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90E2" w14:textId="10652F1B" w:rsidR="007E7768" w:rsidRDefault="003B34C8" w:rsidP="007E7768">
      <w:pPr>
        <w:widowControl/>
        <w:suppressAutoHyphens/>
        <w:ind w:firstLine="454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 xml:space="preserve">СЕРИЯ </w:t>
      </w:r>
      <w:r w:rsidR="007E776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>ПРОМПТ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>ОВ</w:t>
      </w:r>
    </w:p>
    <w:p w14:paraId="056DD712" w14:textId="77777777" w:rsidR="007E7768" w:rsidRDefault="007E7768" w:rsidP="00247803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7E8873B0" w14:textId="77777777" w:rsidR="007E7768" w:rsidRDefault="007E7768" w:rsidP="00247803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43E4DBDE" w14:textId="4B5A0331" w:rsidR="0003242A" w:rsidRPr="0003242A" w:rsidRDefault="0003242A" w:rsidP="0003242A">
      <w:pPr>
        <w:pStyle w:val="ad"/>
        <w:widowControl/>
        <w:numPr>
          <w:ilvl w:val="0"/>
          <w:numId w:val="26"/>
        </w:numPr>
        <w:suppressAutoHyphens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  <w:r w:rsidRPr="0003242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>Генерация задания и вариантов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>.</w:t>
      </w:r>
    </w:p>
    <w:p w14:paraId="6374C26E" w14:textId="77777777" w:rsidR="0003242A" w:rsidRPr="0003242A" w:rsidRDefault="0003242A" w:rsidP="0003242A">
      <w:pPr>
        <w:pStyle w:val="ad"/>
        <w:widowControl/>
        <w:suppressAutoHyphens/>
        <w:ind w:left="81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2F3A2013" w14:textId="56097546" w:rsidR="008147D3" w:rsidRDefault="00247803" w:rsidP="00247803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 xml:space="preserve">Ты опытный преподаватель и специалист по </w:t>
      </w:r>
      <w:r w:rsidR="00BF172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 xml:space="preserve">базам данных 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>анализ</w:t>
      </w:r>
      <w:r w:rsidR="00BF172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>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 xml:space="preserve"> данных с использованием </w:t>
      </w:r>
      <w:r w:rsidR="00BF172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 xml:space="preserve">языка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zh-CN"/>
        </w:rPr>
        <w:t>SQL</w:t>
      </w:r>
      <w:r w:rsidRPr="0024780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>.</w:t>
      </w:r>
    </w:p>
    <w:p w14:paraId="7F35D93D" w14:textId="77777777" w:rsidR="00BF1720" w:rsidRPr="00247803" w:rsidRDefault="00BF1720" w:rsidP="00247803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1B562971" w14:textId="5039CA61" w:rsidR="00D61C18" w:rsidRPr="008147D3" w:rsidRDefault="003B47B2" w:rsidP="00BF1720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У тебя е</w:t>
      </w:r>
      <w:r w:rsidR="008147D3" w:rsidRPr="008147D3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сть учебная программа по дисциплине “</w:t>
      </w:r>
      <w:r w:rsidR="008147D3" w:rsidRPr="008147D3">
        <w:rPr>
          <w:rFonts w:ascii="Times New Roman" w:eastAsia="Google Sans Text" w:hAnsi="Times New Roman" w:cs="Times New Roman"/>
          <w:bCs/>
          <w:sz w:val="28"/>
          <w:szCs w:val="28"/>
        </w:rPr>
        <w:t>Анализ данных средствами SQL”</w:t>
      </w:r>
      <w:r w:rsidR="00247803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 (прилагается в отдельном файле)</w:t>
      </w:r>
      <w:r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 для студентов</w:t>
      </w:r>
      <w:r w:rsidR="007B76C7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 университета</w:t>
      </w:r>
      <w:r w:rsidR="00247803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 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В ней есть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описание </w:t>
      </w:r>
      <w:r w:rsidR="007B76C7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этой дисциплины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. Также есть 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п</w:t>
      </w:r>
      <w:r w:rsidR="00D61C18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еречень 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шести </w:t>
      </w:r>
      <w:r w:rsidR="0059101A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л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абораторных</w:t>
      </w:r>
      <w:r w:rsidR="00D61C18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 занятий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 с кратким описание</w:t>
      </w:r>
      <w:r w:rsidR="0024780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м (приводится ниже)</w:t>
      </w:r>
      <w:r w:rsidR="00BF1720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 по этой дисциплине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.</w:t>
      </w:r>
    </w:p>
    <w:p w14:paraId="66648250" w14:textId="751CF4F9" w:rsidR="008147D3" w:rsidRPr="008147D3" w:rsidRDefault="008147D3" w:rsidP="008147D3">
      <w:pPr>
        <w:widowControl/>
        <w:suppressAutoHyphens/>
        <w:ind w:firstLine="45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Напиши 1</w:t>
      </w:r>
      <w:r w:rsidR="0059101A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5</w:t>
      </w:r>
      <w:r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 вариантов заданий для лабораторной работы </w:t>
      </w:r>
      <w:r w:rsidR="007F1C4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5</w:t>
      </w:r>
      <w:r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.</w:t>
      </w:r>
    </w:p>
    <w:p w14:paraId="5CAFD18E" w14:textId="69F105BC" w:rsidR="003B47B2" w:rsidRDefault="003B47B2" w:rsidP="008147D3">
      <w:pPr>
        <w:widowControl/>
        <w:suppressAutoHyphens/>
        <w:ind w:firstLine="45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На выполнение лабораторной работы студенту отводится примерно 200 минут.</w:t>
      </w:r>
    </w:p>
    <w:p w14:paraId="35FE1B78" w14:textId="4DE67ADD" w:rsidR="0059101A" w:rsidRDefault="0059101A" w:rsidP="008147D3">
      <w:pPr>
        <w:widowControl/>
        <w:suppressAutoHyphens/>
        <w:ind w:firstLine="45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Каждый в</w:t>
      </w:r>
      <w:r w:rsid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ариант з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адания</w:t>
      </w:r>
      <w:r w:rsidR="003B47B2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 для лабораторной работы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 долж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ен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 </w:t>
      </w:r>
      <w:r w:rsidR="0024780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отличаться от других и </w:t>
      </w:r>
      <w:r w:rsid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содержать 8 </w:t>
      </w:r>
      <w:r w:rsidR="002916BD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подзаданий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.</w:t>
      </w:r>
    </w:p>
    <w:p w14:paraId="2AFCD01C" w14:textId="040BD28E" w:rsidR="0059101A" w:rsidRDefault="0059101A" w:rsidP="008147D3">
      <w:pPr>
        <w:widowControl/>
        <w:suppressAutoHyphens/>
        <w:ind w:firstLine="45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Все варианты должны</w:t>
      </w:r>
      <w:r w:rsid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 быть примерно одинаковой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сложности.</w:t>
      </w:r>
    </w:p>
    <w:p w14:paraId="05F45C36" w14:textId="0423FB8B" w:rsidR="008147D3" w:rsidRPr="008147D3" w:rsidRDefault="0059101A" w:rsidP="008147D3">
      <w:pPr>
        <w:widowControl/>
        <w:suppressAutoHyphens/>
        <w:ind w:firstLine="45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Все варианты должны 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основываться на </w:t>
      </w:r>
      <w:r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демонстрационной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 (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en-US" w:eastAsia="zh-CN"/>
        </w:rPr>
        <w:t>demo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) баз</w:t>
      </w:r>
      <w:r w:rsidR="0024780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>е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, описание которой прилагается в отдельном 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en-US" w:eastAsia="zh-CN"/>
        </w:rPr>
        <w:t>pdf</w:t>
      </w:r>
      <w:r w:rsidR="008147D3" w:rsidRPr="008147D3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t xml:space="preserve"> файле.</w:t>
      </w:r>
    </w:p>
    <w:p w14:paraId="3FADEF38" w14:textId="77777777" w:rsidR="008147D3" w:rsidRPr="008147D3" w:rsidRDefault="008147D3" w:rsidP="008147D3">
      <w:pPr>
        <w:widowControl/>
        <w:suppressAutoHyphens/>
        <w:ind w:firstLine="45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</w:pPr>
    </w:p>
    <w:p w14:paraId="53E33FA8" w14:textId="77777777" w:rsidR="008147D3" w:rsidRDefault="008147D3" w:rsidP="008147D3">
      <w:pPr>
        <w:widowControl/>
        <w:suppressAutoHyphens/>
        <w:ind w:firstLine="454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5380A4BF" w14:textId="2EFFC809" w:rsidR="00D61C18" w:rsidRPr="002916BD" w:rsidRDefault="008147D3" w:rsidP="008147D3">
      <w:pPr>
        <w:widowControl/>
        <w:suppressAutoHyphens/>
        <w:ind w:firstLine="454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D077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Перечень лабораторных работ</w:t>
      </w:r>
      <w:r w:rsidR="003B34C8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</w:p>
    <w:p w14:paraId="00374FF7" w14:textId="435425B0" w:rsidR="008147D3" w:rsidRPr="008147D3" w:rsidRDefault="008147D3" w:rsidP="008147D3">
      <w:pPr>
        <w:pStyle w:val="ad"/>
        <w:widowControl/>
        <w:numPr>
          <w:ilvl w:val="0"/>
          <w:numId w:val="25"/>
        </w:numPr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Сложные запросы и </w:t>
      </w:r>
      <w:r w:rsidR="0059101A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о</w:t>
      </w:r>
      <w:r w:rsidR="0059101A" w:rsidRPr="00BE4077">
        <w:rPr>
          <w:rFonts w:ascii="Times New Roman" w:eastAsia="Google Sans Text" w:hAnsi="Times New Roman" w:cs="Times New Roman"/>
          <w:bCs/>
          <w:sz w:val="28"/>
          <w:szCs w:val="28"/>
        </w:rPr>
        <w:t>бобщенные табличные выражения (CTE)</w:t>
      </w: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</w:p>
    <w:p w14:paraId="7B5AFE4B" w14:textId="4C5F5471" w:rsidR="008147D3" w:rsidRDefault="008147D3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Написание запросов с вложенными и коррелированными подзапросами. Рефакторинг сложных запросов с использованием CTE. Написание рекурсивного CTE для обработки иерархических данных. Решение задач сегментации и поиска выбросов с использованием СТЕ.</w:t>
      </w:r>
    </w:p>
    <w:p w14:paraId="78734079" w14:textId="6AEA8C96" w:rsidR="008147D3" w:rsidRPr="008147D3" w:rsidRDefault="008147D3" w:rsidP="008147D3">
      <w:pPr>
        <w:pStyle w:val="ad"/>
        <w:widowControl/>
        <w:numPr>
          <w:ilvl w:val="0"/>
          <w:numId w:val="25"/>
        </w:numPr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Анализ</w:t>
      </w:r>
      <w:r w:rsidR="00642AF2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данных</w:t>
      </w: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с использованием оконных функций.</w:t>
      </w:r>
    </w:p>
    <w:p w14:paraId="6CDA7044" w14:textId="41731ED9" w:rsidR="008147D3" w:rsidRDefault="008147D3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Использование</w:t>
      </w:r>
      <w:r w:rsidRPr="008147D3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инструкций</w:t>
      </w:r>
      <w:r w:rsidRPr="008147D3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OVER(), PARTITION BY, ORDER BY. </w:t>
      </w: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Выделение групп данных. Ранжирование данных внутри групп (RANK, DENSE_RANK). Расчет накопительных итогов и скользящих средних. Анализ динамики с помощью LAG/LEAD.</w:t>
      </w:r>
    </w:p>
    <w:p w14:paraId="2AD3E04F" w14:textId="56E42134" w:rsidR="008147D3" w:rsidRPr="008147D3" w:rsidRDefault="00206E38" w:rsidP="008147D3">
      <w:pPr>
        <w:pStyle w:val="ad"/>
        <w:widowControl/>
        <w:numPr>
          <w:ilvl w:val="0"/>
          <w:numId w:val="25"/>
        </w:numPr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206E38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Углубленная агрегация данных с использованием SQL</w:t>
      </w:r>
      <w:r w:rsidR="008147D3"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</w:p>
    <w:p w14:paraId="1311C5A2" w14:textId="640EE77F" w:rsidR="008147D3" w:rsidRDefault="008147D3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Группировка по нескольким столбцам. Использование выражений и функций в GROUP BY. Построение отчетов с промежуточными и общими итогами с помощью ROLLUP и CUBE. Использование GROUPING SETS для пользовательских срезов. Фильтрация групп с помощью HAVING.</w:t>
      </w:r>
    </w:p>
    <w:p w14:paraId="66CA765C" w14:textId="76FAE312" w:rsidR="008147D3" w:rsidRPr="008147D3" w:rsidRDefault="008147D3" w:rsidP="008147D3">
      <w:pPr>
        <w:pStyle w:val="ad"/>
        <w:widowControl/>
        <w:numPr>
          <w:ilvl w:val="0"/>
          <w:numId w:val="25"/>
        </w:numPr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bookmarkStart w:id="0" w:name="_Hlk202367336"/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Обработка временных рядов</w:t>
      </w:r>
      <w:r w:rsidR="00206E38" w:rsidRPr="00206E38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 w:rsidR="00B83DC2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посредством</w:t>
      </w:r>
      <w:r w:rsidR="00206E38" w:rsidRPr="00206E38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SQL</w:t>
      </w:r>
      <w:bookmarkEnd w:id="0"/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</w:p>
    <w:p w14:paraId="2BD7A51B" w14:textId="7617C9FF" w:rsidR="008147D3" w:rsidRDefault="008147D3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Выделение временных интервалов. Операции с датами и интервалами</w:t>
      </w:r>
      <w:r w:rsidR="00B83DC2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Агрегация данных по различным временным интервалам. Вычисление скользящих показателей. Сравнение показателей текущего периода с предыдущим.</w:t>
      </w:r>
    </w:p>
    <w:p w14:paraId="6FA1739B" w14:textId="1FDCE99C" w:rsidR="008147D3" w:rsidRPr="008147D3" w:rsidRDefault="008147D3" w:rsidP="008147D3">
      <w:pPr>
        <w:pStyle w:val="ad"/>
        <w:widowControl/>
        <w:numPr>
          <w:ilvl w:val="0"/>
          <w:numId w:val="25"/>
        </w:numPr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Оптимизация сложных запросов.</w:t>
      </w:r>
    </w:p>
    <w:p w14:paraId="0AE5BAB4" w14:textId="67B3967F" w:rsidR="008147D3" w:rsidRDefault="008147D3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lastRenderedPageBreak/>
        <w:t>Анализ планов выполнения запросов (EXPLAIN). Создание индексов для ускорения выборок и JOIN. Практика написания эффективных запросов для больших таблиц.</w:t>
      </w:r>
    </w:p>
    <w:p w14:paraId="4B0858A1" w14:textId="1A3CE43E" w:rsidR="008147D3" w:rsidRPr="008147D3" w:rsidRDefault="008147D3" w:rsidP="008147D3">
      <w:pPr>
        <w:pStyle w:val="ad"/>
        <w:widowControl/>
        <w:numPr>
          <w:ilvl w:val="0"/>
          <w:numId w:val="25"/>
        </w:numPr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Комплексный аналитический проект.</w:t>
      </w:r>
    </w:p>
    <w:p w14:paraId="093D2548" w14:textId="78936EA3" w:rsidR="00D61C18" w:rsidRPr="003E6166" w:rsidRDefault="008147D3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8147D3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Решение сквозной аналитической задачи на предоставленном наборе данных с применением нескольких изученных техник (CTE, оконные функции, агрегация). Подготовка отчета по результатам.</w:t>
      </w:r>
    </w:p>
    <w:p w14:paraId="0D8ED6C5" w14:textId="77777777" w:rsidR="00D13F79" w:rsidRPr="003E6166" w:rsidRDefault="00D13F79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66EAD9E5" w14:textId="6D14076C" w:rsidR="00D13F79" w:rsidRPr="003E6166" w:rsidRDefault="00D13F79" w:rsidP="008147D3">
      <w:pPr>
        <w:widowControl/>
        <w:suppressAutoHyphens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7C68A6EE" w14:textId="303756CB" w:rsidR="0003242A" w:rsidRDefault="003E6166" w:rsidP="003E6166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  <w:r w:rsidRPr="003E616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 xml:space="preserve">2. </w:t>
      </w:r>
      <w:r w:rsidR="0003242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>Подготовка материалов для выполнения работы.</w:t>
      </w:r>
    </w:p>
    <w:p w14:paraId="7E8671FC" w14:textId="77777777" w:rsidR="0003242A" w:rsidRDefault="0003242A" w:rsidP="003E6166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12A11525" w14:textId="55D8F045" w:rsidR="00D13F79" w:rsidRPr="00D13F79" w:rsidRDefault="003E6166" w:rsidP="003E6166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 xml:space="preserve">Ты опытный преподаватель и специалист по базам данных и анализу данных с использованием языка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zh-CN"/>
        </w:rPr>
        <w:t>SQL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 xml:space="preserve"> создай для полученных заданий следующие материалы</w:t>
      </w:r>
      <w:r w:rsidR="00D13F79" w:rsidRPr="00D13F79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</w:p>
    <w:p w14:paraId="48B4F8CB" w14:textId="366C5E2B" w:rsidR="00D13F79" w:rsidRPr="007E7768" w:rsidRDefault="00D13F79" w:rsidP="00D13F79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D13F79">
        <w:rPr>
          <w:rFonts w:ascii="Times New Roman" w:eastAsia="Times New Roman" w:hAnsi="Times New Roman" w:cs="Times New Roman"/>
          <w:sz w:val="28"/>
          <w:szCs w:val="28"/>
          <w:lang w:eastAsia="zh-CN"/>
        </w:rPr>
        <w:t>1. Краткие теоретические сведения</w:t>
      </w:r>
      <w:r w:rsidR="007E7768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, которые нужно знать</w:t>
      </w:r>
      <w:r w:rsidRPr="00D13F79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для выполнения этой лабораторной работы.</w:t>
      </w:r>
    </w:p>
    <w:p w14:paraId="61B9611B" w14:textId="77777777" w:rsidR="00D13F79" w:rsidRPr="00D13F79" w:rsidRDefault="00D13F79" w:rsidP="00D13F79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13F79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2. Методические указание по ее выполнению. </w:t>
      </w:r>
    </w:p>
    <w:p w14:paraId="0401E042" w14:textId="486F78D6" w:rsidR="00D13F79" w:rsidRPr="003E6166" w:rsidRDefault="00D13F79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D13F79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3. </w:t>
      </w:r>
      <w:r w:rsidR="003E6166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Сп</w:t>
      </w:r>
      <w:r w:rsidRPr="00D13F79">
        <w:rPr>
          <w:rFonts w:ascii="Times New Roman" w:eastAsia="Times New Roman" w:hAnsi="Times New Roman" w:cs="Times New Roman"/>
          <w:sz w:val="28"/>
          <w:szCs w:val="28"/>
          <w:lang w:eastAsia="zh-CN"/>
        </w:rPr>
        <w:t>исок контрольных вопросов из 15 штук для проверки степени усвоения материал</w:t>
      </w:r>
      <w:r w:rsidR="003E6166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а</w:t>
      </w:r>
      <w:r w:rsidR="009F19F7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</w:p>
    <w:p w14:paraId="4D1942FE" w14:textId="54F183E1" w:rsidR="003E6166" w:rsidRDefault="003E6166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4. </w:t>
      </w:r>
      <w:r w:rsidRPr="00D13F79">
        <w:rPr>
          <w:rFonts w:ascii="Times New Roman" w:eastAsia="Times New Roman" w:hAnsi="Times New Roman" w:cs="Times New Roman"/>
          <w:sz w:val="28"/>
          <w:szCs w:val="28"/>
          <w:lang w:eastAsia="zh-CN"/>
        </w:rPr>
        <w:t>Список литературы</w:t>
      </w:r>
      <w:r w:rsidR="009F19F7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</w:p>
    <w:p w14:paraId="092ACAF5" w14:textId="77777777" w:rsidR="00A4118E" w:rsidRDefault="00A4118E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5227753E" w14:textId="77777777" w:rsidR="00A4118E" w:rsidRDefault="00A4118E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94F8D28" w14:textId="77777777" w:rsidR="00A4118E" w:rsidRDefault="00A4118E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182DF6BC" w14:textId="3E009A7F" w:rsidR="00A4118E" w:rsidRPr="00A4118E" w:rsidRDefault="00A4118E" w:rsidP="008147D3">
      <w:pPr>
        <w:widowControl/>
        <w:suppressAutoHyphens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  <w:r w:rsidRPr="00A4118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 xml:space="preserve">3. </w:t>
      </w:r>
      <w:r w:rsidR="003B34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>Получение улучшенного задания.</w:t>
      </w:r>
    </w:p>
    <w:p w14:paraId="52902EC2" w14:textId="77777777" w:rsidR="0003242A" w:rsidRDefault="0003242A" w:rsidP="00A4118E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4BD034B7" w14:textId="77777777" w:rsidR="0003242A" w:rsidRDefault="0003242A" w:rsidP="00A4118E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7D9033B0" w14:textId="005EB19B" w:rsidR="00A4118E" w:rsidRDefault="00A4118E" w:rsidP="00A4118E">
      <w:pPr>
        <w:widowControl/>
        <w:suppressAutoHyphens/>
        <w:ind w:firstLine="454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 xml:space="preserve">Ты опытный преподаватель и специалист по базам данных и анализу данных с использованием языка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zh-CN"/>
        </w:rPr>
        <w:t>SQL</w:t>
      </w:r>
      <w:r w:rsidRPr="0024780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/>
        </w:rPr>
        <w:t>.</w:t>
      </w:r>
    </w:p>
    <w:p w14:paraId="028E5542" w14:textId="77777777" w:rsidR="00A4118E" w:rsidRDefault="00A4118E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3E098F21" w14:textId="1FBD995B" w:rsidR="00C97FB1" w:rsidRDefault="00A4118E" w:rsidP="00A4118E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У тебя е</w:t>
      </w:r>
      <w:r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сть задание на лабораторную работу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3</w:t>
      </w:r>
      <w:r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. </w:t>
      </w:r>
      <w:r w:rsidR="00C97FB1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Однако есть проблема.</w:t>
      </w:r>
    </w:p>
    <w:p w14:paraId="6B709F9C" w14:textId="085EC43F" w:rsidR="00C97FB1" w:rsidRDefault="00C97FB1" w:rsidP="00A4118E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Пробле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v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а.</w:t>
      </w:r>
    </w:p>
    <w:p w14:paraId="07AEFEDE" w14:textId="7E4E7C94" w:rsidR="00A4118E" w:rsidRDefault="00C97FB1" w:rsidP="00A4118E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C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туденты не выполня</w:t>
      </w:r>
      <w:r w:rsid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ют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задания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самостоятельно. Для выполнения заданий они используют различные LLM путем копирования текста задания в соответствии с вариантом в окно чата соответствующего сервиса (deepseek, gemini, chatgpt, grok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qwen</w:t>
      </w:r>
      <w:r w:rsidRPr="00C97FB1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и т.п.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), получают SQL код, отправляют его в </w:t>
      </w:r>
      <w:r w:rsid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свой 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экземпляр</w:t>
      </w:r>
      <w:r w:rsid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СУБД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Postgresql, получают </w:t>
      </w:r>
      <w:r w:rsid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от него 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ответ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в виде набора записей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и оформляют отчет. </w:t>
      </w:r>
    </w:p>
    <w:p w14:paraId="21A962EA" w14:textId="03E6F8D1" w:rsidR="00A4118E" w:rsidRDefault="00A4118E" w:rsidP="00A4118E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В результате они не могут объяснить полученных решений и 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выбора использованных </w:t>
      </w:r>
      <w:r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конструкций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,</w:t>
      </w:r>
      <w:r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не получают необходимых навыков.</w:t>
      </w:r>
    </w:p>
    <w:p w14:paraId="59801137" w14:textId="77777777" w:rsidR="000D3D74" w:rsidRPr="00A4118E" w:rsidRDefault="000D3D74" w:rsidP="00A4118E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7A4476FB" w14:textId="0D9EB60C" w:rsidR="00A4118E" w:rsidRPr="00A4118E" w:rsidRDefault="00C97FB1" w:rsidP="00A4118E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Проанализируй задание и п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редложи комплекс мер борьбы с 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проблемой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, в том числе меры, заставляющи</w:t>
      </w:r>
      <w:r w:rsid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е</w:t>
      </w:r>
      <w:r w:rsidR="00A4118E"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студентов разбираться с полученными скриптами, анализировать и верифицировать их самостоятельно.</w:t>
      </w:r>
    </w:p>
    <w:p w14:paraId="15E3CC3F" w14:textId="77777777" w:rsidR="000D3D74" w:rsidRDefault="000D3D74" w:rsidP="00A4118E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4D0E1986" w14:textId="21214F16" w:rsidR="00A4118E" w:rsidRDefault="00A4118E" w:rsidP="00A4118E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П</w:t>
      </w:r>
      <w:r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редложи новую 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откорректированную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версию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задания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с 15 вариантами для этой лабораторной работы</w:t>
      </w:r>
      <w:r w:rsidRPr="00A4118E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</w:p>
    <w:p w14:paraId="68CC78AB" w14:textId="77777777" w:rsidR="00A4118E" w:rsidRPr="009F19F7" w:rsidRDefault="00A4118E" w:rsidP="008147D3">
      <w:pPr>
        <w:widowControl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sectPr w:rsidR="00A4118E" w:rsidRPr="009F19F7" w:rsidSect="00C00649">
      <w:pgSz w:w="12240" w:h="15840"/>
      <w:pgMar w:top="851" w:right="851" w:bottom="851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98DBBB0F-5AAC-42CF-89D4-FE7B92BDF4E8}"/>
    <w:embedItalic r:id="rId2" w:fontKey="{8080A02E-4407-4745-BB84-1687C4A4B29B}"/>
  </w:font>
  <w:font w:name="Google Sans Text">
    <w:altName w:val="Calibri"/>
    <w:charset w:val="00"/>
    <w:family w:val="auto"/>
    <w:pitch w:val="default"/>
    <w:embedRegular r:id="rId3" w:fontKey="{0F8B4D4B-0C6B-447F-9125-99A128D0D52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73187FB4-0DF8-499E-A89E-E66664B9F04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3BE560C-8517-4CA8-92CA-9A2B18CC52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000000"/>
        <w:sz w:val="28"/>
        <w:szCs w:val="28"/>
        <w:lang w:val="en-US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0000003"/>
    <w:multiLevelType w:val="multilevel"/>
    <w:tmpl w:val="00000003"/>
    <w:name w:val="WW8Num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000000"/>
        <w:sz w:val="28"/>
        <w:szCs w:val="28"/>
        <w:lang w:val="en-US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0000004"/>
    <w:multiLevelType w:val="multilevel"/>
    <w:tmpl w:val="00000004"/>
    <w:name w:val="WW8Num1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000000"/>
        <w:sz w:val="28"/>
        <w:szCs w:val="28"/>
        <w:lang w:val="en-US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00000005"/>
    <w:multiLevelType w:val="multilevel"/>
    <w:tmpl w:val="00000005"/>
    <w:name w:val="WW8Num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000000"/>
        <w:sz w:val="28"/>
        <w:szCs w:val="28"/>
        <w:lang w:val="en-US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0FEC05CD"/>
    <w:multiLevelType w:val="multilevel"/>
    <w:tmpl w:val="8BA81A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782BD4"/>
    <w:multiLevelType w:val="multilevel"/>
    <w:tmpl w:val="4836CD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5846519"/>
    <w:multiLevelType w:val="multilevel"/>
    <w:tmpl w:val="89F28F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80A37B2"/>
    <w:multiLevelType w:val="multilevel"/>
    <w:tmpl w:val="D3C256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1500F58"/>
    <w:multiLevelType w:val="multilevel"/>
    <w:tmpl w:val="C2AA83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3492D2F"/>
    <w:multiLevelType w:val="multilevel"/>
    <w:tmpl w:val="5E30ED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9095FC8"/>
    <w:multiLevelType w:val="multilevel"/>
    <w:tmpl w:val="8AD8EB1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B0204A5"/>
    <w:multiLevelType w:val="multilevel"/>
    <w:tmpl w:val="CE482C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B421742"/>
    <w:multiLevelType w:val="multilevel"/>
    <w:tmpl w:val="D28AA4D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20161C7"/>
    <w:multiLevelType w:val="multilevel"/>
    <w:tmpl w:val="D9A8BE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02D265C"/>
    <w:multiLevelType w:val="multilevel"/>
    <w:tmpl w:val="B69ADC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0B32E09"/>
    <w:multiLevelType w:val="multilevel"/>
    <w:tmpl w:val="BC58FD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2793836"/>
    <w:multiLevelType w:val="multilevel"/>
    <w:tmpl w:val="6B82FC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B190B05"/>
    <w:multiLevelType w:val="hybridMultilevel"/>
    <w:tmpl w:val="451CA7F8"/>
    <w:lvl w:ilvl="0" w:tplc="973EAAA0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34" w:hanging="360"/>
      </w:pPr>
    </w:lvl>
    <w:lvl w:ilvl="2" w:tplc="2000001B" w:tentative="1">
      <w:start w:val="1"/>
      <w:numFmt w:val="lowerRoman"/>
      <w:lvlText w:val="%3."/>
      <w:lvlJc w:val="right"/>
      <w:pPr>
        <w:ind w:left="2254" w:hanging="180"/>
      </w:pPr>
    </w:lvl>
    <w:lvl w:ilvl="3" w:tplc="2000000F" w:tentative="1">
      <w:start w:val="1"/>
      <w:numFmt w:val="decimal"/>
      <w:lvlText w:val="%4."/>
      <w:lvlJc w:val="left"/>
      <w:pPr>
        <w:ind w:left="2974" w:hanging="360"/>
      </w:pPr>
    </w:lvl>
    <w:lvl w:ilvl="4" w:tplc="20000019" w:tentative="1">
      <w:start w:val="1"/>
      <w:numFmt w:val="lowerLetter"/>
      <w:lvlText w:val="%5."/>
      <w:lvlJc w:val="left"/>
      <w:pPr>
        <w:ind w:left="3694" w:hanging="360"/>
      </w:pPr>
    </w:lvl>
    <w:lvl w:ilvl="5" w:tplc="2000001B" w:tentative="1">
      <w:start w:val="1"/>
      <w:numFmt w:val="lowerRoman"/>
      <w:lvlText w:val="%6."/>
      <w:lvlJc w:val="right"/>
      <w:pPr>
        <w:ind w:left="4414" w:hanging="180"/>
      </w:pPr>
    </w:lvl>
    <w:lvl w:ilvl="6" w:tplc="2000000F" w:tentative="1">
      <w:start w:val="1"/>
      <w:numFmt w:val="decimal"/>
      <w:lvlText w:val="%7."/>
      <w:lvlJc w:val="left"/>
      <w:pPr>
        <w:ind w:left="5134" w:hanging="360"/>
      </w:pPr>
    </w:lvl>
    <w:lvl w:ilvl="7" w:tplc="20000019" w:tentative="1">
      <w:start w:val="1"/>
      <w:numFmt w:val="lowerLetter"/>
      <w:lvlText w:val="%8."/>
      <w:lvlJc w:val="left"/>
      <w:pPr>
        <w:ind w:left="5854" w:hanging="360"/>
      </w:pPr>
    </w:lvl>
    <w:lvl w:ilvl="8" w:tplc="2000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8" w15:restartNumberingAfterBreak="0">
    <w:nsid w:val="5E81483D"/>
    <w:multiLevelType w:val="multilevel"/>
    <w:tmpl w:val="29782F0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0E27A2B"/>
    <w:multiLevelType w:val="multilevel"/>
    <w:tmpl w:val="094E2E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4D21A30"/>
    <w:multiLevelType w:val="multilevel"/>
    <w:tmpl w:val="93FCBB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55713E9"/>
    <w:multiLevelType w:val="multilevel"/>
    <w:tmpl w:val="198C57C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6325B40"/>
    <w:multiLevelType w:val="multilevel"/>
    <w:tmpl w:val="FBF0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34A07"/>
    <w:multiLevelType w:val="hybridMultilevel"/>
    <w:tmpl w:val="16FAF266"/>
    <w:lvl w:ilvl="0" w:tplc="6A0E1E8A">
      <w:start w:val="1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34" w:hanging="360"/>
      </w:pPr>
    </w:lvl>
    <w:lvl w:ilvl="2" w:tplc="2000001B" w:tentative="1">
      <w:start w:val="1"/>
      <w:numFmt w:val="lowerRoman"/>
      <w:lvlText w:val="%3."/>
      <w:lvlJc w:val="right"/>
      <w:pPr>
        <w:ind w:left="2254" w:hanging="180"/>
      </w:pPr>
    </w:lvl>
    <w:lvl w:ilvl="3" w:tplc="2000000F" w:tentative="1">
      <w:start w:val="1"/>
      <w:numFmt w:val="decimal"/>
      <w:lvlText w:val="%4."/>
      <w:lvlJc w:val="left"/>
      <w:pPr>
        <w:ind w:left="2974" w:hanging="360"/>
      </w:pPr>
    </w:lvl>
    <w:lvl w:ilvl="4" w:tplc="20000019" w:tentative="1">
      <w:start w:val="1"/>
      <w:numFmt w:val="lowerLetter"/>
      <w:lvlText w:val="%5."/>
      <w:lvlJc w:val="left"/>
      <w:pPr>
        <w:ind w:left="3694" w:hanging="360"/>
      </w:pPr>
    </w:lvl>
    <w:lvl w:ilvl="5" w:tplc="2000001B" w:tentative="1">
      <w:start w:val="1"/>
      <w:numFmt w:val="lowerRoman"/>
      <w:lvlText w:val="%6."/>
      <w:lvlJc w:val="right"/>
      <w:pPr>
        <w:ind w:left="4414" w:hanging="180"/>
      </w:pPr>
    </w:lvl>
    <w:lvl w:ilvl="6" w:tplc="2000000F" w:tentative="1">
      <w:start w:val="1"/>
      <w:numFmt w:val="decimal"/>
      <w:lvlText w:val="%7."/>
      <w:lvlJc w:val="left"/>
      <w:pPr>
        <w:ind w:left="5134" w:hanging="360"/>
      </w:pPr>
    </w:lvl>
    <w:lvl w:ilvl="7" w:tplc="20000019" w:tentative="1">
      <w:start w:val="1"/>
      <w:numFmt w:val="lowerLetter"/>
      <w:lvlText w:val="%8."/>
      <w:lvlJc w:val="left"/>
      <w:pPr>
        <w:ind w:left="5854" w:hanging="360"/>
      </w:pPr>
    </w:lvl>
    <w:lvl w:ilvl="8" w:tplc="2000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4" w15:restartNumberingAfterBreak="0">
    <w:nsid w:val="794B7C98"/>
    <w:multiLevelType w:val="multilevel"/>
    <w:tmpl w:val="35AEC4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9BA32DB"/>
    <w:multiLevelType w:val="multilevel"/>
    <w:tmpl w:val="6AF4B3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36408320">
    <w:abstractNumId w:val="12"/>
  </w:num>
  <w:num w:numId="2" w16cid:durableId="1990402959">
    <w:abstractNumId w:val="18"/>
  </w:num>
  <w:num w:numId="3" w16cid:durableId="505562941">
    <w:abstractNumId w:val="9"/>
  </w:num>
  <w:num w:numId="4" w16cid:durableId="1667896751">
    <w:abstractNumId w:val="14"/>
  </w:num>
  <w:num w:numId="5" w16cid:durableId="1926646286">
    <w:abstractNumId w:val="15"/>
  </w:num>
  <w:num w:numId="6" w16cid:durableId="1651207106">
    <w:abstractNumId w:val="20"/>
  </w:num>
  <w:num w:numId="7" w16cid:durableId="2046905130">
    <w:abstractNumId w:val="19"/>
  </w:num>
  <w:num w:numId="8" w16cid:durableId="543641970">
    <w:abstractNumId w:val="11"/>
  </w:num>
  <w:num w:numId="9" w16cid:durableId="1140419196">
    <w:abstractNumId w:val="4"/>
  </w:num>
  <w:num w:numId="10" w16cid:durableId="529952701">
    <w:abstractNumId w:val="6"/>
  </w:num>
  <w:num w:numId="11" w16cid:durableId="2142068336">
    <w:abstractNumId w:val="5"/>
  </w:num>
  <w:num w:numId="12" w16cid:durableId="940913496">
    <w:abstractNumId w:val="25"/>
  </w:num>
  <w:num w:numId="13" w16cid:durableId="431555051">
    <w:abstractNumId w:val="7"/>
  </w:num>
  <w:num w:numId="14" w16cid:durableId="1487819765">
    <w:abstractNumId w:val="8"/>
  </w:num>
  <w:num w:numId="15" w16cid:durableId="1466772957">
    <w:abstractNumId w:val="13"/>
  </w:num>
  <w:num w:numId="16" w16cid:durableId="1175611958">
    <w:abstractNumId w:val="16"/>
  </w:num>
  <w:num w:numId="17" w16cid:durableId="1187257286">
    <w:abstractNumId w:val="24"/>
  </w:num>
  <w:num w:numId="18" w16cid:durableId="1597904298">
    <w:abstractNumId w:val="10"/>
  </w:num>
  <w:num w:numId="19" w16cid:durableId="742919216">
    <w:abstractNumId w:val="21"/>
  </w:num>
  <w:num w:numId="20" w16cid:durableId="788546886">
    <w:abstractNumId w:val="0"/>
  </w:num>
  <w:num w:numId="21" w16cid:durableId="1169371388">
    <w:abstractNumId w:val="1"/>
  </w:num>
  <w:num w:numId="22" w16cid:durableId="1577517432">
    <w:abstractNumId w:val="2"/>
  </w:num>
  <w:num w:numId="23" w16cid:durableId="418520904">
    <w:abstractNumId w:val="3"/>
  </w:num>
  <w:num w:numId="24" w16cid:durableId="1084452555">
    <w:abstractNumId w:val="22"/>
  </w:num>
  <w:num w:numId="25" w16cid:durableId="900751257">
    <w:abstractNumId w:val="23"/>
  </w:num>
  <w:num w:numId="26" w16cid:durableId="6031951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41E"/>
    <w:rsid w:val="00014525"/>
    <w:rsid w:val="0003242A"/>
    <w:rsid w:val="000B77CB"/>
    <w:rsid w:val="000D3D74"/>
    <w:rsid w:val="000F4414"/>
    <w:rsid w:val="00100420"/>
    <w:rsid w:val="00135D0F"/>
    <w:rsid w:val="001805F2"/>
    <w:rsid w:val="001830FB"/>
    <w:rsid w:val="001B5546"/>
    <w:rsid w:val="001C19D1"/>
    <w:rsid w:val="001D76D7"/>
    <w:rsid w:val="001F313E"/>
    <w:rsid w:val="001F3302"/>
    <w:rsid w:val="00205945"/>
    <w:rsid w:val="00206E38"/>
    <w:rsid w:val="00233011"/>
    <w:rsid w:val="00247803"/>
    <w:rsid w:val="00287827"/>
    <w:rsid w:val="002916BD"/>
    <w:rsid w:val="002B3CB7"/>
    <w:rsid w:val="00303F9B"/>
    <w:rsid w:val="00304FC1"/>
    <w:rsid w:val="00306C7E"/>
    <w:rsid w:val="003155E9"/>
    <w:rsid w:val="0034152A"/>
    <w:rsid w:val="003A615D"/>
    <w:rsid w:val="003B34C8"/>
    <w:rsid w:val="003B47B2"/>
    <w:rsid w:val="003E6166"/>
    <w:rsid w:val="00401845"/>
    <w:rsid w:val="00414A1E"/>
    <w:rsid w:val="0046172A"/>
    <w:rsid w:val="004C305A"/>
    <w:rsid w:val="0053765B"/>
    <w:rsid w:val="00543B97"/>
    <w:rsid w:val="00557577"/>
    <w:rsid w:val="0056721B"/>
    <w:rsid w:val="0059101A"/>
    <w:rsid w:val="005F0882"/>
    <w:rsid w:val="00607627"/>
    <w:rsid w:val="00642AF2"/>
    <w:rsid w:val="00663A9D"/>
    <w:rsid w:val="006900FB"/>
    <w:rsid w:val="006B0CD1"/>
    <w:rsid w:val="006F37A5"/>
    <w:rsid w:val="00736DD5"/>
    <w:rsid w:val="00743340"/>
    <w:rsid w:val="0076041E"/>
    <w:rsid w:val="007B76C7"/>
    <w:rsid w:val="007E7768"/>
    <w:rsid w:val="007F1C43"/>
    <w:rsid w:val="008147D3"/>
    <w:rsid w:val="008237AA"/>
    <w:rsid w:val="0082575A"/>
    <w:rsid w:val="0082613F"/>
    <w:rsid w:val="008A0704"/>
    <w:rsid w:val="008F1D05"/>
    <w:rsid w:val="00914F0C"/>
    <w:rsid w:val="00922969"/>
    <w:rsid w:val="009B390F"/>
    <w:rsid w:val="009C6379"/>
    <w:rsid w:val="009E06EF"/>
    <w:rsid w:val="009F19F7"/>
    <w:rsid w:val="00A316F6"/>
    <w:rsid w:val="00A34F9C"/>
    <w:rsid w:val="00A4118E"/>
    <w:rsid w:val="00AA6755"/>
    <w:rsid w:val="00B4309E"/>
    <w:rsid w:val="00B83DC2"/>
    <w:rsid w:val="00BC77B2"/>
    <w:rsid w:val="00BD639C"/>
    <w:rsid w:val="00BE2D11"/>
    <w:rsid w:val="00BE4077"/>
    <w:rsid w:val="00BF1720"/>
    <w:rsid w:val="00C00649"/>
    <w:rsid w:val="00C0748C"/>
    <w:rsid w:val="00C73BDD"/>
    <w:rsid w:val="00C75183"/>
    <w:rsid w:val="00C97FB1"/>
    <w:rsid w:val="00CB2A74"/>
    <w:rsid w:val="00CF6313"/>
    <w:rsid w:val="00D0776F"/>
    <w:rsid w:val="00D13F79"/>
    <w:rsid w:val="00D466C3"/>
    <w:rsid w:val="00D50BD5"/>
    <w:rsid w:val="00D61C18"/>
    <w:rsid w:val="00E93B6C"/>
    <w:rsid w:val="00EB4957"/>
    <w:rsid w:val="00F040D5"/>
    <w:rsid w:val="00FE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B6678"/>
  <w15:docId w15:val="{D2275FCF-46CE-468C-BE2D-44EFBF55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18E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Body Text Indent"/>
    <w:basedOn w:val="a"/>
    <w:link w:val="a8"/>
    <w:rsid w:val="00A34F9C"/>
    <w:pPr>
      <w:widowControl/>
      <w:suppressAutoHyphens/>
      <w:spacing w:after="120"/>
      <w:ind w:left="283"/>
    </w:pPr>
    <w:rPr>
      <w:rFonts w:ascii="Times New Roman" w:eastAsia="Times New Roman" w:hAnsi="Times New Roman" w:cs="Times New Roman"/>
      <w:sz w:val="20"/>
      <w:szCs w:val="20"/>
      <w:lang w:val="ru-RU" w:eastAsia="zh-CN"/>
    </w:rPr>
  </w:style>
  <w:style w:type="character" w:customStyle="1" w:styleId="a8">
    <w:name w:val="Основной текст с отступом Знак"/>
    <w:basedOn w:val="a0"/>
    <w:link w:val="a7"/>
    <w:rsid w:val="00A34F9C"/>
    <w:rPr>
      <w:rFonts w:ascii="Times New Roman" w:eastAsia="Times New Roman" w:hAnsi="Times New Roman" w:cs="Times New Roman"/>
      <w:sz w:val="20"/>
      <w:szCs w:val="20"/>
      <w:lang w:val="ru-RU" w:eastAsia="zh-CN"/>
    </w:rPr>
  </w:style>
  <w:style w:type="paragraph" w:styleId="a9">
    <w:name w:val="Body Text"/>
    <w:basedOn w:val="a"/>
    <w:link w:val="aa"/>
    <w:uiPriority w:val="99"/>
    <w:semiHidden/>
    <w:unhideWhenUsed/>
    <w:rsid w:val="00BC77B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BC77B2"/>
  </w:style>
  <w:style w:type="paragraph" w:styleId="ab">
    <w:name w:val="Normal (Web)"/>
    <w:basedOn w:val="a"/>
    <w:uiPriority w:val="99"/>
    <w:unhideWhenUsed/>
    <w:rsid w:val="00BE407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BE4077"/>
    <w:rPr>
      <w:b/>
      <w:bCs/>
    </w:rPr>
  </w:style>
  <w:style w:type="character" w:customStyle="1" w:styleId="citation-136">
    <w:name w:val="citation-136"/>
    <w:basedOn w:val="a0"/>
    <w:rsid w:val="00BE4077"/>
  </w:style>
  <w:style w:type="character" w:customStyle="1" w:styleId="citation-135">
    <w:name w:val="citation-135"/>
    <w:basedOn w:val="a0"/>
    <w:rsid w:val="00BE4077"/>
  </w:style>
  <w:style w:type="character" w:customStyle="1" w:styleId="citation-134">
    <w:name w:val="citation-134"/>
    <w:basedOn w:val="a0"/>
    <w:rsid w:val="00BE4077"/>
  </w:style>
  <w:style w:type="character" w:customStyle="1" w:styleId="citation-133">
    <w:name w:val="citation-133"/>
    <w:basedOn w:val="a0"/>
    <w:rsid w:val="00BE4077"/>
  </w:style>
  <w:style w:type="character" w:customStyle="1" w:styleId="citation-132">
    <w:name w:val="citation-132"/>
    <w:basedOn w:val="a0"/>
    <w:rsid w:val="00BE4077"/>
  </w:style>
  <w:style w:type="character" w:customStyle="1" w:styleId="citation-131">
    <w:name w:val="citation-131"/>
    <w:basedOn w:val="a0"/>
    <w:rsid w:val="00BE4077"/>
  </w:style>
  <w:style w:type="character" w:customStyle="1" w:styleId="citation-130">
    <w:name w:val="citation-130"/>
    <w:basedOn w:val="a0"/>
    <w:rsid w:val="00BE4077"/>
  </w:style>
  <w:style w:type="character" w:customStyle="1" w:styleId="citation-129">
    <w:name w:val="citation-129"/>
    <w:basedOn w:val="a0"/>
    <w:rsid w:val="00BE4077"/>
  </w:style>
  <w:style w:type="character" w:customStyle="1" w:styleId="citation-128">
    <w:name w:val="citation-128"/>
    <w:basedOn w:val="a0"/>
    <w:rsid w:val="00BE4077"/>
  </w:style>
  <w:style w:type="character" w:customStyle="1" w:styleId="citation-127">
    <w:name w:val="citation-127"/>
    <w:basedOn w:val="a0"/>
    <w:rsid w:val="00BE4077"/>
  </w:style>
  <w:style w:type="paragraph" w:customStyle="1" w:styleId="Default">
    <w:name w:val="Default"/>
    <w:rsid w:val="00A316F6"/>
    <w:pPr>
      <w:widowControl/>
      <w:suppressAutoHyphens/>
      <w:autoSpaceDE w:val="0"/>
    </w:pPr>
    <w:rPr>
      <w:rFonts w:ascii="Times New Roman" w:eastAsia="Times New Roman" w:hAnsi="Times New Roman" w:cs="Times New Roman"/>
      <w:color w:val="000000"/>
      <w:sz w:val="24"/>
      <w:szCs w:val="24"/>
      <w:lang w:val="ru-RU" w:eastAsia="zh-CN"/>
    </w:rPr>
  </w:style>
  <w:style w:type="paragraph" w:styleId="ad">
    <w:name w:val="List Paragraph"/>
    <w:basedOn w:val="a"/>
    <w:uiPriority w:val="34"/>
    <w:qFormat/>
    <w:rsid w:val="008147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F2C08-A57A-494B-BF99-65DAC21C6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 as</cp:lastModifiedBy>
  <cp:revision>26</cp:revision>
  <dcterms:created xsi:type="dcterms:W3CDTF">2025-06-12T09:13:00Z</dcterms:created>
  <dcterms:modified xsi:type="dcterms:W3CDTF">2025-09-22T10:03:00Z</dcterms:modified>
</cp:coreProperties>
</file>