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C077BD0" w14:textId="0CB29BD7" w:rsidR="00335D1F" w:rsidRDefault="00000000">
      <w:pPr>
        <w:pStyle w:val="CM9"/>
        <w:spacing w:after="0"/>
        <w:jc w:val="center"/>
      </w:pPr>
      <w:r>
        <w:rPr>
          <w:rFonts w:ascii="Times New Roman" w:hAnsi="Times New Roman"/>
          <w:b/>
          <w:caps/>
          <w:sz w:val="28"/>
          <w:szCs w:val="28"/>
        </w:rPr>
        <w:t>Лабораторная работа.</w:t>
      </w:r>
    </w:p>
    <w:p w14:paraId="4625D0E0" w14:textId="77777777" w:rsidR="00335D1F" w:rsidRPr="003B5CFB" w:rsidRDefault="00000000">
      <w:pPr>
        <w:pStyle w:val="Default"/>
        <w:jc w:val="center"/>
        <w:rPr>
          <w:caps/>
        </w:rPr>
      </w:pPr>
      <w:r w:rsidRPr="003B5CFB">
        <w:rPr>
          <w:rFonts w:ascii="Times New Roman" w:hAnsi="Times New Roman" w:cs="Times New Roman"/>
          <w:b/>
          <w:caps/>
          <w:sz w:val="28"/>
          <w:szCs w:val="28"/>
        </w:rPr>
        <w:t>Разработка Windows приложения базы данных в заданной предметной области.</w:t>
      </w:r>
    </w:p>
    <w:p w14:paraId="33CAF406" w14:textId="77777777" w:rsidR="00335D1F" w:rsidRDefault="00335D1F">
      <w:pPr>
        <w:pStyle w:val="Default"/>
        <w:jc w:val="center"/>
        <w:rPr>
          <w:rFonts w:ascii="Times New Roman" w:hAnsi="Times New Roman" w:cs="Times New Roman"/>
          <w:b/>
          <w:sz w:val="28"/>
          <w:szCs w:val="28"/>
        </w:rPr>
      </w:pPr>
    </w:p>
    <w:p w14:paraId="0C004B12" w14:textId="0739533B" w:rsidR="00335D1F" w:rsidRDefault="00000000">
      <w:pPr>
        <w:pStyle w:val="Default"/>
        <w:jc w:val="both"/>
      </w:pPr>
      <w:r>
        <w:rPr>
          <w:rFonts w:ascii="Times New Roman" w:hAnsi="Times New Roman" w:cs="Times New Roman"/>
          <w:b/>
        </w:rPr>
        <w:t>Цель работы</w:t>
      </w:r>
      <w:r w:rsidR="007947A0">
        <w:rPr>
          <w:rFonts w:ascii="Times New Roman" w:hAnsi="Times New Roman" w:cs="Times New Roman"/>
          <w:b/>
        </w:rPr>
        <w:t>:</w:t>
      </w:r>
      <w:r w:rsidR="007947A0">
        <w:rPr>
          <w:rFonts w:ascii="Times New Roman" w:hAnsi="Times New Roman" w:cs="Times New Roman"/>
        </w:rPr>
        <w:t xml:space="preserve"> получить</w:t>
      </w:r>
      <w:r>
        <w:rPr>
          <w:rFonts w:ascii="Times New Roman" w:hAnsi="Times New Roman" w:cs="Times New Roman"/>
        </w:rPr>
        <w:t xml:space="preserve"> навыки использования объекты ADO.NET для создания приложений баз данных с удобным для пользователя графическим интерфейсом</w:t>
      </w:r>
      <w:r w:rsidR="007947A0" w:rsidRPr="007947A0">
        <w:rPr>
          <w:rFonts w:ascii="Times New Roman" w:hAnsi="Times New Roman" w:cs="Times New Roman"/>
        </w:rPr>
        <w:t>;</w:t>
      </w:r>
      <w:r>
        <w:rPr>
          <w:rFonts w:ascii="Times New Roman" w:hAnsi="Times New Roman" w:cs="Times New Roman"/>
        </w:rPr>
        <w:t xml:space="preserve"> </w:t>
      </w:r>
      <w:r w:rsidR="007947A0">
        <w:rPr>
          <w:rFonts w:ascii="Times New Roman" w:hAnsi="Times New Roman" w:cs="Times New Roman"/>
        </w:rPr>
        <w:t>и</w:t>
      </w:r>
      <w:r>
        <w:rPr>
          <w:rFonts w:ascii="Times New Roman" w:hAnsi="Times New Roman" w:cs="Times New Roman"/>
        </w:rPr>
        <w:t>зучить технологию связывания элементов управления с источниками данных.</w:t>
      </w:r>
    </w:p>
    <w:p w14:paraId="0AD5BCCC" w14:textId="77777777" w:rsidR="00335D1F" w:rsidRDefault="00335D1F">
      <w:pPr>
        <w:ind w:left="360"/>
        <w:jc w:val="both"/>
        <w:rPr>
          <w:sz w:val="24"/>
          <w:szCs w:val="24"/>
        </w:rPr>
      </w:pPr>
    </w:p>
    <w:p w14:paraId="44B89063" w14:textId="32FC4FB0" w:rsidR="00335D1F" w:rsidRDefault="00000000" w:rsidP="00EB745B">
      <w:pPr>
        <w:keepNext/>
        <w:jc w:val="center"/>
      </w:pPr>
      <w:bookmarkStart w:id="0" w:name="sect3"/>
      <w:bookmarkStart w:id="1" w:name="sect2"/>
      <w:r>
        <w:rPr>
          <w:b/>
          <w:sz w:val="28"/>
          <w:szCs w:val="28"/>
        </w:rPr>
        <w:t>ЗАДАНИЕ</w:t>
      </w:r>
    </w:p>
    <w:bookmarkEnd w:id="0"/>
    <w:bookmarkEnd w:id="1"/>
    <w:p w14:paraId="7787FB3B" w14:textId="3E6E5C3F" w:rsidR="00335D1F" w:rsidRDefault="00DB41EF">
      <w:pPr>
        <w:ind w:firstLine="708"/>
        <w:jc w:val="both"/>
      </w:pPr>
      <w:r>
        <w:rPr>
          <w:sz w:val="24"/>
          <w:szCs w:val="24"/>
        </w:rPr>
        <w:t xml:space="preserve">Используя созданную и заполненную тестовым набором данных базу данных </w:t>
      </w:r>
      <w:r>
        <w:rPr>
          <w:sz w:val="24"/>
          <w:szCs w:val="24"/>
          <w:lang w:val="en-US"/>
        </w:rPr>
        <w:t>MS</w:t>
      </w:r>
      <w:r w:rsidRPr="00DB41EF">
        <w:rPr>
          <w:sz w:val="24"/>
          <w:szCs w:val="24"/>
        </w:rPr>
        <w:t xml:space="preserve"> </w:t>
      </w:r>
      <w:r>
        <w:rPr>
          <w:sz w:val="24"/>
          <w:szCs w:val="24"/>
          <w:lang w:val="en-US"/>
        </w:rPr>
        <w:t>SQL</w:t>
      </w:r>
      <w:r w:rsidRPr="00DB41EF">
        <w:rPr>
          <w:sz w:val="24"/>
          <w:szCs w:val="24"/>
        </w:rPr>
        <w:t xml:space="preserve"> </w:t>
      </w:r>
      <w:r>
        <w:rPr>
          <w:sz w:val="24"/>
          <w:szCs w:val="24"/>
          <w:lang w:val="en-US"/>
        </w:rPr>
        <w:t>Server</w:t>
      </w:r>
      <w:r>
        <w:rPr>
          <w:sz w:val="24"/>
          <w:szCs w:val="24"/>
        </w:rPr>
        <w:t>, соответствующ</w:t>
      </w:r>
      <w:r w:rsidR="00F57459">
        <w:rPr>
          <w:sz w:val="24"/>
          <w:szCs w:val="24"/>
        </w:rPr>
        <w:t>ую</w:t>
      </w:r>
      <w:r>
        <w:rPr>
          <w:sz w:val="24"/>
          <w:szCs w:val="24"/>
        </w:rPr>
        <w:t xml:space="preserve"> предметной области вашего </w:t>
      </w:r>
      <w:hyperlink w:anchor="Варианты" w:history="1">
        <w:r w:rsidRPr="000C0859">
          <w:rPr>
            <w:rStyle w:val="a5"/>
            <w:sz w:val="24"/>
            <w:szCs w:val="24"/>
          </w:rPr>
          <w:t>варианта</w:t>
        </w:r>
      </w:hyperlink>
      <w:r>
        <w:rPr>
          <w:sz w:val="24"/>
          <w:szCs w:val="24"/>
        </w:rPr>
        <w:t xml:space="preserve"> и созданную при выполнении предыдущей лабораторной работы, </w:t>
      </w:r>
      <w:r w:rsidRPr="00F57459">
        <w:rPr>
          <w:b/>
          <w:bCs/>
          <w:sz w:val="24"/>
          <w:szCs w:val="24"/>
        </w:rPr>
        <w:t>создать приложение баз данных с графическим интерфейсо</w:t>
      </w:r>
      <w:r w:rsidR="00F57459">
        <w:rPr>
          <w:b/>
          <w:bCs/>
          <w:sz w:val="24"/>
          <w:szCs w:val="24"/>
        </w:rPr>
        <w:t>м</w:t>
      </w:r>
      <w:r>
        <w:rPr>
          <w:sz w:val="24"/>
          <w:szCs w:val="24"/>
        </w:rPr>
        <w:t>, реализованным посредством Windows-форм</w:t>
      </w:r>
      <w:r w:rsidR="007947A0">
        <w:rPr>
          <w:sz w:val="24"/>
          <w:szCs w:val="24"/>
        </w:rPr>
        <w:t xml:space="preserve"> (или </w:t>
      </w:r>
      <w:r w:rsidR="007947A0">
        <w:rPr>
          <w:sz w:val="24"/>
          <w:szCs w:val="24"/>
          <w:lang w:val="en-US"/>
        </w:rPr>
        <w:t>WPF</w:t>
      </w:r>
      <w:r w:rsidR="007947A0">
        <w:rPr>
          <w:sz w:val="24"/>
          <w:szCs w:val="24"/>
        </w:rPr>
        <w:t>)</w:t>
      </w:r>
      <w:r>
        <w:rPr>
          <w:sz w:val="24"/>
          <w:szCs w:val="24"/>
        </w:rPr>
        <w:t>, которое будет выполнять следующие функции:</w:t>
      </w:r>
    </w:p>
    <w:p w14:paraId="36BDFB66" w14:textId="26BFA260" w:rsidR="00335D1F" w:rsidRDefault="00000000">
      <w:pPr>
        <w:numPr>
          <w:ilvl w:val="0"/>
          <w:numId w:val="38"/>
        </w:numPr>
        <w:jc w:val="both"/>
      </w:pPr>
      <w:r>
        <w:rPr>
          <w:sz w:val="24"/>
          <w:szCs w:val="24"/>
        </w:rPr>
        <w:t xml:space="preserve">отображение данных, занесенных в таблицы в табличных элементах управления </w:t>
      </w:r>
      <w:r>
        <w:rPr>
          <w:sz w:val="24"/>
          <w:szCs w:val="24"/>
          <w:lang w:val="en-US"/>
        </w:rPr>
        <w:t>Windows</w:t>
      </w:r>
      <w:r>
        <w:rPr>
          <w:sz w:val="24"/>
          <w:szCs w:val="24"/>
        </w:rPr>
        <w:t>- форм;</w:t>
      </w:r>
    </w:p>
    <w:p w14:paraId="3162405D" w14:textId="673CACEA" w:rsidR="00335D1F" w:rsidRDefault="00000000">
      <w:pPr>
        <w:numPr>
          <w:ilvl w:val="0"/>
          <w:numId w:val="38"/>
        </w:numPr>
        <w:jc w:val="both"/>
      </w:pPr>
      <w:r>
        <w:rPr>
          <w:color w:val="000000"/>
          <w:sz w:val="24"/>
          <w:szCs w:val="24"/>
        </w:rPr>
        <w:t>ввод и редактирование записей таблиц</w:t>
      </w:r>
      <w:r w:rsidR="00DB41EF">
        <w:rPr>
          <w:color w:val="000000"/>
          <w:sz w:val="24"/>
          <w:szCs w:val="24"/>
        </w:rPr>
        <w:t xml:space="preserve"> базы данных</w:t>
      </w:r>
      <w:r>
        <w:rPr>
          <w:color w:val="000000"/>
          <w:sz w:val="24"/>
          <w:szCs w:val="24"/>
        </w:rPr>
        <w:t>;</w:t>
      </w:r>
    </w:p>
    <w:p w14:paraId="214BEE21" w14:textId="77777777" w:rsidR="00335D1F" w:rsidRDefault="00000000">
      <w:pPr>
        <w:numPr>
          <w:ilvl w:val="0"/>
          <w:numId w:val="38"/>
        </w:numPr>
        <w:jc w:val="both"/>
      </w:pPr>
      <w:r>
        <w:rPr>
          <w:color w:val="000000"/>
          <w:sz w:val="24"/>
          <w:szCs w:val="24"/>
        </w:rPr>
        <w:t>удаление записей таблиц;</w:t>
      </w:r>
    </w:p>
    <w:p w14:paraId="78FB2042" w14:textId="77777777" w:rsidR="00335D1F" w:rsidRDefault="00000000">
      <w:pPr>
        <w:numPr>
          <w:ilvl w:val="0"/>
          <w:numId w:val="38"/>
        </w:numPr>
        <w:jc w:val="both"/>
      </w:pPr>
      <w:r>
        <w:rPr>
          <w:sz w:val="24"/>
          <w:szCs w:val="24"/>
        </w:rPr>
        <w:t>фильтрацию по одному или нескольким полям.</w:t>
      </w:r>
    </w:p>
    <w:p w14:paraId="55116DA0" w14:textId="6AB48F0F" w:rsidR="00335D1F" w:rsidRDefault="00DB41EF">
      <w:pPr>
        <w:ind w:firstLine="708"/>
        <w:jc w:val="both"/>
      </w:pPr>
      <w:r>
        <w:rPr>
          <w:sz w:val="24"/>
          <w:szCs w:val="24"/>
        </w:rPr>
        <w:t>При этом форма (формы), отображающие данные таблиц, стоящих на стороне отношения «многие» схемы базы данных, должны выводить вместо числовых кодов внешних ключей смысловые значения из связанных таблиц, стоящих на стороне отношения «один».</w:t>
      </w:r>
    </w:p>
    <w:p w14:paraId="18A77176" w14:textId="1DB5ABFC" w:rsidR="00335D1F" w:rsidRDefault="00000000">
      <w:pPr>
        <w:ind w:firstLine="708"/>
        <w:jc w:val="both"/>
      </w:pPr>
      <w:r>
        <w:rPr>
          <w:sz w:val="24"/>
          <w:szCs w:val="24"/>
        </w:rPr>
        <w:t xml:space="preserve">Доступ к данным </w:t>
      </w:r>
      <w:r w:rsidR="00DB41EF">
        <w:rPr>
          <w:sz w:val="24"/>
          <w:szCs w:val="24"/>
        </w:rPr>
        <w:t xml:space="preserve">базы данных </w:t>
      </w:r>
      <w:r>
        <w:rPr>
          <w:sz w:val="24"/>
          <w:szCs w:val="24"/>
        </w:rPr>
        <w:t xml:space="preserve">должен осуществляться средствами ADO.NET. Для визуализации данных следует использовать связывания элементов управления (типа </w:t>
      </w:r>
      <w:proofErr w:type="spellStart"/>
      <w:r>
        <w:rPr>
          <w:sz w:val="24"/>
          <w:szCs w:val="24"/>
        </w:rPr>
        <w:t>TextBox</w:t>
      </w:r>
      <w:proofErr w:type="spellEnd"/>
      <w:r>
        <w:rPr>
          <w:sz w:val="24"/>
          <w:szCs w:val="24"/>
        </w:rPr>
        <w:t xml:space="preserve">, </w:t>
      </w:r>
      <w:proofErr w:type="spellStart"/>
      <w:r>
        <w:rPr>
          <w:sz w:val="24"/>
          <w:szCs w:val="24"/>
        </w:rPr>
        <w:t>ListBox</w:t>
      </w:r>
      <w:proofErr w:type="spellEnd"/>
      <w:r>
        <w:rPr>
          <w:sz w:val="24"/>
          <w:szCs w:val="24"/>
        </w:rPr>
        <w:t xml:space="preserve">, </w:t>
      </w:r>
      <w:proofErr w:type="spellStart"/>
      <w:r>
        <w:rPr>
          <w:sz w:val="24"/>
          <w:szCs w:val="24"/>
        </w:rPr>
        <w:t>ComboBox</w:t>
      </w:r>
      <w:proofErr w:type="spellEnd"/>
      <w:r>
        <w:rPr>
          <w:sz w:val="24"/>
          <w:szCs w:val="24"/>
        </w:rPr>
        <w:t xml:space="preserve">, </w:t>
      </w:r>
      <w:proofErr w:type="spellStart"/>
      <w:r>
        <w:rPr>
          <w:sz w:val="24"/>
          <w:szCs w:val="24"/>
        </w:rPr>
        <w:t>DataGridView</w:t>
      </w:r>
      <w:proofErr w:type="spellEnd"/>
      <w:r>
        <w:rPr>
          <w:sz w:val="24"/>
          <w:szCs w:val="24"/>
        </w:rPr>
        <w:t xml:space="preserve">) с источниками объектами типа </w:t>
      </w:r>
      <w:proofErr w:type="spellStart"/>
      <w:r>
        <w:rPr>
          <w:sz w:val="24"/>
          <w:szCs w:val="24"/>
        </w:rPr>
        <w:t>DataSet</w:t>
      </w:r>
      <w:proofErr w:type="spellEnd"/>
      <w:r>
        <w:rPr>
          <w:sz w:val="24"/>
          <w:szCs w:val="24"/>
        </w:rPr>
        <w:t xml:space="preserve">, </w:t>
      </w:r>
      <w:proofErr w:type="spellStart"/>
      <w:r>
        <w:rPr>
          <w:sz w:val="24"/>
          <w:szCs w:val="24"/>
        </w:rPr>
        <w:t>DataTable</w:t>
      </w:r>
      <w:proofErr w:type="spellEnd"/>
      <w:r>
        <w:rPr>
          <w:sz w:val="24"/>
          <w:szCs w:val="24"/>
        </w:rPr>
        <w:t xml:space="preserve">, </w:t>
      </w:r>
      <w:proofErr w:type="spellStart"/>
      <w:r>
        <w:rPr>
          <w:sz w:val="24"/>
          <w:szCs w:val="24"/>
        </w:rPr>
        <w:t>DataView</w:t>
      </w:r>
      <w:proofErr w:type="spellEnd"/>
      <w:r>
        <w:rPr>
          <w:sz w:val="24"/>
          <w:szCs w:val="24"/>
        </w:rPr>
        <w:t>.</w:t>
      </w:r>
    </w:p>
    <w:p w14:paraId="6AB889A4" w14:textId="18E7EE9F" w:rsidR="00335D1F" w:rsidRDefault="00000000">
      <w:pPr>
        <w:ind w:firstLine="708"/>
        <w:jc w:val="both"/>
      </w:pPr>
      <w:r>
        <w:rPr>
          <w:sz w:val="24"/>
          <w:szCs w:val="24"/>
        </w:rPr>
        <w:t xml:space="preserve">Количество подлежащих разработке Windows-форм определяется исходя из требования, что они должны позволять в удобном для пользователя </w:t>
      </w:r>
      <w:r w:rsidR="00F57459">
        <w:rPr>
          <w:sz w:val="24"/>
          <w:szCs w:val="24"/>
        </w:rPr>
        <w:t>виде</w:t>
      </w:r>
      <w:r>
        <w:rPr>
          <w:sz w:val="24"/>
          <w:szCs w:val="24"/>
        </w:rPr>
        <w:t xml:space="preserve">: отображать, фильтровать, добавлять, удалять и редактирования информацию </w:t>
      </w:r>
      <w:r w:rsidRPr="00F57459">
        <w:rPr>
          <w:b/>
          <w:bCs/>
          <w:sz w:val="24"/>
          <w:szCs w:val="24"/>
        </w:rPr>
        <w:t>не менее чем из трех таблиц базы данных</w:t>
      </w:r>
      <w:r>
        <w:rPr>
          <w:sz w:val="24"/>
          <w:szCs w:val="24"/>
        </w:rPr>
        <w:t xml:space="preserve">. Не менее, чем </w:t>
      </w:r>
      <w:r w:rsidRPr="00F57459">
        <w:rPr>
          <w:b/>
          <w:bCs/>
          <w:sz w:val="24"/>
          <w:szCs w:val="24"/>
        </w:rPr>
        <w:t xml:space="preserve">одна из таблиц должна находиться на стороне отношения «многие» </w:t>
      </w:r>
      <w:r>
        <w:rPr>
          <w:sz w:val="24"/>
          <w:szCs w:val="24"/>
        </w:rPr>
        <w:t>схемы базы данных.</w:t>
      </w:r>
    </w:p>
    <w:p w14:paraId="4485473F" w14:textId="46A5390E" w:rsidR="00335D1F" w:rsidRDefault="00000000">
      <w:pPr>
        <w:ind w:firstLine="708"/>
        <w:jc w:val="both"/>
      </w:pPr>
      <w:r>
        <w:rPr>
          <w:sz w:val="24"/>
          <w:szCs w:val="24"/>
        </w:rPr>
        <w:t>Windows-формы должны содержать текстовые поля, поля со списком, табличные элементы управления, управляющие (командные) кнопки и надписи, возможно – меню, вкладки и др.</w:t>
      </w:r>
    </w:p>
    <w:p w14:paraId="13D8C755" w14:textId="77777777" w:rsidR="00335D1F" w:rsidRDefault="00335D1F">
      <w:pPr>
        <w:ind w:left="360"/>
        <w:rPr>
          <w:sz w:val="24"/>
          <w:szCs w:val="24"/>
          <w:lang w:eastAsia="en-US"/>
        </w:rPr>
      </w:pPr>
    </w:p>
    <w:p w14:paraId="7E63B98E" w14:textId="47896441" w:rsidR="00335D1F" w:rsidRDefault="00000000" w:rsidP="00EB745B">
      <w:pPr>
        <w:keepNext/>
        <w:jc w:val="center"/>
      </w:pPr>
      <w:bookmarkStart w:id="2" w:name="sect4"/>
      <w:r>
        <w:rPr>
          <w:b/>
          <w:sz w:val="28"/>
          <w:szCs w:val="28"/>
        </w:rPr>
        <w:t>ОФОРМЛЕНИЕ ОТЧЕТА</w:t>
      </w:r>
    </w:p>
    <w:bookmarkEnd w:id="2"/>
    <w:p w14:paraId="52D266D5" w14:textId="77777777" w:rsidR="00335D1F" w:rsidRDefault="00000000">
      <w:r>
        <w:rPr>
          <w:sz w:val="24"/>
          <w:szCs w:val="24"/>
        </w:rPr>
        <w:t>Отчет должен содержать:</w:t>
      </w:r>
    </w:p>
    <w:p w14:paraId="6CBFE918" w14:textId="54535955" w:rsidR="00335D1F" w:rsidRDefault="00D85E7D">
      <w:pPr>
        <w:numPr>
          <w:ilvl w:val="0"/>
          <w:numId w:val="2"/>
        </w:numPr>
      </w:pPr>
      <w:r>
        <w:rPr>
          <w:sz w:val="24"/>
          <w:szCs w:val="24"/>
        </w:rPr>
        <w:t>Описание и графическое представление разработанных Windows-форм (</w:t>
      </w:r>
      <w:r w:rsidR="00C8098B">
        <w:rPr>
          <w:sz w:val="24"/>
          <w:szCs w:val="24"/>
        </w:rPr>
        <w:t>или одной формы в случае, если</w:t>
      </w:r>
      <w:r>
        <w:rPr>
          <w:sz w:val="24"/>
          <w:szCs w:val="24"/>
        </w:rPr>
        <w:t xml:space="preserve"> приложение реализовано как одностраничное).</w:t>
      </w:r>
    </w:p>
    <w:p w14:paraId="195E3741" w14:textId="7F3642A0" w:rsidR="00335D1F" w:rsidRPr="00D85E7D" w:rsidRDefault="00000000">
      <w:pPr>
        <w:numPr>
          <w:ilvl w:val="0"/>
          <w:numId w:val="2"/>
        </w:numPr>
      </w:pPr>
      <w:r>
        <w:rPr>
          <w:sz w:val="24"/>
          <w:szCs w:val="24"/>
        </w:rPr>
        <w:t>Код</w:t>
      </w:r>
      <w:r w:rsidR="007947A0">
        <w:rPr>
          <w:sz w:val="24"/>
          <w:szCs w:val="24"/>
        </w:rPr>
        <w:t>ы</w:t>
      </w:r>
      <w:r>
        <w:rPr>
          <w:sz w:val="24"/>
          <w:szCs w:val="24"/>
        </w:rPr>
        <w:t xml:space="preserve"> </w:t>
      </w:r>
      <w:r w:rsidR="00D85E7D">
        <w:rPr>
          <w:sz w:val="24"/>
          <w:szCs w:val="24"/>
        </w:rPr>
        <w:t>классов, разработанных</w:t>
      </w:r>
      <w:r>
        <w:rPr>
          <w:sz w:val="24"/>
          <w:szCs w:val="24"/>
        </w:rPr>
        <w:t xml:space="preserve"> </w:t>
      </w:r>
      <w:r>
        <w:rPr>
          <w:sz w:val="24"/>
          <w:szCs w:val="24"/>
          <w:lang w:val="en-US"/>
        </w:rPr>
        <w:t>Windows</w:t>
      </w:r>
      <w:r>
        <w:rPr>
          <w:sz w:val="24"/>
          <w:szCs w:val="24"/>
        </w:rPr>
        <w:t xml:space="preserve"> форм</w:t>
      </w:r>
      <w:r w:rsidR="00D85E7D">
        <w:rPr>
          <w:sz w:val="24"/>
          <w:szCs w:val="24"/>
        </w:rPr>
        <w:t xml:space="preserve"> с комментариями</w:t>
      </w:r>
      <w:r>
        <w:rPr>
          <w:sz w:val="24"/>
          <w:szCs w:val="24"/>
        </w:rPr>
        <w:t>.</w:t>
      </w:r>
    </w:p>
    <w:p w14:paraId="69AF4D03" w14:textId="3EE8175C" w:rsidR="00D85E7D" w:rsidRPr="00D85E7D" w:rsidRDefault="00D85E7D">
      <w:pPr>
        <w:numPr>
          <w:ilvl w:val="0"/>
          <w:numId w:val="2"/>
        </w:numPr>
      </w:pPr>
      <w:r>
        <w:rPr>
          <w:sz w:val="24"/>
          <w:szCs w:val="24"/>
        </w:rPr>
        <w:t>Коды других разработанных классов (при наличии) с комментариями.</w:t>
      </w:r>
    </w:p>
    <w:p w14:paraId="21EF982A" w14:textId="0FAEB936" w:rsidR="00D85E7D" w:rsidRDefault="00D85E7D">
      <w:pPr>
        <w:numPr>
          <w:ilvl w:val="0"/>
          <w:numId w:val="2"/>
        </w:numPr>
      </w:pPr>
      <w:r>
        <w:rPr>
          <w:sz w:val="24"/>
          <w:szCs w:val="24"/>
        </w:rPr>
        <w:t>Содержимое конфигурационного файла.</w:t>
      </w:r>
    </w:p>
    <w:p w14:paraId="4E7A8411" w14:textId="77777777" w:rsidR="00335D1F" w:rsidRDefault="00335D1F">
      <w:pPr>
        <w:rPr>
          <w:sz w:val="24"/>
          <w:szCs w:val="24"/>
        </w:rPr>
      </w:pPr>
    </w:p>
    <w:p w14:paraId="4D2956A4" w14:textId="4595C22B" w:rsidR="00335D1F" w:rsidRDefault="00000000" w:rsidP="00EB745B">
      <w:pPr>
        <w:keepNext/>
        <w:jc w:val="center"/>
      </w:pPr>
      <w:bookmarkStart w:id="3" w:name="sect5"/>
      <w:r>
        <w:rPr>
          <w:b/>
          <w:sz w:val="28"/>
          <w:szCs w:val="28"/>
        </w:rPr>
        <w:t>КОНТРОЛЬНЫЕ ВОПРОСЫ</w:t>
      </w:r>
    </w:p>
    <w:p w14:paraId="45EDC2F2" w14:textId="77777777" w:rsidR="00335D1F" w:rsidRDefault="00335D1F">
      <w:pPr>
        <w:keepNext/>
        <w:ind w:left="720"/>
        <w:rPr>
          <w:b/>
          <w:sz w:val="24"/>
          <w:szCs w:val="24"/>
          <w:lang w:val="en-US"/>
        </w:rPr>
      </w:pPr>
    </w:p>
    <w:bookmarkEnd w:id="3"/>
    <w:p w14:paraId="4D5C90EF" w14:textId="77EA90C0" w:rsidR="00335D1F" w:rsidRDefault="00000000">
      <w:pPr>
        <w:pStyle w:val="Default"/>
        <w:widowControl/>
        <w:numPr>
          <w:ilvl w:val="0"/>
          <w:numId w:val="4"/>
        </w:numPr>
        <w:jc w:val="both"/>
      </w:pPr>
      <w:r>
        <w:rPr>
          <w:rFonts w:ascii="Times New Roman" w:hAnsi="Times New Roman" w:cs="Times New Roman"/>
        </w:rPr>
        <w:t xml:space="preserve">Дайте общую характеристику </w:t>
      </w:r>
      <w:r>
        <w:rPr>
          <w:rFonts w:ascii="Times New Roman" w:hAnsi="Times New Roman" w:cs="Times New Roman"/>
          <w:lang w:val="en-US"/>
        </w:rPr>
        <w:t>ADO</w:t>
      </w:r>
      <w:r>
        <w:rPr>
          <w:rFonts w:ascii="Times New Roman" w:hAnsi="Times New Roman" w:cs="Times New Roman"/>
        </w:rPr>
        <w:t>.</w:t>
      </w:r>
      <w:r>
        <w:rPr>
          <w:rFonts w:ascii="Times New Roman" w:hAnsi="Times New Roman" w:cs="Times New Roman"/>
          <w:lang w:val="en-US"/>
        </w:rPr>
        <w:t>NET</w:t>
      </w:r>
      <w:r w:rsidR="00D85E7D">
        <w:rPr>
          <w:rFonts w:ascii="Times New Roman" w:hAnsi="Times New Roman" w:cs="Times New Roman"/>
        </w:rPr>
        <w:t xml:space="preserve"> и специфики р</w:t>
      </w:r>
      <w:r>
        <w:rPr>
          <w:rFonts w:ascii="Times New Roman" w:hAnsi="Times New Roman" w:cs="Times New Roman"/>
        </w:rPr>
        <w:t xml:space="preserve">еализация паттерна «Абстрактная фабрика» в </w:t>
      </w:r>
      <w:r>
        <w:rPr>
          <w:rFonts w:ascii="Times New Roman" w:hAnsi="Times New Roman" w:cs="Times New Roman"/>
          <w:lang w:val="en-US"/>
        </w:rPr>
        <w:t>ADO</w:t>
      </w:r>
      <w:r>
        <w:rPr>
          <w:rFonts w:ascii="Times New Roman" w:hAnsi="Times New Roman" w:cs="Times New Roman"/>
        </w:rPr>
        <w:t>.</w:t>
      </w:r>
      <w:r>
        <w:rPr>
          <w:rFonts w:ascii="Times New Roman" w:hAnsi="Times New Roman" w:cs="Times New Roman"/>
          <w:lang w:val="en-US"/>
        </w:rPr>
        <w:t>NET</w:t>
      </w:r>
      <w:r>
        <w:rPr>
          <w:rFonts w:ascii="Times New Roman" w:hAnsi="Times New Roman" w:cs="Times New Roman"/>
        </w:rPr>
        <w:t>.</w:t>
      </w:r>
    </w:p>
    <w:p w14:paraId="7331048D" w14:textId="77777777" w:rsidR="00335D1F" w:rsidRDefault="00000000">
      <w:pPr>
        <w:pStyle w:val="Default"/>
        <w:widowControl/>
        <w:numPr>
          <w:ilvl w:val="0"/>
          <w:numId w:val="4"/>
        </w:numPr>
        <w:jc w:val="both"/>
      </w:pPr>
      <w:r>
        <w:rPr>
          <w:rFonts w:ascii="Times New Roman" w:hAnsi="Times New Roman" w:cs="Times New Roman"/>
        </w:rPr>
        <w:t>Какова последовательность создания типичной программы, использующей доступ к данным по технологии ADO.NET?</w:t>
      </w:r>
    </w:p>
    <w:p w14:paraId="3A888C5C" w14:textId="77777777" w:rsidR="00335D1F" w:rsidRDefault="00000000">
      <w:pPr>
        <w:pStyle w:val="Default"/>
        <w:widowControl/>
        <w:numPr>
          <w:ilvl w:val="0"/>
          <w:numId w:val="4"/>
        </w:numPr>
        <w:jc w:val="both"/>
      </w:pPr>
      <w:r>
        <w:rPr>
          <w:rFonts w:ascii="Times New Roman" w:hAnsi="Times New Roman" w:cs="Times New Roman"/>
          <w:lang w:val="be-BY"/>
        </w:rPr>
        <w:t xml:space="preserve">Как с </w:t>
      </w:r>
      <w:r>
        <w:rPr>
          <w:rFonts w:ascii="Times New Roman" w:hAnsi="Times New Roman" w:cs="Times New Roman"/>
        </w:rPr>
        <w:t>помощью</w:t>
      </w:r>
      <w:r>
        <w:rPr>
          <w:rFonts w:ascii="Times New Roman" w:hAnsi="Times New Roman" w:cs="Times New Roman"/>
          <w:lang w:val="be-BY"/>
        </w:rPr>
        <w:t xml:space="preserve"> средств </w:t>
      </w:r>
      <w:r>
        <w:rPr>
          <w:rFonts w:ascii="Times New Roman" w:hAnsi="Times New Roman" w:cs="Times New Roman"/>
          <w:lang w:val="en-US"/>
        </w:rPr>
        <w:t>ADO</w:t>
      </w:r>
      <w:r>
        <w:rPr>
          <w:rFonts w:ascii="Times New Roman" w:hAnsi="Times New Roman" w:cs="Times New Roman"/>
        </w:rPr>
        <w:t xml:space="preserve"> .</w:t>
      </w:r>
      <w:r>
        <w:rPr>
          <w:rFonts w:ascii="Times New Roman" w:hAnsi="Times New Roman" w:cs="Times New Roman"/>
          <w:lang w:val="en-US"/>
        </w:rPr>
        <w:t>NET</w:t>
      </w:r>
      <w:r>
        <w:rPr>
          <w:rFonts w:ascii="Times New Roman" w:hAnsi="Times New Roman" w:cs="Times New Roman"/>
        </w:rPr>
        <w:t xml:space="preserve"> выполнять </w:t>
      </w:r>
      <w:r>
        <w:rPr>
          <w:rFonts w:ascii="Times New Roman" w:hAnsi="Times New Roman" w:cs="Times New Roman"/>
          <w:lang w:val="be-BY"/>
        </w:rPr>
        <w:t>параметризованные</w:t>
      </w:r>
      <w:r>
        <w:rPr>
          <w:rFonts w:ascii="Times New Roman" w:hAnsi="Times New Roman" w:cs="Times New Roman"/>
        </w:rPr>
        <w:t xml:space="preserve"> </w:t>
      </w:r>
      <w:r>
        <w:rPr>
          <w:rFonts w:ascii="Times New Roman" w:hAnsi="Times New Roman" w:cs="Times New Roman"/>
          <w:lang w:val="be-BY"/>
        </w:rPr>
        <w:t>запросы</w:t>
      </w:r>
      <w:r>
        <w:rPr>
          <w:rFonts w:ascii="Times New Roman" w:hAnsi="Times New Roman" w:cs="Times New Roman"/>
        </w:rPr>
        <w:t xml:space="preserve"> (</w:t>
      </w:r>
      <w:r>
        <w:rPr>
          <w:rFonts w:ascii="Times New Roman" w:hAnsi="Times New Roman" w:cs="Times New Roman"/>
          <w:lang w:val="be-BY"/>
        </w:rPr>
        <w:t>команды</w:t>
      </w:r>
      <w:r>
        <w:rPr>
          <w:rFonts w:ascii="Times New Roman" w:hAnsi="Times New Roman" w:cs="Times New Roman"/>
        </w:rPr>
        <w:t>)?</w:t>
      </w:r>
    </w:p>
    <w:p w14:paraId="237D7812" w14:textId="77777777" w:rsidR="00335D1F" w:rsidRDefault="00000000">
      <w:pPr>
        <w:pStyle w:val="Default"/>
        <w:widowControl/>
        <w:numPr>
          <w:ilvl w:val="0"/>
          <w:numId w:val="4"/>
        </w:numPr>
        <w:jc w:val="both"/>
      </w:pPr>
      <w:r>
        <w:rPr>
          <w:rFonts w:ascii="Times New Roman" w:hAnsi="Times New Roman" w:cs="Times New Roman"/>
          <w:lang w:val="be-BY"/>
        </w:rPr>
        <w:t xml:space="preserve">Как с </w:t>
      </w:r>
      <w:r>
        <w:rPr>
          <w:rFonts w:ascii="Times New Roman" w:hAnsi="Times New Roman" w:cs="Times New Roman"/>
        </w:rPr>
        <w:t>помощью</w:t>
      </w:r>
      <w:r>
        <w:rPr>
          <w:rFonts w:ascii="Times New Roman" w:hAnsi="Times New Roman" w:cs="Times New Roman"/>
          <w:lang w:val="be-BY"/>
        </w:rPr>
        <w:t xml:space="preserve"> средств </w:t>
      </w:r>
      <w:r>
        <w:rPr>
          <w:rFonts w:ascii="Times New Roman" w:hAnsi="Times New Roman" w:cs="Times New Roman"/>
          <w:lang w:val="en-US"/>
        </w:rPr>
        <w:t>ADO</w:t>
      </w:r>
      <w:r>
        <w:rPr>
          <w:rFonts w:ascii="Times New Roman" w:hAnsi="Times New Roman" w:cs="Times New Roman"/>
        </w:rPr>
        <w:t xml:space="preserve"> .</w:t>
      </w:r>
      <w:r>
        <w:rPr>
          <w:rFonts w:ascii="Times New Roman" w:hAnsi="Times New Roman" w:cs="Times New Roman"/>
          <w:lang w:val="en-US"/>
        </w:rPr>
        <w:t>NET</w:t>
      </w:r>
      <w:r>
        <w:rPr>
          <w:rFonts w:ascii="Times New Roman" w:hAnsi="Times New Roman" w:cs="Times New Roman"/>
        </w:rPr>
        <w:t xml:space="preserve"> выполнить хранимую процедуру и получить значение выходных параметров процедуры?</w:t>
      </w:r>
    </w:p>
    <w:p w14:paraId="1F740B6E" w14:textId="77777777" w:rsidR="00335D1F" w:rsidRDefault="00000000">
      <w:pPr>
        <w:pStyle w:val="Default"/>
        <w:widowControl/>
        <w:numPr>
          <w:ilvl w:val="0"/>
          <w:numId w:val="4"/>
        </w:numPr>
        <w:jc w:val="both"/>
      </w:pPr>
      <w:r>
        <w:rPr>
          <w:rFonts w:ascii="Times New Roman" w:hAnsi="Times New Roman" w:cs="Times New Roman"/>
        </w:rPr>
        <w:t xml:space="preserve">Дайте характеристику объекту типа </w:t>
      </w:r>
      <w:proofErr w:type="spellStart"/>
      <w:r>
        <w:rPr>
          <w:rFonts w:ascii="Times New Roman" w:hAnsi="Times New Roman" w:cs="Times New Roman"/>
          <w:lang w:val="en-US"/>
        </w:rPr>
        <w:t>DataAdapter</w:t>
      </w:r>
      <w:proofErr w:type="spellEnd"/>
      <w:r>
        <w:rPr>
          <w:rFonts w:ascii="Times New Roman" w:hAnsi="Times New Roman" w:cs="Times New Roman"/>
        </w:rPr>
        <w:t xml:space="preserve"> и свойствам </w:t>
      </w:r>
      <w:proofErr w:type="spellStart"/>
      <w:r>
        <w:rPr>
          <w:rFonts w:ascii="Times New Roman" w:hAnsi="Times New Roman" w:cs="Times New Roman"/>
          <w:lang w:val="en-US"/>
        </w:rPr>
        <w:t>SelectCommand</w:t>
      </w:r>
      <w:proofErr w:type="spellEnd"/>
      <w:r>
        <w:rPr>
          <w:rFonts w:ascii="Times New Roman" w:hAnsi="Times New Roman" w:cs="Times New Roman"/>
        </w:rPr>
        <w:t xml:space="preserve">, </w:t>
      </w:r>
      <w:proofErr w:type="spellStart"/>
      <w:r>
        <w:rPr>
          <w:rFonts w:ascii="Times New Roman" w:hAnsi="Times New Roman" w:cs="Times New Roman"/>
          <w:lang w:val="en-US"/>
        </w:rPr>
        <w:t>UpdateCommand</w:t>
      </w:r>
      <w:proofErr w:type="spellEnd"/>
      <w:r>
        <w:rPr>
          <w:rFonts w:ascii="Times New Roman" w:hAnsi="Times New Roman" w:cs="Times New Roman"/>
        </w:rPr>
        <w:t xml:space="preserve">, </w:t>
      </w:r>
      <w:proofErr w:type="spellStart"/>
      <w:r>
        <w:rPr>
          <w:rFonts w:ascii="Times New Roman" w:hAnsi="Times New Roman" w:cs="Times New Roman"/>
          <w:lang w:val="en-US"/>
        </w:rPr>
        <w:t>InsertCommand</w:t>
      </w:r>
      <w:proofErr w:type="spellEnd"/>
      <w:r>
        <w:rPr>
          <w:rFonts w:ascii="Times New Roman" w:hAnsi="Times New Roman" w:cs="Times New Roman"/>
        </w:rPr>
        <w:t xml:space="preserve">, </w:t>
      </w:r>
      <w:proofErr w:type="spellStart"/>
      <w:r>
        <w:rPr>
          <w:rFonts w:ascii="Times New Roman" w:hAnsi="Times New Roman" w:cs="Times New Roman"/>
          <w:lang w:val="en-US"/>
        </w:rPr>
        <w:t>DeleteCommand</w:t>
      </w:r>
      <w:proofErr w:type="spellEnd"/>
      <w:r>
        <w:rPr>
          <w:rFonts w:ascii="Times New Roman" w:hAnsi="Times New Roman" w:cs="Times New Roman"/>
        </w:rPr>
        <w:t>.</w:t>
      </w:r>
    </w:p>
    <w:p w14:paraId="41E739FA" w14:textId="77777777" w:rsidR="00335D1F" w:rsidRDefault="00000000">
      <w:pPr>
        <w:pStyle w:val="Default"/>
        <w:widowControl/>
        <w:numPr>
          <w:ilvl w:val="0"/>
          <w:numId w:val="4"/>
        </w:numPr>
        <w:jc w:val="both"/>
      </w:pPr>
      <w:r>
        <w:rPr>
          <w:rFonts w:ascii="Times New Roman" w:hAnsi="Times New Roman" w:cs="Times New Roman"/>
        </w:rPr>
        <w:t xml:space="preserve">Для чего предназначен метод </w:t>
      </w:r>
      <w:r>
        <w:rPr>
          <w:rFonts w:ascii="Times New Roman" w:hAnsi="Times New Roman" w:cs="Times New Roman"/>
          <w:lang w:val="en-US"/>
        </w:rPr>
        <w:t>Fill</w:t>
      </w:r>
      <w:r>
        <w:rPr>
          <w:rFonts w:ascii="Times New Roman" w:hAnsi="Times New Roman" w:cs="Times New Roman"/>
        </w:rPr>
        <w:t xml:space="preserve"> класса </w:t>
      </w:r>
      <w:proofErr w:type="spellStart"/>
      <w:r>
        <w:rPr>
          <w:rFonts w:ascii="Times New Roman" w:hAnsi="Times New Roman" w:cs="Times New Roman"/>
          <w:lang w:val="en-US"/>
        </w:rPr>
        <w:t>DbDataAdapter</w:t>
      </w:r>
      <w:proofErr w:type="spellEnd"/>
      <w:r>
        <w:rPr>
          <w:rFonts w:ascii="Times New Roman" w:hAnsi="Times New Roman" w:cs="Times New Roman"/>
        </w:rPr>
        <w:t xml:space="preserve"> (</w:t>
      </w:r>
      <w:proofErr w:type="spellStart"/>
      <w:r>
        <w:rPr>
          <w:rFonts w:ascii="Times New Roman" w:hAnsi="Times New Roman" w:cs="Times New Roman"/>
          <w:lang w:val="en-US"/>
        </w:rPr>
        <w:t>SqlDataAdapter</w:t>
      </w:r>
      <w:proofErr w:type="spellEnd"/>
      <w:r>
        <w:rPr>
          <w:rFonts w:ascii="Times New Roman" w:hAnsi="Times New Roman" w:cs="Times New Roman"/>
        </w:rPr>
        <w:t xml:space="preserve">, </w:t>
      </w:r>
      <w:proofErr w:type="spellStart"/>
      <w:r>
        <w:rPr>
          <w:rFonts w:ascii="Times New Roman" w:hAnsi="Times New Roman" w:cs="Times New Roman"/>
          <w:lang w:val="en-US"/>
        </w:rPr>
        <w:t>OleDbDataAdapter</w:t>
      </w:r>
      <w:proofErr w:type="spellEnd"/>
      <w:r>
        <w:rPr>
          <w:rFonts w:ascii="Times New Roman" w:hAnsi="Times New Roman" w:cs="Times New Roman"/>
        </w:rPr>
        <w:t xml:space="preserve">, </w:t>
      </w:r>
      <w:proofErr w:type="spellStart"/>
      <w:r>
        <w:rPr>
          <w:rFonts w:ascii="Times New Roman" w:hAnsi="Times New Roman" w:cs="Times New Roman"/>
          <w:lang w:val="en-US"/>
        </w:rPr>
        <w:t>OdbcDataAdapter</w:t>
      </w:r>
      <w:proofErr w:type="spellEnd"/>
      <w:r>
        <w:rPr>
          <w:rFonts w:ascii="Times New Roman" w:hAnsi="Times New Roman" w:cs="Times New Roman"/>
        </w:rPr>
        <w:t>).</w:t>
      </w:r>
    </w:p>
    <w:p w14:paraId="5EA7FC71" w14:textId="77777777" w:rsidR="00335D1F" w:rsidRDefault="00000000">
      <w:pPr>
        <w:pStyle w:val="Default"/>
        <w:widowControl/>
        <w:numPr>
          <w:ilvl w:val="0"/>
          <w:numId w:val="4"/>
        </w:numPr>
        <w:jc w:val="both"/>
      </w:pPr>
      <w:r>
        <w:rPr>
          <w:rFonts w:ascii="Times New Roman" w:hAnsi="Times New Roman" w:cs="Times New Roman"/>
        </w:rPr>
        <w:t xml:space="preserve">Для чего предназначен метод </w:t>
      </w:r>
      <w:r>
        <w:rPr>
          <w:rFonts w:ascii="Times New Roman" w:hAnsi="Times New Roman" w:cs="Times New Roman"/>
          <w:lang w:val="en-US"/>
        </w:rPr>
        <w:t>Update</w:t>
      </w:r>
      <w:r>
        <w:rPr>
          <w:rFonts w:ascii="Times New Roman" w:hAnsi="Times New Roman" w:cs="Times New Roman"/>
        </w:rPr>
        <w:t xml:space="preserve"> класса </w:t>
      </w:r>
      <w:proofErr w:type="spellStart"/>
      <w:r>
        <w:rPr>
          <w:rFonts w:ascii="Times New Roman" w:hAnsi="Times New Roman" w:cs="Times New Roman"/>
          <w:lang w:val="en-US"/>
        </w:rPr>
        <w:t>DbDataAdapter</w:t>
      </w:r>
      <w:proofErr w:type="spellEnd"/>
      <w:r>
        <w:rPr>
          <w:rFonts w:ascii="Times New Roman" w:hAnsi="Times New Roman" w:cs="Times New Roman"/>
        </w:rPr>
        <w:t xml:space="preserve"> (</w:t>
      </w:r>
      <w:proofErr w:type="spellStart"/>
      <w:r>
        <w:rPr>
          <w:rFonts w:ascii="Times New Roman" w:hAnsi="Times New Roman" w:cs="Times New Roman"/>
          <w:lang w:val="en-US"/>
        </w:rPr>
        <w:t>SqlDataAdapter</w:t>
      </w:r>
      <w:proofErr w:type="spellEnd"/>
      <w:r>
        <w:rPr>
          <w:rFonts w:ascii="Times New Roman" w:hAnsi="Times New Roman" w:cs="Times New Roman"/>
        </w:rPr>
        <w:t xml:space="preserve">, </w:t>
      </w:r>
      <w:proofErr w:type="spellStart"/>
      <w:r>
        <w:rPr>
          <w:rFonts w:ascii="Times New Roman" w:hAnsi="Times New Roman" w:cs="Times New Roman"/>
          <w:lang w:val="en-US"/>
        </w:rPr>
        <w:t>OleDbDataAdapter</w:t>
      </w:r>
      <w:proofErr w:type="spellEnd"/>
      <w:r>
        <w:rPr>
          <w:rFonts w:ascii="Times New Roman" w:hAnsi="Times New Roman" w:cs="Times New Roman"/>
        </w:rPr>
        <w:t xml:space="preserve">, </w:t>
      </w:r>
      <w:proofErr w:type="spellStart"/>
      <w:r>
        <w:rPr>
          <w:rFonts w:ascii="Times New Roman" w:hAnsi="Times New Roman" w:cs="Times New Roman"/>
          <w:lang w:val="en-US"/>
        </w:rPr>
        <w:lastRenderedPageBreak/>
        <w:t>OdbcDataAdapter</w:t>
      </w:r>
      <w:proofErr w:type="spellEnd"/>
      <w:r>
        <w:rPr>
          <w:rFonts w:ascii="Times New Roman" w:hAnsi="Times New Roman" w:cs="Times New Roman"/>
        </w:rPr>
        <w:t>).</w:t>
      </w:r>
    </w:p>
    <w:p w14:paraId="6D8C65F9" w14:textId="77777777" w:rsidR="00335D1F" w:rsidRDefault="00000000">
      <w:pPr>
        <w:pStyle w:val="Default"/>
        <w:widowControl/>
        <w:numPr>
          <w:ilvl w:val="0"/>
          <w:numId w:val="4"/>
        </w:numPr>
        <w:jc w:val="both"/>
      </w:pPr>
      <w:r>
        <w:rPr>
          <w:rFonts w:ascii="Times New Roman" w:hAnsi="Times New Roman" w:cs="Times New Roman"/>
        </w:rPr>
        <w:t xml:space="preserve">Дайте характеристику объектам типа </w:t>
      </w:r>
      <w:proofErr w:type="spellStart"/>
      <w:r>
        <w:rPr>
          <w:rFonts w:ascii="Times New Roman" w:hAnsi="Times New Roman" w:cs="Times New Roman"/>
        </w:rPr>
        <w:t>DataSet</w:t>
      </w:r>
      <w:proofErr w:type="spellEnd"/>
      <w:r>
        <w:rPr>
          <w:rFonts w:ascii="Times New Roman" w:hAnsi="Times New Roman" w:cs="Times New Roman"/>
        </w:rPr>
        <w:t>.</w:t>
      </w:r>
    </w:p>
    <w:p w14:paraId="3E30E304" w14:textId="77777777" w:rsidR="00335D1F" w:rsidRDefault="00000000">
      <w:pPr>
        <w:pStyle w:val="Default"/>
        <w:widowControl/>
        <w:numPr>
          <w:ilvl w:val="0"/>
          <w:numId w:val="4"/>
        </w:numPr>
        <w:jc w:val="both"/>
      </w:pPr>
      <w:r>
        <w:rPr>
          <w:rFonts w:ascii="Times New Roman" w:hAnsi="Times New Roman" w:cs="Times New Roman"/>
        </w:rPr>
        <w:t xml:space="preserve">Дайте характеристику объектам </w:t>
      </w:r>
      <w:r>
        <w:rPr>
          <w:rFonts w:ascii="Times New Roman" w:hAnsi="Times New Roman" w:cs="Times New Roman"/>
          <w:lang w:val="be-BY"/>
        </w:rPr>
        <w:t>т</w:t>
      </w:r>
      <w:proofErr w:type="spellStart"/>
      <w:r>
        <w:rPr>
          <w:rFonts w:ascii="Times New Roman" w:hAnsi="Times New Roman" w:cs="Times New Roman"/>
        </w:rPr>
        <w:t>ипа</w:t>
      </w:r>
      <w:proofErr w:type="spellEnd"/>
      <w:r>
        <w:rPr>
          <w:rFonts w:ascii="Times New Roman" w:hAnsi="Times New Roman" w:cs="Times New Roman"/>
        </w:rPr>
        <w:t xml:space="preserve"> </w:t>
      </w:r>
      <w:proofErr w:type="spellStart"/>
      <w:r>
        <w:rPr>
          <w:rStyle w:val="texample"/>
          <w:rFonts w:ascii="Times New Roman" w:hAnsi="Times New Roman" w:cs="Times New Roman"/>
          <w:lang w:val="en-US"/>
        </w:rPr>
        <w:t>DataTable</w:t>
      </w:r>
      <w:proofErr w:type="spellEnd"/>
      <w:r>
        <w:rPr>
          <w:rStyle w:val="texample"/>
          <w:rFonts w:ascii="Times New Roman" w:hAnsi="Times New Roman" w:cs="Times New Roman"/>
        </w:rPr>
        <w:t xml:space="preserve">, </w:t>
      </w:r>
      <w:proofErr w:type="spellStart"/>
      <w:r>
        <w:rPr>
          <w:rStyle w:val="texample"/>
          <w:rFonts w:ascii="Times New Roman" w:hAnsi="Times New Roman" w:cs="Times New Roman"/>
          <w:lang w:val="en-US"/>
        </w:rPr>
        <w:t>DataColumn</w:t>
      </w:r>
      <w:proofErr w:type="spellEnd"/>
      <w:r>
        <w:rPr>
          <w:rStyle w:val="texample"/>
          <w:rFonts w:ascii="Times New Roman" w:hAnsi="Times New Roman" w:cs="Times New Roman"/>
        </w:rPr>
        <w:t xml:space="preserve">, </w:t>
      </w:r>
      <w:proofErr w:type="spellStart"/>
      <w:r>
        <w:rPr>
          <w:rStyle w:val="texample"/>
          <w:rFonts w:ascii="Times New Roman" w:hAnsi="Times New Roman" w:cs="Times New Roman"/>
          <w:lang w:val="en-US"/>
        </w:rPr>
        <w:t>DataRelation</w:t>
      </w:r>
      <w:proofErr w:type="spellEnd"/>
      <w:r>
        <w:rPr>
          <w:rStyle w:val="texample"/>
          <w:rFonts w:ascii="Times New Roman" w:hAnsi="Times New Roman" w:cs="Times New Roman"/>
        </w:rPr>
        <w:t xml:space="preserve">, </w:t>
      </w:r>
      <w:proofErr w:type="spellStart"/>
      <w:r>
        <w:rPr>
          <w:rStyle w:val="texample"/>
          <w:rFonts w:ascii="Times New Roman" w:hAnsi="Times New Roman" w:cs="Times New Roman"/>
          <w:lang w:val="en-US"/>
        </w:rPr>
        <w:t>DataRow</w:t>
      </w:r>
      <w:proofErr w:type="spellEnd"/>
      <w:r>
        <w:rPr>
          <w:rStyle w:val="texample"/>
          <w:rFonts w:ascii="Times New Roman" w:hAnsi="Times New Roman" w:cs="Times New Roman"/>
        </w:rPr>
        <w:t>.</w:t>
      </w:r>
    </w:p>
    <w:p w14:paraId="7481D71C" w14:textId="77777777" w:rsidR="00335D1F" w:rsidRDefault="00000000">
      <w:pPr>
        <w:pStyle w:val="Default"/>
        <w:widowControl/>
        <w:numPr>
          <w:ilvl w:val="0"/>
          <w:numId w:val="4"/>
        </w:numPr>
        <w:jc w:val="both"/>
      </w:pPr>
      <w:r>
        <w:rPr>
          <w:rFonts w:ascii="Times New Roman" w:hAnsi="Times New Roman" w:cs="Times New Roman"/>
        </w:rPr>
        <w:t xml:space="preserve">Дайте характеристику классам </w:t>
      </w:r>
      <w:proofErr w:type="spellStart"/>
      <w:r>
        <w:rPr>
          <w:rFonts w:ascii="Times New Roman" w:hAnsi="Times New Roman" w:cs="Times New Roman"/>
        </w:rPr>
        <w:t>DbProviderFactories</w:t>
      </w:r>
      <w:proofErr w:type="spellEnd"/>
      <w:r>
        <w:rPr>
          <w:rFonts w:ascii="Times New Roman" w:hAnsi="Times New Roman" w:cs="Times New Roman"/>
        </w:rPr>
        <w:t xml:space="preserve"> и </w:t>
      </w:r>
      <w:proofErr w:type="spellStart"/>
      <w:r>
        <w:rPr>
          <w:rFonts w:ascii="Times New Roman" w:hAnsi="Times New Roman" w:cs="Times New Roman"/>
        </w:rPr>
        <w:t>DbProviderFactory</w:t>
      </w:r>
      <w:proofErr w:type="spellEnd"/>
      <w:r>
        <w:rPr>
          <w:rFonts w:ascii="Times New Roman" w:hAnsi="Times New Roman" w:cs="Times New Roman"/>
        </w:rPr>
        <w:t>.</w:t>
      </w:r>
    </w:p>
    <w:p w14:paraId="34263207" w14:textId="77777777" w:rsidR="00335D1F" w:rsidRDefault="00000000">
      <w:pPr>
        <w:pStyle w:val="Default"/>
        <w:widowControl/>
        <w:numPr>
          <w:ilvl w:val="0"/>
          <w:numId w:val="4"/>
        </w:numPr>
        <w:jc w:val="both"/>
      </w:pPr>
      <w:r>
        <w:rPr>
          <w:rFonts w:ascii="Times New Roman" w:hAnsi="Times New Roman" w:cs="Times New Roman"/>
        </w:rPr>
        <w:t xml:space="preserve">Получение объекта фабрики для конкретного поставщика. Методы класса </w:t>
      </w:r>
      <w:proofErr w:type="spellStart"/>
      <w:r>
        <w:rPr>
          <w:rFonts w:ascii="Times New Roman" w:hAnsi="Times New Roman" w:cs="Times New Roman"/>
        </w:rPr>
        <w:t>DbProviderFactory</w:t>
      </w:r>
      <w:proofErr w:type="spellEnd"/>
      <w:r>
        <w:rPr>
          <w:rFonts w:ascii="Times New Roman" w:hAnsi="Times New Roman" w:cs="Times New Roman"/>
        </w:rPr>
        <w:t>.</w:t>
      </w:r>
    </w:p>
    <w:p w14:paraId="3859FCE7" w14:textId="77777777" w:rsidR="00335D1F" w:rsidRDefault="00000000">
      <w:pPr>
        <w:pStyle w:val="Default"/>
        <w:widowControl/>
        <w:numPr>
          <w:ilvl w:val="0"/>
          <w:numId w:val="4"/>
        </w:numPr>
        <w:jc w:val="both"/>
      </w:pPr>
      <w:r>
        <w:rPr>
          <w:rFonts w:ascii="Times New Roman" w:hAnsi="Times New Roman" w:cs="Times New Roman"/>
        </w:rPr>
        <w:t>Принципы написания кода по работе с базами данных для произвольного поставщика.</w:t>
      </w:r>
    </w:p>
    <w:p w14:paraId="6F47F2E5" w14:textId="77777777" w:rsidR="00335D1F" w:rsidRDefault="00000000">
      <w:pPr>
        <w:pStyle w:val="Default"/>
        <w:widowControl/>
        <w:numPr>
          <w:ilvl w:val="0"/>
          <w:numId w:val="4"/>
        </w:numPr>
      </w:pPr>
      <w:r>
        <w:rPr>
          <w:rFonts w:ascii="Times New Roman" w:hAnsi="Times New Roman" w:cs="Times New Roman"/>
        </w:rPr>
        <w:t xml:space="preserve">Цикл работы с данными с использованием графического интерфейса Windows </w:t>
      </w:r>
      <w:proofErr w:type="spellStart"/>
      <w:r>
        <w:rPr>
          <w:rFonts w:ascii="Times New Roman" w:hAnsi="Times New Roman" w:cs="Times New Roman"/>
        </w:rPr>
        <w:t>Forms</w:t>
      </w:r>
      <w:proofErr w:type="spellEnd"/>
      <w:r>
        <w:rPr>
          <w:rFonts w:ascii="Times New Roman" w:hAnsi="Times New Roman" w:cs="Times New Roman"/>
        </w:rPr>
        <w:t>. Характеристика источников данных для элементов управления.</w:t>
      </w:r>
    </w:p>
    <w:p w14:paraId="363E383F" w14:textId="77777777" w:rsidR="00335D1F" w:rsidRDefault="00000000">
      <w:pPr>
        <w:pStyle w:val="Default"/>
        <w:widowControl/>
        <w:numPr>
          <w:ilvl w:val="0"/>
          <w:numId w:val="4"/>
        </w:numPr>
      </w:pPr>
      <w:r>
        <w:rPr>
          <w:rFonts w:ascii="Times New Roman" w:hAnsi="Times New Roman" w:cs="Times New Roman"/>
        </w:rPr>
        <w:t>Общая характеристика основных элементов управления, позволяющих осуществлять связывание с источниками данных. Простое и сложное связывание.</w:t>
      </w:r>
    </w:p>
    <w:p w14:paraId="0C00A8E0" w14:textId="77777777" w:rsidR="00335D1F" w:rsidRDefault="00000000">
      <w:pPr>
        <w:pStyle w:val="Default"/>
        <w:numPr>
          <w:ilvl w:val="0"/>
          <w:numId w:val="4"/>
        </w:numPr>
      </w:pPr>
      <w:r>
        <w:rPr>
          <w:rFonts w:ascii="Times New Roman" w:hAnsi="Times New Roman" w:cs="Times New Roman"/>
        </w:rPr>
        <w:t>Дайте характеристику элементам управления L</w:t>
      </w:r>
      <w:proofErr w:type="spellStart"/>
      <w:r>
        <w:rPr>
          <w:rFonts w:ascii="Times New Roman" w:hAnsi="Times New Roman" w:cs="Times New Roman"/>
          <w:lang w:val="en-US"/>
        </w:rPr>
        <w:t>abel</w:t>
      </w:r>
      <w:proofErr w:type="spellEnd"/>
      <w:r>
        <w:rPr>
          <w:rFonts w:ascii="Times New Roman" w:hAnsi="Times New Roman" w:cs="Times New Roman"/>
        </w:rPr>
        <w:t xml:space="preserve"> и </w:t>
      </w:r>
      <w:proofErr w:type="spellStart"/>
      <w:r>
        <w:rPr>
          <w:rFonts w:ascii="Times New Roman" w:hAnsi="Times New Roman" w:cs="Times New Roman"/>
        </w:rPr>
        <w:t>TextBox</w:t>
      </w:r>
      <w:proofErr w:type="spellEnd"/>
      <w:r>
        <w:rPr>
          <w:rFonts w:ascii="Times New Roman" w:hAnsi="Times New Roman" w:cs="Times New Roman"/>
        </w:rPr>
        <w:t>, их назначение и конфигурирование.</w:t>
      </w:r>
    </w:p>
    <w:p w14:paraId="105B40A4" w14:textId="77777777" w:rsidR="00335D1F" w:rsidRDefault="00000000">
      <w:pPr>
        <w:pStyle w:val="Default"/>
        <w:numPr>
          <w:ilvl w:val="0"/>
          <w:numId w:val="4"/>
        </w:numPr>
      </w:pPr>
      <w:r>
        <w:rPr>
          <w:rFonts w:ascii="Times New Roman" w:hAnsi="Times New Roman" w:cs="Times New Roman"/>
        </w:rPr>
        <w:t xml:space="preserve">Дайте характеристику элементу управления </w:t>
      </w:r>
      <w:proofErr w:type="spellStart"/>
      <w:r>
        <w:rPr>
          <w:rFonts w:ascii="Times New Roman" w:hAnsi="Times New Roman" w:cs="Times New Roman"/>
        </w:rPr>
        <w:t>Button</w:t>
      </w:r>
      <w:proofErr w:type="spellEnd"/>
      <w:r>
        <w:rPr>
          <w:rFonts w:ascii="Times New Roman" w:hAnsi="Times New Roman" w:cs="Times New Roman"/>
        </w:rPr>
        <w:t>. Как организовать обработку событий в форме?</w:t>
      </w:r>
    </w:p>
    <w:p w14:paraId="17CB8DF3" w14:textId="77777777" w:rsidR="00335D1F" w:rsidRDefault="00000000">
      <w:pPr>
        <w:pStyle w:val="Default"/>
        <w:numPr>
          <w:ilvl w:val="0"/>
          <w:numId w:val="4"/>
        </w:numPr>
      </w:pPr>
      <w:r>
        <w:rPr>
          <w:rFonts w:ascii="Times New Roman" w:hAnsi="Times New Roman" w:cs="Times New Roman"/>
        </w:rPr>
        <w:t xml:space="preserve">Дайте характеристику элементу управления </w:t>
      </w:r>
      <w:proofErr w:type="spellStart"/>
      <w:r>
        <w:rPr>
          <w:rFonts w:ascii="Times New Roman" w:hAnsi="Times New Roman" w:cs="Times New Roman"/>
        </w:rPr>
        <w:t>ComboBox</w:t>
      </w:r>
      <w:proofErr w:type="spellEnd"/>
      <w:r>
        <w:rPr>
          <w:rFonts w:ascii="Times New Roman" w:hAnsi="Times New Roman" w:cs="Times New Roman"/>
        </w:rPr>
        <w:t xml:space="preserve"> и </w:t>
      </w:r>
      <w:proofErr w:type="spellStart"/>
      <w:r>
        <w:rPr>
          <w:rFonts w:ascii="Times New Roman" w:hAnsi="Times New Roman" w:cs="Times New Roman"/>
          <w:lang w:val="en-US"/>
        </w:rPr>
        <w:t>ListBox</w:t>
      </w:r>
      <w:proofErr w:type="spellEnd"/>
      <w:r>
        <w:rPr>
          <w:rFonts w:ascii="Times New Roman" w:hAnsi="Times New Roman" w:cs="Times New Roman"/>
        </w:rPr>
        <w:t>, их назначение и конфигурирование.</w:t>
      </w:r>
    </w:p>
    <w:p w14:paraId="771169DB" w14:textId="77777777" w:rsidR="00335D1F" w:rsidRDefault="00000000">
      <w:pPr>
        <w:pStyle w:val="Default"/>
        <w:numPr>
          <w:ilvl w:val="0"/>
          <w:numId w:val="4"/>
        </w:numPr>
      </w:pPr>
      <w:r>
        <w:rPr>
          <w:rFonts w:ascii="Times New Roman" w:hAnsi="Times New Roman" w:cs="Times New Roman"/>
        </w:rPr>
        <w:t xml:space="preserve">Дайте характеристику элементу управления </w:t>
      </w:r>
      <w:proofErr w:type="spellStart"/>
      <w:r>
        <w:rPr>
          <w:rFonts w:ascii="Times New Roman" w:hAnsi="Times New Roman" w:cs="Times New Roman"/>
        </w:rPr>
        <w:t>DataGrid</w:t>
      </w:r>
      <w:proofErr w:type="spellEnd"/>
      <w:r>
        <w:rPr>
          <w:rFonts w:ascii="Times New Roman" w:hAnsi="Times New Roman" w:cs="Times New Roman"/>
          <w:lang w:val="en-US"/>
        </w:rPr>
        <w:t>View</w:t>
      </w:r>
      <w:r>
        <w:rPr>
          <w:rFonts w:ascii="Times New Roman" w:hAnsi="Times New Roman" w:cs="Times New Roman"/>
        </w:rPr>
        <w:t>, охарактеризуйте его назначение и опишите процедуру его конфигурирования.</w:t>
      </w:r>
    </w:p>
    <w:p w14:paraId="7216FACE" w14:textId="77777777" w:rsidR="00335D1F" w:rsidRDefault="00000000">
      <w:pPr>
        <w:pStyle w:val="Default"/>
        <w:widowControl/>
        <w:numPr>
          <w:ilvl w:val="0"/>
          <w:numId w:val="4"/>
        </w:numPr>
      </w:pPr>
      <w:r>
        <w:rPr>
          <w:rFonts w:ascii="Times New Roman" w:hAnsi="Times New Roman" w:cs="Times New Roman"/>
        </w:rPr>
        <w:t xml:space="preserve">Класс </w:t>
      </w:r>
      <w:proofErr w:type="spellStart"/>
      <w:r>
        <w:rPr>
          <w:rFonts w:ascii="Times New Roman" w:hAnsi="Times New Roman" w:cs="Times New Roman"/>
        </w:rPr>
        <w:t>Binding</w:t>
      </w:r>
      <w:proofErr w:type="spellEnd"/>
      <w:r>
        <w:rPr>
          <w:rFonts w:ascii="Times New Roman" w:hAnsi="Times New Roman" w:cs="Times New Roman"/>
        </w:rPr>
        <w:t>. Назначение, свойства, методы.</w:t>
      </w:r>
    </w:p>
    <w:p w14:paraId="76A0A19A" w14:textId="77777777" w:rsidR="00335D1F" w:rsidRDefault="00000000">
      <w:pPr>
        <w:pStyle w:val="Default"/>
        <w:widowControl/>
        <w:numPr>
          <w:ilvl w:val="0"/>
          <w:numId w:val="4"/>
        </w:numPr>
      </w:pPr>
      <w:r>
        <w:rPr>
          <w:rFonts w:ascii="Times New Roman" w:hAnsi="Times New Roman" w:cs="Times New Roman"/>
        </w:rPr>
        <w:t xml:space="preserve">Класс </w:t>
      </w:r>
      <w:proofErr w:type="spellStart"/>
      <w:r>
        <w:rPr>
          <w:rFonts w:ascii="Times New Roman" w:hAnsi="Times New Roman" w:cs="Times New Roman"/>
        </w:rPr>
        <w:t>BindingSource</w:t>
      </w:r>
      <w:proofErr w:type="spellEnd"/>
      <w:r>
        <w:rPr>
          <w:rFonts w:ascii="Times New Roman" w:hAnsi="Times New Roman" w:cs="Times New Roman"/>
        </w:rPr>
        <w:t>. Назначение, свойства, методы.</w:t>
      </w:r>
    </w:p>
    <w:p w14:paraId="0B647906" w14:textId="77777777" w:rsidR="00335D1F" w:rsidRDefault="00000000">
      <w:pPr>
        <w:pStyle w:val="Default"/>
        <w:widowControl/>
        <w:numPr>
          <w:ilvl w:val="0"/>
          <w:numId w:val="4"/>
        </w:numPr>
      </w:pPr>
      <w:r>
        <w:rPr>
          <w:rFonts w:ascii="Times New Roman" w:hAnsi="Times New Roman" w:cs="Times New Roman"/>
        </w:rPr>
        <w:t xml:space="preserve">Организация фильтрации записей. </w:t>
      </w:r>
    </w:p>
    <w:p w14:paraId="28839A32" w14:textId="77777777" w:rsidR="00335D1F" w:rsidRDefault="00000000">
      <w:pPr>
        <w:pStyle w:val="Default"/>
        <w:widowControl/>
        <w:numPr>
          <w:ilvl w:val="0"/>
          <w:numId w:val="4"/>
        </w:numPr>
      </w:pPr>
      <w:r>
        <w:rPr>
          <w:rFonts w:ascii="Times New Roman" w:hAnsi="Times New Roman" w:cs="Times New Roman"/>
        </w:rPr>
        <w:t>Вывод связных записей из двух источников данных.</w:t>
      </w:r>
    </w:p>
    <w:p w14:paraId="5BBF40C9" w14:textId="77777777" w:rsidR="00335D1F" w:rsidRDefault="00000000">
      <w:pPr>
        <w:pStyle w:val="Default"/>
        <w:numPr>
          <w:ilvl w:val="0"/>
          <w:numId w:val="4"/>
        </w:numPr>
      </w:pPr>
      <w:r>
        <w:rPr>
          <w:rFonts w:ascii="Times New Roman" w:hAnsi="Times New Roman" w:cs="Times New Roman"/>
        </w:rPr>
        <w:t xml:space="preserve">Класс </w:t>
      </w:r>
      <w:proofErr w:type="spellStart"/>
      <w:r>
        <w:rPr>
          <w:rFonts w:ascii="Times New Roman" w:hAnsi="Times New Roman" w:cs="Times New Roman"/>
        </w:rPr>
        <w:t>BindingNavigator</w:t>
      </w:r>
      <w:proofErr w:type="spellEnd"/>
      <w:r>
        <w:rPr>
          <w:rFonts w:ascii="Times New Roman" w:hAnsi="Times New Roman" w:cs="Times New Roman"/>
        </w:rPr>
        <w:t>.</w:t>
      </w:r>
    </w:p>
    <w:p w14:paraId="532549F1" w14:textId="77777777" w:rsidR="00335D1F" w:rsidRDefault="00000000">
      <w:pPr>
        <w:pStyle w:val="Default"/>
        <w:numPr>
          <w:ilvl w:val="0"/>
          <w:numId w:val="4"/>
        </w:numPr>
      </w:pPr>
      <w:r>
        <w:rPr>
          <w:rFonts w:ascii="Times New Roman" w:hAnsi="Times New Roman" w:cs="Times New Roman"/>
        </w:rPr>
        <w:t xml:space="preserve">Процедура создания простой </w:t>
      </w:r>
      <w:proofErr w:type="spellStart"/>
      <w:r>
        <w:rPr>
          <w:rFonts w:ascii="Times New Roman" w:hAnsi="Times New Roman" w:cs="Times New Roman"/>
        </w:rPr>
        <w:t>Window</w:t>
      </w:r>
      <w:proofErr w:type="spellEnd"/>
      <w:r>
        <w:rPr>
          <w:rFonts w:ascii="Times New Roman" w:hAnsi="Times New Roman" w:cs="Times New Roman"/>
          <w:lang w:val="en-US"/>
        </w:rPr>
        <w:t>s</w:t>
      </w:r>
      <w:r>
        <w:rPr>
          <w:rFonts w:ascii="Times New Roman" w:hAnsi="Times New Roman" w:cs="Times New Roman"/>
        </w:rPr>
        <w:t xml:space="preserve"> формы, предназначенной для работы с одной реляционной таблицей базы данных. </w:t>
      </w:r>
    </w:p>
    <w:p w14:paraId="5892841B" w14:textId="77777777" w:rsidR="00335D1F" w:rsidRDefault="00000000">
      <w:pPr>
        <w:pStyle w:val="Default"/>
        <w:numPr>
          <w:ilvl w:val="0"/>
          <w:numId w:val="4"/>
        </w:numPr>
      </w:pPr>
      <w:r>
        <w:rPr>
          <w:rFonts w:ascii="Times New Roman" w:hAnsi="Times New Roman" w:cs="Times New Roman"/>
        </w:rPr>
        <w:t xml:space="preserve">Опишите процедуру создания </w:t>
      </w:r>
      <w:proofErr w:type="spellStart"/>
      <w:r>
        <w:rPr>
          <w:rFonts w:ascii="Times New Roman" w:hAnsi="Times New Roman" w:cs="Times New Roman"/>
        </w:rPr>
        <w:t>Window</w:t>
      </w:r>
      <w:proofErr w:type="spellEnd"/>
      <w:r>
        <w:rPr>
          <w:rFonts w:ascii="Times New Roman" w:hAnsi="Times New Roman" w:cs="Times New Roman"/>
          <w:lang w:val="en-US"/>
        </w:rPr>
        <w:t>s</w:t>
      </w:r>
      <w:r>
        <w:rPr>
          <w:rFonts w:ascii="Times New Roman" w:hAnsi="Times New Roman" w:cs="Times New Roman"/>
        </w:rPr>
        <w:t xml:space="preserve"> формы, предназначенной для работы с данными двух таблиц. </w:t>
      </w:r>
    </w:p>
    <w:p w14:paraId="07E2ECAF" w14:textId="3D03FB86" w:rsidR="00335D1F" w:rsidRDefault="00000000">
      <w:pPr>
        <w:pStyle w:val="Default"/>
        <w:widowControl/>
        <w:numPr>
          <w:ilvl w:val="0"/>
          <w:numId w:val="4"/>
        </w:numPr>
        <w:jc w:val="both"/>
      </w:pPr>
      <w:r>
        <w:rPr>
          <w:rFonts w:ascii="Times New Roman" w:hAnsi="Times New Roman" w:cs="Times New Roman"/>
        </w:rPr>
        <w:t>Опишите последовательность действий по созданию простого приложения БД визуальными средствами среды разработки.</w:t>
      </w:r>
    </w:p>
    <w:p w14:paraId="279EA621" w14:textId="77777777" w:rsidR="00335D1F" w:rsidRDefault="00335D1F">
      <w:pPr>
        <w:pStyle w:val="Default"/>
        <w:widowControl/>
        <w:jc w:val="both"/>
        <w:rPr>
          <w:rFonts w:ascii="Times New Roman" w:hAnsi="Times New Roman" w:cs="Times New Roman"/>
        </w:rPr>
      </w:pPr>
    </w:p>
    <w:p w14:paraId="0C580E71" w14:textId="581757DE" w:rsidR="00335D1F" w:rsidRDefault="00000000" w:rsidP="00EB745B">
      <w:pPr>
        <w:keepNext/>
        <w:jc w:val="center"/>
      </w:pPr>
      <w:bookmarkStart w:id="4" w:name="sect6"/>
      <w:r>
        <w:rPr>
          <w:b/>
          <w:sz w:val="28"/>
          <w:szCs w:val="28"/>
        </w:rPr>
        <w:t>ЛИТЕРАТУРА</w:t>
      </w:r>
      <w:bookmarkEnd w:id="4"/>
    </w:p>
    <w:p w14:paraId="292EBF59" w14:textId="77777777" w:rsidR="00335D1F" w:rsidRDefault="00000000">
      <w:pPr>
        <w:autoSpaceDE w:val="0"/>
        <w:jc w:val="both"/>
      </w:pPr>
      <w:r>
        <w:rPr>
          <w:color w:val="000000"/>
          <w:sz w:val="24"/>
          <w:szCs w:val="24"/>
        </w:rPr>
        <w:t xml:space="preserve">1. Демонстрационный пример </w:t>
      </w:r>
      <w:r>
        <w:rPr>
          <w:color w:val="000000"/>
          <w:sz w:val="24"/>
          <w:szCs w:val="24"/>
          <w:lang w:val="en-US"/>
        </w:rPr>
        <w:t>Windows</w:t>
      </w:r>
      <w:r>
        <w:rPr>
          <w:color w:val="000000"/>
          <w:sz w:val="24"/>
          <w:szCs w:val="24"/>
        </w:rPr>
        <w:t xml:space="preserve">-приложения для работы с данными одной таблицы базы данных на </w:t>
      </w:r>
      <w:r>
        <w:rPr>
          <w:color w:val="000000"/>
          <w:sz w:val="24"/>
          <w:szCs w:val="24"/>
          <w:lang w:val="en-US"/>
        </w:rPr>
        <w:t>GitHub</w:t>
      </w:r>
      <w:r>
        <w:rPr>
          <w:color w:val="000000"/>
          <w:sz w:val="24"/>
          <w:szCs w:val="24"/>
        </w:rPr>
        <w:t xml:space="preserve">: </w:t>
      </w:r>
      <w:hyperlink r:id="rId7" w:history="1">
        <w:r w:rsidR="00335D1F">
          <w:rPr>
            <w:rStyle w:val="a5"/>
            <w:sz w:val="24"/>
            <w:szCs w:val="24"/>
          </w:rPr>
          <w:t>https://github.com/Olgasn/LabADO/tree/crud</w:t>
        </w:r>
      </w:hyperlink>
      <w:r>
        <w:rPr>
          <w:color w:val="000000"/>
          <w:sz w:val="24"/>
          <w:szCs w:val="24"/>
        </w:rPr>
        <w:t xml:space="preserve"> (</w:t>
      </w:r>
      <w:r>
        <w:rPr>
          <w:rStyle w:val="a5"/>
          <w:color w:val="000000"/>
          <w:sz w:val="24"/>
          <w:szCs w:val="24"/>
          <w:u w:val="none"/>
        </w:rPr>
        <w:t xml:space="preserve">версия для работы СУБД </w:t>
      </w:r>
      <w:r>
        <w:rPr>
          <w:rStyle w:val="a5"/>
          <w:color w:val="000000"/>
          <w:sz w:val="24"/>
          <w:szCs w:val="24"/>
          <w:u w:val="none"/>
          <w:lang w:val="en-US"/>
        </w:rPr>
        <w:t>MS</w:t>
      </w:r>
      <w:r>
        <w:rPr>
          <w:rStyle w:val="a5"/>
          <w:color w:val="000000"/>
          <w:sz w:val="24"/>
          <w:szCs w:val="24"/>
          <w:u w:val="none"/>
        </w:rPr>
        <w:t xml:space="preserve"> </w:t>
      </w:r>
      <w:r>
        <w:rPr>
          <w:rStyle w:val="a5"/>
          <w:color w:val="000000"/>
          <w:sz w:val="24"/>
          <w:szCs w:val="24"/>
          <w:u w:val="none"/>
          <w:lang w:val="en-US"/>
        </w:rPr>
        <w:t>SQL</w:t>
      </w:r>
      <w:r>
        <w:rPr>
          <w:rStyle w:val="a5"/>
          <w:color w:val="000000"/>
          <w:sz w:val="24"/>
          <w:szCs w:val="24"/>
          <w:u w:val="none"/>
        </w:rPr>
        <w:t xml:space="preserve"> </w:t>
      </w:r>
      <w:r>
        <w:rPr>
          <w:rStyle w:val="a5"/>
          <w:color w:val="000000"/>
          <w:sz w:val="24"/>
          <w:szCs w:val="24"/>
          <w:u w:val="none"/>
          <w:lang w:val="en-US"/>
        </w:rPr>
        <w:t>Server</w:t>
      </w:r>
      <w:r>
        <w:rPr>
          <w:rStyle w:val="a5"/>
          <w:color w:val="000000"/>
          <w:sz w:val="24"/>
          <w:szCs w:val="24"/>
          <w:u w:val="none"/>
        </w:rPr>
        <w:t>)</w:t>
      </w:r>
      <w:r>
        <w:rPr>
          <w:rStyle w:val="a5"/>
          <w:color w:val="000000"/>
          <w:sz w:val="24"/>
          <w:szCs w:val="24"/>
        </w:rPr>
        <w:t>,</w:t>
      </w:r>
    </w:p>
    <w:p w14:paraId="016F78F3" w14:textId="77777777" w:rsidR="00335D1F" w:rsidRDefault="00000000">
      <w:pPr>
        <w:autoSpaceDE w:val="0"/>
        <w:jc w:val="both"/>
      </w:pPr>
      <w:r>
        <w:rPr>
          <w:rStyle w:val="a5"/>
          <w:color w:val="000000"/>
          <w:sz w:val="24"/>
          <w:szCs w:val="24"/>
          <w:u w:val="none"/>
        </w:rPr>
        <w:t xml:space="preserve">2. Примеры </w:t>
      </w:r>
      <w:r>
        <w:rPr>
          <w:color w:val="000000"/>
          <w:sz w:val="24"/>
          <w:szCs w:val="24"/>
        </w:rPr>
        <w:t xml:space="preserve">на </w:t>
      </w:r>
      <w:r>
        <w:rPr>
          <w:color w:val="000000"/>
          <w:sz w:val="24"/>
          <w:szCs w:val="24"/>
          <w:lang w:val="en-US"/>
        </w:rPr>
        <w:t>GitHub</w:t>
      </w:r>
      <w:r>
        <w:rPr>
          <w:rStyle w:val="a5"/>
          <w:color w:val="000000"/>
          <w:sz w:val="24"/>
          <w:szCs w:val="24"/>
          <w:u w:val="none"/>
        </w:rPr>
        <w:t xml:space="preserve"> по работе с независимыми от поставщика объектами ADO.NET: </w:t>
      </w:r>
      <w:hyperlink r:id="rId8" w:history="1">
        <w:r w:rsidR="00335D1F">
          <w:rPr>
            <w:rStyle w:val="a5"/>
            <w:sz w:val="24"/>
            <w:szCs w:val="24"/>
          </w:rPr>
          <w:t>https://github.com/Olgasn/UsingDbProviderFactory</w:t>
        </w:r>
      </w:hyperlink>
      <w:r>
        <w:rPr>
          <w:rStyle w:val="a5"/>
          <w:color w:val="000000"/>
          <w:sz w:val="24"/>
          <w:szCs w:val="24"/>
          <w:u w:val="none"/>
        </w:rPr>
        <w:t>.</w:t>
      </w:r>
    </w:p>
    <w:p w14:paraId="3BA5D0B1" w14:textId="0316C9DE" w:rsidR="00335D1F" w:rsidRDefault="00000000">
      <w:pPr>
        <w:autoSpaceDE w:val="0"/>
        <w:jc w:val="both"/>
      </w:pPr>
      <w:r>
        <w:rPr>
          <w:color w:val="000000"/>
          <w:sz w:val="24"/>
          <w:szCs w:val="24"/>
        </w:rPr>
        <w:t xml:space="preserve">3. Волосевич, А.А. Средства платформы .NET для работы с базами </w:t>
      </w:r>
      <w:r w:rsidR="00AF6915">
        <w:rPr>
          <w:color w:val="000000"/>
          <w:sz w:val="24"/>
          <w:szCs w:val="24"/>
        </w:rPr>
        <w:t>данных:</w:t>
      </w:r>
      <w:r>
        <w:rPr>
          <w:color w:val="000000"/>
          <w:sz w:val="24"/>
          <w:szCs w:val="24"/>
        </w:rPr>
        <w:t xml:space="preserve"> метод. пособие по </w:t>
      </w:r>
      <w:proofErr w:type="spellStart"/>
      <w:r>
        <w:rPr>
          <w:color w:val="000000"/>
          <w:sz w:val="24"/>
          <w:szCs w:val="24"/>
        </w:rPr>
        <w:t>дисц</w:t>
      </w:r>
      <w:proofErr w:type="spellEnd"/>
      <w:r>
        <w:rPr>
          <w:color w:val="000000"/>
          <w:sz w:val="24"/>
          <w:szCs w:val="24"/>
        </w:rPr>
        <w:t xml:space="preserve">. «Инструменты и средства программирования» и «Избранные главы информатики» для студ. спец. 1-31 03 04 «Информатика» всех форм </w:t>
      </w:r>
      <w:proofErr w:type="spellStart"/>
      <w:r>
        <w:rPr>
          <w:color w:val="000000"/>
          <w:sz w:val="24"/>
          <w:szCs w:val="24"/>
        </w:rPr>
        <w:t>обуч</w:t>
      </w:r>
      <w:proofErr w:type="spellEnd"/>
      <w:r>
        <w:rPr>
          <w:color w:val="000000"/>
          <w:sz w:val="24"/>
          <w:szCs w:val="24"/>
        </w:rPr>
        <w:t>./ А. А. Волосевич, С. В. </w:t>
      </w:r>
      <w:proofErr w:type="spellStart"/>
      <w:r>
        <w:rPr>
          <w:color w:val="000000"/>
          <w:sz w:val="24"/>
          <w:szCs w:val="24"/>
        </w:rPr>
        <w:t>Актанорович</w:t>
      </w:r>
      <w:proofErr w:type="spellEnd"/>
      <w:r>
        <w:rPr>
          <w:color w:val="000000"/>
          <w:sz w:val="24"/>
          <w:szCs w:val="24"/>
        </w:rPr>
        <w:t xml:space="preserve">.  –  Минск: БГУИР, 2011. – 52 с. </w:t>
      </w:r>
      <w:hyperlink r:id="rId9" w:history="1">
        <w:r w:rsidR="00335D1F">
          <w:rPr>
            <w:rStyle w:val="a5"/>
            <w:sz w:val="24"/>
            <w:szCs w:val="24"/>
          </w:rPr>
          <w:t>http://www.bsuir.by/m/12_100229_1_90182.pdf</w:t>
        </w:r>
      </w:hyperlink>
      <w:r>
        <w:rPr>
          <w:color w:val="000000"/>
          <w:sz w:val="24"/>
          <w:szCs w:val="24"/>
        </w:rPr>
        <w:t xml:space="preserve"> </w:t>
      </w:r>
    </w:p>
    <w:p w14:paraId="6343DFFE" w14:textId="77777777" w:rsidR="00335D1F" w:rsidRDefault="00000000">
      <w:pPr>
        <w:jc w:val="both"/>
        <w:rPr>
          <w:color w:val="000000"/>
          <w:sz w:val="24"/>
          <w:szCs w:val="24"/>
        </w:rPr>
      </w:pPr>
      <w:r>
        <w:rPr>
          <w:color w:val="000000"/>
          <w:sz w:val="24"/>
          <w:szCs w:val="24"/>
        </w:rPr>
        <w:t>4. Эспозито Д. Знакомство с Microsoft ASP.NET 2.0 - Москва; Санкт-Петербург: Русская редакция: Питер, 2006. - 490 с. (есть электронный вариант).</w:t>
      </w:r>
    </w:p>
    <w:p w14:paraId="5918B3CD" w14:textId="77777777" w:rsidR="00EB745B" w:rsidRDefault="00EB745B" w:rsidP="00EB745B">
      <w:pPr>
        <w:pStyle w:val="Default"/>
        <w:ind w:firstLine="708"/>
        <w:jc w:val="center"/>
        <w:rPr>
          <w:rFonts w:ascii="Times New Roman" w:hAnsi="Times New Roman" w:cs="Times New Roman"/>
          <w:b/>
          <w:sz w:val="28"/>
          <w:szCs w:val="28"/>
        </w:rPr>
      </w:pPr>
    </w:p>
    <w:p w14:paraId="23B6B723" w14:textId="77777777" w:rsidR="00EB745B" w:rsidRDefault="00EB745B" w:rsidP="00EB745B">
      <w:pPr>
        <w:pStyle w:val="Default"/>
        <w:keepNext/>
        <w:jc w:val="center"/>
      </w:pPr>
      <w:bookmarkStart w:id="5" w:name="sect1"/>
      <w:r>
        <w:rPr>
          <w:rFonts w:ascii="Times New Roman" w:hAnsi="Times New Roman" w:cs="Times New Roman"/>
          <w:b/>
          <w:sz w:val="28"/>
          <w:szCs w:val="28"/>
        </w:rPr>
        <w:t>ТЕОРЕТИЧЕСКИЕ СВЕДЕНИЯ</w:t>
      </w:r>
    </w:p>
    <w:p w14:paraId="339C7044" w14:textId="77777777" w:rsidR="00EB745B" w:rsidRDefault="00EB745B" w:rsidP="00EB745B">
      <w:pPr>
        <w:rPr>
          <w:rFonts w:cs="Arial Narrow"/>
          <w:bCs/>
          <w:i/>
          <w:u w:val="single"/>
        </w:rPr>
      </w:pPr>
      <w:bookmarkStart w:id="6" w:name="sect7"/>
      <w:bookmarkEnd w:id="5"/>
      <w:bookmarkEnd w:id="6"/>
    </w:p>
    <w:p w14:paraId="138B9D2C" w14:textId="77777777" w:rsidR="00EB745B" w:rsidRDefault="00EB745B" w:rsidP="00EB745B">
      <w:r>
        <w:rPr>
          <w:bCs/>
          <w:i/>
          <w:u w:val="single"/>
        </w:rPr>
        <w:t xml:space="preserve">Объект </w:t>
      </w:r>
      <w:proofErr w:type="spellStart"/>
      <w:r>
        <w:rPr>
          <w:bCs/>
          <w:i/>
          <w:u w:val="single"/>
        </w:rPr>
        <w:t>DataSet</w:t>
      </w:r>
      <w:proofErr w:type="spellEnd"/>
      <w:r>
        <w:rPr>
          <w:bCs/>
          <w:i/>
          <w:u w:val="single"/>
        </w:rPr>
        <w:t xml:space="preserve"> (хранилище)</w:t>
      </w:r>
    </w:p>
    <w:p w14:paraId="6E196ADC" w14:textId="77777777" w:rsidR="00EB745B" w:rsidRDefault="00EB745B" w:rsidP="00EB745B">
      <w:proofErr w:type="spellStart"/>
      <w:r>
        <w:t>DataSet</w:t>
      </w:r>
      <w:proofErr w:type="spellEnd"/>
      <w:r>
        <w:t xml:space="preserve"> — это класс, содержащий в себе одну или несколько таблиц </w:t>
      </w:r>
      <w:proofErr w:type="spellStart"/>
      <w:r>
        <w:t>DataTable</w:t>
      </w:r>
      <w:proofErr w:type="spellEnd"/>
      <w:r>
        <w:t xml:space="preserve"> и связи между ними. Класс </w:t>
      </w:r>
      <w:proofErr w:type="spellStart"/>
      <w:r>
        <w:t>DataSet</w:t>
      </w:r>
      <w:proofErr w:type="spellEnd"/>
      <w:r>
        <w:t xml:space="preserve"> — это представление в памяти информации, считанной через ADO из баз данных или XML. Он позволяет манипулировать данными после отключения от источника данных.</w:t>
      </w:r>
    </w:p>
    <w:p w14:paraId="60257DDE" w14:textId="77777777" w:rsidR="00EB745B" w:rsidRDefault="00EB745B" w:rsidP="00EB745B">
      <w:pPr>
        <w:pStyle w:val="ac"/>
        <w:spacing w:before="0" w:after="0"/>
        <w:jc w:val="both"/>
      </w:pPr>
      <w:proofErr w:type="spellStart"/>
      <w:r>
        <w:rPr>
          <w:rStyle w:val="texample"/>
          <w:sz w:val="20"/>
          <w:szCs w:val="20"/>
        </w:rPr>
        <w:t>DataSet</w:t>
      </w:r>
      <w:proofErr w:type="spellEnd"/>
      <w:r>
        <w:rPr>
          <w:sz w:val="20"/>
          <w:szCs w:val="20"/>
        </w:rPr>
        <w:t xml:space="preserve"> состоит из объектов типа </w:t>
      </w:r>
      <w:proofErr w:type="spellStart"/>
      <w:r>
        <w:rPr>
          <w:rStyle w:val="texample"/>
          <w:sz w:val="20"/>
          <w:szCs w:val="20"/>
        </w:rPr>
        <w:t>DataTable</w:t>
      </w:r>
      <w:proofErr w:type="spellEnd"/>
      <w:r>
        <w:rPr>
          <w:sz w:val="20"/>
          <w:szCs w:val="20"/>
        </w:rPr>
        <w:t xml:space="preserve"> и объектов </w:t>
      </w:r>
      <w:proofErr w:type="spellStart"/>
      <w:r>
        <w:rPr>
          <w:rStyle w:val="texample"/>
          <w:sz w:val="20"/>
          <w:szCs w:val="20"/>
        </w:rPr>
        <w:t>DataRelation</w:t>
      </w:r>
      <w:proofErr w:type="spellEnd"/>
      <w:r>
        <w:rPr>
          <w:sz w:val="20"/>
          <w:szCs w:val="20"/>
        </w:rPr>
        <w:t xml:space="preserve">. В коде к ним можно обращаться как к свойствам объекта </w:t>
      </w:r>
      <w:proofErr w:type="spellStart"/>
      <w:r>
        <w:rPr>
          <w:rStyle w:val="texample"/>
          <w:sz w:val="20"/>
          <w:szCs w:val="20"/>
        </w:rPr>
        <w:t>DataSet</w:t>
      </w:r>
      <w:proofErr w:type="spellEnd"/>
      <w:r>
        <w:rPr>
          <w:sz w:val="20"/>
          <w:szCs w:val="20"/>
        </w:rPr>
        <w:t xml:space="preserve">, т.е., используя точечную нотацию. Свойство </w:t>
      </w:r>
      <w:proofErr w:type="spellStart"/>
      <w:r>
        <w:rPr>
          <w:rStyle w:val="texample"/>
          <w:sz w:val="20"/>
          <w:szCs w:val="20"/>
        </w:rPr>
        <w:t>Tables</w:t>
      </w:r>
      <w:proofErr w:type="spellEnd"/>
      <w:r>
        <w:rPr>
          <w:sz w:val="20"/>
          <w:szCs w:val="20"/>
        </w:rPr>
        <w:t xml:space="preserve"> возвращает объект типа </w:t>
      </w:r>
      <w:proofErr w:type="spellStart"/>
      <w:r>
        <w:rPr>
          <w:rStyle w:val="texample"/>
          <w:sz w:val="20"/>
          <w:szCs w:val="20"/>
        </w:rPr>
        <w:t>DataTableCollection</w:t>
      </w:r>
      <w:proofErr w:type="spellEnd"/>
      <w:r>
        <w:rPr>
          <w:sz w:val="20"/>
          <w:szCs w:val="20"/>
        </w:rPr>
        <w:t xml:space="preserve">, который содержит все объекты </w:t>
      </w:r>
      <w:proofErr w:type="spellStart"/>
      <w:r>
        <w:rPr>
          <w:rStyle w:val="texample"/>
          <w:sz w:val="20"/>
          <w:szCs w:val="20"/>
        </w:rPr>
        <w:t>DataTable</w:t>
      </w:r>
      <w:proofErr w:type="spellEnd"/>
      <w:r>
        <w:rPr>
          <w:sz w:val="20"/>
          <w:szCs w:val="20"/>
        </w:rPr>
        <w:t xml:space="preserve"> используемой базы данных. </w:t>
      </w:r>
    </w:p>
    <w:p w14:paraId="195AA8E8" w14:textId="04A0FD82" w:rsidR="00EB745B" w:rsidRDefault="00787034" w:rsidP="00EB745B">
      <w:pPr>
        <w:rPr>
          <w:bCs/>
          <w:i/>
          <w:u w:val="single"/>
        </w:rPr>
      </w:pPr>
      <w:r>
        <w:pict w14:anchorId="3D3776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9.45pt;height:159.05pt" filled="t">
            <v:fill color2="black"/>
            <v:imagedata r:id="rId10" o:title="" croptop="-17f" cropbottom="-17f" cropleft="-7f" cropright="-7f"/>
          </v:shape>
        </w:pict>
      </w:r>
    </w:p>
    <w:p w14:paraId="460E9E67" w14:textId="77777777" w:rsidR="00EB745B" w:rsidRDefault="00EB745B" w:rsidP="00EB745B">
      <w:pPr>
        <w:rPr>
          <w:bCs/>
          <w:i/>
          <w:u w:val="single"/>
        </w:rPr>
      </w:pPr>
    </w:p>
    <w:p w14:paraId="39DFB241" w14:textId="77777777" w:rsidR="00EB745B" w:rsidRDefault="00EB745B" w:rsidP="00EB745B">
      <w:r>
        <w:rPr>
          <w:bCs/>
          <w:i/>
          <w:u w:val="single"/>
        </w:rPr>
        <w:t xml:space="preserve">Объекты </w:t>
      </w:r>
      <w:proofErr w:type="spellStart"/>
      <w:r>
        <w:rPr>
          <w:bCs/>
          <w:i/>
          <w:u w:val="single"/>
        </w:rPr>
        <w:t>DataTable</w:t>
      </w:r>
      <w:proofErr w:type="spellEnd"/>
      <w:r>
        <w:rPr>
          <w:bCs/>
          <w:i/>
          <w:u w:val="single"/>
        </w:rPr>
        <w:t xml:space="preserve"> и </w:t>
      </w:r>
      <w:proofErr w:type="spellStart"/>
      <w:r>
        <w:rPr>
          <w:bCs/>
          <w:i/>
          <w:u w:val="single"/>
        </w:rPr>
        <w:t>DataColumn</w:t>
      </w:r>
      <w:proofErr w:type="spellEnd"/>
      <w:r>
        <w:rPr>
          <w:bCs/>
          <w:i/>
          <w:u w:val="single"/>
        </w:rPr>
        <w:t xml:space="preserve"> (таблицы и поля)</w:t>
      </w:r>
    </w:p>
    <w:p w14:paraId="55C64379" w14:textId="77777777" w:rsidR="00EB745B" w:rsidRDefault="00EB745B" w:rsidP="00EB745B">
      <w:pPr>
        <w:pStyle w:val="ac"/>
        <w:spacing w:before="0" w:after="0"/>
        <w:jc w:val="both"/>
      </w:pPr>
      <w:r>
        <w:rPr>
          <w:sz w:val="20"/>
          <w:szCs w:val="20"/>
        </w:rPr>
        <w:t xml:space="preserve">Объекты </w:t>
      </w:r>
      <w:proofErr w:type="spellStart"/>
      <w:r>
        <w:rPr>
          <w:rStyle w:val="texample"/>
          <w:sz w:val="20"/>
          <w:szCs w:val="20"/>
        </w:rPr>
        <w:t>DataTable</w:t>
      </w:r>
      <w:proofErr w:type="spellEnd"/>
      <w:r>
        <w:rPr>
          <w:sz w:val="20"/>
          <w:szCs w:val="20"/>
        </w:rPr>
        <w:t xml:space="preserve"> используются для представления таблиц в </w:t>
      </w:r>
      <w:proofErr w:type="spellStart"/>
      <w:r>
        <w:rPr>
          <w:rStyle w:val="texample"/>
          <w:sz w:val="20"/>
          <w:szCs w:val="20"/>
        </w:rPr>
        <w:t>DataSet</w:t>
      </w:r>
      <w:proofErr w:type="spellEnd"/>
      <w:r>
        <w:rPr>
          <w:sz w:val="20"/>
          <w:szCs w:val="20"/>
        </w:rPr>
        <w:t xml:space="preserve">. </w:t>
      </w:r>
      <w:proofErr w:type="spellStart"/>
      <w:r>
        <w:rPr>
          <w:rStyle w:val="texample"/>
          <w:sz w:val="20"/>
          <w:szCs w:val="20"/>
        </w:rPr>
        <w:t>DataTable</w:t>
      </w:r>
      <w:proofErr w:type="spellEnd"/>
      <w:r>
        <w:rPr>
          <w:sz w:val="20"/>
          <w:szCs w:val="20"/>
        </w:rPr>
        <w:t xml:space="preserve"> представляет одну таблицу из базы данных. В свою очередь, </w:t>
      </w:r>
      <w:proofErr w:type="spellStart"/>
      <w:r>
        <w:rPr>
          <w:rStyle w:val="texample"/>
          <w:sz w:val="20"/>
          <w:szCs w:val="20"/>
        </w:rPr>
        <w:t>DataTable</w:t>
      </w:r>
      <w:proofErr w:type="spellEnd"/>
      <w:r>
        <w:rPr>
          <w:sz w:val="20"/>
          <w:szCs w:val="20"/>
        </w:rPr>
        <w:t xml:space="preserve"> составляется из объектов </w:t>
      </w:r>
      <w:proofErr w:type="spellStart"/>
      <w:r>
        <w:rPr>
          <w:rStyle w:val="texample"/>
          <w:sz w:val="20"/>
          <w:szCs w:val="20"/>
        </w:rPr>
        <w:t>DataColumn</w:t>
      </w:r>
      <w:proofErr w:type="spellEnd"/>
      <w:r>
        <w:rPr>
          <w:sz w:val="20"/>
          <w:szCs w:val="20"/>
        </w:rPr>
        <w:t>.</w:t>
      </w:r>
    </w:p>
    <w:p w14:paraId="32176D52" w14:textId="77777777" w:rsidR="00EB745B" w:rsidRDefault="00EB745B" w:rsidP="00EB745B">
      <w:pPr>
        <w:pStyle w:val="ac"/>
        <w:spacing w:before="0" w:after="0"/>
        <w:jc w:val="both"/>
      </w:pPr>
      <w:proofErr w:type="spellStart"/>
      <w:r>
        <w:rPr>
          <w:rStyle w:val="texample"/>
          <w:sz w:val="20"/>
          <w:szCs w:val="20"/>
        </w:rPr>
        <w:t>DataColumn</w:t>
      </w:r>
      <w:proofErr w:type="spellEnd"/>
      <w:r>
        <w:rPr>
          <w:sz w:val="20"/>
          <w:szCs w:val="20"/>
        </w:rPr>
        <w:t xml:space="preserve"> - это блок для создания схемы </w:t>
      </w:r>
      <w:proofErr w:type="spellStart"/>
      <w:r>
        <w:rPr>
          <w:rStyle w:val="texample"/>
          <w:sz w:val="20"/>
          <w:szCs w:val="20"/>
        </w:rPr>
        <w:t>DataTable</w:t>
      </w:r>
      <w:proofErr w:type="spellEnd"/>
      <w:r>
        <w:rPr>
          <w:sz w:val="20"/>
          <w:szCs w:val="20"/>
        </w:rPr>
        <w:t xml:space="preserve">. Каждый объект </w:t>
      </w:r>
      <w:proofErr w:type="spellStart"/>
      <w:r>
        <w:rPr>
          <w:rStyle w:val="texample"/>
          <w:sz w:val="20"/>
          <w:szCs w:val="20"/>
        </w:rPr>
        <w:t>DataColumn</w:t>
      </w:r>
      <w:proofErr w:type="spellEnd"/>
      <w:r>
        <w:rPr>
          <w:sz w:val="20"/>
          <w:szCs w:val="20"/>
        </w:rPr>
        <w:t xml:space="preserve"> имеет свойство </w:t>
      </w:r>
      <w:proofErr w:type="spellStart"/>
      <w:r>
        <w:rPr>
          <w:rStyle w:val="texample"/>
          <w:sz w:val="20"/>
          <w:szCs w:val="20"/>
        </w:rPr>
        <w:t>DataType</w:t>
      </w:r>
      <w:proofErr w:type="spellEnd"/>
      <w:r>
        <w:rPr>
          <w:sz w:val="20"/>
          <w:szCs w:val="20"/>
        </w:rPr>
        <w:t xml:space="preserve">, которое определяет тип данных, содержащихся в каждом объекте </w:t>
      </w:r>
      <w:proofErr w:type="spellStart"/>
      <w:r>
        <w:rPr>
          <w:rStyle w:val="texample"/>
          <w:sz w:val="20"/>
          <w:szCs w:val="20"/>
        </w:rPr>
        <w:t>DataColumn</w:t>
      </w:r>
      <w:proofErr w:type="spellEnd"/>
      <w:r>
        <w:rPr>
          <w:sz w:val="20"/>
          <w:szCs w:val="20"/>
        </w:rPr>
        <w:t xml:space="preserve">. Например, вы можете ограничить тип данных до целых, строковых и десятичных чисел. Поскольку данные, содержащиеся в </w:t>
      </w:r>
      <w:proofErr w:type="spellStart"/>
      <w:r>
        <w:rPr>
          <w:rStyle w:val="texample"/>
          <w:sz w:val="20"/>
          <w:szCs w:val="20"/>
        </w:rPr>
        <w:t>DataTable</w:t>
      </w:r>
      <w:proofErr w:type="spellEnd"/>
      <w:r>
        <w:rPr>
          <w:sz w:val="20"/>
          <w:szCs w:val="20"/>
        </w:rPr>
        <w:t>, обычно переносятся обратно в исходный источник данных, вы должны согласовывать тип данных с источником.</w:t>
      </w:r>
    </w:p>
    <w:p w14:paraId="47C9C000" w14:textId="77777777" w:rsidR="00EB745B" w:rsidRDefault="00EB745B" w:rsidP="00EB745B">
      <w:pPr>
        <w:rPr>
          <w:bCs/>
          <w:i/>
          <w:u w:val="single"/>
        </w:rPr>
      </w:pPr>
    </w:p>
    <w:p w14:paraId="21D79858" w14:textId="77777777" w:rsidR="00EB745B" w:rsidRDefault="00EB745B" w:rsidP="00EB745B">
      <w:r>
        <w:rPr>
          <w:bCs/>
          <w:i/>
          <w:u w:val="single"/>
        </w:rPr>
        <w:t xml:space="preserve">Объект </w:t>
      </w:r>
      <w:proofErr w:type="spellStart"/>
      <w:r>
        <w:rPr>
          <w:bCs/>
          <w:i/>
          <w:u w:val="single"/>
        </w:rPr>
        <w:t>DataRelation</w:t>
      </w:r>
      <w:proofErr w:type="spellEnd"/>
      <w:r>
        <w:rPr>
          <w:bCs/>
          <w:i/>
          <w:u w:val="single"/>
        </w:rPr>
        <w:t xml:space="preserve"> (связь)</w:t>
      </w:r>
    </w:p>
    <w:p w14:paraId="66FC215D" w14:textId="77777777" w:rsidR="00EB745B" w:rsidRDefault="00EB745B" w:rsidP="00EB745B">
      <w:pPr>
        <w:pStyle w:val="ac"/>
        <w:spacing w:before="0" w:after="0"/>
        <w:jc w:val="both"/>
      </w:pPr>
      <w:r>
        <w:rPr>
          <w:sz w:val="20"/>
          <w:szCs w:val="20"/>
        </w:rPr>
        <w:t xml:space="preserve">Объект </w:t>
      </w:r>
      <w:proofErr w:type="spellStart"/>
      <w:r>
        <w:rPr>
          <w:rStyle w:val="texample"/>
          <w:sz w:val="20"/>
          <w:szCs w:val="20"/>
        </w:rPr>
        <w:t>DataSet</w:t>
      </w:r>
      <w:proofErr w:type="spellEnd"/>
      <w:r>
        <w:rPr>
          <w:sz w:val="20"/>
          <w:szCs w:val="20"/>
        </w:rPr>
        <w:t xml:space="preserve"> имеет также свойство </w:t>
      </w:r>
      <w:r>
        <w:rPr>
          <w:rStyle w:val="texample"/>
          <w:sz w:val="20"/>
          <w:szCs w:val="20"/>
        </w:rPr>
        <w:t>Relations</w:t>
      </w:r>
      <w:r>
        <w:rPr>
          <w:sz w:val="20"/>
          <w:szCs w:val="20"/>
        </w:rPr>
        <w:t xml:space="preserve">, возвращающее коллекцию </w:t>
      </w:r>
      <w:proofErr w:type="spellStart"/>
      <w:r>
        <w:rPr>
          <w:rStyle w:val="texample"/>
          <w:sz w:val="20"/>
          <w:szCs w:val="20"/>
        </w:rPr>
        <w:t>DataRelationCollection</w:t>
      </w:r>
      <w:proofErr w:type="spellEnd"/>
      <w:r>
        <w:rPr>
          <w:sz w:val="20"/>
          <w:szCs w:val="20"/>
        </w:rPr>
        <w:t xml:space="preserve">, которая в свою очередь состоит из объектов </w:t>
      </w:r>
      <w:proofErr w:type="spellStart"/>
      <w:r>
        <w:rPr>
          <w:rStyle w:val="texample"/>
          <w:sz w:val="20"/>
          <w:szCs w:val="20"/>
        </w:rPr>
        <w:t>DataRelation</w:t>
      </w:r>
      <w:proofErr w:type="spellEnd"/>
      <w:r>
        <w:rPr>
          <w:sz w:val="20"/>
          <w:szCs w:val="20"/>
        </w:rPr>
        <w:t xml:space="preserve">. Каждый объект </w:t>
      </w:r>
      <w:proofErr w:type="spellStart"/>
      <w:r>
        <w:rPr>
          <w:rStyle w:val="texample"/>
          <w:sz w:val="20"/>
          <w:szCs w:val="20"/>
        </w:rPr>
        <w:t>DataRelation</w:t>
      </w:r>
      <w:proofErr w:type="spellEnd"/>
      <w:r>
        <w:rPr>
          <w:sz w:val="20"/>
          <w:szCs w:val="20"/>
        </w:rPr>
        <w:t xml:space="preserve"> выражает отношение между двумя таблицами (сами таблицы связаны по какому-либо полю (столбцу). Следовательно, эта связь осуществляется через объект </w:t>
      </w:r>
      <w:proofErr w:type="spellStart"/>
      <w:r>
        <w:rPr>
          <w:rStyle w:val="texample"/>
          <w:sz w:val="20"/>
          <w:szCs w:val="20"/>
        </w:rPr>
        <w:t>DataColumn</w:t>
      </w:r>
      <w:proofErr w:type="spellEnd"/>
      <w:r>
        <w:rPr>
          <w:sz w:val="20"/>
          <w:szCs w:val="20"/>
        </w:rPr>
        <w:t xml:space="preserve">). </w:t>
      </w:r>
    </w:p>
    <w:p w14:paraId="7198CBDE" w14:textId="77777777" w:rsidR="00EB745B" w:rsidRDefault="00EB745B" w:rsidP="00EB745B">
      <w:pPr>
        <w:rPr>
          <w:bCs/>
          <w:i/>
          <w:u w:val="single"/>
        </w:rPr>
      </w:pPr>
    </w:p>
    <w:p w14:paraId="0DD1F0BF" w14:textId="77777777" w:rsidR="00EB745B" w:rsidRDefault="00EB745B" w:rsidP="00EB745B">
      <w:r>
        <w:rPr>
          <w:bCs/>
          <w:i/>
          <w:u w:val="single"/>
        </w:rPr>
        <w:t xml:space="preserve">Объект </w:t>
      </w:r>
      <w:proofErr w:type="spellStart"/>
      <w:r>
        <w:rPr>
          <w:bCs/>
          <w:i/>
          <w:u w:val="single"/>
        </w:rPr>
        <w:t>DataRow</w:t>
      </w:r>
      <w:proofErr w:type="spellEnd"/>
      <w:r>
        <w:rPr>
          <w:bCs/>
          <w:i/>
          <w:u w:val="single"/>
        </w:rPr>
        <w:t xml:space="preserve"> (строка)</w:t>
      </w:r>
    </w:p>
    <w:p w14:paraId="4A0D94D8" w14:textId="77777777" w:rsidR="00EB745B" w:rsidRDefault="00EB745B" w:rsidP="00EB745B">
      <w:pPr>
        <w:pStyle w:val="ac"/>
        <w:spacing w:before="0" w:after="0"/>
      </w:pPr>
      <w:r>
        <w:rPr>
          <w:sz w:val="20"/>
          <w:szCs w:val="20"/>
        </w:rPr>
        <w:t xml:space="preserve">Коллекция </w:t>
      </w:r>
      <w:proofErr w:type="spellStart"/>
      <w:r>
        <w:rPr>
          <w:sz w:val="20"/>
          <w:szCs w:val="20"/>
        </w:rPr>
        <w:t>Rows</w:t>
      </w:r>
      <w:proofErr w:type="spellEnd"/>
      <w:r>
        <w:rPr>
          <w:sz w:val="20"/>
          <w:szCs w:val="20"/>
        </w:rPr>
        <w:t xml:space="preserve"> объекта </w:t>
      </w:r>
      <w:proofErr w:type="spellStart"/>
      <w:r>
        <w:rPr>
          <w:rStyle w:val="texample"/>
          <w:sz w:val="20"/>
          <w:szCs w:val="20"/>
        </w:rPr>
        <w:t>DataTable</w:t>
      </w:r>
      <w:proofErr w:type="spellEnd"/>
      <w:r>
        <w:rPr>
          <w:sz w:val="20"/>
          <w:szCs w:val="20"/>
        </w:rPr>
        <w:t xml:space="preserve"> возвращает набор строк (записей) заданной таблицы. Эта коллекция используется для изучения результатов запроса к базе данных. Мы можем обращаться к записям таблицы как к элементам простого массива.</w:t>
      </w:r>
    </w:p>
    <w:p w14:paraId="06140AEC" w14:textId="77777777" w:rsidR="00EB745B" w:rsidRDefault="00EB745B" w:rsidP="00EB745B">
      <w:pPr>
        <w:rPr>
          <w:bCs/>
          <w:i/>
          <w:u w:val="single"/>
        </w:rPr>
      </w:pPr>
    </w:p>
    <w:p w14:paraId="49F3BB27" w14:textId="77777777" w:rsidR="00EB745B" w:rsidRDefault="00EB745B" w:rsidP="00EB745B">
      <w:r>
        <w:rPr>
          <w:bCs/>
          <w:i/>
          <w:u w:val="single"/>
        </w:rPr>
        <w:t xml:space="preserve">Объект </w:t>
      </w:r>
      <w:proofErr w:type="spellStart"/>
      <w:r>
        <w:rPr>
          <w:bCs/>
          <w:i/>
          <w:u w:val="single"/>
          <w:lang w:val="en-US"/>
        </w:rPr>
        <w:t>DataAdapter</w:t>
      </w:r>
      <w:proofErr w:type="spellEnd"/>
      <w:r>
        <w:rPr>
          <w:bCs/>
          <w:i/>
          <w:u w:val="single"/>
        </w:rPr>
        <w:t xml:space="preserve"> (посредник)</w:t>
      </w:r>
    </w:p>
    <w:p w14:paraId="265FA295" w14:textId="77777777" w:rsidR="00EB745B" w:rsidRDefault="00EB745B" w:rsidP="00EB745B">
      <w:pPr>
        <w:jc w:val="both"/>
      </w:pPr>
      <w:proofErr w:type="spellStart"/>
      <w:r>
        <w:rPr>
          <w:lang w:val="en-US"/>
        </w:rPr>
        <w:t>DbDataAdapter</w:t>
      </w:r>
      <w:proofErr w:type="spellEnd"/>
      <w:r>
        <w:t xml:space="preserve"> является родительским классом для </w:t>
      </w:r>
      <w:proofErr w:type="spellStart"/>
      <w:r>
        <w:rPr>
          <w:lang w:val="en-US"/>
        </w:rPr>
        <w:t>SqlDataAdapter</w:t>
      </w:r>
      <w:proofErr w:type="spellEnd"/>
      <w:r>
        <w:t xml:space="preserve">, </w:t>
      </w:r>
      <w:proofErr w:type="spellStart"/>
      <w:r>
        <w:rPr>
          <w:lang w:val="en-US"/>
        </w:rPr>
        <w:t>OleDbDataAdapter</w:t>
      </w:r>
      <w:proofErr w:type="spellEnd"/>
      <w:r>
        <w:t xml:space="preserve">, </w:t>
      </w:r>
      <w:proofErr w:type="spellStart"/>
      <w:r>
        <w:rPr>
          <w:lang w:val="en-US"/>
        </w:rPr>
        <w:t>OdbcDataAdapter</w:t>
      </w:r>
      <w:proofErr w:type="spellEnd"/>
      <w:r>
        <w:t>. Этот класс содержит 4 объекта типа Command:</w:t>
      </w:r>
    </w:p>
    <w:p w14:paraId="3DECF8AF" w14:textId="77777777" w:rsidR="00EB745B" w:rsidRDefault="00EB745B" w:rsidP="00EB745B">
      <w:proofErr w:type="spellStart"/>
      <w:r>
        <w:t>SelectCommand</w:t>
      </w:r>
      <w:proofErr w:type="spellEnd"/>
      <w:r>
        <w:t xml:space="preserve"> — эта команда используется для выборки данных из базы. При этом класс </w:t>
      </w:r>
      <w:proofErr w:type="spellStart"/>
      <w:r>
        <w:t>DataTable</w:t>
      </w:r>
      <w:proofErr w:type="spellEnd"/>
      <w:r>
        <w:t xml:space="preserve"> заполняется данными.</w:t>
      </w:r>
    </w:p>
    <w:p w14:paraId="470D2126" w14:textId="77777777" w:rsidR="00EB745B" w:rsidRDefault="00EB745B" w:rsidP="00EB745B">
      <w:proofErr w:type="spellStart"/>
      <w:r>
        <w:t>UpdateCommand</w:t>
      </w:r>
      <w:proofErr w:type="spellEnd"/>
      <w:r>
        <w:t xml:space="preserve"> — обновляет данные (редактирование записей).</w:t>
      </w:r>
    </w:p>
    <w:p w14:paraId="5DBD84E5" w14:textId="77777777" w:rsidR="00EB745B" w:rsidRDefault="00EB745B" w:rsidP="00EB745B">
      <w:proofErr w:type="spellStart"/>
      <w:r>
        <w:t>InsertCommand</w:t>
      </w:r>
      <w:proofErr w:type="spellEnd"/>
      <w:r>
        <w:t xml:space="preserve"> — добавление новых записей.</w:t>
      </w:r>
    </w:p>
    <w:p w14:paraId="4AA03A14" w14:textId="77777777" w:rsidR="00EB745B" w:rsidRDefault="00EB745B" w:rsidP="00EB745B">
      <w:proofErr w:type="spellStart"/>
      <w:r>
        <w:t>DeleteCommand</w:t>
      </w:r>
      <w:proofErr w:type="spellEnd"/>
      <w:r>
        <w:t xml:space="preserve"> — команда для удаления записей.</w:t>
      </w:r>
    </w:p>
    <w:p w14:paraId="7FE0F8E3" w14:textId="77777777" w:rsidR="00EB745B" w:rsidRDefault="00EB745B" w:rsidP="00EB745B">
      <w:r>
        <w:t xml:space="preserve">Классы </w:t>
      </w:r>
      <w:proofErr w:type="spellStart"/>
      <w:r>
        <w:t>DataAdapter</w:t>
      </w:r>
      <w:proofErr w:type="spellEnd"/>
      <w:r>
        <w:t xml:space="preserve"> обеспечивают двусторонний обмен информацией между базой данных и локальным хранилищем.</w:t>
      </w:r>
    </w:p>
    <w:p w14:paraId="74B924AE" w14:textId="77777777" w:rsidR="00EB745B" w:rsidRDefault="00EB745B" w:rsidP="00EB745B"/>
    <w:p w14:paraId="7DC1301A" w14:textId="77777777" w:rsidR="00EB745B" w:rsidRDefault="00EB745B" w:rsidP="00EB745B">
      <w:r>
        <w:t xml:space="preserve">Функциональные возможности </w:t>
      </w:r>
      <w:proofErr w:type="spellStart"/>
      <w:r>
        <w:t>DataAdapter</w:t>
      </w:r>
      <w:proofErr w:type="spellEnd"/>
      <w:r>
        <w:t xml:space="preserve"> 'а реализуются за счет:</w:t>
      </w:r>
    </w:p>
    <w:p w14:paraId="775F5040" w14:textId="77777777" w:rsidR="00EB745B" w:rsidRDefault="00EB745B" w:rsidP="00EB745B">
      <w:pPr>
        <w:numPr>
          <w:ilvl w:val="0"/>
          <w:numId w:val="5"/>
        </w:numPr>
      </w:pPr>
      <w:r>
        <w:t xml:space="preserve">метода </w:t>
      </w:r>
      <w:proofErr w:type="spellStart"/>
      <w:r>
        <w:t>Fill</w:t>
      </w:r>
      <w:proofErr w:type="spellEnd"/>
      <w:r>
        <w:t xml:space="preserve">, который изменяет данные в </w:t>
      </w:r>
      <w:proofErr w:type="spellStart"/>
      <w:r>
        <w:t>DataSet</w:t>
      </w:r>
      <w:proofErr w:type="spellEnd"/>
      <w:r>
        <w:t xml:space="preserve">. При выполнении метода </w:t>
      </w:r>
      <w:proofErr w:type="spellStart"/>
      <w:r>
        <w:t>Fill</w:t>
      </w:r>
      <w:proofErr w:type="spellEnd"/>
      <w:r>
        <w:t xml:space="preserve"> объект </w:t>
      </w:r>
      <w:proofErr w:type="spellStart"/>
      <w:r>
        <w:t>DataAdapter</w:t>
      </w:r>
      <w:proofErr w:type="spellEnd"/>
      <w:r>
        <w:t xml:space="preserve"> заполняет </w:t>
      </w:r>
      <w:proofErr w:type="spellStart"/>
      <w:r>
        <w:t>DataTable</w:t>
      </w:r>
      <w:proofErr w:type="spellEnd"/>
      <w:r>
        <w:t xml:space="preserve"> или </w:t>
      </w:r>
      <w:proofErr w:type="spellStart"/>
      <w:r>
        <w:t>DataSet</w:t>
      </w:r>
      <w:proofErr w:type="spellEnd"/>
      <w:r>
        <w:t xml:space="preserve"> данными, полученными из БД. После обработки данных, загруженных в память, с помощью метода Update можно записать модифицированные записи в БД;</w:t>
      </w:r>
    </w:p>
    <w:p w14:paraId="1E969C5E" w14:textId="77777777" w:rsidR="00EB745B" w:rsidRDefault="00EB745B" w:rsidP="00EB745B">
      <w:pPr>
        <w:numPr>
          <w:ilvl w:val="0"/>
          <w:numId w:val="5"/>
        </w:numPr>
      </w:pPr>
      <w:r>
        <w:t xml:space="preserve">метода Update, который позволяет изменять данные в источнике данных с целью достижения обратного соответствия данных в источнике данных по отношению к данным в </w:t>
      </w:r>
      <w:proofErr w:type="spellStart"/>
      <w:r>
        <w:t>DataSet</w:t>
      </w:r>
      <w:proofErr w:type="spellEnd"/>
      <w:r>
        <w:t>.</w:t>
      </w:r>
    </w:p>
    <w:p w14:paraId="12F97208" w14:textId="77777777" w:rsidR="00EB745B" w:rsidRDefault="00EB745B" w:rsidP="00EB745B">
      <w:r>
        <w:t xml:space="preserve">Метод </w:t>
      </w:r>
      <w:proofErr w:type="spellStart"/>
      <w:r>
        <w:t>Fill</w:t>
      </w:r>
      <w:proofErr w:type="spellEnd"/>
      <w:r>
        <w:t xml:space="preserve"> класса </w:t>
      </w:r>
      <w:proofErr w:type="spellStart"/>
      <w:r>
        <w:t>DbDataAdapter</w:t>
      </w:r>
      <w:proofErr w:type="spellEnd"/>
      <w:r>
        <w:t xml:space="preserve"> заполняет объекты </w:t>
      </w:r>
      <w:proofErr w:type="spellStart"/>
      <w:r>
        <w:t>DataSet</w:t>
      </w:r>
      <w:proofErr w:type="spellEnd"/>
      <w:r>
        <w:t xml:space="preserve"> или </w:t>
      </w:r>
      <w:proofErr w:type="spellStart"/>
      <w:r>
        <w:t>DataTable</w:t>
      </w:r>
      <w:proofErr w:type="spellEnd"/>
      <w:r>
        <w:t xml:space="preserve"> данными, прочитанными в результате выполнения команды </w:t>
      </w:r>
      <w:proofErr w:type="spellStart"/>
      <w:r>
        <w:t>SelectCommand</w:t>
      </w:r>
      <w:proofErr w:type="spellEnd"/>
      <w:r>
        <w:t xml:space="preserve">. Эта команда должна быть запросом SQL типа Select. Если таблицы уже существуют, в него добавляются новые таблицы. </w:t>
      </w:r>
    </w:p>
    <w:p w14:paraId="06985302" w14:textId="77777777" w:rsidR="00EB745B" w:rsidRDefault="00EB745B" w:rsidP="00EB7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Narrow"/>
        </w:rPr>
      </w:pPr>
    </w:p>
    <w:p w14:paraId="6A0041F9" w14:textId="77777777" w:rsidR="007947A0" w:rsidRDefault="007947A0" w:rsidP="007947A0">
      <w:pPr>
        <w:keepNext/>
        <w:rPr>
          <w:b/>
          <w:sz w:val="28"/>
          <w:szCs w:val="28"/>
        </w:rPr>
      </w:pPr>
    </w:p>
    <w:p w14:paraId="26EFE438" w14:textId="77777777" w:rsidR="007947A0" w:rsidRDefault="007947A0" w:rsidP="007947A0">
      <w:pPr>
        <w:jc w:val="center"/>
      </w:pPr>
      <w:r>
        <w:rPr>
          <w:b/>
          <w:sz w:val="28"/>
          <w:szCs w:val="28"/>
        </w:rPr>
        <w:t>МЕТОДИЧЕСКИЕ УКАЗАНИЯ И ПРИМЕРЫ</w:t>
      </w:r>
    </w:p>
    <w:p w14:paraId="5C130E5C" w14:textId="77777777" w:rsidR="007947A0" w:rsidRDefault="007947A0" w:rsidP="007947A0">
      <w:pPr>
        <w:widowControl w:val="0"/>
        <w:ind w:left="113" w:right="105" w:firstLine="709"/>
        <w:jc w:val="both"/>
      </w:pPr>
      <w:r>
        <w:rPr>
          <w:sz w:val="24"/>
          <w:szCs w:val="24"/>
          <w:lang w:eastAsia="en-US"/>
        </w:rPr>
        <w:t>При</w:t>
      </w:r>
      <w:r>
        <w:rPr>
          <w:spacing w:val="10"/>
          <w:sz w:val="24"/>
          <w:szCs w:val="24"/>
          <w:lang w:eastAsia="en-US"/>
        </w:rPr>
        <w:t xml:space="preserve"> </w:t>
      </w:r>
      <w:r>
        <w:rPr>
          <w:sz w:val="24"/>
          <w:szCs w:val="24"/>
          <w:lang w:eastAsia="en-US"/>
        </w:rPr>
        <w:t>определении</w:t>
      </w:r>
      <w:r>
        <w:rPr>
          <w:spacing w:val="11"/>
          <w:sz w:val="24"/>
          <w:szCs w:val="24"/>
          <w:lang w:eastAsia="en-US"/>
        </w:rPr>
        <w:t xml:space="preserve"> </w:t>
      </w:r>
      <w:r>
        <w:rPr>
          <w:spacing w:val="-1"/>
          <w:sz w:val="24"/>
          <w:szCs w:val="24"/>
          <w:lang w:eastAsia="en-US"/>
        </w:rPr>
        <w:t>объектов</w:t>
      </w:r>
      <w:r>
        <w:rPr>
          <w:spacing w:val="11"/>
          <w:sz w:val="24"/>
          <w:szCs w:val="24"/>
          <w:lang w:eastAsia="en-US"/>
        </w:rPr>
        <w:t xml:space="preserve"> </w:t>
      </w:r>
      <w:r>
        <w:rPr>
          <w:sz w:val="24"/>
          <w:szCs w:val="24"/>
          <w:lang w:val="en-US" w:eastAsia="en-US"/>
        </w:rPr>
        <w:t>ADO</w:t>
      </w:r>
      <w:r>
        <w:rPr>
          <w:spacing w:val="11"/>
          <w:sz w:val="24"/>
          <w:szCs w:val="24"/>
          <w:lang w:eastAsia="en-US"/>
        </w:rPr>
        <w:t xml:space="preserve"> </w:t>
      </w:r>
      <w:r>
        <w:rPr>
          <w:sz w:val="24"/>
          <w:szCs w:val="24"/>
          <w:lang w:eastAsia="en-US"/>
        </w:rPr>
        <w:t>.</w:t>
      </w:r>
      <w:r>
        <w:rPr>
          <w:sz w:val="24"/>
          <w:szCs w:val="24"/>
          <w:lang w:val="en-US" w:eastAsia="en-US"/>
        </w:rPr>
        <w:t>NET</w:t>
      </w:r>
      <w:r>
        <w:rPr>
          <w:spacing w:val="11"/>
          <w:sz w:val="24"/>
          <w:szCs w:val="24"/>
          <w:lang w:eastAsia="en-US"/>
        </w:rPr>
        <w:t xml:space="preserve"> </w:t>
      </w:r>
      <w:proofErr w:type="spellStart"/>
      <w:r>
        <w:rPr>
          <w:rFonts w:cs="Arial Narrow"/>
          <w:sz w:val="24"/>
          <w:szCs w:val="24"/>
          <w:lang w:val="en-US" w:eastAsia="en-US"/>
        </w:rPr>
        <w:t>DataAdapter</w:t>
      </w:r>
      <w:proofErr w:type="spellEnd"/>
      <w:r>
        <w:rPr>
          <w:rFonts w:cs="Arial Narrow"/>
          <w:spacing w:val="31"/>
          <w:sz w:val="24"/>
          <w:szCs w:val="24"/>
          <w:lang w:eastAsia="en-US"/>
        </w:rPr>
        <w:t xml:space="preserve"> </w:t>
      </w:r>
      <w:r>
        <w:rPr>
          <w:sz w:val="24"/>
          <w:szCs w:val="24"/>
          <w:lang w:eastAsia="en-US"/>
        </w:rPr>
        <w:t>был</w:t>
      </w:r>
      <w:r>
        <w:rPr>
          <w:spacing w:val="10"/>
          <w:sz w:val="24"/>
          <w:szCs w:val="24"/>
          <w:lang w:eastAsia="en-US"/>
        </w:rPr>
        <w:t xml:space="preserve"> </w:t>
      </w:r>
      <w:r>
        <w:rPr>
          <w:spacing w:val="-1"/>
          <w:sz w:val="24"/>
          <w:szCs w:val="24"/>
          <w:lang w:eastAsia="en-US"/>
        </w:rPr>
        <w:t>назван</w:t>
      </w:r>
      <w:r>
        <w:rPr>
          <w:spacing w:val="10"/>
          <w:sz w:val="24"/>
          <w:szCs w:val="24"/>
          <w:lang w:eastAsia="en-US"/>
        </w:rPr>
        <w:t xml:space="preserve"> </w:t>
      </w:r>
      <w:r>
        <w:rPr>
          <w:sz w:val="24"/>
          <w:szCs w:val="24"/>
          <w:lang w:eastAsia="en-US"/>
        </w:rPr>
        <w:t>адаптером,</w:t>
      </w:r>
      <w:r>
        <w:rPr>
          <w:spacing w:val="27"/>
          <w:w w:val="99"/>
          <w:sz w:val="24"/>
          <w:szCs w:val="24"/>
          <w:lang w:eastAsia="en-US"/>
        </w:rPr>
        <w:t xml:space="preserve"> </w:t>
      </w:r>
      <w:r>
        <w:rPr>
          <w:sz w:val="24"/>
          <w:szCs w:val="24"/>
          <w:lang w:eastAsia="en-US"/>
        </w:rPr>
        <w:t>преобразователем,</w:t>
      </w:r>
      <w:r>
        <w:rPr>
          <w:spacing w:val="34"/>
          <w:sz w:val="24"/>
          <w:szCs w:val="24"/>
          <w:lang w:eastAsia="en-US"/>
        </w:rPr>
        <w:t xml:space="preserve"> </w:t>
      </w:r>
      <w:r>
        <w:rPr>
          <w:sz w:val="24"/>
          <w:szCs w:val="24"/>
          <w:lang w:eastAsia="en-US"/>
        </w:rPr>
        <w:t>предназначенным</w:t>
      </w:r>
      <w:r>
        <w:rPr>
          <w:spacing w:val="35"/>
          <w:sz w:val="24"/>
          <w:szCs w:val="24"/>
          <w:lang w:eastAsia="en-US"/>
        </w:rPr>
        <w:t xml:space="preserve"> </w:t>
      </w:r>
      <w:r>
        <w:rPr>
          <w:sz w:val="24"/>
          <w:szCs w:val="24"/>
          <w:lang w:eastAsia="en-US"/>
        </w:rPr>
        <w:t>для</w:t>
      </w:r>
      <w:r>
        <w:rPr>
          <w:spacing w:val="34"/>
          <w:sz w:val="24"/>
          <w:szCs w:val="24"/>
          <w:lang w:eastAsia="en-US"/>
        </w:rPr>
        <w:t xml:space="preserve"> </w:t>
      </w:r>
      <w:r>
        <w:rPr>
          <w:sz w:val="24"/>
          <w:szCs w:val="24"/>
          <w:lang w:eastAsia="en-US"/>
        </w:rPr>
        <w:t>взаимодействия</w:t>
      </w:r>
      <w:r>
        <w:rPr>
          <w:spacing w:val="36"/>
          <w:sz w:val="24"/>
          <w:szCs w:val="24"/>
          <w:lang w:eastAsia="en-US"/>
        </w:rPr>
        <w:t xml:space="preserve"> </w:t>
      </w:r>
      <w:r>
        <w:rPr>
          <w:sz w:val="24"/>
          <w:szCs w:val="24"/>
          <w:lang w:eastAsia="en-US"/>
        </w:rPr>
        <w:t>с</w:t>
      </w:r>
      <w:r>
        <w:rPr>
          <w:spacing w:val="33"/>
          <w:sz w:val="24"/>
          <w:szCs w:val="24"/>
          <w:lang w:eastAsia="en-US"/>
        </w:rPr>
        <w:t xml:space="preserve"> </w:t>
      </w:r>
      <w:r>
        <w:rPr>
          <w:sz w:val="24"/>
          <w:szCs w:val="24"/>
          <w:lang w:eastAsia="en-US"/>
        </w:rPr>
        <w:t>базой</w:t>
      </w:r>
      <w:r>
        <w:rPr>
          <w:spacing w:val="34"/>
          <w:sz w:val="24"/>
          <w:szCs w:val="24"/>
          <w:lang w:eastAsia="en-US"/>
        </w:rPr>
        <w:t xml:space="preserve"> </w:t>
      </w:r>
      <w:r>
        <w:rPr>
          <w:sz w:val="24"/>
          <w:szCs w:val="24"/>
          <w:lang w:eastAsia="en-US"/>
        </w:rPr>
        <w:t>данных.</w:t>
      </w:r>
      <w:r>
        <w:rPr>
          <w:spacing w:val="33"/>
          <w:sz w:val="24"/>
          <w:szCs w:val="24"/>
          <w:lang w:eastAsia="en-US"/>
        </w:rPr>
        <w:t xml:space="preserve"> </w:t>
      </w:r>
      <w:r>
        <w:rPr>
          <w:sz w:val="24"/>
          <w:szCs w:val="24"/>
          <w:lang w:eastAsia="en-US"/>
        </w:rPr>
        <w:t>Это</w:t>
      </w:r>
      <w:r>
        <w:rPr>
          <w:spacing w:val="21"/>
          <w:w w:val="99"/>
          <w:sz w:val="24"/>
          <w:szCs w:val="24"/>
          <w:lang w:eastAsia="en-US"/>
        </w:rPr>
        <w:t xml:space="preserve"> </w:t>
      </w:r>
      <w:r>
        <w:rPr>
          <w:sz w:val="24"/>
          <w:szCs w:val="24"/>
          <w:lang w:eastAsia="en-US"/>
        </w:rPr>
        <w:t>действительно</w:t>
      </w:r>
      <w:r>
        <w:rPr>
          <w:spacing w:val="21"/>
          <w:sz w:val="24"/>
          <w:szCs w:val="24"/>
          <w:lang w:eastAsia="en-US"/>
        </w:rPr>
        <w:t xml:space="preserve"> </w:t>
      </w:r>
      <w:r>
        <w:rPr>
          <w:sz w:val="24"/>
          <w:szCs w:val="24"/>
          <w:lang w:eastAsia="en-US"/>
        </w:rPr>
        <w:t>так,</w:t>
      </w:r>
      <w:r>
        <w:rPr>
          <w:spacing w:val="21"/>
          <w:sz w:val="24"/>
          <w:szCs w:val="24"/>
          <w:lang w:eastAsia="en-US"/>
        </w:rPr>
        <w:t xml:space="preserve"> </w:t>
      </w:r>
      <w:r>
        <w:rPr>
          <w:sz w:val="24"/>
          <w:szCs w:val="24"/>
          <w:lang w:eastAsia="en-US"/>
        </w:rPr>
        <w:t>однако</w:t>
      </w:r>
      <w:r>
        <w:rPr>
          <w:spacing w:val="21"/>
          <w:sz w:val="24"/>
          <w:szCs w:val="24"/>
          <w:lang w:eastAsia="en-US"/>
        </w:rPr>
        <w:t xml:space="preserve"> </w:t>
      </w:r>
      <w:r>
        <w:rPr>
          <w:spacing w:val="-1"/>
          <w:sz w:val="24"/>
          <w:szCs w:val="24"/>
          <w:lang w:eastAsia="en-US"/>
        </w:rPr>
        <w:t>если</w:t>
      </w:r>
      <w:r>
        <w:rPr>
          <w:spacing w:val="21"/>
          <w:sz w:val="24"/>
          <w:szCs w:val="24"/>
          <w:lang w:eastAsia="en-US"/>
        </w:rPr>
        <w:t xml:space="preserve"> </w:t>
      </w:r>
      <w:r>
        <w:rPr>
          <w:sz w:val="24"/>
          <w:szCs w:val="24"/>
          <w:lang w:eastAsia="en-US"/>
        </w:rPr>
        <w:t>рассматривать</w:t>
      </w:r>
      <w:r>
        <w:rPr>
          <w:spacing w:val="20"/>
          <w:sz w:val="24"/>
          <w:szCs w:val="24"/>
          <w:lang w:eastAsia="en-US"/>
        </w:rPr>
        <w:t xml:space="preserve"> </w:t>
      </w:r>
      <w:r>
        <w:rPr>
          <w:spacing w:val="-1"/>
          <w:sz w:val="24"/>
          <w:szCs w:val="24"/>
          <w:lang w:eastAsia="en-US"/>
        </w:rPr>
        <w:t>взаимодействие</w:t>
      </w:r>
      <w:r>
        <w:rPr>
          <w:spacing w:val="22"/>
          <w:sz w:val="24"/>
          <w:szCs w:val="24"/>
          <w:lang w:eastAsia="en-US"/>
        </w:rPr>
        <w:t xml:space="preserve"> </w:t>
      </w:r>
      <w:r>
        <w:rPr>
          <w:sz w:val="24"/>
          <w:szCs w:val="24"/>
          <w:lang w:eastAsia="en-US"/>
        </w:rPr>
        <w:t>с</w:t>
      </w:r>
      <w:r>
        <w:rPr>
          <w:spacing w:val="19"/>
          <w:sz w:val="24"/>
          <w:szCs w:val="24"/>
          <w:lang w:eastAsia="en-US"/>
        </w:rPr>
        <w:t xml:space="preserve"> </w:t>
      </w:r>
      <w:r>
        <w:rPr>
          <w:spacing w:val="-1"/>
          <w:sz w:val="24"/>
          <w:szCs w:val="24"/>
          <w:lang w:eastAsia="en-US"/>
        </w:rPr>
        <w:t>базой</w:t>
      </w:r>
      <w:r>
        <w:rPr>
          <w:spacing w:val="21"/>
          <w:sz w:val="24"/>
          <w:szCs w:val="24"/>
          <w:lang w:eastAsia="en-US"/>
        </w:rPr>
        <w:t xml:space="preserve"> </w:t>
      </w:r>
      <w:r>
        <w:rPr>
          <w:sz w:val="24"/>
          <w:szCs w:val="24"/>
          <w:lang w:eastAsia="en-US"/>
        </w:rPr>
        <w:t>данных</w:t>
      </w:r>
      <w:r>
        <w:rPr>
          <w:spacing w:val="31"/>
          <w:w w:val="99"/>
          <w:sz w:val="24"/>
          <w:szCs w:val="24"/>
          <w:lang w:eastAsia="en-US"/>
        </w:rPr>
        <w:t xml:space="preserve"> </w:t>
      </w:r>
      <w:r>
        <w:rPr>
          <w:sz w:val="24"/>
          <w:szCs w:val="24"/>
          <w:lang w:eastAsia="en-US"/>
        </w:rPr>
        <w:t>более</w:t>
      </w:r>
      <w:r>
        <w:rPr>
          <w:spacing w:val="21"/>
          <w:sz w:val="24"/>
          <w:szCs w:val="24"/>
          <w:lang w:eastAsia="en-US"/>
        </w:rPr>
        <w:t xml:space="preserve"> </w:t>
      </w:r>
      <w:r>
        <w:rPr>
          <w:sz w:val="24"/>
          <w:szCs w:val="24"/>
          <w:lang w:eastAsia="en-US"/>
        </w:rPr>
        <w:t>глубоко,</w:t>
      </w:r>
      <w:r>
        <w:rPr>
          <w:spacing w:val="21"/>
          <w:sz w:val="24"/>
          <w:szCs w:val="24"/>
          <w:lang w:eastAsia="en-US"/>
        </w:rPr>
        <w:t xml:space="preserve"> </w:t>
      </w:r>
      <w:r>
        <w:rPr>
          <w:sz w:val="24"/>
          <w:szCs w:val="24"/>
          <w:lang w:eastAsia="en-US"/>
        </w:rPr>
        <w:t>то</w:t>
      </w:r>
      <w:r>
        <w:rPr>
          <w:spacing w:val="22"/>
          <w:sz w:val="24"/>
          <w:szCs w:val="24"/>
          <w:lang w:eastAsia="en-US"/>
        </w:rPr>
        <w:t xml:space="preserve"> </w:t>
      </w:r>
      <w:r>
        <w:rPr>
          <w:spacing w:val="-1"/>
          <w:sz w:val="24"/>
          <w:szCs w:val="24"/>
          <w:lang w:eastAsia="en-US"/>
        </w:rPr>
        <w:t>выясняется,</w:t>
      </w:r>
      <w:r>
        <w:rPr>
          <w:spacing w:val="22"/>
          <w:sz w:val="24"/>
          <w:szCs w:val="24"/>
          <w:lang w:eastAsia="en-US"/>
        </w:rPr>
        <w:t xml:space="preserve"> </w:t>
      </w:r>
      <w:r>
        <w:rPr>
          <w:sz w:val="24"/>
          <w:szCs w:val="24"/>
          <w:lang w:eastAsia="en-US"/>
        </w:rPr>
        <w:t>что</w:t>
      </w:r>
      <w:r>
        <w:rPr>
          <w:spacing w:val="22"/>
          <w:sz w:val="24"/>
          <w:szCs w:val="24"/>
          <w:lang w:eastAsia="en-US"/>
        </w:rPr>
        <w:t xml:space="preserve"> </w:t>
      </w:r>
      <w:r>
        <w:rPr>
          <w:sz w:val="24"/>
          <w:szCs w:val="24"/>
          <w:lang w:eastAsia="en-US"/>
        </w:rPr>
        <w:t>в</w:t>
      </w:r>
      <w:r>
        <w:rPr>
          <w:spacing w:val="22"/>
          <w:sz w:val="24"/>
          <w:szCs w:val="24"/>
          <w:lang w:eastAsia="en-US"/>
        </w:rPr>
        <w:t xml:space="preserve"> </w:t>
      </w:r>
      <w:r>
        <w:rPr>
          <w:spacing w:val="-1"/>
          <w:sz w:val="24"/>
          <w:szCs w:val="24"/>
          <w:lang w:val="en-US" w:eastAsia="en-US"/>
        </w:rPr>
        <w:t>ADO</w:t>
      </w:r>
      <w:r>
        <w:rPr>
          <w:spacing w:val="22"/>
          <w:sz w:val="24"/>
          <w:szCs w:val="24"/>
          <w:lang w:eastAsia="en-US"/>
        </w:rPr>
        <w:t xml:space="preserve"> </w:t>
      </w:r>
      <w:r>
        <w:rPr>
          <w:spacing w:val="-1"/>
          <w:sz w:val="24"/>
          <w:szCs w:val="24"/>
          <w:lang w:eastAsia="en-US"/>
        </w:rPr>
        <w:t>.</w:t>
      </w:r>
      <w:r>
        <w:rPr>
          <w:spacing w:val="-1"/>
          <w:sz w:val="24"/>
          <w:szCs w:val="24"/>
          <w:lang w:val="en-US" w:eastAsia="en-US"/>
        </w:rPr>
        <w:t>NET</w:t>
      </w:r>
      <w:r>
        <w:rPr>
          <w:spacing w:val="24"/>
          <w:sz w:val="24"/>
          <w:szCs w:val="24"/>
          <w:lang w:eastAsia="en-US"/>
        </w:rPr>
        <w:t xml:space="preserve"> </w:t>
      </w:r>
      <w:r>
        <w:rPr>
          <w:spacing w:val="-1"/>
          <w:sz w:val="24"/>
          <w:szCs w:val="24"/>
          <w:lang w:eastAsia="en-US"/>
        </w:rPr>
        <w:t>есть</w:t>
      </w:r>
      <w:r>
        <w:rPr>
          <w:spacing w:val="22"/>
          <w:sz w:val="24"/>
          <w:szCs w:val="24"/>
          <w:lang w:eastAsia="en-US"/>
        </w:rPr>
        <w:t xml:space="preserve"> </w:t>
      </w:r>
      <w:r>
        <w:rPr>
          <w:sz w:val="24"/>
          <w:szCs w:val="24"/>
          <w:lang w:eastAsia="en-US"/>
        </w:rPr>
        <w:t>специализированный</w:t>
      </w:r>
      <w:r>
        <w:rPr>
          <w:spacing w:val="24"/>
          <w:sz w:val="24"/>
          <w:szCs w:val="24"/>
          <w:lang w:eastAsia="en-US"/>
        </w:rPr>
        <w:t xml:space="preserve"> </w:t>
      </w:r>
      <w:r>
        <w:rPr>
          <w:spacing w:val="-1"/>
          <w:sz w:val="24"/>
          <w:szCs w:val="24"/>
          <w:lang w:eastAsia="en-US"/>
        </w:rPr>
        <w:t>объект</w:t>
      </w:r>
      <w:r>
        <w:rPr>
          <w:spacing w:val="16"/>
          <w:sz w:val="24"/>
          <w:szCs w:val="24"/>
          <w:lang w:eastAsia="en-US"/>
        </w:rPr>
        <w:t xml:space="preserve"> </w:t>
      </w:r>
      <w:r>
        <w:rPr>
          <w:sz w:val="24"/>
          <w:szCs w:val="24"/>
          <w:lang w:eastAsia="en-US"/>
        </w:rPr>
        <w:t>для</w:t>
      </w:r>
      <w:r>
        <w:rPr>
          <w:spacing w:val="17"/>
          <w:sz w:val="24"/>
          <w:szCs w:val="24"/>
          <w:lang w:eastAsia="en-US"/>
        </w:rPr>
        <w:t xml:space="preserve"> </w:t>
      </w:r>
      <w:r>
        <w:rPr>
          <w:sz w:val="24"/>
          <w:szCs w:val="24"/>
          <w:lang w:eastAsia="en-US"/>
        </w:rPr>
        <w:t>выполнения</w:t>
      </w:r>
      <w:r>
        <w:rPr>
          <w:spacing w:val="17"/>
          <w:sz w:val="24"/>
          <w:szCs w:val="24"/>
          <w:lang w:eastAsia="en-US"/>
        </w:rPr>
        <w:t xml:space="preserve"> </w:t>
      </w:r>
      <w:r>
        <w:rPr>
          <w:sz w:val="24"/>
          <w:szCs w:val="24"/>
          <w:lang w:eastAsia="en-US"/>
        </w:rPr>
        <w:t>запросов,</w:t>
      </w:r>
      <w:r>
        <w:rPr>
          <w:spacing w:val="15"/>
          <w:sz w:val="24"/>
          <w:szCs w:val="24"/>
          <w:lang w:eastAsia="en-US"/>
        </w:rPr>
        <w:t xml:space="preserve"> </w:t>
      </w:r>
      <w:r>
        <w:rPr>
          <w:sz w:val="24"/>
          <w:szCs w:val="24"/>
          <w:lang w:eastAsia="en-US"/>
        </w:rPr>
        <w:t>называемый</w:t>
      </w:r>
      <w:r>
        <w:rPr>
          <w:spacing w:val="18"/>
          <w:sz w:val="24"/>
          <w:szCs w:val="24"/>
          <w:lang w:eastAsia="en-US"/>
        </w:rPr>
        <w:t xml:space="preserve"> </w:t>
      </w:r>
      <w:r>
        <w:rPr>
          <w:rFonts w:cs="Arial Narrow"/>
          <w:spacing w:val="-1"/>
          <w:sz w:val="24"/>
          <w:szCs w:val="24"/>
          <w:lang w:val="en-US" w:eastAsia="en-US"/>
        </w:rPr>
        <w:t>Command</w:t>
      </w:r>
      <w:r>
        <w:rPr>
          <w:spacing w:val="-1"/>
          <w:sz w:val="24"/>
          <w:szCs w:val="24"/>
          <w:lang w:eastAsia="en-US"/>
        </w:rPr>
        <w:t>.</w:t>
      </w:r>
      <w:r>
        <w:rPr>
          <w:spacing w:val="16"/>
          <w:sz w:val="24"/>
          <w:szCs w:val="24"/>
          <w:lang w:eastAsia="en-US"/>
        </w:rPr>
        <w:t xml:space="preserve"> </w:t>
      </w:r>
      <w:r>
        <w:rPr>
          <w:sz w:val="24"/>
          <w:szCs w:val="24"/>
          <w:lang w:eastAsia="en-US"/>
        </w:rPr>
        <w:t>Под</w:t>
      </w:r>
      <w:r>
        <w:rPr>
          <w:spacing w:val="17"/>
          <w:sz w:val="24"/>
          <w:szCs w:val="24"/>
          <w:lang w:eastAsia="en-US"/>
        </w:rPr>
        <w:t xml:space="preserve"> </w:t>
      </w:r>
      <w:r>
        <w:rPr>
          <w:sz w:val="24"/>
          <w:szCs w:val="24"/>
          <w:lang w:eastAsia="en-US"/>
        </w:rPr>
        <w:t>запросами</w:t>
      </w:r>
      <w:r>
        <w:rPr>
          <w:spacing w:val="17"/>
          <w:sz w:val="24"/>
          <w:szCs w:val="24"/>
          <w:lang w:eastAsia="en-US"/>
        </w:rPr>
        <w:t xml:space="preserve"> </w:t>
      </w:r>
      <w:r>
        <w:rPr>
          <w:spacing w:val="-1"/>
          <w:sz w:val="24"/>
          <w:szCs w:val="24"/>
          <w:lang w:eastAsia="en-US"/>
        </w:rPr>
        <w:t>понимается</w:t>
      </w:r>
      <w:r>
        <w:rPr>
          <w:spacing w:val="23"/>
          <w:sz w:val="24"/>
          <w:szCs w:val="24"/>
          <w:lang w:eastAsia="en-US"/>
        </w:rPr>
        <w:t xml:space="preserve"> </w:t>
      </w:r>
      <w:r>
        <w:rPr>
          <w:sz w:val="24"/>
          <w:szCs w:val="24"/>
          <w:lang w:eastAsia="en-US"/>
        </w:rPr>
        <w:t>выполнение</w:t>
      </w:r>
      <w:r>
        <w:rPr>
          <w:spacing w:val="24"/>
          <w:sz w:val="24"/>
          <w:szCs w:val="24"/>
          <w:lang w:eastAsia="en-US"/>
        </w:rPr>
        <w:t xml:space="preserve"> </w:t>
      </w:r>
      <w:r>
        <w:rPr>
          <w:sz w:val="24"/>
          <w:szCs w:val="24"/>
          <w:lang w:val="en-US" w:eastAsia="en-US"/>
        </w:rPr>
        <w:t>SQL</w:t>
      </w:r>
      <w:r>
        <w:rPr>
          <w:sz w:val="24"/>
          <w:szCs w:val="24"/>
          <w:lang w:eastAsia="en-US"/>
        </w:rPr>
        <w:t>-конструкций</w:t>
      </w:r>
      <w:r>
        <w:rPr>
          <w:spacing w:val="25"/>
          <w:sz w:val="24"/>
          <w:szCs w:val="24"/>
          <w:lang w:eastAsia="en-US"/>
        </w:rPr>
        <w:t xml:space="preserve"> </w:t>
      </w:r>
      <w:r>
        <w:rPr>
          <w:sz w:val="24"/>
          <w:szCs w:val="24"/>
          <w:lang w:eastAsia="en-US"/>
        </w:rPr>
        <w:t>или</w:t>
      </w:r>
      <w:r>
        <w:rPr>
          <w:spacing w:val="24"/>
          <w:sz w:val="24"/>
          <w:szCs w:val="24"/>
          <w:lang w:eastAsia="en-US"/>
        </w:rPr>
        <w:t xml:space="preserve"> </w:t>
      </w:r>
      <w:r>
        <w:rPr>
          <w:spacing w:val="-1"/>
          <w:sz w:val="24"/>
          <w:szCs w:val="24"/>
          <w:lang w:eastAsia="en-US"/>
        </w:rPr>
        <w:t>запуск</w:t>
      </w:r>
      <w:r>
        <w:rPr>
          <w:spacing w:val="25"/>
          <w:sz w:val="24"/>
          <w:szCs w:val="24"/>
          <w:lang w:eastAsia="en-US"/>
        </w:rPr>
        <w:t xml:space="preserve"> </w:t>
      </w:r>
      <w:r>
        <w:rPr>
          <w:sz w:val="24"/>
          <w:szCs w:val="24"/>
          <w:lang w:eastAsia="en-US"/>
        </w:rPr>
        <w:t>хранимых</w:t>
      </w:r>
      <w:r>
        <w:rPr>
          <w:spacing w:val="25"/>
          <w:sz w:val="24"/>
          <w:szCs w:val="24"/>
          <w:lang w:eastAsia="en-US"/>
        </w:rPr>
        <w:t xml:space="preserve"> </w:t>
      </w:r>
      <w:r>
        <w:rPr>
          <w:sz w:val="24"/>
          <w:szCs w:val="24"/>
          <w:lang w:eastAsia="en-US"/>
        </w:rPr>
        <w:t>процедур.</w:t>
      </w:r>
      <w:r>
        <w:rPr>
          <w:spacing w:val="21"/>
          <w:sz w:val="24"/>
          <w:szCs w:val="24"/>
          <w:lang w:eastAsia="en-US"/>
        </w:rPr>
        <w:t xml:space="preserve"> </w:t>
      </w:r>
      <w:r>
        <w:rPr>
          <w:sz w:val="24"/>
          <w:szCs w:val="24"/>
          <w:lang w:eastAsia="en-US"/>
        </w:rPr>
        <w:t>Этот</w:t>
      </w:r>
      <w:r>
        <w:rPr>
          <w:spacing w:val="24"/>
          <w:sz w:val="24"/>
          <w:szCs w:val="24"/>
          <w:lang w:eastAsia="en-US"/>
        </w:rPr>
        <w:t xml:space="preserve"> </w:t>
      </w:r>
      <w:r>
        <w:rPr>
          <w:spacing w:val="-1"/>
          <w:sz w:val="24"/>
          <w:szCs w:val="24"/>
          <w:lang w:eastAsia="en-US"/>
        </w:rPr>
        <w:t>объект</w:t>
      </w:r>
      <w:r>
        <w:rPr>
          <w:spacing w:val="23"/>
          <w:w w:val="99"/>
          <w:sz w:val="24"/>
          <w:szCs w:val="24"/>
          <w:lang w:eastAsia="en-US"/>
        </w:rPr>
        <w:t xml:space="preserve"> </w:t>
      </w:r>
      <w:r>
        <w:rPr>
          <w:sz w:val="24"/>
          <w:szCs w:val="24"/>
          <w:lang w:eastAsia="en-US"/>
        </w:rPr>
        <w:t>среда</w:t>
      </w:r>
      <w:r>
        <w:rPr>
          <w:spacing w:val="25"/>
          <w:sz w:val="24"/>
          <w:szCs w:val="24"/>
          <w:lang w:eastAsia="en-US"/>
        </w:rPr>
        <w:t xml:space="preserve"> </w:t>
      </w:r>
      <w:r>
        <w:rPr>
          <w:spacing w:val="-1"/>
          <w:sz w:val="24"/>
          <w:szCs w:val="24"/>
          <w:lang w:eastAsia="en-US"/>
        </w:rPr>
        <w:t>создает</w:t>
      </w:r>
      <w:r>
        <w:rPr>
          <w:spacing w:val="27"/>
          <w:sz w:val="24"/>
          <w:szCs w:val="24"/>
          <w:lang w:eastAsia="en-US"/>
        </w:rPr>
        <w:t xml:space="preserve"> </w:t>
      </w:r>
      <w:r>
        <w:rPr>
          <w:sz w:val="24"/>
          <w:szCs w:val="24"/>
          <w:lang w:eastAsia="en-US"/>
        </w:rPr>
        <w:t>неявным</w:t>
      </w:r>
      <w:r>
        <w:rPr>
          <w:spacing w:val="27"/>
          <w:sz w:val="24"/>
          <w:szCs w:val="24"/>
          <w:lang w:eastAsia="en-US"/>
        </w:rPr>
        <w:t xml:space="preserve"> </w:t>
      </w:r>
      <w:r>
        <w:rPr>
          <w:sz w:val="24"/>
          <w:szCs w:val="24"/>
          <w:lang w:eastAsia="en-US"/>
        </w:rPr>
        <w:t>образом</w:t>
      </w:r>
      <w:r>
        <w:rPr>
          <w:spacing w:val="26"/>
          <w:sz w:val="24"/>
          <w:szCs w:val="24"/>
          <w:lang w:eastAsia="en-US"/>
        </w:rPr>
        <w:t xml:space="preserve"> </w:t>
      </w:r>
      <w:r>
        <w:rPr>
          <w:sz w:val="24"/>
          <w:szCs w:val="24"/>
          <w:lang w:eastAsia="en-US"/>
        </w:rPr>
        <w:t>в</w:t>
      </w:r>
      <w:r>
        <w:rPr>
          <w:spacing w:val="26"/>
          <w:sz w:val="24"/>
          <w:szCs w:val="24"/>
          <w:lang w:eastAsia="en-US"/>
        </w:rPr>
        <w:t xml:space="preserve"> </w:t>
      </w:r>
      <w:r>
        <w:rPr>
          <w:sz w:val="24"/>
          <w:szCs w:val="24"/>
          <w:lang w:eastAsia="en-US"/>
        </w:rPr>
        <w:t>методе</w:t>
      </w:r>
      <w:r>
        <w:rPr>
          <w:spacing w:val="26"/>
          <w:sz w:val="24"/>
          <w:szCs w:val="24"/>
          <w:lang w:eastAsia="en-US"/>
        </w:rPr>
        <w:t xml:space="preserve"> </w:t>
      </w:r>
      <w:proofErr w:type="spellStart"/>
      <w:r>
        <w:rPr>
          <w:rFonts w:cs="Arial Narrow"/>
          <w:spacing w:val="-1"/>
          <w:sz w:val="24"/>
          <w:szCs w:val="24"/>
          <w:lang w:val="en-US" w:eastAsia="en-US"/>
        </w:rPr>
        <w:t>InitializeComponent</w:t>
      </w:r>
      <w:proofErr w:type="spellEnd"/>
      <w:r>
        <w:rPr>
          <w:spacing w:val="-1"/>
          <w:sz w:val="24"/>
          <w:szCs w:val="24"/>
          <w:lang w:eastAsia="en-US"/>
        </w:rPr>
        <w:t>.</w:t>
      </w:r>
      <w:r>
        <w:rPr>
          <w:spacing w:val="26"/>
          <w:sz w:val="24"/>
          <w:szCs w:val="24"/>
          <w:lang w:eastAsia="en-US"/>
        </w:rPr>
        <w:t xml:space="preserve"> </w:t>
      </w:r>
      <w:r>
        <w:rPr>
          <w:sz w:val="24"/>
          <w:szCs w:val="24"/>
          <w:lang w:eastAsia="en-US"/>
        </w:rPr>
        <w:t>Данный</w:t>
      </w:r>
      <w:r>
        <w:rPr>
          <w:spacing w:val="27"/>
          <w:sz w:val="24"/>
          <w:szCs w:val="24"/>
          <w:lang w:eastAsia="en-US"/>
        </w:rPr>
        <w:t xml:space="preserve"> </w:t>
      </w:r>
      <w:r>
        <w:rPr>
          <w:spacing w:val="-1"/>
          <w:sz w:val="24"/>
          <w:szCs w:val="24"/>
          <w:lang w:eastAsia="en-US"/>
        </w:rPr>
        <w:t>объект</w:t>
      </w:r>
      <w:r>
        <w:rPr>
          <w:spacing w:val="27"/>
          <w:sz w:val="24"/>
          <w:szCs w:val="24"/>
          <w:lang w:eastAsia="en-US"/>
        </w:rPr>
        <w:t xml:space="preserve"> </w:t>
      </w:r>
      <w:r>
        <w:rPr>
          <w:sz w:val="24"/>
          <w:szCs w:val="24"/>
          <w:lang w:eastAsia="en-US"/>
        </w:rPr>
        <w:t>об</w:t>
      </w:r>
      <w:r>
        <w:rPr>
          <w:spacing w:val="-1"/>
          <w:sz w:val="24"/>
          <w:szCs w:val="24"/>
          <w:lang w:eastAsia="en-US"/>
        </w:rPr>
        <w:t>ладает</w:t>
      </w:r>
      <w:r>
        <w:rPr>
          <w:spacing w:val="-3"/>
          <w:sz w:val="24"/>
          <w:szCs w:val="24"/>
          <w:lang w:eastAsia="en-US"/>
        </w:rPr>
        <w:t xml:space="preserve"> </w:t>
      </w:r>
      <w:r>
        <w:rPr>
          <w:sz w:val="24"/>
          <w:szCs w:val="24"/>
          <w:lang w:eastAsia="en-US"/>
        </w:rPr>
        <w:t>следующими</w:t>
      </w:r>
      <w:r>
        <w:rPr>
          <w:spacing w:val="-4"/>
          <w:sz w:val="24"/>
          <w:szCs w:val="24"/>
          <w:lang w:eastAsia="en-US"/>
        </w:rPr>
        <w:t xml:space="preserve"> </w:t>
      </w:r>
      <w:r>
        <w:rPr>
          <w:spacing w:val="-1"/>
          <w:sz w:val="24"/>
          <w:szCs w:val="24"/>
          <w:lang w:eastAsia="en-US"/>
        </w:rPr>
        <w:t>свойствами.</w:t>
      </w:r>
    </w:p>
    <w:p w14:paraId="621ACD57" w14:textId="74A49C7C" w:rsidR="007947A0" w:rsidRDefault="007947A0" w:rsidP="007947A0">
      <w:pPr>
        <w:widowControl w:val="0"/>
        <w:ind w:left="113" w:right="107" w:firstLine="709"/>
        <w:jc w:val="both"/>
      </w:pPr>
      <w:r>
        <w:rPr>
          <w:rFonts w:eastAsia="Arial Narrow" w:cs="Arial Narrow"/>
          <w:sz w:val="24"/>
          <w:szCs w:val="24"/>
          <w:lang w:val="en-US" w:eastAsia="en-US"/>
        </w:rPr>
        <w:t>Connection</w:t>
      </w:r>
      <w:r>
        <w:rPr>
          <w:rFonts w:eastAsia="Arial Narrow" w:cs="Arial Narrow"/>
          <w:spacing w:val="31"/>
          <w:sz w:val="24"/>
          <w:szCs w:val="24"/>
          <w:lang w:eastAsia="en-US"/>
        </w:rPr>
        <w:t xml:space="preserve"> </w:t>
      </w:r>
      <w:r>
        <w:rPr>
          <w:sz w:val="24"/>
          <w:szCs w:val="24"/>
          <w:lang w:eastAsia="en-US"/>
        </w:rPr>
        <w:t>–</w:t>
      </w:r>
      <w:r>
        <w:rPr>
          <w:spacing w:val="24"/>
          <w:sz w:val="24"/>
          <w:szCs w:val="24"/>
          <w:lang w:eastAsia="en-US"/>
        </w:rPr>
        <w:t xml:space="preserve"> </w:t>
      </w:r>
      <w:r>
        <w:rPr>
          <w:sz w:val="24"/>
          <w:szCs w:val="24"/>
          <w:lang w:eastAsia="en-US"/>
        </w:rPr>
        <w:t>подключение</w:t>
      </w:r>
      <w:r>
        <w:rPr>
          <w:spacing w:val="24"/>
          <w:sz w:val="24"/>
          <w:szCs w:val="24"/>
          <w:lang w:eastAsia="en-US"/>
        </w:rPr>
        <w:t xml:space="preserve"> </w:t>
      </w:r>
      <w:r>
        <w:rPr>
          <w:sz w:val="24"/>
          <w:szCs w:val="24"/>
          <w:lang w:eastAsia="en-US"/>
        </w:rPr>
        <w:t>к</w:t>
      </w:r>
      <w:r>
        <w:rPr>
          <w:spacing w:val="25"/>
          <w:sz w:val="24"/>
          <w:szCs w:val="24"/>
          <w:lang w:eastAsia="en-US"/>
        </w:rPr>
        <w:t xml:space="preserve"> </w:t>
      </w:r>
      <w:r>
        <w:rPr>
          <w:spacing w:val="-1"/>
          <w:sz w:val="24"/>
          <w:szCs w:val="24"/>
          <w:lang w:eastAsia="en-US"/>
        </w:rPr>
        <w:t>базе</w:t>
      </w:r>
      <w:r>
        <w:rPr>
          <w:spacing w:val="24"/>
          <w:sz w:val="24"/>
          <w:szCs w:val="24"/>
          <w:lang w:eastAsia="en-US"/>
        </w:rPr>
        <w:t xml:space="preserve"> </w:t>
      </w:r>
      <w:r>
        <w:rPr>
          <w:sz w:val="24"/>
          <w:szCs w:val="24"/>
          <w:lang w:eastAsia="en-US"/>
        </w:rPr>
        <w:t>данных.</w:t>
      </w:r>
      <w:r>
        <w:rPr>
          <w:spacing w:val="23"/>
          <w:sz w:val="24"/>
          <w:szCs w:val="24"/>
          <w:lang w:eastAsia="en-US"/>
        </w:rPr>
        <w:t xml:space="preserve"> </w:t>
      </w:r>
      <w:r>
        <w:rPr>
          <w:sz w:val="24"/>
          <w:szCs w:val="24"/>
          <w:lang w:eastAsia="en-US"/>
        </w:rPr>
        <w:t>Можно</w:t>
      </w:r>
      <w:r>
        <w:rPr>
          <w:spacing w:val="24"/>
          <w:sz w:val="24"/>
          <w:szCs w:val="24"/>
          <w:lang w:eastAsia="en-US"/>
        </w:rPr>
        <w:t xml:space="preserve"> </w:t>
      </w:r>
      <w:r>
        <w:rPr>
          <w:sz w:val="24"/>
          <w:szCs w:val="24"/>
          <w:lang w:eastAsia="en-US"/>
        </w:rPr>
        <w:t>использовать</w:t>
      </w:r>
      <w:r>
        <w:rPr>
          <w:spacing w:val="25"/>
          <w:sz w:val="24"/>
          <w:szCs w:val="24"/>
          <w:lang w:eastAsia="en-US"/>
        </w:rPr>
        <w:t xml:space="preserve"> </w:t>
      </w:r>
      <w:r>
        <w:rPr>
          <w:spacing w:val="-1"/>
          <w:sz w:val="24"/>
          <w:szCs w:val="24"/>
          <w:lang w:eastAsia="en-US"/>
        </w:rPr>
        <w:t>как</w:t>
      </w:r>
      <w:r>
        <w:rPr>
          <w:spacing w:val="25"/>
          <w:sz w:val="24"/>
          <w:szCs w:val="24"/>
          <w:lang w:eastAsia="en-US"/>
        </w:rPr>
        <w:t xml:space="preserve"> </w:t>
      </w:r>
      <w:r>
        <w:rPr>
          <w:spacing w:val="-1"/>
          <w:sz w:val="24"/>
          <w:szCs w:val="24"/>
          <w:lang w:eastAsia="en-US"/>
        </w:rPr>
        <w:t>существующее</w:t>
      </w:r>
      <w:r>
        <w:rPr>
          <w:spacing w:val="-2"/>
          <w:sz w:val="24"/>
          <w:szCs w:val="24"/>
          <w:lang w:eastAsia="en-US"/>
        </w:rPr>
        <w:t xml:space="preserve"> </w:t>
      </w:r>
      <w:r>
        <w:rPr>
          <w:sz w:val="24"/>
          <w:szCs w:val="24"/>
          <w:lang w:eastAsia="en-US"/>
        </w:rPr>
        <w:t>подключение,</w:t>
      </w:r>
      <w:r>
        <w:rPr>
          <w:spacing w:val="-2"/>
          <w:sz w:val="24"/>
          <w:szCs w:val="24"/>
          <w:lang w:eastAsia="en-US"/>
        </w:rPr>
        <w:t xml:space="preserve"> </w:t>
      </w:r>
      <w:r>
        <w:rPr>
          <w:spacing w:val="-1"/>
          <w:sz w:val="24"/>
          <w:szCs w:val="24"/>
          <w:lang w:eastAsia="en-US"/>
        </w:rPr>
        <w:t xml:space="preserve">так </w:t>
      </w:r>
      <w:r>
        <w:rPr>
          <w:sz w:val="24"/>
          <w:szCs w:val="24"/>
          <w:lang w:eastAsia="en-US"/>
        </w:rPr>
        <w:t>и</w:t>
      </w:r>
      <w:r>
        <w:rPr>
          <w:spacing w:val="-2"/>
          <w:sz w:val="24"/>
          <w:szCs w:val="24"/>
          <w:lang w:eastAsia="en-US"/>
        </w:rPr>
        <w:t xml:space="preserve"> </w:t>
      </w:r>
      <w:r>
        <w:rPr>
          <w:sz w:val="24"/>
          <w:szCs w:val="24"/>
          <w:lang w:eastAsia="en-US"/>
        </w:rPr>
        <w:t>создавать</w:t>
      </w:r>
      <w:r>
        <w:rPr>
          <w:spacing w:val="-2"/>
          <w:sz w:val="24"/>
          <w:szCs w:val="24"/>
          <w:lang w:eastAsia="en-US"/>
        </w:rPr>
        <w:t xml:space="preserve"> </w:t>
      </w:r>
      <w:r>
        <w:rPr>
          <w:spacing w:val="-1"/>
          <w:sz w:val="24"/>
          <w:szCs w:val="24"/>
          <w:lang w:eastAsia="en-US"/>
        </w:rPr>
        <w:t>новое.</w:t>
      </w:r>
    </w:p>
    <w:p w14:paraId="39446E5A" w14:textId="77777777" w:rsidR="007947A0" w:rsidRDefault="007947A0" w:rsidP="007947A0">
      <w:pPr>
        <w:widowControl w:val="0"/>
        <w:ind w:left="113" w:right="106" w:firstLine="709"/>
        <w:jc w:val="both"/>
      </w:pPr>
      <w:proofErr w:type="spellStart"/>
      <w:r>
        <w:rPr>
          <w:rFonts w:eastAsia="Arial Narrow" w:cs="Arial Narrow"/>
          <w:spacing w:val="-1"/>
          <w:sz w:val="24"/>
          <w:szCs w:val="24"/>
          <w:lang w:val="en-US" w:eastAsia="en-US"/>
        </w:rPr>
        <w:t>CommandType</w:t>
      </w:r>
      <w:proofErr w:type="spellEnd"/>
      <w:r>
        <w:rPr>
          <w:rFonts w:eastAsia="Arial Narrow" w:cs="Arial Narrow"/>
          <w:spacing w:val="6"/>
          <w:sz w:val="24"/>
          <w:szCs w:val="24"/>
          <w:lang w:eastAsia="en-US"/>
        </w:rPr>
        <w:t xml:space="preserve"> </w:t>
      </w:r>
      <w:r>
        <w:rPr>
          <w:sz w:val="24"/>
          <w:szCs w:val="24"/>
          <w:lang w:eastAsia="en-US"/>
        </w:rPr>
        <w:t>– тип</w:t>
      </w:r>
      <w:r>
        <w:rPr>
          <w:spacing w:val="1"/>
          <w:sz w:val="24"/>
          <w:szCs w:val="24"/>
          <w:lang w:eastAsia="en-US"/>
        </w:rPr>
        <w:t xml:space="preserve"> </w:t>
      </w:r>
      <w:r>
        <w:rPr>
          <w:sz w:val="24"/>
          <w:szCs w:val="24"/>
          <w:lang w:eastAsia="en-US"/>
        </w:rPr>
        <w:t>команды</w:t>
      </w:r>
      <w:r>
        <w:rPr>
          <w:spacing w:val="1"/>
          <w:sz w:val="24"/>
          <w:szCs w:val="24"/>
          <w:lang w:eastAsia="en-US"/>
        </w:rPr>
        <w:t xml:space="preserve"> </w:t>
      </w:r>
      <w:r>
        <w:rPr>
          <w:sz w:val="24"/>
          <w:szCs w:val="24"/>
          <w:lang w:eastAsia="en-US"/>
        </w:rPr>
        <w:t>(запроса),</w:t>
      </w:r>
      <w:r>
        <w:rPr>
          <w:spacing w:val="1"/>
          <w:sz w:val="24"/>
          <w:szCs w:val="24"/>
          <w:lang w:eastAsia="en-US"/>
        </w:rPr>
        <w:t xml:space="preserve"> </w:t>
      </w:r>
      <w:r>
        <w:rPr>
          <w:sz w:val="24"/>
          <w:szCs w:val="24"/>
          <w:lang w:eastAsia="en-US"/>
        </w:rPr>
        <w:t>который</w:t>
      </w:r>
      <w:r>
        <w:rPr>
          <w:spacing w:val="-1"/>
          <w:sz w:val="24"/>
          <w:szCs w:val="24"/>
          <w:lang w:eastAsia="en-US"/>
        </w:rPr>
        <w:t xml:space="preserve"> </w:t>
      </w:r>
      <w:r>
        <w:rPr>
          <w:sz w:val="24"/>
          <w:szCs w:val="24"/>
          <w:lang w:eastAsia="en-US"/>
        </w:rPr>
        <w:t>будет направляться</w:t>
      </w:r>
      <w:r>
        <w:rPr>
          <w:spacing w:val="2"/>
          <w:sz w:val="24"/>
          <w:szCs w:val="24"/>
          <w:lang w:eastAsia="en-US"/>
        </w:rPr>
        <w:t xml:space="preserve"> </w:t>
      </w:r>
      <w:r>
        <w:rPr>
          <w:sz w:val="24"/>
          <w:szCs w:val="24"/>
          <w:lang w:eastAsia="en-US"/>
        </w:rPr>
        <w:t xml:space="preserve">к </w:t>
      </w:r>
      <w:r>
        <w:rPr>
          <w:spacing w:val="1"/>
          <w:sz w:val="24"/>
          <w:szCs w:val="24"/>
          <w:lang w:eastAsia="en-US"/>
        </w:rPr>
        <w:t>базе</w:t>
      </w:r>
      <w:r>
        <w:rPr>
          <w:spacing w:val="25"/>
          <w:w w:val="99"/>
          <w:sz w:val="24"/>
          <w:szCs w:val="24"/>
          <w:lang w:eastAsia="en-US"/>
        </w:rPr>
        <w:t xml:space="preserve"> </w:t>
      </w:r>
      <w:r>
        <w:rPr>
          <w:sz w:val="24"/>
          <w:szCs w:val="24"/>
          <w:lang w:eastAsia="en-US"/>
        </w:rPr>
        <w:t>данных.</w:t>
      </w:r>
      <w:r>
        <w:rPr>
          <w:spacing w:val="-5"/>
          <w:sz w:val="24"/>
          <w:szCs w:val="24"/>
          <w:lang w:eastAsia="en-US"/>
        </w:rPr>
        <w:t xml:space="preserve"> </w:t>
      </w:r>
      <w:proofErr w:type="spellStart"/>
      <w:r>
        <w:rPr>
          <w:sz w:val="24"/>
          <w:szCs w:val="24"/>
          <w:lang w:val="en-US" w:eastAsia="en-US"/>
        </w:rPr>
        <w:t>Возможны</w:t>
      </w:r>
      <w:proofErr w:type="spellEnd"/>
      <w:r>
        <w:rPr>
          <w:spacing w:val="-3"/>
          <w:sz w:val="24"/>
          <w:szCs w:val="24"/>
          <w:lang w:val="en-US" w:eastAsia="en-US"/>
        </w:rPr>
        <w:t xml:space="preserve"> </w:t>
      </w:r>
      <w:proofErr w:type="spellStart"/>
      <w:r>
        <w:rPr>
          <w:sz w:val="24"/>
          <w:szCs w:val="24"/>
          <w:lang w:val="en-US" w:eastAsia="en-US"/>
        </w:rPr>
        <w:t>следующие</w:t>
      </w:r>
      <w:proofErr w:type="spellEnd"/>
      <w:r>
        <w:rPr>
          <w:spacing w:val="-4"/>
          <w:sz w:val="24"/>
          <w:szCs w:val="24"/>
          <w:lang w:val="en-US" w:eastAsia="en-US"/>
        </w:rPr>
        <w:t xml:space="preserve"> </w:t>
      </w:r>
      <w:proofErr w:type="spellStart"/>
      <w:r>
        <w:rPr>
          <w:sz w:val="24"/>
          <w:szCs w:val="24"/>
          <w:lang w:val="en-US" w:eastAsia="en-US"/>
        </w:rPr>
        <w:t>значения</w:t>
      </w:r>
      <w:proofErr w:type="spellEnd"/>
      <w:r>
        <w:rPr>
          <w:sz w:val="24"/>
          <w:szCs w:val="24"/>
          <w:lang w:val="en-US" w:eastAsia="en-US"/>
        </w:rPr>
        <w:t>:</w:t>
      </w:r>
    </w:p>
    <w:p w14:paraId="114A542E" w14:textId="77777777" w:rsidR="007947A0" w:rsidRDefault="007947A0" w:rsidP="007947A0">
      <w:pPr>
        <w:widowControl w:val="0"/>
        <w:numPr>
          <w:ilvl w:val="3"/>
          <w:numId w:val="3"/>
        </w:numPr>
        <w:tabs>
          <w:tab w:val="left" w:pos="824"/>
        </w:tabs>
        <w:ind w:right="106"/>
        <w:jc w:val="both"/>
      </w:pPr>
      <w:r>
        <w:rPr>
          <w:rFonts w:cs="Arial Narrow"/>
          <w:spacing w:val="-1"/>
          <w:sz w:val="24"/>
          <w:szCs w:val="24"/>
          <w:lang w:val="en-US" w:eastAsia="en-US"/>
        </w:rPr>
        <w:t>Text</w:t>
      </w:r>
      <w:r>
        <w:rPr>
          <w:spacing w:val="-1"/>
          <w:sz w:val="24"/>
          <w:szCs w:val="24"/>
          <w:lang w:eastAsia="en-US"/>
        </w:rPr>
        <w:t>.</w:t>
      </w:r>
      <w:r>
        <w:rPr>
          <w:spacing w:val="4"/>
          <w:sz w:val="24"/>
          <w:szCs w:val="24"/>
          <w:lang w:eastAsia="en-US"/>
        </w:rPr>
        <w:t xml:space="preserve"> </w:t>
      </w:r>
      <w:r>
        <w:rPr>
          <w:sz w:val="24"/>
          <w:szCs w:val="24"/>
          <w:lang w:eastAsia="en-US"/>
        </w:rPr>
        <w:t>Текстовая</w:t>
      </w:r>
      <w:r>
        <w:rPr>
          <w:spacing w:val="7"/>
          <w:sz w:val="24"/>
          <w:szCs w:val="24"/>
          <w:lang w:eastAsia="en-US"/>
        </w:rPr>
        <w:t xml:space="preserve"> </w:t>
      </w:r>
      <w:r>
        <w:rPr>
          <w:sz w:val="24"/>
          <w:szCs w:val="24"/>
          <w:lang w:eastAsia="en-US"/>
        </w:rPr>
        <w:t>команда</w:t>
      </w:r>
      <w:r>
        <w:rPr>
          <w:spacing w:val="6"/>
          <w:sz w:val="24"/>
          <w:szCs w:val="24"/>
          <w:lang w:eastAsia="en-US"/>
        </w:rPr>
        <w:t xml:space="preserve"> </w:t>
      </w:r>
      <w:r>
        <w:rPr>
          <w:spacing w:val="-1"/>
          <w:sz w:val="24"/>
          <w:szCs w:val="24"/>
          <w:lang w:eastAsia="en-US"/>
        </w:rPr>
        <w:t>состоит</w:t>
      </w:r>
      <w:r>
        <w:rPr>
          <w:spacing w:val="7"/>
          <w:sz w:val="24"/>
          <w:szCs w:val="24"/>
          <w:lang w:eastAsia="en-US"/>
        </w:rPr>
        <w:t xml:space="preserve"> </w:t>
      </w:r>
      <w:r>
        <w:rPr>
          <w:sz w:val="24"/>
          <w:szCs w:val="24"/>
          <w:lang w:eastAsia="en-US"/>
        </w:rPr>
        <w:t>из</w:t>
      </w:r>
      <w:r>
        <w:rPr>
          <w:spacing w:val="6"/>
          <w:sz w:val="24"/>
          <w:szCs w:val="24"/>
          <w:lang w:eastAsia="en-US"/>
        </w:rPr>
        <w:t xml:space="preserve"> </w:t>
      </w:r>
      <w:r>
        <w:rPr>
          <w:spacing w:val="-1"/>
          <w:sz w:val="24"/>
          <w:szCs w:val="24"/>
          <w:lang w:val="en-US" w:eastAsia="en-US"/>
        </w:rPr>
        <w:t>SQL</w:t>
      </w:r>
      <w:r>
        <w:rPr>
          <w:spacing w:val="-1"/>
          <w:sz w:val="24"/>
          <w:szCs w:val="24"/>
          <w:lang w:eastAsia="en-US"/>
        </w:rPr>
        <w:t>-конструкции,</w:t>
      </w:r>
      <w:r>
        <w:rPr>
          <w:spacing w:val="5"/>
          <w:sz w:val="24"/>
          <w:szCs w:val="24"/>
          <w:lang w:eastAsia="en-US"/>
        </w:rPr>
        <w:t xml:space="preserve"> </w:t>
      </w:r>
      <w:r>
        <w:rPr>
          <w:spacing w:val="-1"/>
          <w:sz w:val="24"/>
          <w:szCs w:val="24"/>
          <w:lang w:eastAsia="en-US"/>
        </w:rPr>
        <w:t>направляемой</w:t>
      </w:r>
      <w:r>
        <w:rPr>
          <w:spacing w:val="7"/>
          <w:sz w:val="24"/>
          <w:szCs w:val="24"/>
          <w:lang w:eastAsia="en-US"/>
        </w:rPr>
        <w:t xml:space="preserve"> </w:t>
      </w:r>
      <w:r>
        <w:rPr>
          <w:sz w:val="24"/>
          <w:szCs w:val="24"/>
          <w:lang w:eastAsia="en-US"/>
        </w:rPr>
        <w:t>к</w:t>
      </w:r>
      <w:r>
        <w:rPr>
          <w:spacing w:val="6"/>
          <w:sz w:val="24"/>
          <w:szCs w:val="24"/>
          <w:lang w:eastAsia="en-US"/>
        </w:rPr>
        <w:t xml:space="preserve"> </w:t>
      </w:r>
      <w:r>
        <w:rPr>
          <w:spacing w:val="-1"/>
          <w:sz w:val="24"/>
          <w:szCs w:val="24"/>
          <w:lang w:eastAsia="en-US"/>
        </w:rPr>
        <w:t>базе</w:t>
      </w:r>
      <w:r>
        <w:rPr>
          <w:spacing w:val="-4"/>
          <w:sz w:val="24"/>
          <w:szCs w:val="24"/>
          <w:lang w:eastAsia="en-US"/>
        </w:rPr>
        <w:t xml:space="preserve"> </w:t>
      </w:r>
      <w:r>
        <w:rPr>
          <w:sz w:val="24"/>
          <w:szCs w:val="24"/>
          <w:lang w:eastAsia="en-US"/>
        </w:rPr>
        <w:t>данных.</w:t>
      </w:r>
      <w:r>
        <w:rPr>
          <w:spacing w:val="-3"/>
          <w:sz w:val="24"/>
          <w:szCs w:val="24"/>
          <w:lang w:eastAsia="en-US"/>
        </w:rPr>
        <w:t xml:space="preserve"> </w:t>
      </w:r>
      <w:r>
        <w:rPr>
          <w:sz w:val="24"/>
          <w:szCs w:val="24"/>
          <w:lang w:eastAsia="en-US"/>
        </w:rPr>
        <w:t>Это</w:t>
      </w:r>
      <w:r>
        <w:rPr>
          <w:spacing w:val="-2"/>
          <w:sz w:val="24"/>
          <w:szCs w:val="24"/>
          <w:lang w:eastAsia="en-US"/>
        </w:rPr>
        <w:t xml:space="preserve"> </w:t>
      </w:r>
      <w:r>
        <w:rPr>
          <w:sz w:val="24"/>
          <w:szCs w:val="24"/>
          <w:lang w:eastAsia="en-US"/>
        </w:rPr>
        <w:t>значение</w:t>
      </w:r>
      <w:r>
        <w:rPr>
          <w:spacing w:val="-2"/>
          <w:sz w:val="24"/>
          <w:szCs w:val="24"/>
          <w:lang w:eastAsia="en-US"/>
        </w:rPr>
        <w:t xml:space="preserve"> </w:t>
      </w:r>
      <w:r>
        <w:rPr>
          <w:spacing w:val="-1"/>
          <w:sz w:val="24"/>
          <w:szCs w:val="24"/>
          <w:lang w:eastAsia="en-US"/>
        </w:rPr>
        <w:t>используется</w:t>
      </w:r>
      <w:r>
        <w:rPr>
          <w:sz w:val="24"/>
          <w:szCs w:val="24"/>
          <w:lang w:eastAsia="en-US"/>
        </w:rPr>
        <w:t xml:space="preserve"> по</w:t>
      </w:r>
      <w:r>
        <w:rPr>
          <w:spacing w:val="-2"/>
          <w:sz w:val="24"/>
          <w:szCs w:val="24"/>
          <w:lang w:eastAsia="en-US"/>
        </w:rPr>
        <w:t xml:space="preserve"> </w:t>
      </w:r>
      <w:r>
        <w:rPr>
          <w:sz w:val="24"/>
          <w:szCs w:val="24"/>
          <w:lang w:eastAsia="en-US"/>
        </w:rPr>
        <w:t>умолчанию.</w:t>
      </w:r>
    </w:p>
    <w:p w14:paraId="6B8C283F" w14:textId="77777777" w:rsidR="007947A0" w:rsidRDefault="007947A0" w:rsidP="007947A0">
      <w:pPr>
        <w:widowControl w:val="0"/>
        <w:numPr>
          <w:ilvl w:val="3"/>
          <w:numId w:val="3"/>
        </w:numPr>
        <w:tabs>
          <w:tab w:val="left" w:pos="824"/>
        </w:tabs>
        <w:ind w:right="106"/>
        <w:jc w:val="both"/>
      </w:pPr>
      <w:proofErr w:type="spellStart"/>
      <w:r>
        <w:rPr>
          <w:rFonts w:cs="Arial Narrow"/>
          <w:spacing w:val="-1"/>
          <w:sz w:val="24"/>
          <w:szCs w:val="24"/>
          <w:lang w:val="en-US" w:eastAsia="en-US"/>
        </w:rPr>
        <w:t>StoredProcedure</w:t>
      </w:r>
      <w:proofErr w:type="spellEnd"/>
      <w:r>
        <w:rPr>
          <w:spacing w:val="-1"/>
          <w:sz w:val="24"/>
          <w:szCs w:val="24"/>
          <w:lang w:eastAsia="en-US"/>
        </w:rPr>
        <w:t>.</w:t>
      </w:r>
      <w:r>
        <w:rPr>
          <w:spacing w:val="27"/>
          <w:sz w:val="24"/>
          <w:szCs w:val="24"/>
          <w:lang w:eastAsia="en-US"/>
        </w:rPr>
        <w:t xml:space="preserve"> </w:t>
      </w:r>
      <w:r>
        <w:rPr>
          <w:sz w:val="24"/>
          <w:szCs w:val="24"/>
          <w:lang w:eastAsia="en-US"/>
        </w:rPr>
        <w:t>Текстовая</w:t>
      </w:r>
      <w:r>
        <w:rPr>
          <w:spacing w:val="30"/>
          <w:sz w:val="24"/>
          <w:szCs w:val="24"/>
          <w:lang w:eastAsia="en-US"/>
        </w:rPr>
        <w:t xml:space="preserve"> </w:t>
      </w:r>
      <w:r>
        <w:rPr>
          <w:spacing w:val="-1"/>
          <w:sz w:val="24"/>
          <w:szCs w:val="24"/>
          <w:lang w:eastAsia="en-US"/>
        </w:rPr>
        <w:t>команда</w:t>
      </w:r>
      <w:r>
        <w:rPr>
          <w:spacing w:val="30"/>
          <w:sz w:val="24"/>
          <w:szCs w:val="24"/>
          <w:lang w:eastAsia="en-US"/>
        </w:rPr>
        <w:t xml:space="preserve"> </w:t>
      </w:r>
      <w:r>
        <w:rPr>
          <w:sz w:val="24"/>
          <w:szCs w:val="24"/>
          <w:lang w:eastAsia="en-US"/>
        </w:rPr>
        <w:t>состоит</w:t>
      </w:r>
      <w:r>
        <w:rPr>
          <w:spacing w:val="28"/>
          <w:sz w:val="24"/>
          <w:szCs w:val="24"/>
          <w:lang w:eastAsia="en-US"/>
        </w:rPr>
        <w:t xml:space="preserve"> </w:t>
      </w:r>
      <w:r>
        <w:rPr>
          <w:sz w:val="24"/>
          <w:szCs w:val="24"/>
          <w:lang w:eastAsia="en-US"/>
        </w:rPr>
        <w:t>из</w:t>
      </w:r>
      <w:r>
        <w:rPr>
          <w:spacing w:val="28"/>
          <w:sz w:val="24"/>
          <w:szCs w:val="24"/>
          <w:lang w:eastAsia="en-US"/>
        </w:rPr>
        <w:t xml:space="preserve"> </w:t>
      </w:r>
      <w:r>
        <w:rPr>
          <w:spacing w:val="-1"/>
          <w:sz w:val="24"/>
          <w:szCs w:val="24"/>
          <w:lang w:eastAsia="en-US"/>
        </w:rPr>
        <w:t>названия</w:t>
      </w:r>
      <w:r>
        <w:rPr>
          <w:spacing w:val="29"/>
          <w:sz w:val="24"/>
          <w:szCs w:val="24"/>
          <w:lang w:eastAsia="en-US"/>
        </w:rPr>
        <w:t xml:space="preserve"> </w:t>
      </w:r>
      <w:r>
        <w:rPr>
          <w:sz w:val="24"/>
          <w:szCs w:val="24"/>
          <w:lang w:eastAsia="en-US"/>
        </w:rPr>
        <w:t>хранимой</w:t>
      </w:r>
      <w:r>
        <w:rPr>
          <w:spacing w:val="29"/>
          <w:sz w:val="24"/>
          <w:szCs w:val="24"/>
          <w:lang w:eastAsia="en-US"/>
        </w:rPr>
        <w:t xml:space="preserve"> </w:t>
      </w:r>
      <w:r>
        <w:rPr>
          <w:spacing w:val="-1"/>
          <w:sz w:val="24"/>
          <w:szCs w:val="24"/>
          <w:lang w:eastAsia="en-US"/>
        </w:rPr>
        <w:t>проце</w:t>
      </w:r>
      <w:r>
        <w:rPr>
          <w:sz w:val="24"/>
          <w:szCs w:val="24"/>
          <w:lang w:eastAsia="en-US"/>
        </w:rPr>
        <w:t>дуры.</w:t>
      </w:r>
    </w:p>
    <w:p w14:paraId="7AF0FA49" w14:textId="77777777" w:rsidR="007947A0" w:rsidRDefault="007947A0" w:rsidP="007947A0">
      <w:pPr>
        <w:widowControl w:val="0"/>
        <w:numPr>
          <w:ilvl w:val="3"/>
          <w:numId w:val="3"/>
        </w:numPr>
        <w:tabs>
          <w:tab w:val="left" w:pos="823"/>
        </w:tabs>
        <w:ind w:left="822" w:right="105" w:hanging="349"/>
        <w:jc w:val="both"/>
      </w:pPr>
      <w:proofErr w:type="spellStart"/>
      <w:r>
        <w:rPr>
          <w:rFonts w:cs="Arial Narrow"/>
          <w:sz w:val="24"/>
          <w:szCs w:val="24"/>
          <w:lang w:val="en-US" w:eastAsia="en-US"/>
        </w:rPr>
        <w:t>TableDirect</w:t>
      </w:r>
      <w:proofErr w:type="spellEnd"/>
      <w:r>
        <w:rPr>
          <w:sz w:val="24"/>
          <w:szCs w:val="24"/>
          <w:lang w:eastAsia="en-US"/>
        </w:rPr>
        <w:t>.</w:t>
      </w:r>
      <w:r>
        <w:rPr>
          <w:spacing w:val="13"/>
          <w:sz w:val="24"/>
          <w:szCs w:val="24"/>
          <w:lang w:eastAsia="en-US"/>
        </w:rPr>
        <w:t xml:space="preserve"> </w:t>
      </w:r>
      <w:r>
        <w:rPr>
          <w:sz w:val="24"/>
          <w:szCs w:val="24"/>
          <w:lang w:eastAsia="en-US"/>
        </w:rPr>
        <w:t>Текстовая</w:t>
      </w:r>
      <w:r>
        <w:rPr>
          <w:spacing w:val="15"/>
          <w:sz w:val="24"/>
          <w:szCs w:val="24"/>
          <w:lang w:eastAsia="en-US"/>
        </w:rPr>
        <w:t xml:space="preserve"> </w:t>
      </w:r>
      <w:r>
        <w:rPr>
          <w:sz w:val="24"/>
          <w:szCs w:val="24"/>
          <w:lang w:eastAsia="en-US"/>
        </w:rPr>
        <w:t>команда</w:t>
      </w:r>
      <w:r>
        <w:rPr>
          <w:spacing w:val="15"/>
          <w:sz w:val="24"/>
          <w:szCs w:val="24"/>
          <w:lang w:eastAsia="en-US"/>
        </w:rPr>
        <w:t xml:space="preserve"> </w:t>
      </w:r>
      <w:r>
        <w:rPr>
          <w:sz w:val="24"/>
          <w:szCs w:val="24"/>
          <w:lang w:eastAsia="en-US"/>
        </w:rPr>
        <w:t>состоит</w:t>
      </w:r>
      <w:r>
        <w:rPr>
          <w:spacing w:val="14"/>
          <w:sz w:val="24"/>
          <w:szCs w:val="24"/>
          <w:lang w:eastAsia="en-US"/>
        </w:rPr>
        <w:t xml:space="preserve"> </w:t>
      </w:r>
      <w:r>
        <w:rPr>
          <w:sz w:val="24"/>
          <w:szCs w:val="24"/>
          <w:lang w:eastAsia="en-US"/>
        </w:rPr>
        <w:t>из</w:t>
      </w:r>
      <w:r>
        <w:rPr>
          <w:spacing w:val="14"/>
          <w:sz w:val="24"/>
          <w:szCs w:val="24"/>
          <w:lang w:eastAsia="en-US"/>
        </w:rPr>
        <w:t xml:space="preserve"> </w:t>
      </w:r>
      <w:r>
        <w:rPr>
          <w:sz w:val="24"/>
          <w:szCs w:val="24"/>
          <w:lang w:eastAsia="en-US"/>
        </w:rPr>
        <w:t>названия</w:t>
      </w:r>
      <w:r>
        <w:rPr>
          <w:spacing w:val="15"/>
          <w:sz w:val="24"/>
          <w:szCs w:val="24"/>
          <w:lang w:eastAsia="en-US"/>
        </w:rPr>
        <w:t xml:space="preserve"> </w:t>
      </w:r>
      <w:r>
        <w:rPr>
          <w:sz w:val="24"/>
          <w:szCs w:val="24"/>
          <w:lang w:eastAsia="en-US"/>
        </w:rPr>
        <w:t>таблицы</w:t>
      </w:r>
      <w:r>
        <w:rPr>
          <w:spacing w:val="15"/>
          <w:sz w:val="24"/>
          <w:szCs w:val="24"/>
          <w:lang w:eastAsia="en-US"/>
        </w:rPr>
        <w:t xml:space="preserve"> </w:t>
      </w:r>
      <w:r>
        <w:rPr>
          <w:spacing w:val="-1"/>
          <w:sz w:val="24"/>
          <w:szCs w:val="24"/>
          <w:lang w:eastAsia="en-US"/>
        </w:rPr>
        <w:t>базы</w:t>
      </w:r>
      <w:r>
        <w:rPr>
          <w:spacing w:val="14"/>
          <w:sz w:val="24"/>
          <w:szCs w:val="24"/>
          <w:lang w:eastAsia="en-US"/>
        </w:rPr>
        <w:t xml:space="preserve"> </w:t>
      </w:r>
      <w:r>
        <w:rPr>
          <w:sz w:val="24"/>
          <w:szCs w:val="24"/>
          <w:lang w:eastAsia="en-US"/>
        </w:rPr>
        <w:t>данных.</w:t>
      </w:r>
      <w:r>
        <w:rPr>
          <w:spacing w:val="23"/>
          <w:w w:val="99"/>
          <w:sz w:val="24"/>
          <w:szCs w:val="24"/>
          <w:lang w:eastAsia="en-US"/>
        </w:rPr>
        <w:t xml:space="preserve"> </w:t>
      </w:r>
      <w:r>
        <w:rPr>
          <w:sz w:val="24"/>
          <w:szCs w:val="24"/>
          <w:lang w:eastAsia="en-US"/>
        </w:rPr>
        <w:t>В</w:t>
      </w:r>
      <w:r>
        <w:rPr>
          <w:spacing w:val="41"/>
          <w:sz w:val="24"/>
          <w:szCs w:val="24"/>
          <w:lang w:eastAsia="en-US"/>
        </w:rPr>
        <w:t xml:space="preserve"> </w:t>
      </w:r>
      <w:r>
        <w:rPr>
          <w:sz w:val="24"/>
          <w:szCs w:val="24"/>
          <w:lang w:eastAsia="en-US"/>
        </w:rPr>
        <w:t>результате</w:t>
      </w:r>
      <w:r>
        <w:rPr>
          <w:spacing w:val="43"/>
          <w:sz w:val="24"/>
          <w:szCs w:val="24"/>
          <w:lang w:eastAsia="en-US"/>
        </w:rPr>
        <w:t xml:space="preserve"> </w:t>
      </w:r>
      <w:r>
        <w:rPr>
          <w:spacing w:val="-1"/>
          <w:sz w:val="24"/>
          <w:szCs w:val="24"/>
          <w:lang w:eastAsia="en-US"/>
        </w:rPr>
        <w:t>извлекается</w:t>
      </w:r>
      <w:r>
        <w:rPr>
          <w:spacing w:val="45"/>
          <w:sz w:val="24"/>
          <w:szCs w:val="24"/>
          <w:lang w:eastAsia="en-US"/>
        </w:rPr>
        <w:t xml:space="preserve"> </w:t>
      </w:r>
      <w:r>
        <w:rPr>
          <w:sz w:val="24"/>
          <w:szCs w:val="24"/>
          <w:lang w:eastAsia="en-US"/>
        </w:rPr>
        <w:t>все</w:t>
      </w:r>
      <w:r>
        <w:rPr>
          <w:spacing w:val="42"/>
          <w:sz w:val="24"/>
          <w:szCs w:val="24"/>
          <w:lang w:eastAsia="en-US"/>
        </w:rPr>
        <w:t xml:space="preserve"> </w:t>
      </w:r>
      <w:r>
        <w:rPr>
          <w:sz w:val="24"/>
          <w:szCs w:val="24"/>
          <w:lang w:eastAsia="en-US"/>
        </w:rPr>
        <w:t>содержимое</w:t>
      </w:r>
      <w:r>
        <w:rPr>
          <w:spacing w:val="43"/>
          <w:sz w:val="24"/>
          <w:szCs w:val="24"/>
          <w:lang w:eastAsia="en-US"/>
        </w:rPr>
        <w:t xml:space="preserve"> </w:t>
      </w:r>
      <w:r>
        <w:rPr>
          <w:sz w:val="24"/>
          <w:szCs w:val="24"/>
          <w:lang w:eastAsia="en-US"/>
        </w:rPr>
        <w:t>таблицы.</w:t>
      </w:r>
      <w:r>
        <w:rPr>
          <w:spacing w:val="42"/>
          <w:sz w:val="24"/>
          <w:szCs w:val="24"/>
          <w:lang w:eastAsia="en-US"/>
        </w:rPr>
        <w:t xml:space="preserve"> </w:t>
      </w:r>
      <w:r>
        <w:rPr>
          <w:sz w:val="24"/>
          <w:szCs w:val="24"/>
          <w:lang w:eastAsia="en-US"/>
        </w:rPr>
        <w:t>Эта</w:t>
      </w:r>
      <w:r>
        <w:rPr>
          <w:spacing w:val="41"/>
          <w:sz w:val="24"/>
          <w:szCs w:val="24"/>
          <w:lang w:eastAsia="en-US"/>
        </w:rPr>
        <w:t xml:space="preserve"> </w:t>
      </w:r>
      <w:r>
        <w:rPr>
          <w:sz w:val="24"/>
          <w:szCs w:val="24"/>
          <w:lang w:eastAsia="en-US"/>
        </w:rPr>
        <w:t>команда</w:t>
      </w:r>
      <w:r>
        <w:rPr>
          <w:spacing w:val="43"/>
          <w:sz w:val="24"/>
          <w:szCs w:val="24"/>
          <w:lang w:eastAsia="en-US"/>
        </w:rPr>
        <w:t xml:space="preserve"> </w:t>
      </w:r>
      <w:r>
        <w:rPr>
          <w:sz w:val="24"/>
          <w:szCs w:val="24"/>
          <w:lang w:eastAsia="en-US"/>
        </w:rPr>
        <w:t>аналогична</w:t>
      </w:r>
      <w:r>
        <w:rPr>
          <w:spacing w:val="21"/>
          <w:sz w:val="24"/>
          <w:szCs w:val="24"/>
          <w:lang w:eastAsia="en-US"/>
        </w:rPr>
        <w:t xml:space="preserve"> </w:t>
      </w:r>
      <w:r>
        <w:rPr>
          <w:sz w:val="24"/>
          <w:szCs w:val="24"/>
          <w:lang w:eastAsia="en-US"/>
        </w:rPr>
        <w:t>текстовой</w:t>
      </w:r>
      <w:r>
        <w:rPr>
          <w:spacing w:val="23"/>
          <w:sz w:val="24"/>
          <w:szCs w:val="24"/>
          <w:lang w:eastAsia="en-US"/>
        </w:rPr>
        <w:t xml:space="preserve"> </w:t>
      </w:r>
      <w:r>
        <w:rPr>
          <w:sz w:val="24"/>
          <w:szCs w:val="24"/>
          <w:lang w:eastAsia="en-US"/>
        </w:rPr>
        <w:t>команде</w:t>
      </w:r>
      <w:r>
        <w:rPr>
          <w:spacing w:val="66"/>
          <w:sz w:val="24"/>
          <w:szCs w:val="24"/>
          <w:lang w:eastAsia="en-US"/>
        </w:rPr>
        <w:t xml:space="preserve"> </w:t>
      </w:r>
      <w:r>
        <w:rPr>
          <w:rFonts w:cs="Arial Narrow"/>
          <w:sz w:val="24"/>
          <w:szCs w:val="24"/>
          <w:lang w:val="en-US" w:eastAsia="en-US"/>
        </w:rPr>
        <w:t>SELECT</w:t>
      </w:r>
      <w:r>
        <w:rPr>
          <w:rFonts w:cs="Arial Narrow"/>
          <w:spacing w:val="21"/>
          <w:sz w:val="24"/>
          <w:szCs w:val="24"/>
          <w:lang w:eastAsia="en-US"/>
        </w:rPr>
        <w:t xml:space="preserve"> </w:t>
      </w:r>
      <w:r>
        <w:rPr>
          <w:rFonts w:cs="Arial Narrow"/>
          <w:sz w:val="24"/>
          <w:szCs w:val="24"/>
          <w:lang w:eastAsia="en-US"/>
        </w:rPr>
        <w:t>*</w:t>
      </w:r>
      <w:r>
        <w:rPr>
          <w:rFonts w:cs="Arial Narrow"/>
          <w:spacing w:val="20"/>
          <w:sz w:val="24"/>
          <w:szCs w:val="24"/>
          <w:lang w:eastAsia="en-US"/>
        </w:rPr>
        <w:t xml:space="preserve"> </w:t>
      </w:r>
      <w:r>
        <w:rPr>
          <w:rFonts w:cs="Arial Narrow"/>
          <w:sz w:val="24"/>
          <w:szCs w:val="24"/>
          <w:lang w:val="en-US" w:eastAsia="en-US"/>
        </w:rPr>
        <w:t>FROM</w:t>
      </w:r>
      <w:r>
        <w:rPr>
          <w:rFonts w:cs="Arial Narrow"/>
          <w:spacing w:val="41"/>
          <w:sz w:val="24"/>
          <w:szCs w:val="24"/>
          <w:lang w:eastAsia="en-US"/>
        </w:rPr>
        <w:t xml:space="preserve"> </w:t>
      </w:r>
      <w:proofErr w:type="spellStart"/>
      <w:r>
        <w:rPr>
          <w:rFonts w:cs="Arial Narrow"/>
          <w:spacing w:val="-1"/>
          <w:sz w:val="24"/>
          <w:szCs w:val="24"/>
          <w:lang w:eastAsia="en-US"/>
        </w:rPr>
        <w:t>Название_таблицы</w:t>
      </w:r>
      <w:proofErr w:type="spellEnd"/>
      <w:r>
        <w:rPr>
          <w:spacing w:val="-1"/>
          <w:sz w:val="24"/>
          <w:szCs w:val="24"/>
          <w:lang w:eastAsia="en-US"/>
        </w:rPr>
        <w:t>.</w:t>
      </w:r>
      <w:r>
        <w:rPr>
          <w:spacing w:val="22"/>
          <w:sz w:val="24"/>
          <w:szCs w:val="24"/>
          <w:lang w:eastAsia="en-US"/>
        </w:rPr>
        <w:t xml:space="preserve"> </w:t>
      </w:r>
      <w:r>
        <w:rPr>
          <w:spacing w:val="-1"/>
          <w:sz w:val="24"/>
          <w:szCs w:val="24"/>
          <w:lang w:eastAsia="en-US"/>
        </w:rPr>
        <w:t>Данная</w:t>
      </w:r>
      <w:r>
        <w:rPr>
          <w:spacing w:val="22"/>
          <w:sz w:val="24"/>
          <w:szCs w:val="24"/>
          <w:lang w:eastAsia="en-US"/>
        </w:rPr>
        <w:t xml:space="preserve"> </w:t>
      </w:r>
      <w:r>
        <w:rPr>
          <w:spacing w:val="-1"/>
          <w:sz w:val="24"/>
          <w:szCs w:val="24"/>
          <w:lang w:eastAsia="en-US"/>
        </w:rPr>
        <w:t>команда</w:t>
      </w:r>
      <w:r>
        <w:rPr>
          <w:spacing w:val="-2"/>
          <w:sz w:val="24"/>
          <w:szCs w:val="24"/>
          <w:lang w:eastAsia="en-US"/>
        </w:rPr>
        <w:t xml:space="preserve"> </w:t>
      </w:r>
      <w:r>
        <w:rPr>
          <w:sz w:val="24"/>
          <w:szCs w:val="24"/>
          <w:lang w:eastAsia="en-US"/>
        </w:rPr>
        <w:t>поддерживается</w:t>
      </w:r>
      <w:r>
        <w:rPr>
          <w:spacing w:val="-2"/>
          <w:sz w:val="24"/>
          <w:szCs w:val="24"/>
          <w:lang w:eastAsia="en-US"/>
        </w:rPr>
        <w:t xml:space="preserve"> </w:t>
      </w:r>
      <w:r>
        <w:rPr>
          <w:sz w:val="24"/>
          <w:szCs w:val="24"/>
          <w:lang w:eastAsia="en-US"/>
        </w:rPr>
        <w:t>только</w:t>
      </w:r>
      <w:r>
        <w:rPr>
          <w:spacing w:val="-3"/>
          <w:sz w:val="24"/>
          <w:szCs w:val="24"/>
          <w:lang w:eastAsia="en-US"/>
        </w:rPr>
        <w:t xml:space="preserve"> </w:t>
      </w:r>
      <w:r>
        <w:rPr>
          <w:sz w:val="24"/>
          <w:szCs w:val="24"/>
          <w:lang w:eastAsia="en-US"/>
        </w:rPr>
        <w:t>управляемым</w:t>
      </w:r>
      <w:r>
        <w:rPr>
          <w:spacing w:val="-3"/>
          <w:sz w:val="24"/>
          <w:szCs w:val="24"/>
          <w:lang w:eastAsia="en-US"/>
        </w:rPr>
        <w:t xml:space="preserve"> </w:t>
      </w:r>
      <w:r>
        <w:rPr>
          <w:sz w:val="24"/>
          <w:szCs w:val="24"/>
          <w:lang w:eastAsia="en-US"/>
        </w:rPr>
        <w:t>поставщиком</w:t>
      </w:r>
      <w:r>
        <w:rPr>
          <w:spacing w:val="-1"/>
          <w:sz w:val="24"/>
          <w:szCs w:val="24"/>
          <w:lang w:eastAsia="en-US"/>
        </w:rPr>
        <w:t xml:space="preserve"> </w:t>
      </w:r>
      <w:r>
        <w:rPr>
          <w:sz w:val="24"/>
          <w:szCs w:val="24"/>
          <w:lang w:val="en-US" w:eastAsia="en-US"/>
        </w:rPr>
        <w:t>OLE</w:t>
      </w:r>
      <w:r>
        <w:rPr>
          <w:spacing w:val="-3"/>
          <w:sz w:val="24"/>
          <w:szCs w:val="24"/>
          <w:lang w:eastAsia="en-US"/>
        </w:rPr>
        <w:t xml:space="preserve"> </w:t>
      </w:r>
      <w:r>
        <w:rPr>
          <w:sz w:val="24"/>
          <w:szCs w:val="24"/>
          <w:lang w:val="en-US" w:eastAsia="en-US"/>
        </w:rPr>
        <w:t>DB</w:t>
      </w:r>
      <w:r>
        <w:rPr>
          <w:sz w:val="24"/>
          <w:szCs w:val="24"/>
          <w:lang w:eastAsia="en-US"/>
        </w:rPr>
        <w:t>.</w:t>
      </w:r>
    </w:p>
    <w:p w14:paraId="09BEB709" w14:textId="77777777" w:rsidR="007947A0" w:rsidRDefault="007947A0" w:rsidP="007947A0">
      <w:pPr>
        <w:widowControl w:val="0"/>
        <w:numPr>
          <w:ilvl w:val="3"/>
          <w:numId w:val="3"/>
        </w:numPr>
        <w:tabs>
          <w:tab w:val="left" w:pos="823"/>
        </w:tabs>
        <w:ind w:left="822" w:right="105" w:hanging="349"/>
        <w:jc w:val="both"/>
      </w:pPr>
      <w:r>
        <w:rPr>
          <w:rFonts w:eastAsia="Arial Narrow" w:cs="Arial Narrow"/>
          <w:spacing w:val="-1"/>
          <w:sz w:val="24"/>
          <w:szCs w:val="24"/>
          <w:lang w:val="en-US" w:eastAsia="en-US"/>
        </w:rPr>
        <w:t>CommandText</w:t>
      </w:r>
      <w:r>
        <w:rPr>
          <w:rFonts w:eastAsia="Arial Narrow" w:cs="Arial Narrow"/>
          <w:spacing w:val="2"/>
          <w:sz w:val="24"/>
          <w:szCs w:val="24"/>
          <w:lang w:eastAsia="en-US"/>
        </w:rPr>
        <w:t xml:space="preserve"> </w:t>
      </w:r>
      <w:r>
        <w:rPr>
          <w:sz w:val="24"/>
          <w:szCs w:val="24"/>
          <w:lang w:eastAsia="en-US"/>
        </w:rPr>
        <w:t>–</w:t>
      </w:r>
      <w:r>
        <w:rPr>
          <w:spacing w:val="-2"/>
          <w:sz w:val="24"/>
          <w:szCs w:val="24"/>
          <w:lang w:eastAsia="en-US"/>
        </w:rPr>
        <w:t xml:space="preserve"> </w:t>
      </w:r>
      <w:r>
        <w:rPr>
          <w:sz w:val="24"/>
          <w:szCs w:val="24"/>
          <w:lang w:eastAsia="en-US"/>
        </w:rPr>
        <w:t>собственно</w:t>
      </w:r>
      <w:r>
        <w:rPr>
          <w:spacing w:val="-1"/>
          <w:sz w:val="24"/>
          <w:szCs w:val="24"/>
          <w:lang w:eastAsia="en-US"/>
        </w:rPr>
        <w:t xml:space="preserve"> </w:t>
      </w:r>
      <w:r>
        <w:rPr>
          <w:sz w:val="24"/>
          <w:szCs w:val="24"/>
          <w:lang w:eastAsia="en-US"/>
        </w:rPr>
        <w:t>сам</w:t>
      </w:r>
      <w:r>
        <w:rPr>
          <w:spacing w:val="-3"/>
          <w:sz w:val="24"/>
          <w:szCs w:val="24"/>
          <w:lang w:eastAsia="en-US"/>
        </w:rPr>
        <w:t xml:space="preserve"> </w:t>
      </w:r>
      <w:r>
        <w:rPr>
          <w:spacing w:val="-1"/>
          <w:sz w:val="24"/>
          <w:szCs w:val="24"/>
          <w:lang w:eastAsia="en-US"/>
        </w:rPr>
        <w:t xml:space="preserve">текст </w:t>
      </w:r>
      <w:r>
        <w:rPr>
          <w:sz w:val="24"/>
          <w:szCs w:val="24"/>
          <w:lang w:eastAsia="en-US"/>
        </w:rPr>
        <w:t>запроса.</w:t>
      </w:r>
    </w:p>
    <w:p w14:paraId="74809920" w14:textId="77777777" w:rsidR="007947A0" w:rsidRDefault="007947A0" w:rsidP="007947A0">
      <w:pPr>
        <w:widowControl w:val="0"/>
        <w:rPr>
          <w:sz w:val="24"/>
          <w:szCs w:val="24"/>
          <w:lang w:eastAsia="en-US"/>
        </w:rPr>
      </w:pPr>
    </w:p>
    <w:p w14:paraId="047F5E0F" w14:textId="77777777" w:rsidR="007947A0" w:rsidRDefault="007947A0" w:rsidP="007947A0">
      <w:pPr>
        <w:widowControl w:val="0"/>
        <w:ind w:left="113" w:right="108" w:firstLine="709"/>
        <w:jc w:val="both"/>
      </w:pPr>
      <w:r>
        <w:rPr>
          <w:sz w:val="24"/>
          <w:szCs w:val="24"/>
          <w:lang w:eastAsia="en-US"/>
        </w:rPr>
        <w:t>Чтобы</w:t>
      </w:r>
      <w:r>
        <w:rPr>
          <w:spacing w:val="50"/>
          <w:sz w:val="24"/>
          <w:szCs w:val="24"/>
          <w:lang w:eastAsia="en-US"/>
        </w:rPr>
        <w:t xml:space="preserve"> </w:t>
      </w:r>
      <w:r>
        <w:rPr>
          <w:sz w:val="24"/>
          <w:szCs w:val="24"/>
          <w:lang w:eastAsia="en-US"/>
        </w:rPr>
        <w:t>выполнить</w:t>
      </w:r>
      <w:r>
        <w:rPr>
          <w:spacing w:val="50"/>
          <w:sz w:val="24"/>
          <w:szCs w:val="24"/>
          <w:lang w:eastAsia="en-US"/>
        </w:rPr>
        <w:t xml:space="preserve"> </w:t>
      </w:r>
      <w:r>
        <w:rPr>
          <w:spacing w:val="-1"/>
          <w:sz w:val="24"/>
          <w:szCs w:val="24"/>
          <w:lang w:eastAsia="en-US"/>
        </w:rPr>
        <w:t>запрос,</w:t>
      </w:r>
      <w:r>
        <w:rPr>
          <w:spacing w:val="50"/>
          <w:sz w:val="24"/>
          <w:szCs w:val="24"/>
          <w:lang w:eastAsia="en-US"/>
        </w:rPr>
        <w:t xml:space="preserve"> </w:t>
      </w:r>
      <w:r>
        <w:rPr>
          <w:sz w:val="24"/>
          <w:szCs w:val="24"/>
          <w:lang w:eastAsia="en-US"/>
        </w:rPr>
        <w:t>свойству</w:t>
      </w:r>
      <w:r>
        <w:rPr>
          <w:spacing w:val="52"/>
          <w:sz w:val="24"/>
          <w:szCs w:val="24"/>
          <w:lang w:eastAsia="en-US"/>
        </w:rPr>
        <w:t xml:space="preserve"> </w:t>
      </w:r>
      <w:r>
        <w:rPr>
          <w:rFonts w:eastAsia="Arial Narrow" w:cs="Arial Narrow"/>
          <w:sz w:val="24"/>
          <w:szCs w:val="24"/>
          <w:lang w:val="en-US" w:eastAsia="en-US"/>
        </w:rPr>
        <w:t>Connection</w:t>
      </w:r>
      <w:r>
        <w:rPr>
          <w:rFonts w:eastAsia="Arial Narrow" w:cs="Arial Narrow"/>
          <w:spacing w:val="57"/>
          <w:sz w:val="24"/>
          <w:szCs w:val="24"/>
          <w:lang w:eastAsia="en-US"/>
        </w:rPr>
        <w:t xml:space="preserve"> </w:t>
      </w:r>
      <w:r>
        <w:rPr>
          <w:sz w:val="24"/>
          <w:szCs w:val="24"/>
          <w:lang w:eastAsia="en-US"/>
        </w:rPr>
        <w:t>объекта</w:t>
      </w:r>
      <w:r>
        <w:rPr>
          <w:spacing w:val="50"/>
          <w:sz w:val="24"/>
          <w:szCs w:val="24"/>
          <w:lang w:eastAsia="en-US"/>
        </w:rPr>
        <w:t xml:space="preserve"> </w:t>
      </w:r>
      <w:r>
        <w:rPr>
          <w:rFonts w:eastAsia="Arial Narrow" w:cs="Arial Narrow"/>
          <w:sz w:val="24"/>
          <w:szCs w:val="24"/>
          <w:lang w:val="en-US" w:eastAsia="en-US"/>
        </w:rPr>
        <w:t>Command</w:t>
      </w:r>
      <w:r>
        <w:rPr>
          <w:rFonts w:eastAsia="Arial Narrow" w:cs="Arial Narrow"/>
          <w:spacing w:val="58"/>
          <w:sz w:val="24"/>
          <w:szCs w:val="24"/>
          <w:lang w:eastAsia="en-US"/>
        </w:rPr>
        <w:t xml:space="preserve"> </w:t>
      </w:r>
      <w:r>
        <w:rPr>
          <w:sz w:val="24"/>
          <w:szCs w:val="24"/>
          <w:lang w:eastAsia="en-US"/>
        </w:rPr>
        <w:t>следует</w:t>
      </w:r>
      <w:r>
        <w:rPr>
          <w:spacing w:val="26"/>
          <w:w w:val="99"/>
          <w:sz w:val="24"/>
          <w:szCs w:val="24"/>
          <w:lang w:eastAsia="en-US"/>
        </w:rPr>
        <w:t xml:space="preserve"> </w:t>
      </w:r>
      <w:r>
        <w:rPr>
          <w:spacing w:val="-1"/>
          <w:sz w:val="24"/>
          <w:szCs w:val="24"/>
          <w:lang w:eastAsia="en-US"/>
        </w:rPr>
        <w:t>задать</w:t>
      </w:r>
      <w:r>
        <w:rPr>
          <w:spacing w:val="-2"/>
          <w:sz w:val="24"/>
          <w:szCs w:val="24"/>
          <w:lang w:eastAsia="en-US"/>
        </w:rPr>
        <w:t xml:space="preserve"> </w:t>
      </w:r>
      <w:r>
        <w:rPr>
          <w:sz w:val="24"/>
          <w:szCs w:val="24"/>
          <w:lang w:eastAsia="en-US"/>
        </w:rPr>
        <w:t>объект</w:t>
      </w:r>
      <w:r>
        <w:rPr>
          <w:spacing w:val="-1"/>
          <w:sz w:val="24"/>
          <w:szCs w:val="24"/>
          <w:lang w:eastAsia="en-US"/>
        </w:rPr>
        <w:t xml:space="preserve"> </w:t>
      </w:r>
      <w:r>
        <w:rPr>
          <w:sz w:val="24"/>
          <w:szCs w:val="24"/>
          <w:lang w:eastAsia="en-US"/>
        </w:rPr>
        <w:t>–</w:t>
      </w:r>
      <w:r>
        <w:rPr>
          <w:spacing w:val="-2"/>
          <w:sz w:val="24"/>
          <w:szCs w:val="24"/>
          <w:lang w:eastAsia="en-US"/>
        </w:rPr>
        <w:t xml:space="preserve"> </w:t>
      </w:r>
      <w:r>
        <w:rPr>
          <w:sz w:val="24"/>
          <w:szCs w:val="24"/>
          <w:lang w:eastAsia="en-US"/>
        </w:rPr>
        <w:t>имя</w:t>
      </w:r>
      <w:r>
        <w:rPr>
          <w:spacing w:val="-3"/>
          <w:sz w:val="24"/>
          <w:szCs w:val="24"/>
          <w:lang w:eastAsia="en-US"/>
        </w:rPr>
        <w:t xml:space="preserve"> </w:t>
      </w:r>
      <w:r>
        <w:rPr>
          <w:sz w:val="24"/>
          <w:szCs w:val="24"/>
          <w:lang w:eastAsia="en-US"/>
        </w:rPr>
        <w:t>созданного</w:t>
      </w:r>
      <w:r>
        <w:rPr>
          <w:spacing w:val="-2"/>
          <w:sz w:val="24"/>
          <w:szCs w:val="24"/>
          <w:lang w:eastAsia="en-US"/>
        </w:rPr>
        <w:t xml:space="preserve"> </w:t>
      </w:r>
      <w:r>
        <w:rPr>
          <w:sz w:val="24"/>
          <w:szCs w:val="24"/>
          <w:lang w:eastAsia="en-US"/>
        </w:rPr>
        <w:t>объекта</w:t>
      </w:r>
      <w:r>
        <w:rPr>
          <w:spacing w:val="-2"/>
          <w:sz w:val="24"/>
          <w:szCs w:val="24"/>
          <w:lang w:eastAsia="en-US"/>
        </w:rPr>
        <w:t xml:space="preserve"> </w:t>
      </w:r>
      <w:r>
        <w:rPr>
          <w:rFonts w:eastAsia="Arial Narrow" w:cs="Arial Narrow"/>
          <w:sz w:val="24"/>
          <w:szCs w:val="24"/>
          <w:lang w:val="en-US" w:eastAsia="en-US"/>
        </w:rPr>
        <w:t>Connection</w:t>
      </w:r>
      <w:r>
        <w:rPr>
          <w:sz w:val="24"/>
          <w:szCs w:val="24"/>
          <w:lang w:eastAsia="en-US"/>
        </w:rPr>
        <w:t>:</w:t>
      </w:r>
    </w:p>
    <w:p w14:paraId="25481BA0" w14:textId="77777777" w:rsidR="007947A0" w:rsidRDefault="007947A0" w:rsidP="007947A0">
      <w:pPr>
        <w:widowControl w:val="0"/>
        <w:rPr>
          <w:sz w:val="24"/>
          <w:szCs w:val="24"/>
          <w:lang w:eastAsia="en-US"/>
        </w:rPr>
      </w:pPr>
    </w:p>
    <w:p w14:paraId="5A58891D" w14:textId="77777777" w:rsidR="007947A0" w:rsidRDefault="007947A0" w:rsidP="007947A0">
      <w:pPr>
        <w:widowControl w:val="0"/>
        <w:ind w:left="114" w:right="1746" w:hanging="1"/>
      </w:pPr>
      <w:r>
        <w:rPr>
          <w:rFonts w:cs="Arial Narrow"/>
          <w:spacing w:val="-1"/>
          <w:sz w:val="24"/>
          <w:szCs w:val="24"/>
          <w:lang w:eastAsia="en-US"/>
        </w:rPr>
        <w:t>//</w:t>
      </w:r>
      <w:r>
        <w:rPr>
          <w:rFonts w:cs="Arial Narrow"/>
          <w:spacing w:val="-3"/>
          <w:sz w:val="24"/>
          <w:szCs w:val="24"/>
          <w:lang w:eastAsia="en-US"/>
        </w:rPr>
        <w:t xml:space="preserve"> </w:t>
      </w:r>
      <w:r>
        <w:rPr>
          <w:rFonts w:cs="Arial Narrow"/>
          <w:sz w:val="24"/>
          <w:szCs w:val="24"/>
          <w:lang w:eastAsia="en-US"/>
        </w:rPr>
        <w:t>создание,</w:t>
      </w:r>
      <w:r>
        <w:rPr>
          <w:rFonts w:cs="Arial Narrow"/>
          <w:spacing w:val="-3"/>
          <w:sz w:val="24"/>
          <w:szCs w:val="24"/>
          <w:lang w:eastAsia="en-US"/>
        </w:rPr>
        <w:t xml:space="preserve"> </w:t>
      </w:r>
      <w:r>
        <w:rPr>
          <w:rFonts w:cs="Arial Narrow"/>
          <w:sz w:val="24"/>
          <w:szCs w:val="24"/>
          <w:lang w:eastAsia="en-US"/>
        </w:rPr>
        <w:t>инициализация</w:t>
      </w:r>
      <w:r>
        <w:rPr>
          <w:rFonts w:cs="Arial Narrow"/>
          <w:spacing w:val="-1"/>
          <w:sz w:val="24"/>
          <w:szCs w:val="24"/>
          <w:lang w:eastAsia="en-US"/>
        </w:rPr>
        <w:t xml:space="preserve"> </w:t>
      </w:r>
      <w:r>
        <w:rPr>
          <w:rFonts w:cs="Arial Narrow"/>
          <w:sz w:val="24"/>
          <w:szCs w:val="24"/>
          <w:lang w:eastAsia="en-US"/>
        </w:rPr>
        <w:t>и</w:t>
      </w:r>
      <w:r>
        <w:rPr>
          <w:rFonts w:cs="Arial Narrow"/>
          <w:spacing w:val="-1"/>
          <w:sz w:val="24"/>
          <w:szCs w:val="24"/>
          <w:lang w:eastAsia="en-US"/>
        </w:rPr>
        <w:t xml:space="preserve"> открытие</w:t>
      </w:r>
      <w:r>
        <w:rPr>
          <w:rFonts w:cs="Arial Narrow"/>
          <w:spacing w:val="-3"/>
          <w:sz w:val="24"/>
          <w:szCs w:val="24"/>
          <w:lang w:eastAsia="en-US"/>
        </w:rPr>
        <w:t xml:space="preserve"> </w:t>
      </w:r>
      <w:r>
        <w:rPr>
          <w:rFonts w:cs="Arial Narrow"/>
          <w:spacing w:val="-1"/>
          <w:sz w:val="24"/>
          <w:szCs w:val="24"/>
          <w:lang w:eastAsia="en-US"/>
        </w:rPr>
        <w:t>объекта</w:t>
      </w:r>
      <w:r>
        <w:rPr>
          <w:rFonts w:cs="Arial Narrow"/>
          <w:spacing w:val="-3"/>
          <w:sz w:val="24"/>
          <w:szCs w:val="24"/>
          <w:lang w:eastAsia="en-US"/>
        </w:rPr>
        <w:t xml:space="preserve"> </w:t>
      </w:r>
      <w:r>
        <w:rPr>
          <w:rFonts w:cs="Arial Narrow"/>
          <w:spacing w:val="-1"/>
          <w:sz w:val="24"/>
          <w:szCs w:val="24"/>
          <w:lang w:val="en-US" w:eastAsia="en-US"/>
        </w:rPr>
        <w:t>Connection</w:t>
      </w:r>
      <w:r>
        <w:rPr>
          <w:rFonts w:cs="Arial Narrow"/>
          <w:spacing w:val="45"/>
          <w:w w:val="99"/>
          <w:sz w:val="24"/>
          <w:szCs w:val="24"/>
          <w:lang w:eastAsia="en-US"/>
        </w:rPr>
        <w:t xml:space="preserve"> </w:t>
      </w:r>
    </w:p>
    <w:p w14:paraId="1190FC06" w14:textId="77777777" w:rsidR="007947A0" w:rsidRPr="00EB745B" w:rsidRDefault="007947A0" w:rsidP="007947A0">
      <w:pPr>
        <w:widowControl w:val="0"/>
        <w:ind w:left="114" w:right="1746" w:hanging="1"/>
        <w:rPr>
          <w:lang w:val="en-US"/>
        </w:rPr>
      </w:pPr>
      <w:proofErr w:type="spellStart"/>
      <w:r>
        <w:rPr>
          <w:rFonts w:cs="Arial Narrow"/>
          <w:sz w:val="24"/>
          <w:szCs w:val="24"/>
          <w:lang w:val="en-US" w:eastAsia="en-US"/>
        </w:rPr>
        <w:t>OleDbConection</w:t>
      </w:r>
      <w:proofErr w:type="spellEnd"/>
      <w:r>
        <w:rPr>
          <w:rFonts w:cs="Arial Narrow"/>
          <w:sz w:val="24"/>
          <w:szCs w:val="24"/>
          <w:lang w:val="en-US" w:eastAsia="en-US"/>
        </w:rPr>
        <w:t xml:space="preserve"> conn</w:t>
      </w:r>
      <w:r>
        <w:rPr>
          <w:rFonts w:cs="Arial Narrow"/>
          <w:spacing w:val="-3"/>
          <w:sz w:val="24"/>
          <w:szCs w:val="24"/>
          <w:lang w:val="en-US" w:eastAsia="en-US"/>
        </w:rPr>
        <w:t xml:space="preserve"> </w:t>
      </w:r>
      <w:r>
        <w:rPr>
          <w:rFonts w:cs="Arial Narrow"/>
          <w:sz w:val="24"/>
          <w:szCs w:val="24"/>
          <w:lang w:val="en-US" w:eastAsia="en-US"/>
        </w:rPr>
        <w:t>=</w:t>
      </w:r>
      <w:r>
        <w:rPr>
          <w:rFonts w:cs="Arial Narrow"/>
          <w:spacing w:val="-3"/>
          <w:sz w:val="24"/>
          <w:szCs w:val="24"/>
          <w:lang w:val="en-US" w:eastAsia="en-US"/>
        </w:rPr>
        <w:t xml:space="preserve"> </w:t>
      </w:r>
      <w:r>
        <w:rPr>
          <w:rFonts w:cs="Arial Narrow"/>
          <w:sz w:val="24"/>
          <w:szCs w:val="24"/>
          <w:lang w:val="en-US" w:eastAsia="en-US"/>
        </w:rPr>
        <w:t>new</w:t>
      </w:r>
      <w:r>
        <w:rPr>
          <w:rFonts w:cs="Arial Narrow"/>
          <w:spacing w:val="-3"/>
          <w:sz w:val="24"/>
          <w:szCs w:val="24"/>
          <w:lang w:val="en-US" w:eastAsia="en-US"/>
        </w:rPr>
        <w:t xml:space="preserve"> </w:t>
      </w:r>
      <w:proofErr w:type="spellStart"/>
      <w:r>
        <w:rPr>
          <w:rFonts w:cs="Arial Narrow"/>
          <w:sz w:val="24"/>
          <w:szCs w:val="24"/>
          <w:lang w:val="en-US" w:eastAsia="en-US"/>
        </w:rPr>
        <w:t>OleDbConnection</w:t>
      </w:r>
      <w:proofErr w:type="spellEnd"/>
      <w:r>
        <w:rPr>
          <w:rFonts w:cs="Arial Narrow"/>
          <w:sz w:val="24"/>
          <w:szCs w:val="24"/>
          <w:lang w:val="en-US" w:eastAsia="en-US"/>
        </w:rPr>
        <w:t>();</w:t>
      </w:r>
    </w:p>
    <w:p w14:paraId="02212788" w14:textId="77777777" w:rsidR="007947A0" w:rsidRPr="00EB745B" w:rsidRDefault="007947A0" w:rsidP="007947A0">
      <w:pPr>
        <w:widowControl w:val="0"/>
        <w:tabs>
          <w:tab w:val="left" w:pos="5076"/>
        </w:tabs>
        <w:ind w:left="114" w:right="923"/>
        <w:rPr>
          <w:lang w:val="en-US"/>
        </w:rPr>
      </w:pPr>
      <w:proofErr w:type="spellStart"/>
      <w:r>
        <w:rPr>
          <w:rFonts w:cs="Arial Narrow"/>
          <w:spacing w:val="-1"/>
          <w:sz w:val="24"/>
          <w:szCs w:val="24"/>
          <w:lang w:val="en-US" w:eastAsia="en-US"/>
        </w:rPr>
        <w:t>conn.ConnectionString</w:t>
      </w:r>
      <w:proofErr w:type="spellEnd"/>
      <w:r>
        <w:rPr>
          <w:rFonts w:cs="Arial Narrow"/>
          <w:spacing w:val="-4"/>
          <w:sz w:val="24"/>
          <w:szCs w:val="24"/>
          <w:lang w:val="en-US" w:eastAsia="en-US"/>
        </w:rPr>
        <w:t xml:space="preserve"> </w:t>
      </w:r>
      <w:r>
        <w:rPr>
          <w:rFonts w:cs="Arial Narrow"/>
          <w:sz w:val="24"/>
          <w:szCs w:val="24"/>
          <w:lang w:val="en-US" w:eastAsia="en-US"/>
        </w:rPr>
        <w:t>=</w:t>
      </w:r>
      <w:r>
        <w:rPr>
          <w:rFonts w:cs="Arial Narrow"/>
          <w:spacing w:val="-4"/>
          <w:sz w:val="24"/>
          <w:szCs w:val="24"/>
          <w:lang w:val="en-US" w:eastAsia="en-US"/>
        </w:rPr>
        <w:t xml:space="preserve"> </w:t>
      </w:r>
      <w:proofErr w:type="spellStart"/>
      <w:r>
        <w:rPr>
          <w:rFonts w:cs="Arial Narrow"/>
          <w:sz w:val="24"/>
          <w:szCs w:val="24"/>
          <w:lang w:val="en-US" w:eastAsia="en-US"/>
        </w:rPr>
        <w:t>ConnectionString</w:t>
      </w:r>
      <w:proofErr w:type="spellEnd"/>
      <w:r>
        <w:rPr>
          <w:rFonts w:cs="Arial Narrow"/>
          <w:sz w:val="24"/>
          <w:szCs w:val="24"/>
          <w:lang w:val="en-US" w:eastAsia="en-US"/>
        </w:rPr>
        <w:t>; //</w:t>
      </w:r>
      <w:r>
        <w:rPr>
          <w:rFonts w:cs="Arial Narrow"/>
          <w:spacing w:val="-1"/>
          <w:sz w:val="24"/>
          <w:szCs w:val="24"/>
          <w:lang w:val="en-US" w:eastAsia="en-US"/>
        </w:rPr>
        <w:t xml:space="preserve"> </w:t>
      </w:r>
      <w:r>
        <w:rPr>
          <w:rFonts w:cs="Arial Narrow"/>
          <w:sz w:val="24"/>
          <w:szCs w:val="24"/>
          <w:lang w:eastAsia="en-US"/>
        </w:rPr>
        <w:t>содержание</w:t>
      </w:r>
      <w:r>
        <w:rPr>
          <w:rFonts w:cs="Arial Narrow"/>
          <w:spacing w:val="-2"/>
          <w:sz w:val="24"/>
          <w:szCs w:val="24"/>
          <w:lang w:val="en-US" w:eastAsia="en-US"/>
        </w:rPr>
        <w:t xml:space="preserve"> </w:t>
      </w:r>
      <w:r>
        <w:rPr>
          <w:rFonts w:cs="Arial Narrow"/>
          <w:sz w:val="24"/>
          <w:szCs w:val="24"/>
          <w:lang w:eastAsia="en-US"/>
        </w:rPr>
        <w:t>строки</w:t>
      </w:r>
      <w:r>
        <w:rPr>
          <w:rFonts w:cs="Arial Narrow"/>
          <w:sz w:val="24"/>
          <w:szCs w:val="24"/>
          <w:lang w:val="en-US" w:eastAsia="en-US"/>
        </w:rPr>
        <w:t xml:space="preserve"> </w:t>
      </w:r>
      <w:r>
        <w:rPr>
          <w:rFonts w:cs="Arial Narrow"/>
          <w:spacing w:val="-1"/>
          <w:sz w:val="24"/>
          <w:szCs w:val="24"/>
          <w:lang w:eastAsia="en-US"/>
        </w:rPr>
        <w:t>в</w:t>
      </w:r>
      <w:r>
        <w:rPr>
          <w:rFonts w:cs="Arial Narrow"/>
          <w:spacing w:val="-1"/>
          <w:sz w:val="24"/>
          <w:szCs w:val="24"/>
          <w:lang w:val="en-US" w:eastAsia="en-US"/>
        </w:rPr>
        <w:t xml:space="preserve"> </w:t>
      </w:r>
      <w:r>
        <w:rPr>
          <w:rFonts w:cs="Arial Narrow"/>
          <w:spacing w:val="-1"/>
          <w:sz w:val="24"/>
          <w:szCs w:val="24"/>
          <w:lang w:eastAsia="en-US"/>
        </w:rPr>
        <w:t>лекциях</w:t>
      </w:r>
      <w:r>
        <w:rPr>
          <w:rFonts w:cs="Arial Narrow"/>
          <w:spacing w:val="28"/>
          <w:w w:val="99"/>
          <w:sz w:val="24"/>
          <w:szCs w:val="24"/>
          <w:lang w:val="en-US" w:eastAsia="en-US"/>
        </w:rPr>
        <w:t xml:space="preserve"> </w:t>
      </w:r>
    </w:p>
    <w:p w14:paraId="4CF64C78" w14:textId="77777777" w:rsidR="007947A0" w:rsidRPr="00EB745B" w:rsidRDefault="007947A0" w:rsidP="007947A0">
      <w:pPr>
        <w:widowControl w:val="0"/>
        <w:tabs>
          <w:tab w:val="left" w:pos="5076"/>
        </w:tabs>
        <w:ind w:left="114" w:right="923"/>
        <w:rPr>
          <w:lang w:val="en-US"/>
        </w:rPr>
      </w:pPr>
      <w:proofErr w:type="spellStart"/>
      <w:r>
        <w:rPr>
          <w:rFonts w:cs="Arial Narrow"/>
          <w:sz w:val="24"/>
          <w:szCs w:val="24"/>
          <w:lang w:val="en-US" w:eastAsia="en-US"/>
        </w:rPr>
        <w:t>conn.Open</w:t>
      </w:r>
      <w:proofErr w:type="spellEnd"/>
      <w:r>
        <w:rPr>
          <w:rFonts w:cs="Arial Narrow"/>
          <w:sz w:val="24"/>
          <w:szCs w:val="24"/>
          <w:lang w:val="en-US" w:eastAsia="en-US"/>
        </w:rPr>
        <w:t>();</w:t>
      </w:r>
    </w:p>
    <w:p w14:paraId="1FE07D0D" w14:textId="77777777" w:rsidR="007947A0" w:rsidRDefault="007947A0" w:rsidP="007947A0">
      <w:pPr>
        <w:widowControl w:val="0"/>
        <w:rPr>
          <w:rFonts w:eastAsia="Arial Narrow" w:cs="Arial Narrow"/>
          <w:sz w:val="24"/>
          <w:szCs w:val="24"/>
          <w:lang w:val="en-US" w:eastAsia="en-US"/>
        </w:rPr>
      </w:pPr>
    </w:p>
    <w:p w14:paraId="022A23F5" w14:textId="77777777" w:rsidR="007947A0" w:rsidRPr="00EB745B" w:rsidRDefault="007947A0" w:rsidP="007947A0">
      <w:pPr>
        <w:widowControl w:val="0"/>
        <w:ind w:left="114" w:right="1746" w:hanging="1"/>
        <w:rPr>
          <w:lang w:val="en-US"/>
        </w:rPr>
      </w:pPr>
      <w:r>
        <w:rPr>
          <w:rFonts w:cs="Arial Narrow"/>
          <w:spacing w:val="-1"/>
          <w:sz w:val="24"/>
          <w:szCs w:val="24"/>
          <w:lang w:val="en-US" w:eastAsia="en-US"/>
        </w:rPr>
        <w:t>//</w:t>
      </w:r>
      <w:r>
        <w:rPr>
          <w:rFonts w:cs="Arial Narrow"/>
          <w:spacing w:val="-3"/>
          <w:sz w:val="24"/>
          <w:szCs w:val="24"/>
          <w:lang w:val="en-US" w:eastAsia="en-US"/>
        </w:rPr>
        <w:t xml:space="preserve"> </w:t>
      </w:r>
      <w:proofErr w:type="spellStart"/>
      <w:r>
        <w:rPr>
          <w:rFonts w:cs="Arial Narrow"/>
          <w:sz w:val="24"/>
          <w:szCs w:val="24"/>
          <w:lang w:val="en-US" w:eastAsia="en-US"/>
        </w:rPr>
        <w:t>создание</w:t>
      </w:r>
      <w:proofErr w:type="spellEnd"/>
      <w:r>
        <w:rPr>
          <w:rFonts w:cs="Arial Narrow"/>
          <w:sz w:val="24"/>
          <w:szCs w:val="24"/>
          <w:lang w:val="en-US" w:eastAsia="en-US"/>
        </w:rPr>
        <w:t xml:space="preserve"> </w:t>
      </w:r>
      <w:proofErr w:type="spellStart"/>
      <w:r>
        <w:rPr>
          <w:rFonts w:cs="Arial Narrow"/>
          <w:sz w:val="24"/>
          <w:szCs w:val="24"/>
          <w:lang w:val="en-US" w:eastAsia="en-US"/>
        </w:rPr>
        <w:t>объекта</w:t>
      </w:r>
      <w:proofErr w:type="spellEnd"/>
      <w:r>
        <w:rPr>
          <w:rFonts w:cs="Arial Narrow"/>
          <w:spacing w:val="-3"/>
          <w:sz w:val="24"/>
          <w:szCs w:val="24"/>
          <w:lang w:val="en-US" w:eastAsia="en-US"/>
        </w:rPr>
        <w:t xml:space="preserve"> </w:t>
      </w:r>
      <w:r>
        <w:rPr>
          <w:rFonts w:cs="Arial Narrow"/>
          <w:sz w:val="24"/>
          <w:szCs w:val="24"/>
          <w:lang w:val="en-US" w:eastAsia="en-US"/>
        </w:rPr>
        <w:t>Command</w:t>
      </w:r>
      <w:r>
        <w:rPr>
          <w:rFonts w:cs="Arial Narrow"/>
          <w:spacing w:val="-1"/>
          <w:sz w:val="24"/>
          <w:szCs w:val="24"/>
          <w:lang w:val="en-US" w:eastAsia="en-US"/>
        </w:rPr>
        <w:t xml:space="preserve"> </w:t>
      </w:r>
      <w:r>
        <w:rPr>
          <w:rFonts w:cs="Arial Narrow"/>
          <w:sz w:val="24"/>
          <w:szCs w:val="24"/>
          <w:lang w:val="en-US" w:eastAsia="en-US"/>
        </w:rPr>
        <w:t xml:space="preserve">и </w:t>
      </w:r>
      <w:proofErr w:type="spellStart"/>
      <w:r>
        <w:rPr>
          <w:rFonts w:cs="Arial Narrow"/>
          <w:sz w:val="24"/>
          <w:szCs w:val="24"/>
          <w:lang w:val="en-US" w:eastAsia="en-US"/>
        </w:rPr>
        <w:t>связывание</w:t>
      </w:r>
      <w:proofErr w:type="spellEnd"/>
      <w:r>
        <w:rPr>
          <w:rFonts w:cs="Arial Narrow"/>
          <w:spacing w:val="-3"/>
          <w:sz w:val="24"/>
          <w:szCs w:val="24"/>
          <w:lang w:val="en-US" w:eastAsia="en-US"/>
        </w:rPr>
        <w:t xml:space="preserve"> </w:t>
      </w:r>
      <w:proofErr w:type="spellStart"/>
      <w:r>
        <w:rPr>
          <w:rFonts w:cs="Arial Narrow"/>
          <w:sz w:val="24"/>
          <w:szCs w:val="24"/>
          <w:lang w:val="en-US" w:eastAsia="en-US"/>
        </w:rPr>
        <w:t>его</w:t>
      </w:r>
      <w:proofErr w:type="spellEnd"/>
      <w:r>
        <w:rPr>
          <w:rFonts w:cs="Arial Narrow"/>
          <w:spacing w:val="-2"/>
          <w:sz w:val="24"/>
          <w:szCs w:val="24"/>
          <w:lang w:val="en-US" w:eastAsia="en-US"/>
        </w:rPr>
        <w:t xml:space="preserve"> </w:t>
      </w:r>
      <w:r>
        <w:rPr>
          <w:rFonts w:cs="Arial Narrow"/>
          <w:sz w:val="24"/>
          <w:szCs w:val="24"/>
          <w:lang w:val="en-US" w:eastAsia="en-US"/>
        </w:rPr>
        <w:t>с</w:t>
      </w:r>
      <w:r>
        <w:rPr>
          <w:rFonts w:cs="Arial Narrow"/>
          <w:spacing w:val="-1"/>
          <w:sz w:val="24"/>
          <w:szCs w:val="24"/>
          <w:lang w:val="en-US" w:eastAsia="en-US"/>
        </w:rPr>
        <w:t xml:space="preserve"> </w:t>
      </w:r>
      <w:proofErr w:type="spellStart"/>
      <w:r>
        <w:rPr>
          <w:rFonts w:cs="Arial Narrow"/>
          <w:sz w:val="24"/>
          <w:szCs w:val="24"/>
          <w:lang w:val="en-US" w:eastAsia="en-US"/>
        </w:rPr>
        <w:t>объектом</w:t>
      </w:r>
      <w:proofErr w:type="spellEnd"/>
      <w:r>
        <w:rPr>
          <w:rFonts w:cs="Arial Narrow"/>
          <w:spacing w:val="-2"/>
          <w:sz w:val="24"/>
          <w:szCs w:val="24"/>
          <w:lang w:val="en-US" w:eastAsia="en-US"/>
        </w:rPr>
        <w:t xml:space="preserve"> </w:t>
      </w:r>
      <w:r>
        <w:rPr>
          <w:rFonts w:cs="Arial Narrow"/>
          <w:sz w:val="24"/>
          <w:szCs w:val="24"/>
          <w:lang w:val="en-US" w:eastAsia="en-US"/>
        </w:rPr>
        <w:t>Connection</w:t>
      </w:r>
      <w:r>
        <w:rPr>
          <w:rFonts w:cs="Arial Narrow"/>
          <w:spacing w:val="21"/>
          <w:w w:val="99"/>
          <w:sz w:val="24"/>
          <w:szCs w:val="24"/>
          <w:lang w:val="en-US" w:eastAsia="en-US"/>
        </w:rPr>
        <w:t xml:space="preserve"> </w:t>
      </w:r>
      <w:proofErr w:type="spellStart"/>
      <w:r>
        <w:rPr>
          <w:rFonts w:cs="Arial Narrow"/>
          <w:sz w:val="24"/>
          <w:szCs w:val="24"/>
          <w:lang w:val="en-US" w:eastAsia="en-US"/>
        </w:rPr>
        <w:t>OleDbCommand</w:t>
      </w:r>
      <w:proofErr w:type="spellEnd"/>
      <w:r>
        <w:rPr>
          <w:rFonts w:cs="Arial Narrow"/>
          <w:spacing w:val="-3"/>
          <w:sz w:val="24"/>
          <w:szCs w:val="24"/>
          <w:lang w:val="en-US" w:eastAsia="en-US"/>
        </w:rPr>
        <w:t xml:space="preserve"> </w:t>
      </w:r>
      <w:proofErr w:type="spellStart"/>
      <w:r>
        <w:rPr>
          <w:rFonts w:cs="Arial Narrow"/>
          <w:sz w:val="24"/>
          <w:szCs w:val="24"/>
          <w:lang w:val="en-US" w:eastAsia="en-US"/>
        </w:rPr>
        <w:t>myCommand</w:t>
      </w:r>
      <w:proofErr w:type="spellEnd"/>
      <w:r>
        <w:rPr>
          <w:rFonts w:cs="Arial Narrow"/>
          <w:spacing w:val="-2"/>
          <w:sz w:val="24"/>
          <w:szCs w:val="24"/>
          <w:lang w:val="en-US" w:eastAsia="en-US"/>
        </w:rPr>
        <w:t xml:space="preserve"> </w:t>
      </w:r>
      <w:r>
        <w:rPr>
          <w:rFonts w:cs="Arial Narrow"/>
          <w:sz w:val="24"/>
          <w:szCs w:val="24"/>
          <w:lang w:val="en-US" w:eastAsia="en-US"/>
        </w:rPr>
        <w:t>=</w:t>
      </w:r>
      <w:r>
        <w:rPr>
          <w:rFonts w:cs="Arial Narrow"/>
          <w:spacing w:val="-2"/>
          <w:sz w:val="24"/>
          <w:szCs w:val="24"/>
          <w:lang w:val="en-US" w:eastAsia="en-US"/>
        </w:rPr>
        <w:t xml:space="preserve"> </w:t>
      </w:r>
      <w:r>
        <w:rPr>
          <w:rFonts w:cs="Arial Narrow"/>
          <w:sz w:val="24"/>
          <w:szCs w:val="24"/>
          <w:lang w:val="en-US" w:eastAsia="en-US"/>
        </w:rPr>
        <w:t>new</w:t>
      </w:r>
      <w:r>
        <w:rPr>
          <w:rFonts w:cs="Arial Narrow"/>
          <w:spacing w:val="-2"/>
          <w:sz w:val="24"/>
          <w:szCs w:val="24"/>
          <w:lang w:val="en-US" w:eastAsia="en-US"/>
        </w:rPr>
        <w:t xml:space="preserve"> </w:t>
      </w:r>
      <w:proofErr w:type="spellStart"/>
      <w:r>
        <w:rPr>
          <w:rFonts w:cs="Arial Narrow"/>
          <w:sz w:val="24"/>
          <w:szCs w:val="24"/>
          <w:lang w:val="en-US" w:eastAsia="en-US"/>
        </w:rPr>
        <w:t>OleDbCommand</w:t>
      </w:r>
      <w:proofErr w:type="spellEnd"/>
      <w:r>
        <w:rPr>
          <w:rFonts w:cs="Arial Narrow"/>
          <w:sz w:val="24"/>
          <w:szCs w:val="24"/>
          <w:lang w:val="en-US" w:eastAsia="en-US"/>
        </w:rPr>
        <w:t>();</w:t>
      </w:r>
      <w:r>
        <w:rPr>
          <w:rFonts w:cs="Arial Narrow"/>
          <w:spacing w:val="22"/>
          <w:w w:val="99"/>
          <w:sz w:val="24"/>
          <w:szCs w:val="24"/>
          <w:lang w:val="en-US" w:eastAsia="en-US"/>
        </w:rPr>
        <w:t xml:space="preserve"> </w:t>
      </w:r>
      <w:proofErr w:type="spellStart"/>
      <w:r>
        <w:rPr>
          <w:rFonts w:cs="Arial Narrow"/>
          <w:sz w:val="24"/>
          <w:szCs w:val="24"/>
          <w:lang w:val="en-US" w:eastAsia="en-US"/>
        </w:rPr>
        <w:t>myCommand.Connection</w:t>
      </w:r>
      <w:proofErr w:type="spellEnd"/>
      <w:r>
        <w:rPr>
          <w:rFonts w:cs="Arial Narrow"/>
          <w:spacing w:val="-4"/>
          <w:sz w:val="24"/>
          <w:szCs w:val="24"/>
          <w:lang w:val="en-US" w:eastAsia="en-US"/>
        </w:rPr>
        <w:t xml:space="preserve"> </w:t>
      </w:r>
      <w:r>
        <w:rPr>
          <w:rFonts w:cs="Arial Narrow"/>
          <w:sz w:val="24"/>
          <w:szCs w:val="24"/>
          <w:lang w:val="en-US" w:eastAsia="en-US"/>
        </w:rPr>
        <w:t>=</w:t>
      </w:r>
      <w:r>
        <w:rPr>
          <w:rFonts w:cs="Arial Narrow"/>
          <w:spacing w:val="-3"/>
          <w:sz w:val="24"/>
          <w:szCs w:val="24"/>
          <w:lang w:val="en-US" w:eastAsia="en-US"/>
        </w:rPr>
        <w:t xml:space="preserve"> </w:t>
      </w:r>
      <w:r>
        <w:rPr>
          <w:rFonts w:cs="Arial Narrow"/>
          <w:sz w:val="24"/>
          <w:szCs w:val="24"/>
          <w:lang w:val="en-US" w:eastAsia="en-US"/>
        </w:rPr>
        <w:t>conn;</w:t>
      </w:r>
    </w:p>
    <w:p w14:paraId="25B22561" w14:textId="77777777" w:rsidR="007947A0" w:rsidRDefault="007947A0" w:rsidP="007947A0">
      <w:pPr>
        <w:widowControl w:val="0"/>
        <w:rPr>
          <w:rFonts w:eastAsia="Arial Narrow" w:cs="Arial Narrow"/>
          <w:sz w:val="24"/>
          <w:szCs w:val="24"/>
          <w:lang w:val="en-US" w:eastAsia="en-US"/>
        </w:rPr>
      </w:pPr>
    </w:p>
    <w:p w14:paraId="3E50B6A2" w14:textId="77777777" w:rsidR="007947A0" w:rsidRDefault="007947A0" w:rsidP="007947A0">
      <w:pPr>
        <w:widowControl w:val="0"/>
        <w:ind w:left="114" w:right="106" w:firstLine="709"/>
        <w:jc w:val="both"/>
      </w:pPr>
      <w:r>
        <w:rPr>
          <w:spacing w:val="-1"/>
          <w:sz w:val="24"/>
          <w:szCs w:val="24"/>
          <w:lang w:eastAsia="en-US"/>
        </w:rPr>
        <w:t>Объект</w:t>
      </w:r>
      <w:r>
        <w:rPr>
          <w:spacing w:val="47"/>
          <w:sz w:val="24"/>
          <w:szCs w:val="24"/>
          <w:lang w:eastAsia="en-US"/>
        </w:rPr>
        <w:t xml:space="preserve"> </w:t>
      </w:r>
      <w:r>
        <w:rPr>
          <w:rFonts w:eastAsia="Arial Narrow" w:cs="Arial Narrow"/>
          <w:sz w:val="24"/>
          <w:szCs w:val="24"/>
          <w:lang w:val="en-US" w:eastAsia="en-US"/>
        </w:rPr>
        <w:t>Connection</w:t>
      </w:r>
      <w:r>
        <w:rPr>
          <w:rFonts w:eastAsia="Arial Narrow" w:cs="Arial Narrow"/>
          <w:spacing w:val="52"/>
          <w:sz w:val="24"/>
          <w:szCs w:val="24"/>
          <w:lang w:eastAsia="en-US"/>
        </w:rPr>
        <w:t xml:space="preserve"> </w:t>
      </w:r>
      <w:r>
        <w:rPr>
          <w:sz w:val="24"/>
          <w:szCs w:val="24"/>
          <w:lang w:eastAsia="en-US"/>
        </w:rPr>
        <w:t>также</w:t>
      </w:r>
      <w:r>
        <w:rPr>
          <w:spacing w:val="46"/>
          <w:sz w:val="24"/>
          <w:szCs w:val="24"/>
          <w:lang w:eastAsia="en-US"/>
        </w:rPr>
        <w:t xml:space="preserve"> </w:t>
      </w:r>
      <w:r>
        <w:rPr>
          <w:sz w:val="24"/>
          <w:szCs w:val="24"/>
          <w:lang w:eastAsia="en-US"/>
        </w:rPr>
        <w:t>предоставляет</w:t>
      </w:r>
      <w:r>
        <w:rPr>
          <w:spacing w:val="48"/>
          <w:sz w:val="24"/>
          <w:szCs w:val="24"/>
          <w:lang w:eastAsia="en-US"/>
        </w:rPr>
        <w:t xml:space="preserve"> </w:t>
      </w:r>
      <w:r>
        <w:rPr>
          <w:sz w:val="24"/>
          <w:szCs w:val="24"/>
          <w:lang w:eastAsia="en-US"/>
        </w:rPr>
        <w:t>метод</w:t>
      </w:r>
      <w:r>
        <w:rPr>
          <w:spacing w:val="47"/>
          <w:sz w:val="24"/>
          <w:szCs w:val="24"/>
          <w:lang w:eastAsia="en-US"/>
        </w:rPr>
        <w:t xml:space="preserve"> </w:t>
      </w:r>
      <w:proofErr w:type="spellStart"/>
      <w:r>
        <w:rPr>
          <w:rFonts w:eastAsia="Arial Narrow" w:cs="Arial Narrow"/>
          <w:sz w:val="24"/>
          <w:szCs w:val="24"/>
          <w:lang w:val="en-US" w:eastAsia="en-US"/>
        </w:rPr>
        <w:t>CreateCommand</w:t>
      </w:r>
      <w:proofErr w:type="spellEnd"/>
      <w:r>
        <w:rPr>
          <w:sz w:val="24"/>
          <w:szCs w:val="24"/>
          <w:lang w:eastAsia="en-US"/>
        </w:rPr>
        <w:t>,</w:t>
      </w:r>
      <w:r>
        <w:rPr>
          <w:spacing w:val="45"/>
          <w:sz w:val="24"/>
          <w:szCs w:val="24"/>
          <w:lang w:eastAsia="en-US"/>
        </w:rPr>
        <w:t xml:space="preserve"> </w:t>
      </w:r>
      <w:r>
        <w:rPr>
          <w:sz w:val="24"/>
          <w:szCs w:val="24"/>
          <w:lang w:eastAsia="en-US"/>
        </w:rPr>
        <w:t>позволяю</w:t>
      </w:r>
      <w:r>
        <w:rPr>
          <w:spacing w:val="-1"/>
          <w:sz w:val="24"/>
          <w:szCs w:val="24"/>
          <w:lang w:eastAsia="en-US"/>
        </w:rPr>
        <w:t>щий</w:t>
      </w:r>
      <w:r>
        <w:rPr>
          <w:spacing w:val="54"/>
          <w:sz w:val="24"/>
          <w:szCs w:val="24"/>
          <w:lang w:eastAsia="en-US"/>
        </w:rPr>
        <w:t xml:space="preserve"> </w:t>
      </w:r>
      <w:r>
        <w:rPr>
          <w:sz w:val="24"/>
          <w:szCs w:val="24"/>
          <w:lang w:eastAsia="en-US"/>
        </w:rPr>
        <w:t>упростить</w:t>
      </w:r>
      <w:r>
        <w:rPr>
          <w:spacing w:val="53"/>
          <w:sz w:val="24"/>
          <w:szCs w:val="24"/>
          <w:lang w:eastAsia="en-US"/>
        </w:rPr>
        <w:t xml:space="preserve"> </w:t>
      </w:r>
      <w:r>
        <w:rPr>
          <w:sz w:val="24"/>
          <w:szCs w:val="24"/>
          <w:lang w:eastAsia="en-US"/>
        </w:rPr>
        <w:t>данный</w:t>
      </w:r>
      <w:r>
        <w:rPr>
          <w:spacing w:val="54"/>
          <w:sz w:val="24"/>
          <w:szCs w:val="24"/>
          <w:lang w:eastAsia="en-US"/>
        </w:rPr>
        <w:t xml:space="preserve"> </w:t>
      </w:r>
      <w:r>
        <w:rPr>
          <w:sz w:val="24"/>
          <w:szCs w:val="24"/>
          <w:lang w:eastAsia="en-US"/>
        </w:rPr>
        <w:t>процесс</w:t>
      </w:r>
      <w:r>
        <w:rPr>
          <w:spacing w:val="55"/>
          <w:sz w:val="24"/>
          <w:szCs w:val="24"/>
          <w:lang w:eastAsia="en-US"/>
        </w:rPr>
        <w:t xml:space="preserve"> </w:t>
      </w:r>
      <w:r>
        <w:rPr>
          <w:sz w:val="24"/>
          <w:szCs w:val="24"/>
          <w:lang w:eastAsia="en-US"/>
        </w:rPr>
        <w:t>–</w:t>
      </w:r>
      <w:r>
        <w:rPr>
          <w:spacing w:val="55"/>
          <w:sz w:val="24"/>
          <w:szCs w:val="24"/>
          <w:lang w:eastAsia="en-US"/>
        </w:rPr>
        <w:t xml:space="preserve"> </w:t>
      </w:r>
      <w:r>
        <w:rPr>
          <w:sz w:val="24"/>
          <w:szCs w:val="24"/>
          <w:lang w:eastAsia="en-US"/>
        </w:rPr>
        <w:t>этот</w:t>
      </w:r>
      <w:r>
        <w:rPr>
          <w:spacing w:val="53"/>
          <w:sz w:val="24"/>
          <w:szCs w:val="24"/>
          <w:lang w:eastAsia="en-US"/>
        </w:rPr>
        <w:t xml:space="preserve"> </w:t>
      </w:r>
      <w:r>
        <w:rPr>
          <w:sz w:val="24"/>
          <w:szCs w:val="24"/>
          <w:lang w:eastAsia="en-US"/>
        </w:rPr>
        <w:t>метод</w:t>
      </w:r>
      <w:r>
        <w:rPr>
          <w:spacing w:val="54"/>
          <w:sz w:val="24"/>
          <w:szCs w:val="24"/>
          <w:lang w:eastAsia="en-US"/>
        </w:rPr>
        <w:t xml:space="preserve"> </w:t>
      </w:r>
      <w:r>
        <w:rPr>
          <w:spacing w:val="-1"/>
          <w:sz w:val="24"/>
          <w:szCs w:val="24"/>
          <w:lang w:eastAsia="en-US"/>
        </w:rPr>
        <w:t>возвращает</w:t>
      </w:r>
      <w:r>
        <w:rPr>
          <w:spacing w:val="56"/>
          <w:sz w:val="24"/>
          <w:szCs w:val="24"/>
          <w:lang w:eastAsia="en-US"/>
        </w:rPr>
        <w:t xml:space="preserve"> </w:t>
      </w:r>
      <w:r>
        <w:rPr>
          <w:sz w:val="24"/>
          <w:szCs w:val="24"/>
          <w:lang w:eastAsia="en-US"/>
        </w:rPr>
        <w:t>новый</w:t>
      </w:r>
      <w:r>
        <w:rPr>
          <w:spacing w:val="54"/>
          <w:sz w:val="24"/>
          <w:szCs w:val="24"/>
          <w:lang w:eastAsia="en-US"/>
        </w:rPr>
        <w:t xml:space="preserve"> </w:t>
      </w:r>
      <w:r>
        <w:rPr>
          <w:spacing w:val="-1"/>
          <w:sz w:val="24"/>
          <w:szCs w:val="24"/>
          <w:lang w:eastAsia="en-US"/>
        </w:rPr>
        <w:t>объект</w:t>
      </w:r>
      <w:r>
        <w:rPr>
          <w:spacing w:val="23"/>
          <w:w w:val="99"/>
          <w:sz w:val="24"/>
          <w:szCs w:val="24"/>
          <w:lang w:eastAsia="en-US"/>
        </w:rPr>
        <w:t xml:space="preserve"> </w:t>
      </w:r>
      <w:r>
        <w:rPr>
          <w:rFonts w:eastAsia="Arial Narrow" w:cs="Arial Narrow"/>
          <w:spacing w:val="-1"/>
          <w:sz w:val="24"/>
          <w:szCs w:val="24"/>
          <w:lang w:val="en-US" w:eastAsia="en-US"/>
        </w:rPr>
        <w:t>Command</w:t>
      </w:r>
      <w:r>
        <w:rPr>
          <w:spacing w:val="-1"/>
          <w:sz w:val="24"/>
          <w:szCs w:val="24"/>
          <w:lang w:eastAsia="en-US"/>
        </w:rPr>
        <w:t>,</w:t>
      </w:r>
      <w:r>
        <w:rPr>
          <w:spacing w:val="25"/>
          <w:sz w:val="24"/>
          <w:szCs w:val="24"/>
          <w:lang w:eastAsia="en-US"/>
        </w:rPr>
        <w:t xml:space="preserve"> </w:t>
      </w:r>
      <w:r>
        <w:rPr>
          <w:sz w:val="24"/>
          <w:szCs w:val="24"/>
          <w:lang w:eastAsia="en-US"/>
        </w:rPr>
        <w:t>уже</w:t>
      </w:r>
      <w:r>
        <w:rPr>
          <w:spacing w:val="25"/>
          <w:sz w:val="24"/>
          <w:szCs w:val="24"/>
          <w:lang w:eastAsia="en-US"/>
        </w:rPr>
        <w:t xml:space="preserve"> </w:t>
      </w:r>
      <w:r>
        <w:rPr>
          <w:sz w:val="24"/>
          <w:szCs w:val="24"/>
          <w:lang w:eastAsia="en-US"/>
        </w:rPr>
        <w:t>инициализированный</w:t>
      </w:r>
      <w:r>
        <w:rPr>
          <w:spacing w:val="25"/>
          <w:sz w:val="24"/>
          <w:szCs w:val="24"/>
          <w:lang w:eastAsia="en-US"/>
        </w:rPr>
        <w:t xml:space="preserve"> </w:t>
      </w:r>
      <w:r>
        <w:rPr>
          <w:sz w:val="24"/>
          <w:szCs w:val="24"/>
          <w:lang w:eastAsia="en-US"/>
        </w:rPr>
        <w:t>для</w:t>
      </w:r>
      <w:r>
        <w:rPr>
          <w:spacing w:val="25"/>
          <w:sz w:val="24"/>
          <w:szCs w:val="24"/>
          <w:lang w:eastAsia="en-US"/>
        </w:rPr>
        <w:t xml:space="preserve"> </w:t>
      </w:r>
      <w:r>
        <w:rPr>
          <w:sz w:val="24"/>
          <w:szCs w:val="24"/>
          <w:lang w:eastAsia="en-US"/>
        </w:rPr>
        <w:t>использования</w:t>
      </w:r>
      <w:r>
        <w:rPr>
          <w:spacing w:val="26"/>
          <w:sz w:val="24"/>
          <w:szCs w:val="24"/>
          <w:lang w:eastAsia="en-US"/>
        </w:rPr>
        <w:t xml:space="preserve"> </w:t>
      </w:r>
      <w:r>
        <w:rPr>
          <w:sz w:val="24"/>
          <w:szCs w:val="24"/>
          <w:lang w:eastAsia="en-US"/>
        </w:rPr>
        <w:t>созданного</w:t>
      </w:r>
      <w:r>
        <w:rPr>
          <w:spacing w:val="24"/>
          <w:sz w:val="24"/>
          <w:szCs w:val="24"/>
          <w:lang w:eastAsia="en-US"/>
        </w:rPr>
        <w:t xml:space="preserve"> </w:t>
      </w:r>
      <w:r>
        <w:rPr>
          <w:sz w:val="24"/>
          <w:szCs w:val="24"/>
          <w:lang w:eastAsia="en-US"/>
        </w:rPr>
        <w:t>объекта</w:t>
      </w:r>
      <w:r>
        <w:rPr>
          <w:spacing w:val="23"/>
          <w:w w:val="99"/>
          <w:sz w:val="24"/>
          <w:szCs w:val="24"/>
          <w:lang w:eastAsia="en-US"/>
        </w:rPr>
        <w:t xml:space="preserve"> </w:t>
      </w:r>
      <w:r>
        <w:rPr>
          <w:rFonts w:eastAsia="Arial Narrow" w:cs="Arial Narrow"/>
          <w:sz w:val="24"/>
          <w:szCs w:val="24"/>
          <w:lang w:val="en-US" w:eastAsia="en-US"/>
        </w:rPr>
        <w:t>Connection</w:t>
      </w:r>
      <w:r>
        <w:rPr>
          <w:sz w:val="24"/>
          <w:szCs w:val="24"/>
          <w:lang w:eastAsia="en-US"/>
        </w:rPr>
        <w:t>:</w:t>
      </w:r>
    </w:p>
    <w:p w14:paraId="397B3EC4" w14:textId="77777777" w:rsidR="007947A0" w:rsidRDefault="007947A0" w:rsidP="007947A0">
      <w:pPr>
        <w:widowControl w:val="0"/>
        <w:ind w:left="114" w:right="106" w:firstLine="709"/>
        <w:jc w:val="both"/>
      </w:pPr>
    </w:p>
    <w:p w14:paraId="4823BDD8" w14:textId="77777777" w:rsidR="007947A0" w:rsidRPr="00EB745B" w:rsidRDefault="007947A0" w:rsidP="007947A0">
      <w:pPr>
        <w:widowControl w:val="0"/>
        <w:ind w:left="114" w:right="106" w:firstLine="709"/>
        <w:jc w:val="both"/>
        <w:rPr>
          <w:lang w:val="en-US"/>
        </w:rPr>
      </w:pPr>
      <w:proofErr w:type="spellStart"/>
      <w:r>
        <w:rPr>
          <w:rFonts w:cs="Arial Narrow"/>
          <w:sz w:val="24"/>
          <w:szCs w:val="24"/>
          <w:lang w:val="en-US" w:eastAsia="en-US"/>
        </w:rPr>
        <w:t>OleDbConnection</w:t>
      </w:r>
      <w:proofErr w:type="spellEnd"/>
      <w:r>
        <w:rPr>
          <w:rFonts w:cs="Arial Narrow"/>
          <w:spacing w:val="-3"/>
          <w:sz w:val="24"/>
          <w:szCs w:val="24"/>
          <w:lang w:val="en-US" w:eastAsia="en-US"/>
        </w:rPr>
        <w:t xml:space="preserve"> </w:t>
      </w:r>
      <w:r>
        <w:rPr>
          <w:rFonts w:cs="Arial Narrow"/>
          <w:sz w:val="24"/>
          <w:szCs w:val="24"/>
          <w:lang w:val="en-US" w:eastAsia="en-US"/>
        </w:rPr>
        <w:t>conn</w:t>
      </w:r>
      <w:r>
        <w:rPr>
          <w:rFonts w:cs="Arial Narrow"/>
          <w:spacing w:val="-3"/>
          <w:sz w:val="24"/>
          <w:szCs w:val="24"/>
          <w:lang w:val="en-US" w:eastAsia="en-US"/>
        </w:rPr>
        <w:t xml:space="preserve"> </w:t>
      </w:r>
      <w:r>
        <w:rPr>
          <w:rFonts w:cs="Arial Narrow"/>
          <w:sz w:val="24"/>
          <w:szCs w:val="24"/>
          <w:lang w:val="en-US" w:eastAsia="en-US"/>
        </w:rPr>
        <w:t>=</w:t>
      </w:r>
      <w:r>
        <w:rPr>
          <w:rFonts w:cs="Arial Narrow"/>
          <w:spacing w:val="-3"/>
          <w:sz w:val="24"/>
          <w:szCs w:val="24"/>
          <w:lang w:val="en-US" w:eastAsia="en-US"/>
        </w:rPr>
        <w:t xml:space="preserve"> </w:t>
      </w:r>
      <w:r>
        <w:rPr>
          <w:rFonts w:cs="Arial Narrow"/>
          <w:sz w:val="24"/>
          <w:szCs w:val="24"/>
          <w:lang w:val="en-US" w:eastAsia="en-US"/>
        </w:rPr>
        <w:t>new</w:t>
      </w:r>
      <w:r>
        <w:rPr>
          <w:rFonts w:cs="Arial Narrow"/>
          <w:spacing w:val="-3"/>
          <w:sz w:val="24"/>
          <w:szCs w:val="24"/>
          <w:lang w:val="en-US" w:eastAsia="en-US"/>
        </w:rPr>
        <w:t xml:space="preserve"> </w:t>
      </w:r>
      <w:proofErr w:type="spellStart"/>
      <w:r>
        <w:rPr>
          <w:rFonts w:cs="Arial Narrow"/>
          <w:sz w:val="24"/>
          <w:szCs w:val="24"/>
          <w:lang w:val="en-US" w:eastAsia="en-US"/>
        </w:rPr>
        <w:t>OleDbConnection</w:t>
      </w:r>
      <w:proofErr w:type="spellEnd"/>
      <w:r>
        <w:rPr>
          <w:rFonts w:cs="Arial Narrow"/>
          <w:sz w:val="24"/>
          <w:szCs w:val="24"/>
          <w:lang w:val="en-US" w:eastAsia="en-US"/>
        </w:rPr>
        <w:t>();</w:t>
      </w:r>
      <w:r>
        <w:rPr>
          <w:rFonts w:cs="Arial Narrow"/>
          <w:spacing w:val="21"/>
          <w:w w:val="99"/>
          <w:sz w:val="24"/>
          <w:szCs w:val="24"/>
          <w:lang w:val="en-US" w:eastAsia="en-US"/>
        </w:rPr>
        <w:t xml:space="preserve"> </w:t>
      </w:r>
    </w:p>
    <w:p w14:paraId="1E36DCBD" w14:textId="77777777" w:rsidR="007947A0" w:rsidRPr="00EB745B" w:rsidRDefault="007947A0" w:rsidP="007947A0">
      <w:pPr>
        <w:widowControl w:val="0"/>
        <w:ind w:left="114" w:right="106" w:firstLine="709"/>
        <w:jc w:val="both"/>
        <w:rPr>
          <w:lang w:val="en-US"/>
        </w:rPr>
      </w:pPr>
      <w:proofErr w:type="spellStart"/>
      <w:r>
        <w:rPr>
          <w:rFonts w:cs="Arial Narrow"/>
          <w:spacing w:val="-1"/>
          <w:sz w:val="24"/>
          <w:szCs w:val="24"/>
          <w:lang w:val="en-US" w:eastAsia="en-US"/>
        </w:rPr>
        <w:t>conn.ConnectionString</w:t>
      </w:r>
      <w:proofErr w:type="spellEnd"/>
      <w:r>
        <w:rPr>
          <w:rFonts w:cs="Arial Narrow"/>
          <w:spacing w:val="-4"/>
          <w:sz w:val="24"/>
          <w:szCs w:val="24"/>
          <w:lang w:val="en-US" w:eastAsia="en-US"/>
        </w:rPr>
        <w:t xml:space="preserve"> </w:t>
      </w:r>
      <w:r>
        <w:rPr>
          <w:rFonts w:cs="Arial Narrow"/>
          <w:sz w:val="24"/>
          <w:szCs w:val="24"/>
          <w:lang w:val="en-US" w:eastAsia="en-US"/>
        </w:rPr>
        <w:t>=</w:t>
      </w:r>
      <w:r>
        <w:rPr>
          <w:rFonts w:cs="Arial Narrow"/>
          <w:spacing w:val="-4"/>
          <w:sz w:val="24"/>
          <w:szCs w:val="24"/>
          <w:lang w:val="en-US" w:eastAsia="en-US"/>
        </w:rPr>
        <w:t xml:space="preserve"> </w:t>
      </w:r>
      <w:proofErr w:type="spellStart"/>
      <w:r>
        <w:rPr>
          <w:rFonts w:cs="Arial Narrow"/>
          <w:sz w:val="24"/>
          <w:szCs w:val="24"/>
          <w:lang w:val="en-US" w:eastAsia="en-US"/>
        </w:rPr>
        <w:t>ConnectionString</w:t>
      </w:r>
      <w:proofErr w:type="spellEnd"/>
      <w:r>
        <w:rPr>
          <w:rFonts w:cs="Arial Narrow"/>
          <w:sz w:val="24"/>
          <w:szCs w:val="24"/>
          <w:lang w:val="en-US" w:eastAsia="en-US"/>
        </w:rPr>
        <w:t>;</w:t>
      </w:r>
      <w:r>
        <w:rPr>
          <w:rFonts w:cs="Arial Narrow"/>
          <w:spacing w:val="26"/>
          <w:w w:val="99"/>
          <w:sz w:val="24"/>
          <w:szCs w:val="24"/>
          <w:lang w:val="en-US" w:eastAsia="en-US"/>
        </w:rPr>
        <w:t xml:space="preserve"> </w:t>
      </w:r>
      <w:proofErr w:type="spellStart"/>
      <w:r>
        <w:rPr>
          <w:rFonts w:cs="Arial Narrow"/>
          <w:sz w:val="24"/>
          <w:szCs w:val="24"/>
          <w:lang w:val="en-US" w:eastAsia="en-US"/>
        </w:rPr>
        <w:t>conn.Open</w:t>
      </w:r>
      <w:proofErr w:type="spellEnd"/>
      <w:r>
        <w:rPr>
          <w:rFonts w:cs="Arial Narrow"/>
          <w:sz w:val="24"/>
          <w:szCs w:val="24"/>
          <w:lang w:val="en-US" w:eastAsia="en-US"/>
        </w:rPr>
        <w:t>();</w:t>
      </w:r>
    </w:p>
    <w:p w14:paraId="39BF0D43" w14:textId="77777777" w:rsidR="007947A0" w:rsidRDefault="007947A0" w:rsidP="007947A0">
      <w:pPr>
        <w:widowControl w:val="0"/>
        <w:ind w:left="114" w:right="106" w:firstLine="709"/>
        <w:jc w:val="both"/>
      </w:pPr>
      <w:proofErr w:type="spellStart"/>
      <w:r>
        <w:rPr>
          <w:rFonts w:cs="Arial Narrow"/>
          <w:sz w:val="24"/>
          <w:szCs w:val="24"/>
          <w:lang w:val="en-US" w:eastAsia="en-US"/>
        </w:rPr>
        <w:t>OleDbCommand</w:t>
      </w:r>
      <w:proofErr w:type="spellEnd"/>
      <w:r>
        <w:rPr>
          <w:rFonts w:cs="Arial Narrow"/>
          <w:spacing w:val="-3"/>
          <w:sz w:val="24"/>
          <w:szCs w:val="24"/>
          <w:lang w:eastAsia="en-US"/>
        </w:rPr>
        <w:t xml:space="preserve"> </w:t>
      </w:r>
      <w:proofErr w:type="spellStart"/>
      <w:r>
        <w:rPr>
          <w:rFonts w:cs="Arial Narrow"/>
          <w:sz w:val="24"/>
          <w:szCs w:val="24"/>
          <w:lang w:val="en-US" w:eastAsia="en-US"/>
        </w:rPr>
        <w:t>myCommand</w:t>
      </w:r>
      <w:proofErr w:type="spellEnd"/>
      <w:r>
        <w:rPr>
          <w:rFonts w:cs="Arial Narrow"/>
          <w:spacing w:val="-3"/>
          <w:sz w:val="24"/>
          <w:szCs w:val="24"/>
          <w:lang w:eastAsia="en-US"/>
        </w:rPr>
        <w:t xml:space="preserve"> </w:t>
      </w:r>
      <w:r>
        <w:rPr>
          <w:rFonts w:cs="Arial Narrow"/>
          <w:sz w:val="24"/>
          <w:szCs w:val="24"/>
          <w:lang w:eastAsia="en-US"/>
        </w:rPr>
        <w:t>=</w:t>
      </w:r>
      <w:r>
        <w:rPr>
          <w:rFonts w:cs="Arial Narrow"/>
          <w:spacing w:val="-3"/>
          <w:sz w:val="24"/>
          <w:szCs w:val="24"/>
          <w:lang w:eastAsia="en-US"/>
        </w:rPr>
        <w:t xml:space="preserve"> </w:t>
      </w:r>
      <w:r>
        <w:rPr>
          <w:rFonts w:cs="Arial Narrow"/>
          <w:sz w:val="24"/>
          <w:szCs w:val="24"/>
          <w:lang w:val="en-US" w:eastAsia="en-US"/>
        </w:rPr>
        <w:t>conn</w:t>
      </w:r>
      <w:r>
        <w:rPr>
          <w:rFonts w:cs="Arial Narrow"/>
          <w:sz w:val="24"/>
          <w:szCs w:val="24"/>
          <w:lang w:eastAsia="en-US"/>
        </w:rPr>
        <w:t>.</w:t>
      </w:r>
      <w:proofErr w:type="spellStart"/>
      <w:r>
        <w:rPr>
          <w:rFonts w:cs="Arial Narrow"/>
          <w:sz w:val="24"/>
          <w:szCs w:val="24"/>
          <w:lang w:val="en-US" w:eastAsia="en-US"/>
        </w:rPr>
        <w:t>CreateCommand</w:t>
      </w:r>
      <w:proofErr w:type="spellEnd"/>
      <w:r>
        <w:rPr>
          <w:rFonts w:cs="Arial Narrow"/>
          <w:sz w:val="24"/>
          <w:szCs w:val="24"/>
          <w:lang w:eastAsia="en-US"/>
        </w:rPr>
        <w:t>();</w:t>
      </w:r>
    </w:p>
    <w:p w14:paraId="716C8B91" w14:textId="77777777" w:rsidR="007947A0" w:rsidRDefault="007947A0" w:rsidP="007947A0">
      <w:pPr>
        <w:widowControl w:val="0"/>
        <w:ind w:left="114"/>
        <w:rPr>
          <w:rFonts w:eastAsia="Arial Narrow" w:cs="Arial Narrow"/>
          <w:sz w:val="24"/>
          <w:szCs w:val="24"/>
          <w:lang w:eastAsia="en-US"/>
        </w:rPr>
      </w:pPr>
    </w:p>
    <w:p w14:paraId="6C333DC6" w14:textId="77777777" w:rsidR="007947A0" w:rsidRDefault="007947A0" w:rsidP="007947A0">
      <w:pPr>
        <w:widowControl w:val="0"/>
        <w:ind w:left="114" w:right="105" w:firstLine="709"/>
        <w:jc w:val="both"/>
      </w:pPr>
      <w:r>
        <w:rPr>
          <w:sz w:val="24"/>
          <w:szCs w:val="24"/>
          <w:lang w:eastAsia="en-US"/>
        </w:rPr>
        <w:t>Эти</w:t>
      </w:r>
      <w:r>
        <w:rPr>
          <w:spacing w:val="7"/>
          <w:sz w:val="24"/>
          <w:szCs w:val="24"/>
          <w:lang w:eastAsia="en-US"/>
        </w:rPr>
        <w:t xml:space="preserve"> </w:t>
      </w:r>
      <w:r>
        <w:rPr>
          <w:sz w:val="24"/>
          <w:szCs w:val="24"/>
          <w:lang w:eastAsia="en-US"/>
        </w:rPr>
        <w:t>два</w:t>
      </w:r>
      <w:r>
        <w:rPr>
          <w:spacing w:val="8"/>
          <w:sz w:val="24"/>
          <w:szCs w:val="24"/>
          <w:lang w:eastAsia="en-US"/>
        </w:rPr>
        <w:t xml:space="preserve"> </w:t>
      </w:r>
      <w:r>
        <w:rPr>
          <w:sz w:val="24"/>
          <w:szCs w:val="24"/>
          <w:lang w:eastAsia="en-US"/>
        </w:rPr>
        <w:t>способа</w:t>
      </w:r>
      <w:r>
        <w:rPr>
          <w:spacing w:val="8"/>
          <w:sz w:val="24"/>
          <w:szCs w:val="24"/>
          <w:lang w:eastAsia="en-US"/>
        </w:rPr>
        <w:t xml:space="preserve"> </w:t>
      </w:r>
      <w:r>
        <w:rPr>
          <w:sz w:val="24"/>
          <w:szCs w:val="24"/>
          <w:lang w:eastAsia="en-US"/>
        </w:rPr>
        <w:t>создания</w:t>
      </w:r>
      <w:r>
        <w:rPr>
          <w:spacing w:val="9"/>
          <w:sz w:val="24"/>
          <w:szCs w:val="24"/>
          <w:lang w:eastAsia="en-US"/>
        </w:rPr>
        <w:t xml:space="preserve"> </w:t>
      </w:r>
      <w:r>
        <w:rPr>
          <w:sz w:val="24"/>
          <w:szCs w:val="24"/>
          <w:lang w:eastAsia="en-US"/>
        </w:rPr>
        <w:t>и</w:t>
      </w:r>
      <w:r>
        <w:rPr>
          <w:spacing w:val="8"/>
          <w:sz w:val="24"/>
          <w:szCs w:val="24"/>
          <w:lang w:eastAsia="en-US"/>
        </w:rPr>
        <w:t xml:space="preserve"> </w:t>
      </w:r>
      <w:r>
        <w:rPr>
          <w:sz w:val="24"/>
          <w:szCs w:val="24"/>
          <w:lang w:eastAsia="en-US"/>
        </w:rPr>
        <w:t>инициализации</w:t>
      </w:r>
      <w:r>
        <w:rPr>
          <w:spacing w:val="9"/>
          <w:sz w:val="24"/>
          <w:szCs w:val="24"/>
          <w:lang w:eastAsia="en-US"/>
        </w:rPr>
        <w:t xml:space="preserve"> </w:t>
      </w:r>
      <w:r>
        <w:rPr>
          <w:sz w:val="24"/>
          <w:szCs w:val="24"/>
          <w:lang w:eastAsia="en-US"/>
        </w:rPr>
        <w:t>объекта</w:t>
      </w:r>
      <w:r>
        <w:rPr>
          <w:spacing w:val="10"/>
          <w:sz w:val="24"/>
          <w:szCs w:val="24"/>
          <w:lang w:eastAsia="en-US"/>
        </w:rPr>
        <w:t xml:space="preserve"> </w:t>
      </w:r>
      <w:r>
        <w:rPr>
          <w:rFonts w:cs="Arial Narrow"/>
          <w:sz w:val="24"/>
          <w:szCs w:val="24"/>
          <w:lang w:val="en-US" w:eastAsia="en-US"/>
        </w:rPr>
        <w:t>Command</w:t>
      </w:r>
      <w:r>
        <w:rPr>
          <w:rFonts w:cs="Arial Narrow"/>
          <w:spacing w:val="14"/>
          <w:sz w:val="24"/>
          <w:szCs w:val="24"/>
          <w:lang w:eastAsia="en-US"/>
        </w:rPr>
        <w:t xml:space="preserve"> </w:t>
      </w:r>
      <w:r>
        <w:rPr>
          <w:sz w:val="24"/>
          <w:szCs w:val="24"/>
          <w:lang w:eastAsia="en-US"/>
        </w:rPr>
        <w:t>эквивалентны.</w:t>
      </w:r>
      <w:r>
        <w:rPr>
          <w:spacing w:val="29"/>
          <w:sz w:val="24"/>
          <w:szCs w:val="24"/>
          <w:lang w:eastAsia="en-US"/>
        </w:rPr>
        <w:t xml:space="preserve"> </w:t>
      </w:r>
      <w:r>
        <w:rPr>
          <w:sz w:val="24"/>
          <w:szCs w:val="24"/>
          <w:lang w:eastAsia="en-US"/>
        </w:rPr>
        <w:t>Теперь</w:t>
      </w:r>
      <w:r>
        <w:rPr>
          <w:spacing w:val="30"/>
          <w:sz w:val="24"/>
          <w:szCs w:val="24"/>
          <w:lang w:eastAsia="en-US"/>
        </w:rPr>
        <w:t xml:space="preserve"> </w:t>
      </w:r>
      <w:r>
        <w:rPr>
          <w:sz w:val="24"/>
          <w:szCs w:val="24"/>
          <w:lang w:eastAsia="en-US"/>
        </w:rPr>
        <w:t>следует</w:t>
      </w:r>
      <w:r>
        <w:rPr>
          <w:spacing w:val="32"/>
          <w:sz w:val="24"/>
          <w:szCs w:val="24"/>
          <w:lang w:eastAsia="en-US"/>
        </w:rPr>
        <w:t xml:space="preserve"> </w:t>
      </w:r>
      <w:r>
        <w:rPr>
          <w:sz w:val="24"/>
          <w:szCs w:val="24"/>
          <w:lang w:eastAsia="en-US"/>
        </w:rPr>
        <w:t>определить</w:t>
      </w:r>
      <w:r>
        <w:rPr>
          <w:spacing w:val="31"/>
          <w:sz w:val="24"/>
          <w:szCs w:val="24"/>
          <w:lang w:eastAsia="en-US"/>
        </w:rPr>
        <w:t xml:space="preserve"> </w:t>
      </w:r>
      <w:r>
        <w:rPr>
          <w:sz w:val="24"/>
          <w:szCs w:val="24"/>
          <w:lang w:val="en-US" w:eastAsia="en-US"/>
        </w:rPr>
        <w:t>SQL</w:t>
      </w:r>
      <w:r>
        <w:rPr>
          <w:sz w:val="24"/>
          <w:szCs w:val="24"/>
          <w:lang w:eastAsia="en-US"/>
        </w:rPr>
        <w:t>-запрос,</w:t>
      </w:r>
      <w:r>
        <w:rPr>
          <w:spacing w:val="30"/>
          <w:sz w:val="24"/>
          <w:szCs w:val="24"/>
          <w:lang w:eastAsia="en-US"/>
        </w:rPr>
        <w:t xml:space="preserve"> </w:t>
      </w:r>
      <w:r>
        <w:rPr>
          <w:sz w:val="24"/>
          <w:szCs w:val="24"/>
          <w:lang w:eastAsia="en-US"/>
        </w:rPr>
        <w:t>который</w:t>
      </w:r>
      <w:r>
        <w:rPr>
          <w:spacing w:val="31"/>
          <w:sz w:val="24"/>
          <w:szCs w:val="24"/>
          <w:lang w:eastAsia="en-US"/>
        </w:rPr>
        <w:t xml:space="preserve"> </w:t>
      </w:r>
      <w:r>
        <w:rPr>
          <w:spacing w:val="-1"/>
          <w:sz w:val="24"/>
          <w:szCs w:val="24"/>
          <w:lang w:eastAsia="en-US"/>
        </w:rPr>
        <w:t>будет</w:t>
      </w:r>
      <w:r>
        <w:rPr>
          <w:spacing w:val="32"/>
          <w:sz w:val="24"/>
          <w:szCs w:val="24"/>
          <w:lang w:eastAsia="en-US"/>
        </w:rPr>
        <w:t xml:space="preserve"> </w:t>
      </w:r>
      <w:r>
        <w:rPr>
          <w:sz w:val="24"/>
          <w:szCs w:val="24"/>
          <w:lang w:eastAsia="en-US"/>
        </w:rPr>
        <w:t>извлекать</w:t>
      </w:r>
      <w:r>
        <w:rPr>
          <w:spacing w:val="31"/>
          <w:sz w:val="24"/>
          <w:szCs w:val="24"/>
          <w:lang w:eastAsia="en-US"/>
        </w:rPr>
        <w:t xml:space="preserve"> </w:t>
      </w:r>
      <w:r>
        <w:rPr>
          <w:sz w:val="24"/>
          <w:szCs w:val="24"/>
          <w:lang w:eastAsia="en-US"/>
        </w:rPr>
        <w:t>данные.</w:t>
      </w:r>
      <w:r>
        <w:rPr>
          <w:spacing w:val="21"/>
          <w:w w:val="99"/>
          <w:sz w:val="24"/>
          <w:szCs w:val="24"/>
          <w:lang w:eastAsia="en-US"/>
        </w:rPr>
        <w:t xml:space="preserve"> </w:t>
      </w:r>
      <w:r>
        <w:rPr>
          <w:sz w:val="24"/>
          <w:szCs w:val="24"/>
          <w:lang w:eastAsia="en-US"/>
        </w:rPr>
        <w:t>Как</w:t>
      </w:r>
      <w:r>
        <w:rPr>
          <w:spacing w:val="12"/>
          <w:sz w:val="24"/>
          <w:szCs w:val="24"/>
          <w:lang w:eastAsia="en-US"/>
        </w:rPr>
        <w:t xml:space="preserve"> </w:t>
      </w:r>
      <w:r>
        <w:rPr>
          <w:sz w:val="24"/>
          <w:szCs w:val="24"/>
          <w:lang w:eastAsia="en-US"/>
        </w:rPr>
        <w:t>и</w:t>
      </w:r>
      <w:r>
        <w:rPr>
          <w:spacing w:val="12"/>
          <w:sz w:val="24"/>
          <w:szCs w:val="24"/>
          <w:lang w:eastAsia="en-US"/>
        </w:rPr>
        <w:t xml:space="preserve"> </w:t>
      </w:r>
      <w:r>
        <w:rPr>
          <w:sz w:val="24"/>
          <w:szCs w:val="24"/>
          <w:lang w:eastAsia="en-US"/>
        </w:rPr>
        <w:t>для</w:t>
      </w:r>
      <w:r>
        <w:rPr>
          <w:spacing w:val="13"/>
          <w:sz w:val="24"/>
          <w:szCs w:val="24"/>
          <w:lang w:eastAsia="en-US"/>
        </w:rPr>
        <w:t xml:space="preserve"> </w:t>
      </w:r>
      <w:r>
        <w:rPr>
          <w:sz w:val="24"/>
          <w:szCs w:val="24"/>
          <w:lang w:eastAsia="en-US"/>
        </w:rPr>
        <w:t>строки</w:t>
      </w:r>
      <w:r>
        <w:rPr>
          <w:spacing w:val="12"/>
          <w:sz w:val="24"/>
          <w:szCs w:val="24"/>
          <w:lang w:eastAsia="en-US"/>
        </w:rPr>
        <w:t xml:space="preserve"> </w:t>
      </w:r>
      <w:r>
        <w:rPr>
          <w:sz w:val="24"/>
          <w:szCs w:val="24"/>
          <w:lang w:eastAsia="en-US"/>
        </w:rPr>
        <w:t>соединения,</w:t>
      </w:r>
      <w:r>
        <w:rPr>
          <w:spacing w:val="11"/>
          <w:sz w:val="24"/>
          <w:szCs w:val="24"/>
          <w:lang w:eastAsia="en-US"/>
        </w:rPr>
        <w:t xml:space="preserve"> </w:t>
      </w:r>
      <w:r>
        <w:rPr>
          <w:sz w:val="24"/>
          <w:szCs w:val="24"/>
          <w:lang w:eastAsia="en-US"/>
        </w:rPr>
        <w:t>будем</w:t>
      </w:r>
      <w:r>
        <w:rPr>
          <w:spacing w:val="14"/>
          <w:sz w:val="24"/>
          <w:szCs w:val="24"/>
          <w:lang w:eastAsia="en-US"/>
        </w:rPr>
        <w:t xml:space="preserve"> </w:t>
      </w:r>
      <w:r>
        <w:rPr>
          <w:sz w:val="24"/>
          <w:szCs w:val="24"/>
          <w:lang w:eastAsia="en-US"/>
        </w:rPr>
        <w:t>использовать</w:t>
      </w:r>
      <w:r>
        <w:rPr>
          <w:spacing w:val="13"/>
          <w:sz w:val="24"/>
          <w:szCs w:val="24"/>
          <w:lang w:eastAsia="en-US"/>
        </w:rPr>
        <w:t xml:space="preserve"> </w:t>
      </w:r>
      <w:r>
        <w:rPr>
          <w:sz w:val="24"/>
          <w:szCs w:val="24"/>
          <w:lang w:eastAsia="en-US"/>
        </w:rPr>
        <w:t>запрос</w:t>
      </w:r>
      <w:r>
        <w:rPr>
          <w:spacing w:val="11"/>
          <w:sz w:val="24"/>
          <w:szCs w:val="24"/>
          <w:lang w:eastAsia="en-US"/>
        </w:rPr>
        <w:t xml:space="preserve"> </w:t>
      </w:r>
      <w:r>
        <w:rPr>
          <w:sz w:val="24"/>
          <w:szCs w:val="24"/>
          <w:lang w:eastAsia="en-US"/>
        </w:rPr>
        <w:t>из</w:t>
      </w:r>
      <w:r>
        <w:rPr>
          <w:spacing w:val="12"/>
          <w:sz w:val="24"/>
          <w:szCs w:val="24"/>
          <w:lang w:eastAsia="en-US"/>
        </w:rPr>
        <w:t xml:space="preserve"> </w:t>
      </w:r>
      <w:r>
        <w:rPr>
          <w:sz w:val="24"/>
          <w:szCs w:val="24"/>
          <w:lang w:eastAsia="en-US"/>
        </w:rPr>
        <w:t>предыдущего</w:t>
      </w:r>
      <w:r>
        <w:rPr>
          <w:spacing w:val="14"/>
          <w:sz w:val="24"/>
          <w:szCs w:val="24"/>
          <w:lang w:eastAsia="en-US"/>
        </w:rPr>
        <w:t xml:space="preserve"> </w:t>
      </w:r>
      <w:r>
        <w:rPr>
          <w:sz w:val="24"/>
          <w:szCs w:val="24"/>
          <w:lang w:eastAsia="en-US"/>
        </w:rPr>
        <w:t>приложения.</w:t>
      </w:r>
    </w:p>
    <w:p w14:paraId="04D5B7C4" w14:textId="77777777" w:rsidR="007947A0" w:rsidRDefault="007947A0" w:rsidP="007947A0">
      <w:pPr>
        <w:widowControl w:val="0"/>
        <w:ind w:left="114" w:right="107" w:firstLine="709"/>
        <w:jc w:val="both"/>
      </w:pPr>
      <w:r>
        <w:rPr>
          <w:spacing w:val="-1"/>
          <w:sz w:val="24"/>
          <w:szCs w:val="24"/>
          <w:lang w:eastAsia="en-US"/>
        </w:rPr>
        <w:t>Для</w:t>
      </w:r>
      <w:r>
        <w:rPr>
          <w:spacing w:val="17"/>
          <w:sz w:val="24"/>
          <w:szCs w:val="24"/>
          <w:lang w:eastAsia="en-US"/>
        </w:rPr>
        <w:t xml:space="preserve"> </w:t>
      </w:r>
      <w:r>
        <w:rPr>
          <w:sz w:val="24"/>
          <w:szCs w:val="24"/>
          <w:lang w:eastAsia="en-US"/>
        </w:rPr>
        <w:t>хранения</w:t>
      </w:r>
      <w:r>
        <w:rPr>
          <w:spacing w:val="19"/>
          <w:sz w:val="24"/>
          <w:szCs w:val="24"/>
          <w:lang w:eastAsia="en-US"/>
        </w:rPr>
        <w:t xml:space="preserve"> </w:t>
      </w:r>
      <w:r>
        <w:rPr>
          <w:sz w:val="24"/>
          <w:szCs w:val="24"/>
          <w:lang w:eastAsia="en-US"/>
        </w:rPr>
        <w:t>текста</w:t>
      </w:r>
      <w:r>
        <w:rPr>
          <w:spacing w:val="19"/>
          <w:sz w:val="24"/>
          <w:szCs w:val="24"/>
          <w:lang w:eastAsia="en-US"/>
        </w:rPr>
        <w:t xml:space="preserve"> </w:t>
      </w:r>
      <w:r>
        <w:rPr>
          <w:sz w:val="24"/>
          <w:szCs w:val="24"/>
          <w:lang w:eastAsia="en-US"/>
        </w:rPr>
        <w:t>команды</w:t>
      </w:r>
      <w:r>
        <w:rPr>
          <w:spacing w:val="19"/>
          <w:sz w:val="24"/>
          <w:szCs w:val="24"/>
          <w:lang w:eastAsia="en-US"/>
        </w:rPr>
        <w:t xml:space="preserve"> </w:t>
      </w:r>
      <w:r>
        <w:rPr>
          <w:spacing w:val="-1"/>
          <w:sz w:val="24"/>
          <w:szCs w:val="24"/>
          <w:lang w:eastAsia="en-US"/>
        </w:rPr>
        <w:t>объект</w:t>
      </w:r>
      <w:r>
        <w:rPr>
          <w:spacing w:val="19"/>
          <w:sz w:val="24"/>
          <w:szCs w:val="24"/>
          <w:lang w:eastAsia="en-US"/>
        </w:rPr>
        <w:t xml:space="preserve"> </w:t>
      </w:r>
      <w:r>
        <w:rPr>
          <w:rFonts w:eastAsia="Arial Narrow" w:cs="Arial Narrow"/>
          <w:spacing w:val="-1"/>
          <w:sz w:val="24"/>
          <w:szCs w:val="24"/>
          <w:lang w:val="en-US" w:eastAsia="en-US"/>
        </w:rPr>
        <w:t>my</w:t>
      </w:r>
      <w:r>
        <w:rPr>
          <w:rFonts w:eastAsia="Arial Narrow" w:cs="Arial Narrow"/>
          <w:spacing w:val="-1"/>
          <w:sz w:val="24"/>
          <w:szCs w:val="24"/>
          <w:lang w:eastAsia="en-US"/>
        </w:rPr>
        <w:t>С</w:t>
      </w:r>
      <w:proofErr w:type="spellStart"/>
      <w:r>
        <w:rPr>
          <w:rFonts w:eastAsia="Arial Narrow" w:cs="Arial Narrow"/>
          <w:spacing w:val="-1"/>
          <w:sz w:val="24"/>
          <w:szCs w:val="24"/>
          <w:lang w:val="en-US" w:eastAsia="en-US"/>
        </w:rPr>
        <w:t>ommand</w:t>
      </w:r>
      <w:proofErr w:type="spellEnd"/>
      <w:r>
        <w:rPr>
          <w:rFonts w:eastAsia="Arial Narrow" w:cs="Arial Narrow"/>
          <w:spacing w:val="37"/>
          <w:sz w:val="24"/>
          <w:szCs w:val="24"/>
          <w:lang w:eastAsia="en-US"/>
        </w:rPr>
        <w:t xml:space="preserve"> </w:t>
      </w:r>
      <w:r>
        <w:rPr>
          <w:sz w:val="24"/>
          <w:szCs w:val="24"/>
          <w:lang w:eastAsia="en-US"/>
        </w:rPr>
        <w:t>имеет</w:t>
      </w:r>
      <w:r>
        <w:rPr>
          <w:spacing w:val="20"/>
          <w:sz w:val="24"/>
          <w:szCs w:val="24"/>
          <w:lang w:eastAsia="en-US"/>
        </w:rPr>
        <w:t xml:space="preserve"> </w:t>
      </w:r>
      <w:r>
        <w:rPr>
          <w:sz w:val="24"/>
          <w:szCs w:val="24"/>
          <w:lang w:eastAsia="en-US"/>
        </w:rPr>
        <w:t>свойство</w:t>
      </w:r>
      <w:r>
        <w:rPr>
          <w:spacing w:val="27"/>
          <w:w w:val="99"/>
          <w:sz w:val="24"/>
          <w:szCs w:val="24"/>
          <w:lang w:eastAsia="en-US"/>
        </w:rPr>
        <w:t xml:space="preserve"> </w:t>
      </w:r>
      <w:r>
        <w:rPr>
          <w:rFonts w:eastAsia="Arial Narrow" w:cs="Arial Narrow"/>
          <w:spacing w:val="-1"/>
          <w:sz w:val="24"/>
          <w:szCs w:val="24"/>
          <w:lang w:val="en-US" w:eastAsia="en-US"/>
        </w:rPr>
        <w:t>CommandText</w:t>
      </w:r>
      <w:r>
        <w:rPr>
          <w:spacing w:val="-1"/>
          <w:sz w:val="24"/>
          <w:szCs w:val="24"/>
          <w:lang w:eastAsia="en-US"/>
        </w:rPr>
        <w:t>.</w:t>
      </w:r>
      <w:r>
        <w:rPr>
          <w:spacing w:val="39"/>
          <w:sz w:val="24"/>
          <w:szCs w:val="24"/>
          <w:lang w:eastAsia="en-US"/>
        </w:rPr>
        <w:t xml:space="preserve"> </w:t>
      </w:r>
      <w:r>
        <w:rPr>
          <w:sz w:val="24"/>
          <w:szCs w:val="24"/>
          <w:lang w:eastAsia="en-US"/>
        </w:rPr>
        <w:t>Чтобы</w:t>
      </w:r>
      <w:r>
        <w:rPr>
          <w:spacing w:val="41"/>
          <w:sz w:val="24"/>
          <w:szCs w:val="24"/>
          <w:lang w:eastAsia="en-US"/>
        </w:rPr>
        <w:t xml:space="preserve"> </w:t>
      </w:r>
      <w:r>
        <w:rPr>
          <w:sz w:val="24"/>
          <w:szCs w:val="24"/>
          <w:lang w:eastAsia="en-US"/>
        </w:rPr>
        <w:t>избежать</w:t>
      </w:r>
      <w:r>
        <w:rPr>
          <w:spacing w:val="40"/>
          <w:sz w:val="24"/>
          <w:szCs w:val="24"/>
          <w:lang w:eastAsia="en-US"/>
        </w:rPr>
        <w:t xml:space="preserve"> </w:t>
      </w:r>
      <w:r>
        <w:rPr>
          <w:sz w:val="24"/>
          <w:szCs w:val="24"/>
          <w:lang w:eastAsia="en-US"/>
        </w:rPr>
        <w:t>путаницы,</w:t>
      </w:r>
      <w:r>
        <w:rPr>
          <w:spacing w:val="40"/>
          <w:sz w:val="24"/>
          <w:szCs w:val="24"/>
          <w:lang w:eastAsia="en-US"/>
        </w:rPr>
        <w:t xml:space="preserve"> </w:t>
      </w:r>
      <w:r>
        <w:rPr>
          <w:sz w:val="24"/>
          <w:szCs w:val="24"/>
          <w:lang w:eastAsia="en-US"/>
        </w:rPr>
        <w:t>изменим</w:t>
      </w:r>
      <w:r>
        <w:rPr>
          <w:spacing w:val="39"/>
          <w:sz w:val="24"/>
          <w:szCs w:val="24"/>
          <w:lang w:eastAsia="en-US"/>
        </w:rPr>
        <w:t xml:space="preserve"> </w:t>
      </w:r>
      <w:r>
        <w:rPr>
          <w:sz w:val="24"/>
          <w:szCs w:val="24"/>
          <w:lang w:eastAsia="en-US"/>
        </w:rPr>
        <w:t>название</w:t>
      </w:r>
      <w:r>
        <w:rPr>
          <w:spacing w:val="40"/>
          <w:sz w:val="24"/>
          <w:szCs w:val="24"/>
          <w:lang w:eastAsia="en-US"/>
        </w:rPr>
        <w:t xml:space="preserve"> </w:t>
      </w:r>
      <w:r>
        <w:rPr>
          <w:sz w:val="24"/>
          <w:szCs w:val="24"/>
          <w:lang w:eastAsia="en-US"/>
        </w:rPr>
        <w:t>переменной</w:t>
      </w:r>
      <w:r>
        <w:rPr>
          <w:spacing w:val="43"/>
          <w:sz w:val="24"/>
          <w:szCs w:val="24"/>
          <w:lang w:eastAsia="en-US"/>
        </w:rPr>
        <w:t xml:space="preserve"> </w:t>
      </w:r>
      <w:r>
        <w:rPr>
          <w:sz w:val="24"/>
          <w:szCs w:val="24"/>
          <w:lang w:eastAsia="en-US"/>
        </w:rPr>
        <w:t>–</w:t>
      </w:r>
      <w:r>
        <w:rPr>
          <w:spacing w:val="26"/>
          <w:w w:val="99"/>
          <w:sz w:val="24"/>
          <w:szCs w:val="24"/>
          <w:lang w:eastAsia="en-US"/>
        </w:rPr>
        <w:t xml:space="preserve"> </w:t>
      </w:r>
      <w:r>
        <w:rPr>
          <w:rFonts w:eastAsia="Arial Narrow" w:cs="Arial Narrow"/>
          <w:spacing w:val="-1"/>
          <w:sz w:val="24"/>
          <w:szCs w:val="24"/>
          <w:lang w:val="en-US" w:eastAsia="en-US"/>
        </w:rPr>
        <w:t>CommandText</w:t>
      </w:r>
      <w:r>
        <w:rPr>
          <w:rFonts w:eastAsia="Arial Narrow" w:cs="Arial Narrow"/>
          <w:spacing w:val="2"/>
          <w:sz w:val="24"/>
          <w:szCs w:val="24"/>
          <w:lang w:eastAsia="en-US"/>
        </w:rPr>
        <w:t xml:space="preserve"> </w:t>
      </w:r>
      <w:r>
        <w:rPr>
          <w:sz w:val="24"/>
          <w:szCs w:val="24"/>
          <w:lang w:eastAsia="en-US"/>
        </w:rPr>
        <w:t>на</w:t>
      </w:r>
      <w:r>
        <w:rPr>
          <w:spacing w:val="-3"/>
          <w:sz w:val="24"/>
          <w:szCs w:val="24"/>
          <w:lang w:eastAsia="en-US"/>
        </w:rPr>
        <w:t xml:space="preserve"> </w:t>
      </w:r>
      <w:proofErr w:type="spellStart"/>
      <w:r>
        <w:rPr>
          <w:rFonts w:eastAsia="Arial Narrow" w:cs="Arial Narrow"/>
          <w:sz w:val="24"/>
          <w:szCs w:val="24"/>
          <w:lang w:val="en-US" w:eastAsia="en-US"/>
        </w:rPr>
        <w:t>commandText</w:t>
      </w:r>
      <w:proofErr w:type="spellEnd"/>
      <w:r>
        <w:rPr>
          <w:rFonts w:eastAsia="Arial Narrow" w:cs="Arial Narrow"/>
          <w:spacing w:val="3"/>
          <w:sz w:val="24"/>
          <w:szCs w:val="24"/>
          <w:lang w:eastAsia="en-US"/>
        </w:rPr>
        <w:t xml:space="preserve"> </w:t>
      </w:r>
      <w:r>
        <w:rPr>
          <w:sz w:val="24"/>
          <w:szCs w:val="24"/>
          <w:lang w:eastAsia="en-US"/>
        </w:rPr>
        <w:t>(с</w:t>
      </w:r>
      <w:r>
        <w:rPr>
          <w:spacing w:val="-2"/>
          <w:sz w:val="24"/>
          <w:szCs w:val="24"/>
          <w:lang w:eastAsia="en-US"/>
        </w:rPr>
        <w:t xml:space="preserve"> </w:t>
      </w:r>
      <w:r>
        <w:rPr>
          <w:sz w:val="24"/>
          <w:szCs w:val="24"/>
          <w:lang w:eastAsia="en-US"/>
        </w:rPr>
        <w:t>маленькой</w:t>
      </w:r>
      <w:r>
        <w:rPr>
          <w:spacing w:val="-2"/>
          <w:sz w:val="24"/>
          <w:szCs w:val="24"/>
          <w:lang w:eastAsia="en-US"/>
        </w:rPr>
        <w:t xml:space="preserve"> </w:t>
      </w:r>
      <w:r>
        <w:rPr>
          <w:spacing w:val="-1"/>
          <w:sz w:val="24"/>
          <w:szCs w:val="24"/>
          <w:lang w:eastAsia="en-US"/>
        </w:rPr>
        <w:t>буквы):</w:t>
      </w:r>
    </w:p>
    <w:p w14:paraId="15F77DCC" w14:textId="77777777" w:rsidR="007947A0" w:rsidRPr="00EB745B" w:rsidRDefault="007947A0" w:rsidP="007947A0">
      <w:pPr>
        <w:widowControl w:val="0"/>
        <w:ind w:left="114" w:right="107" w:firstLine="709"/>
        <w:jc w:val="both"/>
        <w:rPr>
          <w:lang w:val="en-US"/>
        </w:rPr>
      </w:pPr>
      <w:proofErr w:type="spellStart"/>
      <w:r>
        <w:rPr>
          <w:rFonts w:cs="Arial Narrow"/>
          <w:sz w:val="24"/>
          <w:szCs w:val="24"/>
          <w:lang w:val="en-US" w:eastAsia="en-US"/>
        </w:rPr>
        <w:t>MyCommand.CommandText</w:t>
      </w:r>
      <w:proofErr w:type="spellEnd"/>
      <w:r>
        <w:rPr>
          <w:rFonts w:cs="Arial Narrow"/>
          <w:spacing w:val="-5"/>
          <w:sz w:val="24"/>
          <w:szCs w:val="24"/>
          <w:lang w:val="en-US" w:eastAsia="en-US"/>
        </w:rPr>
        <w:t xml:space="preserve"> </w:t>
      </w:r>
      <w:r>
        <w:rPr>
          <w:rFonts w:cs="Arial Narrow"/>
          <w:sz w:val="24"/>
          <w:szCs w:val="24"/>
          <w:lang w:val="en-US" w:eastAsia="en-US"/>
        </w:rPr>
        <w:t>=</w:t>
      </w:r>
      <w:r>
        <w:rPr>
          <w:rFonts w:cs="Arial Narrow"/>
          <w:spacing w:val="-4"/>
          <w:sz w:val="24"/>
          <w:szCs w:val="24"/>
          <w:lang w:val="en-US" w:eastAsia="en-US"/>
        </w:rPr>
        <w:t xml:space="preserve"> </w:t>
      </w:r>
      <w:proofErr w:type="spellStart"/>
      <w:r>
        <w:rPr>
          <w:rFonts w:cs="Arial Narrow"/>
          <w:sz w:val="24"/>
          <w:szCs w:val="24"/>
          <w:lang w:val="en-US" w:eastAsia="en-US"/>
        </w:rPr>
        <w:t>commandText</w:t>
      </w:r>
      <w:proofErr w:type="spellEnd"/>
      <w:r>
        <w:rPr>
          <w:rFonts w:cs="Arial Narrow"/>
          <w:sz w:val="24"/>
          <w:szCs w:val="24"/>
          <w:lang w:val="en-US" w:eastAsia="en-US"/>
        </w:rPr>
        <w:t>;</w:t>
      </w:r>
    </w:p>
    <w:p w14:paraId="52A1B94D" w14:textId="77777777" w:rsidR="007947A0" w:rsidRDefault="007947A0" w:rsidP="007947A0">
      <w:pPr>
        <w:widowControl w:val="0"/>
        <w:ind w:left="114" w:right="3353" w:firstLine="709"/>
        <w:rPr>
          <w:rFonts w:eastAsia="Arial Narrow" w:cs="Arial Narrow"/>
          <w:sz w:val="24"/>
          <w:szCs w:val="24"/>
          <w:lang w:val="en-US" w:eastAsia="en-US"/>
        </w:rPr>
      </w:pPr>
    </w:p>
    <w:p w14:paraId="214E8FAC" w14:textId="77777777" w:rsidR="007947A0" w:rsidRPr="00EB745B" w:rsidRDefault="007947A0" w:rsidP="007947A0">
      <w:pPr>
        <w:widowControl w:val="0"/>
        <w:ind w:left="114" w:right="3353" w:firstLine="709"/>
        <w:rPr>
          <w:lang w:val="en-US"/>
        </w:rPr>
      </w:pPr>
      <w:proofErr w:type="spellStart"/>
      <w:r>
        <w:rPr>
          <w:sz w:val="24"/>
          <w:szCs w:val="24"/>
          <w:lang w:val="en-US" w:eastAsia="en-US"/>
        </w:rPr>
        <w:t>Создаем</w:t>
      </w:r>
      <w:proofErr w:type="spellEnd"/>
      <w:r>
        <w:rPr>
          <w:spacing w:val="-4"/>
          <w:sz w:val="24"/>
          <w:szCs w:val="24"/>
          <w:lang w:val="en-US" w:eastAsia="en-US"/>
        </w:rPr>
        <w:t xml:space="preserve"> </w:t>
      </w:r>
      <w:proofErr w:type="spellStart"/>
      <w:r>
        <w:rPr>
          <w:spacing w:val="-1"/>
          <w:sz w:val="24"/>
          <w:szCs w:val="24"/>
          <w:lang w:val="en-US" w:eastAsia="en-US"/>
        </w:rPr>
        <w:t>объект</w:t>
      </w:r>
      <w:proofErr w:type="spellEnd"/>
      <w:r>
        <w:rPr>
          <w:spacing w:val="-3"/>
          <w:sz w:val="24"/>
          <w:szCs w:val="24"/>
          <w:lang w:val="en-US" w:eastAsia="en-US"/>
        </w:rPr>
        <w:t xml:space="preserve"> </w:t>
      </w:r>
      <w:proofErr w:type="spellStart"/>
      <w:r>
        <w:rPr>
          <w:rFonts w:cs="Arial Narrow"/>
          <w:sz w:val="24"/>
          <w:szCs w:val="24"/>
          <w:lang w:val="en-US" w:eastAsia="en-US"/>
        </w:rPr>
        <w:t>OleDbDataAdapter</w:t>
      </w:r>
      <w:proofErr w:type="spellEnd"/>
      <w:r>
        <w:rPr>
          <w:sz w:val="24"/>
          <w:szCs w:val="24"/>
          <w:lang w:val="en-US" w:eastAsia="en-US"/>
        </w:rPr>
        <w:t>:</w:t>
      </w:r>
      <w:r>
        <w:rPr>
          <w:spacing w:val="25"/>
          <w:w w:val="99"/>
          <w:sz w:val="24"/>
          <w:szCs w:val="24"/>
          <w:lang w:val="en-US" w:eastAsia="en-US"/>
        </w:rPr>
        <w:t xml:space="preserve"> </w:t>
      </w:r>
    </w:p>
    <w:p w14:paraId="5DEA8503" w14:textId="77777777" w:rsidR="007947A0" w:rsidRPr="00EB745B" w:rsidRDefault="007947A0" w:rsidP="007947A0">
      <w:pPr>
        <w:widowControl w:val="0"/>
        <w:ind w:left="114" w:right="3353" w:firstLine="709"/>
        <w:rPr>
          <w:lang w:val="en-US"/>
        </w:rPr>
      </w:pPr>
      <w:proofErr w:type="spellStart"/>
      <w:r>
        <w:rPr>
          <w:rFonts w:cs="Arial Narrow"/>
          <w:sz w:val="24"/>
          <w:szCs w:val="24"/>
          <w:lang w:val="en-US" w:eastAsia="en-US"/>
        </w:rPr>
        <w:t>OleDbDataAdapter</w:t>
      </w:r>
      <w:proofErr w:type="spellEnd"/>
      <w:r>
        <w:rPr>
          <w:rFonts w:cs="Arial Narrow"/>
          <w:spacing w:val="-2"/>
          <w:sz w:val="24"/>
          <w:szCs w:val="24"/>
          <w:lang w:val="en-US" w:eastAsia="en-US"/>
        </w:rPr>
        <w:t xml:space="preserve"> </w:t>
      </w:r>
      <w:proofErr w:type="spellStart"/>
      <w:r>
        <w:rPr>
          <w:rFonts w:cs="Arial Narrow"/>
          <w:sz w:val="24"/>
          <w:szCs w:val="24"/>
          <w:lang w:val="en-US" w:eastAsia="en-US"/>
        </w:rPr>
        <w:t>dataAdapter</w:t>
      </w:r>
      <w:proofErr w:type="spellEnd"/>
      <w:r>
        <w:rPr>
          <w:rFonts w:cs="Arial Narrow"/>
          <w:spacing w:val="-2"/>
          <w:sz w:val="24"/>
          <w:szCs w:val="24"/>
          <w:lang w:val="en-US" w:eastAsia="en-US"/>
        </w:rPr>
        <w:t xml:space="preserve"> </w:t>
      </w:r>
      <w:r>
        <w:rPr>
          <w:rFonts w:cs="Arial Narrow"/>
          <w:sz w:val="24"/>
          <w:szCs w:val="24"/>
          <w:lang w:val="en-US" w:eastAsia="en-US"/>
        </w:rPr>
        <w:t>=</w:t>
      </w:r>
      <w:r>
        <w:rPr>
          <w:rFonts w:cs="Arial Narrow"/>
          <w:spacing w:val="-2"/>
          <w:sz w:val="24"/>
          <w:szCs w:val="24"/>
          <w:lang w:val="en-US" w:eastAsia="en-US"/>
        </w:rPr>
        <w:t xml:space="preserve"> </w:t>
      </w:r>
      <w:r>
        <w:rPr>
          <w:rFonts w:cs="Arial Narrow"/>
          <w:sz w:val="24"/>
          <w:szCs w:val="24"/>
          <w:lang w:val="en-US" w:eastAsia="en-US"/>
        </w:rPr>
        <w:t>new</w:t>
      </w:r>
      <w:r>
        <w:rPr>
          <w:rFonts w:cs="Arial Narrow"/>
          <w:spacing w:val="-2"/>
          <w:sz w:val="24"/>
          <w:szCs w:val="24"/>
          <w:lang w:val="en-US" w:eastAsia="en-US"/>
        </w:rPr>
        <w:t xml:space="preserve"> </w:t>
      </w:r>
      <w:proofErr w:type="spellStart"/>
      <w:r>
        <w:rPr>
          <w:rFonts w:cs="Arial Narrow"/>
          <w:sz w:val="24"/>
          <w:szCs w:val="24"/>
          <w:lang w:val="en-US" w:eastAsia="en-US"/>
        </w:rPr>
        <w:t>OleDbDataAdapter</w:t>
      </w:r>
      <w:proofErr w:type="spellEnd"/>
      <w:r>
        <w:rPr>
          <w:rFonts w:cs="Arial Narrow"/>
          <w:sz w:val="24"/>
          <w:szCs w:val="24"/>
          <w:lang w:val="en-US" w:eastAsia="en-US"/>
        </w:rPr>
        <w:t>();</w:t>
      </w:r>
    </w:p>
    <w:p w14:paraId="08FDA187" w14:textId="77777777" w:rsidR="007947A0" w:rsidRDefault="007947A0" w:rsidP="007947A0">
      <w:pPr>
        <w:widowControl w:val="0"/>
        <w:ind w:left="114" w:right="106" w:firstLine="709"/>
        <w:jc w:val="both"/>
        <w:rPr>
          <w:rFonts w:eastAsia="Arial Narrow" w:cs="Arial Narrow"/>
          <w:spacing w:val="-1"/>
          <w:sz w:val="24"/>
          <w:szCs w:val="24"/>
          <w:lang w:val="en-US" w:eastAsia="en-US"/>
        </w:rPr>
      </w:pPr>
    </w:p>
    <w:p w14:paraId="052A7EEE" w14:textId="77777777" w:rsidR="007947A0" w:rsidRPr="00EB745B" w:rsidRDefault="007947A0" w:rsidP="007947A0">
      <w:pPr>
        <w:widowControl w:val="0"/>
        <w:ind w:left="114" w:right="106" w:firstLine="709"/>
        <w:jc w:val="both"/>
        <w:rPr>
          <w:lang w:val="en-US"/>
        </w:rPr>
      </w:pPr>
      <w:r>
        <w:rPr>
          <w:spacing w:val="-1"/>
          <w:sz w:val="24"/>
          <w:szCs w:val="24"/>
          <w:lang w:eastAsia="en-US"/>
        </w:rPr>
        <w:t>Объект</w:t>
      </w:r>
      <w:r>
        <w:rPr>
          <w:spacing w:val="31"/>
          <w:sz w:val="24"/>
          <w:szCs w:val="24"/>
          <w:lang w:val="en-US" w:eastAsia="en-US"/>
        </w:rPr>
        <w:t xml:space="preserve"> </w:t>
      </w:r>
      <w:proofErr w:type="spellStart"/>
      <w:r>
        <w:rPr>
          <w:rFonts w:cs="Arial Narrow"/>
          <w:sz w:val="24"/>
          <w:szCs w:val="24"/>
          <w:lang w:val="en-US" w:eastAsia="en-US"/>
        </w:rPr>
        <w:t>dataAdapter</w:t>
      </w:r>
      <w:proofErr w:type="spellEnd"/>
      <w:r>
        <w:rPr>
          <w:rFonts w:cs="Arial Narrow"/>
          <w:spacing w:val="38"/>
          <w:sz w:val="24"/>
          <w:szCs w:val="24"/>
          <w:lang w:val="en-US" w:eastAsia="en-US"/>
        </w:rPr>
        <w:t xml:space="preserve"> </w:t>
      </w:r>
      <w:r>
        <w:rPr>
          <w:sz w:val="24"/>
          <w:szCs w:val="24"/>
          <w:lang w:eastAsia="en-US"/>
        </w:rPr>
        <w:t>имеет</w:t>
      </w:r>
      <w:r>
        <w:rPr>
          <w:spacing w:val="31"/>
          <w:sz w:val="24"/>
          <w:szCs w:val="24"/>
          <w:lang w:val="en-US" w:eastAsia="en-US"/>
        </w:rPr>
        <w:t xml:space="preserve"> </w:t>
      </w:r>
      <w:r>
        <w:rPr>
          <w:sz w:val="24"/>
          <w:szCs w:val="24"/>
          <w:lang w:eastAsia="en-US"/>
        </w:rPr>
        <w:t>свойство</w:t>
      </w:r>
      <w:r>
        <w:rPr>
          <w:spacing w:val="30"/>
          <w:sz w:val="24"/>
          <w:szCs w:val="24"/>
          <w:lang w:val="en-US" w:eastAsia="en-US"/>
        </w:rPr>
        <w:t xml:space="preserve"> </w:t>
      </w:r>
      <w:proofErr w:type="spellStart"/>
      <w:r>
        <w:rPr>
          <w:rFonts w:cs="Arial Narrow"/>
          <w:sz w:val="24"/>
          <w:szCs w:val="24"/>
          <w:lang w:val="en-US" w:eastAsia="en-US"/>
        </w:rPr>
        <w:t>SelectCommand</w:t>
      </w:r>
      <w:proofErr w:type="spellEnd"/>
      <w:r>
        <w:rPr>
          <w:rFonts w:cs="Arial Narrow"/>
          <w:sz w:val="24"/>
          <w:szCs w:val="24"/>
          <w:lang w:val="en-US" w:eastAsia="en-US"/>
        </w:rPr>
        <w:t>,</w:t>
      </w:r>
      <w:r>
        <w:rPr>
          <w:rFonts w:cs="Arial Narrow"/>
          <w:spacing w:val="36"/>
          <w:sz w:val="24"/>
          <w:szCs w:val="24"/>
          <w:lang w:val="en-US" w:eastAsia="en-US"/>
        </w:rPr>
        <w:t xml:space="preserve"> </w:t>
      </w:r>
      <w:r>
        <w:rPr>
          <w:sz w:val="24"/>
          <w:szCs w:val="24"/>
          <w:lang w:eastAsia="en-US"/>
        </w:rPr>
        <w:t>в</w:t>
      </w:r>
      <w:r>
        <w:rPr>
          <w:spacing w:val="29"/>
          <w:sz w:val="24"/>
          <w:szCs w:val="24"/>
          <w:lang w:val="en-US" w:eastAsia="en-US"/>
        </w:rPr>
        <w:t xml:space="preserve"> </w:t>
      </w:r>
      <w:r>
        <w:rPr>
          <w:sz w:val="24"/>
          <w:szCs w:val="24"/>
          <w:lang w:eastAsia="en-US"/>
        </w:rPr>
        <w:t>котором</w:t>
      </w:r>
      <w:r>
        <w:rPr>
          <w:spacing w:val="28"/>
          <w:sz w:val="24"/>
          <w:szCs w:val="24"/>
          <w:lang w:val="en-US" w:eastAsia="en-US"/>
        </w:rPr>
        <w:t xml:space="preserve"> </w:t>
      </w:r>
      <w:r>
        <w:rPr>
          <w:spacing w:val="-1"/>
          <w:sz w:val="24"/>
          <w:szCs w:val="24"/>
          <w:lang w:eastAsia="en-US"/>
        </w:rPr>
        <w:t>мы</w:t>
      </w:r>
      <w:r>
        <w:rPr>
          <w:spacing w:val="29"/>
          <w:sz w:val="24"/>
          <w:szCs w:val="24"/>
          <w:lang w:val="en-US" w:eastAsia="en-US"/>
        </w:rPr>
        <w:t xml:space="preserve"> </w:t>
      </w:r>
      <w:r>
        <w:rPr>
          <w:sz w:val="24"/>
          <w:szCs w:val="24"/>
          <w:lang w:eastAsia="en-US"/>
        </w:rPr>
        <w:t>и</w:t>
      </w:r>
      <w:r>
        <w:rPr>
          <w:spacing w:val="31"/>
          <w:sz w:val="24"/>
          <w:szCs w:val="24"/>
          <w:lang w:val="en-US" w:eastAsia="en-US"/>
        </w:rPr>
        <w:t xml:space="preserve"> </w:t>
      </w:r>
      <w:r>
        <w:rPr>
          <w:sz w:val="24"/>
          <w:szCs w:val="24"/>
          <w:lang w:eastAsia="en-US"/>
        </w:rPr>
        <w:t>будем</w:t>
      </w:r>
      <w:r>
        <w:rPr>
          <w:spacing w:val="23"/>
          <w:w w:val="99"/>
          <w:sz w:val="24"/>
          <w:szCs w:val="24"/>
          <w:lang w:val="en-US" w:eastAsia="en-US"/>
        </w:rPr>
        <w:t xml:space="preserve"> </w:t>
      </w:r>
      <w:r>
        <w:rPr>
          <w:spacing w:val="-1"/>
          <w:sz w:val="24"/>
          <w:szCs w:val="24"/>
          <w:lang w:eastAsia="en-US"/>
        </w:rPr>
        <w:t>указывать</w:t>
      </w:r>
      <w:r>
        <w:rPr>
          <w:spacing w:val="-3"/>
          <w:sz w:val="24"/>
          <w:szCs w:val="24"/>
          <w:lang w:val="en-US" w:eastAsia="en-US"/>
        </w:rPr>
        <w:t xml:space="preserve"> </w:t>
      </w:r>
      <w:r>
        <w:rPr>
          <w:spacing w:val="-1"/>
          <w:sz w:val="24"/>
          <w:szCs w:val="24"/>
          <w:lang w:eastAsia="en-US"/>
        </w:rPr>
        <w:t>объект</w:t>
      </w:r>
      <w:r>
        <w:rPr>
          <w:spacing w:val="-2"/>
          <w:sz w:val="24"/>
          <w:szCs w:val="24"/>
          <w:lang w:val="en-US" w:eastAsia="en-US"/>
        </w:rPr>
        <w:t xml:space="preserve"> </w:t>
      </w:r>
      <w:proofErr w:type="spellStart"/>
      <w:r>
        <w:rPr>
          <w:rFonts w:cs="Arial Narrow"/>
          <w:sz w:val="24"/>
          <w:szCs w:val="24"/>
          <w:lang w:val="en-US" w:eastAsia="en-US"/>
        </w:rPr>
        <w:t>myCommand</w:t>
      </w:r>
      <w:proofErr w:type="spellEnd"/>
      <w:r>
        <w:rPr>
          <w:sz w:val="24"/>
          <w:szCs w:val="24"/>
          <w:lang w:val="en-US" w:eastAsia="en-US"/>
        </w:rPr>
        <w:t>:</w:t>
      </w:r>
    </w:p>
    <w:p w14:paraId="4A541D7E" w14:textId="77777777" w:rsidR="007947A0" w:rsidRPr="00EB745B" w:rsidRDefault="007947A0" w:rsidP="007947A0">
      <w:pPr>
        <w:widowControl w:val="0"/>
        <w:ind w:left="114" w:right="106" w:firstLine="709"/>
        <w:jc w:val="both"/>
        <w:rPr>
          <w:lang w:val="en-US"/>
        </w:rPr>
      </w:pPr>
      <w:proofErr w:type="spellStart"/>
      <w:r>
        <w:rPr>
          <w:rFonts w:cs="Arial Narrow"/>
          <w:sz w:val="24"/>
          <w:szCs w:val="24"/>
          <w:lang w:val="en-US" w:eastAsia="en-US"/>
        </w:rPr>
        <w:t>dataAdapter.SelectCommand</w:t>
      </w:r>
      <w:proofErr w:type="spellEnd"/>
      <w:r>
        <w:rPr>
          <w:rFonts w:cs="Arial Narrow"/>
          <w:spacing w:val="-4"/>
          <w:sz w:val="24"/>
          <w:szCs w:val="24"/>
          <w:lang w:val="en-US" w:eastAsia="en-US"/>
        </w:rPr>
        <w:t xml:space="preserve"> </w:t>
      </w:r>
      <w:r>
        <w:rPr>
          <w:rFonts w:cs="Arial Narrow"/>
          <w:sz w:val="24"/>
          <w:szCs w:val="24"/>
          <w:lang w:val="en-US" w:eastAsia="en-US"/>
        </w:rPr>
        <w:t>=</w:t>
      </w:r>
      <w:r>
        <w:rPr>
          <w:rFonts w:cs="Arial Narrow"/>
          <w:spacing w:val="-3"/>
          <w:sz w:val="24"/>
          <w:szCs w:val="24"/>
          <w:lang w:val="en-US" w:eastAsia="en-US"/>
        </w:rPr>
        <w:t xml:space="preserve"> </w:t>
      </w:r>
      <w:proofErr w:type="spellStart"/>
      <w:r>
        <w:rPr>
          <w:rFonts w:cs="Arial Narrow"/>
          <w:sz w:val="24"/>
          <w:szCs w:val="24"/>
          <w:lang w:val="en-US" w:eastAsia="en-US"/>
        </w:rPr>
        <w:t>myCommand</w:t>
      </w:r>
      <w:proofErr w:type="spellEnd"/>
      <w:r>
        <w:rPr>
          <w:rFonts w:cs="Arial Narrow"/>
          <w:sz w:val="24"/>
          <w:szCs w:val="24"/>
          <w:lang w:val="en-US" w:eastAsia="en-US"/>
        </w:rPr>
        <w:t>;</w:t>
      </w:r>
    </w:p>
    <w:p w14:paraId="17FC4AFC" w14:textId="77777777" w:rsidR="007947A0" w:rsidRDefault="007947A0" w:rsidP="007947A0">
      <w:pPr>
        <w:widowControl w:val="0"/>
        <w:ind w:left="114"/>
        <w:rPr>
          <w:rFonts w:eastAsia="Arial Narrow" w:cs="Arial Narrow"/>
          <w:sz w:val="24"/>
          <w:szCs w:val="24"/>
          <w:lang w:val="en-US" w:eastAsia="en-US"/>
        </w:rPr>
      </w:pPr>
    </w:p>
    <w:p w14:paraId="44D561B7" w14:textId="77777777" w:rsidR="007947A0" w:rsidRPr="00EB745B" w:rsidRDefault="007947A0" w:rsidP="007947A0">
      <w:pPr>
        <w:widowControl w:val="0"/>
        <w:ind w:left="114" w:right="5595" w:firstLine="709"/>
        <w:rPr>
          <w:lang w:val="en-US"/>
        </w:rPr>
      </w:pPr>
      <w:proofErr w:type="spellStart"/>
      <w:r>
        <w:rPr>
          <w:sz w:val="24"/>
          <w:szCs w:val="24"/>
          <w:lang w:val="en-US" w:eastAsia="en-US"/>
        </w:rPr>
        <w:t>Создаем</w:t>
      </w:r>
      <w:proofErr w:type="spellEnd"/>
      <w:r>
        <w:rPr>
          <w:spacing w:val="-4"/>
          <w:sz w:val="24"/>
          <w:szCs w:val="24"/>
          <w:lang w:val="en-US" w:eastAsia="en-US"/>
        </w:rPr>
        <w:t xml:space="preserve"> </w:t>
      </w:r>
      <w:proofErr w:type="spellStart"/>
      <w:r>
        <w:rPr>
          <w:spacing w:val="-1"/>
          <w:sz w:val="24"/>
          <w:szCs w:val="24"/>
          <w:lang w:val="en-US" w:eastAsia="en-US"/>
        </w:rPr>
        <w:t>объект</w:t>
      </w:r>
      <w:proofErr w:type="spellEnd"/>
      <w:r>
        <w:rPr>
          <w:spacing w:val="-2"/>
          <w:sz w:val="24"/>
          <w:szCs w:val="24"/>
          <w:lang w:val="en-US" w:eastAsia="en-US"/>
        </w:rPr>
        <w:t xml:space="preserve"> </w:t>
      </w:r>
      <w:proofErr w:type="spellStart"/>
      <w:r>
        <w:rPr>
          <w:rFonts w:cs="Arial Narrow"/>
          <w:spacing w:val="-1"/>
          <w:sz w:val="24"/>
          <w:szCs w:val="24"/>
          <w:lang w:val="en-US" w:eastAsia="en-US"/>
        </w:rPr>
        <w:t>DataSet</w:t>
      </w:r>
      <w:proofErr w:type="spellEnd"/>
      <w:r>
        <w:rPr>
          <w:spacing w:val="-1"/>
          <w:sz w:val="24"/>
          <w:szCs w:val="24"/>
          <w:lang w:val="en-US" w:eastAsia="en-US"/>
        </w:rPr>
        <w:t>:</w:t>
      </w:r>
    </w:p>
    <w:p w14:paraId="49127DD9" w14:textId="77777777" w:rsidR="007947A0" w:rsidRPr="00EB745B" w:rsidRDefault="007947A0" w:rsidP="007947A0">
      <w:pPr>
        <w:widowControl w:val="0"/>
        <w:ind w:left="114" w:right="5595" w:firstLine="709"/>
        <w:rPr>
          <w:lang w:val="en-US"/>
        </w:rPr>
      </w:pPr>
      <w:proofErr w:type="spellStart"/>
      <w:r>
        <w:rPr>
          <w:rFonts w:cs="Arial Narrow"/>
          <w:sz w:val="24"/>
          <w:szCs w:val="24"/>
          <w:lang w:val="en-US" w:eastAsia="en-US"/>
        </w:rPr>
        <w:t>DataSet</w:t>
      </w:r>
      <w:proofErr w:type="spellEnd"/>
      <w:r>
        <w:rPr>
          <w:rFonts w:cs="Arial Narrow"/>
          <w:spacing w:val="-1"/>
          <w:sz w:val="24"/>
          <w:szCs w:val="24"/>
          <w:lang w:val="en-US" w:eastAsia="en-US"/>
        </w:rPr>
        <w:t xml:space="preserve"> </w:t>
      </w:r>
      <w:r>
        <w:rPr>
          <w:rFonts w:cs="Arial Narrow"/>
          <w:sz w:val="24"/>
          <w:szCs w:val="24"/>
          <w:lang w:val="en-US" w:eastAsia="en-US"/>
        </w:rPr>
        <w:t>ds</w:t>
      </w:r>
      <w:r>
        <w:rPr>
          <w:rFonts w:cs="Arial Narrow"/>
          <w:spacing w:val="-1"/>
          <w:sz w:val="24"/>
          <w:szCs w:val="24"/>
          <w:lang w:val="en-US" w:eastAsia="en-US"/>
        </w:rPr>
        <w:t xml:space="preserve"> </w:t>
      </w:r>
      <w:r>
        <w:rPr>
          <w:rFonts w:cs="Arial Narrow"/>
          <w:sz w:val="24"/>
          <w:szCs w:val="24"/>
          <w:lang w:val="en-US" w:eastAsia="en-US"/>
        </w:rPr>
        <w:t>=</w:t>
      </w:r>
      <w:r>
        <w:rPr>
          <w:rFonts w:cs="Arial Narrow"/>
          <w:spacing w:val="-1"/>
          <w:sz w:val="24"/>
          <w:szCs w:val="24"/>
          <w:lang w:val="en-US" w:eastAsia="en-US"/>
        </w:rPr>
        <w:t xml:space="preserve"> </w:t>
      </w:r>
      <w:r>
        <w:rPr>
          <w:rFonts w:cs="Arial Narrow"/>
          <w:sz w:val="24"/>
          <w:szCs w:val="24"/>
          <w:lang w:val="en-US" w:eastAsia="en-US"/>
        </w:rPr>
        <w:t>new</w:t>
      </w:r>
      <w:r>
        <w:rPr>
          <w:rFonts w:cs="Arial Narrow"/>
          <w:spacing w:val="-1"/>
          <w:sz w:val="24"/>
          <w:szCs w:val="24"/>
          <w:lang w:val="en-US" w:eastAsia="en-US"/>
        </w:rPr>
        <w:t xml:space="preserve"> </w:t>
      </w:r>
      <w:proofErr w:type="spellStart"/>
      <w:r>
        <w:rPr>
          <w:rFonts w:cs="Arial Narrow"/>
          <w:sz w:val="24"/>
          <w:szCs w:val="24"/>
          <w:lang w:val="en-US" w:eastAsia="en-US"/>
        </w:rPr>
        <w:t>DataSet</w:t>
      </w:r>
      <w:proofErr w:type="spellEnd"/>
      <w:r>
        <w:rPr>
          <w:rFonts w:cs="Arial Narrow"/>
          <w:sz w:val="24"/>
          <w:szCs w:val="24"/>
          <w:lang w:val="en-US" w:eastAsia="en-US"/>
        </w:rPr>
        <w:t>();</w:t>
      </w:r>
    </w:p>
    <w:p w14:paraId="6572DBE6" w14:textId="77777777" w:rsidR="007947A0" w:rsidRDefault="007947A0" w:rsidP="007947A0">
      <w:pPr>
        <w:widowControl w:val="0"/>
        <w:ind w:left="114" w:right="5595" w:firstLine="709"/>
        <w:rPr>
          <w:rFonts w:eastAsia="Arial Narrow" w:cs="Arial Narrow"/>
          <w:sz w:val="24"/>
          <w:szCs w:val="24"/>
          <w:lang w:val="en-US" w:eastAsia="en-US"/>
        </w:rPr>
      </w:pPr>
    </w:p>
    <w:p w14:paraId="026B003E" w14:textId="77777777" w:rsidR="007947A0" w:rsidRPr="00EB745B" w:rsidRDefault="007947A0" w:rsidP="007947A0">
      <w:pPr>
        <w:widowControl w:val="0"/>
        <w:ind w:left="114" w:right="4101" w:firstLine="709"/>
        <w:rPr>
          <w:lang w:val="en-US"/>
        </w:rPr>
      </w:pPr>
      <w:r>
        <w:rPr>
          <w:sz w:val="24"/>
          <w:szCs w:val="24"/>
          <w:lang w:eastAsia="en-US"/>
        </w:rPr>
        <w:t>Заполняем</w:t>
      </w:r>
      <w:r>
        <w:rPr>
          <w:spacing w:val="-3"/>
          <w:sz w:val="24"/>
          <w:szCs w:val="24"/>
          <w:lang w:val="en-US" w:eastAsia="en-US"/>
        </w:rPr>
        <w:t xml:space="preserve"> </w:t>
      </w:r>
      <w:r>
        <w:rPr>
          <w:sz w:val="24"/>
          <w:szCs w:val="24"/>
          <w:lang w:val="en-US" w:eastAsia="en-US"/>
        </w:rPr>
        <w:t>ds</w:t>
      </w:r>
      <w:r>
        <w:rPr>
          <w:spacing w:val="-2"/>
          <w:sz w:val="24"/>
          <w:szCs w:val="24"/>
          <w:lang w:val="en-US" w:eastAsia="en-US"/>
        </w:rPr>
        <w:t xml:space="preserve"> </w:t>
      </w:r>
      <w:r>
        <w:rPr>
          <w:sz w:val="24"/>
          <w:szCs w:val="24"/>
          <w:lang w:eastAsia="en-US"/>
        </w:rPr>
        <w:t>данными</w:t>
      </w:r>
      <w:r>
        <w:rPr>
          <w:spacing w:val="-1"/>
          <w:sz w:val="24"/>
          <w:szCs w:val="24"/>
          <w:lang w:val="en-US" w:eastAsia="en-US"/>
        </w:rPr>
        <w:t xml:space="preserve"> </w:t>
      </w:r>
      <w:r>
        <w:rPr>
          <w:sz w:val="24"/>
          <w:szCs w:val="24"/>
          <w:lang w:eastAsia="en-US"/>
        </w:rPr>
        <w:t>из</w:t>
      </w:r>
      <w:r>
        <w:rPr>
          <w:spacing w:val="-3"/>
          <w:sz w:val="24"/>
          <w:szCs w:val="24"/>
          <w:lang w:val="en-US" w:eastAsia="en-US"/>
        </w:rPr>
        <w:t xml:space="preserve"> </w:t>
      </w:r>
      <w:proofErr w:type="spellStart"/>
      <w:r>
        <w:rPr>
          <w:rFonts w:cs="Arial Narrow"/>
          <w:sz w:val="24"/>
          <w:szCs w:val="24"/>
          <w:lang w:val="en-US" w:eastAsia="en-US"/>
        </w:rPr>
        <w:t>dataAdapter</w:t>
      </w:r>
      <w:proofErr w:type="spellEnd"/>
      <w:r>
        <w:rPr>
          <w:sz w:val="24"/>
          <w:szCs w:val="24"/>
          <w:lang w:val="en-US" w:eastAsia="en-US"/>
        </w:rPr>
        <w:t>:</w:t>
      </w:r>
    </w:p>
    <w:p w14:paraId="5DF4FD66" w14:textId="77777777" w:rsidR="007947A0" w:rsidRPr="00EB745B" w:rsidRDefault="007947A0" w:rsidP="007947A0">
      <w:pPr>
        <w:widowControl w:val="0"/>
        <w:ind w:left="114" w:right="4101" w:firstLine="709"/>
        <w:rPr>
          <w:lang w:val="en-US"/>
        </w:rPr>
      </w:pPr>
      <w:proofErr w:type="spellStart"/>
      <w:r>
        <w:rPr>
          <w:rFonts w:cs="Arial Narrow"/>
          <w:spacing w:val="-1"/>
          <w:sz w:val="24"/>
          <w:szCs w:val="24"/>
          <w:lang w:val="en-US" w:eastAsia="en-US"/>
        </w:rPr>
        <w:t>dataAdapter.Fill</w:t>
      </w:r>
      <w:proofErr w:type="spellEnd"/>
      <w:r>
        <w:rPr>
          <w:rFonts w:cs="Arial Narrow"/>
          <w:spacing w:val="-1"/>
          <w:sz w:val="24"/>
          <w:szCs w:val="24"/>
          <w:lang w:val="en-US" w:eastAsia="en-US"/>
        </w:rPr>
        <w:t>(ds,</w:t>
      </w:r>
      <w:r>
        <w:rPr>
          <w:rFonts w:cs="Arial Narrow"/>
          <w:spacing w:val="-7"/>
          <w:sz w:val="24"/>
          <w:szCs w:val="24"/>
          <w:lang w:val="en-US" w:eastAsia="en-US"/>
        </w:rPr>
        <w:t xml:space="preserve"> </w:t>
      </w:r>
      <w:r>
        <w:rPr>
          <w:rFonts w:cs="Arial Narrow"/>
          <w:sz w:val="24"/>
          <w:szCs w:val="24"/>
          <w:lang w:val="en-US" w:eastAsia="en-US"/>
        </w:rPr>
        <w:t>"</w:t>
      </w:r>
      <w:r>
        <w:rPr>
          <w:rFonts w:cs="Arial Narrow"/>
          <w:sz w:val="24"/>
          <w:szCs w:val="24"/>
          <w:lang w:eastAsia="en-US"/>
        </w:rPr>
        <w:t>Туристы</w:t>
      </w:r>
      <w:r>
        <w:rPr>
          <w:rFonts w:cs="Arial Narrow"/>
          <w:sz w:val="24"/>
          <w:szCs w:val="24"/>
          <w:lang w:val="en-US" w:eastAsia="en-US"/>
        </w:rPr>
        <w:t>");</w:t>
      </w:r>
    </w:p>
    <w:p w14:paraId="1AAA18B6" w14:textId="77777777" w:rsidR="007947A0" w:rsidRDefault="007947A0" w:rsidP="007947A0">
      <w:pPr>
        <w:widowControl w:val="0"/>
        <w:ind w:left="114" w:right="4101" w:firstLine="709"/>
        <w:rPr>
          <w:rFonts w:eastAsia="Arial Narrow" w:cs="Arial Narrow"/>
          <w:sz w:val="24"/>
          <w:szCs w:val="24"/>
          <w:lang w:val="en-US" w:eastAsia="en-US"/>
        </w:rPr>
      </w:pPr>
    </w:p>
    <w:p w14:paraId="0A82C2C1" w14:textId="77777777" w:rsidR="007947A0" w:rsidRPr="00EB745B" w:rsidRDefault="007947A0" w:rsidP="007947A0">
      <w:pPr>
        <w:widowControl w:val="0"/>
        <w:ind w:left="114" w:right="844" w:firstLine="709"/>
        <w:rPr>
          <w:lang w:val="en-US"/>
        </w:rPr>
      </w:pPr>
      <w:r>
        <w:rPr>
          <w:sz w:val="24"/>
          <w:szCs w:val="24"/>
          <w:lang w:eastAsia="en-US"/>
        </w:rPr>
        <w:t>Указываем</w:t>
      </w:r>
      <w:r>
        <w:rPr>
          <w:spacing w:val="-3"/>
          <w:sz w:val="24"/>
          <w:szCs w:val="24"/>
          <w:lang w:val="en-US" w:eastAsia="en-US"/>
        </w:rPr>
        <w:t xml:space="preserve"> </w:t>
      </w:r>
      <w:r>
        <w:rPr>
          <w:sz w:val="24"/>
          <w:szCs w:val="24"/>
          <w:lang w:eastAsia="en-US"/>
        </w:rPr>
        <w:t>источник</w:t>
      </w:r>
      <w:r>
        <w:rPr>
          <w:spacing w:val="-3"/>
          <w:sz w:val="24"/>
          <w:szCs w:val="24"/>
          <w:lang w:val="en-US" w:eastAsia="en-US"/>
        </w:rPr>
        <w:t xml:space="preserve"> </w:t>
      </w:r>
      <w:r>
        <w:rPr>
          <w:sz w:val="24"/>
          <w:szCs w:val="24"/>
          <w:lang w:eastAsia="en-US"/>
        </w:rPr>
        <w:t>данных</w:t>
      </w:r>
      <w:r>
        <w:rPr>
          <w:spacing w:val="-2"/>
          <w:sz w:val="24"/>
          <w:szCs w:val="24"/>
          <w:lang w:val="en-US" w:eastAsia="en-US"/>
        </w:rPr>
        <w:t xml:space="preserve"> </w:t>
      </w:r>
      <w:proofErr w:type="spellStart"/>
      <w:r>
        <w:rPr>
          <w:rFonts w:cs="Arial Narrow"/>
          <w:sz w:val="24"/>
          <w:szCs w:val="24"/>
          <w:lang w:val="en-US" w:eastAsia="en-US"/>
        </w:rPr>
        <w:t>DataSource</w:t>
      </w:r>
      <w:proofErr w:type="spellEnd"/>
      <w:r>
        <w:rPr>
          <w:rFonts w:cs="Arial Narrow"/>
          <w:spacing w:val="2"/>
          <w:sz w:val="24"/>
          <w:szCs w:val="24"/>
          <w:lang w:val="en-US" w:eastAsia="en-US"/>
        </w:rPr>
        <w:t xml:space="preserve"> </w:t>
      </w:r>
      <w:r>
        <w:rPr>
          <w:sz w:val="24"/>
          <w:szCs w:val="24"/>
          <w:lang w:eastAsia="en-US"/>
        </w:rPr>
        <w:t>для</w:t>
      </w:r>
      <w:r>
        <w:rPr>
          <w:spacing w:val="-1"/>
          <w:sz w:val="24"/>
          <w:szCs w:val="24"/>
          <w:lang w:val="en-US" w:eastAsia="en-US"/>
        </w:rPr>
        <w:t xml:space="preserve"> </w:t>
      </w:r>
      <w:r>
        <w:rPr>
          <w:rFonts w:cs="Arial Narrow"/>
          <w:spacing w:val="-1"/>
          <w:sz w:val="24"/>
          <w:szCs w:val="24"/>
          <w:lang w:val="en-US" w:eastAsia="en-US"/>
        </w:rPr>
        <w:t>dataGrid1</w:t>
      </w:r>
      <w:r>
        <w:rPr>
          <w:spacing w:val="-1"/>
          <w:sz w:val="24"/>
          <w:szCs w:val="24"/>
          <w:lang w:val="en-US" w:eastAsia="en-US"/>
        </w:rPr>
        <w:t>:</w:t>
      </w:r>
    </w:p>
    <w:p w14:paraId="55762846" w14:textId="77777777" w:rsidR="007947A0" w:rsidRPr="00EB745B" w:rsidRDefault="007947A0" w:rsidP="007947A0">
      <w:pPr>
        <w:widowControl w:val="0"/>
        <w:ind w:left="114" w:right="844" w:firstLine="709"/>
        <w:rPr>
          <w:lang w:val="en-US"/>
        </w:rPr>
      </w:pPr>
      <w:r>
        <w:rPr>
          <w:rFonts w:cs="Arial Narrow"/>
          <w:sz w:val="24"/>
          <w:szCs w:val="24"/>
          <w:lang w:val="en-US" w:eastAsia="en-US"/>
        </w:rPr>
        <w:t>dataGrid1.DataSource</w:t>
      </w:r>
      <w:r>
        <w:rPr>
          <w:rFonts w:cs="Arial Narrow"/>
          <w:spacing w:val="-6"/>
          <w:sz w:val="24"/>
          <w:szCs w:val="24"/>
          <w:lang w:val="en-US" w:eastAsia="en-US"/>
        </w:rPr>
        <w:t xml:space="preserve"> </w:t>
      </w:r>
      <w:r>
        <w:rPr>
          <w:rFonts w:cs="Arial Narrow"/>
          <w:sz w:val="24"/>
          <w:szCs w:val="24"/>
          <w:lang w:val="en-US" w:eastAsia="en-US"/>
        </w:rPr>
        <w:t>=</w:t>
      </w:r>
      <w:r>
        <w:rPr>
          <w:rFonts w:cs="Arial Narrow"/>
          <w:spacing w:val="-6"/>
          <w:sz w:val="24"/>
          <w:szCs w:val="24"/>
          <w:lang w:val="en-US" w:eastAsia="en-US"/>
        </w:rPr>
        <w:t xml:space="preserve"> </w:t>
      </w:r>
      <w:proofErr w:type="spellStart"/>
      <w:r>
        <w:rPr>
          <w:rFonts w:cs="Arial Narrow"/>
          <w:sz w:val="24"/>
          <w:szCs w:val="24"/>
          <w:lang w:val="en-US" w:eastAsia="en-US"/>
        </w:rPr>
        <w:t>ds.Tables</w:t>
      </w:r>
      <w:proofErr w:type="spellEnd"/>
      <w:r>
        <w:rPr>
          <w:rFonts w:cs="Arial Narrow"/>
          <w:sz w:val="24"/>
          <w:szCs w:val="24"/>
          <w:lang w:val="en-US" w:eastAsia="en-US"/>
        </w:rPr>
        <w:t>["</w:t>
      </w:r>
      <w:r>
        <w:rPr>
          <w:rFonts w:cs="Arial Narrow"/>
          <w:sz w:val="24"/>
          <w:szCs w:val="24"/>
          <w:lang w:eastAsia="en-US"/>
        </w:rPr>
        <w:t>Туристы</w:t>
      </w:r>
      <w:r>
        <w:rPr>
          <w:rFonts w:cs="Arial Narrow"/>
          <w:sz w:val="24"/>
          <w:szCs w:val="24"/>
          <w:lang w:val="en-US" w:eastAsia="en-US"/>
        </w:rPr>
        <w:t>"].</w:t>
      </w:r>
      <w:proofErr w:type="spellStart"/>
      <w:r>
        <w:rPr>
          <w:rFonts w:cs="Arial Narrow"/>
          <w:sz w:val="24"/>
          <w:szCs w:val="24"/>
          <w:lang w:val="en-US" w:eastAsia="en-US"/>
        </w:rPr>
        <w:t>DefaultView</w:t>
      </w:r>
      <w:proofErr w:type="spellEnd"/>
      <w:r>
        <w:rPr>
          <w:rFonts w:cs="Arial Narrow"/>
          <w:sz w:val="24"/>
          <w:szCs w:val="24"/>
          <w:lang w:val="en-US" w:eastAsia="en-US"/>
        </w:rPr>
        <w:t>;</w:t>
      </w:r>
    </w:p>
    <w:p w14:paraId="30F3EE2E" w14:textId="77777777" w:rsidR="007947A0" w:rsidRDefault="007947A0" w:rsidP="007947A0">
      <w:pPr>
        <w:widowControl w:val="0"/>
        <w:ind w:left="823"/>
        <w:rPr>
          <w:rFonts w:eastAsia="Arial Narrow" w:cs="Arial Narrow"/>
          <w:sz w:val="24"/>
          <w:szCs w:val="24"/>
          <w:lang w:val="en-US" w:eastAsia="en-US"/>
        </w:rPr>
      </w:pPr>
    </w:p>
    <w:p w14:paraId="19053201" w14:textId="77777777" w:rsidR="007947A0" w:rsidRDefault="007947A0" w:rsidP="007947A0">
      <w:pPr>
        <w:widowControl w:val="0"/>
        <w:ind w:left="823"/>
      </w:pPr>
      <w:r>
        <w:rPr>
          <w:sz w:val="24"/>
          <w:szCs w:val="24"/>
          <w:lang w:eastAsia="en-US"/>
        </w:rPr>
        <w:t>Закрываем</w:t>
      </w:r>
      <w:r>
        <w:rPr>
          <w:spacing w:val="-3"/>
          <w:sz w:val="24"/>
          <w:szCs w:val="24"/>
          <w:lang w:eastAsia="en-US"/>
        </w:rPr>
        <w:t xml:space="preserve"> </w:t>
      </w:r>
      <w:r>
        <w:rPr>
          <w:sz w:val="24"/>
          <w:szCs w:val="24"/>
          <w:lang w:eastAsia="en-US"/>
        </w:rPr>
        <w:t>соединение</w:t>
      </w:r>
      <w:r>
        <w:rPr>
          <w:spacing w:val="-4"/>
          <w:sz w:val="24"/>
          <w:szCs w:val="24"/>
          <w:lang w:eastAsia="en-US"/>
        </w:rPr>
        <w:t xml:space="preserve"> </w:t>
      </w:r>
      <w:r>
        <w:rPr>
          <w:sz w:val="24"/>
          <w:szCs w:val="24"/>
          <w:lang w:eastAsia="en-US"/>
        </w:rPr>
        <w:t>явным</w:t>
      </w:r>
      <w:r>
        <w:rPr>
          <w:spacing w:val="-5"/>
          <w:sz w:val="24"/>
          <w:szCs w:val="24"/>
          <w:lang w:eastAsia="en-US"/>
        </w:rPr>
        <w:t xml:space="preserve"> </w:t>
      </w:r>
      <w:r>
        <w:rPr>
          <w:sz w:val="24"/>
          <w:szCs w:val="24"/>
          <w:lang w:eastAsia="en-US"/>
        </w:rPr>
        <w:t>образом:</w:t>
      </w:r>
    </w:p>
    <w:p w14:paraId="775C1B4A" w14:textId="77777777" w:rsidR="007947A0" w:rsidRDefault="007947A0" w:rsidP="007947A0">
      <w:pPr>
        <w:widowControl w:val="0"/>
        <w:ind w:left="823"/>
      </w:pPr>
      <w:r>
        <w:rPr>
          <w:rFonts w:cs="Arial Narrow"/>
          <w:spacing w:val="-1"/>
          <w:sz w:val="24"/>
          <w:szCs w:val="24"/>
          <w:lang w:val="en-US" w:eastAsia="en-US"/>
        </w:rPr>
        <w:t>conn</w:t>
      </w:r>
      <w:r>
        <w:rPr>
          <w:rFonts w:cs="Arial Narrow"/>
          <w:spacing w:val="-1"/>
          <w:sz w:val="24"/>
          <w:szCs w:val="24"/>
          <w:lang w:eastAsia="en-US"/>
        </w:rPr>
        <w:t>.</w:t>
      </w:r>
      <w:r>
        <w:rPr>
          <w:rFonts w:cs="Arial Narrow"/>
          <w:spacing w:val="-1"/>
          <w:sz w:val="24"/>
          <w:szCs w:val="24"/>
          <w:lang w:val="en-US" w:eastAsia="en-US"/>
        </w:rPr>
        <w:t>Close</w:t>
      </w:r>
      <w:r>
        <w:rPr>
          <w:rFonts w:cs="Arial Narrow"/>
          <w:spacing w:val="-1"/>
          <w:sz w:val="24"/>
          <w:szCs w:val="24"/>
          <w:lang w:eastAsia="en-US"/>
        </w:rPr>
        <w:t>();</w:t>
      </w:r>
    </w:p>
    <w:p w14:paraId="238FD84D" w14:textId="77777777" w:rsidR="007947A0" w:rsidRDefault="007947A0" w:rsidP="007947A0">
      <w:pPr>
        <w:widowControl w:val="0"/>
        <w:rPr>
          <w:rFonts w:eastAsia="Arial Narrow" w:cs="Arial Narrow"/>
          <w:sz w:val="24"/>
          <w:szCs w:val="24"/>
          <w:lang w:eastAsia="en-US"/>
        </w:rPr>
      </w:pPr>
    </w:p>
    <w:p w14:paraId="6069C389" w14:textId="77777777" w:rsidR="007947A0" w:rsidRDefault="007947A0" w:rsidP="007947A0">
      <w:pPr>
        <w:widowControl w:val="0"/>
        <w:ind w:left="823"/>
      </w:pPr>
      <w:r>
        <w:rPr>
          <w:sz w:val="24"/>
          <w:szCs w:val="24"/>
          <w:lang w:eastAsia="en-US"/>
        </w:rPr>
        <w:t>Полный</w:t>
      </w:r>
      <w:r>
        <w:rPr>
          <w:spacing w:val="-3"/>
          <w:sz w:val="24"/>
          <w:szCs w:val="24"/>
          <w:lang w:eastAsia="en-US"/>
        </w:rPr>
        <w:t xml:space="preserve"> </w:t>
      </w:r>
      <w:r>
        <w:rPr>
          <w:sz w:val="24"/>
          <w:szCs w:val="24"/>
          <w:lang w:eastAsia="en-US"/>
        </w:rPr>
        <w:t>листинг</w:t>
      </w:r>
      <w:r>
        <w:rPr>
          <w:spacing w:val="-2"/>
          <w:sz w:val="24"/>
          <w:szCs w:val="24"/>
          <w:lang w:eastAsia="en-US"/>
        </w:rPr>
        <w:t xml:space="preserve"> </w:t>
      </w:r>
      <w:r>
        <w:rPr>
          <w:sz w:val="24"/>
          <w:szCs w:val="24"/>
          <w:lang w:eastAsia="en-US"/>
        </w:rPr>
        <w:t>конструктора</w:t>
      </w:r>
      <w:r>
        <w:rPr>
          <w:spacing w:val="-3"/>
          <w:sz w:val="24"/>
          <w:szCs w:val="24"/>
          <w:lang w:eastAsia="en-US"/>
        </w:rPr>
        <w:t xml:space="preserve"> </w:t>
      </w:r>
      <w:r>
        <w:rPr>
          <w:sz w:val="24"/>
          <w:szCs w:val="24"/>
          <w:lang w:eastAsia="en-US"/>
        </w:rPr>
        <w:t>формы</w:t>
      </w:r>
      <w:r>
        <w:rPr>
          <w:spacing w:val="-2"/>
          <w:sz w:val="24"/>
          <w:szCs w:val="24"/>
          <w:lang w:eastAsia="en-US"/>
        </w:rPr>
        <w:t xml:space="preserve"> </w:t>
      </w:r>
      <w:r>
        <w:rPr>
          <w:sz w:val="24"/>
          <w:szCs w:val="24"/>
          <w:lang w:eastAsia="en-US"/>
        </w:rPr>
        <w:t>выглядит</w:t>
      </w:r>
      <w:r>
        <w:rPr>
          <w:spacing w:val="-3"/>
          <w:sz w:val="24"/>
          <w:szCs w:val="24"/>
          <w:lang w:eastAsia="en-US"/>
        </w:rPr>
        <w:t xml:space="preserve"> </w:t>
      </w:r>
      <w:r>
        <w:rPr>
          <w:spacing w:val="-1"/>
          <w:sz w:val="24"/>
          <w:szCs w:val="24"/>
          <w:lang w:eastAsia="en-US"/>
        </w:rPr>
        <w:t>так:</w:t>
      </w:r>
    </w:p>
    <w:p w14:paraId="547F3623" w14:textId="77777777" w:rsidR="007947A0" w:rsidRDefault="007947A0" w:rsidP="007947A0">
      <w:pPr>
        <w:widowControl w:val="0"/>
        <w:ind w:left="823"/>
        <w:rPr>
          <w:spacing w:val="-1"/>
          <w:sz w:val="24"/>
          <w:szCs w:val="24"/>
          <w:lang w:eastAsia="en-US"/>
        </w:rPr>
      </w:pPr>
    </w:p>
    <w:p w14:paraId="2F4CAE9D" w14:textId="77777777" w:rsidR="007947A0" w:rsidRPr="00EB745B" w:rsidRDefault="007947A0" w:rsidP="007947A0">
      <w:pPr>
        <w:widowControl w:val="0"/>
        <w:ind w:left="113" w:right="105" w:firstLine="709"/>
        <w:rPr>
          <w:lang w:val="en-US"/>
        </w:rPr>
      </w:pPr>
      <w:r>
        <w:rPr>
          <w:spacing w:val="-1"/>
          <w:sz w:val="24"/>
          <w:szCs w:val="24"/>
          <w:lang w:val="en-US" w:eastAsia="en-US"/>
        </w:rPr>
        <w:t>public Form1()</w:t>
      </w:r>
    </w:p>
    <w:p w14:paraId="2BD384F8" w14:textId="77777777" w:rsidR="007947A0" w:rsidRPr="00EB745B" w:rsidRDefault="007947A0" w:rsidP="007947A0">
      <w:pPr>
        <w:widowControl w:val="0"/>
        <w:ind w:left="113" w:right="105" w:firstLine="709"/>
        <w:rPr>
          <w:lang w:val="en-US"/>
        </w:rPr>
      </w:pPr>
      <w:r>
        <w:rPr>
          <w:spacing w:val="-1"/>
          <w:sz w:val="24"/>
          <w:szCs w:val="24"/>
          <w:lang w:val="en-US" w:eastAsia="en-US"/>
        </w:rPr>
        <w:t xml:space="preserve">        {</w:t>
      </w:r>
    </w:p>
    <w:p w14:paraId="6CA0DFF4" w14:textId="77777777" w:rsidR="007947A0" w:rsidRPr="00EB745B" w:rsidRDefault="007947A0" w:rsidP="007947A0">
      <w:pPr>
        <w:widowControl w:val="0"/>
        <w:ind w:left="113" w:right="105" w:firstLine="709"/>
        <w:rPr>
          <w:lang w:val="en-US"/>
        </w:rPr>
      </w:pPr>
      <w:r>
        <w:rPr>
          <w:spacing w:val="-1"/>
          <w:sz w:val="24"/>
          <w:szCs w:val="24"/>
          <w:lang w:val="en-US" w:eastAsia="en-US"/>
        </w:rPr>
        <w:t xml:space="preserve">            </w:t>
      </w:r>
      <w:proofErr w:type="spellStart"/>
      <w:r>
        <w:rPr>
          <w:spacing w:val="-1"/>
          <w:sz w:val="24"/>
          <w:szCs w:val="24"/>
          <w:lang w:val="en-US" w:eastAsia="en-US"/>
        </w:rPr>
        <w:t>InitializeComponent</w:t>
      </w:r>
      <w:proofErr w:type="spellEnd"/>
      <w:r>
        <w:rPr>
          <w:spacing w:val="-1"/>
          <w:sz w:val="24"/>
          <w:szCs w:val="24"/>
          <w:lang w:val="en-US" w:eastAsia="en-US"/>
        </w:rPr>
        <w:t>();</w:t>
      </w:r>
    </w:p>
    <w:p w14:paraId="72BC86E1" w14:textId="77777777" w:rsidR="007947A0" w:rsidRPr="00EB745B" w:rsidRDefault="007947A0" w:rsidP="007947A0">
      <w:pPr>
        <w:widowControl w:val="0"/>
        <w:ind w:left="113" w:right="105" w:firstLine="709"/>
        <w:rPr>
          <w:lang w:val="en-US"/>
        </w:rPr>
      </w:pPr>
      <w:r>
        <w:rPr>
          <w:spacing w:val="-1"/>
          <w:sz w:val="24"/>
          <w:szCs w:val="24"/>
          <w:lang w:val="en-US" w:eastAsia="en-US"/>
        </w:rPr>
        <w:t xml:space="preserve">            string </w:t>
      </w:r>
      <w:proofErr w:type="spellStart"/>
      <w:r>
        <w:rPr>
          <w:spacing w:val="-1"/>
          <w:sz w:val="24"/>
          <w:szCs w:val="24"/>
          <w:lang w:val="en-US" w:eastAsia="en-US"/>
        </w:rPr>
        <w:t>commandText</w:t>
      </w:r>
      <w:proofErr w:type="spellEnd"/>
      <w:r>
        <w:rPr>
          <w:spacing w:val="-1"/>
          <w:sz w:val="24"/>
          <w:szCs w:val="24"/>
          <w:lang w:val="en-US" w:eastAsia="en-US"/>
        </w:rPr>
        <w:t xml:space="preserve"> = "SELECT </w:t>
      </w:r>
      <w:r>
        <w:rPr>
          <w:spacing w:val="-1"/>
          <w:sz w:val="24"/>
          <w:szCs w:val="24"/>
          <w:lang w:eastAsia="en-US"/>
        </w:rPr>
        <w:t>Фамилия</w:t>
      </w:r>
      <w:r>
        <w:rPr>
          <w:spacing w:val="-1"/>
          <w:sz w:val="24"/>
          <w:szCs w:val="24"/>
          <w:lang w:val="en-US" w:eastAsia="en-US"/>
        </w:rPr>
        <w:t xml:space="preserve">, </w:t>
      </w:r>
      <w:r>
        <w:rPr>
          <w:spacing w:val="-1"/>
          <w:sz w:val="24"/>
          <w:szCs w:val="24"/>
          <w:lang w:eastAsia="en-US"/>
        </w:rPr>
        <w:t>Имя</w:t>
      </w:r>
      <w:r>
        <w:rPr>
          <w:spacing w:val="-1"/>
          <w:sz w:val="24"/>
          <w:szCs w:val="24"/>
          <w:lang w:val="en-US" w:eastAsia="en-US"/>
        </w:rPr>
        <w:t xml:space="preserve">, </w:t>
      </w:r>
      <w:r>
        <w:rPr>
          <w:spacing w:val="-1"/>
          <w:sz w:val="24"/>
          <w:szCs w:val="24"/>
          <w:lang w:eastAsia="en-US"/>
        </w:rPr>
        <w:t>Отчество</w:t>
      </w:r>
      <w:r>
        <w:rPr>
          <w:spacing w:val="-1"/>
          <w:sz w:val="24"/>
          <w:szCs w:val="24"/>
          <w:lang w:val="en-US" w:eastAsia="en-US"/>
        </w:rPr>
        <w:t xml:space="preserve"> FROM </w:t>
      </w:r>
      <w:r>
        <w:rPr>
          <w:spacing w:val="-1"/>
          <w:sz w:val="24"/>
          <w:szCs w:val="24"/>
          <w:lang w:eastAsia="en-US"/>
        </w:rPr>
        <w:t>Туристы</w:t>
      </w:r>
      <w:r>
        <w:rPr>
          <w:spacing w:val="-1"/>
          <w:sz w:val="24"/>
          <w:szCs w:val="24"/>
          <w:lang w:val="en-US" w:eastAsia="en-US"/>
        </w:rPr>
        <w:t>";</w:t>
      </w:r>
    </w:p>
    <w:p w14:paraId="458F4DAA" w14:textId="77777777" w:rsidR="007947A0" w:rsidRPr="00EB745B" w:rsidRDefault="007947A0" w:rsidP="007947A0">
      <w:pPr>
        <w:widowControl w:val="0"/>
        <w:ind w:left="113" w:right="105" w:firstLine="709"/>
        <w:rPr>
          <w:lang w:val="en-US"/>
        </w:rPr>
      </w:pPr>
      <w:r>
        <w:rPr>
          <w:spacing w:val="-1"/>
          <w:sz w:val="24"/>
          <w:szCs w:val="24"/>
          <w:lang w:val="en-US" w:eastAsia="en-US"/>
        </w:rPr>
        <w:t xml:space="preserve">            string </w:t>
      </w:r>
      <w:proofErr w:type="spellStart"/>
      <w:r>
        <w:rPr>
          <w:spacing w:val="-1"/>
          <w:sz w:val="24"/>
          <w:szCs w:val="24"/>
          <w:lang w:val="en-US" w:eastAsia="en-US"/>
        </w:rPr>
        <w:t>ConnectionString</w:t>
      </w:r>
      <w:proofErr w:type="spellEnd"/>
      <w:r>
        <w:rPr>
          <w:spacing w:val="-1"/>
          <w:sz w:val="24"/>
          <w:szCs w:val="24"/>
          <w:lang w:val="en-US" w:eastAsia="en-US"/>
        </w:rPr>
        <w:t xml:space="preserve"> = </w:t>
      </w:r>
      <w:r w:rsidRPr="007947A0">
        <w:rPr>
          <w:color w:val="FF0000"/>
          <w:spacing w:val="-1"/>
          <w:sz w:val="24"/>
          <w:szCs w:val="24"/>
          <w:lang w:val="en-US" w:eastAsia="en-US"/>
        </w:rPr>
        <w:t>@"Provider=Microsoft.Jet.OLEDB.4.0; Data Source=d:\</w:t>
      </w:r>
      <w:r w:rsidRPr="007947A0">
        <w:rPr>
          <w:color w:val="FF0000"/>
          <w:spacing w:val="-1"/>
          <w:sz w:val="24"/>
          <w:szCs w:val="24"/>
          <w:lang w:eastAsia="en-US"/>
        </w:rPr>
        <w:t>РПБДИС</w:t>
      </w:r>
      <w:r w:rsidRPr="007947A0">
        <w:rPr>
          <w:color w:val="FF0000"/>
          <w:spacing w:val="-1"/>
          <w:sz w:val="24"/>
          <w:szCs w:val="24"/>
          <w:lang w:val="en-US" w:eastAsia="en-US"/>
        </w:rPr>
        <w:t>\examples\BDTur_firm.mdb</w:t>
      </w:r>
      <w:r>
        <w:rPr>
          <w:spacing w:val="-1"/>
          <w:sz w:val="24"/>
          <w:szCs w:val="24"/>
          <w:lang w:val="en-US" w:eastAsia="en-US"/>
        </w:rPr>
        <w:t xml:space="preserve">"; </w:t>
      </w:r>
    </w:p>
    <w:p w14:paraId="25A34A33" w14:textId="77777777" w:rsidR="007947A0" w:rsidRPr="00EB745B" w:rsidRDefault="007947A0" w:rsidP="007947A0">
      <w:pPr>
        <w:widowControl w:val="0"/>
        <w:ind w:left="113" w:right="105" w:firstLine="709"/>
        <w:rPr>
          <w:lang w:val="en-US"/>
        </w:rPr>
      </w:pPr>
      <w:r>
        <w:rPr>
          <w:spacing w:val="-1"/>
          <w:sz w:val="24"/>
          <w:szCs w:val="24"/>
          <w:lang w:val="en-US" w:eastAsia="en-US"/>
        </w:rPr>
        <w:t xml:space="preserve">            </w:t>
      </w:r>
      <w:proofErr w:type="spellStart"/>
      <w:r>
        <w:rPr>
          <w:spacing w:val="-1"/>
          <w:sz w:val="24"/>
          <w:szCs w:val="24"/>
          <w:lang w:val="en-US" w:eastAsia="en-US"/>
        </w:rPr>
        <w:t>OleDbConnection</w:t>
      </w:r>
      <w:proofErr w:type="spellEnd"/>
      <w:r>
        <w:rPr>
          <w:spacing w:val="-1"/>
          <w:sz w:val="24"/>
          <w:szCs w:val="24"/>
          <w:lang w:val="en-US" w:eastAsia="en-US"/>
        </w:rPr>
        <w:t xml:space="preserve"> conn=new </w:t>
      </w:r>
      <w:proofErr w:type="spellStart"/>
      <w:r>
        <w:rPr>
          <w:spacing w:val="-1"/>
          <w:sz w:val="24"/>
          <w:szCs w:val="24"/>
          <w:lang w:val="en-US" w:eastAsia="en-US"/>
        </w:rPr>
        <w:t>OleDbConnection</w:t>
      </w:r>
      <w:proofErr w:type="spellEnd"/>
      <w:r>
        <w:rPr>
          <w:spacing w:val="-1"/>
          <w:sz w:val="24"/>
          <w:szCs w:val="24"/>
          <w:lang w:val="en-US" w:eastAsia="en-US"/>
        </w:rPr>
        <w:t>(</w:t>
      </w:r>
      <w:proofErr w:type="spellStart"/>
      <w:r>
        <w:rPr>
          <w:spacing w:val="-1"/>
          <w:sz w:val="24"/>
          <w:szCs w:val="24"/>
          <w:lang w:val="en-US" w:eastAsia="en-US"/>
        </w:rPr>
        <w:t>ConnectionString</w:t>
      </w:r>
      <w:proofErr w:type="spellEnd"/>
      <w:r>
        <w:rPr>
          <w:spacing w:val="-1"/>
          <w:sz w:val="24"/>
          <w:szCs w:val="24"/>
          <w:lang w:val="en-US" w:eastAsia="en-US"/>
        </w:rPr>
        <w:t xml:space="preserve">); </w:t>
      </w:r>
    </w:p>
    <w:p w14:paraId="04625F65" w14:textId="77777777" w:rsidR="007947A0" w:rsidRPr="00EB745B" w:rsidRDefault="007947A0" w:rsidP="007947A0">
      <w:pPr>
        <w:widowControl w:val="0"/>
        <w:ind w:left="113" w:right="105" w:firstLine="709"/>
        <w:rPr>
          <w:lang w:val="en-US"/>
        </w:rPr>
      </w:pPr>
      <w:r>
        <w:rPr>
          <w:spacing w:val="-1"/>
          <w:sz w:val="24"/>
          <w:szCs w:val="24"/>
          <w:lang w:val="en-US" w:eastAsia="en-US"/>
        </w:rPr>
        <w:t xml:space="preserve">            </w:t>
      </w:r>
      <w:proofErr w:type="spellStart"/>
      <w:r>
        <w:rPr>
          <w:spacing w:val="-1"/>
          <w:sz w:val="24"/>
          <w:szCs w:val="24"/>
          <w:lang w:val="en-US" w:eastAsia="en-US"/>
        </w:rPr>
        <w:t>conn.Open</w:t>
      </w:r>
      <w:proofErr w:type="spellEnd"/>
      <w:r>
        <w:rPr>
          <w:spacing w:val="-1"/>
          <w:sz w:val="24"/>
          <w:szCs w:val="24"/>
          <w:lang w:val="en-US" w:eastAsia="en-US"/>
        </w:rPr>
        <w:t>();</w:t>
      </w:r>
    </w:p>
    <w:p w14:paraId="4CF26980" w14:textId="77777777" w:rsidR="007947A0" w:rsidRPr="00EB745B" w:rsidRDefault="007947A0" w:rsidP="007947A0">
      <w:pPr>
        <w:widowControl w:val="0"/>
        <w:ind w:left="113" w:right="105" w:firstLine="709"/>
        <w:rPr>
          <w:lang w:val="en-US"/>
        </w:rPr>
      </w:pPr>
      <w:r>
        <w:rPr>
          <w:spacing w:val="-1"/>
          <w:sz w:val="24"/>
          <w:szCs w:val="24"/>
          <w:lang w:val="en-US" w:eastAsia="en-US"/>
        </w:rPr>
        <w:t xml:space="preserve">            </w:t>
      </w:r>
      <w:proofErr w:type="spellStart"/>
      <w:r>
        <w:rPr>
          <w:spacing w:val="-1"/>
          <w:sz w:val="24"/>
          <w:szCs w:val="24"/>
          <w:lang w:val="en-US" w:eastAsia="en-US"/>
        </w:rPr>
        <w:t>OleDbCommand</w:t>
      </w:r>
      <w:proofErr w:type="spellEnd"/>
      <w:r>
        <w:rPr>
          <w:spacing w:val="-1"/>
          <w:sz w:val="24"/>
          <w:szCs w:val="24"/>
          <w:lang w:val="en-US" w:eastAsia="en-US"/>
        </w:rPr>
        <w:t xml:space="preserve"> </w:t>
      </w:r>
      <w:proofErr w:type="spellStart"/>
      <w:r>
        <w:rPr>
          <w:spacing w:val="-1"/>
          <w:sz w:val="24"/>
          <w:szCs w:val="24"/>
          <w:lang w:val="en-US" w:eastAsia="en-US"/>
        </w:rPr>
        <w:t>MyCommand</w:t>
      </w:r>
      <w:proofErr w:type="spellEnd"/>
      <w:r>
        <w:rPr>
          <w:spacing w:val="-1"/>
          <w:sz w:val="24"/>
          <w:szCs w:val="24"/>
          <w:lang w:val="en-US" w:eastAsia="en-US"/>
        </w:rPr>
        <w:t xml:space="preserve">=new </w:t>
      </w:r>
      <w:proofErr w:type="spellStart"/>
      <w:r>
        <w:rPr>
          <w:spacing w:val="-1"/>
          <w:sz w:val="24"/>
          <w:szCs w:val="24"/>
          <w:lang w:val="en-US" w:eastAsia="en-US"/>
        </w:rPr>
        <w:t>OleDbCommand</w:t>
      </w:r>
      <w:proofErr w:type="spellEnd"/>
      <w:r>
        <w:rPr>
          <w:spacing w:val="-1"/>
          <w:sz w:val="24"/>
          <w:szCs w:val="24"/>
          <w:lang w:val="en-US" w:eastAsia="en-US"/>
        </w:rPr>
        <w:t xml:space="preserve">(); </w:t>
      </w:r>
    </w:p>
    <w:p w14:paraId="0AC63C1A" w14:textId="77777777" w:rsidR="007947A0" w:rsidRPr="00EB745B" w:rsidRDefault="007947A0" w:rsidP="007947A0">
      <w:pPr>
        <w:widowControl w:val="0"/>
        <w:ind w:left="113" w:right="105" w:firstLine="709"/>
        <w:rPr>
          <w:lang w:val="en-US"/>
        </w:rPr>
      </w:pPr>
      <w:r>
        <w:rPr>
          <w:spacing w:val="-1"/>
          <w:sz w:val="24"/>
          <w:szCs w:val="24"/>
          <w:lang w:val="en-US" w:eastAsia="en-US"/>
        </w:rPr>
        <w:t xml:space="preserve">            </w:t>
      </w:r>
      <w:proofErr w:type="spellStart"/>
      <w:r>
        <w:rPr>
          <w:spacing w:val="-1"/>
          <w:sz w:val="24"/>
          <w:szCs w:val="24"/>
          <w:lang w:val="en-US" w:eastAsia="en-US"/>
        </w:rPr>
        <w:t>MyCommand.Connection</w:t>
      </w:r>
      <w:proofErr w:type="spellEnd"/>
      <w:r>
        <w:rPr>
          <w:spacing w:val="-1"/>
          <w:sz w:val="24"/>
          <w:szCs w:val="24"/>
          <w:lang w:val="en-US" w:eastAsia="en-US"/>
        </w:rPr>
        <w:t xml:space="preserve"> = conn;</w:t>
      </w:r>
    </w:p>
    <w:p w14:paraId="71FC7ACC" w14:textId="77777777" w:rsidR="007947A0" w:rsidRPr="00EB745B" w:rsidRDefault="007947A0" w:rsidP="007947A0">
      <w:pPr>
        <w:widowControl w:val="0"/>
        <w:ind w:left="113" w:right="105" w:firstLine="709"/>
        <w:rPr>
          <w:lang w:val="en-US"/>
        </w:rPr>
      </w:pPr>
      <w:r>
        <w:rPr>
          <w:spacing w:val="-1"/>
          <w:sz w:val="24"/>
          <w:szCs w:val="24"/>
          <w:lang w:val="en-US" w:eastAsia="en-US"/>
        </w:rPr>
        <w:t xml:space="preserve">            //</w:t>
      </w:r>
      <w:r>
        <w:rPr>
          <w:spacing w:val="-1"/>
          <w:sz w:val="24"/>
          <w:szCs w:val="24"/>
          <w:lang w:eastAsia="en-US"/>
        </w:rPr>
        <w:t>или</w:t>
      </w:r>
      <w:r>
        <w:rPr>
          <w:spacing w:val="-1"/>
          <w:sz w:val="24"/>
          <w:szCs w:val="24"/>
          <w:lang w:val="en-US" w:eastAsia="en-US"/>
        </w:rPr>
        <w:t xml:space="preserve"> </w:t>
      </w:r>
      <w:proofErr w:type="spellStart"/>
      <w:r>
        <w:rPr>
          <w:spacing w:val="-1"/>
          <w:sz w:val="24"/>
          <w:szCs w:val="24"/>
          <w:lang w:val="en-US" w:eastAsia="en-US"/>
        </w:rPr>
        <w:t>OleDbCommand</w:t>
      </w:r>
      <w:proofErr w:type="spellEnd"/>
      <w:r>
        <w:rPr>
          <w:spacing w:val="-1"/>
          <w:sz w:val="24"/>
          <w:szCs w:val="24"/>
          <w:lang w:val="en-US" w:eastAsia="en-US"/>
        </w:rPr>
        <w:t xml:space="preserve"> </w:t>
      </w:r>
      <w:proofErr w:type="spellStart"/>
      <w:r>
        <w:rPr>
          <w:spacing w:val="-1"/>
          <w:sz w:val="24"/>
          <w:szCs w:val="24"/>
          <w:lang w:val="en-US" w:eastAsia="en-US"/>
        </w:rPr>
        <w:t>MyCommand</w:t>
      </w:r>
      <w:proofErr w:type="spellEnd"/>
      <w:r>
        <w:rPr>
          <w:spacing w:val="-1"/>
          <w:sz w:val="24"/>
          <w:szCs w:val="24"/>
          <w:lang w:val="en-US" w:eastAsia="en-US"/>
        </w:rPr>
        <w:t>=</w:t>
      </w:r>
      <w:proofErr w:type="spellStart"/>
      <w:r>
        <w:rPr>
          <w:spacing w:val="-1"/>
          <w:sz w:val="24"/>
          <w:szCs w:val="24"/>
          <w:lang w:val="en-US" w:eastAsia="en-US"/>
        </w:rPr>
        <w:t>conn.CreateCommand</w:t>
      </w:r>
      <w:proofErr w:type="spellEnd"/>
      <w:r>
        <w:rPr>
          <w:spacing w:val="-1"/>
          <w:sz w:val="24"/>
          <w:szCs w:val="24"/>
          <w:lang w:val="en-US" w:eastAsia="en-US"/>
        </w:rPr>
        <w:t xml:space="preserve">(); </w:t>
      </w:r>
    </w:p>
    <w:p w14:paraId="7DFFDDA4" w14:textId="77777777" w:rsidR="007947A0" w:rsidRPr="00EB745B" w:rsidRDefault="007947A0" w:rsidP="007947A0">
      <w:pPr>
        <w:widowControl w:val="0"/>
        <w:ind w:left="113" w:right="105" w:firstLine="709"/>
        <w:rPr>
          <w:lang w:val="en-US"/>
        </w:rPr>
      </w:pPr>
      <w:r>
        <w:rPr>
          <w:spacing w:val="-1"/>
          <w:sz w:val="24"/>
          <w:szCs w:val="24"/>
          <w:lang w:val="en-US" w:eastAsia="en-US"/>
        </w:rPr>
        <w:t xml:space="preserve">            </w:t>
      </w:r>
      <w:proofErr w:type="spellStart"/>
      <w:r>
        <w:rPr>
          <w:spacing w:val="-1"/>
          <w:sz w:val="24"/>
          <w:szCs w:val="24"/>
          <w:lang w:val="en-US" w:eastAsia="en-US"/>
        </w:rPr>
        <w:t>MyCommand.CommandText</w:t>
      </w:r>
      <w:proofErr w:type="spellEnd"/>
      <w:r>
        <w:rPr>
          <w:spacing w:val="-1"/>
          <w:sz w:val="24"/>
          <w:szCs w:val="24"/>
          <w:lang w:val="en-US" w:eastAsia="en-US"/>
        </w:rPr>
        <w:t xml:space="preserve"> = </w:t>
      </w:r>
      <w:proofErr w:type="spellStart"/>
      <w:r>
        <w:rPr>
          <w:spacing w:val="-1"/>
          <w:sz w:val="24"/>
          <w:szCs w:val="24"/>
          <w:lang w:val="en-US" w:eastAsia="en-US"/>
        </w:rPr>
        <w:t>commandText</w:t>
      </w:r>
      <w:proofErr w:type="spellEnd"/>
      <w:r>
        <w:rPr>
          <w:spacing w:val="-1"/>
          <w:sz w:val="24"/>
          <w:szCs w:val="24"/>
          <w:lang w:val="en-US" w:eastAsia="en-US"/>
        </w:rPr>
        <w:t xml:space="preserve">; </w:t>
      </w:r>
    </w:p>
    <w:p w14:paraId="5BE6CE65" w14:textId="77777777" w:rsidR="007947A0" w:rsidRPr="00EB745B" w:rsidRDefault="007947A0" w:rsidP="007947A0">
      <w:pPr>
        <w:widowControl w:val="0"/>
        <w:ind w:left="113" w:right="105" w:firstLine="709"/>
        <w:rPr>
          <w:lang w:val="en-US"/>
        </w:rPr>
      </w:pPr>
      <w:r>
        <w:rPr>
          <w:spacing w:val="-1"/>
          <w:sz w:val="24"/>
          <w:szCs w:val="24"/>
          <w:lang w:val="en-US" w:eastAsia="en-US"/>
        </w:rPr>
        <w:t xml:space="preserve">            </w:t>
      </w:r>
      <w:proofErr w:type="spellStart"/>
      <w:r>
        <w:rPr>
          <w:spacing w:val="-1"/>
          <w:sz w:val="24"/>
          <w:szCs w:val="24"/>
          <w:lang w:val="en-US" w:eastAsia="en-US"/>
        </w:rPr>
        <w:t>OleDbDataAdapter</w:t>
      </w:r>
      <w:proofErr w:type="spellEnd"/>
      <w:r>
        <w:rPr>
          <w:spacing w:val="-1"/>
          <w:sz w:val="24"/>
          <w:szCs w:val="24"/>
          <w:lang w:val="en-US" w:eastAsia="en-US"/>
        </w:rPr>
        <w:t xml:space="preserve"> </w:t>
      </w:r>
      <w:proofErr w:type="spellStart"/>
      <w:r>
        <w:rPr>
          <w:spacing w:val="-1"/>
          <w:sz w:val="24"/>
          <w:szCs w:val="24"/>
          <w:lang w:val="en-US" w:eastAsia="en-US"/>
        </w:rPr>
        <w:t>dataAdapter</w:t>
      </w:r>
      <w:proofErr w:type="spellEnd"/>
      <w:r>
        <w:rPr>
          <w:spacing w:val="-1"/>
          <w:sz w:val="24"/>
          <w:szCs w:val="24"/>
          <w:lang w:val="en-US" w:eastAsia="en-US"/>
        </w:rPr>
        <w:t xml:space="preserve"> = new </w:t>
      </w:r>
      <w:proofErr w:type="spellStart"/>
      <w:r>
        <w:rPr>
          <w:spacing w:val="-1"/>
          <w:sz w:val="24"/>
          <w:szCs w:val="24"/>
          <w:lang w:val="en-US" w:eastAsia="en-US"/>
        </w:rPr>
        <w:t>OleDbDataAdapter</w:t>
      </w:r>
      <w:proofErr w:type="spellEnd"/>
      <w:r>
        <w:rPr>
          <w:spacing w:val="-1"/>
          <w:sz w:val="24"/>
          <w:szCs w:val="24"/>
          <w:lang w:val="en-US" w:eastAsia="en-US"/>
        </w:rPr>
        <w:t xml:space="preserve">(); </w:t>
      </w:r>
    </w:p>
    <w:p w14:paraId="4088CF3C" w14:textId="77777777" w:rsidR="007947A0" w:rsidRPr="00EB745B" w:rsidRDefault="007947A0" w:rsidP="007947A0">
      <w:pPr>
        <w:widowControl w:val="0"/>
        <w:ind w:left="113" w:right="105" w:firstLine="709"/>
        <w:rPr>
          <w:lang w:val="en-US"/>
        </w:rPr>
      </w:pPr>
      <w:r>
        <w:rPr>
          <w:spacing w:val="-1"/>
          <w:sz w:val="24"/>
          <w:szCs w:val="24"/>
          <w:lang w:val="en-US" w:eastAsia="en-US"/>
        </w:rPr>
        <w:t xml:space="preserve">            </w:t>
      </w:r>
      <w:proofErr w:type="spellStart"/>
      <w:r>
        <w:rPr>
          <w:spacing w:val="-1"/>
          <w:sz w:val="24"/>
          <w:szCs w:val="24"/>
          <w:lang w:val="en-US" w:eastAsia="en-US"/>
        </w:rPr>
        <w:t>dataAdapter.SelectCommand</w:t>
      </w:r>
      <w:proofErr w:type="spellEnd"/>
      <w:r>
        <w:rPr>
          <w:spacing w:val="-1"/>
          <w:sz w:val="24"/>
          <w:szCs w:val="24"/>
          <w:lang w:val="en-US" w:eastAsia="en-US"/>
        </w:rPr>
        <w:t xml:space="preserve"> = </w:t>
      </w:r>
      <w:proofErr w:type="spellStart"/>
      <w:r>
        <w:rPr>
          <w:spacing w:val="-1"/>
          <w:sz w:val="24"/>
          <w:szCs w:val="24"/>
          <w:lang w:val="en-US" w:eastAsia="en-US"/>
        </w:rPr>
        <w:t>MyCommand</w:t>
      </w:r>
      <w:proofErr w:type="spellEnd"/>
      <w:r>
        <w:rPr>
          <w:spacing w:val="-1"/>
          <w:sz w:val="24"/>
          <w:szCs w:val="24"/>
          <w:lang w:val="en-US" w:eastAsia="en-US"/>
        </w:rPr>
        <w:t>;</w:t>
      </w:r>
    </w:p>
    <w:p w14:paraId="5B8302C4" w14:textId="77777777" w:rsidR="007947A0" w:rsidRPr="00EB745B" w:rsidRDefault="007947A0" w:rsidP="007947A0">
      <w:pPr>
        <w:widowControl w:val="0"/>
        <w:ind w:left="113" w:right="105" w:firstLine="709"/>
        <w:rPr>
          <w:lang w:val="en-US"/>
        </w:rPr>
      </w:pPr>
      <w:r>
        <w:rPr>
          <w:spacing w:val="-1"/>
          <w:sz w:val="24"/>
          <w:szCs w:val="24"/>
          <w:lang w:val="en-US" w:eastAsia="en-US"/>
        </w:rPr>
        <w:t xml:space="preserve">            </w:t>
      </w:r>
      <w:proofErr w:type="spellStart"/>
      <w:r>
        <w:rPr>
          <w:spacing w:val="-1"/>
          <w:sz w:val="24"/>
          <w:szCs w:val="24"/>
          <w:lang w:val="en-US" w:eastAsia="en-US"/>
        </w:rPr>
        <w:t>DataSet</w:t>
      </w:r>
      <w:proofErr w:type="spellEnd"/>
      <w:r>
        <w:rPr>
          <w:spacing w:val="-1"/>
          <w:sz w:val="24"/>
          <w:szCs w:val="24"/>
          <w:lang w:val="en-US" w:eastAsia="en-US"/>
        </w:rPr>
        <w:t xml:space="preserve"> ds = new </w:t>
      </w:r>
      <w:proofErr w:type="spellStart"/>
      <w:r>
        <w:rPr>
          <w:spacing w:val="-1"/>
          <w:sz w:val="24"/>
          <w:szCs w:val="24"/>
          <w:lang w:val="en-US" w:eastAsia="en-US"/>
        </w:rPr>
        <w:t>DataSet</w:t>
      </w:r>
      <w:proofErr w:type="spellEnd"/>
      <w:r>
        <w:rPr>
          <w:spacing w:val="-1"/>
          <w:sz w:val="24"/>
          <w:szCs w:val="24"/>
          <w:lang w:val="en-US" w:eastAsia="en-US"/>
        </w:rPr>
        <w:t>();</w:t>
      </w:r>
    </w:p>
    <w:p w14:paraId="4C0E0E77" w14:textId="77777777" w:rsidR="007947A0" w:rsidRPr="00EB745B" w:rsidRDefault="007947A0" w:rsidP="007947A0">
      <w:pPr>
        <w:widowControl w:val="0"/>
        <w:ind w:left="113" w:right="105" w:firstLine="709"/>
        <w:rPr>
          <w:lang w:val="en-US"/>
        </w:rPr>
      </w:pPr>
      <w:r>
        <w:rPr>
          <w:spacing w:val="-1"/>
          <w:sz w:val="24"/>
          <w:szCs w:val="24"/>
          <w:lang w:val="en-US" w:eastAsia="en-US"/>
        </w:rPr>
        <w:t xml:space="preserve">            </w:t>
      </w:r>
      <w:proofErr w:type="spellStart"/>
      <w:r>
        <w:rPr>
          <w:spacing w:val="-1"/>
          <w:sz w:val="24"/>
          <w:szCs w:val="24"/>
          <w:lang w:val="en-US" w:eastAsia="en-US"/>
        </w:rPr>
        <w:t>dataAdapter.Fill</w:t>
      </w:r>
      <w:proofErr w:type="spellEnd"/>
      <w:r>
        <w:rPr>
          <w:spacing w:val="-1"/>
          <w:sz w:val="24"/>
          <w:szCs w:val="24"/>
          <w:lang w:val="en-US" w:eastAsia="en-US"/>
        </w:rPr>
        <w:t>(ds, "</w:t>
      </w:r>
      <w:r>
        <w:rPr>
          <w:spacing w:val="-1"/>
          <w:sz w:val="24"/>
          <w:szCs w:val="24"/>
          <w:lang w:eastAsia="en-US"/>
        </w:rPr>
        <w:t>Туристы</w:t>
      </w:r>
      <w:r>
        <w:rPr>
          <w:spacing w:val="-1"/>
          <w:sz w:val="24"/>
          <w:szCs w:val="24"/>
          <w:lang w:val="en-US" w:eastAsia="en-US"/>
        </w:rPr>
        <w:t>");</w:t>
      </w:r>
    </w:p>
    <w:p w14:paraId="524DCF55" w14:textId="77777777" w:rsidR="007947A0" w:rsidRPr="00EB745B" w:rsidRDefault="007947A0" w:rsidP="007947A0">
      <w:pPr>
        <w:widowControl w:val="0"/>
        <w:ind w:left="113" w:right="105" w:firstLine="709"/>
        <w:rPr>
          <w:lang w:val="en-US"/>
        </w:rPr>
      </w:pPr>
      <w:r>
        <w:rPr>
          <w:spacing w:val="-1"/>
          <w:sz w:val="24"/>
          <w:szCs w:val="24"/>
          <w:lang w:val="en-US" w:eastAsia="en-US"/>
        </w:rPr>
        <w:t xml:space="preserve">            dataGridView1.DataSource = </w:t>
      </w:r>
      <w:proofErr w:type="spellStart"/>
      <w:r>
        <w:rPr>
          <w:spacing w:val="-1"/>
          <w:sz w:val="24"/>
          <w:szCs w:val="24"/>
          <w:lang w:val="en-US" w:eastAsia="en-US"/>
        </w:rPr>
        <w:t>ds.Tables</w:t>
      </w:r>
      <w:proofErr w:type="spellEnd"/>
      <w:r>
        <w:rPr>
          <w:spacing w:val="-1"/>
          <w:sz w:val="24"/>
          <w:szCs w:val="24"/>
          <w:lang w:val="en-US" w:eastAsia="en-US"/>
        </w:rPr>
        <w:t>["</w:t>
      </w:r>
      <w:r>
        <w:rPr>
          <w:spacing w:val="-1"/>
          <w:sz w:val="24"/>
          <w:szCs w:val="24"/>
          <w:lang w:eastAsia="en-US"/>
        </w:rPr>
        <w:t>Туристы</w:t>
      </w:r>
      <w:r>
        <w:rPr>
          <w:spacing w:val="-1"/>
          <w:sz w:val="24"/>
          <w:szCs w:val="24"/>
          <w:lang w:val="en-US" w:eastAsia="en-US"/>
        </w:rPr>
        <w:t>"].</w:t>
      </w:r>
      <w:proofErr w:type="spellStart"/>
      <w:r>
        <w:rPr>
          <w:spacing w:val="-1"/>
          <w:sz w:val="24"/>
          <w:szCs w:val="24"/>
          <w:lang w:val="en-US" w:eastAsia="en-US"/>
        </w:rPr>
        <w:t>DefaultView</w:t>
      </w:r>
      <w:proofErr w:type="spellEnd"/>
      <w:r>
        <w:rPr>
          <w:spacing w:val="-1"/>
          <w:sz w:val="24"/>
          <w:szCs w:val="24"/>
          <w:lang w:val="en-US" w:eastAsia="en-US"/>
        </w:rPr>
        <w:t xml:space="preserve">; </w:t>
      </w:r>
    </w:p>
    <w:p w14:paraId="0E17E37F" w14:textId="77777777" w:rsidR="007947A0" w:rsidRDefault="007947A0" w:rsidP="007947A0">
      <w:pPr>
        <w:widowControl w:val="0"/>
        <w:ind w:left="113" w:right="105" w:firstLine="709"/>
      </w:pPr>
      <w:r>
        <w:rPr>
          <w:spacing w:val="-1"/>
          <w:sz w:val="24"/>
          <w:szCs w:val="24"/>
          <w:lang w:val="en-US" w:eastAsia="en-US"/>
        </w:rPr>
        <w:t xml:space="preserve">            </w:t>
      </w:r>
      <w:proofErr w:type="spellStart"/>
      <w:r>
        <w:rPr>
          <w:spacing w:val="-1"/>
          <w:sz w:val="24"/>
          <w:szCs w:val="24"/>
          <w:lang w:eastAsia="en-US"/>
        </w:rPr>
        <w:t>conn.Close</w:t>
      </w:r>
      <w:proofErr w:type="spellEnd"/>
      <w:r>
        <w:rPr>
          <w:spacing w:val="-1"/>
          <w:sz w:val="24"/>
          <w:szCs w:val="24"/>
          <w:lang w:eastAsia="en-US"/>
        </w:rPr>
        <w:t>();</w:t>
      </w:r>
    </w:p>
    <w:p w14:paraId="457F3D07" w14:textId="77777777" w:rsidR="007947A0" w:rsidRDefault="007947A0" w:rsidP="007947A0">
      <w:pPr>
        <w:widowControl w:val="0"/>
        <w:ind w:left="113" w:right="105" w:firstLine="709"/>
        <w:jc w:val="both"/>
        <w:rPr>
          <w:spacing w:val="-1"/>
          <w:sz w:val="24"/>
          <w:szCs w:val="24"/>
          <w:lang w:eastAsia="en-US"/>
        </w:rPr>
      </w:pPr>
    </w:p>
    <w:p w14:paraId="3D5510BB" w14:textId="77777777" w:rsidR="007947A0" w:rsidRDefault="007947A0" w:rsidP="007947A0">
      <w:pPr>
        <w:widowControl w:val="0"/>
        <w:ind w:left="113" w:right="105" w:firstLine="709"/>
        <w:jc w:val="both"/>
      </w:pPr>
      <w:r>
        <w:rPr>
          <w:spacing w:val="-1"/>
          <w:sz w:val="24"/>
          <w:szCs w:val="24"/>
          <w:lang w:eastAsia="en-US"/>
        </w:rPr>
        <w:t xml:space="preserve">        }</w:t>
      </w:r>
    </w:p>
    <w:p w14:paraId="036FB1F3" w14:textId="77777777" w:rsidR="007947A0" w:rsidRDefault="007947A0" w:rsidP="007947A0">
      <w:pPr>
        <w:widowControl w:val="0"/>
        <w:ind w:left="113" w:right="105" w:firstLine="709"/>
        <w:jc w:val="both"/>
        <w:rPr>
          <w:spacing w:val="-1"/>
          <w:sz w:val="24"/>
          <w:szCs w:val="24"/>
          <w:lang w:eastAsia="en-US"/>
        </w:rPr>
      </w:pPr>
    </w:p>
    <w:p w14:paraId="6F0A6CD9" w14:textId="77777777" w:rsidR="007947A0" w:rsidRDefault="007947A0" w:rsidP="007947A0">
      <w:pPr>
        <w:widowControl w:val="0"/>
        <w:ind w:left="113" w:right="105" w:firstLine="709"/>
        <w:jc w:val="both"/>
      </w:pPr>
      <w:r>
        <w:rPr>
          <w:sz w:val="24"/>
          <w:szCs w:val="24"/>
          <w:lang w:eastAsia="en-US"/>
        </w:rPr>
        <w:t xml:space="preserve">Работа с базой данных SQL аналогична рассмотренному примеру. Отличие заключается в использовании вместо классов </w:t>
      </w:r>
      <w:proofErr w:type="spellStart"/>
      <w:r>
        <w:rPr>
          <w:sz w:val="24"/>
          <w:szCs w:val="24"/>
          <w:lang w:eastAsia="en-US"/>
        </w:rPr>
        <w:t>OleDbConnection</w:t>
      </w:r>
      <w:proofErr w:type="spellEnd"/>
      <w:r>
        <w:rPr>
          <w:sz w:val="24"/>
          <w:szCs w:val="24"/>
          <w:lang w:eastAsia="en-US"/>
        </w:rPr>
        <w:t xml:space="preserve">, </w:t>
      </w:r>
      <w:proofErr w:type="spellStart"/>
      <w:r>
        <w:rPr>
          <w:sz w:val="24"/>
          <w:szCs w:val="24"/>
          <w:lang w:eastAsia="en-US"/>
        </w:rPr>
        <w:t>OleDbCommand</w:t>
      </w:r>
      <w:proofErr w:type="spellEnd"/>
      <w:r>
        <w:rPr>
          <w:sz w:val="24"/>
          <w:szCs w:val="24"/>
          <w:lang w:eastAsia="en-US"/>
        </w:rPr>
        <w:t xml:space="preserve">, </w:t>
      </w:r>
      <w:proofErr w:type="spellStart"/>
      <w:r>
        <w:rPr>
          <w:sz w:val="24"/>
          <w:szCs w:val="24"/>
          <w:lang w:eastAsia="en-US"/>
        </w:rPr>
        <w:t>OleDbDataAdapter</w:t>
      </w:r>
      <w:proofErr w:type="spellEnd"/>
      <w:r>
        <w:rPr>
          <w:sz w:val="24"/>
          <w:szCs w:val="24"/>
          <w:lang w:eastAsia="en-US"/>
        </w:rPr>
        <w:t xml:space="preserve"> классов </w:t>
      </w:r>
      <w:proofErr w:type="spellStart"/>
      <w:r>
        <w:rPr>
          <w:sz w:val="24"/>
          <w:szCs w:val="24"/>
          <w:lang w:eastAsia="en-US"/>
        </w:rPr>
        <w:t>SqlConnection</w:t>
      </w:r>
      <w:proofErr w:type="spellEnd"/>
      <w:r>
        <w:rPr>
          <w:sz w:val="24"/>
          <w:szCs w:val="24"/>
          <w:lang w:eastAsia="en-US"/>
        </w:rPr>
        <w:t xml:space="preserve">, </w:t>
      </w:r>
      <w:proofErr w:type="spellStart"/>
      <w:r>
        <w:rPr>
          <w:sz w:val="24"/>
          <w:szCs w:val="24"/>
          <w:lang w:eastAsia="en-US"/>
        </w:rPr>
        <w:t>SqlCommand</w:t>
      </w:r>
      <w:proofErr w:type="spellEnd"/>
      <w:r>
        <w:rPr>
          <w:sz w:val="24"/>
          <w:szCs w:val="24"/>
          <w:lang w:eastAsia="en-US"/>
        </w:rPr>
        <w:t xml:space="preserve">, </w:t>
      </w:r>
      <w:proofErr w:type="spellStart"/>
      <w:r>
        <w:rPr>
          <w:sz w:val="24"/>
          <w:szCs w:val="24"/>
          <w:lang w:eastAsia="en-US"/>
        </w:rPr>
        <w:t>SqlDataAdapter</w:t>
      </w:r>
      <w:proofErr w:type="spellEnd"/>
      <w:r>
        <w:rPr>
          <w:sz w:val="24"/>
          <w:szCs w:val="24"/>
          <w:lang w:eastAsia="en-US"/>
        </w:rPr>
        <w:t xml:space="preserve"> соответственно.</w:t>
      </w:r>
    </w:p>
    <w:p w14:paraId="30857080" w14:textId="00886A9F" w:rsidR="007947A0" w:rsidRDefault="007947A0" w:rsidP="007947A0">
      <w:pPr>
        <w:widowControl w:val="0"/>
        <w:ind w:left="113" w:right="107" w:firstLine="709"/>
        <w:jc w:val="both"/>
      </w:pPr>
    </w:p>
    <w:p w14:paraId="68359768" w14:textId="104C30C3" w:rsidR="000C0859" w:rsidRPr="00E44F25" w:rsidRDefault="00E03E80" w:rsidP="00E03E80">
      <w:pPr>
        <w:ind w:firstLine="708"/>
        <w:jc w:val="center"/>
        <w:rPr>
          <w:b/>
          <w:bCs/>
          <w:iCs/>
          <w:caps/>
          <w:sz w:val="30"/>
          <w:szCs w:val="30"/>
        </w:rPr>
      </w:pPr>
      <w:r>
        <w:rPr>
          <w:sz w:val="24"/>
          <w:szCs w:val="24"/>
          <w:lang w:eastAsia="en-US"/>
        </w:rPr>
        <w:br w:type="page"/>
      </w:r>
      <w:bookmarkStart w:id="7" w:name="Варианты"/>
      <w:r w:rsidR="000C0859" w:rsidRPr="00E44F25">
        <w:rPr>
          <w:b/>
          <w:bCs/>
          <w:iCs/>
          <w:caps/>
          <w:sz w:val="30"/>
          <w:szCs w:val="30"/>
        </w:rPr>
        <w:t>Варианты заданий</w:t>
      </w:r>
    </w:p>
    <w:bookmarkEnd w:id="7"/>
    <w:p w14:paraId="1EDC421F" w14:textId="77777777" w:rsidR="007947A0" w:rsidRDefault="007947A0" w:rsidP="007947A0">
      <w:pPr>
        <w:ind w:left="720"/>
        <w:jc w:val="both"/>
        <w:rPr>
          <w:b/>
          <w:sz w:val="28"/>
          <w:szCs w:val="28"/>
        </w:rPr>
      </w:pPr>
    </w:p>
    <w:tbl>
      <w:tblPr>
        <w:tblW w:w="10915" w:type="dxa"/>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tblCellMar>
        <w:tblLook w:val="0000" w:firstRow="0" w:lastRow="0" w:firstColumn="0" w:lastColumn="0" w:noHBand="0" w:noVBand="0"/>
      </w:tblPr>
      <w:tblGrid>
        <w:gridCol w:w="1022"/>
        <w:gridCol w:w="1955"/>
        <w:gridCol w:w="7938"/>
      </w:tblGrid>
      <w:tr w:rsidR="00E03E80" w14:paraId="5C042730" w14:textId="77777777" w:rsidTr="00E03E80">
        <w:trPr>
          <w:tblHeader/>
        </w:trPr>
        <w:tc>
          <w:tcPr>
            <w:tcW w:w="1022" w:type="dxa"/>
            <w:shd w:val="clear" w:color="auto" w:fill="auto"/>
          </w:tcPr>
          <w:p w14:paraId="02E174D5" w14:textId="77777777" w:rsidR="00E03E80" w:rsidRDefault="00E03E80" w:rsidP="00336E1F">
            <w:pPr>
              <w:jc w:val="center"/>
            </w:pPr>
            <w:r>
              <w:rPr>
                <w:rFonts w:ascii="Calibri" w:eastAsia="Calibri" w:hAnsi="Calibri" w:cs="Calibri"/>
                <w:b/>
                <w:lang w:eastAsia="be-BY" w:bidi="be-BY"/>
              </w:rPr>
              <w:t>Вариант</w:t>
            </w:r>
          </w:p>
        </w:tc>
        <w:tc>
          <w:tcPr>
            <w:tcW w:w="1955" w:type="dxa"/>
            <w:shd w:val="clear" w:color="auto" w:fill="auto"/>
          </w:tcPr>
          <w:p w14:paraId="1E4BD37E" w14:textId="77777777" w:rsidR="00E03E80" w:rsidRDefault="00E03E80" w:rsidP="00336E1F">
            <w:pPr>
              <w:jc w:val="center"/>
            </w:pPr>
            <w:r>
              <w:rPr>
                <w:rFonts w:ascii="Calibri" w:eastAsia="Calibri" w:hAnsi="Calibri" w:cs="Calibri"/>
                <w:b/>
                <w:lang w:eastAsia="be-BY" w:bidi="be-BY"/>
              </w:rPr>
              <w:t>Предметная область</w:t>
            </w:r>
          </w:p>
        </w:tc>
        <w:tc>
          <w:tcPr>
            <w:tcW w:w="7938" w:type="dxa"/>
            <w:shd w:val="clear" w:color="auto" w:fill="auto"/>
          </w:tcPr>
          <w:p w14:paraId="5DFD4085" w14:textId="77777777" w:rsidR="00E03E80" w:rsidRDefault="00E03E80" w:rsidP="00336E1F">
            <w:pPr>
              <w:jc w:val="center"/>
            </w:pPr>
            <w:r>
              <w:rPr>
                <w:rFonts w:ascii="Calibri" w:eastAsia="Calibri" w:hAnsi="Calibri" w:cs="Calibri"/>
                <w:b/>
                <w:lang w:eastAsia="be-BY" w:bidi="be-BY"/>
              </w:rPr>
              <w:t>Примерный минимальный перечень информации для хранения в таблицах</w:t>
            </w:r>
          </w:p>
        </w:tc>
      </w:tr>
      <w:tr w:rsidR="00E03E80" w14:paraId="5FFD150A" w14:textId="77777777" w:rsidTr="00E03E80">
        <w:tc>
          <w:tcPr>
            <w:tcW w:w="1022" w:type="dxa"/>
            <w:shd w:val="clear" w:color="auto" w:fill="auto"/>
          </w:tcPr>
          <w:p w14:paraId="266040D8" w14:textId="77777777" w:rsidR="00E03E80" w:rsidRDefault="00E03E80" w:rsidP="00336E1F">
            <w:r>
              <w:rPr>
                <w:rFonts w:ascii="Calibri" w:eastAsia="Calibri" w:hAnsi="Calibri" w:cs="Calibri"/>
                <w:lang w:eastAsia="be-BY" w:bidi="be-BY"/>
              </w:rPr>
              <w:t>1</w:t>
            </w:r>
          </w:p>
        </w:tc>
        <w:tc>
          <w:tcPr>
            <w:tcW w:w="1955" w:type="dxa"/>
            <w:shd w:val="clear" w:color="auto" w:fill="auto"/>
          </w:tcPr>
          <w:p w14:paraId="55A4613B" w14:textId="77777777" w:rsidR="00E03E80" w:rsidRDefault="00E03E80" w:rsidP="00336E1F">
            <w:r>
              <w:rPr>
                <w:rFonts w:ascii="Calibri" w:eastAsia="Calibri" w:hAnsi="Calibri" w:cs="Calibri"/>
                <w:lang w:eastAsia="be-BY" w:bidi="be-BY"/>
              </w:rPr>
              <w:t>Кафе</w:t>
            </w:r>
          </w:p>
        </w:tc>
        <w:tc>
          <w:tcPr>
            <w:tcW w:w="7938" w:type="dxa"/>
            <w:shd w:val="clear" w:color="auto" w:fill="auto"/>
          </w:tcPr>
          <w:p w14:paraId="1E32E835" w14:textId="77777777" w:rsidR="00E03E80" w:rsidRDefault="00E03E80">
            <w:pPr>
              <w:numPr>
                <w:ilvl w:val="0"/>
                <w:numId w:val="23"/>
              </w:numPr>
            </w:pPr>
            <w:r>
              <w:rPr>
                <w:rFonts w:ascii="Calibri" w:eastAsia="Calibri" w:hAnsi="Calibri" w:cs="Calibri"/>
                <w:lang w:eastAsia="be-BY" w:bidi="be-BY"/>
              </w:rPr>
              <w:t>Сотрудники (ФИО, Возраст, Пол, Адрес, Телефон, Паспортные данные, Должность).</w:t>
            </w:r>
          </w:p>
          <w:p w14:paraId="2202EF94" w14:textId="77777777" w:rsidR="00E03E80" w:rsidRDefault="00E03E80">
            <w:pPr>
              <w:numPr>
                <w:ilvl w:val="0"/>
                <w:numId w:val="23"/>
              </w:numPr>
            </w:pPr>
            <w:r>
              <w:rPr>
                <w:rFonts w:ascii="Calibri" w:eastAsia="Calibri" w:hAnsi="Calibri" w:cs="Calibri"/>
                <w:lang w:eastAsia="be-BY" w:bidi="be-BY"/>
              </w:rPr>
              <w:t>Должности (Наименование должности, Оклад, Обязанности, Требования).</w:t>
            </w:r>
          </w:p>
          <w:p w14:paraId="65ADCEB0" w14:textId="77777777" w:rsidR="00E03E80" w:rsidRDefault="00E03E80">
            <w:pPr>
              <w:numPr>
                <w:ilvl w:val="0"/>
                <w:numId w:val="23"/>
              </w:numPr>
            </w:pPr>
            <w:r>
              <w:rPr>
                <w:rFonts w:ascii="Calibri" w:eastAsia="Calibri" w:hAnsi="Calibri" w:cs="Calibri"/>
                <w:lang w:eastAsia="be-BY" w:bidi="be-BY"/>
              </w:rPr>
              <w:t>Ингредиенты (Наименование ингредиента, Дата выпуска, Объём, Срок годности, Стоимость, Поставщик).</w:t>
            </w:r>
          </w:p>
          <w:p w14:paraId="57DF328B" w14:textId="77777777" w:rsidR="00E03E80" w:rsidRDefault="00E03E80">
            <w:pPr>
              <w:numPr>
                <w:ilvl w:val="0"/>
                <w:numId w:val="23"/>
              </w:numPr>
            </w:pPr>
            <w:r>
              <w:rPr>
                <w:rFonts w:ascii="Calibri" w:eastAsia="Calibri" w:hAnsi="Calibri" w:cs="Calibri"/>
                <w:lang w:eastAsia="be-BY" w:bidi="be-BY"/>
              </w:rPr>
              <w:t>Блюда (Наименование блюда, Стоимость, Время приготовления).</w:t>
            </w:r>
          </w:p>
          <w:p w14:paraId="28A2DAF6" w14:textId="77777777" w:rsidR="00E03E80" w:rsidRDefault="00E03E80">
            <w:pPr>
              <w:numPr>
                <w:ilvl w:val="0"/>
                <w:numId w:val="23"/>
              </w:numPr>
            </w:pPr>
            <w:r>
              <w:rPr>
                <w:rFonts w:ascii="Calibri" w:eastAsia="Calibri" w:hAnsi="Calibri" w:cs="Calibri"/>
                <w:lang w:eastAsia="be-BY" w:bidi="be-BY"/>
              </w:rPr>
              <w:t>Заказ (Дата, Время, Заказчик, Сотрудник, Телефон, Стоимость, Отметка о выполнении, Блюда).</w:t>
            </w:r>
          </w:p>
        </w:tc>
      </w:tr>
      <w:tr w:rsidR="00E03E80" w14:paraId="5FEF8C56" w14:textId="77777777" w:rsidTr="00E03E80">
        <w:tc>
          <w:tcPr>
            <w:tcW w:w="1022" w:type="dxa"/>
            <w:shd w:val="clear" w:color="auto" w:fill="auto"/>
          </w:tcPr>
          <w:p w14:paraId="0B1D1706" w14:textId="77777777" w:rsidR="00E03E80" w:rsidRDefault="00E03E80" w:rsidP="00336E1F">
            <w:r>
              <w:rPr>
                <w:rFonts w:ascii="Calibri" w:eastAsia="Calibri" w:hAnsi="Calibri" w:cs="Calibri"/>
                <w:lang w:eastAsia="be-BY" w:bidi="be-BY"/>
              </w:rPr>
              <w:t>2</w:t>
            </w:r>
          </w:p>
        </w:tc>
        <w:tc>
          <w:tcPr>
            <w:tcW w:w="1955" w:type="dxa"/>
            <w:shd w:val="clear" w:color="auto" w:fill="auto"/>
          </w:tcPr>
          <w:p w14:paraId="7608F45A" w14:textId="77777777" w:rsidR="00E03E80" w:rsidRDefault="00E03E80" w:rsidP="00336E1F">
            <w:r>
              <w:rPr>
                <w:rFonts w:ascii="Calibri" w:eastAsia="Calibri" w:hAnsi="Calibri" w:cs="Calibri"/>
                <w:lang w:eastAsia="be-BY" w:bidi="be-BY"/>
              </w:rPr>
              <w:t>Депозиты банка</w:t>
            </w:r>
          </w:p>
        </w:tc>
        <w:tc>
          <w:tcPr>
            <w:tcW w:w="7938" w:type="dxa"/>
            <w:shd w:val="clear" w:color="auto" w:fill="auto"/>
          </w:tcPr>
          <w:p w14:paraId="50932338" w14:textId="77777777" w:rsidR="00E03E80" w:rsidRDefault="00E03E80">
            <w:pPr>
              <w:numPr>
                <w:ilvl w:val="0"/>
                <w:numId w:val="25"/>
              </w:numPr>
            </w:pPr>
            <w:r>
              <w:rPr>
                <w:rFonts w:ascii="Calibri" w:eastAsia="Calibri" w:hAnsi="Calibri" w:cs="Calibri"/>
                <w:lang w:eastAsia="be-BY" w:bidi="be-BY"/>
              </w:rPr>
              <w:t>Сотрудники (ФИО, Возраст, Пол, Адрес, Телефон, Паспортные данные, Должность).</w:t>
            </w:r>
          </w:p>
          <w:p w14:paraId="37BB055E" w14:textId="77777777" w:rsidR="00E03E80" w:rsidRDefault="00E03E80">
            <w:pPr>
              <w:numPr>
                <w:ilvl w:val="0"/>
                <w:numId w:val="25"/>
              </w:numPr>
            </w:pPr>
            <w:r>
              <w:rPr>
                <w:rFonts w:ascii="Calibri" w:eastAsia="Calibri" w:hAnsi="Calibri" w:cs="Calibri"/>
                <w:lang w:eastAsia="be-BY" w:bidi="be-BY"/>
              </w:rPr>
              <w:t>Должности (Наименование должности, Оклад, Обязанности, Требования).</w:t>
            </w:r>
          </w:p>
          <w:p w14:paraId="1CC9C1D0" w14:textId="77777777" w:rsidR="00E03E80" w:rsidRDefault="00E03E80">
            <w:pPr>
              <w:numPr>
                <w:ilvl w:val="0"/>
                <w:numId w:val="25"/>
              </w:numPr>
            </w:pPr>
            <w:r>
              <w:rPr>
                <w:rFonts w:ascii="Calibri" w:eastAsia="Calibri" w:hAnsi="Calibri" w:cs="Calibri"/>
                <w:lang w:eastAsia="be-BY" w:bidi="be-BY"/>
              </w:rPr>
              <w:t>Валюта (Наименование, Обменный курс).</w:t>
            </w:r>
          </w:p>
          <w:p w14:paraId="031D1A2A" w14:textId="77777777" w:rsidR="00E03E80" w:rsidRDefault="00E03E80">
            <w:pPr>
              <w:numPr>
                <w:ilvl w:val="0"/>
                <w:numId w:val="25"/>
              </w:numPr>
            </w:pPr>
            <w:r>
              <w:rPr>
                <w:rFonts w:ascii="Calibri" w:eastAsia="Calibri" w:hAnsi="Calibri" w:cs="Calibri"/>
                <w:lang w:eastAsia="be-BY" w:bidi="be-BY"/>
              </w:rPr>
              <w:t>Вкладчики (ФИО вкладчика, Адрес, Телефон, Паспортные данные).</w:t>
            </w:r>
          </w:p>
          <w:p w14:paraId="0E816952" w14:textId="77777777" w:rsidR="00E03E80" w:rsidRDefault="00E03E80">
            <w:pPr>
              <w:numPr>
                <w:ilvl w:val="0"/>
                <w:numId w:val="25"/>
              </w:numPr>
            </w:pPr>
            <w:r>
              <w:rPr>
                <w:rFonts w:ascii="Calibri" w:eastAsia="Calibri" w:hAnsi="Calibri" w:cs="Calibri"/>
                <w:lang w:eastAsia="be-BY" w:bidi="be-BY"/>
              </w:rPr>
              <w:t>Виды вкладов (Наименование вклада, Минимальный срок вклада, Минимальная сумма вклада, Валюта, Процентная ставка, Дополнительные условия).</w:t>
            </w:r>
          </w:p>
          <w:p w14:paraId="15B21AC7" w14:textId="77777777" w:rsidR="00E03E80" w:rsidRDefault="00E03E80">
            <w:pPr>
              <w:numPr>
                <w:ilvl w:val="0"/>
                <w:numId w:val="25"/>
              </w:numPr>
            </w:pPr>
            <w:r>
              <w:rPr>
                <w:rFonts w:ascii="Calibri" w:eastAsia="Calibri" w:hAnsi="Calibri" w:cs="Calibri"/>
                <w:lang w:eastAsia="be-BY" w:bidi="be-BY"/>
              </w:rPr>
              <w:t>Вклады (Вид вклада, Минимальный срок вклада, Минимальная сумма вклада, Валюта, Процентная ставка, Дополнительные условия, Вкладчик, Дата вклада, Дата возврата, Сумма вклада, Сумма возврата, Отметка о возврате вклада, Сотрудник).</w:t>
            </w:r>
          </w:p>
        </w:tc>
      </w:tr>
      <w:tr w:rsidR="00E03E80" w14:paraId="15FA5044" w14:textId="77777777" w:rsidTr="00E03E80">
        <w:tc>
          <w:tcPr>
            <w:tcW w:w="1022" w:type="dxa"/>
            <w:shd w:val="clear" w:color="auto" w:fill="auto"/>
          </w:tcPr>
          <w:p w14:paraId="03E7A812" w14:textId="77777777" w:rsidR="00E03E80" w:rsidRDefault="00E03E80" w:rsidP="00336E1F">
            <w:r>
              <w:rPr>
                <w:rFonts w:ascii="Calibri" w:eastAsia="Calibri" w:hAnsi="Calibri" w:cs="Calibri"/>
                <w:lang w:eastAsia="be-BY" w:bidi="be-BY"/>
              </w:rPr>
              <w:t>3</w:t>
            </w:r>
          </w:p>
        </w:tc>
        <w:tc>
          <w:tcPr>
            <w:tcW w:w="1955" w:type="dxa"/>
            <w:shd w:val="clear" w:color="auto" w:fill="auto"/>
          </w:tcPr>
          <w:p w14:paraId="6927726F" w14:textId="77777777" w:rsidR="00E03E80" w:rsidRDefault="00E03E80" w:rsidP="00336E1F">
            <w:r>
              <w:rPr>
                <w:rFonts w:ascii="Calibri" w:eastAsia="Calibri" w:hAnsi="Calibri" w:cs="Calibri"/>
                <w:lang w:eastAsia="be-BY" w:bidi="be-BY"/>
              </w:rPr>
              <w:t>Лечение пациентов</w:t>
            </w:r>
          </w:p>
        </w:tc>
        <w:tc>
          <w:tcPr>
            <w:tcW w:w="7938" w:type="dxa"/>
            <w:shd w:val="clear" w:color="auto" w:fill="auto"/>
          </w:tcPr>
          <w:p w14:paraId="295DF97F" w14:textId="77777777" w:rsidR="00E03E80" w:rsidRDefault="00E03E80">
            <w:pPr>
              <w:numPr>
                <w:ilvl w:val="0"/>
                <w:numId w:val="12"/>
              </w:numPr>
            </w:pPr>
            <w:r>
              <w:rPr>
                <w:rFonts w:ascii="Calibri" w:eastAsia="Calibri" w:hAnsi="Calibri" w:cs="Calibri"/>
                <w:lang w:eastAsia="be-BY" w:bidi="be-BY"/>
              </w:rPr>
              <w:t>Врачи (ФИО, Возраст, Пол, Адрес, Телефон, Паспортные данные, Должность).</w:t>
            </w:r>
          </w:p>
          <w:p w14:paraId="15394991" w14:textId="77777777" w:rsidR="00E03E80" w:rsidRDefault="00E03E80">
            <w:pPr>
              <w:numPr>
                <w:ilvl w:val="0"/>
                <w:numId w:val="12"/>
              </w:numPr>
            </w:pPr>
            <w:r>
              <w:rPr>
                <w:rFonts w:ascii="Calibri" w:eastAsia="Calibri" w:hAnsi="Calibri" w:cs="Calibri"/>
                <w:lang w:eastAsia="be-BY" w:bidi="be-BY"/>
              </w:rPr>
              <w:t>Должности (Наименование должности, Оклад, Обязанности, Требования).</w:t>
            </w:r>
          </w:p>
          <w:p w14:paraId="51C7FDA4" w14:textId="77777777" w:rsidR="00E03E80" w:rsidRDefault="00E03E80">
            <w:pPr>
              <w:numPr>
                <w:ilvl w:val="0"/>
                <w:numId w:val="12"/>
              </w:numPr>
            </w:pPr>
            <w:r>
              <w:rPr>
                <w:rFonts w:ascii="Calibri" w:eastAsia="Calibri" w:hAnsi="Calibri" w:cs="Calibri"/>
                <w:lang w:eastAsia="be-BY" w:bidi="be-BY"/>
              </w:rPr>
              <w:t>Лекарства (Наименование, Показания, Противопоказания, Упаковка, Стоимость, Болезни).</w:t>
            </w:r>
          </w:p>
          <w:p w14:paraId="005A5EBD" w14:textId="77777777" w:rsidR="00E03E80" w:rsidRDefault="00E03E80">
            <w:pPr>
              <w:numPr>
                <w:ilvl w:val="0"/>
                <w:numId w:val="12"/>
              </w:numPr>
            </w:pPr>
            <w:r>
              <w:rPr>
                <w:rFonts w:ascii="Calibri" w:eastAsia="Calibri" w:hAnsi="Calibri" w:cs="Calibri"/>
                <w:lang w:eastAsia="be-BY" w:bidi="be-BY"/>
              </w:rPr>
              <w:t>Болезни (Наименование, Симптомы, Продолжительность, Последствия).</w:t>
            </w:r>
          </w:p>
          <w:p w14:paraId="25F12A31" w14:textId="77777777" w:rsidR="00E03E80" w:rsidRDefault="00E03E80">
            <w:pPr>
              <w:numPr>
                <w:ilvl w:val="0"/>
                <w:numId w:val="12"/>
              </w:numPr>
            </w:pPr>
            <w:r>
              <w:rPr>
                <w:rFonts w:ascii="Calibri" w:eastAsia="Calibri" w:hAnsi="Calibri" w:cs="Calibri"/>
                <w:lang w:eastAsia="be-BY" w:bidi="be-BY"/>
              </w:rPr>
              <w:t>Пациенты (ФИО пациента, Возраст, Пол, Адрес, Телефон, Дата обращения).</w:t>
            </w:r>
          </w:p>
          <w:p w14:paraId="2FEC4FC0" w14:textId="77777777" w:rsidR="00E03E80" w:rsidRDefault="00E03E80">
            <w:pPr>
              <w:numPr>
                <w:ilvl w:val="0"/>
                <w:numId w:val="12"/>
              </w:numPr>
            </w:pPr>
            <w:r>
              <w:rPr>
                <w:rFonts w:ascii="Calibri" w:eastAsia="Calibri" w:hAnsi="Calibri" w:cs="Calibri"/>
                <w:lang w:eastAsia="be-BY" w:bidi="be-BY"/>
              </w:rPr>
              <w:t>Лечебные процедуры (Врач, Пациент, Дата, Болезнь, Лекарство, Дозировка)</w:t>
            </w:r>
          </w:p>
        </w:tc>
      </w:tr>
      <w:tr w:rsidR="00E03E80" w14:paraId="15C80639" w14:textId="77777777" w:rsidTr="00E03E80">
        <w:tc>
          <w:tcPr>
            <w:tcW w:w="1022" w:type="dxa"/>
            <w:shd w:val="clear" w:color="auto" w:fill="auto"/>
          </w:tcPr>
          <w:p w14:paraId="3EE5F18F" w14:textId="77777777" w:rsidR="00E03E80" w:rsidRDefault="00E03E80" w:rsidP="00336E1F">
            <w:r>
              <w:rPr>
                <w:rFonts w:ascii="Calibri" w:eastAsia="Calibri" w:hAnsi="Calibri" w:cs="Calibri"/>
                <w:lang w:eastAsia="be-BY" w:bidi="be-BY"/>
              </w:rPr>
              <w:t>4</w:t>
            </w:r>
          </w:p>
        </w:tc>
        <w:tc>
          <w:tcPr>
            <w:tcW w:w="1955" w:type="dxa"/>
            <w:shd w:val="clear" w:color="auto" w:fill="auto"/>
          </w:tcPr>
          <w:p w14:paraId="1670BEE9" w14:textId="77777777" w:rsidR="00E03E80" w:rsidRDefault="00E03E80" w:rsidP="00336E1F">
            <w:r>
              <w:rPr>
                <w:rFonts w:ascii="Calibri" w:eastAsia="Calibri" w:hAnsi="Calibri" w:cs="Calibri"/>
                <w:lang w:eastAsia="be-BY" w:bidi="be-BY"/>
              </w:rPr>
              <w:t>Отель</w:t>
            </w:r>
          </w:p>
        </w:tc>
        <w:tc>
          <w:tcPr>
            <w:tcW w:w="7938" w:type="dxa"/>
            <w:shd w:val="clear" w:color="auto" w:fill="auto"/>
          </w:tcPr>
          <w:p w14:paraId="7E58C0D0" w14:textId="77777777" w:rsidR="00E03E80" w:rsidRDefault="00E03E80">
            <w:pPr>
              <w:numPr>
                <w:ilvl w:val="0"/>
                <w:numId w:val="29"/>
              </w:numPr>
            </w:pPr>
            <w:r>
              <w:rPr>
                <w:rFonts w:ascii="Calibri" w:eastAsia="Calibri" w:hAnsi="Calibri" w:cs="Calibri"/>
                <w:lang w:eastAsia="be-BY" w:bidi="be-BY"/>
              </w:rPr>
              <w:t>Сотрудники (ФИО, Возраст, Пол, Адрес, Телефон, Паспортные данные, Должность).</w:t>
            </w:r>
          </w:p>
          <w:p w14:paraId="2DE9F967" w14:textId="77777777" w:rsidR="00E03E80" w:rsidRDefault="00E03E80">
            <w:pPr>
              <w:numPr>
                <w:ilvl w:val="0"/>
                <w:numId w:val="29"/>
              </w:numPr>
            </w:pPr>
            <w:r>
              <w:rPr>
                <w:rFonts w:ascii="Calibri" w:eastAsia="Calibri" w:hAnsi="Calibri" w:cs="Calibri"/>
                <w:lang w:eastAsia="be-BY" w:bidi="be-BY"/>
              </w:rPr>
              <w:t>Должности (Наименование должности, Оклад, Обязанности, Требования).</w:t>
            </w:r>
          </w:p>
          <w:p w14:paraId="0411B86B" w14:textId="77777777" w:rsidR="00E03E80" w:rsidRDefault="00E03E80">
            <w:pPr>
              <w:numPr>
                <w:ilvl w:val="0"/>
                <w:numId w:val="29"/>
              </w:numPr>
            </w:pPr>
            <w:r>
              <w:rPr>
                <w:rFonts w:ascii="Calibri" w:eastAsia="Calibri" w:hAnsi="Calibri" w:cs="Calibri"/>
                <w:lang w:eastAsia="be-BY" w:bidi="be-BY"/>
              </w:rPr>
              <w:t>Номера (Наименование, Вместимость, Описание, Стоимость).</w:t>
            </w:r>
          </w:p>
          <w:p w14:paraId="36DC85BD" w14:textId="77777777" w:rsidR="00E03E80" w:rsidRDefault="00E03E80">
            <w:pPr>
              <w:numPr>
                <w:ilvl w:val="0"/>
                <w:numId w:val="29"/>
              </w:numPr>
            </w:pPr>
            <w:r>
              <w:rPr>
                <w:rFonts w:ascii="Calibri" w:eastAsia="Calibri" w:hAnsi="Calibri" w:cs="Calibri"/>
                <w:lang w:eastAsia="be-BY" w:bidi="be-BY"/>
              </w:rPr>
              <w:t>Услуги (Наименование, Описание, Стоимость).</w:t>
            </w:r>
          </w:p>
          <w:p w14:paraId="45036539" w14:textId="77777777" w:rsidR="00E03E80" w:rsidRDefault="00E03E80">
            <w:pPr>
              <w:numPr>
                <w:ilvl w:val="0"/>
                <w:numId w:val="29"/>
              </w:numPr>
            </w:pPr>
            <w:r>
              <w:rPr>
                <w:rFonts w:ascii="Calibri" w:eastAsia="Calibri" w:hAnsi="Calibri" w:cs="Calibri"/>
                <w:lang w:eastAsia="be-BY" w:bidi="be-BY"/>
              </w:rPr>
              <w:t>Клиенты (ФИО, Паспортные данные, Должность).</w:t>
            </w:r>
          </w:p>
          <w:p w14:paraId="2E4F1313" w14:textId="77777777" w:rsidR="00E03E80" w:rsidRDefault="00E03E80" w:rsidP="00336E1F">
            <w:r>
              <w:rPr>
                <w:rFonts w:ascii="Calibri" w:eastAsia="Calibri" w:hAnsi="Calibri" w:cs="Calibri"/>
                <w:lang w:eastAsia="be-BY" w:bidi="be-BY"/>
              </w:rPr>
              <w:t>6)</w:t>
            </w:r>
            <w:r>
              <w:rPr>
                <w:rFonts w:ascii="Calibri" w:eastAsia="Calibri" w:hAnsi="Calibri" w:cs="Calibri"/>
                <w:lang w:eastAsia="be-BY" w:bidi="be-BY"/>
              </w:rPr>
              <w:tab/>
              <w:t>Заказ (Дата заселения, Дата выезда, Номер, Клиент, Сотрудник, Услуги).</w:t>
            </w:r>
          </w:p>
        </w:tc>
      </w:tr>
      <w:tr w:rsidR="00E03E80" w14:paraId="41C19107" w14:textId="77777777" w:rsidTr="00E03E80">
        <w:tc>
          <w:tcPr>
            <w:tcW w:w="1022" w:type="dxa"/>
            <w:shd w:val="clear" w:color="auto" w:fill="auto"/>
          </w:tcPr>
          <w:p w14:paraId="35A38463" w14:textId="77777777" w:rsidR="00E03E80" w:rsidRDefault="00E03E80" w:rsidP="00336E1F">
            <w:r>
              <w:rPr>
                <w:rFonts w:ascii="Calibri" w:eastAsia="Calibri" w:hAnsi="Calibri" w:cs="Calibri"/>
                <w:lang w:eastAsia="be-BY" w:bidi="be-BY"/>
              </w:rPr>
              <w:t>5</w:t>
            </w:r>
          </w:p>
        </w:tc>
        <w:tc>
          <w:tcPr>
            <w:tcW w:w="1955" w:type="dxa"/>
            <w:shd w:val="clear" w:color="auto" w:fill="auto"/>
          </w:tcPr>
          <w:p w14:paraId="5D1A8EF9" w14:textId="77777777" w:rsidR="00E03E80" w:rsidRDefault="00E03E80" w:rsidP="00336E1F">
            <w:r>
              <w:rPr>
                <w:rFonts w:ascii="Calibri" w:eastAsia="Calibri" w:hAnsi="Calibri" w:cs="Calibri"/>
                <w:lang w:eastAsia="be-BY" w:bidi="be-BY"/>
              </w:rPr>
              <w:t>Аэропорт</w:t>
            </w:r>
          </w:p>
        </w:tc>
        <w:tc>
          <w:tcPr>
            <w:tcW w:w="7938" w:type="dxa"/>
            <w:shd w:val="clear" w:color="auto" w:fill="auto"/>
          </w:tcPr>
          <w:p w14:paraId="5EEBCB75" w14:textId="77777777" w:rsidR="00E03E80" w:rsidRDefault="00E03E80">
            <w:pPr>
              <w:numPr>
                <w:ilvl w:val="0"/>
                <w:numId w:val="27"/>
              </w:numPr>
            </w:pPr>
            <w:r>
              <w:rPr>
                <w:rFonts w:ascii="Calibri" w:eastAsia="Calibri" w:hAnsi="Calibri" w:cs="Calibri"/>
                <w:lang w:eastAsia="be-BY" w:bidi="be-BY"/>
              </w:rPr>
              <w:t>Сотрудники (ФИО, Возраст, Пол, Адрес, Телефон, Паспортные данные, Должность).</w:t>
            </w:r>
          </w:p>
          <w:p w14:paraId="16E94204" w14:textId="77777777" w:rsidR="00E03E80" w:rsidRDefault="00E03E80">
            <w:pPr>
              <w:numPr>
                <w:ilvl w:val="0"/>
                <w:numId w:val="27"/>
              </w:numPr>
            </w:pPr>
            <w:r>
              <w:rPr>
                <w:rFonts w:ascii="Calibri" w:eastAsia="Calibri" w:hAnsi="Calibri" w:cs="Calibri"/>
                <w:lang w:eastAsia="be-BY" w:bidi="be-BY"/>
              </w:rPr>
              <w:t>Должности (Наименование должности, Оклад, Обязанности, Требования).</w:t>
            </w:r>
          </w:p>
          <w:p w14:paraId="0D964642" w14:textId="77777777" w:rsidR="00E03E80" w:rsidRDefault="00E03E80">
            <w:pPr>
              <w:numPr>
                <w:ilvl w:val="0"/>
                <w:numId w:val="27"/>
              </w:numPr>
            </w:pPr>
            <w:r>
              <w:rPr>
                <w:rFonts w:ascii="Calibri" w:eastAsia="Calibri" w:hAnsi="Calibri" w:cs="Calibri"/>
                <w:lang w:eastAsia="be-BY" w:bidi="be-BY"/>
              </w:rPr>
              <w:t>Самолёты (Марка, Вместимость, Грузоподъемность, Тип, Технические характеристики, Дата выпуска, Налётано часов, Дата последнего ремонта).</w:t>
            </w:r>
          </w:p>
          <w:p w14:paraId="59120B4C" w14:textId="77777777" w:rsidR="00E03E80" w:rsidRDefault="00E03E80">
            <w:pPr>
              <w:numPr>
                <w:ilvl w:val="0"/>
                <w:numId w:val="27"/>
              </w:numPr>
            </w:pPr>
            <w:r>
              <w:rPr>
                <w:rFonts w:ascii="Calibri" w:eastAsia="Calibri" w:hAnsi="Calibri" w:cs="Calibri"/>
                <w:lang w:eastAsia="be-BY" w:bidi="be-BY"/>
              </w:rPr>
              <w:t>Типы самолётов (Наименование, Назначение, Ограничения).</w:t>
            </w:r>
          </w:p>
          <w:p w14:paraId="24483ABA" w14:textId="77777777" w:rsidR="00E03E80" w:rsidRDefault="00E03E80">
            <w:pPr>
              <w:numPr>
                <w:ilvl w:val="0"/>
                <w:numId w:val="27"/>
              </w:numPr>
            </w:pPr>
            <w:r>
              <w:rPr>
                <w:rFonts w:ascii="Calibri" w:eastAsia="Calibri" w:hAnsi="Calibri" w:cs="Calibri"/>
                <w:lang w:eastAsia="be-BY" w:bidi="be-BY"/>
              </w:rPr>
              <w:t>Рейсы (Дата, Время, Пункт вылета, Пункт назначения, Самолет, Время полёта).</w:t>
            </w:r>
          </w:p>
          <w:p w14:paraId="0201BC6E" w14:textId="77777777" w:rsidR="00E03E80" w:rsidRDefault="00E03E80">
            <w:pPr>
              <w:numPr>
                <w:ilvl w:val="0"/>
                <w:numId w:val="27"/>
              </w:numPr>
            </w:pPr>
            <w:r>
              <w:rPr>
                <w:rFonts w:ascii="Calibri" w:eastAsia="Calibri" w:hAnsi="Calibri" w:cs="Calibri"/>
                <w:lang w:eastAsia="be-BY" w:bidi="be-BY"/>
              </w:rPr>
              <w:t>Билеты (ФИО пассажира, Паспортные данные, Место, Рейс, Цена).</w:t>
            </w:r>
          </w:p>
        </w:tc>
      </w:tr>
      <w:tr w:rsidR="00E03E80" w14:paraId="2BE1A133" w14:textId="77777777" w:rsidTr="00E03E80">
        <w:tc>
          <w:tcPr>
            <w:tcW w:w="1022" w:type="dxa"/>
            <w:shd w:val="clear" w:color="auto" w:fill="auto"/>
          </w:tcPr>
          <w:p w14:paraId="39E57EA1" w14:textId="77777777" w:rsidR="00E03E80" w:rsidRDefault="00E03E80" w:rsidP="00336E1F">
            <w:r>
              <w:rPr>
                <w:rFonts w:ascii="Calibri" w:eastAsia="Calibri" w:hAnsi="Calibri" w:cs="Calibri"/>
                <w:lang w:eastAsia="be-BY" w:bidi="be-BY"/>
              </w:rPr>
              <w:t>6</w:t>
            </w:r>
          </w:p>
        </w:tc>
        <w:tc>
          <w:tcPr>
            <w:tcW w:w="1955" w:type="dxa"/>
            <w:shd w:val="clear" w:color="auto" w:fill="auto"/>
          </w:tcPr>
          <w:p w14:paraId="3437AC19" w14:textId="77777777" w:rsidR="00E03E80" w:rsidRDefault="00E03E80" w:rsidP="00336E1F">
            <w:r>
              <w:rPr>
                <w:rFonts w:ascii="Calibri" w:eastAsia="Calibri" w:hAnsi="Calibri" w:cs="Calibri"/>
                <w:lang w:eastAsia="be-BY" w:bidi="be-BY"/>
              </w:rPr>
              <w:t>Видеопрокат</w:t>
            </w:r>
          </w:p>
        </w:tc>
        <w:tc>
          <w:tcPr>
            <w:tcW w:w="7938" w:type="dxa"/>
            <w:shd w:val="clear" w:color="auto" w:fill="auto"/>
          </w:tcPr>
          <w:p w14:paraId="56D20B1B" w14:textId="77777777" w:rsidR="00E03E80" w:rsidRDefault="00E03E80">
            <w:pPr>
              <w:numPr>
                <w:ilvl w:val="0"/>
                <w:numId w:val="33"/>
              </w:numPr>
            </w:pPr>
            <w:r>
              <w:rPr>
                <w:rFonts w:ascii="Calibri" w:eastAsia="Calibri" w:hAnsi="Calibri" w:cs="Calibri"/>
                <w:lang w:eastAsia="be-BY" w:bidi="be-BY"/>
              </w:rPr>
              <w:t>Сотрудники (ФИО, Возраст, Пол, Адрес, Телефон, Паспортные данные, Должность).</w:t>
            </w:r>
          </w:p>
          <w:p w14:paraId="5300E459" w14:textId="77777777" w:rsidR="00E03E80" w:rsidRDefault="00E03E80">
            <w:pPr>
              <w:numPr>
                <w:ilvl w:val="0"/>
                <w:numId w:val="33"/>
              </w:numPr>
            </w:pPr>
            <w:r>
              <w:rPr>
                <w:rFonts w:ascii="Calibri" w:eastAsia="Calibri" w:hAnsi="Calibri" w:cs="Calibri"/>
                <w:lang w:eastAsia="be-BY" w:bidi="be-BY"/>
              </w:rPr>
              <w:t>Должности (Наименование должности, Оклад, Обязанности, Требования).</w:t>
            </w:r>
          </w:p>
          <w:p w14:paraId="6445067E" w14:textId="77777777" w:rsidR="00E03E80" w:rsidRDefault="00E03E80">
            <w:pPr>
              <w:numPr>
                <w:ilvl w:val="0"/>
                <w:numId w:val="33"/>
              </w:numPr>
            </w:pPr>
            <w:r>
              <w:rPr>
                <w:rFonts w:ascii="Calibri" w:eastAsia="Calibri" w:hAnsi="Calibri" w:cs="Calibri"/>
                <w:lang w:eastAsia="be-BY" w:bidi="be-BY"/>
              </w:rPr>
              <w:t>Жанры (Наименование жанра, Описание).</w:t>
            </w:r>
          </w:p>
          <w:p w14:paraId="4716F9A6" w14:textId="77777777" w:rsidR="00E03E80" w:rsidRDefault="00E03E80">
            <w:pPr>
              <w:numPr>
                <w:ilvl w:val="0"/>
                <w:numId w:val="33"/>
              </w:numPr>
            </w:pPr>
            <w:r>
              <w:rPr>
                <w:rFonts w:ascii="Calibri" w:eastAsia="Calibri" w:hAnsi="Calibri" w:cs="Calibri"/>
                <w:lang w:eastAsia="be-BY" w:bidi="be-BY"/>
              </w:rPr>
              <w:t>Кассеты (Наименование фильма, Год создания, Производитель, Страна, Режиссер, Жанр, Цена).</w:t>
            </w:r>
          </w:p>
          <w:p w14:paraId="57742208" w14:textId="77777777" w:rsidR="00E03E80" w:rsidRDefault="00E03E80">
            <w:pPr>
              <w:numPr>
                <w:ilvl w:val="0"/>
                <w:numId w:val="33"/>
              </w:numPr>
            </w:pPr>
            <w:r>
              <w:rPr>
                <w:rFonts w:ascii="Calibri" w:eastAsia="Calibri" w:hAnsi="Calibri" w:cs="Calibri"/>
                <w:lang w:eastAsia="be-BY" w:bidi="be-BY"/>
              </w:rPr>
              <w:t>Клиенты (ФИО, Адрес, Телефон, Паспортные данные, Должность).</w:t>
            </w:r>
          </w:p>
          <w:p w14:paraId="1D4A66BF" w14:textId="77777777" w:rsidR="00E03E80" w:rsidRDefault="00E03E80">
            <w:pPr>
              <w:numPr>
                <w:ilvl w:val="0"/>
                <w:numId w:val="33"/>
              </w:numPr>
            </w:pPr>
            <w:r>
              <w:rPr>
                <w:rFonts w:ascii="Calibri" w:eastAsia="Calibri" w:hAnsi="Calibri" w:cs="Calibri"/>
                <w:lang w:eastAsia="be-BY" w:bidi="be-BY"/>
              </w:rPr>
              <w:t>Заказ (Кассета, Дата получения, Дата возврата, Отметка об оплате, Отметка о возврате, Клиент, Сотрудник).</w:t>
            </w:r>
          </w:p>
        </w:tc>
      </w:tr>
      <w:tr w:rsidR="00E03E80" w14:paraId="371C5201" w14:textId="77777777" w:rsidTr="00E03E80">
        <w:tc>
          <w:tcPr>
            <w:tcW w:w="1022" w:type="dxa"/>
            <w:shd w:val="clear" w:color="auto" w:fill="auto"/>
          </w:tcPr>
          <w:p w14:paraId="09F1D9F4" w14:textId="77777777" w:rsidR="00E03E80" w:rsidRDefault="00E03E80" w:rsidP="00336E1F">
            <w:r>
              <w:rPr>
                <w:rFonts w:ascii="Calibri" w:eastAsia="Calibri" w:hAnsi="Calibri" w:cs="Calibri"/>
                <w:lang w:eastAsia="be-BY" w:bidi="be-BY"/>
              </w:rPr>
              <w:t>7</w:t>
            </w:r>
          </w:p>
        </w:tc>
        <w:tc>
          <w:tcPr>
            <w:tcW w:w="1955" w:type="dxa"/>
            <w:shd w:val="clear" w:color="auto" w:fill="auto"/>
          </w:tcPr>
          <w:p w14:paraId="1E431081" w14:textId="77777777" w:rsidR="00E03E80" w:rsidRDefault="00E03E80" w:rsidP="00336E1F">
            <w:r>
              <w:rPr>
                <w:rFonts w:ascii="Calibri" w:eastAsia="Calibri" w:hAnsi="Calibri" w:cs="Calibri"/>
                <w:lang w:eastAsia="be-BY" w:bidi="be-BY"/>
              </w:rPr>
              <w:t>Книгохранилище</w:t>
            </w:r>
          </w:p>
        </w:tc>
        <w:tc>
          <w:tcPr>
            <w:tcW w:w="7938" w:type="dxa"/>
            <w:shd w:val="clear" w:color="auto" w:fill="auto"/>
          </w:tcPr>
          <w:p w14:paraId="0DDCD472" w14:textId="77777777" w:rsidR="00E03E80" w:rsidRDefault="00E03E80">
            <w:pPr>
              <w:numPr>
                <w:ilvl w:val="0"/>
                <w:numId w:val="28"/>
              </w:numPr>
            </w:pPr>
            <w:r>
              <w:rPr>
                <w:rFonts w:ascii="Calibri" w:eastAsia="Calibri" w:hAnsi="Calibri" w:cs="Calibri"/>
                <w:lang w:eastAsia="be-BY" w:bidi="be-BY"/>
              </w:rPr>
              <w:t>Сотрудники (ФИО, Возраст, Пол, Адрес, Телефон, Должность).</w:t>
            </w:r>
          </w:p>
          <w:p w14:paraId="6BCEDA00" w14:textId="77777777" w:rsidR="00E03E80" w:rsidRDefault="00E03E80">
            <w:pPr>
              <w:numPr>
                <w:ilvl w:val="0"/>
                <w:numId w:val="28"/>
              </w:numPr>
            </w:pPr>
            <w:r>
              <w:rPr>
                <w:rFonts w:ascii="Calibri" w:eastAsia="Calibri" w:hAnsi="Calibri" w:cs="Calibri"/>
                <w:lang w:eastAsia="be-BY" w:bidi="be-BY"/>
              </w:rPr>
              <w:t>Должности (Наименование должности, Оклад, Обязанности, Требования).</w:t>
            </w:r>
          </w:p>
          <w:p w14:paraId="798E21DD" w14:textId="77777777" w:rsidR="00E03E80" w:rsidRDefault="00E03E80">
            <w:pPr>
              <w:numPr>
                <w:ilvl w:val="0"/>
                <w:numId w:val="28"/>
              </w:numPr>
            </w:pPr>
            <w:r>
              <w:rPr>
                <w:rFonts w:ascii="Calibri" w:eastAsia="Calibri" w:hAnsi="Calibri" w:cs="Calibri"/>
                <w:lang w:eastAsia="be-BY" w:bidi="be-BY"/>
              </w:rPr>
              <w:t>Издательства (Наименование, Город, Адрес).</w:t>
            </w:r>
          </w:p>
          <w:p w14:paraId="5CB622D4" w14:textId="77777777" w:rsidR="00E03E80" w:rsidRDefault="00E03E80">
            <w:pPr>
              <w:numPr>
                <w:ilvl w:val="0"/>
                <w:numId w:val="28"/>
              </w:numPr>
            </w:pPr>
            <w:r>
              <w:rPr>
                <w:rFonts w:ascii="Calibri" w:eastAsia="Calibri" w:hAnsi="Calibri" w:cs="Calibri"/>
                <w:lang w:eastAsia="be-BY" w:bidi="be-BY"/>
              </w:rPr>
              <w:t>Жанры (Наименование, Описание).</w:t>
            </w:r>
          </w:p>
          <w:p w14:paraId="52630F7B" w14:textId="77777777" w:rsidR="00E03E80" w:rsidRDefault="00E03E80">
            <w:pPr>
              <w:numPr>
                <w:ilvl w:val="0"/>
                <w:numId w:val="28"/>
              </w:numPr>
            </w:pPr>
            <w:r>
              <w:rPr>
                <w:rFonts w:ascii="Calibri" w:eastAsia="Calibri" w:hAnsi="Calibri" w:cs="Calibri"/>
                <w:lang w:eastAsia="be-BY" w:bidi="be-BY"/>
              </w:rPr>
              <w:t>Книги (Наименование, Издательство, Год издания, Жанр).</w:t>
            </w:r>
          </w:p>
          <w:p w14:paraId="3D55D42D" w14:textId="77777777" w:rsidR="00E03E80" w:rsidRDefault="00E03E80">
            <w:pPr>
              <w:numPr>
                <w:ilvl w:val="0"/>
                <w:numId w:val="28"/>
              </w:numPr>
            </w:pPr>
            <w:r>
              <w:rPr>
                <w:rFonts w:ascii="Calibri" w:eastAsia="Calibri" w:hAnsi="Calibri" w:cs="Calibri"/>
                <w:lang w:eastAsia="be-BY" w:bidi="be-BY"/>
              </w:rPr>
              <w:t>Авторы (ФИО).</w:t>
            </w:r>
          </w:p>
          <w:p w14:paraId="20B98ACE" w14:textId="77777777" w:rsidR="00E03E80" w:rsidRDefault="00E03E80">
            <w:pPr>
              <w:numPr>
                <w:ilvl w:val="0"/>
                <w:numId w:val="28"/>
              </w:numPr>
            </w:pPr>
            <w:r>
              <w:rPr>
                <w:rFonts w:ascii="Calibri" w:eastAsia="Calibri" w:hAnsi="Calibri" w:cs="Calibri"/>
                <w:lang w:eastAsia="be-BY" w:bidi="be-BY"/>
              </w:rPr>
              <w:t>Читатели (ФИО, Дата рождения, Пол, Адрес, Телефон, Паспортные данные, Должность).</w:t>
            </w:r>
          </w:p>
          <w:p w14:paraId="090ECD1E" w14:textId="77777777" w:rsidR="00E03E80" w:rsidRDefault="00E03E80">
            <w:pPr>
              <w:numPr>
                <w:ilvl w:val="0"/>
                <w:numId w:val="28"/>
              </w:numPr>
            </w:pPr>
            <w:r>
              <w:rPr>
                <w:rFonts w:ascii="Calibri" w:eastAsia="Calibri" w:hAnsi="Calibri" w:cs="Calibri"/>
                <w:lang w:eastAsia="be-BY" w:bidi="be-BY"/>
              </w:rPr>
              <w:t>Выданные книги (Книга, Читатель, Дата выдачи, Дата возврата, Отметка о возврате).</w:t>
            </w:r>
          </w:p>
        </w:tc>
      </w:tr>
      <w:tr w:rsidR="00E03E80" w14:paraId="04496956" w14:textId="77777777" w:rsidTr="00E03E80">
        <w:tc>
          <w:tcPr>
            <w:tcW w:w="1022" w:type="dxa"/>
            <w:shd w:val="clear" w:color="auto" w:fill="auto"/>
          </w:tcPr>
          <w:p w14:paraId="5482CD80" w14:textId="77777777" w:rsidR="00E03E80" w:rsidRDefault="00E03E80" w:rsidP="00336E1F">
            <w:r>
              <w:rPr>
                <w:rFonts w:ascii="Calibri" w:eastAsia="Calibri" w:hAnsi="Calibri" w:cs="Calibri"/>
                <w:lang w:eastAsia="be-BY" w:bidi="be-BY"/>
              </w:rPr>
              <w:t>8</w:t>
            </w:r>
          </w:p>
        </w:tc>
        <w:tc>
          <w:tcPr>
            <w:tcW w:w="1955" w:type="dxa"/>
            <w:shd w:val="clear" w:color="auto" w:fill="auto"/>
          </w:tcPr>
          <w:p w14:paraId="391278DF" w14:textId="77777777" w:rsidR="00E03E80" w:rsidRDefault="00E03E80" w:rsidP="00336E1F">
            <w:r>
              <w:rPr>
                <w:rFonts w:ascii="Calibri" w:eastAsia="Calibri" w:hAnsi="Calibri" w:cs="Calibri"/>
                <w:lang w:eastAsia="be-BY" w:bidi="be-BY"/>
              </w:rPr>
              <w:t>Радиостанция</w:t>
            </w:r>
          </w:p>
        </w:tc>
        <w:tc>
          <w:tcPr>
            <w:tcW w:w="7938" w:type="dxa"/>
            <w:shd w:val="clear" w:color="auto" w:fill="auto"/>
          </w:tcPr>
          <w:p w14:paraId="14B3E6E5" w14:textId="77777777" w:rsidR="00E03E80" w:rsidRDefault="00E03E80">
            <w:pPr>
              <w:numPr>
                <w:ilvl w:val="0"/>
                <w:numId w:val="13"/>
              </w:numPr>
            </w:pPr>
            <w:r>
              <w:rPr>
                <w:rFonts w:ascii="Calibri" w:eastAsia="Calibri" w:hAnsi="Calibri" w:cs="Calibri"/>
                <w:lang w:eastAsia="be-BY" w:bidi="be-BY"/>
              </w:rPr>
              <w:t>Сотрудники (ФИО, Возраст, Пол, Адрес, Телефон, Паспортные данные, Должность).</w:t>
            </w:r>
          </w:p>
          <w:p w14:paraId="54AD9789" w14:textId="77777777" w:rsidR="00E03E80" w:rsidRDefault="00E03E80">
            <w:pPr>
              <w:numPr>
                <w:ilvl w:val="0"/>
                <w:numId w:val="13"/>
              </w:numPr>
            </w:pPr>
            <w:r>
              <w:rPr>
                <w:rFonts w:ascii="Calibri" w:eastAsia="Calibri" w:hAnsi="Calibri" w:cs="Calibri"/>
                <w:lang w:eastAsia="be-BY" w:bidi="be-BY"/>
              </w:rPr>
              <w:t>Должности (Наименование должности, Оклад, Обязанности, Требования).</w:t>
            </w:r>
          </w:p>
          <w:p w14:paraId="229B5364" w14:textId="77777777" w:rsidR="00E03E80" w:rsidRDefault="00E03E80">
            <w:pPr>
              <w:numPr>
                <w:ilvl w:val="0"/>
                <w:numId w:val="13"/>
              </w:numPr>
            </w:pPr>
            <w:r>
              <w:rPr>
                <w:rFonts w:ascii="Calibri" w:eastAsia="Calibri" w:hAnsi="Calibri" w:cs="Calibri"/>
                <w:lang w:eastAsia="be-BY" w:bidi="be-BY"/>
              </w:rPr>
              <w:t>Исполнители (Наименование, Описание).</w:t>
            </w:r>
          </w:p>
          <w:p w14:paraId="3BDAD707" w14:textId="77777777" w:rsidR="00E03E80" w:rsidRDefault="00E03E80">
            <w:pPr>
              <w:numPr>
                <w:ilvl w:val="0"/>
                <w:numId w:val="13"/>
              </w:numPr>
            </w:pPr>
            <w:r>
              <w:rPr>
                <w:rFonts w:ascii="Calibri" w:eastAsia="Calibri" w:hAnsi="Calibri" w:cs="Calibri"/>
                <w:lang w:eastAsia="be-BY" w:bidi="be-BY"/>
              </w:rPr>
              <w:t>Жанры (Наименование, Описание).</w:t>
            </w:r>
          </w:p>
          <w:p w14:paraId="55780E1E" w14:textId="77777777" w:rsidR="00E03E80" w:rsidRDefault="00E03E80">
            <w:pPr>
              <w:numPr>
                <w:ilvl w:val="0"/>
                <w:numId w:val="13"/>
              </w:numPr>
            </w:pPr>
            <w:r>
              <w:rPr>
                <w:rFonts w:ascii="Calibri" w:eastAsia="Calibri" w:hAnsi="Calibri" w:cs="Calibri"/>
                <w:lang w:eastAsia="be-BY" w:bidi="be-BY"/>
              </w:rPr>
              <w:t>Записи (Наименование, Исполнитель, Альбом, Год, Жанр, Дата записи, Длительность, Сотрудник).</w:t>
            </w:r>
          </w:p>
          <w:p w14:paraId="79C28849" w14:textId="77777777" w:rsidR="00E03E80" w:rsidRDefault="00E03E80">
            <w:pPr>
              <w:numPr>
                <w:ilvl w:val="0"/>
                <w:numId w:val="13"/>
              </w:numPr>
            </w:pPr>
            <w:r>
              <w:rPr>
                <w:rFonts w:ascii="Calibri" w:eastAsia="Calibri" w:hAnsi="Calibri" w:cs="Calibri"/>
                <w:lang w:eastAsia="be-BY" w:bidi="be-BY"/>
              </w:rPr>
              <w:t xml:space="preserve">График работы (Дата, Время начала, Время окончания, </w:t>
            </w:r>
            <w:bookmarkStart w:id="8" w:name="__DdeLink__930_728108497"/>
            <w:r>
              <w:rPr>
                <w:rFonts w:ascii="Calibri" w:eastAsia="Calibri" w:hAnsi="Calibri" w:cs="Calibri"/>
                <w:lang w:eastAsia="be-BY" w:bidi="be-BY"/>
              </w:rPr>
              <w:t>Сотрудник</w:t>
            </w:r>
            <w:bookmarkEnd w:id="8"/>
            <w:r>
              <w:rPr>
                <w:rFonts w:ascii="Calibri" w:eastAsia="Calibri" w:hAnsi="Calibri" w:cs="Calibri"/>
                <w:lang w:eastAsia="be-BY" w:bidi="be-BY"/>
              </w:rPr>
              <w:t>).</w:t>
            </w:r>
          </w:p>
        </w:tc>
      </w:tr>
      <w:tr w:rsidR="00E03E80" w14:paraId="1DF04885" w14:textId="77777777" w:rsidTr="00E03E80">
        <w:trPr>
          <w:trHeight w:val="1963"/>
        </w:trPr>
        <w:tc>
          <w:tcPr>
            <w:tcW w:w="1022" w:type="dxa"/>
            <w:shd w:val="clear" w:color="auto" w:fill="auto"/>
          </w:tcPr>
          <w:p w14:paraId="0F5AB1AE" w14:textId="77777777" w:rsidR="00E03E80" w:rsidRDefault="00E03E80" w:rsidP="00336E1F">
            <w:r>
              <w:rPr>
                <w:rFonts w:ascii="Calibri" w:eastAsia="Calibri" w:hAnsi="Calibri" w:cs="Calibri"/>
                <w:lang w:eastAsia="be-BY" w:bidi="be-BY"/>
              </w:rPr>
              <w:t>9</w:t>
            </w:r>
          </w:p>
        </w:tc>
        <w:tc>
          <w:tcPr>
            <w:tcW w:w="1955" w:type="dxa"/>
            <w:shd w:val="clear" w:color="auto" w:fill="auto"/>
          </w:tcPr>
          <w:p w14:paraId="255F24D9" w14:textId="77777777" w:rsidR="00E03E80" w:rsidRDefault="00E03E80" w:rsidP="00336E1F">
            <w:r>
              <w:rPr>
                <w:rFonts w:ascii="Calibri" w:eastAsia="Calibri" w:hAnsi="Calibri" w:cs="Calibri"/>
                <w:lang w:eastAsia="be-BY" w:bidi="be-BY"/>
              </w:rPr>
              <w:t>Транспортная компания</w:t>
            </w:r>
          </w:p>
        </w:tc>
        <w:tc>
          <w:tcPr>
            <w:tcW w:w="7938" w:type="dxa"/>
            <w:shd w:val="clear" w:color="auto" w:fill="auto"/>
          </w:tcPr>
          <w:p w14:paraId="4E155AFE" w14:textId="77777777" w:rsidR="00E03E80" w:rsidRDefault="00E03E80">
            <w:pPr>
              <w:numPr>
                <w:ilvl w:val="0"/>
                <w:numId w:val="9"/>
              </w:numPr>
            </w:pPr>
            <w:r>
              <w:rPr>
                <w:rFonts w:ascii="Calibri" w:eastAsia="Calibri" w:hAnsi="Calibri" w:cs="Calibri"/>
                <w:lang w:eastAsia="be-BY" w:bidi="be-BY"/>
              </w:rPr>
              <w:t>Сотрудники (ФИО, Возраст, Пол, Адрес, Телефон, Паспортные данные, Должность).</w:t>
            </w:r>
          </w:p>
          <w:p w14:paraId="6072F0D6" w14:textId="77777777" w:rsidR="00E03E80" w:rsidRDefault="00E03E80">
            <w:pPr>
              <w:numPr>
                <w:ilvl w:val="0"/>
                <w:numId w:val="9"/>
              </w:numPr>
            </w:pPr>
            <w:r>
              <w:rPr>
                <w:rFonts w:ascii="Calibri" w:eastAsia="Calibri" w:hAnsi="Calibri" w:cs="Calibri"/>
                <w:lang w:eastAsia="be-BY" w:bidi="be-BY"/>
              </w:rPr>
              <w:t>Должности (Наименование должности, Оклад, Обязанности, Требования).</w:t>
            </w:r>
          </w:p>
          <w:p w14:paraId="348E2014" w14:textId="77777777" w:rsidR="00E03E80" w:rsidRDefault="00E03E80">
            <w:pPr>
              <w:numPr>
                <w:ilvl w:val="0"/>
                <w:numId w:val="22"/>
              </w:numPr>
            </w:pPr>
            <w:r>
              <w:rPr>
                <w:rFonts w:ascii="Calibri" w:eastAsia="Calibri" w:hAnsi="Calibri" w:cs="Calibri"/>
                <w:lang w:eastAsia="be-BY" w:bidi="be-BY"/>
              </w:rPr>
              <w:t>Марки (Наименование, Технические характеристики, Стоимость, Специфика).</w:t>
            </w:r>
          </w:p>
          <w:p w14:paraId="4B716D0A" w14:textId="77777777" w:rsidR="00E03E80" w:rsidRDefault="00E03E80">
            <w:pPr>
              <w:numPr>
                <w:ilvl w:val="0"/>
                <w:numId w:val="22"/>
              </w:numPr>
            </w:pPr>
            <w:r>
              <w:rPr>
                <w:rFonts w:ascii="Calibri" w:eastAsia="Calibri" w:hAnsi="Calibri" w:cs="Calibri"/>
                <w:lang w:eastAsia="be-BY" w:bidi="be-BY"/>
              </w:rPr>
              <w:t>Тарифы (Наименование, Описание, Стоимость).</w:t>
            </w:r>
          </w:p>
          <w:p w14:paraId="5971074D" w14:textId="77777777" w:rsidR="00E03E80" w:rsidRDefault="00E03E80">
            <w:pPr>
              <w:numPr>
                <w:ilvl w:val="0"/>
                <w:numId w:val="22"/>
              </w:numPr>
            </w:pPr>
            <w:r>
              <w:rPr>
                <w:rFonts w:ascii="Calibri" w:eastAsia="Calibri" w:hAnsi="Calibri" w:cs="Calibri"/>
                <w:lang w:eastAsia="be-BY" w:bidi="be-BY"/>
              </w:rPr>
              <w:t>Автомобили (Марка, Регистрационный номер, Номер кузова, Номер двигателя, Год выпуска, Пробег, Шофер, Дата последнего ТО).</w:t>
            </w:r>
          </w:p>
          <w:p w14:paraId="2450AB06" w14:textId="6031F9AD" w:rsidR="00E03E80" w:rsidRDefault="00E03E80">
            <w:pPr>
              <w:numPr>
                <w:ilvl w:val="0"/>
                <w:numId w:val="22"/>
              </w:numPr>
            </w:pPr>
            <w:r>
              <w:rPr>
                <w:rFonts w:ascii="Calibri" w:eastAsia="Calibri" w:hAnsi="Calibri" w:cs="Calibri"/>
                <w:lang w:eastAsia="be-BY" w:bidi="be-BY"/>
              </w:rPr>
              <w:t>Рейсы (Дата, Время, Телефон, Пункт отправления, Пункт назначения, Тариф, Оператор, Автомобиль).</w:t>
            </w:r>
          </w:p>
        </w:tc>
      </w:tr>
      <w:tr w:rsidR="00E03E80" w14:paraId="29D5AD51" w14:textId="77777777" w:rsidTr="00E03E80">
        <w:tc>
          <w:tcPr>
            <w:tcW w:w="1022" w:type="dxa"/>
            <w:shd w:val="clear" w:color="auto" w:fill="auto"/>
          </w:tcPr>
          <w:p w14:paraId="011DE9D7" w14:textId="77777777" w:rsidR="00E03E80" w:rsidRDefault="00E03E80" w:rsidP="00336E1F">
            <w:r>
              <w:rPr>
                <w:rFonts w:ascii="Calibri" w:eastAsia="Calibri" w:hAnsi="Calibri" w:cs="Calibri"/>
                <w:lang w:eastAsia="be-BY" w:bidi="be-BY"/>
              </w:rPr>
              <w:t>10</w:t>
            </w:r>
          </w:p>
        </w:tc>
        <w:tc>
          <w:tcPr>
            <w:tcW w:w="1955" w:type="dxa"/>
            <w:shd w:val="clear" w:color="auto" w:fill="auto"/>
          </w:tcPr>
          <w:p w14:paraId="73A08D95" w14:textId="77777777" w:rsidR="00E03E80" w:rsidRDefault="00E03E80" w:rsidP="00336E1F">
            <w:r>
              <w:rPr>
                <w:rFonts w:ascii="Calibri" w:eastAsia="Calibri" w:hAnsi="Calibri" w:cs="Calibri"/>
                <w:lang w:eastAsia="be-BY" w:bidi="be-BY"/>
              </w:rPr>
              <w:t>Туристическое агентство</w:t>
            </w:r>
          </w:p>
        </w:tc>
        <w:tc>
          <w:tcPr>
            <w:tcW w:w="7938" w:type="dxa"/>
            <w:shd w:val="clear" w:color="auto" w:fill="auto"/>
          </w:tcPr>
          <w:p w14:paraId="71647AF9" w14:textId="77777777" w:rsidR="00E03E80" w:rsidRDefault="00E03E80">
            <w:pPr>
              <w:numPr>
                <w:ilvl w:val="0"/>
                <w:numId w:val="36"/>
              </w:numPr>
            </w:pPr>
            <w:r>
              <w:rPr>
                <w:rFonts w:ascii="Calibri" w:eastAsia="Calibri" w:hAnsi="Calibri" w:cs="Calibri"/>
                <w:lang w:eastAsia="be-BY" w:bidi="be-BY"/>
              </w:rPr>
              <w:t>Сотрудники (ФИО, Возраст, Пол, Адрес, Телефон, Паспортные данные, Должность).</w:t>
            </w:r>
          </w:p>
          <w:p w14:paraId="36CE92C7" w14:textId="77777777" w:rsidR="00E03E80" w:rsidRDefault="00E03E80">
            <w:pPr>
              <w:numPr>
                <w:ilvl w:val="0"/>
                <w:numId w:val="36"/>
              </w:numPr>
            </w:pPr>
            <w:r>
              <w:rPr>
                <w:rFonts w:ascii="Calibri" w:eastAsia="Calibri" w:hAnsi="Calibri" w:cs="Calibri"/>
                <w:lang w:eastAsia="be-BY" w:bidi="be-BY"/>
              </w:rPr>
              <w:t>Должности (Наименование должности, Оклад, Обязанности, Требования).</w:t>
            </w:r>
          </w:p>
          <w:p w14:paraId="2DE19A8F" w14:textId="77777777" w:rsidR="00E03E80" w:rsidRDefault="00E03E80">
            <w:pPr>
              <w:numPr>
                <w:ilvl w:val="0"/>
                <w:numId w:val="36"/>
              </w:numPr>
            </w:pPr>
            <w:r>
              <w:rPr>
                <w:rFonts w:ascii="Calibri" w:eastAsia="Calibri" w:hAnsi="Calibri" w:cs="Calibri"/>
                <w:lang w:eastAsia="be-BY" w:bidi="be-BY"/>
              </w:rPr>
              <w:t>Виды отдыха (Наименование, Описание, Ограничения).</w:t>
            </w:r>
          </w:p>
          <w:p w14:paraId="42F3379E" w14:textId="77777777" w:rsidR="00E03E80" w:rsidRDefault="00E03E80">
            <w:pPr>
              <w:numPr>
                <w:ilvl w:val="0"/>
                <w:numId w:val="36"/>
              </w:numPr>
            </w:pPr>
            <w:r>
              <w:rPr>
                <w:rFonts w:ascii="Calibri" w:eastAsia="Calibri" w:hAnsi="Calibri" w:cs="Calibri"/>
                <w:lang w:eastAsia="be-BY" w:bidi="be-BY"/>
              </w:rPr>
              <w:t>Отели (Наименование, Страна, Город, Адрес, Телефон, Количество звёзд).</w:t>
            </w:r>
          </w:p>
          <w:p w14:paraId="07A96FCF" w14:textId="77777777" w:rsidR="00E03E80" w:rsidRDefault="00E03E80">
            <w:pPr>
              <w:numPr>
                <w:ilvl w:val="0"/>
                <w:numId w:val="36"/>
              </w:numPr>
            </w:pPr>
            <w:r>
              <w:rPr>
                <w:rFonts w:ascii="Calibri" w:eastAsia="Calibri" w:hAnsi="Calibri" w:cs="Calibri"/>
                <w:lang w:eastAsia="be-BY" w:bidi="be-BY"/>
              </w:rPr>
              <w:t>Клиенты (ФИО, Дата рождения, Пол, Адрес, Телефон, Паспортные данные).</w:t>
            </w:r>
          </w:p>
          <w:p w14:paraId="0A330FA6" w14:textId="77777777" w:rsidR="00E03E80" w:rsidRDefault="00E03E80">
            <w:pPr>
              <w:numPr>
                <w:ilvl w:val="0"/>
                <w:numId w:val="36"/>
              </w:numPr>
            </w:pPr>
            <w:r>
              <w:rPr>
                <w:rFonts w:ascii="Calibri" w:eastAsia="Calibri" w:hAnsi="Calibri" w:cs="Calibri"/>
                <w:lang w:eastAsia="be-BY" w:bidi="be-BY"/>
              </w:rPr>
              <w:t>Путёвки (Дата начала, Дата окончания, Продолжительность, Отметка о бронировании, Стоимость, Отметка об оплате, Отель, Сотрудник, Клиент).</w:t>
            </w:r>
          </w:p>
        </w:tc>
      </w:tr>
      <w:tr w:rsidR="00E03E80" w14:paraId="361A6393" w14:textId="77777777" w:rsidTr="00E03E80">
        <w:tc>
          <w:tcPr>
            <w:tcW w:w="1022" w:type="dxa"/>
            <w:shd w:val="clear" w:color="auto" w:fill="auto"/>
          </w:tcPr>
          <w:p w14:paraId="0566C5B6" w14:textId="77777777" w:rsidR="00E03E80" w:rsidRDefault="00E03E80" w:rsidP="00336E1F">
            <w:r>
              <w:rPr>
                <w:rFonts w:ascii="Calibri" w:eastAsia="Calibri" w:hAnsi="Calibri" w:cs="Calibri"/>
                <w:lang w:eastAsia="be-BY" w:bidi="be-BY"/>
              </w:rPr>
              <w:t>11</w:t>
            </w:r>
          </w:p>
        </w:tc>
        <w:tc>
          <w:tcPr>
            <w:tcW w:w="1955" w:type="dxa"/>
            <w:shd w:val="clear" w:color="auto" w:fill="auto"/>
          </w:tcPr>
          <w:p w14:paraId="52BB7CF5" w14:textId="77777777" w:rsidR="00E03E80" w:rsidRDefault="00E03E80" w:rsidP="00336E1F">
            <w:r>
              <w:rPr>
                <w:rFonts w:ascii="Calibri" w:eastAsia="Calibri" w:hAnsi="Calibri" w:cs="Calibri"/>
                <w:lang w:eastAsia="be-BY" w:bidi="be-BY"/>
              </w:rPr>
              <w:t>Страховая компания</w:t>
            </w:r>
          </w:p>
        </w:tc>
        <w:tc>
          <w:tcPr>
            <w:tcW w:w="7938" w:type="dxa"/>
            <w:shd w:val="clear" w:color="auto" w:fill="auto"/>
          </w:tcPr>
          <w:p w14:paraId="7DB5926D" w14:textId="77777777" w:rsidR="00E03E80" w:rsidRDefault="00E03E80">
            <w:pPr>
              <w:numPr>
                <w:ilvl w:val="0"/>
                <w:numId w:val="24"/>
              </w:numPr>
            </w:pPr>
            <w:r>
              <w:rPr>
                <w:rFonts w:ascii="Calibri" w:eastAsia="Calibri" w:hAnsi="Calibri" w:cs="Calibri"/>
                <w:lang w:eastAsia="be-BY" w:bidi="be-BY"/>
              </w:rPr>
              <w:t>Сотрудники (ФИО, Возраст, Пол, Адрес, Телефон, Паспортные данные, Должность).</w:t>
            </w:r>
          </w:p>
          <w:p w14:paraId="39BF4E1E" w14:textId="77777777" w:rsidR="00E03E80" w:rsidRDefault="00E03E80">
            <w:pPr>
              <w:numPr>
                <w:ilvl w:val="0"/>
                <w:numId w:val="24"/>
              </w:numPr>
            </w:pPr>
            <w:r>
              <w:rPr>
                <w:rFonts w:ascii="Calibri" w:eastAsia="Calibri" w:hAnsi="Calibri" w:cs="Calibri"/>
                <w:lang w:eastAsia="be-BY" w:bidi="be-BY"/>
              </w:rPr>
              <w:t>Должности (Наименование должности, Оклад, Обязанности, Требования).</w:t>
            </w:r>
          </w:p>
          <w:p w14:paraId="7B24ABBD" w14:textId="77777777" w:rsidR="00E03E80" w:rsidRDefault="00E03E80">
            <w:pPr>
              <w:numPr>
                <w:ilvl w:val="0"/>
                <w:numId w:val="24"/>
              </w:numPr>
            </w:pPr>
            <w:r>
              <w:rPr>
                <w:rFonts w:ascii="Calibri" w:eastAsia="Calibri" w:hAnsi="Calibri" w:cs="Calibri"/>
                <w:lang w:eastAsia="be-BY" w:bidi="be-BY"/>
              </w:rPr>
              <w:t>Виды страхований (Наименование, Описание, Условия).</w:t>
            </w:r>
          </w:p>
          <w:p w14:paraId="48DD5F81" w14:textId="77777777" w:rsidR="00E03E80" w:rsidRDefault="00E03E80">
            <w:pPr>
              <w:numPr>
                <w:ilvl w:val="0"/>
                <w:numId w:val="24"/>
              </w:numPr>
            </w:pPr>
            <w:r>
              <w:rPr>
                <w:rFonts w:ascii="Calibri" w:eastAsia="Calibri" w:hAnsi="Calibri" w:cs="Calibri"/>
                <w:lang w:eastAsia="be-BY" w:bidi="be-BY"/>
              </w:rPr>
              <w:t>Риски (Наименование, Описание, Вид страхования).</w:t>
            </w:r>
          </w:p>
          <w:p w14:paraId="6FA5BCCA" w14:textId="77777777" w:rsidR="00E03E80" w:rsidRDefault="00E03E80">
            <w:pPr>
              <w:numPr>
                <w:ilvl w:val="0"/>
                <w:numId w:val="24"/>
              </w:numPr>
            </w:pPr>
            <w:r>
              <w:rPr>
                <w:rFonts w:ascii="Calibri" w:eastAsia="Calibri" w:hAnsi="Calibri" w:cs="Calibri"/>
                <w:lang w:eastAsia="be-BY" w:bidi="be-BY"/>
              </w:rPr>
              <w:t>Клиенты (ФИО, Дата рождения, Пол, Адрес, Телефон, Паспортные данные).</w:t>
            </w:r>
          </w:p>
          <w:p w14:paraId="444884EC" w14:textId="77777777" w:rsidR="00E03E80" w:rsidRDefault="00E03E80">
            <w:pPr>
              <w:numPr>
                <w:ilvl w:val="0"/>
                <w:numId w:val="24"/>
              </w:numPr>
            </w:pPr>
            <w:r>
              <w:rPr>
                <w:rFonts w:ascii="Calibri" w:eastAsia="Calibri" w:hAnsi="Calibri" w:cs="Calibri"/>
                <w:lang w:eastAsia="be-BY" w:bidi="be-BY"/>
              </w:rPr>
              <w:t>Страховка (Дата начала, Дата окончания, Стоимость, Клиент, Сотрудник, Сумма выплаты, Вид страхования, Отметка о выплате, Отметка об окончании).</w:t>
            </w:r>
          </w:p>
        </w:tc>
      </w:tr>
      <w:tr w:rsidR="00E03E80" w14:paraId="696AA7DD" w14:textId="77777777" w:rsidTr="00E03E80">
        <w:tc>
          <w:tcPr>
            <w:tcW w:w="1022" w:type="dxa"/>
            <w:shd w:val="clear" w:color="auto" w:fill="auto"/>
          </w:tcPr>
          <w:p w14:paraId="2D6AD792" w14:textId="77777777" w:rsidR="00E03E80" w:rsidRDefault="00E03E80" w:rsidP="00336E1F">
            <w:r>
              <w:rPr>
                <w:rFonts w:ascii="Calibri" w:eastAsia="Calibri" w:hAnsi="Calibri" w:cs="Calibri"/>
                <w:lang w:eastAsia="be-BY" w:bidi="be-BY"/>
              </w:rPr>
              <w:t>12</w:t>
            </w:r>
          </w:p>
        </w:tc>
        <w:tc>
          <w:tcPr>
            <w:tcW w:w="1955" w:type="dxa"/>
            <w:shd w:val="clear" w:color="auto" w:fill="auto"/>
          </w:tcPr>
          <w:p w14:paraId="76DCB55B" w14:textId="77777777" w:rsidR="00E03E80" w:rsidRDefault="00E03E80" w:rsidP="00336E1F">
            <w:r>
              <w:rPr>
                <w:rFonts w:ascii="Calibri" w:eastAsia="Calibri" w:hAnsi="Calibri" w:cs="Calibri"/>
                <w:lang w:eastAsia="be-BY" w:bidi="be-BY"/>
              </w:rPr>
              <w:t>Брачное агентство</w:t>
            </w:r>
          </w:p>
        </w:tc>
        <w:tc>
          <w:tcPr>
            <w:tcW w:w="7938" w:type="dxa"/>
            <w:shd w:val="clear" w:color="auto" w:fill="auto"/>
          </w:tcPr>
          <w:p w14:paraId="0C26628B" w14:textId="77777777" w:rsidR="00E03E80" w:rsidRDefault="00E03E80" w:rsidP="007947A0">
            <w:pPr>
              <w:numPr>
                <w:ilvl w:val="0"/>
                <w:numId w:val="6"/>
              </w:numPr>
            </w:pPr>
            <w:r>
              <w:rPr>
                <w:rFonts w:ascii="Calibri" w:eastAsia="Calibri" w:hAnsi="Calibri" w:cs="Calibri"/>
                <w:lang w:eastAsia="be-BY" w:bidi="be-BY"/>
              </w:rPr>
              <w:t>Сотрудники (ФИО, Возраст, Пол, Адрес, Телефон, Паспортные данные, Должность).</w:t>
            </w:r>
          </w:p>
          <w:p w14:paraId="379F12FD" w14:textId="77777777" w:rsidR="00E03E80" w:rsidRDefault="00E03E80" w:rsidP="007947A0">
            <w:pPr>
              <w:numPr>
                <w:ilvl w:val="0"/>
                <w:numId w:val="6"/>
              </w:numPr>
            </w:pPr>
            <w:r>
              <w:rPr>
                <w:rFonts w:ascii="Calibri" w:eastAsia="Calibri" w:hAnsi="Calibri" w:cs="Calibri"/>
                <w:lang w:eastAsia="be-BY" w:bidi="be-BY"/>
              </w:rPr>
              <w:t>Должности (Наименование должности, Оклад, Обязанности, Требования).</w:t>
            </w:r>
          </w:p>
          <w:p w14:paraId="6CA838FE" w14:textId="77777777" w:rsidR="00E03E80" w:rsidRDefault="00E03E80" w:rsidP="007947A0">
            <w:pPr>
              <w:numPr>
                <w:ilvl w:val="0"/>
                <w:numId w:val="6"/>
              </w:numPr>
            </w:pPr>
            <w:r>
              <w:rPr>
                <w:rFonts w:ascii="Calibri" w:eastAsia="Calibri" w:hAnsi="Calibri" w:cs="Calibri"/>
                <w:lang w:eastAsia="be-BY" w:bidi="be-BY"/>
              </w:rPr>
              <w:t>Знаки зодиака (Наименование, Описание).</w:t>
            </w:r>
          </w:p>
          <w:p w14:paraId="0C9F5440" w14:textId="77777777" w:rsidR="00E03E80" w:rsidRDefault="00E03E80" w:rsidP="007947A0">
            <w:pPr>
              <w:numPr>
                <w:ilvl w:val="0"/>
                <w:numId w:val="6"/>
              </w:numPr>
            </w:pPr>
            <w:r>
              <w:rPr>
                <w:rFonts w:ascii="Calibri" w:eastAsia="Calibri" w:hAnsi="Calibri" w:cs="Calibri"/>
                <w:lang w:eastAsia="be-BY" w:bidi="be-BY"/>
              </w:rPr>
              <w:t>Отношения (Наименование, Описание).</w:t>
            </w:r>
          </w:p>
          <w:p w14:paraId="576FC4FC" w14:textId="77777777" w:rsidR="00E03E80" w:rsidRDefault="00E03E80" w:rsidP="007947A0">
            <w:pPr>
              <w:numPr>
                <w:ilvl w:val="0"/>
                <w:numId w:val="6"/>
              </w:numPr>
            </w:pPr>
            <w:r>
              <w:rPr>
                <w:rFonts w:ascii="Calibri" w:eastAsia="Calibri" w:hAnsi="Calibri" w:cs="Calibri"/>
                <w:lang w:eastAsia="be-BY" w:bidi="be-BY"/>
              </w:rPr>
              <w:t>Национальности (Наименование, Замечания).</w:t>
            </w:r>
          </w:p>
          <w:p w14:paraId="75E4D80D" w14:textId="77777777" w:rsidR="00E03E80" w:rsidRDefault="00E03E80" w:rsidP="007947A0">
            <w:pPr>
              <w:numPr>
                <w:ilvl w:val="0"/>
                <w:numId w:val="6"/>
              </w:numPr>
            </w:pPr>
            <w:r>
              <w:rPr>
                <w:rFonts w:ascii="Calibri" w:eastAsia="Calibri" w:hAnsi="Calibri" w:cs="Calibri"/>
                <w:lang w:eastAsia="be-BY" w:bidi="be-BY"/>
              </w:rPr>
              <w:t>Клиенты (ФИО, Пол, Дата рождения, Возраст, Рост, Вес, Количество детей, Семейное положение, Вредные привычки, Хобби, Описание, Знак, Отношение, Национальность, Адрес, Телефон, Паспортные данные).</w:t>
            </w:r>
          </w:p>
          <w:p w14:paraId="67416920" w14:textId="77777777" w:rsidR="00E03E80" w:rsidRDefault="00E03E80" w:rsidP="007947A0">
            <w:pPr>
              <w:numPr>
                <w:ilvl w:val="0"/>
                <w:numId w:val="6"/>
              </w:numPr>
            </w:pPr>
            <w:r>
              <w:rPr>
                <w:rFonts w:ascii="Calibri" w:eastAsia="Calibri" w:hAnsi="Calibri" w:cs="Calibri"/>
                <w:lang w:eastAsia="be-BY" w:bidi="be-BY"/>
              </w:rPr>
              <w:t>Услуги (Дата, Стоимость, Клиент, Сотрудник).</w:t>
            </w:r>
          </w:p>
        </w:tc>
      </w:tr>
      <w:tr w:rsidR="00E03E80" w14:paraId="705FECF0" w14:textId="77777777" w:rsidTr="00E03E80">
        <w:tc>
          <w:tcPr>
            <w:tcW w:w="1022" w:type="dxa"/>
            <w:shd w:val="clear" w:color="auto" w:fill="auto"/>
          </w:tcPr>
          <w:p w14:paraId="3BB6C73D" w14:textId="77777777" w:rsidR="00E03E80" w:rsidRDefault="00E03E80" w:rsidP="00336E1F">
            <w:r>
              <w:rPr>
                <w:rFonts w:ascii="Calibri" w:eastAsia="Calibri" w:hAnsi="Calibri" w:cs="Calibri"/>
                <w:lang w:eastAsia="be-BY" w:bidi="be-BY"/>
              </w:rPr>
              <w:t>13</w:t>
            </w:r>
          </w:p>
        </w:tc>
        <w:tc>
          <w:tcPr>
            <w:tcW w:w="1955" w:type="dxa"/>
            <w:shd w:val="clear" w:color="auto" w:fill="auto"/>
          </w:tcPr>
          <w:p w14:paraId="6E0655F6" w14:textId="77777777" w:rsidR="00E03E80" w:rsidRDefault="00E03E80" w:rsidP="00336E1F">
            <w:r>
              <w:rPr>
                <w:rFonts w:ascii="Calibri" w:eastAsia="Calibri" w:hAnsi="Calibri" w:cs="Calibri"/>
                <w:lang w:eastAsia="be-BY" w:bidi="be-BY"/>
              </w:rPr>
              <w:t>Сервисный центр</w:t>
            </w:r>
          </w:p>
        </w:tc>
        <w:tc>
          <w:tcPr>
            <w:tcW w:w="7938" w:type="dxa"/>
            <w:shd w:val="clear" w:color="auto" w:fill="auto"/>
          </w:tcPr>
          <w:p w14:paraId="041CA04D" w14:textId="77777777" w:rsidR="00E03E80" w:rsidRPr="00787034" w:rsidRDefault="00E03E80" w:rsidP="00787034">
            <w:pPr>
              <w:numPr>
                <w:ilvl w:val="0"/>
                <w:numId w:val="40"/>
              </w:numPr>
              <w:rPr>
                <w:rFonts w:ascii="Calibri" w:eastAsia="Calibri" w:hAnsi="Calibri" w:cs="Calibri"/>
                <w:lang w:eastAsia="be-BY" w:bidi="be-BY"/>
              </w:rPr>
            </w:pPr>
            <w:r>
              <w:rPr>
                <w:rFonts w:ascii="Calibri" w:eastAsia="Calibri" w:hAnsi="Calibri" w:cs="Calibri"/>
                <w:lang w:eastAsia="be-BY" w:bidi="be-BY"/>
              </w:rPr>
              <w:t>Сотрудники (ФИО, Возраст, Пол, Адрес, Телефон, Паспортные данные, Должность).</w:t>
            </w:r>
          </w:p>
          <w:p w14:paraId="593E6D08" w14:textId="77777777" w:rsidR="00E03E80" w:rsidRPr="00787034" w:rsidRDefault="00E03E80" w:rsidP="00787034">
            <w:pPr>
              <w:numPr>
                <w:ilvl w:val="0"/>
                <w:numId w:val="40"/>
              </w:numPr>
              <w:rPr>
                <w:rFonts w:ascii="Calibri" w:eastAsia="Calibri" w:hAnsi="Calibri" w:cs="Calibri"/>
                <w:lang w:eastAsia="be-BY" w:bidi="be-BY"/>
              </w:rPr>
            </w:pPr>
            <w:r>
              <w:rPr>
                <w:rFonts w:ascii="Calibri" w:eastAsia="Calibri" w:hAnsi="Calibri" w:cs="Calibri"/>
                <w:lang w:eastAsia="be-BY" w:bidi="be-BY"/>
              </w:rPr>
              <w:t>Должности (Наименование должности, Оклад, Обязанности, Требования).</w:t>
            </w:r>
          </w:p>
          <w:p w14:paraId="4AE9BB8D" w14:textId="77777777" w:rsidR="00E03E80" w:rsidRPr="00787034" w:rsidRDefault="00E03E80" w:rsidP="00787034">
            <w:pPr>
              <w:numPr>
                <w:ilvl w:val="0"/>
                <w:numId w:val="40"/>
              </w:numPr>
              <w:rPr>
                <w:rFonts w:ascii="Calibri" w:eastAsia="Calibri" w:hAnsi="Calibri" w:cs="Calibri"/>
                <w:lang w:eastAsia="be-BY" w:bidi="be-BY"/>
              </w:rPr>
            </w:pPr>
            <w:r>
              <w:rPr>
                <w:rFonts w:ascii="Calibri" w:eastAsia="Calibri" w:hAnsi="Calibri" w:cs="Calibri"/>
                <w:lang w:eastAsia="be-BY" w:bidi="be-BY"/>
              </w:rPr>
              <w:t>Ремонтируемые модели (Наименование, Производитель, Особенности).</w:t>
            </w:r>
          </w:p>
          <w:p w14:paraId="03CCDC6E" w14:textId="77777777" w:rsidR="00E03E80" w:rsidRPr="00787034" w:rsidRDefault="00E03E80" w:rsidP="00787034">
            <w:pPr>
              <w:numPr>
                <w:ilvl w:val="0"/>
                <w:numId w:val="40"/>
              </w:numPr>
              <w:rPr>
                <w:rFonts w:ascii="Calibri" w:eastAsia="Calibri" w:hAnsi="Calibri" w:cs="Calibri"/>
                <w:lang w:eastAsia="be-BY" w:bidi="be-BY"/>
              </w:rPr>
            </w:pPr>
            <w:r>
              <w:rPr>
                <w:rFonts w:ascii="Calibri" w:eastAsia="Calibri" w:hAnsi="Calibri" w:cs="Calibri"/>
                <w:lang w:eastAsia="be-BY" w:bidi="be-BY"/>
              </w:rPr>
              <w:t>Виды неисправностей (Модель, Описание, Методы ремонта, Стоимость).</w:t>
            </w:r>
          </w:p>
          <w:p w14:paraId="65311105" w14:textId="77777777" w:rsidR="00E03E80" w:rsidRPr="00787034" w:rsidRDefault="00E03E80" w:rsidP="00787034">
            <w:pPr>
              <w:numPr>
                <w:ilvl w:val="0"/>
                <w:numId w:val="40"/>
              </w:numPr>
              <w:rPr>
                <w:rFonts w:ascii="Calibri" w:eastAsia="Calibri" w:hAnsi="Calibri" w:cs="Calibri"/>
                <w:lang w:eastAsia="be-BY" w:bidi="be-BY"/>
              </w:rPr>
            </w:pPr>
            <w:r>
              <w:rPr>
                <w:rFonts w:ascii="Calibri" w:eastAsia="Calibri" w:hAnsi="Calibri" w:cs="Calibri"/>
                <w:lang w:eastAsia="be-BY" w:bidi="be-BY"/>
              </w:rPr>
              <w:t>Обслуживаемые магазины (Наименование, Адрес, Телефон).</w:t>
            </w:r>
          </w:p>
          <w:p w14:paraId="2666DB56" w14:textId="77777777" w:rsidR="00E03E80" w:rsidRDefault="00E03E80" w:rsidP="00787034">
            <w:pPr>
              <w:numPr>
                <w:ilvl w:val="0"/>
                <w:numId w:val="40"/>
              </w:numPr>
            </w:pPr>
            <w:r>
              <w:rPr>
                <w:rFonts w:ascii="Calibri" w:eastAsia="Calibri" w:hAnsi="Calibri" w:cs="Calibri"/>
                <w:lang w:eastAsia="be-BY" w:bidi="be-BY"/>
              </w:rPr>
              <w:t>Заказы (Дата заказа, Дата возврата, ФИО заказчика, Серийный номер, неисправности, Магазин, Отметка о гарантии, Срок гарантии ремонта, Цена, Сотрудник).</w:t>
            </w:r>
          </w:p>
        </w:tc>
      </w:tr>
      <w:tr w:rsidR="00E03E80" w14:paraId="4DD6A6DC" w14:textId="77777777" w:rsidTr="00E03E80">
        <w:tc>
          <w:tcPr>
            <w:tcW w:w="1022" w:type="dxa"/>
            <w:shd w:val="clear" w:color="auto" w:fill="auto"/>
          </w:tcPr>
          <w:p w14:paraId="2B119F50" w14:textId="77777777" w:rsidR="00E03E80" w:rsidRDefault="00E03E80" w:rsidP="00336E1F">
            <w:r>
              <w:rPr>
                <w:rFonts w:ascii="Calibri" w:eastAsia="Calibri" w:hAnsi="Calibri" w:cs="Calibri"/>
                <w:lang w:eastAsia="be-BY" w:bidi="be-BY"/>
              </w:rPr>
              <w:t>14</w:t>
            </w:r>
          </w:p>
        </w:tc>
        <w:tc>
          <w:tcPr>
            <w:tcW w:w="1955" w:type="dxa"/>
            <w:shd w:val="clear" w:color="auto" w:fill="auto"/>
          </w:tcPr>
          <w:p w14:paraId="5E1977BC" w14:textId="77777777" w:rsidR="00E03E80" w:rsidRDefault="00E03E80" w:rsidP="00336E1F">
            <w:r>
              <w:rPr>
                <w:rFonts w:ascii="Calibri" w:eastAsia="Calibri" w:hAnsi="Calibri" w:cs="Calibri"/>
                <w:lang w:eastAsia="be-BY" w:bidi="be-BY"/>
              </w:rPr>
              <w:t>Школа</w:t>
            </w:r>
          </w:p>
        </w:tc>
        <w:tc>
          <w:tcPr>
            <w:tcW w:w="7938" w:type="dxa"/>
            <w:shd w:val="clear" w:color="auto" w:fill="auto"/>
          </w:tcPr>
          <w:p w14:paraId="12133F91" w14:textId="77777777" w:rsidR="00E03E80" w:rsidRDefault="00E03E80">
            <w:pPr>
              <w:numPr>
                <w:ilvl w:val="0"/>
                <w:numId w:val="7"/>
              </w:numPr>
            </w:pPr>
            <w:r>
              <w:rPr>
                <w:rFonts w:ascii="Calibri" w:eastAsia="Calibri" w:hAnsi="Calibri" w:cs="Calibri"/>
                <w:lang w:eastAsia="be-BY" w:bidi="be-BY"/>
              </w:rPr>
              <w:t>Учителя (ФИО, Возраст, Пол, Адрес, Телефон, Паспортные данные, Должность).</w:t>
            </w:r>
          </w:p>
          <w:p w14:paraId="077A501B" w14:textId="77777777" w:rsidR="00E03E80" w:rsidRDefault="00E03E80">
            <w:pPr>
              <w:numPr>
                <w:ilvl w:val="0"/>
                <w:numId w:val="7"/>
              </w:numPr>
            </w:pPr>
            <w:r>
              <w:rPr>
                <w:rFonts w:ascii="Calibri" w:eastAsia="Calibri" w:hAnsi="Calibri" w:cs="Calibri"/>
                <w:lang w:eastAsia="be-BY" w:bidi="be-BY"/>
              </w:rPr>
              <w:t>Должности (Наименование должности, Оклад, Обязанности, Требования).</w:t>
            </w:r>
          </w:p>
          <w:p w14:paraId="7A5FD8A6" w14:textId="77777777" w:rsidR="00E03E80" w:rsidRDefault="00E03E80">
            <w:pPr>
              <w:numPr>
                <w:ilvl w:val="0"/>
                <w:numId w:val="7"/>
              </w:numPr>
            </w:pPr>
            <w:r>
              <w:rPr>
                <w:rFonts w:ascii="Calibri" w:eastAsia="Calibri" w:hAnsi="Calibri" w:cs="Calibri"/>
                <w:lang w:eastAsia="be-BY" w:bidi="be-BY"/>
              </w:rPr>
              <w:t>Ученики (ФИО, Дата рождения, Пол, Адрес, ФИО отца, ФИО матери, Класс, Дополнительная информация).</w:t>
            </w:r>
          </w:p>
          <w:p w14:paraId="4A074506" w14:textId="77777777" w:rsidR="00E03E80" w:rsidRDefault="00E03E80">
            <w:pPr>
              <w:numPr>
                <w:ilvl w:val="0"/>
                <w:numId w:val="7"/>
              </w:numPr>
            </w:pPr>
            <w:r>
              <w:rPr>
                <w:rFonts w:ascii="Calibri" w:eastAsia="Calibri" w:hAnsi="Calibri" w:cs="Calibri"/>
                <w:lang w:eastAsia="be-BY" w:bidi="be-BY"/>
              </w:rPr>
              <w:t>Классы (Классный руководитель, Количество учеников, Буква, Год обучения, Год создания).</w:t>
            </w:r>
          </w:p>
          <w:p w14:paraId="13EFE69A" w14:textId="77777777" w:rsidR="00E03E80" w:rsidRDefault="00E03E80">
            <w:pPr>
              <w:numPr>
                <w:ilvl w:val="0"/>
                <w:numId w:val="7"/>
              </w:numPr>
            </w:pPr>
            <w:r>
              <w:rPr>
                <w:rFonts w:ascii="Calibri" w:eastAsia="Calibri" w:hAnsi="Calibri" w:cs="Calibri"/>
                <w:lang w:eastAsia="be-BY" w:bidi="be-BY"/>
              </w:rPr>
              <w:t>Предметы (Наименование, Описание).</w:t>
            </w:r>
          </w:p>
          <w:p w14:paraId="756E593D" w14:textId="77777777" w:rsidR="00E03E80" w:rsidRDefault="00E03E80">
            <w:pPr>
              <w:numPr>
                <w:ilvl w:val="0"/>
                <w:numId w:val="7"/>
              </w:numPr>
            </w:pPr>
            <w:r>
              <w:rPr>
                <w:rFonts w:ascii="Calibri" w:eastAsia="Calibri" w:hAnsi="Calibri" w:cs="Calibri"/>
                <w:lang w:eastAsia="be-BY" w:bidi="be-BY"/>
              </w:rPr>
              <w:t>Расписание (Дата, День недели, Время начала, Время окончания, Учитель).</w:t>
            </w:r>
          </w:p>
          <w:p w14:paraId="25627B50" w14:textId="77777777" w:rsidR="00E03E80" w:rsidRDefault="00E03E80">
            <w:pPr>
              <w:numPr>
                <w:ilvl w:val="0"/>
                <w:numId w:val="7"/>
              </w:numPr>
            </w:pPr>
            <w:r>
              <w:rPr>
                <w:rFonts w:ascii="Calibri" w:eastAsia="Calibri" w:hAnsi="Calibri" w:cs="Calibri"/>
                <w:lang w:eastAsia="be-BY" w:bidi="be-BY"/>
              </w:rPr>
              <w:t>Журнал (Оценка, Дата, Присутствие).</w:t>
            </w:r>
          </w:p>
        </w:tc>
      </w:tr>
      <w:tr w:rsidR="00E03E80" w14:paraId="173A9B68" w14:textId="77777777" w:rsidTr="00E03E80">
        <w:tc>
          <w:tcPr>
            <w:tcW w:w="1022" w:type="dxa"/>
            <w:shd w:val="clear" w:color="auto" w:fill="auto"/>
          </w:tcPr>
          <w:p w14:paraId="3ECC2F6C" w14:textId="77777777" w:rsidR="00E03E80" w:rsidRDefault="00E03E80" w:rsidP="00336E1F">
            <w:r>
              <w:rPr>
                <w:rFonts w:ascii="Calibri" w:eastAsia="Calibri" w:hAnsi="Calibri" w:cs="Calibri"/>
                <w:lang w:eastAsia="be-BY" w:bidi="be-BY"/>
              </w:rPr>
              <w:t>15</w:t>
            </w:r>
          </w:p>
        </w:tc>
        <w:tc>
          <w:tcPr>
            <w:tcW w:w="1955" w:type="dxa"/>
            <w:shd w:val="clear" w:color="auto" w:fill="auto"/>
          </w:tcPr>
          <w:p w14:paraId="3A44127C" w14:textId="77777777" w:rsidR="00E03E80" w:rsidRDefault="00E03E80" w:rsidP="00336E1F">
            <w:r>
              <w:rPr>
                <w:rFonts w:ascii="Calibri" w:eastAsia="Calibri" w:hAnsi="Calibri" w:cs="Calibri"/>
                <w:lang w:eastAsia="be-BY" w:bidi="be-BY"/>
              </w:rPr>
              <w:t>Транспортная компания</w:t>
            </w:r>
          </w:p>
        </w:tc>
        <w:tc>
          <w:tcPr>
            <w:tcW w:w="7938" w:type="dxa"/>
            <w:shd w:val="clear" w:color="auto" w:fill="auto"/>
          </w:tcPr>
          <w:p w14:paraId="6085E720" w14:textId="77777777" w:rsidR="00E03E80" w:rsidRDefault="00E03E80">
            <w:pPr>
              <w:numPr>
                <w:ilvl w:val="0"/>
                <w:numId w:val="34"/>
              </w:numPr>
            </w:pPr>
            <w:r>
              <w:rPr>
                <w:rFonts w:ascii="Calibri" w:eastAsia="Calibri" w:hAnsi="Calibri" w:cs="Calibri"/>
                <w:lang w:eastAsia="be-BY" w:bidi="be-BY"/>
              </w:rPr>
              <w:t>Сотрудники (ФИО, Возраст, Пол, Адрес, Телефон, Паспортные данные, Должность).</w:t>
            </w:r>
          </w:p>
          <w:p w14:paraId="0C00ACCA" w14:textId="77777777" w:rsidR="00E03E80" w:rsidRDefault="00E03E80">
            <w:pPr>
              <w:numPr>
                <w:ilvl w:val="0"/>
                <w:numId w:val="34"/>
              </w:numPr>
            </w:pPr>
            <w:r>
              <w:rPr>
                <w:rFonts w:ascii="Calibri" w:eastAsia="Calibri" w:hAnsi="Calibri" w:cs="Calibri"/>
                <w:lang w:eastAsia="be-BY" w:bidi="be-BY"/>
              </w:rPr>
              <w:t>Должности (Наименование должности, Оклад, Обязанности, Требования).</w:t>
            </w:r>
          </w:p>
          <w:p w14:paraId="10F18605" w14:textId="77777777" w:rsidR="00E03E80" w:rsidRDefault="00E03E80">
            <w:pPr>
              <w:numPr>
                <w:ilvl w:val="0"/>
                <w:numId w:val="34"/>
              </w:numPr>
            </w:pPr>
            <w:r>
              <w:rPr>
                <w:rFonts w:ascii="Calibri" w:eastAsia="Calibri" w:hAnsi="Calibri" w:cs="Calibri"/>
                <w:lang w:eastAsia="be-BY" w:bidi="be-BY"/>
              </w:rPr>
              <w:t>Марки автомобилей (Наименование, Технические характеристики, Описание, Тип).</w:t>
            </w:r>
          </w:p>
          <w:p w14:paraId="1CAF2FFB" w14:textId="77777777" w:rsidR="00E03E80" w:rsidRDefault="00E03E80">
            <w:pPr>
              <w:numPr>
                <w:ilvl w:val="0"/>
                <w:numId w:val="34"/>
              </w:numPr>
            </w:pPr>
            <w:r>
              <w:rPr>
                <w:rFonts w:ascii="Calibri" w:eastAsia="Calibri" w:hAnsi="Calibri" w:cs="Calibri"/>
                <w:lang w:eastAsia="be-BY" w:bidi="be-BY"/>
              </w:rPr>
              <w:t>Виды грузов (Наименование, Описание).</w:t>
            </w:r>
          </w:p>
          <w:p w14:paraId="07D07293" w14:textId="77777777" w:rsidR="00E03E80" w:rsidRDefault="00E03E80">
            <w:pPr>
              <w:numPr>
                <w:ilvl w:val="0"/>
                <w:numId w:val="34"/>
              </w:numPr>
            </w:pPr>
            <w:r>
              <w:rPr>
                <w:rFonts w:ascii="Calibri" w:eastAsia="Calibri" w:hAnsi="Calibri" w:cs="Calibri"/>
                <w:lang w:eastAsia="be-BY" w:bidi="be-BY"/>
              </w:rPr>
              <w:t>Грузы (Наименование, Вид груза, Срок годности, Особенности).</w:t>
            </w:r>
          </w:p>
          <w:p w14:paraId="62C82254" w14:textId="77777777" w:rsidR="00E03E80" w:rsidRDefault="00E03E80">
            <w:pPr>
              <w:numPr>
                <w:ilvl w:val="0"/>
                <w:numId w:val="34"/>
              </w:numPr>
            </w:pPr>
            <w:r>
              <w:rPr>
                <w:rFonts w:ascii="Calibri" w:eastAsia="Calibri" w:hAnsi="Calibri" w:cs="Calibri"/>
                <w:lang w:eastAsia="be-BY" w:bidi="be-BY"/>
              </w:rPr>
              <w:t>Автомобили (Регистрационный номер, Номер кузова, Номер двигателя, Год выпуска, Водитель, Дата последнего технического осмотра).</w:t>
            </w:r>
          </w:p>
          <w:p w14:paraId="32D9E1CF" w14:textId="77777777" w:rsidR="00E03E80" w:rsidRDefault="00E03E80">
            <w:pPr>
              <w:numPr>
                <w:ilvl w:val="0"/>
                <w:numId w:val="34"/>
              </w:numPr>
            </w:pPr>
            <w:r>
              <w:rPr>
                <w:rFonts w:ascii="Calibri" w:eastAsia="Calibri" w:hAnsi="Calibri" w:cs="Calibri"/>
                <w:lang w:eastAsia="be-BY" w:bidi="be-BY"/>
              </w:rPr>
              <w:t>Рейсы (Заказчик, Пункт отправления, Пункт назначения, Дата отправления, Дата прибытия, Автомобиль, Цена, Отметка об оплате, Отметка о возвращении).</w:t>
            </w:r>
          </w:p>
        </w:tc>
      </w:tr>
      <w:tr w:rsidR="00E03E80" w14:paraId="1270F19B" w14:textId="77777777" w:rsidTr="00E03E80">
        <w:tc>
          <w:tcPr>
            <w:tcW w:w="1022" w:type="dxa"/>
            <w:shd w:val="clear" w:color="auto" w:fill="auto"/>
          </w:tcPr>
          <w:p w14:paraId="3E68A55F" w14:textId="77777777" w:rsidR="00E03E80" w:rsidRDefault="00E03E80" w:rsidP="00336E1F">
            <w:r>
              <w:rPr>
                <w:rFonts w:ascii="Calibri" w:eastAsia="Calibri" w:hAnsi="Calibri" w:cs="Calibri"/>
                <w:lang w:eastAsia="be-BY" w:bidi="be-BY"/>
              </w:rPr>
              <w:t>16</w:t>
            </w:r>
          </w:p>
        </w:tc>
        <w:tc>
          <w:tcPr>
            <w:tcW w:w="1955" w:type="dxa"/>
            <w:shd w:val="clear" w:color="auto" w:fill="auto"/>
          </w:tcPr>
          <w:p w14:paraId="4F9CF704" w14:textId="77777777" w:rsidR="00E03E80" w:rsidRDefault="00E03E80" w:rsidP="00336E1F">
            <w:r>
              <w:rPr>
                <w:rFonts w:ascii="Calibri" w:eastAsia="Calibri" w:hAnsi="Calibri" w:cs="Calibri"/>
                <w:lang w:eastAsia="be-BY" w:bidi="be-BY"/>
              </w:rPr>
              <w:t>Пункт проката автомобилей</w:t>
            </w:r>
          </w:p>
        </w:tc>
        <w:tc>
          <w:tcPr>
            <w:tcW w:w="7938" w:type="dxa"/>
            <w:shd w:val="clear" w:color="auto" w:fill="auto"/>
          </w:tcPr>
          <w:p w14:paraId="53BD358F" w14:textId="77777777" w:rsidR="00E03E80" w:rsidRDefault="00E03E80">
            <w:pPr>
              <w:numPr>
                <w:ilvl w:val="0"/>
                <w:numId w:val="32"/>
              </w:numPr>
            </w:pPr>
            <w:r>
              <w:rPr>
                <w:rFonts w:ascii="Calibri" w:eastAsia="Calibri" w:hAnsi="Calibri" w:cs="Calibri"/>
                <w:lang w:eastAsia="be-BY" w:bidi="be-BY"/>
              </w:rPr>
              <w:t>Сотрудники (ФИО, Возраст, Пол, Адрес, Телефон, Паспортные данные, Должность).</w:t>
            </w:r>
          </w:p>
          <w:p w14:paraId="1CBC9860" w14:textId="77777777" w:rsidR="00E03E80" w:rsidRDefault="00E03E80">
            <w:pPr>
              <w:numPr>
                <w:ilvl w:val="0"/>
                <w:numId w:val="32"/>
              </w:numPr>
            </w:pPr>
            <w:r>
              <w:rPr>
                <w:rFonts w:ascii="Calibri" w:eastAsia="Calibri" w:hAnsi="Calibri" w:cs="Calibri"/>
                <w:lang w:eastAsia="be-BY" w:bidi="be-BY"/>
              </w:rPr>
              <w:t>Должности (Наименование должности, Оклад, Обязанности, Требования).</w:t>
            </w:r>
          </w:p>
          <w:p w14:paraId="0A2E6429" w14:textId="77777777" w:rsidR="00E03E80" w:rsidRDefault="00E03E80">
            <w:pPr>
              <w:numPr>
                <w:ilvl w:val="0"/>
                <w:numId w:val="32"/>
              </w:numPr>
            </w:pPr>
            <w:r>
              <w:rPr>
                <w:rFonts w:ascii="Calibri" w:eastAsia="Calibri" w:hAnsi="Calibri" w:cs="Calibri"/>
                <w:lang w:eastAsia="be-BY" w:bidi="be-BY"/>
              </w:rPr>
              <w:t>Марки автомобилей (Наименование, Технические характеристики, Описание).</w:t>
            </w:r>
          </w:p>
          <w:p w14:paraId="30C51EBC" w14:textId="77777777" w:rsidR="00E03E80" w:rsidRDefault="00E03E80">
            <w:pPr>
              <w:numPr>
                <w:ilvl w:val="0"/>
                <w:numId w:val="32"/>
              </w:numPr>
            </w:pPr>
            <w:r>
              <w:rPr>
                <w:rFonts w:ascii="Calibri" w:eastAsia="Calibri" w:hAnsi="Calibri" w:cs="Calibri"/>
                <w:lang w:eastAsia="be-BY" w:bidi="be-BY"/>
              </w:rPr>
              <w:t>Автомобили (Марка, Регистрационный номер, Номер кузова, Номер двигателя, Год выпуска, Пробег, Цена автомобиля, Цена дня проката, Дата последнего технического осмотра, Отметка о возврате).</w:t>
            </w:r>
          </w:p>
          <w:p w14:paraId="1538E1B9" w14:textId="77777777" w:rsidR="00E03E80" w:rsidRDefault="00E03E80">
            <w:pPr>
              <w:numPr>
                <w:ilvl w:val="0"/>
                <w:numId w:val="32"/>
              </w:numPr>
            </w:pPr>
            <w:r>
              <w:rPr>
                <w:rFonts w:ascii="Calibri" w:eastAsia="Calibri" w:hAnsi="Calibri" w:cs="Calibri"/>
                <w:lang w:eastAsia="be-BY" w:bidi="be-BY"/>
              </w:rPr>
              <w:t>Клиенты (ФИО, Пол, Дата рождения, Адрес, Телефон, Паспортные данные, Должность).</w:t>
            </w:r>
          </w:p>
          <w:p w14:paraId="42383E5D" w14:textId="77777777" w:rsidR="00E03E80" w:rsidRDefault="00E03E80">
            <w:pPr>
              <w:numPr>
                <w:ilvl w:val="0"/>
                <w:numId w:val="32"/>
              </w:numPr>
            </w:pPr>
            <w:r>
              <w:rPr>
                <w:rFonts w:ascii="Calibri" w:eastAsia="Calibri" w:hAnsi="Calibri" w:cs="Calibri"/>
                <w:lang w:eastAsia="be-BY" w:bidi="be-BY"/>
              </w:rPr>
              <w:t>Прокат (Дата выдачи, Срок проката, Дата возврата, Автомобиль, Цена проката, Отметка об оплате, Сотрудник).</w:t>
            </w:r>
          </w:p>
        </w:tc>
      </w:tr>
      <w:tr w:rsidR="00E03E80" w14:paraId="587CFE55" w14:textId="77777777" w:rsidTr="00E03E80">
        <w:tc>
          <w:tcPr>
            <w:tcW w:w="1022" w:type="dxa"/>
            <w:shd w:val="clear" w:color="auto" w:fill="auto"/>
          </w:tcPr>
          <w:p w14:paraId="11F18367" w14:textId="77777777" w:rsidR="00E03E80" w:rsidRDefault="00E03E80" w:rsidP="00336E1F">
            <w:r>
              <w:rPr>
                <w:rFonts w:ascii="Calibri" w:eastAsia="Calibri" w:hAnsi="Calibri" w:cs="Calibri"/>
                <w:lang w:eastAsia="be-BY" w:bidi="be-BY"/>
              </w:rPr>
              <w:t>17</w:t>
            </w:r>
          </w:p>
        </w:tc>
        <w:tc>
          <w:tcPr>
            <w:tcW w:w="1955" w:type="dxa"/>
            <w:shd w:val="clear" w:color="auto" w:fill="auto"/>
          </w:tcPr>
          <w:p w14:paraId="794AD3D1" w14:textId="77777777" w:rsidR="00E03E80" w:rsidRDefault="00E03E80" w:rsidP="00336E1F">
            <w:r>
              <w:rPr>
                <w:rFonts w:ascii="Calibri" w:eastAsia="Calibri" w:hAnsi="Calibri" w:cs="Calibri"/>
                <w:lang w:eastAsia="be-BY" w:bidi="be-BY"/>
              </w:rPr>
              <w:t>Оптовый склад</w:t>
            </w:r>
          </w:p>
        </w:tc>
        <w:tc>
          <w:tcPr>
            <w:tcW w:w="7938" w:type="dxa"/>
            <w:shd w:val="clear" w:color="auto" w:fill="auto"/>
          </w:tcPr>
          <w:p w14:paraId="46ACEB1E" w14:textId="77777777" w:rsidR="00E03E80" w:rsidRDefault="00E03E80">
            <w:pPr>
              <w:numPr>
                <w:ilvl w:val="0"/>
                <w:numId w:val="30"/>
              </w:numPr>
            </w:pPr>
            <w:r>
              <w:rPr>
                <w:rFonts w:ascii="Calibri" w:eastAsia="Calibri" w:hAnsi="Calibri" w:cs="Calibri"/>
                <w:lang w:eastAsia="be-BY" w:bidi="be-BY"/>
              </w:rPr>
              <w:t>Сотрудники (ФИО, Возраст, Пол, Адрес, Телефон, Паспортные данные, Должность).</w:t>
            </w:r>
          </w:p>
          <w:p w14:paraId="72C4B0D7" w14:textId="77777777" w:rsidR="00E03E80" w:rsidRDefault="00E03E80">
            <w:pPr>
              <w:numPr>
                <w:ilvl w:val="0"/>
                <w:numId w:val="30"/>
              </w:numPr>
            </w:pPr>
            <w:r>
              <w:rPr>
                <w:rFonts w:ascii="Calibri" w:eastAsia="Calibri" w:hAnsi="Calibri" w:cs="Calibri"/>
                <w:lang w:eastAsia="be-BY" w:bidi="be-BY"/>
              </w:rPr>
              <w:t>Должности (Наименование должности, Оклад, Обязанности, Требования).</w:t>
            </w:r>
          </w:p>
          <w:p w14:paraId="7EC12B3A" w14:textId="77777777" w:rsidR="00E03E80" w:rsidRDefault="00E03E80">
            <w:pPr>
              <w:numPr>
                <w:ilvl w:val="0"/>
                <w:numId w:val="30"/>
              </w:numPr>
            </w:pPr>
            <w:r>
              <w:rPr>
                <w:rFonts w:ascii="Calibri" w:eastAsia="Calibri" w:hAnsi="Calibri" w:cs="Calibri"/>
                <w:lang w:eastAsia="be-BY" w:bidi="be-BY"/>
              </w:rPr>
              <w:t>Товары (Производитель, Наименование, Условия хранения, Упаковка, Срок годности).</w:t>
            </w:r>
          </w:p>
          <w:p w14:paraId="53A44B7A" w14:textId="77777777" w:rsidR="00E03E80" w:rsidRDefault="00E03E80">
            <w:pPr>
              <w:numPr>
                <w:ilvl w:val="0"/>
                <w:numId w:val="30"/>
              </w:numPr>
            </w:pPr>
            <w:r>
              <w:rPr>
                <w:rFonts w:ascii="Calibri" w:eastAsia="Calibri" w:hAnsi="Calibri" w:cs="Calibri"/>
                <w:lang w:eastAsia="be-BY" w:bidi="be-BY"/>
              </w:rPr>
              <w:t>Типы товаров (Наименование, Описание).</w:t>
            </w:r>
          </w:p>
          <w:p w14:paraId="60F06774" w14:textId="77777777" w:rsidR="00E03E80" w:rsidRDefault="00E03E80">
            <w:pPr>
              <w:numPr>
                <w:ilvl w:val="0"/>
                <w:numId w:val="30"/>
              </w:numPr>
            </w:pPr>
            <w:r>
              <w:rPr>
                <w:rFonts w:ascii="Calibri" w:eastAsia="Calibri" w:hAnsi="Calibri" w:cs="Calibri"/>
                <w:lang w:eastAsia="be-BY" w:bidi="be-BY"/>
              </w:rPr>
              <w:t>Поставщики (Наименование, Адрес, Телефон).</w:t>
            </w:r>
          </w:p>
          <w:p w14:paraId="01BDA8B5" w14:textId="77777777" w:rsidR="00E03E80" w:rsidRDefault="00E03E80">
            <w:pPr>
              <w:numPr>
                <w:ilvl w:val="0"/>
                <w:numId w:val="30"/>
              </w:numPr>
            </w:pPr>
            <w:r>
              <w:rPr>
                <w:rFonts w:ascii="Calibri" w:eastAsia="Calibri" w:hAnsi="Calibri" w:cs="Calibri"/>
                <w:lang w:eastAsia="be-BY" w:bidi="be-BY"/>
              </w:rPr>
              <w:t>Заказчики (Наименование, Адрес, Телефон.</w:t>
            </w:r>
          </w:p>
          <w:p w14:paraId="63FDD9E1" w14:textId="77777777" w:rsidR="00E03E80" w:rsidRDefault="00E03E80">
            <w:pPr>
              <w:numPr>
                <w:ilvl w:val="0"/>
                <w:numId w:val="30"/>
              </w:numPr>
            </w:pPr>
            <w:r>
              <w:rPr>
                <w:rFonts w:ascii="Calibri" w:eastAsia="Calibri" w:hAnsi="Calibri" w:cs="Calibri"/>
                <w:lang w:eastAsia="be-BY" w:bidi="be-BY"/>
              </w:rPr>
              <w:t>Склад (Дата поступления, Дата заказа, Дата отправки, Способ доставки, Объём, Цена).</w:t>
            </w:r>
          </w:p>
        </w:tc>
      </w:tr>
      <w:tr w:rsidR="00E03E80" w14:paraId="02CD9FF0" w14:textId="77777777" w:rsidTr="00E03E80">
        <w:tc>
          <w:tcPr>
            <w:tcW w:w="1022" w:type="dxa"/>
            <w:shd w:val="clear" w:color="auto" w:fill="auto"/>
          </w:tcPr>
          <w:p w14:paraId="4E35D5F9" w14:textId="77777777" w:rsidR="00E03E80" w:rsidRDefault="00E03E80" w:rsidP="00336E1F">
            <w:r>
              <w:rPr>
                <w:rFonts w:ascii="Calibri" w:eastAsia="Calibri" w:hAnsi="Calibri" w:cs="Calibri"/>
                <w:lang w:eastAsia="be-BY" w:bidi="be-BY"/>
              </w:rPr>
              <w:t>18</w:t>
            </w:r>
          </w:p>
        </w:tc>
        <w:tc>
          <w:tcPr>
            <w:tcW w:w="1955" w:type="dxa"/>
            <w:shd w:val="clear" w:color="auto" w:fill="auto"/>
          </w:tcPr>
          <w:p w14:paraId="025E9C29" w14:textId="77777777" w:rsidR="00E03E80" w:rsidRDefault="00E03E80" w:rsidP="00336E1F">
            <w:r>
              <w:rPr>
                <w:rFonts w:ascii="Calibri" w:eastAsia="Calibri" w:hAnsi="Calibri" w:cs="Calibri"/>
                <w:lang w:eastAsia="be-BY" w:bidi="be-BY"/>
              </w:rPr>
              <w:t>Строительная компания</w:t>
            </w:r>
          </w:p>
        </w:tc>
        <w:tc>
          <w:tcPr>
            <w:tcW w:w="7938" w:type="dxa"/>
            <w:shd w:val="clear" w:color="auto" w:fill="auto"/>
          </w:tcPr>
          <w:p w14:paraId="02997730" w14:textId="77777777" w:rsidR="00E03E80" w:rsidRDefault="00E03E80">
            <w:pPr>
              <w:numPr>
                <w:ilvl w:val="0"/>
                <w:numId w:val="14"/>
              </w:numPr>
            </w:pPr>
            <w:r>
              <w:rPr>
                <w:rFonts w:ascii="Calibri" w:eastAsia="Calibri" w:hAnsi="Calibri" w:cs="Calibri"/>
                <w:lang w:eastAsia="be-BY" w:bidi="be-BY"/>
              </w:rPr>
              <w:t>Сотрудники (ФИО, Возраст, Пол, Адрес, Телефон, Паспортные данные, Должность).</w:t>
            </w:r>
          </w:p>
          <w:p w14:paraId="547E18F2" w14:textId="77777777" w:rsidR="00E03E80" w:rsidRDefault="00E03E80">
            <w:pPr>
              <w:numPr>
                <w:ilvl w:val="0"/>
                <w:numId w:val="14"/>
              </w:numPr>
            </w:pPr>
            <w:r>
              <w:rPr>
                <w:rFonts w:ascii="Calibri" w:eastAsia="Calibri" w:hAnsi="Calibri" w:cs="Calibri"/>
                <w:lang w:eastAsia="be-BY" w:bidi="be-BY"/>
              </w:rPr>
              <w:t>Должности (Наименование должности, Оклад, Обязанности, Требования).</w:t>
            </w:r>
          </w:p>
          <w:p w14:paraId="048FE8B6" w14:textId="77777777" w:rsidR="00E03E80" w:rsidRDefault="00E03E80">
            <w:pPr>
              <w:numPr>
                <w:ilvl w:val="0"/>
                <w:numId w:val="31"/>
              </w:numPr>
            </w:pPr>
            <w:r>
              <w:rPr>
                <w:rFonts w:ascii="Calibri" w:eastAsia="Calibri" w:hAnsi="Calibri" w:cs="Calibri"/>
                <w:lang w:eastAsia="be-BY" w:bidi="be-BY"/>
              </w:rPr>
              <w:t>Виды работ (Наименование, Описание, Цена работы).</w:t>
            </w:r>
          </w:p>
          <w:p w14:paraId="1FDF3010" w14:textId="77777777" w:rsidR="00E03E80" w:rsidRDefault="00E03E80">
            <w:pPr>
              <w:numPr>
                <w:ilvl w:val="0"/>
                <w:numId w:val="31"/>
              </w:numPr>
            </w:pPr>
            <w:r>
              <w:rPr>
                <w:rFonts w:ascii="Calibri" w:eastAsia="Calibri" w:hAnsi="Calibri" w:cs="Calibri"/>
                <w:lang w:eastAsia="be-BY" w:bidi="be-BY"/>
              </w:rPr>
              <w:t>Материалы (Наименование, Упаковка, Описание, Цена).</w:t>
            </w:r>
          </w:p>
          <w:p w14:paraId="50439427" w14:textId="77777777" w:rsidR="00E03E80" w:rsidRDefault="00E03E80">
            <w:pPr>
              <w:numPr>
                <w:ilvl w:val="0"/>
                <w:numId w:val="31"/>
              </w:numPr>
            </w:pPr>
            <w:r>
              <w:rPr>
                <w:rFonts w:ascii="Calibri" w:eastAsia="Calibri" w:hAnsi="Calibri" w:cs="Calibri"/>
                <w:lang w:eastAsia="be-BY" w:bidi="be-BY"/>
              </w:rPr>
              <w:t>Бригады (Название).</w:t>
            </w:r>
          </w:p>
          <w:p w14:paraId="4B977ACD" w14:textId="77777777" w:rsidR="00E03E80" w:rsidRDefault="00E03E80">
            <w:pPr>
              <w:numPr>
                <w:ilvl w:val="0"/>
                <w:numId w:val="31"/>
              </w:numPr>
            </w:pPr>
            <w:r>
              <w:rPr>
                <w:rFonts w:ascii="Calibri" w:eastAsia="Calibri" w:hAnsi="Calibri" w:cs="Calibri"/>
                <w:lang w:eastAsia="be-BY" w:bidi="be-BY"/>
              </w:rPr>
              <w:t>Заказчики (ФИО, Адрес, Телефон, Паспортные данные, Должность).</w:t>
            </w:r>
          </w:p>
          <w:p w14:paraId="0D4EF420" w14:textId="77777777" w:rsidR="00E03E80" w:rsidRDefault="00E03E80">
            <w:pPr>
              <w:numPr>
                <w:ilvl w:val="0"/>
                <w:numId w:val="31"/>
              </w:numPr>
            </w:pPr>
            <w:r>
              <w:rPr>
                <w:rFonts w:ascii="Calibri" w:eastAsia="Calibri" w:hAnsi="Calibri" w:cs="Calibri"/>
                <w:lang w:eastAsia="be-BY" w:bidi="be-BY"/>
              </w:rPr>
              <w:t>Заказы (Стоимость, Дата начала, Дата окончания, Отметка о завершении, Отметка об оплате, Работы).</w:t>
            </w:r>
          </w:p>
        </w:tc>
      </w:tr>
      <w:tr w:rsidR="00E03E80" w14:paraId="2673B032" w14:textId="77777777" w:rsidTr="00E03E80">
        <w:tc>
          <w:tcPr>
            <w:tcW w:w="1022" w:type="dxa"/>
            <w:shd w:val="clear" w:color="auto" w:fill="auto"/>
          </w:tcPr>
          <w:p w14:paraId="257D78AE" w14:textId="77777777" w:rsidR="00E03E80" w:rsidRDefault="00E03E80" w:rsidP="00336E1F">
            <w:r>
              <w:rPr>
                <w:rFonts w:ascii="Calibri" w:eastAsia="Calibri" w:hAnsi="Calibri" w:cs="Calibri"/>
                <w:lang w:eastAsia="be-BY" w:bidi="be-BY"/>
              </w:rPr>
              <w:t>19</w:t>
            </w:r>
          </w:p>
        </w:tc>
        <w:tc>
          <w:tcPr>
            <w:tcW w:w="1955" w:type="dxa"/>
            <w:shd w:val="clear" w:color="auto" w:fill="auto"/>
          </w:tcPr>
          <w:p w14:paraId="598B716B" w14:textId="77777777" w:rsidR="00E03E80" w:rsidRDefault="00E03E80" w:rsidP="00336E1F">
            <w:r>
              <w:rPr>
                <w:rFonts w:ascii="Calibri" w:eastAsia="Calibri" w:hAnsi="Calibri" w:cs="Calibri"/>
                <w:lang w:eastAsia="be-BY" w:bidi="be-BY"/>
              </w:rPr>
              <w:t>Риэлтерская фирма</w:t>
            </w:r>
          </w:p>
        </w:tc>
        <w:tc>
          <w:tcPr>
            <w:tcW w:w="7938" w:type="dxa"/>
            <w:shd w:val="clear" w:color="auto" w:fill="auto"/>
          </w:tcPr>
          <w:p w14:paraId="558B0E48" w14:textId="77777777" w:rsidR="00E03E80" w:rsidRDefault="00E03E80">
            <w:pPr>
              <w:numPr>
                <w:ilvl w:val="0"/>
                <w:numId w:val="10"/>
              </w:numPr>
            </w:pPr>
            <w:r>
              <w:rPr>
                <w:rFonts w:ascii="Calibri" w:eastAsia="Calibri" w:hAnsi="Calibri" w:cs="Calibri"/>
                <w:lang w:eastAsia="be-BY" w:bidi="be-BY"/>
              </w:rPr>
              <w:t>Риэлторы (ФИО, Возраст, Пол, Адрес, Телефон, Паспортные данные, Должность).</w:t>
            </w:r>
          </w:p>
          <w:p w14:paraId="52AFB606" w14:textId="77777777" w:rsidR="00E03E80" w:rsidRDefault="00E03E80">
            <w:pPr>
              <w:numPr>
                <w:ilvl w:val="0"/>
                <w:numId w:val="10"/>
              </w:numPr>
            </w:pPr>
            <w:r>
              <w:rPr>
                <w:rFonts w:ascii="Calibri" w:eastAsia="Calibri" w:hAnsi="Calibri" w:cs="Calibri"/>
                <w:lang w:eastAsia="be-BY" w:bidi="be-BY"/>
              </w:rPr>
              <w:t>Должности (Наименование должности, Оклад, Обязанности, Требования).</w:t>
            </w:r>
          </w:p>
          <w:p w14:paraId="39E6E42A" w14:textId="77777777" w:rsidR="00E03E80" w:rsidRDefault="00E03E80">
            <w:pPr>
              <w:numPr>
                <w:ilvl w:val="0"/>
                <w:numId w:val="10"/>
              </w:numPr>
            </w:pPr>
            <w:r>
              <w:rPr>
                <w:rFonts w:ascii="Calibri" w:eastAsia="Calibri" w:hAnsi="Calibri" w:cs="Calibri"/>
                <w:lang w:eastAsia="be-BY" w:bidi="be-BY"/>
              </w:rPr>
              <w:t>Виды услуг (Наименование, Описание, Цена).</w:t>
            </w:r>
          </w:p>
          <w:p w14:paraId="69CBECE2" w14:textId="77777777" w:rsidR="00E03E80" w:rsidRDefault="00E03E80">
            <w:pPr>
              <w:numPr>
                <w:ilvl w:val="0"/>
                <w:numId w:val="10"/>
              </w:numPr>
            </w:pPr>
            <w:r>
              <w:rPr>
                <w:rFonts w:ascii="Calibri" w:eastAsia="Calibri" w:hAnsi="Calibri" w:cs="Calibri"/>
                <w:lang w:eastAsia="be-BY" w:bidi="be-BY"/>
              </w:rPr>
              <w:t>Виды квартир (Наименование, Описание).</w:t>
            </w:r>
          </w:p>
          <w:p w14:paraId="4F4B7AD5" w14:textId="77777777" w:rsidR="00E03E80" w:rsidRDefault="00E03E80">
            <w:pPr>
              <w:numPr>
                <w:ilvl w:val="0"/>
                <w:numId w:val="10"/>
              </w:numPr>
            </w:pPr>
            <w:r>
              <w:rPr>
                <w:rFonts w:ascii="Calibri" w:eastAsia="Calibri" w:hAnsi="Calibri" w:cs="Calibri"/>
                <w:lang w:eastAsia="be-BY" w:bidi="be-BY"/>
              </w:rPr>
              <w:t>Продавцы (ФИО, Пол, Дата рождения, Адрес проживания, Телефон, Паспортные данные, Вид квартиры, Адрес квартиры, Количество комнат, Площадь, Отметка о раздельном санузле, Отметка о наличии телефона, Цена, Дополнительная информация).</w:t>
            </w:r>
          </w:p>
          <w:p w14:paraId="1DB42A54" w14:textId="77777777" w:rsidR="00E03E80" w:rsidRDefault="00E03E80">
            <w:pPr>
              <w:numPr>
                <w:ilvl w:val="0"/>
                <w:numId w:val="10"/>
              </w:numPr>
            </w:pPr>
            <w:r>
              <w:rPr>
                <w:rFonts w:ascii="Calibri" w:eastAsia="Calibri" w:hAnsi="Calibri" w:cs="Calibri"/>
                <w:lang w:eastAsia="be-BY" w:bidi="be-BY"/>
              </w:rPr>
              <w:t>Покупатели (ФИО, Пол, Дата рождения, Адрес проживания, Телефон, Паспортные данные, Вид квартиры, Количество комнат, Площадь, Отметка о раздельном санузле, Отметка о наличии телефона, Цена).</w:t>
            </w:r>
          </w:p>
          <w:p w14:paraId="23C8900A" w14:textId="77777777" w:rsidR="00E03E80" w:rsidRDefault="00E03E80">
            <w:pPr>
              <w:numPr>
                <w:ilvl w:val="0"/>
                <w:numId w:val="10"/>
              </w:numPr>
            </w:pPr>
            <w:r>
              <w:rPr>
                <w:rFonts w:ascii="Calibri" w:eastAsia="Calibri" w:hAnsi="Calibri" w:cs="Calibri"/>
                <w:lang w:eastAsia="be-BY" w:bidi="be-BY"/>
              </w:rPr>
              <w:t>Договоры (Дата заключения, Продавец, Покупатель, Риэлтор, Сумма сделки, Стоимость услуг, Услуги).</w:t>
            </w:r>
          </w:p>
        </w:tc>
      </w:tr>
      <w:tr w:rsidR="00E03E80" w14:paraId="02A3C9DA" w14:textId="77777777" w:rsidTr="00E03E80">
        <w:tc>
          <w:tcPr>
            <w:tcW w:w="1022" w:type="dxa"/>
            <w:shd w:val="clear" w:color="auto" w:fill="auto"/>
          </w:tcPr>
          <w:p w14:paraId="3F3B3C2A" w14:textId="77777777" w:rsidR="00E03E80" w:rsidRDefault="00E03E80" w:rsidP="00336E1F">
            <w:r>
              <w:rPr>
                <w:rFonts w:ascii="Calibri" w:eastAsia="Calibri" w:hAnsi="Calibri" w:cs="Calibri"/>
                <w:lang w:eastAsia="be-BY" w:bidi="be-BY"/>
              </w:rPr>
              <w:t>20</w:t>
            </w:r>
          </w:p>
        </w:tc>
        <w:tc>
          <w:tcPr>
            <w:tcW w:w="1955" w:type="dxa"/>
            <w:shd w:val="clear" w:color="auto" w:fill="auto"/>
          </w:tcPr>
          <w:p w14:paraId="5E7FF478" w14:textId="77777777" w:rsidR="00E03E80" w:rsidRDefault="00E03E80" w:rsidP="00336E1F">
            <w:r>
              <w:rPr>
                <w:rFonts w:ascii="Calibri" w:eastAsia="Calibri" w:hAnsi="Calibri" w:cs="Calibri"/>
                <w:lang w:eastAsia="be-BY" w:bidi="be-BY"/>
              </w:rPr>
              <w:t>Рекламное агентство</w:t>
            </w:r>
          </w:p>
        </w:tc>
        <w:tc>
          <w:tcPr>
            <w:tcW w:w="7938" w:type="dxa"/>
            <w:shd w:val="clear" w:color="auto" w:fill="auto"/>
          </w:tcPr>
          <w:p w14:paraId="6DD277EF" w14:textId="77777777" w:rsidR="00E03E80" w:rsidRDefault="00E03E80">
            <w:pPr>
              <w:numPr>
                <w:ilvl w:val="0"/>
                <w:numId w:val="20"/>
              </w:numPr>
            </w:pPr>
            <w:r>
              <w:rPr>
                <w:rFonts w:ascii="Calibri" w:eastAsia="Calibri" w:hAnsi="Calibri" w:cs="Calibri"/>
                <w:lang w:eastAsia="be-BY" w:bidi="be-BY"/>
              </w:rPr>
              <w:t>Сотрудники (ФИО, Возраст, Пол, Адрес, Телефон, Паспортные данные, Должность).</w:t>
            </w:r>
          </w:p>
          <w:p w14:paraId="3E4FEB95" w14:textId="77777777" w:rsidR="00E03E80" w:rsidRDefault="00E03E80">
            <w:pPr>
              <w:numPr>
                <w:ilvl w:val="0"/>
                <w:numId w:val="20"/>
              </w:numPr>
            </w:pPr>
            <w:r>
              <w:rPr>
                <w:rFonts w:ascii="Calibri" w:eastAsia="Calibri" w:hAnsi="Calibri" w:cs="Calibri"/>
                <w:lang w:eastAsia="be-BY" w:bidi="be-BY"/>
              </w:rPr>
              <w:t>Должности (Наименование должности, Оклад, Обязанности, Требования).</w:t>
            </w:r>
          </w:p>
          <w:p w14:paraId="1B0D925E" w14:textId="77777777" w:rsidR="00E03E80" w:rsidRDefault="00E03E80">
            <w:pPr>
              <w:numPr>
                <w:ilvl w:val="0"/>
                <w:numId w:val="20"/>
              </w:numPr>
            </w:pPr>
            <w:r>
              <w:rPr>
                <w:rFonts w:ascii="Calibri" w:eastAsia="Calibri" w:hAnsi="Calibri" w:cs="Calibri"/>
                <w:lang w:eastAsia="be-BY" w:bidi="be-BY"/>
              </w:rPr>
              <w:t>Виды рекламы (Наименование, Описание).</w:t>
            </w:r>
          </w:p>
          <w:p w14:paraId="72B4CE74" w14:textId="77777777" w:rsidR="00E03E80" w:rsidRDefault="00E03E80">
            <w:pPr>
              <w:numPr>
                <w:ilvl w:val="0"/>
                <w:numId w:val="21"/>
              </w:numPr>
            </w:pPr>
            <w:r>
              <w:rPr>
                <w:rFonts w:ascii="Calibri" w:eastAsia="Calibri" w:hAnsi="Calibri" w:cs="Calibri"/>
                <w:lang w:eastAsia="be-BY" w:bidi="be-BY"/>
              </w:rPr>
              <w:t>Места расположения (Наименование, Расположение, Вид рекламы, Описание, Стоимость).</w:t>
            </w:r>
          </w:p>
          <w:p w14:paraId="1D611BB9" w14:textId="77777777" w:rsidR="00E03E80" w:rsidRDefault="00E03E80">
            <w:pPr>
              <w:numPr>
                <w:ilvl w:val="0"/>
                <w:numId w:val="21"/>
              </w:numPr>
            </w:pPr>
            <w:r>
              <w:rPr>
                <w:rFonts w:ascii="Calibri" w:eastAsia="Calibri" w:hAnsi="Calibri" w:cs="Calibri"/>
                <w:lang w:eastAsia="be-BY" w:bidi="be-BY"/>
              </w:rPr>
              <w:t>Заказчики (ФИО, Адрес, Телефон).</w:t>
            </w:r>
          </w:p>
          <w:p w14:paraId="31714B1F" w14:textId="77777777" w:rsidR="00E03E80" w:rsidRDefault="00E03E80">
            <w:pPr>
              <w:numPr>
                <w:ilvl w:val="0"/>
                <w:numId w:val="21"/>
              </w:numPr>
            </w:pPr>
            <w:r>
              <w:rPr>
                <w:rFonts w:ascii="Calibri" w:eastAsia="Calibri" w:hAnsi="Calibri" w:cs="Calibri"/>
                <w:lang w:eastAsia="be-BY" w:bidi="be-BY"/>
              </w:rPr>
              <w:t>Заказы (Дата заказа, Места расположения, Дата начала, Дата окончания, Место, Заказчик, Стоимость, Отметка об оплате).</w:t>
            </w:r>
          </w:p>
        </w:tc>
      </w:tr>
      <w:tr w:rsidR="00E03E80" w14:paraId="3B538886" w14:textId="77777777" w:rsidTr="00E03E80">
        <w:tc>
          <w:tcPr>
            <w:tcW w:w="1022" w:type="dxa"/>
            <w:shd w:val="clear" w:color="auto" w:fill="auto"/>
          </w:tcPr>
          <w:p w14:paraId="60835E93" w14:textId="77777777" w:rsidR="00E03E80" w:rsidRDefault="00E03E80" w:rsidP="00336E1F">
            <w:r>
              <w:rPr>
                <w:rFonts w:ascii="Calibri" w:eastAsia="Calibri" w:hAnsi="Calibri" w:cs="Calibri"/>
                <w:lang w:eastAsia="be-BY" w:bidi="be-BY"/>
              </w:rPr>
              <w:t>21</w:t>
            </w:r>
          </w:p>
        </w:tc>
        <w:tc>
          <w:tcPr>
            <w:tcW w:w="1955" w:type="dxa"/>
            <w:shd w:val="clear" w:color="auto" w:fill="auto"/>
          </w:tcPr>
          <w:p w14:paraId="2AD017F4" w14:textId="77777777" w:rsidR="00E03E80" w:rsidRDefault="00E03E80" w:rsidP="00336E1F">
            <w:r>
              <w:rPr>
                <w:rFonts w:ascii="Calibri" w:eastAsia="Calibri" w:hAnsi="Calibri" w:cs="Calibri"/>
                <w:lang w:eastAsia="be-BY" w:bidi="be-BY"/>
              </w:rPr>
              <w:t>Компьютерная фирма</w:t>
            </w:r>
          </w:p>
        </w:tc>
        <w:tc>
          <w:tcPr>
            <w:tcW w:w="7938" w:type="dxa"/>
            <w:shd w:val="clear" w:color="auto" w:fill="auto"/>
          </w:tcPr>
          <w:p w14:paraId="0C33C15D" w14:textId="77777777" w:rsidR="00E03E80" w:rsidRDefault="00E03E80">
            <w:pPr>
              <w:numPr>
                <w:ilvl w:val="0"/>
                <w:numId w:val="18"/>
              </w:numPr>
            </w:pPr>
            <w:r>
              <w:rPr>
                <w:rFonts w:ascii="Calibri" w:eastAsia="Calibri" w:hAnsi="Calibri" w:cs="Calibri"/>
                <w:lang w:eastAsia="be-BY" w:bidi="be-BY"/>
              </w:rPr>
              <w:t>Сотрудники (ФИО, Возраст, Пол, Адрес, Телефон, Паспортные данные, Должность).</w:t>
            </w:r>
          </w:p>
          <w:p w14:paraId="388DB878" w14:textId="77777777" w:rsidR="00E03E80" w:rsidRDefault="00E03E80">
            <w:pPr>
              <w:numPr>
                <w:ilvl w:val="0"/>
                <w:numId w:val="18"/>
              </w:numPr>
            </w:pPr>
            <w:r>
              <w:rPr>
                <w:rFonts w:ascii="Calibri" w:eastAsia="Calibri" w:hAnsi="Calibri" w:cs="Calibri"/>
                <w:lang w:eastAsia="be-BY" w:bidi="be-BY"/>
              </w:rPr>
              <w:t>Должности (Наименование должности, Оклад, Обязанности, Требования).</w:t>
            </w:r>
          </w:p>
          <w:p w14:paraId="2FEAA976" w14:textId="77777777" w:rsidR="00E03E80" w:rsidRDefault="00E03E80">
            <w:pPr>
              <w:numPr>
                <w:ilvl w:val="0"/>
                <w:numId w:val="18"/>
              </w:numPr>
            </w:pPr>
            <w:r>
              <w:rPr>
                <w:rFonts w:ascii="Calibri" w:eastAsia="Calibri" w:hAnsi="Calibri" w:cs="Calibri"/>
                <w:lang w:eastAsia="be-BY" w:bidi="be-BY"/>
              </w:rPr>
              <w:t>Виды комплектующих (Наименование, Описание).</w:t>
            </w:r>
          </w:p>
          <w:p w14:paraId="5873F3D9" w14:textId="77777777" w:rsidR="00E03E80" w:rsidRDefault="00E03E80">
            <w:pPr>
              <w:numPr>
                <w:ilvl w:val="0"/>
                <w:numId w:val="18"/>
              </w:numPr>
            </w:pPr>
            <w:r>
              <w:rPr>
                <w:rFonts w:ascii="Calibri" w:eastAsia="Calibri" w:hAnsi="Calibri" w:cs="Calibri"/>
                <w:lang w:eastAsia="be-BY" w:bidi="be-BY"/>
              </w:rPr>
              <w:t>Комплектующие (Вид, Марка, Фирма производитель, Страна производитель, Дата выпуска, Характеристики, Срок гарантии, Описание, Цена).</w:t>
            </w:r>
          </w:p>
          <w:p w14:paraId="735EBFD1" w14:textId="77777777" w:rsidR="00E03E80" w:rsidRDefault="00E03E80">
            <w:pPr>
              <w:numPr>
                <w:ilvl w:val="0"/>
                <w:numId w:val="18"/>
              </w:numPr>
            </w:pPr>
            <w:r>
              <w:rPr>
                <w:rFonts w:ascii="Calibri" w:eastAsia="Calibri" w:hAnsi="Calibri" w:cs="Calibri"/>
                <w:lang w:eastAsia="be-BY" w:bidi="be-BY"/>
              </w:rPr>
              <w:t>Заказчики (ФИО, Адрес, Телефон).</w:t>
            </w:r>
          </w:p>
          <w:p w14:paraId="14F1BC06" w14:textId="77777777" w:rsidR="00E03E80" w:rsidRDefault="00E03E80">
            <w:pPr>
              <w:numPr>
                <w:ilvl w:val="0"/>
                <w:numId w:val="18"/>
              </w:numPr>
            </w:pPr>
            <w:r>
              <w:rPr>
                <w:rFonts w:ascii="Calibri" w:eastAsia="Calibri" w:hAnsi="Calibri" w:cs="Calibri"/>
                <w:lang w:eastAsia="be-BY" w:bidi="be-BY"/>
              </w:rPr>
              <w:t>Услуги (Наименование, Описание, Стоимость).</w:t>
            </w:r>
          </w:p>
          <w:p w14:paraId="18C6F8D7" w14:textId="77777777" w:rsidR="00E03E80" w:rsidRDefault="00E03E80">
            <w:pPr>
              <w:numPr>
                <w:ilvl w:val="0"/>
                <w:numId w:val="18"/>
              </w:numPr>
            </w:pPr>
            <w:r>
              <w:rPr>
                <w:rFonts w:ascii="Calibri" w:eastAsia="Calibri" w:hAnsi="Calibri" w:cs="Calibri"/>
                <w:lang w:eastAsia="be-BY" w:bidi="be-BY"/>
              </w:rPr>
              <w:t>Заказы (Дата заказа, Заказчик, Дата исполнения, Услуга, Доля предоплаты, Отметка об оплате, Отметка об исполнении, Общая стоимость, Срок общей гарантии).</w:t>
            </w:r>
          </w:p>
        </w:tc>
      </w:tr>
      <w:tr w:rsidR="00E03E80" w14:paraId="697F94CB" w14:textId="77777777" w:rsidTr="00E03E80">
        <w:tc>
          <w:tcPr>
            <w:tcW w:w="1022" w:type="dxa"/>
            <w:shd w:val="clear" w:color="auto" w:fill="auto"/>
          </w:tcPr>
          <w:p w14:paraId="0EA95ED7" w14:textId="77777777" w:rsidR="00E03E80" w:rsidRDefault="00E03E80" w:rsidP="00336E1F">
            <w:r>
              <w:rPr>
                <w:rFonts w:ascii="Calibri" w:eastAsia="Calibri" w:hAnsi="Calibri" w:cs="Calibri"/>
                <w:lang w:eastAsia="be-BY" w:bidi="be-BY"/>
              </w:rPr>
              <w:t>22</w:t>
            </w:r>
          </w:p>
        </w:tc>
        <w:tc>
          <w:tcPr>
            <w:tcW w:w="1955" w:type="dxa"/>
            <w:shd w:val="clear" w:color="auto" w:fill="auto"/>
          </w:tcPr>
          <w:p w14:paraId="12A80FA3" w14:textId="77777777" w:rsidR="00E03E80" w:rsidRDefault="00E03E80" w:rsidP="00336E1F">
            <w:r>
              <w:rPr>
                <w:rFonts w:ascii="Calibri" w:eastAsia="Calibri" w:hAnsi="Calibri" w:cs="Calibri"/>
                <w:lang w:eastAsia="be-BY" w:bidi="be-BY"/>
              </w:rPr>
              <w:t>ГАИ</w:t>
            </w:r>
          </w:p>
        </w:tc>
        <w:tc>
          <w:tcPr>
            <w:tcW w:w="7938" w:type="dxa"/>
            <w:shd w:val="clear" w:color="auto" w:fill="auto"/>
          </w:tcPr>
          <w:p w14:paraId="546C962A" w14:textId="77777777" w:rsidR="00E03E80" w:rsidRDefault="00E03E80">
            <w:pPr>
              <w:numPr>
                <w:ilvl w:val="0"/>
                <w:numId w:val="17"/>
              </w:numPr>
            </w:pPr>
            <w:r>
              <w:rPr>
                <w:rFonts w:ascii="Calibri" w:eastAsia="Calibri" w:hAnsi="Calibri" w:cs="Calibri"/>
                <w:lang w:eastAsia="be-BY" w:bidi="be-BY"/>
              </w:rPr>
              <w:t>Сотрудники (ФИО, Возраст, Пол, Адрес, Телефон, Паспортные данные, Должность, Звание).</w:t>
            </w:r>
          </w:p>
          <w:p w14:paraId="64C99AB4" w14:textId="77777777" w:rsidR="00E03E80" w:rsidRDefault="00E03E80">
            <w:pPr>
              <w:numPr>
                <w:ilvl w:val="0"/>
                <w:numId w:val="17"/>
              </w:numPr>
            </w:pPr>
            <w:r>
              <w:rPr>
                <w:rFonts w:ascii="Calibri" w:eastAsia="Calibri" w:hAnsi="Calibri" w:cs="Calibri"/>
                <w:lang w:eastAsia="be-BY" w:bidi="be-BY"/>
              </w:rPr>
              <w:t>Должности (Наименование должности, Оклад, Обязанности, Требования).</w:t>
            </w:r>
          </w:p>
          <w:p w14:paraId="2540D63E" w14:textId="77777777" w:rsidR="00E03E80" w:rsidRDefault="00E03E80">
            <w:pPr>
              <w:numPr>
                <w:ilvl w:val="0"/>
                <w:numId w:val="17"/>
              </w:numPr>
            </w:pPr>
            <w:r>
              <w:rPr>
                <w:rFonts w:ascii="Calibri" w:eastAsia="Calibri" w:hAnsi="Calibri" w:cs="Calibri"/>
                <w:lang w:eastAsia="be-BY" w:bidi="be-BY"/>
              </w:rPr>
              <w:t>Звания (Наименование, Надбавка, Обязанности, Требования).</w:t>
            </w:r>
          </w:p>
          <w:p w14:paraId="4367BCC0" w14:textId="77777777" w:rsidR="00E03E80" w:rsidRDefault="00E03E80">
            <w:pPr>
              <w:numPr>
                <w:ilvl w:val="0"/>
                <w:numId w:val="17"/>
              </w:numPr>
            </w:pPr>
            <w:r>
              <w:rPr>
                <w:rFonts w:ascii="Calibri" w:eastAsia="Calibri" w:hAnsi="Calibri" w:cs="Calibri"/>
                <w:lang w:eastAsia="be-BY" w:bidi="be-BY"/>
              </w:rPr>
              <w:t>Марки автомобилей (Наименование, Фирма производитель, Страна производитель, Дата начала производства, Дата окончания производства, Характеристики, Категория, Описание).</w:t>
            </w:r>
          </w:p>
          <w:p w14:paraId="7DC0DC60" w14:textId="77777777" w:rsidR="00E03E80" w:rsidRDefault="00E03E80">
            <w:pPr>
              <w:numPr>
                <w:ilvl w:val="0"/>
                <w:numId w:val="17"/>
              </w:numPr>
            </w:pPr>
            <w:r>
              <w:rPr>
                <w:rFonts w:ascii="Calibri" w:eastAsia="Calibri" w:hAnsi="Calibri" w:cs="Calibri"/>
                <w:lang w:eastAsia="be-BY" w:bidi="be-BY"/>
              </w:rPr>
              <w:t>Водители (ФИО, Дата рождения, Адрес, Паспортные данные, Должность, Номер водительского удостоверения, Дата выдачи удостоверения, Дата окончания удостоверения, Категория удостоверения, Описание).</w:t>
            </w:r>
          </w:p>
          <w:p w14:paraId="6AD34BC7" w14:textId="77777777" w:rsidR="00E03E80" w:rsidRDefault="00E03E80">
            <w:pPr>
              <w:numPr>
                <w:ilvl w:val="0"/>
                <w:numId w:val="26"/>
              </w:numPr>
            </w:pPr>
            <w:r>
              <w:rPr>
                <w:rFonts w:ascii="Calibri" w:eastAsia="Calibri" w:hAnsi="Calibri" w:cs="Calibri"/>
                <w:lang w:eastAsia="be-BY" w:bidi="be-BY"/>
              </w:rPr>
              <w:t>Автомобили (Водитель, Марка, Регистрационный номер, Номер кузова, Номер двигателя, Номер техпаспорта, Дата выпуска, Дата регистрации, Цвет, Технический осмотр, Дата технического осмотра, Описание).</w:t>
            </w:r>
          </w:p>
          <w:p w14:paraId="470F09B4" w14:textId="77777777" w:rsidR="00E03E80" w:rsidRDefault="00E03E80">
            <w:pPr>
              <w:numPr>
                <w:ilvl w:val="0"/>
                <w:numId w:val="26"/>
              </w:numPr>
            </w:pPr>
            <w:r>
              <w:rPr>
                <w:rFonts w:ascii="Calibri" w:eastAsia="Calibri" w:hAnsi="Calibri" w:cs="Calibri"/>
                <w:lang w:eastAsia="be-BY" w:bidi="be-BY"/>
              </w:rPr>
              <w:t>Автомобили в угоне (Дата угона, Дата обращения, Водитель, Обстоятельства угона, Отметка о нахождении в угоне, Дата нахождения).</w:t>
            </w:r>
          </w:p>
        </w:tc>
      </w:tr>
      <w:tr w:rsidR="00E03E80" w14:paraId="70C308E3" w14:textId="77777777" w:rsidTr="00E03E80">
        <w:tc>
          <w:tcPr>
            <w:tcW w:w="1022" w:type="dxa"/>
            <w:shd w:val="clear" w:color="auto" w:fill="auto"/>
          </w:tcPr>
          <w:p w14:paraId="5E7C132D" w14:textId="77777777" w:rsidR="00E03E80" w:rsidRDefault="00E03E80" w:rsidP="00336E1F">
            <w:r>
              <w:rPr>
                <w:rFonts w:ascii="Calibri" w:eastAsia="Calibri" w:hAnsi="Calibri" w:cs="Calibri"/>
                <w:lang w:eastAsia="be-BY" w:bidi="be-BY"/>
              </w:rPr>
              <w:t>23</w:t>
            </w:r>
          </w:p>
        </w:tc>
        <w:tc>
          <w:tcPr>
            <w:tcW w:w="1955" w:type="dxa"/>
            <w:shd w:val="clear" w:color="auto" w:fill="auto"/>
          </w:tcPr>
          <w:p w14:paraId="58F8809C" w14:textId="77777777" w:rsidR="00E03E80" w:rsidRDefault="00E03E80" w:rsidP="00336E1F">
            <w:r>
              <w:rPr>
                <w:rFonts w:ascii="Calibri" w:eastAsia="Calibri" w:hAnsi="Calibri" w:cs="Calibri"/>
                <w:lang w:eastAsia="be-BY" w:bidi="be-BY"/>
              </w:rPr>
              <w:t>Кинотеатр</w:t>
            </w:r>
          </w:p>
        </w:tc>
        <w:tc>
          <w:tcPr>
            <w:tcW w:w="7938" w:type="dxa"/>
            <w:shd w:val="clear" w:color="auto" w:fill="auto"/>
          </w:tcPr>
          <w:p w14:paraId="506AC3A7" w14:textId="77777777" w:rsidR="00E03E80" w:rsidRDefault="00E03E80">
            <w:pPr>
              <w:numPr>
                <w:ilvl w:val="0"/>
                <w:numId w:val="35"/>
              </w:numPr>
            </w:pPr>
            <w:r>
              <w:rPr>
                <w:rFonts w:ascii="Calibri" w:eastAsia="Calibri" w:hAnsi="Calibri" w:cs="Calibri"/>
                <w:lang w:eastAsia="be-BY" w:bidi="be-BY"/>
              </w:rPr>
              <w:t>Сотрудники (ФИО, Возраст, Пол, Адрес, Телефон, Паспортные данные, Должность).</w:t>
            </w:r>
          </w:p>
          <w:p w14:paraId="2AE0B57C" w14:textId="77777777" w:rsidR="00E03E80" w:rsidRDefault="00E03E80">
            <w:pPr>
              <w:numPr>
                <w:ilvl w:val="0"/>
                <w:numId w:val="35"/>
              </w:numPr>
            </w:pPr>
            <w:r>
              <w:rPr>
                <w:rFonts w:ascii="Calibri" w:eastAsia="Calibri" w:hAnsi="Calibri" w:cs="Calibri"/>
                <w:lang w:eastAsia="be-BY" w:bidi="be-BY"/>
              </w:rPr>
              <w:t>Должности (Наименование должности, Оклад, Обязанности, Требования).</w:t>
            </w:r>
          </w:p>
          <w:p w14:paraId="099F2B65" w14:textId="77777777" w:rsidR="00E03E80" w:rsidRDefault="00E03E80">
            <w:pPr>
              <w:numPr>
                <w:ilvl w:val="0"/>
                <w:numId w:val="35"/>
              </w:numPr>
            </w:pPr>
            <w:r>
              <w:rPr>
                <w:rFonts w:ascii="Calibri" w:eastAsia="Calibri" w:hAnsi="Calibri" w:cs="Calibri"/>
                <w:lang w:eastAsia="be-BY" w:bidi="be-BY"/>
              </w:rPr>
              <w:t>Жанры (Наименование, Описание).</w:t>
            </w:r>
          </w:p>
          <w:p w14:paraId="3A5070E6" w14:textId="77777777" w:rsidR="00E03E80" w:rsidRDefault="00E03E80">
            <w:pPr>
              <w:numPr>
                <w:ilvl w:val="0"/>
                <w:numId w:val="35"/>
              </w:numPr>
            </w:pPr>
            <w:r>
              <w:rPr>
                <w:rFonts w:ascii="Calibri" w:eastAsia="Calibri" w:hAnsi="Calibri" w:cs="Calibri"/>
                <w:lang w:eastAsia="be-BY" w:bidi="be-BY"/>
              </w:rPr>
              <w:t>Фильмы (Наименование, Жанр, Длительность, Фирма производитель, Страна производитель, Актёры, Возрастные ограничения, Описание).</w:t>
            </w:r>
          </w:p>
          <w:p w14:paraId="3B07EBAA" w14:textId="77777777" w:rsidR="00E03E80" w:rsidRDefault="00E03E80">
            <w:pPr>
              <w:numPr>
                <w:ilvl w:val="0"/>
                <w:numId w:val="35"/>
              </w:numPr>
            </w:pPr>
            <w:r>
              <w:rPr>
                <w:rFonts w:ascii="Calibri" w:eastAsia="Calibri" w:hAnsi="Calibri" w:cs="Calibri"/>
                <w:lang w:eastAsia="be-BY" w:bidi="be-BY"/>
              </w:rPr>
              <w:t>Сеансы (Дата, Фильм, Время начала, Время окончания, Цена билета).</w:t>
            </w:r>
          </w:p>
          <w:p w14:paraId="39E8B6DE" w14:textId="77777777" w:rsidR="00E03E80" w:rsidRDefault="00E03E80">
            <w:pPr>
              <w:numPr>
                <w:ilvl w:val="0"/>
                <w:numId w:val="35"/>
              </w:numPr>
            </w:pPr>
            <w:r>
              <w:rPr>
                <w:rFonts w:ascii="Calibri" w:eastAsia="Calibri" w:hAnsi="Calibri" w:cs="Calibri"/>
                <w:lang w:eastAsia="be-BY" w:bidi="be-BY"/>
              </w:rPr>
              <w:t>Места (Сеанс, Номер места, Занятость).</w:t>
            </w:r>
          </w:p>
        </w:tc>
      </w:tr>
      <w:tr w:rsidR="00E03E80" w14:paraId="304921D1" w14:textId="77777777" w:rsidTr="00E03E80">
        <w:tc>
          <w:tcPr>
            <w:tcW w:w="1022" w:type="dxa"/>
            <w:shd w:val="clear" w:color="auto" w:fill="auto"/>
          </w:tcPr>
          <w:p w14:paraId="0538D5AB" w14:textId="77777777" w:rsidR="00E03E80" w:rsidRDefault="00E03E80" w:rsidP="00336E1F">
            <w:r>
              <w:rPr>
                <w:rFonts w:ascii="Calibri" w:eastAsia="Calibri" w:hAnsi="Calibri" w:cs="Calibri"/>
                <w:lang w:eastAsia="be-BY" w:bidi="be-BY"/>
              </w:rPr>
              <w:t>24</w:t>
            </w:r>
          </w:p>
        </w:tc>
        <w:tc>
          <w:tcPr>
            <w:tcW w:w="1955" w:type="dxa"/>
            <w:shd w:val="clear" w:color="auto" w:fill="auto"/>
          </w:tcPr>
          <w:p w14:paraId="7069B57E" w14:textId="77777777" w:rsidR="00E03E80" w:rsidRDefault="00E03E80" w:rsidP="00336E1F">
            <w:r>
              <w:rPr>
                <w:rFonts w:ascii="Calibri" w:eastAsia="Calibri" w:hAnsi="Calibri" w:cs="Calibri"/>
                <w:lang w:eastAsia="be-BY" w:bidi="be-BY"/>
              </w:rPr>
              <w:t>Автосалон</w:t>
            </w:r>
          </w:p>
        </w:tc>
        <w:tc>
          <w:tcPr>
            <w:tcW w:w="7938" w:type="dxa"/>
            <w:shd w:val="clear" w:color="auto" w:fill="auto"/>
          </w:tcPr>
          <w:p w14:paraId="2264A1B4" w14:textId="77777777" w:rsidR="00E03E80" w:rsidRDefault="00E03E80">
            <w:pPr>
              <w:numPr>
                <w:ilvl w:val="0"/>
                <w:numId w:val="8"/>
              </w:numPr>
            </w:pPr>
            <w:r>
              <w:rPr>
                <w:rFonts w:ascii="Calibri" w:eastAsia="Calibri" w:hAnsi="Calibri" w:cs="Calibri"/>
                <w:lang w:eastAsia="be-BY" w:bidi="be-BY"/>
              </w:rPr>
              <w:t>Сотрудники (ФИО, Возраст, Пол, Адрес, Телефон, Паспортные данные, Должность).</w:t>
            </w:r>
          </w:p>
          <w:p w14:paraId="099C44D8" w14:textId="77777777" w:rsidR="00E03E80" w:rsidRDefault="00E03E80">
            <w:pPr>
              <w:numPr>
                <w:ilvl w:val="0"/>
                <w:numId w:val="8"/>
              </w:numPr>
            </w:pPr>
            <w:r>
              <w:rPr>
                <w:rFonts w:ascii="Calibri" w:eastAsia="Calibri" w:hAnsi="Calibri" w:cs="Calibri"/>
                <w:lang w:eastAsia="be-BY" w:bidi="be-BY"/>
              </w:rPr>
              <w:t>Должности (Наименование должности, Оклад, Обязанности, Требования).</w:t>
            </w:r>
          </w:p>
          <w:p w14:paraId="4B09CCC3" w14:textId="77777777" w:rsidR="00E03E80" w:rsidRDefault="00E03E80">
            <w:pPr>
              <w:numPr>
                <w:ilvl w:val="0"/>
                <w:numId w:val="8"/>
              </w:numPr>
            </w:pPr>
            <w:r>
              <w:rPr>
                <w:rFonts w:ascii="Calibri" w:eastAsia="Calibri" w:hAnsi="Calibri" w:cs="Calibri"/>
                <w:lang w:eastAsia="be-BY" w:bidi="be-BY"/>
              </w:rPr>
              <w:t>Производители (Наименование, Страна, Адрес, Описание).</w:t>
            </w:r>
          </w:p>
          <w:p w14:paraId="52013AD1" w14:textId="77777777" w:rsidR="00E03E80" w:rsidRDefault="00E03E80">
            <w:pPr>
              <w:numPr>
                <w:ilvl w:val="0"/>
                <w:numId w:val="8"/>
              </w:numPr>
            </w:pPr>
            <w:r>
              <w:rPr>
                <w:rFonts w:ascii="Calibri" w:eastAsia="Calibri" w:hAnsi="Calibri" w:cs="Calibri"/>
                <w:lang w:eastAsia="be-BY" w:bidi="be-BY"/>
              </w:rPr>
              <w:t>Типы кузова (Название, Описание).</w:t>
            </w:r>
          </w:p>
          <w:p w14:paraId="143A45EF" w14:textId="77777777" w:rsidR="00E03E80" w:rsidRDefault="00E03E80">
            <w:pPr>
              <w:numPr>
                <w:ilvl w:val="0"/>
                <w:numId w:val="8"/>
              </w:numPr>
            </w:pPr>
            <w:r>
              <w:rPr>
                <w:rFonts w:ascii="Calibri" w:eastAsia="Calibri" w:hAnsi="Calibri" w:cs="Calibri"/>
                <w:lang w:eastAsia="be-BY" w:bidi="be-BY"/>
              </w:rPr>
              <w:t>Автомобили (Марка, Производитель, Тип кузова, Дата производства, Цвет, Номер двигателя, Характеристики, Цена).</w:t>
            </w:r>
          </w:p>
          <w:p w14:paraId="1A99ABC8" w14:textId="77777777" w:rsidR="00E03E80" w:rsidRDefault="00E03E80">
            <w:pPr>
              <w:numPr>
                <w:ilvl w:val="0"/>
                <w:numId w:val="8"/>
              </w:numPr>
            </w:pPr>
            <w:r>
              <w:rPr>
                <w:rFonts w:ascii="Calibri" w:eastAsia="Calibri" w:hAnsi="Calibri" w:cs="Calibri"/>
                <w:lang w:eastAsia="be-BY" w:bidi="be-BY"/>
              </w:rPr>
              <w:t>Заказчики (ФИО, Адрес, Телефон, Паспортные данные).</w:t>
            </w:r>
          </w:p>
          <w:p w14:paraId="145FD5DA" w14:textId="77777777" w:rsidR="00E03E80" w:rsidRDefault="00E03E80">
            <w:pPr>
              <w:numPr>
                <w:ilvl w:val="0"/>
                <w:numId w:val="8"/>
              </w:numPr>
            </w:pPr>
            <w:r>
              <w:rPr>
                <w:rFonts w:ascii="Calibri" w:eastAsia="Calibri" w:hAnsi="Calibri" w:cs="Calibri"/>
                <w:lang w:eastAsia="be-BY" w:bidi="be-BY"/>
              </w:rPr>
              <w:t>Заказы (Заказчик, Сотрудник, Автомобиль, Дата заказа, Дата продажи, Отметка о выполнении, Отметка об оплате, Процент предоплаты).</w:t>
            </w:r>
          </w:p>
        </w:tc>
      </w:tr>
      <w:tr w:rsidR="00E03E80" w14:paraId="1F16942C" w14:textId="77777777" w:rsidTr="00E03E80">
        <w:tc>
          <w:tcPr>
            <w:tcW w:w="1022" w:type="dxa"/>
            <w:shd w:val="clear" w:color="auto" w:fill="auto"/>
          </w:tcPr>
          <w:p w14:paraId="00A30E3F" w14:textId="77777777" w:rsidR="00E03E80" w:rsidRDefault="00E03E80" w:rsidP="00336E1F">
            <w:r>
              <w:rPr>
                <w:rFonts w:ascii="Calibri" w:eastAsia="Calibri" w:hAnsi="Calibri" w:cs="Calibri"/>
                <w:lang w:eastAsia="be-BY" w:bidi="be-BY"/>
              </w:rPr>
              <w:t>25</w:t>
            </w:r>
          </w:p>
        </w:tc>
        <w:tc>
          <w:tcPr>
            <w:tcW w:w="1955" w:type="dxa"/>
            <w:shd w:val="clear" w:color="auto" w:fill="auto"/>
          </w:tcPr>
          <w:p w14:paraId="0A6626A9" w14:textId="77777777" w:rsidR="00E03E80" w:rsidRDefault="00E03E80" w:rsidP="00336E1F">
            <w:r>
              <w:rPr>
                <w:rFonts w:ascii="Calibri" w:eastAsia="Calibri" w:hAnsi="Calibri" w:cs="Calibri"/>
                <w:lang w:eastAsia="be-BY" w:bidi="be-BY"/>
              </w:rPr>
              <w:t>Учебный отдел университета</w:t>
            </w:r>
          </w:p>
        </w:tc>
        <w:tc>
          <w:tcPr>
            <w:tcW w:w="7938" w:type="dxa"/>
            <w:shd w:val="clear" w:color="auto" w:fill="auto"/>
          </w:tcPr>
          <w:p w14:paraId="0BE5D579" w14:textId="77777777" w:rsidR="00E03E80" w:rsidRDefault="00E03E80">
            <w:pPr>
              <w:numPr>
                <w:ilvl w:val="0"/>
                <w:numId w:val="16"/>
              </w:numPr>
            </w:pPr>
            <w:r>
              <w:rPr>
                <w:rFonts w:ascii="Calibri" w:eastAsia="Calibri" w:hAnsi="Calibri" w:cs="Calibri"/>
                <w:lang w:eastAsia="be-BY" w:bidi="be-BY"/>
              </w:rPr>
              <w:t>Преподаватели (ФИО, Дата рождения, Пол, Адрес, Телефон, Паспортные данные, Должность, Подразделение).</w:t>
            </w:r>
          </w:p>
          <w:p w14:paraId="0B3B4B27" w14:textId="77777777" w:rsidR="00E03E80" w:rsidRDefault="00E03E80">
            <w:pPr>
              <w:numPr>
                <w:ilvl w:val="0"/>
                <w:numId w:val="16"/>
              </w:numPr>
            </w:pPr>
            <w:r>
              <w:rPr>
                <w:rFonts w:ascii="Calibri" w:eastAsia="Calibri" w:hAnsi="Calibri" w:cs="Calibri"/>
                <w:lang w:eastAsia="be-BY" w:bidi="be-BY"/>
              </w:rPr>
              <w:t>Должности (Наименование должности, Оклад, Обязанности, Требования).</w:t>
            </w:r>
          </w:p>
          <w:p w14:paraId="7CBEDE3C" w14:textId="77777777" w:rsidR="00E03E80" w:rsidRDefault="00E03E80">
            <w:pPr>
              <w:numPr>
                <w:ilvl w:val="0"/>
                <w:numId w:val="16"/>
              </w:numPr>
            </w:pPr>
            <w:r>
              <w:rPr>
                <w:rFonts w:ascii="Calibri" w:eastAsia="Calibri" w:hAnsi="Calibri" w:cs="Calibri"/>
                <w:lang w:eastAsia="be-BY" w:bidi="be-BY"/>
              </w:rPr>
              <w:t>Подразделения (Наименование, Описание).</w:t>
            </w:r>
          </w:p>
          <w:p w14:paraId="41609BCB" w14:textId="77777777" w:rsidR="00E03E80" w:rsidRDefault="00E03E80">
            <w:pPr>
              <w:numPr>
                <w:ilvl w:val="0"/>
                <w:numId w:val="16"/>
              </w:numPr>
            </w:pPr>
            <w:r>
              <w:rPr>
                <w:rFonts w:ascii="Calibri" w:eastAsia="Calibri" w:hAnsi="Calibri" w:cs="Calibri"/>
                <w:lang w:eastAsia="be-BY" w:bidi="be-BY"/>
              </w:rPr>
              <w:t>Студенты (ФИО, Дата рождения, Адрес, Телефон, Группа).</w:t>
            </w:r>
          </w:p>
          <w:p w14:paraId="3245A3DF" w14:textId="77777777" w:rsidR="00E03E80" w:rsidRDefault="00E03E80">
            <w:pPr>
              <w:numPr>
                <w:ilvl w:val="0"/>
                <w:numId w:val="16"/>
              </w:numPr>
            </w:pPr>
            <w:r>
              <w:rPr>
                <w:rFonts w:ascii="Calibri" w:eastAsia="Calibri" w:hAnsi="Calibri" w:cs="Calibri"/>
                <w:lang w:eastAsia="be-BY" w:bidi="be-BY"/>
              </w:rPr>
              <w:t>Группы (Наименование).</w:t>
            </w:r>
          </w:p>
          <w:p w14:paraId="34AC75C8" w14:textId="77777777" w:rsidR="00E03E80" w:rsidRDefault="00E03E80">
            <w:pPr>
              <w:numPr>
                <w:ilvl w:val="0"/>
                <w:numId w:val="16"/>
              </w:numPr>
            </w:pPr>
            <w:r>
              <w:rPr>
                <w:rFonts w:ascii="Calibri" w:eastAsia="Calibri" w:hAnsi="Calibri" w:cs="Calibri"/>
                <w:lang w:eastAsia="be-BY" w:bidi="be-BY"/>
              </w:rPr>
              <w:t>Дисциплины (Наименование, Тип).</w:t>
            </w:r>
          </w:p>
          <w:p w14:paraId="572F5657" w14:textId="77777777" w:rsidR="00E03E80" w:rsidRDefault="00E03E80">
            <w:pPr>
              <w:numPr>
                <w:ilvl w:val="0"/>
                <w:numId w:val="16"/>
              </w:numPr>
            </w:pPr>
            <w:r>
              <w:rPr>
                <w:rFonts w:ascii="Calibri" w:eastAsia="Calibri" w:hAnsi="Calibri" w:cs="Calibri"/>
                <w:lang w:eastAsia="be-BY" w:bidi="be-BY"/>
              </w:rPr>
              <w:t>Расписание (Дата занятия, Номер занятия, Дисциплина, Преподаватель, Аудитория).</w:t>
            </w:r>
          </w:p>
        </w:tc>
      </w:tr>
      <w:tr w:rsidR="00E03E80" w14:paraId="2F1B70A8" w14:textId="77777777" w:rsidTr="00E03E80">
        <w:tc>
          <w:tcPr>
            <w:tcW w:w="1022" w:type="dxa"/>
            <w:shd w:val="clear" w:color="auto" w:fill="auto"/>
          </w:tcPr>
          <w:p w14:paraId="403F0E90" w14:textId="77777777" w:rsidR="00E03E80" w:rsidRDefault="00E03E80" w:rsidP="00336E1F">
            <w:r>
              <w:rPr>
                <w:rFonts w:ascii="Calibri" w:eastAsia="Calibri" w:hAnsi="Calibri" w:cs="Calibri"/>
                <w:lang w:eastAsia="be-BY" w:bidi="be-BY"/>
              </w:rPr>
              <w:t>26</w:t>
            </w:r>
          </w:p>
        </w:tc>
        <w:tc>
          <w:tcPr>
            <w:tcW w:w="1955" w:type="dxa"/>
            <w:shd w:val="clear" w:color="auto" w:fill="auto"/>
          </w:tcPr>
          <w:p w14:paraId="4E1E7517" w14:textId="77777777" w:rsidR="00E03E80" w:rsidRDefault="00E03E80" w:rsidP="00336E1F">
            <w:r>
              <w:rPr>
                <w:rFonts w:ascii="Calibri" w:eastAsia="Calibri" w:hAnsi="Calibri" w:cs="Calibri"/>
                <w:lang w:eastAsia="be-BY" w:bidi="be-BY"/>
              </w:rPr>
              <w:t>Футбольный клуб</w:t>
            </w:r>
          </w:p>
        </w:tc>
        <w:tc>
          <w:tcPr>
            <w:tcW w:w="7938" w:type="dxa"/>
            <w:shd w:val="clear" w:color="auto" w:fill="auto"/>
          </w:tcPr>
          <w:p w14:paraId="017ED7D7" w14:textId="77777777" w:rsidR="00E03E80" w:rsidRDefault="00E03E80">
            <w:pPr>
              <w:numPr>
                <w:ilvl w:val="0"/>
                <w:numId w:val="19"/>
              </w:numPr>
            </w:pPr>
            <w:r>
              <w:rPr>
                <w:rFonts w:ascii="Calibri" w:eastAsia="Calibri" w:hAnsi="Calibri" w:cs="Calibri"/>
                <w:lang w:eastAsia="be-BY" w:bidi="be-BY"/>
              </w:rPr>
              <w:t>Сотрудники (ФИО, Дата рождения, Страна, Телефон).</w:t>
            </w:r>
          </w:p>
          <w:p w14:paraId="7A2AF678" w14:textId="77777777" w:rsidR="00E03E80" w:rsidRDefault="00E03E80">
            <w:pPr>
              <w:numPr>
                <w:ilvl w:val="0"/>
                <w:numId w:val="19"/>
              </w:numPr>
            </w:pPr>
            <w:r>
              <w:rPr>
                <w:rFonts w:ascii="Calibri" w:eastAsia="Calibri" w:hAnsi="Calibri" w:cs="Calibri"/>
                <w:lang w:eastAsia="be-BY" w:bidi="be-BY"/>
              </w:rPr>
              <w:t>Должности (Наименование должности, Оклад, Обязанности, Требования).</w:t>
            </w:r>
          </w:p>
          <w:p w14:paraId="5D3E4F9B" w14:textId="77777777" w:rsidR="00E03E80" w:rsidRDefault="00E03E80">
            <w:pPr>
              <w:numPr>
                <w:ilvl w:val="0"/>
                <w:numId w:val="19"/>
              </w:numPr>
            </w:pPr>
            <w:r>
              <w:rPr>
                <w:rFonts w:ascii="Calibri" w:eastAsia="Calibri" w:hAnsi="Calibri" w:cs="Calibri"/>
                <w:lang w:eastAsia="be-BY" w:bidi="be-BY"/>
              </w:rPr>
              <w:t>Страны (Название, Описание).</w:t>
            </w:r>
          </w:p>
          <w:p w14:paraId="3A80D5FC" w14:textId="77777777" w:rsidR="00E03E80" w:rsidRDefault="00E03E80">
            <w:pPr>
              <w:numPr>
                <w:ilvl w:val="0"/>
                <w:numId w:val="19"/>
              </w:numPr>
            </w:pPr>
            <w:r>
              <w:rPr>
                <w:rFonts w:ascii="Calibri" w:eastAsia="Calibri" w:hAnsi="Calibri" w:cs="Calibri"/>
                <w:lang w:eastAsia="be-BY" w:bidi="be-BY"/>
              </w:rPr>
              <w:t>Команды (Название, Страна, Дата основания, Тренер).</w:t>
            </w:r>
          </w:p>
          <w:p w14:paraId="7B9DF4DE" w14:textId="77777777" w:rsidR="00E03E80" w:rsidRDefault="00E03E80">
            <w:pPr>
              <w:numPr>
                <w:ilvl w:val="0"/>
                <w:numId w:val="19"/>
              </w:numPr>
            </w:pPr>
            <w:r>
              <w:rPr>
                <w:rFonts w:ascii="Calibri" w:eastAsia="Calibri" w:hAnsi="Calibri" w:cs="Calibri"/>
                <w:lang w:eastAsia="be-BY" w:bidi="be-BY"/>
              </w:rPr>
              <w:t>Достижения (Голы, Пасы, Число матчей, Дата, Игрок).</w:t>
            </w:r>
          </w:p>
          <w:p w14:paraId="75C7DE0F" w14:textId="77777777" w:rsidR="00E03E80" w:rsidRDefault="00E03E80">
            <w:pPr>
              <w:numPr>
                <w:ilvl w:val="0"/>
                <w:numId w:val="19"/>
              </w:numPr>
            </w:pPr>
            <w:r>
              <w:rPr>
                <w:rFonts w:ascii="Calibri" w:eastAsia="Calibri" w:hAnsi="Calibri" w:cs="Calibri"/>
                <w:lang w:eastAsia="be-BY" w:bidi="be-BY"/>
              </w:rPr>
              <w:t>Контракт (Дата подписания, Дата окончания, Сумма, Сотрудник).</w:t>
            </w:r>
          </w:p>
        </w:tc>
      </w:tr>
      <w:tr w:rsidR="00E03E80" w14:paraId="5BFC3D28" w14:textId="77777777" w:rsidTr="00E03E80">
        <w:tc>
          <w:tcPr>
            <w:tcW w:w="1022" w:type="dxa"/>
            <w:shd w:val="clear" w:color="auto" w:fill="auto"/>
          </w:tcPr>
          <w:p w14:paraId="4ABD9AD9" w14:textId="77777777" w:rsidR="00E03E80" w:rsidRDefault="00E03E80" w:rsidP="00336E1F">
            <w:r>
              <w:rPr>
                <w:rFonts w:ascii="Calibri" w:eastAsia="Calibri" w:hAnsi="Calibri" w:cs="Calibri"/>
                <w:lang w:eastAsia="be-BY" w:bidi="be-BY"/>
              </w:rPr>
              <w:t>27</w:t>
            </w:r>
          </w:p>
        </w:tc>
        <w:tc>
          <w:tcPr>
            <w:tcW w:w="1955" w:type="dxa"/>
            <w:shd w:val="clear" w:color="auto" w:fill="auto"/>
          </w:tcPr>
          <w:p w14:paraId="66EA4B0D" w14:textId="77777777" w:rsidR="00E03E80" w:rsidRDefault="00E03E80" w:rsidP="00336E1F">
            <w:r>
              <w:rPr>
                <w:rFonts w:ascii="Calibri" w:eastAsia="Calibri" w:hAnsi="Calibri" w:cs="Calibri"/>
                <w:lang w:eastAsia="be-BY" w:bidi="be-BY"/>
              </w:rPr>
              <w:t>Сессия</w:t>
            </w:r>
          </w:p>
        </w:tc>
        <w:tc>
          <w:tcPr>
            <w:tcW w:w="7938" w:type="dxa"/>
            <w:shd w:val="clear" w:color="auto" w:fill="auto"/>
          </w:tcPr>
          <w:p w14:paraId="454E11DB" w14:textId="77777777" w:rsidR="00E03E80" w:rsidRDefault="00E03E80" w:rsidP="00336E1F">
            <w:r>
              <w:rPr>
                <w:rFonts w:ascii="Calibri" w:eastAsia="Calibri" w:hAnsi="Calibri" w:cs="Calibri"/>
                <w:lang w:eastAsia="be-BY" w:bidi="be-BY"/>
              </w:rPr>
              <w:t>1)</w:t>
            </w:r>
            <w:r>
              <w:rPr>
                <w:rFonts w:ascii="Calibri" w:eastAsia="Calibri" w:hAnsi="Calibri" w:cs="Calibri"/>
                <w:lang w:eastAsia="be-BY" w:bidi="be-BY"/>
              </w:rPr>
              <w:tab/>
              <w:t>Кафедра (Наименование, Тип)</w:t>
            </w:r>
          </w:p>
          <w:p w14:paraId="5F0FDA1F" w14:textId="77777777" w:rsidR="00E03E80" w:rsidRDefault="00E03E80">
            <w:pPr>
              <w:numPr>
                <w:ilvl w:val="0"/>
                <w:numId w:val="15"/>
              </w:numPr>
            </w:pPr>
            <w:r>
              <w:rPr>
                <w:rFonts w:ascii="Calibri" w:eastAsia="Calibri" w:hAnsi="Calibri" w:cs="Calibri"/>
                <w:lang w:eastAsia="be-BY" w:bidi="be-BY"/>
              </w:rPr>
              <w:t>Группы (Наименование, Специальность).</w:t>
            </w:r>
          </w:p>
          <w:p w14:paraId="7E2FAFC0" w14:textId="77777777" w:rsidR="00E03E80" w:rsidRDefault="00E03E80">
            <w:pPr>
              <w:numPr>
                <w:ilvl w:val="0"/>
                <w:numId w:val="15"/>
              </w:numPr>
            </w:pPr>
            <w:r>
              <w:rPr>
                <w:rFonts w:ascii="Calibri" w:eastAsia="Calibri" w:hAnsi="Calibri" w:cs="Calibri"/>
                <w:lang w:eastAsia="be-BY" w:bidi="be-BY"/>
              </w:rPr>
              <w:t>Студенты (ФИО, Вид обучения, Адрес, Телефон).</w:t>
            </w:r>
          </w:p>
          <w:p w14:paraId="06764673" w14:textId="77777777" w:rsidR="00E03E80" w:rsidRDefault="00E03E80">
            <w:pPr>
              <w:numPr>
                <w:ilvl w:val="0"/>
                <w:numId w:val="15"/>
              </w:numPr>
            </w:pPr>
            <w:r>
              <w:rPr>
                <w:rFonts w:ascii="Calibri" w:eastAsia="Calibri" w:hAnsi="Calibri" w:cs="Calibri"/>
                <w:lang w:eastAsia="be-BY" w:bidi="be-BY"/>
              </w:rPr>
              <w:t>Дисциплины (Наименование, Специальность).</w:t>
            </w:r>
          </w:p>
          <w:p w14:paraId="02795A43" w14:textId="77777777" w:rsidR="00E03E80" w:rsidRDefault="00E03E80">
            <w:pPr>
              <w:numPr>
                <w:ilvl w:val="0"/>
                <w:numId w:val="15"/>
              </w:numPr>
            </w:pPr>
            <w:r>
              <w:rPr>
                <w:rFonts w:ascii="Calibri" w:eastAsia="Calibri" w:hAnsi="Calibri" w:cs="Calibri"/>
                <w:lang w:eastAsia="be-BY" w:bidi="be-BY"/>
              </w:rPr>
              <w:t>Преподаватель (ФИО, Кафедра).</w:t>
            </w:r>
          </w:p>
          <w:p w14:paraId="04885D76" w14:textId="77777777" w:rsidR="00E03E80" w:rsidRDefault="00E03E80">
            <w:pPr>
              <w:numPr>
                <w:ilvl w:val="0"/>
                <w:numId w:val="15"/>
              </w:numPr>
            </w:pPr>
            <w:r>
              <w:rPr>
                <w:rFonts w:ascii="Calibri" w:eastAsia="Calibri" w:hAnsi="Calibri" w:cs="Calibri"/>
                <w:lang w:eastAsia="be-BY" w:bidi="be-BY"/>
              </w:rPr>
              <w:t>Специальности обучения (Шифр, Название).</w:t>
            </w:r>
          </w:p>
          <w:p w14:paraId="7E763648" w14:textId="77777777" w:rsidR="00E03E80" w:rsidRDefault="00E03E80">
            <w:pPr>
              <w:numPr>
                <w:ilvl w:val="0"/>
                <w:numId w:val="15"/>
              </w:numPr>
            </w:pPr>
            <w:r>
              <w:rPr>
                <w:rFonts w:ascii="Calibri" w:eastAsia="Calibri" w:hAnsi="Calibri" w:cs="Calibri"/>
                <w:lang w:eastAsia="be-BY" w:bidi="be-BY"/>
              </w:rPr>
              <w:t>Результаты (Дата, Оценка, Дисциплина, Предмет, Преподаватель).</w:t>
            </w:r>
          </w:p>
        </w:tc>
      </w:tr>
      <w:tr w:rsidR="00E03E80" w14:paraId="0B3B80D4" w14:textId="77777777" w:rsidTr="00E03E80">
        <w:tc>
          <w:tcPr>
            <w:tcW w:w="1022" w:type="dxa"/>
            <w:shd w:val="clear" w:color="auto" w:fill="auto"/>
          </w:tcPr>
          <w:p w14:paraId="76C31560" w14:textId="77777777" w:rsidR="00E03E80" w:rsidRDefault="00E03E80" w:rsidP="00336E1F">
            <w:r>
              <w:rPr>
                <w:rFonts w:ascii="Calibri" w:eastAsia="Calibri" w:hAnsi="Calibri" w:cs="Calibri"/>
                <w:lang w:eastAsia="be-BY" w:bidi="be-BY"/>
              </w:rPr>
              <w:t>28</w:t>
            </w:r>
          </w:p>
        </w:tc>
        <w:tc>
          <w:tcPr>
            <w:tcW w:w="1955" w:type="dxa"/>
            <w:shd w:val="clear" w:color="auto" w:fill="auto"/>
          </w:tcPr>
          <w:p w14:paraId="3517F41E" w14:textId="77777777" w:rsidR="00E03E80" w:rsidRDefault="00E03E80" w:rsidP="00336E1F">
            <w:r>
              <w:rPr>
                <w:rFonts w:ascii="Calibri" w:eastAsia="Calibri" w:hAnsi="Calibri" w:cs="Calibri"/>
                <w:lang w:eastAsia="be-BY" w:bidi="be-BY"/>
              </w:rPr>
              <w:t>Нотариальная контора</w:t>
            </w:r>
          </w:p>
        </w:tc>
        <w:tc>
          <w:tcPr>
            <w:tcW w:w="7938" w:type="dxa"/>
            <w:shd w:val="clear" w:color="auto" w:fill="auto"/>
          </w:tcPr>
          <w:p w14:paraId="72FD00A2" w14:textId="77777777" w:rsidR="00E03E80" w:rsidRDefault="00E03E80">
            <w:pPr>
              <w:numPr>
                <w:ilvl w:val="0"/>
                <w:numId w:val="11"/>
              </w:numPr>
            </w:pPr>
            <w:r>
              <w:rPr>
                <w:rFonts w:ascii="Calibri" w:eastAsia="Calibri" w:hAnsi="Calibri" w:cs="Calibri"/>
                <w:lang w:eastAsia="be-BY" w:bidi="be-BY"/>
              </w:rPr>
              <w:t>Сотрудники (ФИО, Дата рождения, Адрес, Телефон).</w:t>
            </w:r>
          </w:p>
          <w:p w14:paraId="6F0E299B" w14:textId="77777777" w:rsidR="00E03E80" w:rsidRDefault="00E03E80">
            <w:pPr>
              <w:numPr>
                <w:ilvl w:val="0"/>
                <w:numId w:val="11"/>
              </w:numPr>
            </w:pPr>
            <w:r>
              <w:rPr>
                <w:rFonts w:ascii="Calibri" w:eastAsia="Calibri" w:hAnsi="Calibri" w:cs="Calibri"/>
                <w:lang w:eastAsia="be-BY" w:bidi="be-BY"/>
              </w:rPr>
              <w:t>Должности (Наименование должности, Оклад, Обязанности, Требования).</w:t>
            </w:r>
          </w:p>
          <w:p w14:paraId="0D5F08BC" w14:textId="77777777" w:rsidR="00E03E80" w:rsidRDefault="00E03E80">
            <w:pPr>
              <w:numPr>
                <w:ilvl w:val="0"/>
                <w:numId w:val="11"/>
              </w:numPr>
            </w:pPr>
            <w:r>
              <w:rPr>
                <w:rFonts w:ascii="Calibri" w:eastAsia="Calibri" w:hAnsi="Calibri" w:cs="Calibri"/>
                <w:lang w:eastAsia="be-BY" w:bidi="be-BY"/>
              </w:rPr>
              <w:t>Услуги (Название, Стоимость).</w:t>
            </w:r>
          </w:p>
          <w:p w14:paraId="11DEDDA8" w14:textId="77777777" w:rsidR="00E03E80" w:rsidRDefault="00E03E80">
            <w:pPr>
              <w:numPr>
                <w:ilvl w:val="0"/>
                <w:numId w:val="11"/>
              </w:numPr>
            </w:pPr>
            <w:r>
              <w:rPr>
                <w:rFonts w:ascii="Calibri" w:eastAsia="Calibri" w:hAnsi="Calibri" w:cs="Calibri"/>
                <w:lang w:eastAsia="be-BY" w:bidi="be-BY"/>
              </w:rPr>
              <w:t>Клиенты (ФИО, Серия паспорта, Номер паспорта, Дата рождения, Адрес, Телефон).</w:t>
            </w:r>
          </w:p>
          <w:p w14:paraId="2DEA22D7" w14:textId="77777777" w:rsidR="00E03E80" w:rsidRDefault="00E03E80">
            <w:pPr>
              <w:numPr>
                <w:ilvl w:val="0"/>
                <w:numId w:val="11"/>
              </w:numPr>
            </w:pPr>
            <w:r>
              <w:rPr>
                <w:rFonts w:ascii="Calibri" w:eastAsia="Calibri" w:hAnsi="Calibri" w:cs="Calibri"/>
                <w:lang w:eastAsia="be-BY" w:bidi="be-BY"/>
              </w:rPr>
              <w:t>Контракт (Дата подписания, Дата окончания, Сумма).</w:t>
            </w:r>
          </w:p>
        </w:tc>
      </w:tr>
      <w:tr w:rsidR="00E03E80" w14:paraId="44C7DA36" w14:textId="77777777" w:rsidTr="00E03E80">
        <w:tc>
          <w:tcPr>
            <w:tcW w:w="1022" w:type="dxa"/>
            <w:shd w:val="clear" w:color="auto" w:fill="auto"/>
          </w:tcPr>
          <w:p w14:paraId="04CA0994" w14:textId="77777777" w:rsidR="00E03E80" w:rsidRDefault="00E03E80" w:rsidP="00336E1F">
            <w:r>
              <w:rPr>
                <w:rFonts w:ascii="Calibri" w:eastAsia="Calibri" w:hAnsi="Calibri" w:cs="Calibri"/>
                <w:lang w:eastAsia="be-BY" w:bidi="be-BY"/>
              </w:rPr>
              <w:t>29</w:t>
            </w:r>
          </w:p>
        </w:tc>
        <w:tc>
          <w:tcPr>
            <w:tcW w:w="1955" w:type="dxa"/>
            <w:shd w:val="clear" w:color="auto" w:fill="auto"/>
          </w:tcPr>
          <w:p w14:paraId="55DE2DF5" w14:textId="77777777" w:rsidR="00E03E80" w:rsidRDefault="00E03E80" w:rsidP="00336E1F">
            <w:r>
              <w:rPr>
                <w:rFonts w:ascii="Calibri" w:eastAsia="Calibri" w:hAnsi="Calibri" w:cs="Calibri"/>
                <w:lang w:eastAsia="be-BY" w:bidi="be-BY"/>
              </w:rPr>
              <w:t>Салон красоты</w:t>
            </w:r>
          </w:p>
        </w:tc>
        <w:tc>
          <w:tcPr>
            <w:tcW w:w="7938" w:type="dxa"/>
            <w:shd w:val="clear" w:color="auto" w:fill="auto"/>
          </w:tcPr>
          <w:p w14:paraId="4795FCE0" w14:textId="77777777" w:rsidR="00E03E80" w:rsidRDefault="00E03E80">
            <w:pPr>
              <w:numPr>
                <w:ilvl w:val="0"/>
                <w:numId w:val="37"/>
              </w:numPr>
            </w:pPr>
            <w:r>
              <w:rPr>
                <w:rFonts w:ascii="Calibri" w:eastAsia="Calibri" w:hAnsi="Calibri" w:cs="Calibri"/>
                <w:lang w:eastAsia="be-BY" w:bidi="be-BY"/>
              </w:rPr>
              <w:t>Сотрудники (ФИО, Дата рождения, Адрес, Телефон, Должность).</w:t>
            </w:r>
          </w:p>
          <w:p w14:paraId="6012F44A" w14:textId="77777777" w:rsidR="00E03E80" w:rsidRDefault="00E03E80">
            <w:pPr>
              <w:numPr>
                <w:ilvl w:val="0"/>
                <w:numId w:val="37"/>
              </w:numPr>
            </w:pPr>
            <w:r>
              <w:rPr>
                <w:rFonts w:ascii="Calibri" w:eastAsia="Calibri" w:hAnsi="Calibri" w:cs="Calibri"/>
                <w:lang w:eastAsia="be-BY" w:bidi="be-BY"/>
              </w:rPr>
              <w:t>Должности (Наименование должности, Оклад, Обязанности, Требования).</w:t>
            </w:r>
          </w:p>
          <w:p w14:paraId="5232AFB2" w14:textId="77777777" w:rsidR="00E03E80" w:rsidRDefault="00E03E80">
            <w:pPr>
              <w:numPr>
                <w:ilvl w:val="0"/>
                <w:numId w:val="37"/>
              </w:numPr>
            </w:pPr>
            <w:r>
              <w:rPr>
                <w:rFonts w:ascii="Calibri" w:eastAsia="Calibri" w:hAnsi="Calibri" w:cs="Calibri"/>
                <w:lang w:eastAsia="be-BY" w:bidi="be-BY"/>
              </w:rPr>
              <w:t>Смена (Название).</w:t>
            </w:r>
          </w:p>
          <w:p w14:paraId="7D8B2051" w14:textId="77777777" w:rsidR="00E03E80" w:rsidRDefault="00E03E80">
            <w:pPr>
              <w:numPr>
                <w:ilvl w:val="0"/>
                <w:numId w:val="37"/>
              </w:numPr>
            </w:pPr>
            <w:r>
              <w:rPr>
                <w:rFonts w:ascii="Calibri" w:eastAsia="Calibri" w:hAnsi="Calibri" w:cs="Calibri"/>
                <w:lang w:eastAsia="be-BY" w:bidi="be-BY"/>
              </w:rPr>
              <w:t>Услуги (Название, Цена).</w:t>
            </w:r>
          </w:p>
          <w:p w14:paraId="5D63CFC4" w14:textId="77777777" w:rsidR="00E03E80" w:rsidRDefault="00E03E80">
            <w:pPr>
              <w:numPr>
                <w:ilvl w:val="0"/>
                <w:numId w:val="37"/>
              </w:numPr>
            </w:pPr>
            <w:r>
              <w:rPr>
                <w:rFonts w:ascii="Calibri" w:eastAsia="Calibri" w:hAnsi="Calibri" w:cs="Calibri"/>
                <w:lang w:eastAsia="be-BY" w:bidi="be-BY"/>
              </w:rPr>
              <w:t>Клиент (ФИО, Телефон).</w:t>
            </w:r>
          </w:p>
          <w:p w14:paraId="59267448" w14:textId="77777777" w:rsidR="00E03E80" w:rsidRDefault="00E03E80">
            <w:pPr>
              <w:numPr>
                <w:ilvl w:val="0"/>
                <w:numId w:val="37"/>
              </w:numPr>
            </w:pPr>
            <w:r>
              <w:rPr>
                <w:rFonts w:ascii="Calibri" w:eastAsia="Calibri" w:hAnsi="Calibri" w:cs="Calibri"/>
                <w:lang w:eastAsia="be-BY" w:bidi="be-BY"/>
              </w:rPr>
              <w:t>Заказы (Клиент, Сотрудник, Дата, Услуга, Смена)</w:t>
            </w:r>
          </w:p>
        </w:tc>
      </w:tr>
    </w:tbl>
    <w:p w14:paraId="5651E573" w14:textId="77777777" w:rsidR="007947A0" w:rsidRDefault="007947A0" w:rsidP="00E03E80">
      <w:pPr>
        <w:ind w:left="720"/>
        <w:jc w:val="both"/>
        <w:rPr>
          <w:b/>
          <w:sz w:val="28"/>
          <w:szCs w:val="28"/>
        </w:rPr>
      </w:pPr>
    </w:p>
    <w:sectPr w:rsidR="007947A0" w:rsidSect="00E03E80">
      <w:footerReference w:type="even" r:id="rId11"/>
      <w:footerReference w:type="default" r:id="rId12"/>
      <w:footerReference w:type="first" r:id="rId13"/>
      <w:pgSz w:w="11906" w:h="16838"/>
      <w:pgMar w:top="720" w:right="720" w:bottom="720" w:left="720" w:header="720"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020FB" w14:textId="77777777" w:rsidR="00A20EA1" w:rsidRDefault="00A20EA1">
      <w:r>
        <w:separator/>
      </w:r>
    </w:p>
  </w:endnote>
  <w:endnote w:type="continuationSeparator" w:id="0">
    <w:p w14:paraId="0951ED9C" w14:textId="77777777" w:rsidR="00A20EA1" w:rsidRDefault="00A20E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Liberation Serif">
    <w:panose1 w:val="02020603050405020304"/>
    <w:charset w:val="CC"/>
    <w:family w:val="roman"/>
    <w:pitch w:val="variable"/>
    <w:sig w:usb0="E0000AFF" w:usb1="500078FF" w:usb2="00000021" w:usb3="00000000" w:csb0="000001B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Liberation Sans">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CC"/>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C1687" w14:textId="77777777" w:rsidR="001540AB" w:rsidRDefault="001540A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3CF0" w14:textId="77777777" w:rsidR="001540AB" w:rsidRDefault="00000000">
    <w:pPr>
      <w:ind w:right="360"/>
    </w:pPr>
    <w:r>
      <w:pict w14:anchorId="5601F847">
        <v:shapetype id="_x0000_t202" coordsize="21600,21600" o:spt="202" path="m,l,21600r21600,l21600,xe">
          <v:stroke joinstyle="miter"/>
          <v:path gradientshapeok="t" o:connecttype="rect"/>
        </v:shapetype>
        <v:shape id="_x0000_s1027" type="#_x0000_t202" style="position:absolute;margin-left:554.9pt;margin-top:.05pt;width:11.5pt;height:27.05pt;z-index:1;mso-wrap-distance-left:0;mso-wrap-distance-top:0;mso-wrap-distance-right:0;mso-wrap-distance-bottom:0;mso-position-horizontal:absolute;mso-position-horizontal-relative:page;mso-position-vertical:absolute;mso-position-vertical-relative:text" stroked="f">
          <v:fill color2="black"/>
          <v:textbox style="mso-next-textbox:#_x0000_s1027" inset=".4pt,.4pt,.4pt,.4pt">
            <w:txbxContent>
              <w:p w14:paraId="249E8F44" w14:textId="77777777" w:rsidR="001540AB" w:rsidRDefault="00000000">
                <w:r>
                  <w:rPr>
                    <w:rStyle w:val="a4"/>
                  </w:rPr>
                  <w:fldChar w:fldCharType="begin"/>
                </w:r>
                <w:r>
                  <w:rPr>
                    <w:rStyle w:val="a4"/>
                  </w:rPr>
                  <w:instrText xml:space="preserve"> PAGE </w:instrText>
                </w:r>
                <w:r>
                  <w:rPr>
                    <w:rStyle w:val="a4"/>
                  </w:rPr>
                  <w:fldChar w:fldCharType="separate"/>
                </w:r>
                <w:r>
                  <w:rPr>
                    <w:rStyle w:val="a4"/>
                  </w:rPr>
                  <w:t>0</w:t>
                </w:r>
                <w:r>
                  <w:rPr>
                    <w:rStyle w:val="a4"/>
                  </w:rPr>
                  <w:fldChar w:fldCharType="end"/>
                </w:r>
              </w:p>
              <w:p w14:paraId="71EAE483" w14:textId="77777777" w:rsidR="001540AB" w:rsidRDefault="001540AB"/>
            </w:txbxContent>
          </v:textbox>
          <w10:wrap type="square" side="largest" anchorx="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B073C" w14:textId="77777777" w:rsidR="001540AB" w:rsidRDefault="001540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39849" w14:textId="77777777" w:rsidR="00A20EA1" w:rsidRDefault="00A20EA1">
      <w:r>
        <w:separator/>
      </w:r>
    </w:p>
  </w:footnote>
  <w:footnote w:type="continuationSeparator" w:id="0">
    <w:p w14:paraId="0A75B05E" w14:textId="77777777" w:rsidR="00A20EA1" w:rsidRDefault="00A20E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pStyle w:val="5"/>
      <w:suff w:val="nothing"/>
      <w:lvlText w:val=""/>
      <w:lvlJc w:val="left"/>
      <w:pPr>
        <w:tabs>
          <w:tab w:val="num" w:pos="0"/>
        </w:tabs>
        <w:ind w:left="0" w:firstLine="0"/>
      </w:pPr>
    </w:lvl>
    <w:lvl w:ilvl="5">
      <w:start w:val="1"/>
      <w:numFmt w:val="none"/>
      <w:pStyle w:val="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Symbol" w:hAnsi="Symbol" w:cs="Symbol" w:hint="default"/>
        <w:sz w:val="24"/>
        <w:szCs w:val="24"/>
      </w:rPr>
    </w:lvl>
  </w:abstractNum>
  <w:abstractNum w:abstractNumId="2" w15:restartNumberingAfterBreak="0">
    <w:nsid w:val="00000003"/>
    <w:multiLevelType w:val="multilevel"/>
    <w:tmpl w:val="00000003"/>
    <w:name w:val="WW8Num3"/>
    <w:lvl w:ilvl="0">
      <w:start w:val="4"/>
      <w:numFmt w:val="decimal"/>
      <w:lvlText w:val="%1"/>
      <w:lvlJc w:val="left"/>
      <w:pPr>
        <w:tabs>
          <w:tab w:val="num" w:pos="0"/>
        </w:tabs>
        <w:ind w:left="735" w:hanging="622"/>
      </w:pPr>
      <w:rPr>
        <w:rFonts w:hint="default"/>
      </w:rPr>
    </w:lvl>
    <w:lvl w:ilvl="1">
      <w:start w:val="3"/>
      <w:numFmt w:val="decimal"/>
      <w:lvlText w:val="%1.%2."/>
      <w:lvlJc w:val="left"/>
      <w:pPr>
        <w:tabs>
          <w:tab w:val="num" w:pos="0"/>
        </w:tabs>
        <w:ind w:left="735" w:hanging="622"/>
      </w:pPr>
      <w:rPr>
        <w:rFonts w:ascii="Arial" w:eastAsia="Arial" w:hAnsi="Arial" w:cs="Arial" w:hint="default"/>
        <w:b/>
        <w:bCs/>
        <w:spacing w:val="-1"/>
        <w:w w:val="100"/>
        <w:sz w:val="32"/>
        <w:szCs w:val="32"/>
      </w:rPr>
    </w:lvl>
    <w:lvl w:ilvl="2">
      <w:start w:val="1"/>
      <w:numFmt w:val="decimal"/>
      <w:lvlText w:val="%1.%2.%3."/>
      <w:lvlJc w:val="left"/>
      <w:pPr>
        <w:tabs>
          <w:tab w:val="num" w:pos="0"/>
        </w:tabs>
        <w:ind w:left="914" w:hanging="801"/>
      </w:pPr>
      <w:rPr>
        <w:rFonts w:ascii="Times New Roman" w:eastAsia="Times New Roman" w:hAnsi="Times New Roman" w:cs="Times New Roman" w:hint="default"/>
        <w:b/>
        <w:bCs/>
        <w:i/>
        <w:w w:val="100"/>
        <w:sz w:val="32"/>
        <w:szCs w:val="32"/>
      </w:rPr>
    </w:lvl>
    <w:lvl w:ilvl="3">
      <w:start w:val="1"/>
      <w:numFmt w:val="bullet"/>
      <w:lvlText w:val=""/>
      <w:lvlJc w:val="left"/>
      <w:pPr>
        <w:tabs>
          <w:tab w:val="num" w:pos="0"/>
        </w:tabs>
        <w:ind w:left="833" w:hanging="350"/>
      </w:pPr>
      <w:rPr>
        <w:rFonts w:ascii="Symbol" w:hAnsi="Symbol" w:cs="Symbol" w:hint="default"/>
        <w:w w:val="99"/>
        <w:sz w:val="28"/>
        <w:szCs w:val="28"/>
        <w:lang w:eastAsia="en-US"/>
      </w:rPr>
    </w:lvl>
    <w:lvl w:ilvl="4">
      <w:start w:val="1"/>
      <w:numFmt w:val="bullet"/>
      <w:lvlText w:val="•"/>
      <w:lvlJc w:val="left"/>
      <w:pPr>
        <w:tabs>
          <w:tab w:val="num" w:pos="0"/>
        </w:tabs>
        <w:ind w:left="3150" w:hanging="350"/>
      </w:pPr>
      <w:rPr>
        <w:rFonts w:ascii="Liberation Serif" w:hAnsi="Liberation Serif" w:cs="Liberation Serif" w:hint="default"/>
      </w:rPr>
    </w:lvl>
    <w:lvl w:ilvl="5">
      <w:start w:val="1"/>
      <w:numFmt w:val="bullet"/>
      <w:lvlText w:val="•"/>
      <w:lvlJc w:val="left"/>
      <w:pPr>
        <w:tabs>
          <w:tab w:val="num" w:pos="0"/>
        </w:tabs>
        <w:ind w:left="4269" w:hanging="350"/>
      </w:pPr>
      <w:rPr>
        <w:rFonts w:ascii="Liberation Serif" w:hAnsi="Liberation Serif" w:cs="Liberation Serif" w:hint="default"/>
      </w:rPr>
    </w:lvl>
    <w:lvl w:ilvl="6">
      <w:start w:val="1"/>
      <w:numFmt w:val="bullet"/>
      <w:lvlText w:val="•"/>
      <w:lvlJc w:val="left"/>
      <w:pPr>
        <w:tabs>
          <w:tab w:val="num" w:pos="0"/>
        </w:tabs>
        <w:ind w:left="5387" w:hanging="350"/>
      </w:pPr>
      <w:rPr>
        <w:rFonts w:ascii="Liberation Serif" w:hAnsi="Liberation Serif" w:cs="Liberation Serif" w:hint="default"/>
      </w:rPr>
    </w:lvl>
    <w:lvl w:ilvl="7">
      <w:start w:val="1"/>
      <w:numFmt w:val="bullet"/>
      <w:lvlText w:val="•"/>
      <w:lvlJc w:val="left"/>
      <w:pPr>
        <w:tabs>
          <w:tab w:val="num" w:pos="0"/>
        </w:tabs>
        <w:ind w:left="6505" w:hanging="350"/>
      </w:pPr>
      <w:rPr>
        <w:rFonts w:ascii="Liberation Serif" w:hAnsi="Liberation Serif" w:cs="Liberation Serif" w:hint="default"/>
      </w:rPr>
    </w:lvl>
    <w:lvl w:ilvl="8">
      <w:start w:val="1"/>
      <w:numFmt w:val="bullet"/>
      <w:lvlText w:val="•"/>
      <w:lvlJc w:val="left"/>
      <w:pPr>
        <w:tabs>
          <w:tab w:val="num" w:pos="0"/>
        </w:tabs>
        <w:ind w:left="7623" w:hanging="350"/>
      </w:pPr>
      <w:rPr>
        <w:rFonts w:ascii="Liberation Serif" w:hAnsi="Liberation Serif" w:cs="Liberation Serif" w:hint="default"/>
      </w:rPr>
    </w:lvl>
  </w:abstractNum>
  <w:abstractNum w:abstractNumId="3" w15:restartNumberingAfterBreak="0">
    <w:nsid w:val="00000004"/>
    <w:multiLevelType w:val="singleLevel"/>
    <w:tmpl w:val="00000004"/>
    <w:name w:val="WW8Num5"/>
    <w:lvl w:ilvl="0">
      <w:start w:val="1"/>
      <w:numFmt w:val="decimal"/>
      <w:lvlText w:val="%1."/>
      <w:lvlJc w:val="left"/>
      <w:pPr>
        <w:tabs>
          <w:tab w:val="num" w:pos="360"/>
        </w:tabs>
        <w:ind w:left="360" w:hanging="360"/>
      </w:pPr>
      <w:rPr>
        <w:rFonts w:ascii="Times New Roman" w:hAnsi="Times New Roman" w:cs="Times New Roman"/>
        <w:lang w:val="en-US"/>
      </w:rPr>
    </w:lvl>
  </w:abstractNum>
  <w:abstractNum w:abstractNumId="4" w15:restartNumberingAfterBreak="0">
    <w:nsid w:val="00000005"/>
    <w:multiLevelType w:val="singleLevel"/>
    <w:tmpl w:val="00000005"/>
    <w:name w:val="WW8Num7"/>
    <w:lvl w:ilvl="0">
      <w:start w:val="1"/>
      <w:numFmt w:val="bullet"/>
      <w:lvlText w:val=""/>
      <w:lvlJc w:val="left"/>
      <w:pPr>
        <w:tabs>
          <w:tab w:val="num" w:pos="0"/>
        </w:tabs>
        <w:ind w:left="720" w:hanging="360"/>
      </w:pPr>
      <w:rPr>
        <w:rFonts w:ascii="Symbol" w:hAnsi="Symbol" w:cs="Symbol" w:hint="default"/>
      </w:rPr>
    </w:lvl>
  </w:abstractNum>
  <w:abstractNum w:abstractNumId="5" w15:restartNumberingAfterBreak="0">
    <w:nsid w:val="00000006"/>
    <w:multiLevelType w:val="multilevel"/>
    <w:tmpl w:val="00000006"/>
    <w:name w:val="WW8Num6"/>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6" w15:restartNumberingAfterBreak="0">
    <w:nsid w:val="00000008"/>
    <w:multiLevelType w:val="multilevel"/>
    <w:tmpl w:val="00000008"/>
    <w:name w:val="WW8Num8"/>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7" w15:restartNumberingAfterBreak="0">
    <w:nsid w:val="00000009"/>
    <w:multiLevelType w:val="multilevel"/>
    <w:tmpl w:val="00000009"/>
    <w:name w:val="WW8Num9"/>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8" w15:restartNumberingAfterBreak="0">
    <w:nsid w:val="0000000A"/>
    <w:multiLevelType w:val="multilevel"/>
    <w:tmpl w:val="0000000A"/>
    <w:name w:val="WW8Num10"/>
    <w:lvl w:ilvl="0">
      <w:start w:val="8"/>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9" w15:restartNumberingAfterBreak="0">
    <w:nsid w:val="0000000B"/>
    <w:multiLevelType w:val="multilevel"/>
    <w:tmpl w:val="0000000B"/>
    <w:name w:val="WW8Num11"/>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10" w15:restartNumberingAfterBreak="0">
    <w:nsid w:val="0000000C"/>
    <w:multiLevelType w:val="multilevel"/>
    <w:tmpl w:val="0000000C"/>
    <w:name w:val="WW8Num12"/>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11" w15:restartNumberingAfterBreak="0">
    <w:nsid w:val="0000000D"/>
    <w:multiLevelType w:val="multilevel"/>
    <w:tmpl w:val="0000000D"/>
    <w:name w:val="WW8Num13"/>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12" w15:restartNumberingAfterBreak="0">
    <w:nsid w:val="0000000E"/>
    <w:multiLevelType w:val="multilevel"/>
    <w:tmpl w:val="0000000E"/>
    <w:name w:val="WW8Num14"/>
    <w:lvl w:ilvl="0">
      <w:start w:val="6"/>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13" w15:restartNumberingAfterBreak="0">
    <w:nsid w:val="0000000F"/>
    <w:multiLevelType w:val="multilevel"/>
    <w:tmpl w:val="0000000F"/>
    <w:name w:val="WW8Num15"/>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14" w15:restartNumberingAfterBreak="0">
    <w:nsid w:val="00000010"/>
    <w:multiLevelType w:val="multilevel"/>
    <w:tmpl w:val="00000010"/>
    <w:name w:val="WW8Num16"/>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15" w15:restartNumberingAfterBreak="0">
    <w:nsid w:val="00000012"/>
    <w:multiLevelType w:val="multilevel"/>
    <w:tmpl w:val="00000012"/>
    <w:name w:val="WW8Num18"/>
    <w:lvl w:ilvl="0">
      <w:start w:val="6"/>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16" w15:restartNumberingAfterBreak="0">
    <w:nsid w:val="00000014"/>
    <w:multiLevelType w:val="multilevel"/>
    <w:tmpl w:val="00000014"/>
    <w:name w:val="WW8Num20"/>
    <w:lvl w:ilvl="0">
      <w:start w:val="1"/>
      <w:numFmt w:val="decimal"/>
      <w:lvlText w:val="%1)"/>
      <w:lvlJc w:val="left"/>
      <w:pPr>
        <w:tabs>
          <w:tab w:val="num" w:pos="0"/>
        </w:tabs>
        <w:ind w:left="446" w:hanging="392"/>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52" w:hanging="392"/>
      </w:pPr>
      <w:rPr>
        <w:rFonts w:ascii="Symbol" w:hAnsi="Symbol" w:cs="Symbol" w:hint="default"/>
        <w:lang w:val="be-BY" w:bidi="be-BY"/>
      </w:rPr>
    </w:lvl>
    <w:lvl w:ilvl="2">
      <w:start w:val="1"/>
      <w:numFmt w:val="bullet"/>
      <w:lvlText w:val=""/>
      <w:lvlJc w:val="left"/>
      <w:pPr>
        <w:tabs>
          <w:tab w:val="num" w:pos="0"/>
        </w:tabs>
        <w:ind w:left="1664" w:hanging="392"/>
      </w:pPr>
      <w:rPr>
        <w:rFonts w:ascii="Symbol" w:hAnsi="Symbol" w:cs="Symbol" w:hint="default"/>
        <w:lang w:val="be-BY" w:bidi="be-BY"/>
      </w:rPr>
    </w:lvl>
    <w:lvl w:ilvl="3">
      <w:start w:val="1"/>
      <w:numFmt w:val="bullet"/>
      <w:lvlText w:val=""/>
      <w:lvlJc w:val="left"/>
      <w:pPr>
        <w:tabs>
          <w:tab w:val="num" w:pos="0"/>
        </w:tabs>
        <w:ind w:left="2276" w:hanging="392"/>
      </w:pPr>
      <w:rPr>
        <w:rFonts w:ascii="Symbol" w:hAnsi="Symbol" w:cs="Symbol" w:hint="default"/>
        <w:lang w:val="be-BY" w:bidi="be-BY"/>
      </w:rPr>
    </w:lvl>
    <w:lvl w:ilvl="4">
      <w:start w:val="1"/>
      <w:numFmt w:val="bullet"/>
      <w:lvlText w:val=""/>
      <w:lvlJc w:val="left"/>
      <w:pPr>
        <w:tabs>
          <w:tab w:val="num" w:pos="0"/>
        </w:tabs>
        <w:ind w:left="2888" w:hanging="392"/>
      </w:pPr>
      <w:rPr>
        <w:rFonts w:ascii="Symbol" w:hAnsi="Symbol" w:cs="Symbol" w:hint="default"/>
        <w:lang w:val="be-BY" w:bidi="be-BY"/>
      </w:rPr>
    </w:lvl>
    <w:lvl w:ilvl="5">
      <w:start w:val="1"/>
      <w:numFmt w:val="bullet"/>
      <w:lvlText w:val=""/>
      <w:lvlJc w:val="left"/>
      <w:pPr>
        <w:tabs>
          <w:tab w:val="num" w:pos="0"/>
        </w:tabs>
        <w:ind w:left="3500" w:hanging="392"/>
      </w:pPr>
      <w:rPr>
        <w:rFonts w:ascii="Symbol" w:hAnsi="Symbol" w:cs="Symbol" w:hint="default"/>
        <w:lang w:val="be-BY" w:bidi="be-BY"/>
      </w:rPr>
    </w:lvl>
    <w:lvl w:ilvl="6">
      <w:start w:val="1"/>
      <w:numFmt w:val="bullet"/>
      <w:lvlText w:val=""/>
      <w:lvlJc w:val="left"/>
      <w:pPr>
        <w:tabs>
          <w:tab w:val="num" w:pos="0"/>
        </w:tabs>
        <w:ind w:left="4112" w:hanging="392"/>
      </w:pPr>
      <w:rPr>
        <w:rFonts w:ascii="Symbol" w:hAnsi="Symbol" w:cs="Symbol" w:hint="default"/>
        <w:lang w:val="be-BY" w:bidi="be-BY"/>
      </w:rPr>
    </w:lvl>
    <w:lvl w:ilvl="7">
      <w:start w:val="1"/>
      <w:numFmt w:val="bullet"/>
      <w:lvlText w:val=""/>
      <w:lvlJc w:val="left"/>
      <w:pPr>
        <w:tabs>
          <w:tab w:val="num" w:pos="0"/>
        </w:tabs>
        <w:ind w:left="4724" w:hanging="392"/>
      </w:pPr>
      <w:rPr>
        <w:rFonts w:ascii="Symbol" w:hAnsi="Symbol" w:cs="Symbol" w:hint="default"/>
        <w:lang w:val="be-BY" w:bidi="be-BY"/>
      </w:rPr>
    </w:lvl>
    <w:lvl w:ilvl="8">
      <w:start w:val="1"/>
      <w:numFmt w:val="bullet"/>
      <w:lvlText w:val=""/>
      <w:lvlJc w:val="left"/>
      <w:pPr>
        <w:tabs>
          <w:tab w:val="num" w:pos="0"/>
        </w:tabs>
        <w:ind w:left="5336" w:hanging="392"/>
      </w:pPr>
      <w:rPr>
        <w:rFonts w:ascii="Symbol" w:hAnsi="Symbol" w:cs="Symbol" w:hint="default"/>
        <w:lang w:val="be-BY" w:bidi="be-BY"/>
      </w:rPr>
    </w:lvl>
  </w:abstractNum>
  <w:abstractNum w:abstractNumId="17" w15:restartNumberingAfterBreak="0">
    <w:nsid w:val="00000015"/>
    <w:multiLevelType w:val="multilevel"/>
    <w:tmpl w:val="00000015"/>
    <w:name w:val="WW8Num21"/>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18" w15:restartNumberingAfterBreak="0">
    <w:nsid w:val="00000016"/>
    <w:multiLevelType w:val="multilevel"/>
    <w:tmpl w:val="00000016"/>
    <w:name w:val="WW8Num22"/>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19" w15:restartNumberingAfterBreak="0">
    <w:nsid w:val="00000017"/>
    <w:multiLevelType w:val="multilevel"/>
    <w:tmpl w:val="00000017"/>
    <w:name w:val="WW8Num23"/>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20" w15:restartNumberingAfterBreak="0">
    <w:nsid w:val="00000018"/>
    <w:multiLevelType w:val="multilevel"/>
    <w:tmpl w:val="00000018"/>
    <w:name w:val="WW8Num24"/>
    <w:lvl w:ilvl="0">
      <w:start w:val="1"/>
      <w:numFmt w:val="decimal"/>
      <w:lvlText w:val="%1."/>
      <w:lvlJc w:val="left"/>
      <w:pPr>
        <w:tabs>
          <w:tab w:val="num" w:pos="0"/>
        </w:tabs>
        <w:ind w:left="400" w:hanging="346"/>
      </w:pPr>
      <w:rPr>
        <w:rFonts w:eastAsia="Times New Roman" w:cs="Times New Roman"/>
        <w:spacing w:val="0"/>
        <w:w w:val="99"/>
        <w:sz w:val="20"/>
        <w:szCs w:val="20"/>
        <w:lang w:val="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21" w15:restartNumberingAfterBreak="0">
    <w:nsid w:val="00000019"/>
    <w:multiLevelType w:val="multilevel"/>
    <w:tmpl w:val="00000019"/>
    <w:name w:val="WW8Num25"/>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22" w15:restartNumberingAfterBreak="0">
    <w:nsid w:val="0000001A"/>
    <w:multiLevelType w:val="multilevel"/>
    <w:tmpl w:val="0000001A"/>
    <w:name w:val="WW8Num26"/>
    <w:lvl w:ilvl="0">
      <w:start w:val="1"/>
      <w:numFmt w:val="decimal"/>
      <w:lvlText w:val="%1."/>
      <w:lvlJc w:val="left"/>
      <w:pPr>
        <w:tabs>
          <w:tab w:val="num" w:pos="0"/>
        </w:tabs>
        <w:ind w:left="367" w:hanging="32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875" w:hanging="324"/>
      </w:pPr>
      <w:rPr>
        <w:rFonts w:ascii="Symbol" w:hAnsi="Symbol" w:cs="Symbol" w:hint="default"/>
        <w:lang w:val="be-BY" w:bidi="be-BY"/>
      </w:rPr>
    </w:lvl>
    <w:lvl w:ilvl="2">
      <w:start w:val="1"/>
      <w:numFmt w:val="bullet"/>
      <w:lvlText w:val=""/>
      <w:lvlJc w:val="left"/>
      <w:pPr>
        <w:tabs>
          <w:tab w:val="num" w:pos="0"/>
        </w:tabs>
        <w:ind w:left="1391" w:hanging="324"/>
      </w:pPr>
      <w:rPr>
        <w:rFonts w:ascii="Symbol" w:hAnsi="Symbol" w:cs="Symbol" w:hint="default"/>
        <w:lang w:val="be-BY" w:bidi="be-BY"/>
      </w:rPr>
    </w:lvl>
    <w:lvl w:ilvl="3">
      <w:start w:val="1"/>
      <w:numFmt w:val="bullet"/>
      <w:lvlText w:val=""/>
      <w:lvlJc w:val="left"/>
      <w:pPr>
        <w:tabs>
          <w:tab w:val="num" w:pos="0"/>
        </w:tabs>
        <w:ind w:left="1906" w:hanging="324"/>
      </w:pPr>
      <w:rPr>
        <w:rFonts w:ascii="Symbol" w:hAnsi="Symbol" w:cs="Symbol" w:hint="default"/>
        <w:lang w:val="be-BY" w:bidi="be-BY"/>
      </w:rPr>
    </w:lvl>
    <w:lvl w:ilvl="4">
      <w:start w:val="1"/>
      <w:numFmt w:val="bullet"/>
      <w:lvlText w:val=""/>
      <w:lvlJc w:val="left"/>
      <w:pPr>
        <w:tabs>
          <w:tab w:val="num" w:pos="0"/>
        </w:tabs>
        <w:ind w:left="2422" w:hanging="324"/>
      </w:pPr>
      <w:rPr>
        <w:rFonts w:ascii="Symbol" w:hAnsi="Symbol" w:cs="Symbol" w:hint="default"/>
        <w:lang w:val="be-BY" w:bidi="be-BY"/>
      </w:rPr>
    </w:lvl>
    <w:lvl w:ilvl="5">
      <w:start w:val="1"/>
      <w:numFmt w:val="bullet"/>
      <w:lvlText w:val=""/>
      <w:lvlJc w:val="left"/>
      <w:pPr>
        <w:tabs>
          <w:tab w:val="num" w:pos="0"/>
        </w:tabs>
        <w:ind w:left="2938" w:hanging="324"/>
      </w:pPr>
      <w:rPr>
        <w:rFonts w:ascii="Symbol" w:hAnsi="Symbol" w:cs="Symbol" w:hint="default"/>
        <w:lang w:val="be-BY" w:bidi="be-BY"/>
      </w:rPr>
    </w:lvl>
    <w:lvl w:ilvl="6">
      <w:start w:val="1"/>
      <w:numFmt w:val="bullet"/>
      <w:lvlText w:val=""/>
      <w:lvlJc w:val="left"/>
      <w:pPr>
        <w:tabs>
          <w:tab w:val="num" w:pos="0"/>
        </w:tabs>
        <w:ind w:left="3453" w:hanging="324"/>
      </w:pPr>
      <w:rPr>
        <w:rFonts w:ascii="Symbol" w:hAnsi="Symbol" w:cs="Symbol" w:hint="default"/>
        <w:lang w:val="be-BY" w:bidi="be-BY"/>
      </w:rPr>
    </w:lvl>
    <w:lvl w:ilvl="7">
      <w:start w:val="1"/>
      <w:numFmt w:val="bullet"/>
      <w:lvlText w:val=""/>
      <w:lvlJc w:val="left"/>
      <w:pPr>
        <w:tabs>
          <w:tab w:val="num" w:pos="0"/>
        </w:tabs>
        <w:ind w:left="3969" w:hanging="324"/>
      </w:pPr>
      <w:rPr>
        <w:rFonts w:ascii="Symbol" w:hAnsi="Symbol" w:cs="Symbol" w:hint="default"/>
        <w:lang w:val="be-BY" w:bidi="be-BY"/>
      </w:rPr>
    </w:lvl>
    <w:lvl w:ilvl="8">
      <w:start w:val="1"/>
      <w:numFmt w:val="bullet"/>
      <w:lvlText w:val=""/>
      <w:lvlJc w:val="left"/>
      <w:pPr>
        <w:tabs>
          <w:tab w:val="num" w:pos="0"/>
        </w:tabs>
        <w:ind w:left="4484" w:hanging="324"/>
      </w:pPr>
      <w:rPr>
        <w:rFonts w:ascii="Symbol" w:hAnsi="Symbol" w:cs="Symbol" w:hint="default"/>
        <w:lang w:val="be-BY" w:bidi="be-BY"/>
      </w:rPr>
    </w:lvl>
  </w:abstractNum>
  <w:abstractNum w:abstractNumId="23" w15:restartNumberingAfterBreak="0">
    <w:nsid w:val="0000001B"/>
    <w:multiLevelType w:val="multilevel"/>
    <w:tmpl w:val="0000001B"/>
    <w:name w:val="WW8Num27"/>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24" w15:restartNumberingAfterBreak="0">
    <w:nsid w:val="0000001C"/>
    <w:multiLevelType w:val="multilevel"/>
    <w:tmpl w:val="0000001C"/>
    <w:name w:val="WW8Num28"/>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25" w15:restartNumberingAfterBreak="0">
    <w:nsid w:val="0000001D"/>
    <w:multiLevelType w:val="multilevel"/>
    <w:tmpl w:val="0000001D"/>
    <w:name w:val="WW8Num29"/>
    <w:lvl w:ilvl="0">
      <w:start w:val="1"/>
      <w:numFmt w:val="decimal"/>
      <w:lvlText w:val="%1."/>
      <w:lvlJc w:val="left"/>
      <w:pPr>
        <w:tabs>
          <w:tab w:val="num" w:pos="0"/>
        </w:tabs>
        <w:ind w:left="434" w:hanging="380"/>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47" w:hanging="380"/>
      </w:pPr>
      <w:rPr>
        <w:rFonts w:ascii="Symbol" w:hAnsi="Symbol" w:cs="Symbol" w:hint="default"/>
        <w:lang w:val="be-BY" w:bidi="be-BY"/>
      </w:rPr>
    </w:lvl>
    <w:lvl w:ilvl="2">
      <w:start w:val="1"/>
      <w:numFmt w:val="bullet"/>
      <w:lvlText w:val=""/>
      <w:lvlJc w:val="left"/>
      <w:pPr>
        <w:tabs>
          <w:tab w:val="num" w:pos="0"/>
        </w:tabs>
        <w:ind w:left="1455" w:hanging="380"/>
      </w:pPr>
      <w:rPr>
        <w:rFonts w:ascii="Symbol" w:hAnsi="Symbol" w:cs="Symbol" w:hint="default"/>
        <w:lang w:val="be-BY" w:bidi="be-BY"/>
      </w:rPr>
    </w:lvl>
    <w:lvl w:ilvl="3">
      <w:start w:val="1"/>
      <w:numFmt w:val="bullet"/>
      <w:lvlText w:val=""/>
      <w:lvlJc w:val="left"/>
      <w:pPr>
        <w:tabs>
          <w:tab w:val="num" w:pos="0"/>
        </w:tabs>
        <w:ind w:left="1962" w:hanging="380"/>
      </w:pPr>
      <w:rPr>
        <w:rFonts w:ascii="Symbol" w:hAnsi="Symbol" w:cs="Symbol" w:hint="default"/>
        <w:lang w:val="be-BY" w:bidi="be-BY"/>
      </w:rPr>
    </w:lvl>
    <w:lvl w:ilvl="4">
      <w:start w:val="1"/>
      <w:numFmt w:val="bullet"/>
      <w:lvlText w:val=""/>
      <w:lvlJc w:val="left"/>
      <w:pPr>
        <w:tabs>
          <w:tab w:val="num" w:pos="0"/>
        </w:tabs>
        <w:ind w:left="2470" w:hanging="380"/>
      </w:pPr>
      <w:rPr>
        <w:rFonts w:ascii="Symbol" w:hAnsi="Symbol" w:cs="Symbol" w:hint="default"/>
        <w:lang w:val="be-BY" w:bidi="be-BY"/>
      </w:rPr>
    </w:lvl>
    <w:lvl w:ilvl="5">
      <w:start w:val="1"/>
      <w:numFmt w:val="bullet"/>
      <w:lvlText w:val=""/>
      <w:lvlJc w:val="left"/>
      <w:pPr>
        <w:tabs>
          <w:tab w:val="num" w:pos="0"/>
        </w:tabs>
        <w:ind w:left="2978" w:hanging="380"/>
      </w:pPr>
      <w:rPr>
        <w:rFonts w:ascii="Symbol" w:hAnsi="Symbol" w:cs="Symbol" w:hint="default"/>
        <w:lang w:val="be-BY" w:bidi="be-BY"/>
      </w:rPr>
    </w:lvl>
    <w:lvl w:ilvl="6">
      <w:start w:val="1"/>
      <w:numFmt w:val="bullet"/>
      <w:lvlText w:val=""/>
      <w:lvlJc w:val="left"/>
      <w:pPr>
        <w:tabs>
          <w:tab w:val="num" w:pos="0"/>
        </w:tabs>
        <w:ind w:left="3485" w:hanging="380"/>
      </w:pPr>
      <w:rPr>
        <w:rFonts w:ascii="Symbol" w:hAnsi="Symbol" w:cs="Symbol" w:hint="default"/>
        <w:lang w:val="be-BY" w:bidi="be-BY"/>
      </w:rPr>
    </w:lvl>
    <w:lvl w:ilvl="7">
      <w:start w:val="1"/>
      <w:numFmt w:val="bullet"/>
      <w:lvlText w:val=""/>
      <w:lvlJc w:val="left"/>
      <w:pPr>
        <w:tabs>
          <w:tab w:val="num" w:pos="0"/>
        </w:tabs>
        <w:ind w:left="3993" w:hanging="380"/>
      </w:pPr>
      <w:rPr>
        <w:rFonts w:ascii="Symbol" w:hAnsi="Symbol" w:cs="Symbol" w:hint="default"/>
        <w:lang w:val="be-BY" w:bidi="be-BY"/>
      </w:rPr>
    </w:lvl>
    <w:lvl w:ilvl="8">
      <w:start w:val="1"/>
      <w:numFmt w:val="bullet"/>
      <w:lvlText w:val=""/>
      <w:lvlJc w:val="left"/>
      <w:pPr>
        <w:tabs>
          <w:tab w:val="num" w:pos="0"/>
        </w:tabs>
        <w:ind w:left="4500" w:hanging="380"/>
      </w:pPr>
      <w:rPr>
        <w:rFonts w:ascii="Symbol" w:hAnsi="Symbol" w:cs="Symbol" w:hint="default"/>
        <w:lang w:val="be-BY" w:bidi="be-BY"/>
      </w:rPr>
    </w:lvl>
  </w:abstractNum>
  <w:abstractNum w:abstractNumId="26" w15:restartNumberingAfterBreak="0">
    <w:nsid w:val="0000001E"/>
    <w:multiLevelType w:val="multilevel"/>
    <w:tmpl w:val="0000001E"/>
    <w:name w:val="WW8Num30"/>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27" w15:restartNumberingAfterBreak="0">
    <w:nsid w:val="0000001F"/>
    <w:multiLevelType w:val="multilevel"/>
    <w:tmpl w:val="0000001F"/>
    <w:name w:val="WW8Num31"/>
    <w:lvl w:ilvl="0">
      <w:start w:val="2"/>
      <w:numFmt w:val="decimal"/>
      <w:lvlText w:val="%1)"/>
      <w:lvlJc w:val="left"/>
      <w:pPr>
        <w:tabs>
          <w:tab w:val="num" w:pos="0"/>
        </w:tabs>
        <w:ind w:left="446" w:hanging="392"/>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52" w:hanging="392"/>
      </w:pPr>
      <w:rPr>
        <w:rFonts w:ascii="Symbol" w:hAnsi="Symbol" w:cs="Symbol" w:hint="default"/>
        <w:lang w:val="be-BY" w:bidi="be-BY"/>
      </w:rPr>
    </w:lvl>
    <w:lvl w:ilvl="2">
      <w:start w:val="1"/>
      <w:numFmt w:val="bullet"/>
      <w:lvlText w:val=""/>
      <w:lvlJc w:val="left"/>
      <w:pPr>
        <w:tabs>
          <w:tab w:val="num" w:pos="0"/>
        </w:tabs>
        <w:ind w:left="1664" w:hanging="392"/>
      </w:pPr>
      <w:rPr>
        <w:rFonts w:ascii="Symbol" w:hAnsi="Symbol" w:cs="Symbol" w:hint="default"/>
        <w:lang w:val="be-BY" w:bidi="be-BY"/>
      </w:rPr>
    </w:lvl>
    <w:lvl w:ilvl="3">
      <w:start w:val="1"/>
      <w:numFmt w:val="bullet"/>
      <w:lvlText w:val=""/>
      <w:lvlJc w:val="left"/>
      <w:pPr>
        <w:tabs>
          <w:tab w:val="num" w:pos="0"/>
        </w:tabs>
        <w:ind w:left="2276" w:hanging="392"/>
      </w:pPr>
      <w:rPr>
        <w:rFonts w:ascii="Symbol" w:hAnsi="Symbol" w:cs="Symbol" w:hint="default"/>
        <w:lang w:val="be-BY" w:bidi="be-BY"/>
      </w:rPr>
    </w:lvl>
    <w:lvl w:ilvl="4">
      <w:start w:val="1"/>
      <w:numFmt w:val="bullet"/>
      <w:lvlText w:val=""/>
      <w:lvlJc w:val="left"/>
      <w:pPr>
        <w:tabs>
          <w:tab w:val="num" w:pos="0"/>
        </w:tabs>
        <w:ind w:left="2888" w:hanging="392"/>
      </w:pPr>
      <w:rPr>
        <w:rFonts w:ascii="Symbol" w:hAnsi="Symbol" w:cs="Symbol" w:hint="default"/>
        <w:lang w:val="be-BY" w:bidi="be-BY"/>
      </w:rPr>
    </w:lvl>
    <w:lvl w:ilvl="5">
      <w:start w:val="1"/>
      <w:numFmt w:val="bullet"/>
      <w:lvlText w:val=""/>
      <w:lvlJc w:val="left"/>
      <w:pPr>
        <w:tabs>
          <w:tab w:val="num" w:pos="0"/>
        </w:tabs>
        <w:ind w:left="3500" w:hanging="392"/>
      </w:pPr>
      <w:rPr>
        <w:rFonts w:ascii="Symbol" w:hAnsi="Symbol" w:cs="Symbol" w:hint="default"/>
        <w:lang w:val="be-BY" w:bidi="be-BY"/>
      </w:rPr>
    </w:lvl>
    <w:lvl w:ilvl="6">
      <w:start w:val="1"/>
      <w:numFmt w:val="bullet"/>
      <w:lvlText w:val=""/>
      <w:lvlJc w:val="left"/>
      <w:pPr>
        <w:tabs>
          <w:tab w:val="num" w:pos="0"/>
        </w:tabs>
        <w:ind w:left="4112" w:hanging="392"/>
      </w:pPr>
      <w:rPr>
        <w:rFonts w:ascii="Symbol" w:hAnsi="Symbol" w:cs="Symbol" w:hint="default"/>
        <w:lang w:val="be-BY" w:bidi="be-BY"/>
      </w:rPr>
    </w:lvl>
    <w:lvl w:ilvl="7">
      <w:start w:val="1"/>
      <w:numFmt w:val="bullet"/>
      <w:lvlText w:val=""/>
      <w:lvlJc w:val="left"/>
      <w:pPr>
        <w:tabs>
          <w:tab w:val="num" w:pos="0"/>
        </w:tabs>
        <w:ind w:left="4724" w:hanging="392"/>
      </w:pPr>
      <w:rPr>
        <w:rFonts w:ascii="Symbol" w:hAnsi="Symbol" w:cs="Symbol" w:hint="default"/>
        <w:lang w:val="be-BY" w:bidi="be-BY"/>
      </w:rPr>
    </w:lvl>
    <w:lvl w:ilvl="8">
      <w:start w:val="1"/>
      <w:numFmt w:val="bullet"/>
      <w:lvlText w:val=""/>
      <w:lvlJc w:val="left"/>
      <w:pPr>
        <w:tabs>
          <w:tab w:val="num" w:pos="0"/>
        </w:tabs>
        <w:ind w:left="5336" w:hanging="392"/>
      </w:pPr>
      <w:rPr>
        <w:rFonts w:ascii="Symbol" w:hAnsi="Symbol" w:cs="Symbol" w:hint="default"/>
        <w:lang w:val="be-BY" w:bidi="be-BY"/>
      </w:rPr>
    </w:lvl>
  </w:abstractNum>
  <w:abstractNum w:abstractNumId="28" w15:restartNumberingAfterBreak="0">
    <w:nsid w:val="00000020"/>
    <w:multiLevelType w:val="multilevel"/>
    <w:tmpl w:val="00000020"/>
    <w:name w:val="WW8Num32"/>
    <w:lvl w:ilvl="0">
      <w:start w:val="1"/>
      <w:numFmt w:val="decimal"/>
      <w:lvlText w:val="%1)"/>
      <w:lvlJc w:val="left"/>
      <w:pPr>
        <w:tabs>
          <w:tab w:val="num" w:pos="0"/>
        </w:tabs>
        <w:ind w:left="448" w:hanging="39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52" w:hanging="394"/>
      </w:pPr>
      <w:rPr>
        <w:rFonts w:ascii="Symbol" w:hAnsi="Symbol" w:cs="Symbol" w:hint="default"/>
        <w:lang w:val="be-BY" w:bidi="be-BY"/>
      </w:rPr>
    </w:lvl>
    <w:lvl w:ilvl="2">
      <w:start w:val="1"/>
      <w:numFmt w:val="bullet"/>
      <w:lvlText w:val=""/>
      <w:lvlJc w:val="left"/>
      <w:pPr>
        <w:tabs>
          <w:tab w:val="num" w:pos="0"/>
        </w:tabs>
        <w:ind w:left="1664" w:hanging="394"/>
      </w:pPr>
      <w:rPr>
        <w:rFonts w:ascii="Symbol" w:hAnsi="Symbol" w:cs="Symbol" w:hint="default"/>
        <w:lang w:val="be-BY" w:bidi="be-BY"/>
      </w:rPr>
    </w:lvl>
    <w:lvl w:ilvl="3">
      <w:start w:val="1"/>
      <w:numFmt w:val="bullet"/>
      <w:lvlText w:val=""/>
      <w:lvlJc w:val="left"/>
      <w:pPr>
        <w:tabs>
          <w:tab w:val="num" w:pos="0"/>
        </w:tabs>
        <w:ind w:left="2276" w:hanging="394"/>
      </w:pPr>
      <w:rPr>
        <w:rFonts w:ascii="Symbol" w:hAnsi="Symbol" w:cs="Symbol" w:hint="default"/>
        <w:lang w:val="be-BY" w:bidi="be-BY"/>
      </w:rPr>
    </w:lvl>
    <w:lvl w:ilvl="4">
      <w:start w:val="1"/>
      <w:numFmt w:val="bullet"/>
      <w:lvlText w:val=""/>
      <w:lvlJc w:val="left"/>
      <w:pPr>
        <w:tabs>
          <w:tab w:val="num" w:pos="0"/>
        </w:tabs>
        <w:ind w:left="2888" w:hanging="394"/>
      </w:pPr>
      <w:rPr>
        <w:rFonts w:ascii="Symbol" w:hAnsi="Symbol" w:cs="Symbol" w:hint="default"/>
        <w:lang w:val="be-BY" w:bidi="be-BY"/>
      </w:rPr>
    </w:lvl>
    <w:lvl w:ilvl="5">
      <w:start w:val="1"/>
      <w:numFmt w:val="bullet"/>
      <w:lvlText w:val=""/>
      <w:lvlJc w:val="left"/>
      <w:pPr>
        <w:tabs>
          <w:tab w:val="num" w:pos="0"/>
        </w:tabs>
        <w:ind w:left="3500" w:hanging="394"/>
      </w:pPr>
      <w:rPr>
        <w:rFonts w:ascii="Symbol" w:hAnsi="Symbol" w:cs="Symbol" w:hint="default"/>
        <w:lang w:val="be-BY" w:bidi="be-BY"/>
      </w:rPr>
    </w:lvl>
    <w:lvl w:ilvl="6">
      <w:start w:val="1"/>
      <w:numFmt w:val="bullet"/>
      <w:lvlText w:val=""/>
      <w:lvlJc w:val="left"/>
      <w:pPr>
        <w:tabs>
          <w:tab w:val="num" w:pos="0"/>
        </w:tabs>
        <w:ind w:left="4112" w:hanging="394"/>
      </w:pPr>
      <w:rPr>
        <w:rFonts w:ascii="Symbol" w:hAnsi="Symbol" w:cs="Symbol" w:hint="default"/>
        <w:lang w:val="be-BY" w:bidi="be-BY"/>
      </w:rPr>
    </w:lvl>
    <w:lvl w:ilvl="7">
      <w:start w:val="1"/>
      <w:numFmt w:val="bullet"/>
      <w:lvlText w:val=""/>
      <w:lvlJc w:val="left"/>
      <w:pPr>
        <w:tabs>
          <w:tab w:val="num" w:pos="0"/>
        </w:tabs>
        <w:ind w:left="4724" w:hanging="394"/>
      </w:pPr>
      <w:rPr>
        <w:rFonts w:ascii="Symbol" w:hAnsi="Symbol" w:cs="Symbol" w:hint="default"/>
        <w:lang w:val="be-BY" w:bidi="be-BY"/>
      </w:rPr>
    </w:lvl>
    <w:lvl w:ilvl="8">
      <w:start w:val="1"/>
      <w:numFmt w:val="bullet"/>
      <w:lvlText w:val=""/>
      <w:lvlJc w:val="left"/>
      <w:pPr>
        <w:tabs>
          <w:tab w:val="num" w:pos="0"/>
        </w:tabs>
        <w:ind w:left="5336" w:hanging="394"/>
      </w:pPr>
      <w:rPr>
        <w:rFonts w:ascii="Symbol" w:hAnsi="Symbol" w:cs="Symbol" w:hint="default"/>
        <w:lang w:val="be-BY" w:bidi="be-BY"/>
      </w:rPr>
    </w:lvl>
  </w:abstractNum>
  <w:abstractNum w:abstractNumId="29" w15:restartNumberingAfterBreak="0">
    <w:nsid w:val="00000021"/>
    <w:multiLevelType w:val="multilevel"/>
    <w:tmpl w:val="00000021"/>
    <w:name w:val="WW8Num33"/>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30" w15:restartNumberingAfterBreak="0">
    <w:nsid w:val="00000022"/>
    <w:multiLevelType w:val="multilevel"/>
    <w:tmpl w:val="00000022"/>
    <w:name w:val="WW8Num34"/>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31" w15:restartNumberingAfterBreak="0">
    <w:nsid w:val="00000023"/>
    <w:multiLevelType w:val="multilevel"/>
    <w:tmpl w:val="00000023"/>
    <w:name w:val="WW8Num35"/>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32" w15:restartNumberingAfterBreak="0">
    <w:nsid w:val="00000024"/>
    <w:multiLevelType w:val="multilevel"/>
    <w:tmpl w:val="00000024"/>
    <w:name w:val="WW8Num36"/>
    <w:lvl w:ilvl="0">
      <w:start w:val="1"/>
      <w:numFmt w:val="decimal"/>
      <w:lvlText w:val="%1."/>
      <w:lvlJc w:val="left"/>
      <w:pPr>
        <w:tabs>
          <w:tab w:val="num" w:pos="0"/>
        </w:tabs>
        <w:ind w:left="379" w:hanging="32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893" w:hanging="324"/>
      </w:pPr>
      <w:rPr>
        <w:rFonts w:ascii="Symbol" w:hAnsi="Symbol" w:cs="Symbol" w:hint="default"/>
        <w:lang w:val="be-BY" w:bidi="be-BY"/>
      </w:rPr>
    </w:lvl>
    <w:lvl w:ilvl="2">
      <w:start w:val="1"/>
      <w:numFmt w:val="bullet"/>
      <w:lvlText w:val=""/>
      <w:lvlJc w:val="left"/>
      <w:pPr>
        <w:tabs>
          <w:tab w:val="num" w:pos="0"/>
        </w:tabs>
        <w:ind w:left="1407" w:hanging="324"/>
      </w:pPr>
      <w:rPr>
        <w:rFonts w:ascii="Symbol" w:hAnsi="Symbol" w:cs="Symbol" w:hint="default"/>
        <w:lang w:val="be-BY" w:bidi="be-BY"/>
      </w:rPr>
    </w:lvl>
    <w:lvl w:ilvl="3">
      <w:start w:val="1"/>
      <w:numFmt w:val="bullet"/>
      <w:lvlText w:val=""/>
      <w:lvlJc w:val="left"/>
      <w:pPr>
        <w:tabs>
          <w:tab w:val="num" w:pos="0"/>
        </w:tabs>
        <w:ind w:left="1920" w:hanging="324"/>
      </w:pPr>
      <w:rPr>
        <w:rFonts w:ascii="Symbol" w:hAnsi="Symbol" w:cs="Symbol" w:hint="default"/>
        <w:lang w:val="be-BY" w:bidi="be-BY"/>
      </w:rPr>
    </w:lvl>
    <w:lvl w:ilvl="4">
      <w:start w:val="1"/>
      <w:numFmt w:val="bullet"/>
      <w:lvlText w:val=""/>
      <w:lvlJc w:val="left"/>
      <w:pPr>
        <w:tabs>
          <w:tab w:val="num" w:pos="0"/>
        </w:tabs>
        <w:ind w:left="2434" w:hanging="324"/>
      </w:pPr>
      <w:rPr>
        <w:rFonts w:ascii="Symbol" w:hAnsi="Symbol" w:cs="Symbol" w:hint="default"/>
        <w:lang w:val="be-BY" w:bidi="be-BY"/>
      </w:rPr>
    </w:lvl>
    <w:lvl w:ilvl="5">
      <w:start w:val="1"/>
      <w:numFmt w:val="bullet"/>
      <w:lvlText w:val=""/>
      <w:lvlJc w:val="left"/>
      <w:pPr>
        <w:tabs>
          <w:tab w:val="num" w:pos="0"/>
        </w:tabs>
        <w:ind w:left="2948" w:hanging="324"/>
      </w:pPr>
      <w:rPr>
        <w:rFonts w:ascii="Symbol" w:hAnsi="Symbol" w:cs="Symbol" w:hint="default"/>
        <w:lang w:val="be-BY" w:bidi="be-BY"/>
      </w:rPr>
    </w:lvl>
    <w:lvl w:ilvl="6">
      <w:start w:val="1"/>
      <w:numFmt w:val="bullet"/>
      <w:lvlText w:val=""/>
      <w:lvlJc w:val="left"/>
      <w:pPr>
        <w:tabs>
          <w:tab w:val="num" w:pos="0"/>
        </w:tabs>
        <w:ind w:left="3461" w:hanging="324"/>
      </w:pPr>
      <w:rPr>
        <w:rFonts w:ascii="Symbol" w:hAnsi="Symbol" w:cs="Symbol" w:hint="default"/>
        <w:lang w:val="be-BY" w:bidi="be-BY"/>
      </w:rPr>
    </w:lvl>
    <w:lvl w:ilvl="7">
      <w:start w:val="1"/>
      <w:numFmt w:val="bullet"/>
      <w:lvlText w:val=""/>
      <w:lvlJc w:val="left"/>
      <w:pPr>
        <w:tabs>
          <w:tab w:val="num" w:pos="0"/>
        </w:tabs>
        <w:ind w:left="3975" w:hanging="324"/>
      </w:pPr>
      <w:rPr>
        <w:rFonts w:ascii="Symbol" w:hAnsi="Symbol" w:cs="Symbol" w:hint="default"/>
        <w:lang w:val="be-BY" w:bidi="be-BY"/>
      </w:rPr>
    </w:lvl>
    <w:lvl w:ilvl="8">
      <w:start w:val="1"/>
      <w:numFmt w:val="bullet"/>
      <w:lvlText w:val=""/>
      <w:lvlJc w:val="left"/>
      <w:pPr>
        <w:tabs>
          <w:tab w:val="num" w:pos="0"/>
        </w:tabs>
        <w:ind w:left="4488" w:hanging="324"/>
      </w:pPr>
      <w:rPr>
        <w:rFonts w:ascii="Symbol" w:hAnsi="Symbol" w:cs="Symbol" w:hint="default"/>
        <w:lang w:val="be-BY" w:bidi="be-BY"/>
      </w:rPr>
    </w:lvl>
  </w:abstractNum>
  <w:abstractNum w:abstractNumId="33" w15:restartNumberingAfterBreak="0">
    <w:nsid w:val="00000025"/>
    <w:multiLevelType w:val="multilevel"/>
    <w:tmpl w:val="00000025"/>
    <w:name w:val="WW8Num37"/>
    <w:lvl w:ilvl="0">
      <w:start w:val="9"/>
      <w:numFmt w:val="decimal"/>
      <w:lvlText w:val="%1."/>
      <w:lvlJc w:val="left"/>
      <w:pPr>
        <w:tabs>
          <w:tab w:val="num" w:pos="0"/>
        </w:tabs>
        <w:ind w:left="393" w:hanging="339"/>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39"/>
      </w:pPr>
      <w:rPr>
        <w:rFonts w:ascii="Symbol" w:hAnsi="Symbol" w:cs="Symbol" w:hint="default"/>
        <w:lang w:val="be-BY" w:bidi="be-BY"/>
      </w:rPr>
    </w:lvl>
    <w:lvl w:ilvl="2">
      <w:start w:val="1"/>
      <w:numFmt w:val="bullet"/>
      <w:lvlText w:val=""/>
      <w:lvlJc w:val="left"/>
      <w:pPr>
        <w:tabs>
          <w:tab w:val="num" w:pos="0"/>
        </w:tabs>
        <w:ind w:left="1423" w:hanging="339"/>
      </w:pPr>
      <w:rPr>
        <w:rFonts w:ascii="Symbol" w:hAnsi="Symbol" w:cs="Symbol" w:hint="default"/>
        <w:lang w:val="be-BY" w:bidi="be-BY"/>
      </w:rPr>
    </w:lvl>
    <w:lvl w:ilvl="3">
      <w:start w:val="1"/>
      <w:numFmt w:val="bullet"/>
      <w:lvlText w:val=""/>
      <w:lvlJc w:val="left"/>
      <w:pPr>
        <w:tabs>
          <w:tab w:val="num" w:pos="0"/>
        </w:tabs>
        <w:ind w:left="1934" w:hanging="339"/>
      </w:pPr>
      <w:rPr>
        <w:rFonts w:ascii="Symbol" w:hAnsi="Symbol" w:cs="Symbol" w:hint="default"/>
        <w:lang w:val="be-BY" w:bidi="be-BY"/>
      </w:rPr>
    </w:lvl>
    <w:lvl w:ilvl="4">
      <w:start w:val="1"/>
      <w:numFmt w:val="bullet"/>
      <w:lvlText w:val=""/>
      <w:lvlJc w:val="left"/>
      <w:pPr>
        <w:tabs>
          <w:tab w:val="num" w:pos="0"/>
        </w:tabs>
        <w:ind w:left="2446" w:hanging="339"/>
      </w:pPr>
      <w:rPr>
        <w:rFonts w:ascii="Symbol" w:hAnsi="Symbol" w:cs="Symbol" w:hint="default"/>
        <w:lang w:val="be-BY" w:bidi="be-BY"/>
      </w:rPr>
    </w:lvl>
    <w:lvl w:ilvl="5">
      <w:start w:val="1"/>
      <w:numFmt w:val="bullet"/>
      <w:lvlText w:val=""/>
      <w:lvlJc w:val="left"/>
      <w:pPr>
        <w:tabs>
          <w:tab w:val="num" w:pos="0"/>
        </w:tabs>
        <w:ind w:left="2958" w:hanging="339"/>
      </w:pPr>
      <w:rPr>
        <w:rFonts w:ascii="Symbol" w:hAnsi="Symbol" w:cs="Symbol" w:hint="default"/>
        <w:lang w:val="be-BY" w:bidi="be-BY"/>
      </w:rPr>
    </w:lvl>
    <w:lvl w:ilvl="6">
      <w:start w:val="1"/>
      <w:numFmt w:val="bullet"/>
      <w:lvlText w:val=""/>
      <w:lvlJc w:val="left"/>
      <w:pPr>
        <w:tabs>
          <w:tab w:val="num" w:pos="0"/>
        </w:tabs>
        <w:ind w:left="3469" w:hanging="339"/>
      </w:pPr>
      <w:rPr>
        <w:rFonts w:ascii="Symbol" w:hAnsi="Symbol" w:cs="Symbol" w:hint="default"/>
        <w:lang w:val="be-BY" w:bidi="be-BY"/>
      </w:rPr>
    </w:lvl>
    <w:lvl w:ilvl="7">
      <w:start w:val="1"/>
      <w:numFmt w:val="bullet"/>
      <w:lvlText w:val=""/>
      <w:lvlJc w:val="left"/>
      <w:pPr>
        <w:tabs>
          <w:tab w:val="num" w:pos="0"/>
        </w:tabs>
        <w:ind w:left="3981" w:hanging="339"/>
      </w:pPr>
      <w:rPr>
        <w:rFonts w:ascii="Symbol" w:hAnsi="Symbol" w:cs="Symbol" w:hint="default"/>
        <w:lang w:val="be-BY" w:bidi="be-BY"/>
      </w:rPr>
    </w:lvl>
    <w:lvl w:ilvl="8">
      <w:start w:val="1"/>
      <w:numFmt w:val="bullet"/>
      <w:lvlText w:val=""/>
      <w:lvlJc w:val="left"/>
      <w:pPr>
        <w:tabs>
          <w:tab w:val="num" w:pos="0"/>
        </w:tabs>
        <w:ind w:left="4492" w:hanging="339"/>
      </w:pPr>
      <w:rPr>
        <w:rFonts w:ascii="Symbol" w:hAnsi="Symbol" w:cs="Symbol" w:hint="default"/>
        <w:lang w:val="be-BY" w:bidi="be-BY"/>
      </w:rPr>
    </w:lvl>
  </w:abstractNum>
  <w:abstractNum w:abstractNumId="34" w15:restartNumberingAfterBreak="0">
    <w:nsid w:val="00000026"/>
    <w:multiLevelType w:val="multilevel"/>
    <w:tmpl w:val="00000026"/>
    <w:name w:val="WW8Num38"/>
    <w:lvl w:ilvl="0">
      <w:start w:val="1"/>
      <w:numFmt w:val="decimal"/>
      <w:lvlText w:val="%1."/>
      <w:lvlJc w:val="left"/>
      <w:pPr>
        <w:tabs>
          <w:tab w:val="num" w:pos="0"/>
        </w:tabs>
        <w:ind w:left="405" w:hanging="351"/>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51"/>
      </w:pPr>
      <w:rPr>
        <w:rFonts w:ascii="Symbol" w:hAnsi="Symbol" w:cs="Symbol" w:hint="default"/>
        <w:lang w:val="be-BY" w:bidi="be-BY"/>
      </w:rPr>
    </w:lvl>
    <w:lvl w:ilvl="2">
      <w:start w:val="1"/>
      <w:numFmt w:val="bullet"/>
      <w:lvlText w:val=""/>
      <w:lvlJc w:val="left"/>
      <w:pPr>
        <w:tabs>
          <w:tab w:val="num" w:pos="0"/>
        </w:tabs>
        <w:ind w:left="1423" w:hanging="351"/>
      </w:pPr>
      <w:rPr>
        <w:rFonts w:ascii="Symbol" w:hAnsi="Symbol" w:cs="Symbol" w:hint="default"/>
        <w:lang w:val="be-BY" w:bidi="be-BY"/>
      </w:rPr>
    </w:lvl>
    <w:lvl w:ilvl="3">
      <w:start w:val="1"/>
      <w:numFmt w:val="bullet"/>
      <w:lvlText w:val=""/>
      <w:lvlJc w:val="left"/>
      <w:pPr>
        <w:tabs>
          <w:tab w:val="num" w:pos="0"/>
        </w:tabs>
        <w:ind w:left="1934" w:hanging="351"/>
      </w:pPr>
      <w:rPr>
        <w:rFonts w:ascii="Symbol" w:hAnsi="Symbol" w:cs="Symbol" w:hint="default"/>
        <w:lang w:val="be-BY" w:bidi="be-BY"/>
      </w:rPr>
    </w:lvl>
    <w:lvl w:ilvl="4">
      <w:start w:val="1"/>
      <w:numFmt w:val="bullet"/>
      <w:lvlText w:val=""/>
      <w:lvlJc w:val="left"/>
      <w:pPr>
        <w:tabs>
          <w:tab w:val="num" w:pos="0"/>
        </w:tabs>
        <w:ind w:left="2446" w:hanging="351"/>
      </w:pPr>
      <w:rPr>
        <w:rFonts w:ascii="Symbol" w:hAnsi="Symbol" w:cs="Symbol" w:hint="default"/>
        <w:lang w:val="be-BY" w:bidi="be-BY"/>
      </w:rPr>
    </w:lvl>
    <w:lvl w:ilvl="5">
      <w:start w:val="1"/>
      <w:numFmt w:val="bullet"/>
      <w:lvlText w:val=""/>
      <w:lvlJc w:val="left"/>
      <w:pPr>
        <w:tabs>
          <w:tab w:val="num" w:pos="0"/>
        </w:tabs>
        <w:ind w:left="2958" w:hanging="351"/>
      </w:pPr>
      <w:rPr>
        <w:rFonts w:ascii="Symbol" w:hAnsi="Symbol" w:cs="Symbol" w:hint="default"/>
        <w:lang w:val="be-BY" w:bidi="be-BY"/>
      </w:rPr>
    </w:lvl>
    <w:lvl w:ilvl="6">
      <w:start w:val="1"/>
      <w:numFmt w:val="bullet"/>
      <w:lvlText w:val=""/>
      <w:lvlJc w:val="left"/>
      <w:pPr>
        <w:tabs>
          <w:tab w:val="num" w:pos="0"/>
        </w:tabs>
        <w:ind w:left="3469" w:hanging="351"/>
      </w:pPr>
      <w:rPr>
        <w:rFonts w:ascii="Symbol" w:hAnsi="Symbol" w:cs="Symbol" w:hint="default"/>
        <w:lang w:val="be-BY" w:bidi="be-BY"/>
      </w:rPr>
    </w:lvl>
    <w:lvl w:ilvl="7">
      <w:start w:val="1"/>
      <w:numFmt w:val="bullet"/>
      <w:lvlText w:val=""/>
      <w:lvlJc w:val="left"/>
      <w:pPr>
        <w:tabs>
          <w:tab w:val="num" w:pos="0"/>
        </w:tabs>
        <w:ind w:left="3981" w:hanging="351"/>
      </w:pPr>
      <w:rPr>
        <w:rFonts w:ascii="Symbol" w:hAnsi="Symbol" w:cs="Symbol" w:hint="default"/>
        <w:lang w:val="be-BY" w:bidi="be-BY"/>
      </w:rPr>
    </w:lvl>
    <w:lvl w:ilvl="8">
      <w:start w:val="1"/>
      <w:numFmt w:val="bullet"/>
      <w:lvlText w:val=""/>
      <w:lvlJc w:val="left"/>
      <w:pPr>
        <w:tabs>
          <w:tab w:val="num" w:pos="0"/>
        </w:tabs>
        <w:ind w:left="4492" w:hanging="351"/>
      </w:pPr>
      <w:rPr>
        <w:rFonts w:ascii="Symbol" w:hAnsi="Symbol" w:cs="Symbol" w:hint="default"/>
        <w:lang w:val="be-BY" w:bidi="be-BY"/>
      </w:rPr>
    </w:lvl>
  </w:abstractNum>
  <w:abstractNum w:abstractNumId="35" w15:restartNumberingAfterBreak="0">
    <w:nsid w:val="00000027"/>
    <w:multiLevelType w:val="multilevel"/>
    <w:tmpl w:val="00000027"/>
    <w:name w:val="WW8Num39"/>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36" w15:restartNumberingAfterBreak="0">
    <w:nsid w:val="00000028"/>
    <w:multiLevelType w:val="multilevel"/>
    <w:tmpl w:val="00000028"/>
    <w:name w:val="WW8Num40"/>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37" w15:restartNumberingAfterBreak="0">
    <w:nsid w:val="00000029"/>
    <w:multiLevelType w:val="multilevel"/>
    <w:tmpl w:val="00000029"/>
    <w:name w:val="WW8Num41"/>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38" w15:restartNumberingAfterBreak="0">
    <w:nsid w:val="0000002A"/>
    <w:multiLevelType w:val="multilevel"/>
    <w:tmpl w:val="0000002A"/>
    <w:name w:val="WW8Num42"/>
    <w:lvl w:ilvl="0">
      <w:start w:val="1"/>
      <w:numFmt w:val="decimal"/>
      <w:lvlText w:val="%1)"/>
      <w:lvlJc w:val="left"/>
      <w:pPr>
        <w:tabs>
          <w:tab w:val="num" w:pos="0"/>
        </w:tabs>
        <w:ind w:left="448" w:hanging="39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52" w:hanging="394"/>
      </w:pPr>
      <w:rPr>
        <w:rFonts w:ascii="Symbol" w:hAnsi="Symbol" w:cs="Symbol" w:hint="default"/>
        <w:lang w:val="be-BY" w:bidi="be-BY"/>
      </w:rPr>
    </w:lvl>
    <w:lvl w:ilvl="2">
      <w:start w:val="1"/>
      <w:numFmt w:val="bullet"/>
      <w:lvlText w:val=""/>
      <w:lvlJc w:val="left"/>
      <w:pPr>
        <w:tabs>
          <w:tab w:val="num" w:pos="0"/>
        </w:tabs>
        <w:ind w:left="1664" w:hanging="394"/>
      </w:pPr>
      <w:rPr>
        <w:rFonts w:ascii="Symbol" w:hAnsi="Symbol" w:cs="Symbol" w:hint="default"/>
        <w:lang w:val="be-BY" w:bidi="be-BY"/>
      </w:rPr>
    </w:lvl>
    <w:lvl w:ilvl="3">
      <w:start w:val="1"/>
      <w:numFmt w:val="bullet"/>
      <w:lvlText w:val=""/>
      <w:lvlJc w:val="left"/>
      <w:pPr>
        <w:tabs>
          <w:tab w:val="num" w:pos="0"/>
        </w:tabs>
        <w:ind w:left="2276" w:hanging="394"/>
      </w:pPr>
      <w:rPr>
        <w:rFonts w:ascii="Symbol" w:hAnsi="Symbol" w:cs="Symbol" w:hint="default"/>
        <w:lang w:val="be-BY" w:bidi="be-BY"/>
      </w:rPr>
    </w:lvl>
    <w:lvl w:ilvl="4">
      <w:start w:val="1"/>
      <w:numFmt w:val="bullet"/>
      <w:lvlText w:val=""/>
      <w:lvlJc w:val="left"/>
      <w:pPr>
        <w:tabs>
          <w:tab w:val="num" w:pos="0"/>
        </w:tabs>
        <w:ind w:left="2888" w:hanging="394"/>
      </w:pPr>
      <w:rPr>
        <w:rFonts w:ascii="Symbol" w:hAnsi="Symbol" w:cs="Symbol" w:hint="default"/>
        <w:lang w:val="be-BY" w:bidi="be-BY"/>
      </w:rPr>
    </w:lvl>
    <w:lvl w:ilvl="5">
      <w:start w:val="1"/>
      <w:numFmt w:val="bullet"/>
      <w:lvlText w:val=""/>
      <w:lvlJc w:val="left"/>
      <w:pPr>
        <w:tabs>
          <w:tab w:val="num" w:pos="0"/>
        </w:tabs>
        <w:ind w:left="3500" w:hanging="394"/>
      </w:pPr>
      <w:rPr>
        <w:rFonts w:ascii="Symbol" w:hAnsi="Symbol" w:cs="Symbol" w:hint="default"/>
        <w:lang w:val="be-BY" w:bidi="be-BY"/>
      </w:rPr>
    </w:lvl>
    <w:lvl w:ilvl="6">
      <w:start w:val="1"/>
      <w:numFmt w:val="bullet"/>
      <w:lvlText w:val=""/>
      <w:lvlJc w:val="left"/>
      <w:pPr>
        <w:tabs>
          <w:tab w:val="num" w:pos="0"/>
        </w:tabs>
        <w:ind w:left="4112" w:hanging="394"/>
      </w:pPr>
      <w:rPr>
        <w:rFonts w:ascii="Symbol" w:hAnsi="Symbol" w:cs="Symbol" w:hint="default"/>
        <w:lang w:val="be-BY" w:bidi="be-BY"/>
      </w:rPr>
    </w:lvl>
    <w:lvl w:ilvl="7">
      <w:start w:val="1"/>
      <w:numFmt w:val="bullet"/>
      <w:lvlText w:val=""/>
      <w:lvlJc w:val="left"/>
      <w:pPr>
        <w:tabs>
          <w:tab w:val="num" w:pos="0"/>
        </w:tabs>
        <w:ind w:left="4724" w:hanging="394"/>
      </w:pPr>
      <w:rPr>
        <w:rFonts w:ascii="Symbol" w:hAnsi="Symbol" w:cs="Symbol" w:hint="default"/>
        <w:lang w:val="be-BY" w:bidi="be-BY"/>
      </w:rPr>
    </w:lvl>
    <w:lvl w:ilvl="8">
      <w:start w:val="1"/>
      <w:numFmt w:val="bullet"/>
      <w:lvlText w:val=""/>
      <w:lvlJc w:val="left"/>
      <w:pPr>
        <w:tabs>
          <w:tab w:val="num" w:pos="0"/>
        </w:tabs>
        <w:ind w:left="5336" w:hanging="394"/>
      </w:pPr>
      <w:rPr>
        <w:rFonts w:ascii="Symbol" w:hAnsi="Symbol" w:cs="Symbol" w:hint="default"/>
        <w:lang w:val="be-BY" w:bidi="be-BY"/>
      </w:rPr>
    </w:lvl>
  </w:abstractNum>
  <w:abstractNum w:abstractNumId="39" w15:restartNumberingAfterBreak="0">
    <w:nsid w:val="0000002B"/>
    <w:multiLevelType w:val="multilevel"/>
    <w:tmpl w:val="0000002B"/>
    <w:name w:val="WW8Num43"/>
    <w:lvl w:ilvl="0">
      <w:start w:val="1"/>
      <w:numFmt w:val="decimal"/>
      <w:lvlText w:val="%1."/>
      <w:lvlJc w:val="left"/>
      <w:pPr>
        <w:tabs>
          <w:tab w:val="num" w:pos="0"/>
        </w:tabs>
        <w:ind w:left="379" w:hanging="32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893" w:hanging="324"/>
      </w:pPr>
      <w:rPr>
        <w:rFonts w:ascii="Symbol" w:hAnsi="Symbol" w:cs="Symbol" w:hint="default"/>
        <w:lang w:val="be-BY" w:bidi="be-BY"/>
      </w:rPr>
    </w:lvl>
    <w:lvl w:ilvl="2">
      <w:start w:val="1"/>
      <w:numFmt w:val="bullet"/>
      <w:lvlText w:val=""/>
      <w:lvlJc w:val="left"/>
      <w:pPr>
        <w:tabs>
          <w:tab w:val="num" w:pos="0"/>
        </w:tabs>
        <w:ind w:left="1407" w:hanging="324"/>
      </w:pPr>
      <w:rPr>
        <w:rFonts w:ascii="Symbol" w:hAnsi="Symbol" w:cs="Symbol" w:hint="default"/>
        <w:lang w:val="be-BY" w:bidi="be-BY"/>
      </w:rPr>
    </w:lvl>
    <w:lvl w:ilvl="3">
      <w:start w:val="1"/>
      <w:numFmt w:val="bullet"/>
      <w:lvlText w:val=""/>
      <w:lvlJc w:val="left"/>
      <w:pPr>
        <w:tabs>
          <w:tab w:val="num" w:pos="0"/>
        </w:tabs>
        <w:ind w:left="1920" w:hanging="324"/>
      </w:pPr>
      <w:rPr>
        <w:rFonts w:ascii="Symbol" w:hAnsi="Symbol" w:cs="Symbol" w:hint="default"/>
        <w:lang w:val="be-BY" w:bidi="be-BY"/>
      </w:rPr>
    </w:lvl>
    <w:lvl w:ilvl="4">
      <w:start w:val="1"/>
      <w:numFmt w:val="bullet"/>
      <w:lvlText w:val=""/>
      <w:lvlJc w:val="left"/>
      <w:pPr>
        <w:tabs>
          <w:tab w:val="num" w:pos="0"/>
        </w:tabs>
        <w:ind w:left="2434" w:hanging="324"/>
      </w:pPr>
      <w:rPr>
        <w:rFonts w:ascii="Symbol" w:hAnsi="Symbol" w:cs="Symbol" w:hint="default"/>
        <w:lang w:val="be-BY" w:bidi="be-BY"/>
      </w:rPr>
    </w:lvl>
    <w:lvl w:ilvl="5">
      <w:start w:val="1"/>
      <w:numFmt w:val="bullet"/>
      <w:lvlText w:val=""/>
      <w:lvlJc w:val="left"/>
      <w:pPr>
        <w:tabs>
          <w:tab w:val="num" w:pos="0"/>
        </w:tabs>
        <w:ind w:left="2948" w:hanging="324"/>
      </w:pPr>
      <w:rPr>
        <w:rFonts w:ascii="Symbol" w:hAnsi="Symbol" w:cs="Symbol" w:hint="default"/>
        <w:lang w:val="be-BY" w:bidi="be-BY"/>
      </w:rPr>
    </w:lvl>
    <w:lvl w:ilvl="6">
      <w:start w:val="1"/>
      <w:numFmt w:val="bullet"/>
      <w:lvlText w:val=""/>
      <w:lvlJc w:val="left"/>
      <w:pPr>
        <w:tabs>
          <w:tab w:val="num" w:pos="0"/>
        </w:tabs>
        <w:ind w:left="3461" w:hanging="324"/>
      </w:pPr>
      <w:rPr>
        <w:rFonts w:ascii="Symbol" w:hAnsi="Symbol" w:cs="Symbol" w:hint="default"/>
        <w:lang w:val="be-BY" w:bidi="be-BY"/>
      </w:rPr>
    </w:lvl>
    <w:lvl w:ilvl="7">
      <w:start w:val="1"/>
      <w:numFmt w:val="bullet"/>
      <w:lvlText w:val=""/>
      <w:lvlJc w:val="left"/>
      <w:pPr>
        <w:tabs>
          <w:tab w:val="num" w:pos="0"/>
        </w:tabs>
        <w:ind w:left="3975" w:hanging="324"/>
      </w:pPr>
      <w:rPr>
        <w:rFonts w:ascii="Symbol" w:hAnsi="Symbol" w:cs="Symbol" w:hint="default"/>
        <w:lang w:val="be-BY" w:bidi="be-BY"/>
      </w:rPr>
    </w:lvl>
    <w:lvl w:ilvl="8">
      <w:start w:val="1"/>
      <w:numFmt w:val="bullet"/>
      <w:lvlText w:val=""/>
      <w:lvlJc w:val="left"/>
      <w:pPr>
        <w:tabs>
          <w:tab w:val="num" w:pos="0"/>
        </w:tabs>
        <w:ind w:left="4488" w:hanging="324"/>
      </w:pPr>
      <w:rPr>
        <w:rFonts w:ascii="Symbol" w:hAnsi="Symbol" w:cs="Symbol" w:hint="default"/>
        <w:lang w:val="be-BY" w:bidi="be-BY"/>
      </w:rPr>
    </w:lvl>
  </w:abstractNum>
  <w:abstractNum w:abstractNumId="40" w15:restartNumberingAfterBreak="0">
    <w:nsid w:val="0000002C"/>
    <w:multiLevelType w:val="multilevel"/>
    <w:tmpl w:val="0000002C"/>
    <w:name w:val="WW8Num44"/>
    <w:lvl w:ilvl="0">
      <w:start w:val="1"/>
      <w:numFmt w:val="decimal"/>
      <w:lvlText w:val="%1."/>
      <w:lvlJc w:val="left"/>
      <w:pPr>
        <w:tabs>
          <w:tab w:val="num" w:pos="0"/>
        </w:tabs>
        <w:ind w:left="434" w:hanging="380"/>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47" w:hanging="380"/>
      </w:pPr>
      <w:rPr>
        <w:rFonts w:ascii="Symbol" w:hAnsi="Symbol" w:cs="Symbol" w:hint="default"/>
        <w:lang w:val="be-BY" w:bidi="be-BY"/>
      </w:rPr>
    </w:lvl>
    <w:lvl w:ilvl="2">
      <w:start w:val="1"/>
      <w:numFmt w:val="bullet"/>
      <w:lvlText w:val=""/>
      <w:lvlJc w:val="left"/>
      <w:pPr>
        <w:tabs>
          <w:tab w:val="num" w:pos="0"/>
        </w:tabs>
        <w:ind w:left="1455" w:hanging="380"/>
      </w:pPr>
      <w:rPr>
        <w:rFonts w:ascii="Symbol" w:hAnsi="Symbol" w:cs="Symbol" w:hint="default"/>
        <w:lang w:val="be-BY" w:bidi="be-BY"/>
      </w:rPr>
    </w:lvl>
    <w:lvl w:ilvl="3">
      <w:start w:val="1"/>
      <w:numFmt w:val="bullet"/>
      <w:lvlText w:val=""/>
      <w:lvlJc w:val="left"/>
      <w:pPr>
        <w:tabs>
          <w:tab w:val="num" w:pos="0"/>
        </w:tabs>
        <w:ind w:left="1962" w:hanging="380"/>
      </w:pPr>
      <w:rPr>
        <w:rFonts w:ascii="Symbol" w:hAnsi="Symbol" w:cs="Symbol" w:hint="default"/>
        <w:lang w:val="be-BY" w:bidi="be-BY"/>
      </w:rPr>
    </w:lvl>
    <w:lvl w:ilvl="4">
      <w:start w:val="1"/>
      <w:numFmt w:val="bullet"/>
      <w:lvlText w:val=""/>
      <w:lvlJc w:val="left"/>
      <w:pPr>
        <w:tabs>
          <w:tab w:val="num" w:pos="0"/>
        </w:tabs>
        <w:ind w:left="2470" w:hanging="380"/>
      </w:pPr>
      <w:rPr>
        <w:rFonts w:ascii="Symbol" w:hAnsi="Symbol" w:cs="Symbol" w:hint="default"/>
        <w:lang w:val="be-BY" w:bidi="be-BY"/>
      </w:rPr>
    </w:lvl>
    <w:lvl w:ilvl="5">
      <w:start w:val="1"/>
      <w:numFmt w:val="bullet"/>
      <w:lvlText w:val=""/>
      <w:lvlJc w:val="left"/>
      <w:pPr>
        <w:tabs>
          <w:tab w:val="num" w:pos="0"/>
        </w:tabs>
        <w:ind w:left="2978" w:hanging="380"/>
      </w:pPr>
      <w:rPr>
        <w:rFonts w:ascii="Symbol" w:hAnsi="Symbol" w:cs="Symbol" w:hint="default"/>
        <w:lang w:val="be-BY" w:bidi="be-BY"/>
      </w:rPr>
    </w:lvl>
    <w:lvl w:ilvl="6">
      <w:start w:val="1"/>
      <w:numFmt w:val="bullet"/>
      <w:lvlText w:val=""/>
      <w:lvlJc w:val="left"/>
      <w:pPr>
        <w:tabs>
          <w:tab w:val="num" w:pos="0"/>
        </w:tabs>
        <w:ind w:left="3485" w:hanging="380"/>
      </w:pPr>
      <w:rPr>
        <w:rFonts w:ascii="Symbol" w:hAnsi="Symbol" w:cs="Symbol" w:hint="default"/>
        <w:lang w:val="be-BY" w:bidi="be-BY"/>
      </w:rPr>
    </w:lvl>
    <w:lvl w:ilvl="7">
      <w:start w:val="1"/>
      <w:numFmt w:val="bullet"/>
      <w:lvlText w:val=""/>
      <w:lvlJc w:val="left"/>
      <w:pPr>
        <w:tabs>
          <w:tab w:val="num" w:pos="0"/>
        </w:tabs>
        <w:ind w:left="3993" w:hanging="380"/>
      </w:pPr>
      <w:rPr>
        <w:rFonts w:ascii="Symbol" w:hAnsi="Symbol" w:cs="Symbol" w:hint="default"/>
        <w:lang w:val="be-BY" w:bidi="be-BY"/>
      </w:rPr>
    </w:lvl>
    <w:lvl w:ilvl="8">
      <w:start w:val="1"/>
      <w:numFmt w:val="bullet"/>
      <w:lvlText w:val=""/>
      <w:lvlJc w:val="left"/>
      <w:pPr>
        <w:tabs>
          <w:tab w:val="num" w:pos="0"/>
        </w:tabs>
        <w:ind w:left="4500" w:hanging="380"/>
      </w:pPr>
      <w:rPr>
        <w:rFonts w:ascii="Symbol" w:hAnsi="Symbol" w:cs="Symbol" w:hint="default"/>
        <w:lang w:val="be-BY" w:bidi="be-BY"/>
      </w:rPr>
    </w:lvl>
  </w:abstractNum>
  <w:abstractNum w:abstractNumId="41" w15:restartNumberingAfterBreak="0">
    <w:nsid w:val="0000002D"/>
    <w:multiLevelType w:val="multilevel"/>
    <w:tmpl w:val="0000002D"/>
    <w:name w:val="WW8Num45"/>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42" w15:restartNumberingAfterBreak="0">
    <w:nsid w:val="0000002E"/>
    <w:multiLevelType w:val="multilevel"/>
    <w:tmpl w:val="0000002E"/>
    <w:name w:val="WW8Num46"/>
    <w:lvl w:ilvl="0">
      <w:start w:val="5"/>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43" w15:restartNumberingAfterBreak="0">
    <w:nsid w:val="0000002F"/>
    <w:multiLevelType w:val="multilevel"/>
    <w:tmpl w:val="0000002F"/>
    <w:name w:val="WW8Num47"/>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44" w15:restartNumberingAfterBreak="0">
    <w:nsid w:val="00000030"/>
    <w:multiLevelType w:val="multilevel"/>
    <w:tmpl w:val="00000030"/>
    <w:name w:val="WW8Num48"/>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45" w15:restartNumberingAfterBreak="0">
    <w:nsid w:val="00000031"/>
    <w:multiLevelType w:val="multilevel"/>
    <w:tmpl w:val="00000031"/>
    <w:name w:val="WW8Num49"/>
    <w:lvl w:ilvl="0">
      <w:start w:val="3"/>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46" w15:restartNumberingAfterBreak="0">
    <w:nsid w:val="00000032"/>
    <w:multiLevelType w:val="multilevel"/>
    <w:tmpl w:val="00000032"/>
    <w:name w:val="WW8Num50"/>
    <w:lvl w:ilvl="0">
      <w:start w:val="1"/>
      <w:numFmt w:val="decimal"/>
      <w:lvlText w:val="%1."/>
      <w:lvlJc w:val="left"/>
      <w:pPr>
        <w:tabs>
          <w:tab w:val="num" w:pos="0"/>
        </w:tabs>
        <w:ind w:left="381" w:hanging="327"/>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893" w:hanging="327"/>
      </w:pPr>
      <w:rPr>
        <w:rFonts w:ascii="Symbol" w:hAnsi="Symbol" w:cs="Symbol" w:hint="default"/>
        <w:lang w:val="be-BY" w:bidi="be-BY"/>
      </w:rPr>
    </w:lvl>
    <w:lvl w:ilvl="2">
      <w:start w:val="1"/>
      <w:numFmt w:val="bullet"/>
      <w:lvlText w:val=""/>
      <w:lvlJc w:val="left"/>
      <w:pPr>
        <w:tabs>
          <w:tab w:val="num" w:pos="0"/>
        </w:tabs>
        <w:ind w:left="1407" w:hanging="327"/>
      </w:pPr>
      <w:rPr>
        <w:rFonts w:ascii="Symbol" w:hAnsi="Symbol" w:cs="Symbol" w:hint="default"/>
        <w:lang w:val="be-BY" w:bidi="be-BY"/>
      </w:rPr>
    </w:lvl>
    <w:lvl w:ilvl="3">
      <w:start w:val="1"/>
      <w:numFmt w:val="bullet"/>
      <w:lvlText w:val=""/>
      <w:lvlJc w:val="left"/>
      <w:pPr>
        <w:tabs>
          <w:tab w:val="num" w:pos="0"/>
        </w:tabs>
        <w:ind w:left="1920" w:hanging="327"/>
      </w:pPr>
      <w:rPr>
        <w:rFonts w:ascii="Symbol" w:hAnsi="Symbol" w:cs="Symbol" w:hint="default"/>
        <w:lang w:val="be-BY" w:bidi="be-BY"/>
      </w:rPr>
    </w:lvl>
    <w:lvl w:ilvl="4">
      <w:start w:val="1"/>
      <w:numFmt w:val="bullet"/>
      <w:lvlText w:val=""/>
      <w:lvlJc w:val="left"/>
      <w:pPr>
        <w:tabs>
          <w:tab w:val="num" w:pos="0"/>
        </w:tabs>
        <w:ind w:left="2434" w:hanging="327"/>
      </w:pPr>
      <w:rPr>
        <w:rFonts w:ascii="Symbol" w:hAnsi="Symbol" w:cs="Symbol" w:hint="default"/>
        <w:lang w:val="be-BY" w:bidi="be-BY"/>
      </w:rPr>
    </w:lvl>
    <w:lvl w:ilvl="5">
      <w:start w:val="1"/>
      <w:numFmt w:val="bullet"/>
      <w:lvlText w:val=""/>
      <w:lvlJc w:val="left"/>
      <w:pPr>
        <w:tabs>
          <w:tab w:val="num" w:pos="0"/>
        </w:tabs>
        <w:ind w:left="2948" w:hanging="327"/>
      </w:pPr>
      <w:rPr>
        <w:rFonts w:ascii="Symbol" w:hAnsi="Symbol" w:cs="Symbol" w:hint="default"/>
        <w:lang w:val="be-BY" w:bidi="be-BY"/>
      </w:rPr>
    </w:lvl>
    <w:lvl w:ilvl="6">
      <w:start w:val="1"/>
      <w:numFmt w:val="bullet"/>
      <w:lvlText w:val=""/>
      <w:lvlJc w:val="left"/>
      <w:pPr>
        <w:tabs>
          <w:tab w:val="num" w:pos="0"/>
        </w:tabs>
        <w:ind w:left="3461" w:hanging="327"/>
      </w:pPr>
      <w:rPr>
        <w:rFonts w:ascii="Symbol" w:hAnsi="Symbol" w:cs="Symbol" w:hint="default"/>
        <w:lang w:val="be-BY" w:bidi="be-BY"/>
      </w:rPr>
    </w:lvl>
    <w:lvl w:ilvl="7">
      <w:start w:val="1"/>
      <w:numFmt w:val="bullet"/>
      <w:lvlText w:val=""/>
      <w:lvlJc w:val="left"/>
      <w:pPr>
        <w:tabs>
          <w:tab w:val="num" w:pos="0"/>
        </w:tabs>
        <w:ind w:left="3975" w:hanging="327"/>
      </w:pPr>
      <w:rPr>
        <w:rFonts w:ascii="Symbol" w:hAnsi="Symbol" w:cs="Symbol" w:hint="default"/>
        <w:lang w:val="be-BY" w:bidi="be-BY"/>
      </w:rPr>
    </w:lvl>
    <w:lvl w:ilvl="8">
      <w:start w:val="1"/>
      <w:numFmt w:val="bullet"/>
      <w:lvlText w:val=""/>
      <w:lvlJc w:val="left"/>
      <w:pPr>
        <w:tabs>
          <w:tab w:val="num" w:pos="0"/>
        </w:tabs>
        <w:ind w:left="4488" w:hanging="327"/>
      </w:pPr>
      <w:rPr>
        <w:rFonts w:ascii="Symbol" w:hAnsi="Symbol" w:cs="Symbol" w:hint="default"/>
        <w:lang w:val="be-BY" w:bidi="be-BY"/>
      </w:rPr>
    </w:lvl>
  </w:abstractNum>
  <w:abstractNum w:abstractNumId="47" w15:restartNumberingAfterBreak="0">
    <w:nsid w:val="00000033"/>
    <w:multiLevelType w:val="multilevel"/>
    <w:tmpl w:val="00000033"/>
    <w:name w:val="WW8Num51"/>
    <w:lvl w:ilvl="0">
      <w:start w:val="3"/>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48" w15:restartNumberingAfterBreak="0">
    <w:nsid w:val="00000034"/>
    <w:multiLevelType w:val="multilevel"/>
    <w:tmpl w:val="00000034"/>
    <w:name w:val="WW8Num52"/>
    <w:lvl w:ilvl="0">
      <w:start w:val="7"/>
      <w:numFmt w:val="decimal"/>
      <w:lvlText w:val="%1."/>
      <w:lvlJc w:val="left"/>
      <w:pPr>
        <w:tabs>
          <w:tab w:val="num" w:pos="0"/>
        </w:tabs>
        <w:ind w:left="434" w:hanging="380"/>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47" w:hanging="380"/>
      </w:pPr>
      <w:rPr>
        <w:rFonts w:ascii="Symbol" w:hAnsi="Symbol" w:cs="Symbol" w:hint="default"/>
        <w:lang w:val="be-BY" w:bidi="be-BY"/>
      </w:rPr>
    </w:lvl>
    <w:lvl w:ilvl="2">
      <w:start w:val="1"/>
      <w:numFmt w:val="bullet"/>
      <w:lvlText w:val=""/>
      <w:lvlJc w:val="left"/>
      <w:pPr>
        <w:tabs>
          <w:tab w:val="num" w:pos="0"/>
        </w:tabs>
        <w:ind w:left="1455" w:hanging="380"/>
      </w:pPr>
      <w:rPr>
        <w:rFonts w:ascii="Symbol" w:hAnsi="Symbol" w:cs="Symbol" w:hint="default"/>
        <w:lang w:val="be-BY" w:bidi="be-BY"/>
      </w:rPr>
    </w:lvl>
    <w:lvl w:ilvl="3">
      <w:start w:val="1"/>
      <w:numFmt w:val="bullet"/>
      <w:lvlText w:val=""/>
      <w:lvlJc w:val="left"/>
      <w:pPr>
        <w:tabs>
          <w:tab w:val="num" w:pos="0"/>
        </w:tabs>
        <w:ind w:left="1962" w:hanging="380"/>
      </w:pPr>
      <w:rPr>
        <w:rFonts w:ascii="Symbol" w:hAnsi="Symbol" w:cs="Symbol" w:hint="default"/>
        <w:lang w:val="be-BY" w:bidi="be-BY"/>
      </w:rPr>
    </w:lvl>
    <w:lvl w:ilvl="4">
      <w:start w:val="1"/>
      <w:numFmt w:val="bullet"/>
      <w:lvlText w:val=""/>
      <w:lvlJc w:val="left"/>
      <w:pPr>
        <w:tabs>
          <w:tab w:val="num" w:pos="0"/>
        </w:tabs>
        <w:ind w:left="2470" w:hanging="380"/>
      </w:pPr>
      <w:rPr>
        <w:rFonts w:ascii="Symbol" w:hAnsi="Symbol" w:cs="Symbol" w:hint="default"/>
        <w:lang w:val="be-BY" w:bidi="be-BY"/>
      </w:rPr>
    </w:lvl>
    <w:lvl w:ilvl="5">
      <w:start w:val="1"/>
      <w:numFmt w:val="bullet"/>
      <w:lvlText w:val=""/>
      <w:lvlJc w:val="left"/>
      <w:pPr>
        <w:tabs>
          <w:tab w:val="num" w:pos="0"/>
        </w:tabs>
        <w:ind w:left="2978" w:hanging="380"/>
      </w:pPr>
      <w:rPr>
        <w:rFonts w:ascii="Symbol" w:hAnsi="Symbol" w:cs="Symbol" w:hint="default"/>
        <w:lang w:val="be-BY" w:bidi="be-BY"/>
      </w:rPr>
    </w:lvl>
    <w:lvl w:ilvl="6">
      <w:start w:val="1"/>
      <w:numFmt w:val="bullet"/>
      <w:lvlText w:val=""/>
      <w:lvlJc w:val="left"/>
      <w:pPr>
        <w:tabs>
          <w:tab w:val="num" w:pos="0"/>
        </w:tabs>
        <w:ind w:left="3485" w:hanging="380"/>
      </w:pPr>
      <w:rPr>
        <w:rFonts w:ascii="Symbol" w:hAnsi="Symbol" w:cs="Symbol" w:hint="default"/>
        <w:lang w:val="be-BY" w:bidi="be-BY"/>
      </w:rPr>
    </w:lvl>
    <w:lvl w:ilvl="7">
      <w:start w:val="1"/>
      <w:numFmt w:val="bullet"/>
      <w:lvlText w:val=""/>
      <w:lvlJc w:val="left"/>
      <w:pPr>
        <w:tabs>
          <w:tab w:val="num" w:pos="0"/>
        </w:tabs>
        <w:ind w:left="3993" w:hanging="380"/>
      </w:pPr>
      <w:rPr>
        <w:rFonts w:ascii="Symbol" w:hAnsi="Symbol" w:cs="Symbol" w:hint="default"/>
        <w:lang w:val="be-BY" w:bidi="be-BY"/>
      </w:rPr>
    </w:lvl>
    <w:lvl w:ilvl="8">
      <w:start w:val="1"/>
      <w:numFmt w:val="bullet"/>
      <w:lvlText w:val=""/>
      <w:lvlJc w:val="left"/>
      <w:pPr>
        <w:tabs>
          <w:tab w:val="num" w:pos="0"/>
        </w:tabs>
        <w:ind w:left="4500" w:hanging="380"/>
      </w:pPr>
      <w:rPr>
        <w:rFonts w:ascii="Symbol" w:hAnsi="Symbol" w:cs="Symbol" w:hint="default"/>
        <w:lang w:val="be-BY" w:bidi="be-BY"/>
      </w:rPr>
    </w:lvl>
  </w:abstractNum>
  <w:abstractNum w:abstractNumId="49" w15:restartNumberingAfterBreak="0">
    <w:nsid w:val="00000035"/>
    <w:multiLevelType w:val="multilevel"/>
    <w:tmpl w:val="00000035"/>
    <w:name w:val="WW8Num53"/>
    <w:lvl w:ilvl="0">
      <w:start w:val="1"/>
      <w:numFmt w:val="decimal"/>
      <w:lvlText w:val="%1."/>
      <w:lvlJc w:val="left"/>
      <w:pPr>
        <w:tabs>
          <w:tab w:val="num" w:pos="0"/>
        </w:tabs>
        <w:ind w:left="434" w:hanging="380"/>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47" w:hanging="380"/>
      </w:pPr>
      <w:rPr>
        <w:rFonts w:ascii="Symbol" w:hAnsi="Symbol" w:cs="Symbol" w:hint="default"/>
        <w:lang w:val="be-BY" w:bidi="be-BY"/>
      </w:rPr>
    </w:lvl>
    <w:lvl w:ilvl="2">
      <w:start w:val="1"/>
      <w:numFmt w:val="bullet"/>
      <w:lvlText w:val=""/>
      <w:lvlJc w:val="left"/>
      <w:pPr>
        <w:tabs>
          <w:tab w:val="num" w:pos="0"/>
        </w:tabs>
        <w:ind w:left="1455" w:hanging="380"/>
      </w:pPr>
      <w:rPr>
        <w:rFonts w:ascii="Symbol" w:hAnsi="Symbol" w:cs="Symbol" w:hint="default"/>
        <w:lang w:val="be-BY" w:bidi="be-BY"/>
      </w:rPr>
    </w:lvl>
    <w:lvl w:ilvl="3">
      <w:start w:val="1"/>
      <w:numFmt w:val="bullet"/>
      <w:lvlText w:val=""/>
      <w:lvlJc w:val="left"/>
      <w:pPr>
        <w:tabs>
          <w:tab w:val="num" w:pos="0"/>
        </w:tabs>
        <w:ind w:left="1962" w:hanging="380"/>
      </w:pPr>
      <w:rPr>
        <w:rFonts w:ascii="Symbol" w:hAnsi="Symbol" w:cs="Symbol" w:hint="default"/>
        <w:lang w:val="be-BY" w:bidi="be-BY"/>
      </w:rPr>
    </w:lvl>
    <w:lvl w:ilvl="4">
      <w:start w:val="1"/>
      <w:numFmt w:val="bullet"/>
      <w:lvlText w:val=""/>
      <w:lvlJc w:val="left"/>
      <w:pPr>
        <w:tabs>
          <w:tab w:val="num" w:pos="0"/>
        </w:tabs>
        <w:ind w:left="2470" w:hanging="380"/>
      </w:pPr>
      <w:rPr>
        <w:rFonts w:ascii="Symbol" w:hAnsi="Symbol" w:cs="Symbol" w:hint="default"/>
        <w:lang w:val="be-BY" w:bidi="be-BY"/>
      </w:rPr>
    </w:lvl>
    <w:lvl w:ilvl="5">
      <w:start w:val="1"/>
      <w:numFmt w:val="bullet"/>
      <w:lvlText w:val=""/>
      <w:lvlJc w:val="left"/>
      <w:pPr>
        <w:tabs>
          <w:tab w:val="num" w:pos="0"/>
        </w:tabs>
        <w:ind w:left="2978" w:hanging="380"/>
      </w:pPr>
      <w:rPr>
        <w:rFonts w:ascii="Symbol" w:hAnsi="Symbol" w:cs="Symbol" w:hint="default"/>
        <w:lang w:val="be-BY" w:bidi="be-BY"/>
      </w:rPr>
    </w:lvl>
    <w:lvl w:ilvl="6">
      <w:start w:val="1"/>
      <w:numFmt w:val="bullet"/>
      <w:lvlText w:val=""/>
      <w:lvlJc w:val="left"/>
      <w:pPr>
        <w:tabs>
          <w:tab w:val="num" w:pos="0"/>
        </w:tabs>
        <w:ind w:left="3485" w:hanging="380"/>
      </w:pPr>
      <w:rPr>
        <w:rFonts w:ascii="Symbol" w:hAnsi="Symbol" w:cs="Symbol" w:hint="default"/>
        <w:lang w:val="be-BY" w:bidi="be-BY"/>
      </w:rPr>
    </w:lvl>
    <w:lvl w:ilvl="7">
      <w:start w:val="1"/>
      <w:numFmt w:val="bullet"/>
      <w:lvlText w:val=""/>
      <w:lvlJc w:val="left"/>
      <w:pPr>
        <w:tabs>
          <w:tab w:val="num" w:pos="0"/>
        </w:tabs>
        <w:ind w:left="3993" w:hanging="380"/>
      </w:pPr>
      <w:rPr>
        <w:rFonts w:ascii="Symbol" w:hAnsi="Symbol" w:cs="Symbol" w:hint="default"/>
        <w:lang w:val="be-BY" w:bidi="be-BY"/>
      </w:rPr>
    </w:lvl>
    <w:lvl w:ilvl="8">
      <w:start w:val="1"/>
      <w:numFmt w:val="bullet"/>
      <w:lvlText w:val=""/>
      <w:lvlJc w:val="left"/>
      <w:pPr>
        <w:tabs>
          <w:tab w:val="num" w:pos="0"/>
        </w:tabs>
        <w:ind w:left="4500" w:hanging="380"/>
      </w:pPr>
      <w:rPr>
        <w:rFonts w:ascii="Symbol" w:hAnsi="Symbol" w:cs="Symbol" w:hint="default"/>
        <w:lang w:val="be-BY" w:bidi="be-BY"/>
      </w:rPr>
    </w:lvl>
  </w:abstractNum>
  <w:abstractNum w:abstractNumId="50" w15:restartNumberingAfterBreak="0">
    <w:nsid w:val="00000036"/>
    <w:multiLevelType w:val="multilevel"/>
    <w:tmpl w:val="00000036"/>
    <w:name w:val="WW8Num54"/>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51" w15:restartNumberingAfterBreak="0">
    <w:nsid w:val="00000037"/>
    <w:multiLevelType w:val="multilevel"/>
    <w:tmpl w:val="00000037"/>
    <w:name w:val="WW8Num55"/>
    <w:lvl w:ilvl="0">
      <w:start w:val="1"/>
      <w:numFmt w:val="decimal"/>
      <w:lvlText w:val="%1."/>
      <w:lvlJc w:val="left"/>
      <w:pPr>
        <w:tabs>
          <w:tab w:val="num" w:pos="0"/>
        </w:tabs>
        <w:ind w:left="393" w:hanging="339"/>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39"/>
      </w:pPr>
      <w:rPr>
        <w:rFonts w:ascii="Symbol" w:hAnsi="Symbol" w:cs="Symbol" w:hint="default"/>
        <w:lang w:val="be-BY" w:bidi="be-BY"/>
      </w:rPr>
    </w:lvl>
    <w:lvl w:ilvl="2">
      <w:start w:val="1"/>
      <w:numFmt w:val="bullet"/>
      <w:lvlText w:val=""/>
      <w:lvlJc w:val="left"/>
      <w:pPr>
        <w:tabs>
          <w:tab w:val="num" w:pos="0"/>
        </w:tabs>
        <w:ind w:left="1423" w:hanging="339"/>
      </w:pPr>
      <w:rPr>
        <w:rFonts w:ascii="Symbol" w:hAnsi="Symbol" w:cs="Symbol" w:hint="default"/>
        <w:lang w:val="be-BY" w:bidi="be-BY"/>
      </w:rPr>
    </w:lvl>
    <w:lvl w:ilvl="3">
      <w:start w:val="1"/>
      <w:numFmt w:val="bullet"/>
      <w:lvlText w:val=""/>
      <w:lvlJc w:val="left"/>
      <w:pPr>
        <w:tabs>
          <w:tab w:val="num" w:pos="0"/>
        </w:tabs>
        <w:ind w:left="1934" w:hanging="339"/>
      </w:pPr>
      <w:rPr>
        <w:rFonts w:ascii="Symbol" w:hAnsi="Symbol" w:cs="Symbol" w:hint="default"/>
        <w:lang w:val="be-BY" w:bidi="be-BY"/>
      </w:rPr>
    </w:lvl>
    <w:lvl w:ilvl="4">
      <w:start w:val="1"/>
      <w:numFmt w:val="bullet"/>
      <w:lvlText w:val=""/>
      <w:lvlJc w:val="left"/>
      <w:pPr>
        <w:tabs>
          <w:tab w:val="num" w:pos="0"/>
        </w:tabs>
        <w:ind w:left="2446" w:hanging="339"/>
      </w:pPr>
      <w:rPr>
        <w:rFonts w:ascii="Symbol" w:hAnsi="Symbol" w:cs="Symbol" w:hint="default"/>
        <w:lang w:val="be-BY" w:bidi="be-BY"/>
      </w:rPr>
    </w:lvl>
    <w:lvl w:ilvl="5">
      <w:start w:val="1"/>
      <w:numFmt w:val="bullet"/>
      <w:lvlText w:val=""/>
      <w:lvlJc w:val="left"/>
      <w:pPr>
        <w:tabs>
          <w:tab w:val="num" w:pos="0"/>
        </w:tabs>
        <w:ind w:left="2958" w:hanging="339"/>
      </w:pPr>
      <w:rPr>
        <w:rFonts w:ascii="Symbol" w:hAnsi="Symbol" w:cs="Symbol" w:hint="default"/>
        <w:lang w:val="be-BY" w:bidi="be-BY"/>
      </w:rPr>
    </w:lvl>
    <w:lvl w:ilvl="6">
      <w:start w:val="1"/>
      <w:numFmt w:val="bullet"/>
      <w:lvlText w:val=""/>
      <w:lvlJc w:val="left"/>
      <w:pPr>
        <w:tabs>
          <w:tab w:val="num" w:pos="0"/>
        </w:tabs>
        <w:ind w:left="3469" w:hanging="339"/>
      </w:pPr>
      <w:rPr>
        <w:rFonts w:ascii="Symbol" w:hAnsi="Symbol" w:cs="Symbol" w:hint="default"/>
        <w:lang w:val="be-BY" w:bidi="be-BY"/>
      </w:rPr>
    </w:lvl>
    <w:lvl w:ilvl="7">
      <w:start w:val="1"/>
      <w:numFmt w:val="bullet"/>
      <w:lvlText w:val=""/>
      <w:lvlJc w:val="left"/>
      <w:pPr>
        <w:tabs>
          <w:tab w:val="num" w:pos="0"/>
        </w:tabs>
        <w:ind w:left="3981" w:hanging="339"/>
      </w:pPr>
      <w:rPr>
        <w:rFonts w:ascii="Symbol" w:hAnsi="Symbol" w:cs="Symbol" w:hint="default"/>
        <w:lang w:val="be-BY" w:bidi="be-BY"/>
      </w:rPr>
    </w:lvl>
    <w:lvl w:ilvl="8">
      <w:start w:val="1"/>
      <w:numFmt w:val="bullet"/>
      <w:lvlText w:val=""/>
      <w:lvlJc w:val="left"/>
      <w:pPr>
        <w:tabs>
          <w:tab w:val="num" w:pos="0"/>
        </w:tabs>
        <w:ind w:left="4492" w:hanging="339"/>
      </w:pPr>
      <w:rPr>
        <w:rFonts w:ascii="Symbol" w:hAnsi="Symbol" w:cs="Symbol" w:hint="default"/>
        <w:lang w:val="be-BY" w:bidi="be-BY"/>
      </w:rPr>
    </w:lvl>
  </w:abstractNum>
  <w:abstractNum w:abstractNumId="52" w15:restartNumberingAfterBreak="0">
    <w:nsid w:val="00000039"/>
    <w:multiLevelType w:val="multilevel"/>
    <w:tmpl w:val="00000039"/>
    <w:name w:val="WW8Num57"/>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53" w15:restartNumberingAfterBreak="0">
    <w:nsid w:val="0000003A"/>
    <w:multiLevelType w:val="multilevel"/>
    <w:tmpl w:val="0000003A"/>
    <w:name w:val="WW8Num58"/>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eastAsia="be-BY" w:bidi="be-BY"/>
      </w:rPr>
    </w:lvl>
    <w:lvl w:ilvl="1">
      <w:start w:val="1"/>
      <w:numFmt w:val="bullet"/>
      <w:lvlText w:val=""/>
      <w:lvlJc w:val="left"/>
      <w:pPr>
        <w:tabs>
          <w:tab w:val="num" w:pos="0"/>
        </w:tabs>
        <w:ind w:left="1070" w:hanging="404"/>
      </w:pPr>
      <w:rPr>
        <w:rFonts w:ascii="Symbol" w:hAnsi="Symbol" w:cs="Symbol" w:hint="default"/>
      </w:rPr>
    </w:lvl>
    <w:lvl w:ilvl="2">
      <w:start w:val="1"/>
      <w:numFmt w:val="bullet"/>
      <w:lvlText w:val=""/>
      <w:lvlJc w:val="left"/>
      <w:pPr>
        <w:tabs>
          <w:tab w:val="num" w:pos="0"/>
        </w:tabs>
        <w:ind w:left="1680" w:hanging="404"/>
      </w:pPr>
      <w:rPr>
        <w:rFonts w:ascii="Symbol" w:hAnsi="Symbol" w:cs="Symbol" w:hint="default"/>
      </w:rPr>
    </w:lvl>
    <w:lvl w:ilvl="3">
      <w:start w:val="1"/>
      <w:numFmt w:val="bullet"/>
      <w:lvlText w:val=""/>
      <w:lvlJc w:val="left"/>
      <w:pPr>
        <w:tabs>
          <w:tab w:val="num" w:pos="0"/>
        </w:tabs>
        <w:ind w:left="2290" w:hanging="404"/>
      </w:pPr>
      <w:rPr>
        <w:rFonts w:ascii="Symbol" w:hAnsi="Symbol" w:cs="Symbol" w:hint="default"/>
      </w:rPr>
    </w:lvl>
    <w:lvl w:ilvl="4">
      <w:start w:val="1"/>
      <w:numFmt w:val="bullet"/>
      <w:lvlText w:val=""/>
      <w:lvlJc w:val="left"/>
      <w:pPr>
        <w:tabs>
          <w:tab w:val="num" w:pos="0"/>
        </w:tabs>
        <w:ind w:left="2900" w:hanging="404"/>
      </w:pPr>
      <w:rPr>
        <w:rFonts w:ascii="Symbol" w:hAnsi="Symbol" w:cs="Symbol" w:hint="default"/>
      </w:rPr>
    </w:lvl>
    <w:lvl w:ilvl="5">
      <w:start w:val="1"/>
      <w:numFmt w:val="bullet"/>
      <w:lvlText w:val=""/>
      <w:lvlJc w:val="left"/>
      <w:pPr>
        <w:tabs>
          <w:tab w:val="num" w:pos="0"/>
        </w:tabs>
        <w:ind w:left="3510" w:hanging="404"/>
      </w:pPr>
      <w:rPr>
        <w:rFonts w:ascii="Symbol" w:hAnsi="Symbol" w:cs="Symbol" w:hint="default"/>
      </w:rPr>
    </w:lvl>
    <w:lvl w:ilvl="6">
      <w:start w:val="1"/>
      <w:numFmt w:val="bullet"/>
      <w:lvlText w:val=""/>
      <w:lvlJc w:val="left"/>
      <w:pPr>
        <w:tabs>
          <w:tab w:val="num" w:pos="0"/>
        </w:tabs>
        <w:ind w:left="4120" w:hanging="404"/>
      </w:pPr>
      <w:rPr>
        <w:rFonts w:ascii="Symbol" w:hAnsi="Symbol" w:cs="Symbol" w:hint="default"/>
      </w:rPr>
    </w:lvl>
    <w:lvl w:ilvl="7">
      <w:start w:val="1"/>
      <w:numFmt w:val="bullet"/>
      <w:lvlText w:val=""/>
      <w:lvlJc w:val="left"/>
      <w:pPr>
        <w:tabs>
          <w:tab w:val="num" w:pos="0"/>
        </w:tabs>
        <w:ind w:left="4730" w:hanging="404"/>
      </w:pPr>
      <w:rPr>
        <w:rFonts w:ascii="Symbol" w:hAnsi="Symbol" w:cs="Symbol" w:hint="default"/>
      </w:rPr>
    </w:lvl>
    <w:lvl w:ilvl="8">
      <w:start w:val="1"/>
      <w:numFmt w:val="bullet"/>
      <w:lvlText w:val=""/>
      <w:lvlJc w:val="left"/>
      <w:pPr>
        <w:tabs>
          <w:tab w:val="num" w:pos="0"/>
        </w:tabs>
        <w:ind w:left="5340" w:hanging="404"/>
      </w:pPr>
      <w:rPr>
        <w:rFonts w:ascii="Symbol" w:hAnsi="Symbol" w:cs="Symbol" w:hint="default"/>
      </w:rPr>
    </w:lvl>
  </w:abstractNum>
  <w:abstractNum w:abstractNumId="54" w15:restartNumberingAfterBreak="0">
    <w:nsid w:val="0000003B"/>
    <w:multiLevelType w:val="multilevel"/>
    <w:tmpl w:val="0000003B"/>
    <w:name w:val="WW8Num59"/>
    <w:lvl w:ilvl="0">
      <w:start w:val="6"/>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55" w15:restartNumberingAfterBreak="0">
    <w:nsid w:val="0000003C"/>
    <w:multiLevelType w:val="multilevel"/>
    <w:tmpl w:val="0000003C"/>
    <w:name w:val="WW8Num60"/>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56" w15:restartNumberingAfterBreak="0">
    <w:nsid w:val="0000003D"/>
    <w:multiLevelType w:val="multilevel"/>
    <w:tmpl w:val="0000003D"/>
    <w:name w:val="WW8Num61"/>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57" w15:restartNumberingAfterBreak="0">
    <w:nsid w:val="0000003E"/>
    <w:multiLevelType w:val="multilevel"/>
    <w:tmpl w:val="0000003E"/>
    <w:name w:val="WW8Num62"/>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58" w15:restartNumberingAfterBreak="0">
    <w:nsid w:val="0000003F"/>
    <w:multiLevelType w:val="multilevel"/>
    <w:tmpl w:val="0000003F"/>
    <w:name w:val="WW8Num63"/>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59" w15:restartNumberingAfterBreak="0">
    <w:nsid w:val="00000040"/>
    <w:multiLevelType w:val="multilevel"/>
    <w:tmpl w:val="00000040"/>
    <w:name w:val="WW8Num64"/>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60" w15:restartNumberingAfterBreak="0">
    <w:nsid w:val="00000041"/>
    <w:multiLevelType w:val="multilevel"/>
    <w:tmpl w:val="00000041"/>
    <w:name w:val="WW8Num65"/>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61" w15:restartNumberingAfterBreak="0">
    <w:nsid w:val="00000042"/>
    <w:multiLevelType w:val="multilevel"/>
    <w:tmpl w:val="00000042"/>
    <w:name w:val="WW8Num66"/>
    <w:lvl w:ilvl="0">
      <w:start w:val="4"/>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62" w15:restartNumberingAfterBreak="0">
    <w:nsid w:val="00000043"/>
    <w:multiLevelType w:val="multilevel"/>
    <w:tmpl w:val="00000043"/>
    <w:name w:val="WW8Num67"/>
    <w:lvl w:ilvl="0">
      <w:start w:val="6"/>
      <w:numFmt w:val="decimal"/>
      <w:lvlText w:val="%1."/>
      <w:lvlJc w:val="left"/>
      <w:pPr>
        <w:tabs>
          <w:tab w:val="num" w:pos="0"/>
        </w:tabs>
        <w:ind w:left="379" w:hanging="32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893" w:hanging="324"/>
      </w:pPr>
      <w:rPr>
        <w:rFonts w:ascii="Symbol" w:hAnsi="Symbol" w:cs="Symbol" w:hint="default"/>
        <w:lang w:val="be-BY" w:bidi="be-BY"/>
      </w:rPr>
    </w:lvl>
    <w:lvl w:ilvl="2">
      <w:start w:val="1"/>
      <w:numFmt w:val="bullet"/>
      <w:lvlText w:val=""/>
      <w:lvlJc w:val="left"/>
      <w:pPr>
        <w:tabs>
          <w:tab w:val="num" w:pos="0"/>
        </w:tabs>
        <w:ind w:left="1407" w:hanging="324"/>
      </w:pPr>
      <w:rPr>
        <w:rFonts w:ascii="Symbol" w:hAnsi="Symbol" w:cs="Symbol" w:hint="default"/>
        <w:lang w:val="be-BY" w:bidi="be-BY"/>
      </w:rPr>
    </w:lvl>
    <w:lvl w:ilvl="3">
      <w:start w:val="1"/>
      <w:numFmt w:val="bullet"/>
      <w:lvlText w:val=""/>
      <w:lvlJc w:val="left"/>
      <w:pPr>
        <w:tabs>
          <w:tab w:val="num" w:pos="0"/>
        </w:tabs>
        <w:ind w:left="1920" w:hanging="324"/>
      </w:pPr>
      <w:rPr>
        <w:rFonts w:ascii="Symbol" w:hAnsi="Symbol" w:cs="Symbol" w:hint="default"/>
        <w:lang w:val="be-BY" w:bidi="be-BY"/>
      </w:rPr>
    </w:lvl>
    <w:lvl w:ilvl="4">
      <w:start w:val="1"/>
      <w:numFmt w:val="bullet"/>
      <w:lvlText w:val=""/>
      <w:lvlJc w:val="left"/>
      <w:pPr>
        <w:tabs>
          <w:tab w:val="num" w:pos="0"/>
        </w:tabs>
        <w:ind w:left="2434" w:hanging="324"/>
      </w:pPr>
      <w:rPr>
        <w:rFonts w:ascii="Symbol" w:hAnsi="Symbol" w:cs="Symbol" w:hint="default"/>
        <w:lang w:val="be-BY" w:bidi="be-BY"/>
      </w:rPr>
    </w:lvl>
    <w:lvl w:ilvl="5">
      <w:start w:val="1"/>
      <w:numFmt w:val="bullet"/>
      <w:lvlText w:val=""/>
      <w:lvlJc w:val="left"/>
      <w:pPr>
        <w:tabs>
          <w:tab w:val="num" w:pos="0"/>
        </w:tabs>
        <w:ind w:left="2948" w:hanging="324"/>
      </w:pPr>
      <w:rPr>
        <w:rFonts w:ascii="Symbol" w:hAnsi="Symbol" w:cs="Symbol" w:hint="default"/>
        <w:lang w:val="be-BY" w:bidi="be-BY"/>
      </w:rPr>
    </w:lvl>
    <w:lvl w:ilvl="6">
      <w:start w:val="1"/>
      <w:numFmt w:val="bullet"/>
      <w:lvlText w:val=""/>
      <w:lvlJc w:val="left"/>
      <w:pPr>
        <w:tabs>
          <w:tab w:val="num" w:pos="0"/>
        </w:tabs>
        <w:ind w:left="3461" w:hanging="324"/>
      </w:pPr>
      <w:rPr>
        <w:rFonts w:ascii="Symbol" w:hAnsi="Symbol" w:cs="Symbol" w:hint="default"/>
        <w:lang w:val="be-BY" w:bidi="be-BY"/>
      </w:rPr>
    </w:lvl>
    <w:lvl w:ilvl="7">
      <w:start w:val="1"/>
      <w:numFmt w:val="bullet"/>
      <w:lvlText w:val=""/>
      <w:lvlJc w:val="left"/>
      <w:pPr>
        <w:tabs>
          <w:tab w:val="num" w:pos="0"/>
        </w:tabs>
        <w:ind w:left="3975" w:hanging="324"/>
      </w:pPr>
      <w:rPr>
        <w:rFonts w:ascii="Symbol" w:hAnsi="Symbol" w:cs="Symbol" w:hint="default"/>
        <w:lang w:val="be-BY" w:bidi="be-BY"/>
      </w:rPr>
    </w:lvl>
    <w:lvl w:ilvl="8">
      <w:start w:val="1"/>
      <w:numFmt w:val="bullet"/>
      <w:lvlText w:val=""/>
      <w:lvlJc w:val="left"/>
      <w:pPr>
        <w:tabs>
          <w:tab w:val="num" w:pos="0"/>
        </w:tabs>
        <w:ind w:left="4488" w:hanging="324"/>
      </w:pPr>
      <w:rPr>
        <w:rFonts w:ascii="Symbol" w:hAnsi="Symbol" w:cs="Symbol" w:hint="default"/>
        <w:lang w:val="be-BY" w:bidi="be-BY"/>
      </w:rPr>
    </w:lvl>
  </w:abstractNum>
  <w:abstractNum w:abstractNumId="63" w15:restartNumberingAfterBreak="0">
    <w:nsid w:val="00000044"/>
    <w:multiLevelType w:val="multilevel"/>
    <w:tmpl w:val="00000044"/>
    <w:name w:val="WW8Num68"/>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64" w15:restartNumberingAfterBreak="0">
    <w:nsid w:val="00000045"/>
    <w:multiLevelType w:val="multilevel"/>
    <w:tmpl w:val="00000045"/>
    <w:name w:val="WW8Num69"/>
    <w:lvl w:ilvl="0">
      <w:start w:val="2"/>
      <w:numFmt w:val="decimal"/>
      <w:lvlText w:val="%1."/>
      <w:lvlJc w:val="left"/>
      <w:pPr>
        <w:tabs>
          <w:tab w:val="num" w:pos="0"/>
        </w:tabs>
        <w:ind w:left="415" w:hanging="360"/>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29" w:hanging="360"/>
      </w:pPr>
      <w:rPr>
        <w:rFonts w:ascii="Symbol" w:hAnsi="Symbol" w:cs="Symbol" w:hint="default"/>
        <w:lang w:val="be-BY" w:bidi="be-BY"/>
      </w:rPr>
    </w:lvl>
    <w:lvl w:ilvl="2">
      <w:start w:val="1"/>
      <w:numFmt w:val="bullet"/>
      <w:lvlText w:val=""/>
      <w:lvlJc w:val="left"/>
      <w:pPr>
        <w:tabs>
          <w:tab w:val="num" w:pos="0"/>
        </w:tabs>
        <w:ind w:left="1439" w:hanging="360"/>
      </w:pPr>
      <w:rPr>
        <w:rFonts w:ascii="Symbol" w:hAnsi="Symbol" w:cs="Symbol" w:hint="default"/>
        <w:lang w:val="be-BY" w:bidi="be-BY"/>
      </w:rPr>
    </w:lvl>
    <w:lvl w:ilvl="3">
      <w:start w:val="1"/>
      <w:numFmt w:val="bullet"/>
      <w:lvlText w:val=""/>
      <w:lvlJc w:val="left"/>
      <w:pPr>
        <w:tabs>
          <w:tab w:val="num" w:pos="0"/>
        </w:tabs>
        <w:ind w:left="1948" w:hanging="360"/>
      </w:pPr>
      <w:rPr>
        <w:rFonts w:ascii="Symbol" w:hAnsi="Symbol" w:cs="Symbol" w:hint="default"/>
        <w:lang w:val="be-BY" w:bidi="be-BY"/>
      </w:rPr>
    </w:lvl>
    <w:lvl w:ilvl="4">
      <w:start w:val="1"/>
      <w:numFmt w:val="bullet"/>
      <w:lvlText w:val=""/>
      <w:lvlJc w:val="left"/>
      <w:pPr>
        <w:tabs>
          <w:tab w:val="num" w:pos="0"/>
        </w:tabs>
        <w:ind w:left="2458" w:hanging="360"/>
      </w:pPr>
      <w:rPr>
        <w:rFonts w:ascii="Symbol" w:hAnsi="Symbol" w:cs="Symbol" w:hint="default"/>
        <w:lang w:val="be-BY" w:bidi="be-BY"/>
      </w:rPr>
    </w:lvl>
    <w:lvl w:ilvl="5">
      <w:start w:val="1"/>
      <w:numFmt w:val="bullet"/>
      <w:lvlText w:val=""/>
      <w:lvlJc w:val="left"/>
      <w:pPr>
        <w:tabs>
          <w:tab w:val="num" w:pos="0"/>
        </w:tabs>
        <w:ind w:left="2968" w:hanging="360"/>
      </w:pPr>
      <w:rPr>
        <w:rFonts w:ascii="Symbol" w:hAnsi="Symbol" w:cs="Symbol" w:hint="default"/>
        <w:lang w:val="be-BY" w:bidi="be-BY"/>
      </w:rPr>
    </w:lvl>
    <w:lvl w:ilvl="6">
      <w:start w:val="1"/>
      <w:numFmt w:val="bullet"/>
      <w:lvlText w:val=""/>
      <w:lvlJc w:val="left"/>
      <w:pPr>
        <w:tabs>
          <w:tab w:val="num" w:pos="0"/>
        </w:tabs>
        <w:ind w:left="3477" w:hanging="360"/>
      </w:pPr>
      <w:rPr>
        <w:rFonts w:ascii="Symbol" w:hAnsi="Symbol" w:cs="Symbol" w:hint="default"/>
        <w:lang w:val="be-BY" w:bidi="be-BY"/>
      </w:rPr>
    </w:lvl>
    <w:lvl w:ilvl="7">
      <w:start w:val="1"/>
      <w:numFmt w:val="bullet"/>
      <w:lvlText w:val=""/>
      <w:lvlJc w:val="left"/>
      <w:pPr>
        <w:tabs>
          <w:tab w:val="num" w:pos="0"/>
        </w:tabs>
        <w:ind w:left="3987" w:hanging="360"/>
      </w:pPr>
      <w:rPr>
        <w:rFonts w:ascii="Symbol" w:hAnsi="Symbol" w:cs="Symbol" w:hint="default"/>
        <w:lang w:val="be-BY" w:bidi="be-BY"/>
      </w:rPr>
    </w:lvl>
    <w:lvl w:ilvl="8">
      <w:start w:val="1"/>
      <w:numFmt w:val="bullet"/>
      <w:lvlText w:val=""/>
      <w:lvlJc w:val="left"/>
      <w:pPr>
        <w:tabs>
          <w:tab w:val="num" w:pos="0"/>
        </w:tabs>
        <w:ind w:left="4496" w:hanging="360"/>
      </w:pPr>
      <w:rPr>
        <w:rFonts w:ascii="Symbol" w:hAnsi="Symbol" w:cs="Symbol" w:hint="default"/>
        <w:lang w:val="be-BY" w:bidi="be-BY"/>
      </w:rPr>
    </w:lvl>
  </w:abstractNum>
  <w:abstractNum w:abstractNumId="65" w15:restartNumberingAfterBreak="0">
    <w:nsid w:val="00000046"/>
    <w:multiLevelType w:val="multilevel"/>
    <w:tmpl w:val="00000046"/>
    <w:name w:val="WW8Num70"/>
    <w:lvl w:ilvl="0">
      <w:start w:val="1"/>
      <w:numFmt w:val="decimal"/>
      <w:lvlText w:val="%1."/>
      <w:lvlJc w:val="left"/>
      <w:pPr>
        <w:tabs>
          <w:tab w:val="num" w:pos="0"/>
        </w:tabs>
        <w:ind w:left="434" w:hanging="380"/>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47" w:hanging="380"/>
      </w:pPr>
      <w:rPr>
        <w:rFonts w:ascii="Symbol" w:hAnsi="Symbol" w:cs="Symbol" w:hint="default"/>
        <w:lang w:val="be-BY" w:bidi="be-BY"/>
      </w:rPr>
    </w:lvl>
    <w:lvl w:ilvl="2">
      <w:start w:val="1"/>
      <w:numFmt w:val="bullet"/>
      <w:lvlText w:val=""/>
      <w:lvlJc w:val="left"/>
      <w:pPr>
        <w:tabs>
          <w:tab w:val="num" w:pos="0"/>
        </w:tabs>
        <w:ind w:left="1455" w:hanging="380"/>
      </w:pPr>
      <w:rPr>
        <w:rFonts w:ascii="Symbol" w:hAnsi="Symbol" w:cs="Symbol" w:hint="default"/>
        <w:lang w:val="be-BY" w:bidi="be-BY"/>
      </w:rPr>
    </w:lvl>
    <w:lvl w:ilvl="3">
      <w:start w:val="1"/>
      <w:numFmt w:val="bullet"/>
      <w:lvlText w:val=""/>
      <w:lvlJc w:val="left"/>
      <w:pPr>
        <w:tabs>
          <w:tab w:val="num" w:pos="0"/>
        </w:tabs>
        <w:ind w:left="1962" w:hanging="380"/>
      </w:pPr>
      <w:rPr>
        <w:rFonts w:ascii="Symbol" w:hAnsi="Symbol" w:cs="Symbol" w:hint="default"/>
        <w:lang w:val="be-BY" w:bidi="be-BY"/>
      </w:rPr>
    </w:lvl>
    <w:lvl w:ilvl="4">
      <w:start w:val="1"/>
      <w:numFmt w:val="bullet"/>
      <w:lvlText w:val=""/>
      <w:lvlJc w:val="left"/>
      <w:pPr>
        <w:tabs>
          <w:tab w:val="num" w:pos="0"/>
        </w:tabs>
        <w:ind w:left="2470" w:hanging="380"/>
      </w:pPr>
      <w:rPr>
        <w:rFonts w:ascii="Symbol" w:hAnsi="Symbol" w:cs="Symbol" w:hint="default"/>
        <w:lang w:val="be-BY" w:bidi="be-BY"/>
      </w:rPr>
    </w:lvl>
    <w:lvl w:ilvl="5">
      <w:start w:val="1"/>
      <w:numFmt w:val="bullet"/>
      <w:lvlText w:val=""/>
      <w:lvlJc w:val="left"/>
      <w:pPr>
        <w:tabs>
          <w:tab w:val="num" w:pos="0"/>
        </w:tabs>
        <w:ind w:left="2978" w:hanging="380"/>
      </w:pPr>
      <w:rPr>
        <w:rFonts w:ascii="Symbol" w:hAnsi="Symbol" w:cs="Symbol" w:hint="default"/>
        <w:lang w:val="be-BY" w:bidi="be-BY"/>
      </w:rPr>
    </w:lvl>
    <w:lvl w:ilvl="6">
      <w:start w:val="1"/>
      <w:numFmt w:val="bullet"/>
      <w:lvlText w:val=""/>
      <w:lvlJc w:val="left"/>
      <w:pPr>
        <w:tabs>
          <w:tab w:val="num" w:pos="0"/>
        </w:tabs>
        <w:ind w:left="3485" w:hanging="380"/>
      </w:pPr>
      <w:rPr>
        <w:rFonts w:ascii="Symbol" w:hAnsi="Symbol" w:cs="Symbol" w:hint="default"/>
        <w:lang w:val="be-BY" w:bidi="be-BY"/>
      </w:rPr>
    </w:lvl>
    <w:lvl w:ilvl="7">
      <w:start w:val="1"/>
      <w:numFmt w:val="bullet"/>
      <w:lvlText w:val=""/>
      <w:lvlJc w:val="left"/>
      <w:pPr>
        <w:tabs>
          <w:tab w:val="num" w:pos="0"/>
        </w:tabs>
        <w:ind w:left="3993" w:hanging="380"/>
      </w:pPr>
      <w:rPr>
        <w:rFonts w:ascii="Symbol" w:hAnsi="Symbol" w:cs="Symbol" w:hint="default"/>
        <w:lang w:val="be-BY" w:bidi="be-BY"/>
      </w:rPr>
    </w:lvl>
    <w:lvl w:ilvl="8">
      <w:start w:val="1"/>
      <w:numFmt w:val="bullet"/>
      <w:lvlText w:val=""/>
      <w:lvlJc w:val="left"/>
      <w:pPr>
        <w:tabs>
          <w:tab w:val="num" w:pos="0"/>
        </w:tabs>
        <w:ind w:left="4500" w:hanging="380"/>
      </w:pPr>
      <w:rPr>
        <w:rFonts w:ascii="Symbol" w:hAnsi="Symbol" w:cs="Symbol" w:hint="default"/>
        <w:lang w:val="be-BY" w:bidi="be-BY"/>
      </w:rPr>
    </w:lvl>
  </w:abstractNum>
  <w:abstractNum w:abstractNumId="66" w15:restartNumberingAfterBreak="0">
    <w:nsid w:val="00000047"/>
    <w:multiLevelType w:val="multilevel"/>
    <w:tmpl w:val="00000047"/>
    <w:name w:val="WW8Num71"/>
    <w:lvl w:ilvl="0">
      <w:start w:val="3"/>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67" w15:restartNumberingAfterBreak="0">
    <w:nsid w:val="00000048"/>
    <w:multiLevelType w:val="multilevel"/>
    <w:tmpl w:val="00000048"/>
    <w:name w:val="WW8Num72"/>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68" w15:restartNumberingAfterBreak="0">
    <w:nsid w:val="00000049"/>
    <w:multiLevelType w:val="multilevel"/>
    <w:tmpl w:val="00000049"/>
    <w:name w:val="WW8Num73"/>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69" w15:restartNumberingAfterBreak="0">
    <w:nsid w:val="0000004A"/>
    <w:multiLevelType w:val="multilevel"/>
    <w:tmpl w:val="0000004A"/>
    <w:name w:val="WW8Num74"/>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70" w15:restartNumberingAfterBreak="0">
    <w:nsid w:val="0000004B"/>
    <w:multiLevelType w:val="multilevel"/>
    <w:tmpl w:val="0000004B"/>
    <w:name w:val="WW8Num75"/>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71" w15:restartNumberingAfterBreak="0">
    <w:nsid w:val="0000004C"/>
    <w:multiLevelType w:val="multilevel"/>
    <w:tmpl w:val="0000004C"/>
    <w:name w:val="WW8Num76"/>
    <w:lvl w:ilvl="0">
      <w:start w:val="5"/>
      <w:numFmt w:val="decimal"/>
      <w:lvlText w:val="%1."/>
      <w:lvlJc w:val="left"/>
      <w:pPr>
        <w:tabs>
          <w:tab w:val="num" w:pos="0"/>
        </w:tabs>
        <w:ind w:left="405" w:hanging="351"/>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51"/>
      </w:pPr>
      <w:rPr>
        <w:rFonts w:ascii="Symbol" w:hAnsi="Symbol" w:cs="Symbol" w:hint="default"/>
        <w:lang w:val="be-BY" w:bidi="be-BY"/>
      </w:rPr>
    </w:lvl>
    <w:lvl w:ilvl="2">
      <w:start w:val="1"/>
      <w:numFmt w:val="bullet"/>
      <w:lvlText w:val=""/>
      <w:lvlJc w:val="left"/>
      <w:pPr>
        <w:tabs>
          <w:tab w:val="num" w:pos="0"/>
        </w:tabs>
        <w:ind w:left="1423" w:hanging="351"/>
      </w:pPr>
      <w:rPr>
        <w:rFonts w:ascii="Symbol" w:hAnsi="Symbol" w:cs="Symbol" w:hint="default"/>
        <w:lang w:val="be-BY" w:bidi="be-BY"/>
      </w:rPr>
    </w:lvl>
    <w:lvl w:ilvl="3">
      <w:start w:val="1"/>
      <w:numFmt w:val="bullet"/>
      <w:lvlText w:val=""/>
      <w:lvlJc w:val="left"/>
      <w:pPr>
        <w:tabs>
          <w:tab w:val="num" w:pos="0"/>
        </w:tabs>
        <w:ind w:left="1934" w:hanging="351"/>
      </w:pPr>
      <w:rPr>
        <w:rFonts w:ascii="Symbol" w:hAnsi="Symbol" w:cs="Symbol" w:hint="default"/>
        <w:lang w:val="be-BY" w:bidi="be-BY"/>
      </w:rPr>
    </w:lvl>
    <w:lvl w:ilvl="4">
      <w:start w:val="1"/>
      <w:numFmt w:val="bullet"/>
      <w:lvlText w:val=""/>
      <w:lvlJc w:val="left"/>
      <w:pPr>
        <w:tabs>
          <w:tab w:val="num" w:pos="0"/>
        </w:tabs>
        <w:ind w:left="2446" w:hanging="351"/>
      </w:pPr>
      <w:rPr>
        <w:rFonts w:ascii="Symbol" w:hAnsi="Symbol" w:cs="Symbol" w:hint="default"/>
        <w:lang w:val="be-BY" w:bidi="be-BY"/>
      </w:rPr>
    </w:lvl>
    <w:lvl w:ilvl="5">
      <w:start w:val="1"/>
      <w:numFmt w:val="bullet"/>
      <w:lvlText w:val=""/>
      <w:lvlJc w:val="left"/>
      <w:pPr>
        <w:tabs>
          <w:tab w:val="num" w:pos="0"/>
        </w:tabs>
        <w:ind w:left="2958" w:hanging="351"/>
      </w:pPr>
      <w:rPr>
        <w:rFonts w:ascii="Symbol" w:hAnsi="Symbol" w:cs="Symbol" w:hint="default"/>
        <w:lang w:val="be-BY" w:bidi="be-BY"/>
      </w:rPr>
    </w:lvl>
    <w:lvl w:ilvl="6">
      <w:start w:val="1"/>
      <w:numFmt w:val="bullet"/>
      <w:lvlText w:val=""/>
      <w:lvlJc w:val="left"/>
      <w:pPr>
        <w:tabs>
          <w:tab w:val="num" w:pos="0"/>
        </w:tabs>
        <w:ind w:left="3469" w:hanging="351"/>
      </w:pPr>
      <w:rPr>
        <w:rFonts w:ascii="Symbol" w:hAnsi="Symbol" w:cs="Symbol" w:hint="default"/>
        <w:lang w:val="be-BY" w:bidi="be-BY"/>
      </w:rPr>
    </w:lvl>
    <w:lvl w:ilvl="7">
      <w:start w:val="1"/>
      <w:numFmt w:val="bullet"/>
      <w:lvlText w:val=""/>
      <w:lvlJc w:val="left"/>
      <w:pPr>
        <w:tabs>
          <w:tab w:val="num" w:pos="0"/>
        </w:tabs>
        <w:ind w:left="3981" w:hanging="351"/>
      </w:pPr>
      <w:rPr>
        <w:rFonts w:ascii="Symbol" w:hAnsi="Symbol" w:cs="Symbol" w:hint="default"/>
        <w:lang w:val="be-BY" w:bidi="be-BY"/>
      </w:rPr>
    </w:lvl>
    <w:lvl w:ilvl="8">
      <w:start w:val="1"/>
      <w:numFmt w:val="bullet"/>
      <w:lvlText w:val=""/>
      <w:lvlJc w:val="left"/>
      <w:pPr>
        <w:tabs>
          <w:tab w:val="num" w:pos="0"/>
        </w:tabs>
        <w:ind w:left="4492" w:hanging="351"/>
      </w:pPr>
      <w:rPr>
        <w:rFonts w:ascii="Symbol" w:hAnsi="Symbol" w:cs="Symbol" w:hint="default"/>
        <w:lang w:val="be-BY" w:bidi="be-BY"/>
      </w:rPr>
    </w:lvl>
  </w:abstractNum>
  <w:abstractNum w:abstractNumId="72" w15:restartNumberingAfterBreak="0">
    <w:nsid w:val="0000004D"/>
    <w:multiLevelType w:val="multilevel"/>
    <w:tmpl w:val="0000004D"/>
    <w:name w:val="WW8Num77"/>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73" w15:restartNumberingAfterBreak="0">
    <w:nsid w:val="0000004E"/>
    <w:multiLevelType w:val="multilevel"/>
    <w:tmpl w:val="0000004E"/>
    <w:name w:val="WW8Num78"/>
    <w:lvl w:ilvl="0">
      <w:start w:val="3"/>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74" w15:restartNumberingAfterBreak="0">
    <w:nsid w:val="0000004F"/>
    <w:multiLevelType w:val="multilevel"/>
    <w:tmpl w:val="0000004F"/>
    <w:name w:val="WW8Num79"/>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75" w15:restartNumberingAfterBreak="0">
    <w:nsid w:val="00000050"/>
    <w:multiLevelType w:val="multilevel"/>
    <w:tmpl w:val="00000050"/>
    <w:name w:val="WW8Num80"/>
    <w:lvl w:ilvl="0">
      <w:start w:val="1"/>
      <w:numFmt w:val="decimal"/>
      <w:lvlText w:val="%1)"/>
      <w:lvlJc w:val="left"/>
      <w:pPr>
        <w:tabs>
          <w:tab w:val="num" w:pos="0"/>
        </w:tabs>
        <w:ind w:left="441" w:hanging="387"/>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52" w:hanging="387"/>
      </w:pPr>
      <w:rPr>
        <w:rFonts w:ascii="Symbol" w:hAnsi="Symbol" w:cs="Symbol" w:hint="default"/>
        <w:lang w:val="be-BY" w:bidi="be-BY"/>
      </w:rPr>
    </w:lvl>
    <w:lvl w:ilvl="2">
      <w:start w:val="1"/>
      <w:numFmt w:val="bullet"/>
      <w:lvlText w:val=""/>
      <w:lvlJc w:val="left"/>
      <w:pPr>
        <w:tabs>
          <w:tab w:val="num" w:pos="0"/>
        </w:tabs>
        <w:ind w:left="1664" w:hanging="387"/>
      </w:pPr>
      <w:rPr>
        <w:rFonts w:ascii="Symbol" w:hAnsi="Symbol" w:cs="Symbol" w:hint="default"/>
        <w:lang w:val="be-BY" w:bidi="be-BY"/>
      </w:rPr>
    </w:lvl>
    <w:lvl w:ilvl="3">
      <w:start w:val="1"/>
      <w:numFmt w:val="bullet"/>
      <w:lvlText w:val=""/>
      <w:lvlJc w:val="left"/>
      <w:pPr>
        <w:tabs>
          <w:tab w:val="num" w:pos="0"/>
        </w:tabs>
        <w:ind w:left="2276" w:hanging="387"/>
      </w:pPr>
      <w:rPr>
        <w:rFonts w:ascii="Symbol" w:hAnsi="Symbol" w:cs="Symbol" w:hint="default"/>
        <w:lang w:val="be-BY" w:bidi="be-BY"/>
      </w:rPr>
    </w:lvl>
    <w:lvl w:ilvl="4">
      <w:start w:val="1"/>
      <w:numFmt w:val="bullet"/>
      <w:lvlText w:val=""/>
      <w:lvlJc w:val="left"/>
      <w:pPr>
        <w:tabs>
          <w:tab w:val="num" w:pos="0"/>
        </w:tabs>
        <w:ind w:left="2888" w:hanging="387"/>
      </w:pPr>
      <w:rPr>
        <w:rFonts w:ascii="Symbol" w:hAnsi="Symbol" w:cs="Symbol" w:hint="default"/>
        <w:lang w:val="be-BY" w:bidi="be-BY"/>
      </w:rPr>
    </w:lvl>
    <w:lvl w:ilvl="5">
      <w:start w:val="1"/>
      <w:numFmt w:val="bullet"/>
      <w:lvlText w:val=""/>
      <w:lvlJc w:val="left"/>
      <w:pPr>
        <w:tabs>
          <w:tab w:val="num" w:pos="0"/>
        </w:tabs>
        <w:ind w:left="3500" w:hanging="387"/>
      </w:pPr>
      <w:rPr>
        <w:rFonts w:ascii="Symbol" w:hAnsi="Symbol" w:cs="Symbol" w:hint="default"/>
        <w:lang w:val="be-BY" w:bidi="be-BY"/>
      </w:rPr>
    </w:lvl>
    <w:lvl w:ilvl="6">
      <w:start w:val="1"/>
      <w:numFmt w:val="bullet"/>
      <w:lvlText w:val=""/>
      <w:lvlJc w:val="left"/>
      <w:pPr>
        <w:tabs>
          <w:tab w:val="num" w:pos="0"/>
        </w:tabs>
        <w:ind w:left="4112" w:hanging="387"/>
      </w:pPr>
      <w:rPr>
        <w:rFonts w:ascii="Symbol" w:hAnsi="Symbol" w:cs="Symbol" w:hint="default"/>
        <w:lang w:val="be-BY" w:bidi="be-BY"/>
      </w:rPr>
    </w:lvl>
    <w:lvl w:ilvl="7">
      <w:start w:val="1"/>
      <w:numFmt w:val="bullet"/>
      <w:lvlText w:val=""/>
      <w:lvlJc w:val="left"/>
      <w:pPr>
        <w:tabs>
          <w:tab w:val="num" w:pos="0"/>
        </w:tabs>
        <w:ind w:left="4724" w:hanging="387"/>
      </w:pPr>
      <w:rPr>
        <w:rFonts w:ascii="Symbol" w:hAnsi="Symbol" w:cs="Symbol" w:hint="default"/>
        <w:lang w:val="be-BY" w:bidi="be-BY"/>
      </w:rPr>
    </w:lvl>
    <w:lvl w:ilvl="8">
      <w:start w:val="1"/>
      <w:numFmt w:val="bullet"/>
      <w:lvlText w:val=""/>
      <w:lvlJc w:val="left"/>
      <w:pPr>
        <w:tabs>
          <w:tab w:val="num" w:pos="0"/>
        </w:tabs>
        <w:ind w:left="5336" w:hanging="387"/>
      </w:pPr>
      <w:rPr>
        <w:rFonts w:ascii="Symbol" w:hAnsi="Symbol" w:cs="Symbol" w:hint="default"/>
        <w:lang w:val="be-BY" w:bidi="be-BY"/>
      </w:rPr>
    </w:lvl>
  </w:abstractNum>
  <w:abstractNum w:abstractNumId="76" w15:restartNumberingAfterBreak="0">
    <w:nsid w:val="0DDF5441"/>
    <w:multiLevelType w:val="hybridMultilevel"/>
    <w:tmpl w:val="23027DF8"/>
    <w:lvl w:ilvl="0" w:tplc="2356DF90">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7" w15:restartNumberingAfterBreak="0">
    <w:nsid w:val="5E0E7CCA"/>
    <w:multiLevelType w:val="hybridMultilevel"/>
    <w:tmpl w:val="5E6A691E"/>
    <w:lvl w:ilvl="0" w:tplc="20000001">
      <w:start w:val="1"/>
      <w:numFmt w:val="bullet"/>
      <w:lvlText w:val=""/>
      <w:lvlJc w:val="left"/>
      <w:pPr>
        <w:ind w:left="1428" w:hanging="360"/>
      </w:pPr>
      <w:rPr>
        <w:rFonts w:ascii="Symbol" w:hAnsi="Symbol"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78" w15:restartNumberingAfterBreak="0">
    <w:nsid w:val="694727A9"/>
    <w:multiLevelType w:val="multilevel"/>
    <w:tmpl w:val="00000006"/>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num w:numId="1" w16cid:durableId="289895309">
    <w:abstractNumId w:val="0"/>
  </w:num>
  <w:num w:numId="2" w16cid:durableId="844787958">
    <w:abstractNumId w:val="1"/>
  </w:num>
  <w:num w:numId="3" w16cid:durableId="1349453124">
    <w:abstractNumId w:val="2"/>
  </w:num>
  <w:num w:numId="4" w16cid:durableId="725182484">
    <w:abstractNumId w:val="3"/>
  </w:num>
  <w:num w:numId="5" w16cid:durableId="185485669">
    <w:abstractNumId w:val="4"/>
  </w:num>
  <w:num w:numId="6" w16cid:durableId="1525896554">
    <w:abstractNumId w:val="5"/>
  </w:num>
  <w:num w:numId="7" w16cid:durableId="259683399">
    <w:abstractNumId w:val="7"/>
  </w:num>
  <w:num w:numId="8" w16cid:durableId="1001393621">
    <w:abstractNumId w:val="9"/>
  </w:num>
  <w:num w:numId="9" w16cid:durableId="1209563175">
    <w:abstractNumId w:val="10"/>
  </w:num>
  <w:num w:numId="10" w16cid:durableId="801654959">
    <w:abstractNumId w:val="11"/>
  </w:num>
  <w:num w:numId="11" w16cid:durableId="850097363">
    <w:abstractNumId w:val="16"/>
  </w:num>
  <w:num w:numId="12" w16cid:durableId="1871868382">
    <w:abstractNumId w:val="21"/>
  </w:num>
  <w:num w:numId="13" w16cid:durableId="1819758762">
    <w:abstractNumId w:val="23"/>
  </w:num>
  <w:num w:numId="14" w16cid:durableId="1426225574">
    <w:abstractNumId w:val="24"/>
  </w:num>
  <w:num w:numId="15" w16cid:durableId="1509442570">
    <w:abstractNumId w:val="27"/>
  </w:num>
  <w:num w:numId="16" w16cid:durableId="2009288087">
    <w:abstractNumId w:val="28"/>
  </w:num>
  <w:num w:numId="17" w16cid:durableId="1756440076">
    <w:abstractNumId w:val="29"/>
  </w:num>
  <w:num w:numId="18" w16cid:durableId="2032027427">
    <w:abstractNumId w:val="36"/>
  </w:num>
  <w:num w:numId="19" w16cid:durableId="1863396967">
    <w:abstractNumId w:val="38"/>
  </w:num>
  <w:num w:numId="20" w16cid:durableId="201867232">
    <w:abstractNumId w:val="41"/>
  </w:num>
  <w:num w:numId="21" w16cid:durableId="1057095923">
    <w:abstractNumId w:val="42"/>
  </w:num>
  <w:num w:numId="22" w16cid:durableId="1840995644">
    <w:abstractNumId w:val="47"/>
  </w:num>
  <w:num w:numId="23" w16cid:durableId="2087026287">
    <w:abstractNumId w:val="50"/>
  </w:num>
  <w:num w:numId="24" w16cid:durableId="1809123066">
    <w:abstractNumId w:val="52"/>
  </w:num>
  <w:num w:numId="25" w16cid:durableId="1117259803">
    <w:abstractNumId w:val="53"/>
  </w:num>
  <w:num w:numId="26" w16cid:durableId="649484098">
    <w:abstractNumId w:val="54"/>
  </w:num>
  <w:num w:numId="27" w16cid:durableId="1486703427">
    <w:abstractNumId w:val="55"/>
  </w:num>
  <w:num w:numId="28" w16cid:durableId="41372460">
    <w:abstractNumId w:val="57"/>
  </w:num>
  <w:num w:numId="29" w16cid:durableId="1142386201">
    <w:abstractNumId w:val="59"/>
  </w:num>
  <w:num w:numId="30" w16cid:durableId="349769813">
    <w:abstractNumId w:val="60"/>
  </w:num>
  <w:num w:numId="31" w16cid:durableId="1929146919">
    <w:abstractNumId w:val="66"/>
  </w:num>
  <w:num w:numId="32" w16cid:durableId="615140041">
    <w:abstractNumId w:val="67"/>
  </w:num>
  <w:num w:numId="33" w16cid:durableId="1159812252">
    <w:abstractNumId w:val="69"/>
  </w:num>
  <w:num w:numId="34" w16cid:durableId="585304050">
    <w:abstractNumId w:val="70"/>
  </w:num>
  <w:num w:numId="35" w16cid:durableId="517280971">
    <w:abstractNumId w:val="72"/>
  </w:num>
  <w:num w:numId="36" w16cid:durableId="340863758">
    <w:abstractNumId w:val="74"/>
  </w:num>
  <w:num w:numId="37" w16cid:durableId="2079134153">
    <w:abstractNumId w:val="75"/>
  </w:num>
  <w:num w:numId="38" w16cid:durableId="1000620708">
    <w:abstractNumId w:val="77"/>
  </w:num>
  <w:num w:numId="39" w16cid:durableId="1589266503">
    <w:abstractNumId w:val="76"/>
  </w:num>
  <w:num w:numId="40" w16cid:durableId="872577123">
    <w:abstractNumId w:val="7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autoHyphenation/>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3C5F"/>
    <w:rsid w:val="000C0859"/>
    <w:rsid w:val="00103970"/>
    <w:rsid w:val="001540AB"/>
    <w:rsid w:val="00275D2E"/>
    <w:rsid w:val="00335D1F"/>
    <w:rsid w:val="00373C5F"/>
    <w:rsid w:val="003B0E81"/>
    <w:rsid w:val="003B5CFB"/>
    <w:rsid w:val="00445448"/>
    <w:rsid w:val="004813E9"/>
    <w:rsid w:val="004D2B44"/>
    <w:rsid w:val="00623DA8"/>
    <w:rsid w:val="0064499F"/>
    <w:rsid w:val="00787034"/>
    <w:rsid w:val="007947A0"/>
    <w:rsid w:val="0090114D"/>
    <w:rsid w:val="00933CC3"/>
    <w:rsid w:val="00991E95"/>
    <w:rsid w:val="00A20EA1"/>
    <w:rsid w:val="00AF6915"/>
    <w:rsid w:val="00C8098B"/>
    <w:rsid w:val="00D85E7D"/>
    <w:rsid w:val="00DB1777"/>
    <w:rsid w:val="00DB41EF"/>
    <w:rsid w:val="00E03E80"/>
    <w:rsid w:val="00EB745B"/>
    <w:rsid w:val="00EF6EEE"/>
    <w:rsid w:val="00F14BEB"/>
    <w:rsid w:val="00F57459"/>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5639C08"/>
  <w15:chartTrackingRefBased/>
  <w15:docId w15:val="{B7C28CB7-9682-4FAE-BBFA-421C7F07A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BY" w:eastAsia="ru-B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ru-RU" w:eastAsia="zh-CN"/>
    </w:rPr>
  </w:style>
  <w:style w:type="paragraph" w:styleId="1">
    <w:name w:val="heading 1"/>
    <w:basedOn w:val="a"/>
    <w:next w:val="a"/>
    <w:qFormat/>
    <w:pPr>
      <w:keepNext/>
      <w:numPr>
        <w:numId w:val="1"/>
      </w:numPr>
      <w:spacing w:before="240" w:after="60"/>
      <w:outlineLvl w:val="0"/>
    </w:pPr>
    <w:rPr>
      <w:rFonts w:ascii="Cambria" w:hAnsi="Cambria"/>
      <w:b/>
      <w:bCs/>
      <w:kern w:val="2"/>
      <w:sz w:val="32"/>
      <w:szCs w:val="32"/>
    </w:rPr>
  </w:style>
  <w:style w:type="paragraph" w:styleId="2">
    <w:name w:val="heading 2"/>
    <w:basedOn w:val="a"/>
    <w:next w:val="a"/>
    <w:qFormat/>
    <w:pPr>
      <w:keepNext/>
      <w:numPr>
        <w:ilvl w:val="1"/>
        <w:numId w:val="1"/>
      </w:numPr>
      <w:spacing w:before="240" w:after="60"/>
      <w:outlineLvl w:val="1"/>
    </w:pPr>
    <w:rPr>
      <w:rFonts w:ascii="Cambria" w:hAnsi="Cambria"/>
      <w:b/>
      <w:bCs/>
      <w:i/>
      <w:iCs/>
      <w:sz w:val="28"/>
      <w:szCs w:val="28"/>
    </w:rPr>
  </w:style>
  <w:style w:type="paragraph" w:styleId="3">
    <w:name w:val="heading 3"/>
    <w:basedOn w:val="a"/>
    <w:next w:val="a0"/>
    <w:qFormat/>
    <w:pPr>
      <w:numPr>
        <w:ilvl w:val="2"/>
        <w:numId w:val="1"/>
      </w:numPr>
      <w:spacing w:before="100" w:after="100"/>
      <w:outlineLvl w:val="2"/>
    </w:pPr>
    <w:rPr>
      <w:b/>
      <w:bCs/>
      <w:sz w:val="27"/>
      <w:szCs w:val="27"/>
    </w:rPr>
  </w:style>
  <w:style w:type="paragraph" w:styleId="4">
    <w:name w:val="heading 4"/>
    <w:basedOn w:val="a"/>
    <w:next w:val="a"/>
    <w:qFormat/>
    <w:pPr>
      <w:keepNext/>
      <w:numPr>
        <w:ilvl w:val="3"/>
        <w:numId w:val="1"/>
      </w:numPr>
      <w:spacing w:before="240" w:after="60"/>
      <w:outlineLvl w:val="3"/>
    </w:pPr>
    <w:rPr>
      <w:rFonts w:ascii="Calibri" w:hAnsi="Calibri"/>
      <w:b/>
      <w:bCs/>
      <w:sz w:val="28"/>
      <w:szCs w:val="28"/>
    </w:rPr>
  </w:style>
  <w:style w:type="paragraph" w:styleId="5">
    <w:name w:val="heading 5"/>
    <w:basedOn w:val="a"/>
    <w:next w:val="a0"/>
    <w:qFormat/>
    <w:pPr>
      <w:numPr>
        <w:ilvl w:val="4"/>
        <w:numId w:val="1"/>
      </w:numPr>
      <w:spacing w:before="100" w:after="100"/>
      <w:outlineLvl w:val="4"/>
    </w:pPr>
    <w:rPr>
      <w:b/>
      <w:bCs/>
    </w:rPr>
  </w:style>
  <w:style w:type="paragraph" w:styleId="6">
    <w:name w:val="heading 6"/>
    <w:basedOn w:val="a"/>
    <w:next w:val="a0"/>
    <w:qFormat/>
    <w:pPr>
      <w:numPr>
        <w:ilvl w:val="5"/>
        <w:numId w:val="1"/>
      </w:numPr>
      <w:spacing w:before="100" w:after="100"/>
      <w:outlineLvl w:val="5"/>
    </w:pPr>
    <w:rPr>
      <w:b/>
      <w:bCs/>
      <w:sz w:val="15"/>
      <w:szCs w:val="15"/>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hint="default"/>
      <w:sz w:val="24"/>
      <w:szCs w:val="24"/>
    </w:rPr>
  </w:style>
  <w:style w:type="character" w:customStyle="1" w:styleId="WW8Num3z0">
    <w:name w:val="WW8Num3z0"/>
    <w:rPr>
      <w:rFonts w:hint="default"/>
    </w:rPr>
  </w:style>
  <w:style w:type="character" w:customStyle="1" w:styleId="WW8Num3z1">
    <w:name w:val="WW8Num3z1"/>
    <w:rPr>
      <w:rFonts w:ascii="Arial" w:eastAsia="Arial" w:hAnsi="Arial" w:cs="Arial" w:hint="default"/>
      <w:b/>
      <w:bCs/>
      <w:spacing w:val="-1"/>
      <w:w w:val="100"/>
      <w:sz w:val="32"/>
      <w:szCs w:val="32"/>
    </w:rPr>
  </w:style>
  <w:style w:type="character" w:customStyle="1" w:styleId="WW8Num3z2">
    <w:name w:val="WW8Num3z2"/>
    <w:rPr>
      <w:rFonts w:ascii="Times New Roman" w:eastAsia="Times New Roman" w:hAnsi="Times New Roman" w:cs="Times New Roman" w:hint="default"/>
      <w:b/>
      <w:bCs/>
      <w:i/>
      <w:w w:val="100"/>
      <w:sz w:val="32"/>
      <w:szCs w:val="32"/>
    </w:rPr>
  </w:style>
  <w:style w:type="character" w:customStyle="1" w:styleId="WW8Num3z3">
    <w:name w:val="WW8Num3z3"/>
    <w:rPr>
      <w:rFonts w:ascii="Symbol" w:hAnsi="Symbol" w:cs="Symbol" w:hint="default"/>
      <w:w w:val="99"/>
      <w:sz w:val="28"/>
      <w:szCs w:val="28"/>
      <w:lang w:eastAsia="en-US"/>
    </w:rPr>
  </w:style>
  <w:style w:type="character" w:customStyle="1" w:styleId="WW8Num3z4">
    <w:name w:val="WW8Num3z4"/>
    <w:rPr>
      <w:rFonts w:ascii="Liberation Serif" w:hAnsi="Liberation Serif" w:cs="Liberation Serif" w:hint="default"/>
    </w:rPr>
  </w:style>
  <w:style w:type="character" w:customStyle="1" w:styleId="WW8Num4z0">
    <w:name w:val="WW8Num4z0"/>
    <w:rPr>
      <w:bCs/>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Times New Roman" w:hAnsi="Times New Roman" w:cs="Times New Roman"/>
      <w:lang w:val="en-US"/>
    </w:rPr>
  </w:style>
  <w:style w:type="character" w:customStyle="1" w:styleId="WW8Num6z0">
    <w:name w:val="WW8Num6z0"/>
  </w:style>
  <w:style w:type="character" w:customStyle="1" w:styleId="WW8Num6z1">
    <w:name w:val="WW8Num6z1"/>
    <w:rPr>
      <w:rFonts w:ascii="Courier New" w:hAnsi="Courier New" w:cs="Courier New" w:hint="default"/>
      <w:sz w:val="20"/>
    </w:rPr>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20">
    <w:name w:val="Основной шрифт абзаца2"/>
  </w:style>
  <w:style w:type="character" w:customStyle="1" w:styleId="WW8Num2z1">
    <w:name w:val="WW8Num2z1"/>
    <w:rPr>
      <w:rFonts w:ascii="Courier New" w:hAnsi="Courier New" w:cs="Courier New" w:hint="default"/>
      <w:sz w:val="20"/>
    </w:rPr>
  </w:style>
  <w:style w:type="character" w:customStyle="1" w:styleId="WW8Num2z2">
    <w:name w:val="WW8Num2z2"/>
    <w:rPr>
      <w:rFonts w:ascii="Wingdings" w:hAnsi="Wingdings" w:cs="Wingdings" w:hint="default"/>
      <w:sz w:val="20"/>
    </w:rPr>
  </w:style>
  <w:style w:type="character" w:customStyle="1" w:styleId="WW8Num5z1">
    <w:name w:val="WW8Num5z1"/>
    <w:rPr>
      <w:rFonts w:ascii="Courier New" w:hAnsi="Courier New" w:cs="Courier New" w:hint="default"/>
      <w:sz w:val="20"/>
    </w:rPr>
  </w:style>
  <w:style w:type="character" w:customStyle="1" w:styleId="WW8Num5z2">
    <w:name w:val="WW8Num5z2"/>
    <w:rPr>
      <w:rFonts w:ascii="Wingdings" w:hAnsi="Wingdings" w:cs="Wingdings" w:hint="default"/>
      <w:sz w:val="20"/>
    </w:rPr>
  </w:style>
  <w:style w:type="character" w:customStyle="1" w:styleId="WW8Num8z0">
    <w:name w:val="WW8Num8z0"/>
    <w:rPr>
      <w:rFonts w:ascii="Symbol" w:hAnsi="Symbol" w:cs="Symbol" w:hint="default"/>
      <w:sz w:val="20"/>
    </w:rPr>
  </w:style>
  <w:style w:type="character" w:customStyle="1" w:styleId="WW8Num8z1">
    <w:name w:val="WW8Num8z1"/>
    <w:rPr>
      <w:rFonts w:ascii="Courier New" w:hAnsi="Courier New" w:cs="Courier New" w:hint="default"/>
      <w:sz w:val="20"/>
    </w:rPr>
  </w:style>
  <w:style w:type="character" w:customStyle="1" w:styleId="WW8Num8z2">
    <w:name w:val="WW8Num8z2"/>
    <w:rPr>
      <w:rFonts w:ascii="Wingdings" w:hAnsi="Wingdings" w:cs="Wingdings" w:hint="default"/>
      <w:sz w:val="20"/>
    </w:rPr>
  </w:style>
  <w:style w:type="character" w:customStyle="1" w:styleId="WW8Num9z0">
    <w:name w:val="WW8Num9z0"/>
    <w:rPr>
      <w:rFonts w:ascii="Symbol" w:hAnsi="Symbol" w:cs="Symbol" w:hint="default"/>
      <w:sz w:val="20"/>
    </w:rPr>
  </w:style>
  <w:style w:type="character" w:customStyle="1" w:styleId="WW8Num9z1">
    <w:name w:val="WW8Num9z1"/>
    <w:rPr>
      <w:rFonts w:ascii="Courier New" w:hAnsi="Courier New" w:cs="Courier New" w:hint="default"/>
      <w:sz w:val="20"/>
    </w:rPr>
  </w:style>
  <w:style w:type="character" w:customStyle="1" w:styleId="WW8Num9z2">
    <w:name w:val="WW8Num9z2"/>
    <w:rPr>
      <w:rFonts w:ascii="Wingdings" w:hAnsi="Wingdings" w:cs="Wingdings" w:hint="default"/>
      <w:sz w:val="20"/>
    </w:rPr>
  </w:style>
  <w:style w:type="character" w:customStyle="1" w:styleId="WW8Num10z0">
    <w:name w:val="WW8Num10z0"/>
    <w:rPr>
      <w:rFonts w:ascii="Symbol" w:hAnsi="Symbol" w:cs="Symbol" w:hint="default"/>
      <w:sz w:val="20"/>
    </w:rPr>
  </w:style>
  <w:style w:type="character" w:customStyle="1" w:styleId="WW8Num10z1">
    <w:name w:val="WW8Num10z1"/>
    <w:rPr>
      <w:rFonts w:ascii="Courier New" w:hAnsi="Courier New" w:cs="Courier New" w:hint="default"/>
      <w:sz w:val="20"/>
    </w:rPr>
  </w:style>
  <w:style w:type="character" w:customStyle="1" w:styleId="WW8Num10z2">
    <w:name w:val="WW8Num10z2"/>
    <w:rPr>
      <w:rFonts w:ascii="Wingdings" w:hAnsi="Wingdings" w:cs="Wingdings" w:hint="default"/>
      <w:sz w:val="20"/>
    </w:rPr>
  </w:style>
  <w:style w:type="character" w:customStyle="1" w:styleId="WW8Num11z0">
    <w:name w:val="WW8Num11z0"/>
    <w:rPr>
      <w:rFonts w:ascii="Symbol" w:hAnsi="Symbol" w:cs="Symbol" w:hint="default"/>
      <w:sz w:val="20"/>
    </w:rPr>
  </w:style>
  <w:style w:type="character" w:customStyle="1" w:styleId="WW8Num11z1">
    <w:name w:val="WW8Num11z1"/>
    <w:rPr>
      <w:rFonts w:ascii="Courier New" w:hAnsi="Courier New" w:cs="Courier New" w:hint="default"/>
      <w:sz w:val="20"/>
    </w:rPr>
  </w:style>
  <w:style w:type="character" w:customStyle="1" w:styleId="WW8Num11z2">
    <w:name w:val="WW8Num11z2"/>
    <w:rPr>
      <w:rFonts w:ascii="Wingdings" w:hAnsi="Wingdings" w:cs="Wingdings" w:hint="default"/>
      <w:sz w:val="20"/>
    </w:rPr>
  </w:style>
  <w:style w:type="character" w:customStyle="1" w:styleId="WW8Num12z0">
    <w:name w:val="WW8Num12z0"/>
    <w:rPr>
      <w:rFonts w:ascii="Symbol" w:hAnsi="Symbol" w:cs="Symbol" w:hint="default"/>
      <w:sz w:val="20"/>
    </w:rPr>
  </w:style>
  <w:style w:type="character" w:customStyle="1" w:styleId="WW8Num12z1">
    <w:name w:val="WW8Num12z1"/>
    <w:rPr>
      <w:rFonts w:ascii="Courier New" w:hAnsi="Courier New" w:cs="Courier New" w:hint="default"/>
      <w:sz w:val="20"/>
    </w:rPr>
  </w:style>
  <w:style w:type="character" w:customStyle="1" w:styleId="WW8Num12z2">
    <w:name w:val="WW8Num12z2"/>
    <w:rPr>
      <w:rFonts w:ascii="Wingdings" w:hAnsi="Wingdings" w:cs="Wingdings" w:hint="default"/>
      <w:sz w:val="20"/>
    </w:rPr>
  </w:style>
  <w:style w:type="character" w:customStyle="1" w:styleId="WW8Num13z0">
    <w:name w:val="WW8Num13z0"/>
    <w:rPr>
      <w:rFonts w:ascii="Symbol" w:hAnsi="Symbol" w:cs="Symbol" w:hint="default"/>
      <w:sz w:val="20"/>
    </w:rPr>
  </w:style>
  <w:style w:type="character" w:customStyle="1" w:styleId="WW8Num13z1">
    <w:name w:val="WW8Num13z1"/>
    <w:rPr>
      <w:rFonts w:ascii="Courier New" w:hAnsi="Courier New" w:cs="Courier New" w:hint="default"/>
      <w:sz w:val="20"/>
    </w:rPr>
  </w:style>
  <w:style w:type="character" w:customStyle="1" w:styleId="WW8Num13z2">
    <w:name w:val="WW8Num13z2"/>
    <w:rPr>
      <w:rFonts w:ascii="Wingdings" w:hAnsi="Wingdings" w:cs="Wingdings" w:hint="default"/>
      <w:sz w:val="20"/>
    </w:rPr>
  </w:style>
  <w:style w:type="character" w:customStyle="1" w:styleId="WW8Num14z0">
    <w:name w:val="WW8Num14z0"/>
    <w:rPr>
      <w:rFonts w:ascii="Symbol" w:hAnsi="Symbol" w:cs="Symbol" w:hint="default"/>
      <w:sz w:val="20"/>
    </w:rPr>
  </w:style>
  <w:style w:type="character" w:customStyle="1" w:styleId="WW8Num14z1">
    <w:name w:val="WW8Num14z1"/>
    <w:rPr>
      <w:rFonts w:ascii="Courier New" w:hAnsi="Courier New" w:cs="Courier New" w:hint="default"/>
      <w:sz w:val="20"/>
    </w:rPr>
  </w:style>
  <w:style w:type="character" w:customStyle="1" w:styleId="WW8Num14z2">
    <w:name w:val="WW8Num14z2"/>
    <w:rPr>
      <w:rFonts w:ascii="Wingdings" w:hAnsi="Wingdings" w:cs="Wingdings" w:hint="default"/>
      <w:sz w:val="20"/>
    </w:rPr>
  </w:style>
  <w:style w:type="character" w:customStyle="1" w:styleId="WW8Num15z0">
    <w:name w:val="WW8Num15z0"/>
    <w:rPr>
      <w:rFonts w:ascii="Symbol" w:hAnsi="Symbol" w:cs="Symbol" w:hint="default"/>
      <w:sz w:val="20"/>
    </w:rPr>
  </w:style>
  <w:style w:type="character" w:customStyle="1" w:styleId="WW8Num15z1">
    <w:name w:val="WW8Num15z1"/>
    <w:rPr>
      <w:rFonts w:ascii="Courier New" w:hAnsi="Courier New" w:cs="Courier New" w:hint="default"/>
      <w:sz w:val="20"/>
    </w:rPr>
  </w:style>
  <w:style w:type="character" w:customStyle="1" w:styleId="WW8Num15z2">
    <w:name w:val="WW8Num15z2"/>
    <w:rPr>
      <w:rFonts w:ascii="Wingdings" w:hAnsi="Wingdings" w:cs="Wingdings" w:hint="default"/>
      <w:sz w:val="20"/>
    </w:rPr>
  </w:style>
  <w:style w:type="character" w:customStyle="1" w:styleId="WW8Num16z0">
    <w:name w:val="WW8Num16z0"/>
    <w:rPr>
      <w:rFonts w:ascii="Symbol" w:hAnsi="Symbol" w:cs="Symbol" w:hint="default"/>
      <w:sz w:val="20"/>
    </w:rPr>
  </w:style>
  <w:style w:type="character" w:customStyle="1" w:styleId="WW8Num16z1">
    <w:name w:val="WW8Num16z1"/>
    <w:rPr>
      <w:rFonts w:ascii="Courier New" w:hAnsi="Courier New" w:cs="Courier New" w:hint="default"/>
      <w:sz w:val="20"/>
    </w:rPr>
  </w:style>
  <w:style w:type="character" w:customStyle="1" w:styleId="WW8Num16z2">
    <w:name w:val="WW8Num16z2"/>
    <w:rPr>
      <w:rFonts w:ascii="Wingdings" w:hAnsi="Wingdings" w:cs="Wingdings" w:hint="default"/>
      <w:sz w:val="20"/>
    </w:rPr>
  </w:style>
  <w:style w:type="character" w:customStyle="1" w:styleId="WW8Num17z0">
    <w:name w:val="WW8Num17z0"/>
    <w:rPr>
      <w:rFonts w:ascii="Symbol" w:hAnsi="Symbol" w:cs="Symbol" w:hint="default"/>
      <w:sz w:val="20"/>
    </w:rPr>
  </w:style>
  <w:style w:type="character" w:customStyle="1" w:styleId="WW8Num17z1">
    <w:name w:val="WW8Num17z1"/>
    <w:rPr>
      <w:rFonts w:ascii="Courier New" w:hAnsi="Courier New" w:cs="Courier New" w:hint="default"/>
      <w:sz w:val="20"/>
    </w:rPr>
  </w:style>
  <w:style w:type="character" w:customStyle="1" w:styleId="WW8Num17z2">
    <w:name w:val="WW8Num17z2"/>
    <w:rPr>
      <w:rFonts w:ascii="Wingdings" w:hAnsi="Wingdings" w:cs="Wingdings" w:hint="default"/>
      <w:sz w:val="20"/>
    </w:rPr>
  </w:style>
  <w:style w:type="character" w:customStyle="1" w:styleId="WW8Num18z0">
    <w:name w:val="WW8Num18z0"/>
    <w:rPr>
      <w:rFonts w:ascii="Symbol" w:hAnsi="Symbol" w:cs="Symbol" w:hint="default"/>
      <w:sz w:val="24"/>
      <w:szCs w:val="24"/>
    </w:rPr>
  </w:style>
  <w:style w:type="character" w:customStyle="1" w:styleId="WW8Num18z1">
    <w:name w:val="WW8Num18z1"/>
    <w:rPr>
      <w:rFonts w:ascii="Courier New" w:hAnsi="Courier New" w:cs="Courier New" w:hint="default"/>
    </w:rPr>
  </w:style>
  <w:style w:type="character" w:customStyle="1" w:styleId="WW8Num18z2">
    <w:name w:val="WW8Num18z2"/>
    <w:rPr>
      <w:rFonts w:ascii="Wingdings" w:hAnsi="Wingdings" w:cs="Wingdings" w:hint="default"/>
    </w:rPr>
  </w:style>
  <w:style w:type="character" w:customStyle="1" w:styleId="WW8Num19z0">
    <w:name w:val="WW8Num19z0"/>
    <w:rPr>
      <w:rFonts w:ascii="Symbol" w:hAnsi="Symbol" w:cs="Symbol" w:hint="default"/>
      <w:sz w:val="20"/>
    </w:rPr>
  </w:style>
  <w:style w:type="character" w:customStyle="1" w:styleId="WW8Num19z1">
    <w:name w:val="WW8Num19z1"/>
    <w:rPr>
      <w:rFonts w:ascii="Courier New" w:hAnsi="Courier New" w:cs="Courier New" w:hint="default"/>
      <w:sz w:val="20"/>
    </w:rPr>
  </w:style>
  <w:style w:type="character" w:customStyle="1" w:styleId="WW8Num19z2">
    <w:name w:val="WW8Num19z2"/>
    <w:rPr>
      <w:rFonts w:ascii="Wingdings" w:hAnsi="Wingdings" w:cs="Wingdings" w:hint="default"/>
      <w:sz w:val="20"/>
    </w:rPr>
  </w:style>
  <w:style w:type="character" w:customStyle="1" w:styleId="WW8Num20z0">
    <w:name w:val="WW8Num20z0"/>
    <w:rPr>
      <w:rFonts w:ascii="Symbol" w:hAnsi="Symbol" w:cs="Symbol" w:hint="default"/>
      <w:sz w:val="20"/>
    </w:rPr>
  </w:style>
  <w:style w:type="character" w:customStyle="1" w:styleId="WW8Num20z1">
    <w:name w:val="WW8Num20z1"/>
    <w:rPr>
      <w:rFonts w:ascii="Courier New" w:hAnsi="Courier New" w:cs="Courier New" w:hint="default"/>
      <w:sz w:val="20"/>
    </w:rPr>
  </w:style>
  <w:style w:type="character" w:customStyle="1" w:styleId="WW8Num20z2">
    <w:name w:val="WW8Num20z2"/>
    <w:rPr>
      <w:rFonts w:ascii="Wingdings" w:hAnsi="Wingdings" w:cs="Wingdings" w:hint="default"/>
      <w:sz w:val="20"/>
    </w:rPr>
  </w:style>
  <w:style w:type="character" w:customStyle="1" w:styleId="WW8Num21z0">
    <w:name w:val="WW8Num21z0"/>
    <w:rPr>
      <w:rFonts w:ascii="Symbol" w:hAnsi="Symbol" w:cs="Symbol" w:hint="default"/>
      <w:sz w:val="20"/>
    </w:rPr>
  </w:style>
  <w:style w:type="character" w:customStyle="1" w:styleId="WW8Num21z1">
    <w:name w:val="WW8Num21z1"/>
    <w:rPr>
      <w:rFonts w:ascii="Courier New" w:hAnsi="Courier New" w:cs="Courier New" w:hint="default"/>
      <w:sz w:val="20"/>
    </w:rPr>
  </w:style>
  <w:style w:type="character" w:customStyle="1" w:styleId="WW8Num21z2">
    <w:name w:val="WW8Num21z2"/>
    <w:rPr>
      <w:rFonts w:ascii="Wingdings" w:hAnsi="Wingdings" w:cs="Wingdings" w:hint="default"/>
      <w:sz w:val="20"/>
    </w:rPr>
  </w:style>
  <w:style w:type="character" w:customStyle="1" w:styleId="WW8Num22z0">
    <w:name w:val="WW8Num22z0"/>
    <w:rPr>
      <w:rFonts w:ascii="Symbol" w:hAnsi="Symbol" w:cs="Symbol" w:hint="default"/>
      <w:sz w:val="20"/>
    </w:rPr>
  </w:style>
  <w:style w:type="character" w:customStyle="1" w:styleId="WW8Num22z1">
    <w:name w:val="WW8Num22z1"/>
    <w:rPr>
      <w:rFonts w:ascii="Courier New" w:hAnsi="Courier New" w:cs="Courier New" w:hint="default"/>
      <w:sz w:val="20"/>
    </w:rPr>
  </w:style>
  <w:style w:type="character" w:customStyle="1" w:styleId="WW8Num22z2">
    <w:name w:val="WW8Num22z2"/>
    <w:rPr>
      <w:rFonts w:ascii="Wingdings" w:hAnsi="Wingdings" w:cs="Wingdings" w:hint="default"/>
      <w:sz w:val="20"/>
    </w:rPr>
  </w:style>
  <w:style w:type="character" w:customStyle="1" w:styleId="WW8Num23z0">
    <w:name w:val="WW8Num23z0"/>
    <w:rPr>
      <w:rFonts w:ascii="Symbol" w:hAnsi="Symbol" w:cs="Symbol" w:hint="default"/>
      <w:sz w:val="20"/>
    </w:rPr>
  </w:style>
  <w:style w:type="character" w:customStyle="1" w:styleId="WW8Num23z1">
    <w:name w:val="WW8Num23z1"/>
    <w:rPr>
      <w:rFonts w:ascii="Courier New" w:hAnsi="Courier New" w:cs="Courier New" w:hint="default"/>
      <w:sz w:val="20"/>
    </w:rPr>
  </w:style>
  <w:style w:type="character" w:customStyle="1" w:styleId="WW8Num23z2">
    <w:name w:val="WW8Num23z2"/>
    <w:rPr>
      <w:rFonts w:ascii="Wingdings" w:hAnsi="Wingdings" w:cs="Wingdings" w:hint="default"/>
      <w:sz w:val="20"/>
    </w:rPr>
  </w:style>
  <w:style w:type="character" w:customStyle="1" w:styleId="WW8Num24z0">
    <w:name w:val="WW8Num24z0"/>
    <w:rPr>
      <w:rFonts w:ascii="Symbol" w:hAnsi="Symbol" w:cs="Symbol" w:hint="default"/>
      <w:sz w:val="20"/>
    </w:rPr>
  </w:style>
  <w:style w:type="character" w:customStyle="1" w:styleId="WW8Num24z1">
    <w:name w:val="WW8Num24z1"/>
    <w:rPr>
      <w:rFonts w:ascii="Courier New" w:hAnsi="Courier New" w:cs="Courier New" w:hint="default"/>
      <w:sz w:val="20"/>
    </w:rPr>
  </w:style>
  <w:style w:type="character" w:customStyle="1" w:styleId="WW8Num24z2">
    <w:name w:val="WW8Num24z2"/>
    <w:rPr>
      <w:rFonts w:ascii="Wingdings" w:hAnsi="Wingdings" w:cs="Wingdings" w:hint="default"/>
      <w:sz w:val="20"/>
    </w:rPr>
  </w:style>
  <w:style w:type="character" w:customStyle="1" w:styleId="WW8Num25z0">
    <w:name w:val="WW8Num25z0"/>
    <w:rPr>
      <w:rFonts w:ascii="Symbol" w:hAnsi="Symbol" w:cs="Symbol" w:hint="default"/>
      <w:sz w:val="20"/>
    </w:rPr>
  </w:style>
  <w:style w:type="character" w:customStyle="1" w:styleId="WW8Num25z1">
    <w:name w:val="WW8Num25z1"/>
    <w:rPr>
      <w:rFonts w:ascii="Courier New" w:hAnsi="Courier New" w:cs="Courier New" w:hint="default"/>
      <w:sz w:val="20"/>
    </w:rPr>
  </w:style>
  <w:style w:type="character" w:customStyle="1" w:styleId="WW8Num25z2">
    <w:name w:val="WW8Num25z2"/>
    <w:rPr>
      <w:rFonts w:ascii="Wingdings" w:hAnsi="Wingdings" w:cs="Wingdings" w:hint="default"/>
      <w:sz w:val="20"/>
    </w:rPr>
  </w:style>
  <w:style w:type="character" w:customStyle="1" w:styleId="WW8Num26z0">
    <w:name w:val="WW8Num26z0"/>
    <w:rPr>
      <w:rFonts w:ascii="Symbol" w:hAnsi="Symbol" w:cs="Symbol" w:hint="default"/>
      <w:sz w:val="20"/>
    </w:rPr>
  </w:style>
  <w:style w:type="character" w:customStyle="1" w:styleId="WW8Num26z1">
    <w:name w:val="WW8Num26z1"/>
    <w:rPr>
      <w:rFonts w:ascii="Courier New" w:hAnsi="Courier New" w:cs="Courier New" w:hint="default"/>
      <w:sz w:val="20"/>
    </w:rPr>
  </w:style>
  <w:style w:type="character" w:customStyle="1" w:styleId="WW8Num26z2">
    <w:name w:val="WW8Num26z2"/>
    <w:rPr>
      <w:rFonts w:ascii="Wingdings" w:hAnsi="Wingdings" w:cs="Wingdings" w:hint="default"/>
      <w:sz w:val="20"/>
    </w:rPr>
  </w:style>
  <w:style w:type="character" w:customStyle="1" w:styleId="WW8Num27z0">
    <w:name w:val="WW8Num27z0"/>
    <w:rPr>
      <w:rFonts w:ascii="Symbol" w:hAnsi="Symbol" w:cs="Symbol" w:hint="default"/>
      <w:sz w:val="20"/>
    </w:rPr>
  </w:style>
  <w:style w:type="character" w:customStyle="1" w:styleId="WW8Num27z1">
    <w:name w:val="WW8Num27z1"/>
    <w:rPr>
      <w:rFonts w:ascii="Courier New" w:hAnsi="Courier New" w:cs="Courier New" w:hint="default"/>
      <w:sz w:val="20"/>
    </w:rPr>
  </w:style>
  <w:style w:type="character" w:customStyle="1" w:styleId="WW8Num27z2">
    <w:name w:val="WW8Num27z2"/>
    <w:rPr>
      <w:rFonts w:ascii="Wingdings" w:hAnsi="Wingdings" w:cs="Wingdings" w:hint="default"/>
      <w:sz w:val="20"/>
    </w:rPr>
  </w:style>
  <w:style w:type="character" w:customStyle="1" w:styleId="WW8Num28z0">
    <w:name w:val="WW8Num28z0"/>
    <w:rPr>
      <w:rFonts w:ascii="Symbol" w:hAnsi="Symbol" w:cs="Symbol" w:hint="default"/>
      <w:sz w:val="20"/>
    </w:rPr>
  </w:style>
  <w:style w:type="character" w:customStyle="1" w:styleId="WW8Num28z1">
    <w:name w:val="WW8Num28z1"/>
    <w:rPr>
      <w:rFonts w:ascii="Courier New" w:hAnsi="Courier New" w:cs="Courier New" w:hint="default"/>
      <w:sz w:val="20"/>
    </w:rPr>
  </w:style>
  <w:style w:type="character" w:customStyle="1" w:styleId="WW8Num28z2">
    <w:name w:val="WW8Num28z2"/>
    <w:rPr>
      <w:rFonts w:ascii="Wingdings" w:hAnsi="Wingdings" w:cs="Wingdings" w:hint="default"/>
      <w:sz w:val="20"/>
    </w:rPr>
  </w:style>
  <w:style w:type="character" w:customStyle="1" w:styleId="WW8Num29z0">
    <w:name w:val="WW8Num29z0"/>
    <w:rPr>
      <w:rFonts w:ascii="Symbol" w:hAnsi="Symbol" w:cs="Symbol" w:hint="default"/>
      <w:sz w:val="20"/>
    </w:rPr>
  </w:style>
  <w:style w:type="character" w:customStyle="1" w:styleId="WW8Num29z1">
    <w:name w:val="WW8Num29z1"/>
    <w:rPr>
      <w:rFonts w:ascii="Courier New" w:hAnsi="Courier New" w:cs="Courier New" w:hint="default"/>
      <w:sz w:val="20"/>
    </w:rPr>
  </w:style>
  <w:style w:type="character" w:customStyle="1" w:styleId="WW8Num29z2">
    <w:name w:val="WW8Num29z2"/>
    <w:rPr>
      <w:rFonts w:ascii="Wingdings" w:hAnsi="Wingdings" w:cs="Wingdings" w:hint="default"/>
      <w:sz w:val="20"/>
    </w:rPr>
  </w:style>
  <w:style w:type="character" w:customStyle="1" w:styleId="WW8Num30z0">
    <w:name w:val="WW8Num30z0"/>
    <w:rPr>
      <w:rFonts w:ascii="Symbol" w:hAnsi="Symbol" w:cs="Symbol" w:hint="default"/>
      <w:sz w:val="20"/>
    </w:rPr>
  </w:style>
  <w:style w:type="character" w:customStyle="1" w:styleId="WW8Num30z1">
    <w:name w:val="WW8Num30z1"/>
    <w:rPr>
      <w:rFonts w:ascii="Courier New" w:hAnsi="Courier New" w:cs="Courier New" w:hint="default"/>
      <w:sz w:val="20"/>
    </w:rPr>
  </w:style>
  <w:style w:type="character" w:customStyle="1" w:styleId="WW8Num30z2">
    <w:name w:val="WW8Num30z2"/>
    <w:rPr>
      <w:rFonts w:ascii="Wingdings" w:hAnsi="Wingdings" w:cs="Wingdings" w:hint="default"/>
      <w:sz w:val="20"/>
    </w:rPr>
  </w:style>
  <w:style w:type="character" w:customStyle="1" w:styleId="WW8Num31z0">
    <w:name w:val="WW8Num31z0"/>
    <w:rPr>
      <w:rFonts w:ascii="Symbol" w:hAnsi="Symbol" w:cs="Symbol" w:hint="default"/>
      <w:sz w:val="20"/>
    </w:rPr>
  </w:style>
  <w:style w:type="character" w:customStyle="1" w:styleId="WW8Num31z1">
    <w:name w:val="WW8Num31z1"/>
    <w:rPr>
      <w:rFonts w:ascii="Courier New" w:hAnsi="Courier New" w:cs="Courier New" w:hint="default"/>
      <w:sz w:val="20"/>
    </w:rPr>
  </w:style>
  <w:style w:type="character" w:customStyle="1" w:styleId="WW8Num31z2">
    <w:name w:val="WW8Num31z2"/>
    <w:rPr>
      <w:rFonts w:ascii="Wingdings" w:hAnsi="Wingdings" w:cs="Wingdings" w:hint="default"/>
      <w:sz w:val="20"/>
    </w:rPr>
  </w:style>
  <w:style w:type="character" w:customStyle="1" w:styleId="WW8Num32z0">
    <w:name w:val="WW8Num32z0"/>
    <w:rPr>
      <w:rFonts w:hint="default"/>
    </w:rPr>
  </w:style>
  <w:style w:type="character" w:customStyle="1" w:styleId="WW8Num32z1">
    <w:name w:val="WW8Num32z1"/>
    <w:rPr>
      <w:rFonts w:ascii="Arial" w:eastAsia="Arial" w:hAnsi="Arial" w:cs="Arial" w:hint="default"/>
      <w:b/>
      <w:bCs/>
      <w:spacing w:val="-1"/>
      <w:w w:val="100"/>
      <w:sz w:val="32"/>
      <w:szCs w:val="32"/>
    </w:rPr>
  </w:style>
  <w:style w:type="character" w:customStyle="1" w:styleId="WW8Num32z2">
    <w:name w:val="WW8Num32z2"/>
    <w:rPr>
      <w:rFonts w:ascii="Times New Roman" w:eastAsia="Times New Roman" w:hAnsi="Times New Roman" w:cs="Times New Roman" w:hint="default"/>
      <w:b/>
      <w:bCs/>
      <w:i/>
      <w:w w:val="100"/>
      <w:sz w:val="32"/>
      <w:szCs w:val="32"/>
    </w:rPr>
  </w:style>
  <w:style w:type="character" w:customStyle="1" w:styleId="WW8Num32z3">
    <w:name w:val="WW8Num32z3"/>
    <w:rPr>
      <w:rFonts w:ascii="Symbol" w:eastAsia="Symbol" w:hAnsi="Symbol" w:cs="Symbol" w:hint="default"/>
      <w:w w:val="99"/>
      <w:sz w:val="28"/>
      <w:szCs w:val="28"/>
    </w:rPr>
  </w:style>
  <w:style w:type="character" w:customStyle="1" w:styleId="WW8Num33z0">
    <w:name w:val="WW8Num33z0"/>
    <w:rPr>
      <w:rFonts w:ascii="Symbol" w:hAnsi="Symbol" w:cs="Symbol" w:hint="default"/>
      <w:sz w:val="20"/>
    </w:rPr>
  </w:style>
  <w:style w:type="character" w:customStyle="1" w:styleId="WW8Num33z1">
    <w:name w:val="WW8Num33z1"/>
    <w:rPr>
      <w:rFonts w:ascii="Courier New" w:hAnsi="Courier New" w:cs="Courier New" w:hint="default"/>
      <w:sz w:val="20"/>
    </w:rPr>
  </w:style>
  <w:style w:type="character" w:customStyle="1" w:styleId="WW8Num33z2">
    <w:name w:val="WW8Num33z2"/>
    <w:rPr>
      <w:rFonts w:ascii="Wingdings" w:hAnsi="Wingdings" w:cs="Wingdings" w:hint="default"/>
      <w:sz w:val="20"/>
    </w:rPr>
  </w:style>
  <w:style w:type="character" w:customStyle="1" w:styleId="WW8Num34z0">
    <w:name w:val="WW8Num34z0"/>
    <w:rPr>
      <w:rFonts w:ascii="Symbol" w:hAnsi="Symbol" w:cs="Symbol" w:hint="default"/>
      <w:sz w:val="20"/>
    </w:rPr>
  </w:style>
  <w:style w:type="character" w:customStyle="1" w:styleId="WW8Num34z1">
    <w:name w:val="WW8Num34z1"/>
    <w:rPr>
      <w:rFonts w:ascii="Courier New" w:hAnsi="Courier New" w:cs="Courier New" w:hint="default"/>
      <w:sz w:val="20"/>
    </w:rPr>
  </w:style>
  <w:style w:type="character" w:customStyle="1" w:styleId="WW8Num34z2">
    <w:name w:val="WW8Num34z2"/>
    <w:rPr>
      <w:rFonts w:ascii="Wingdings" w:hAnsi="Wingdings" w:cs="Wingdings" w:hint="default"/>
      <w:sz w:val="20"/>
    </w:rPr>
  </w:style>
  <w:style w:type="character" w:customStyle="1" w:styleId="WW8Num35z0">
    <w:name w:val="WW8Num35z0"/>
    <w:rPr>
      <w:rFonts w:ascii="Symbol" w:hAnsi="Symbol" w:cs="Symbol" w:hint="default"/>
      <w:sz w:val="20"/>
    </w:rPr>
  </w:style>
  <w:style w:type="character" w:customStyle="1" w:styleId="WW8Num35z1">
    <w:name w:val="WW8Num35z1"/>
    <w:rPr>
      <w:rFonts w:ascii="Courier New" w:hAnsi="Courier New" w:cs="Courier New" w:hint="default"/>
      <w:sz w:val="20"/>
    </w:rPr>
  </w:style>
  <w:style w:type="character" w:customStyle="1" w:styleId="WW8Num35z2">
    <w:name w:val="WW8Num35z2"/>
    <w:rPr>
      <w:rFonts w:ascii="Wingdings" w:hAnsi="Wingdings" w:cs="Wingdings" w:hint="default"/>
      <w:sz w:val="20"/>
    </w:rPr>
  </w:style>
  <w:style w:type="character" w:customStyle="1" w:styleId="WW8Num36z0">
    <w:name w:val="WW8Num36z0"/>
    <w:rPr>
      <w:rFonts w:ascii="Symbol" w:hAnsi="Symbol" w:cs="Symbol" w:hint="default"/>
      <w:sz w:val="20"/>
    </w:rPr>
  </w:style>
  <w:style w:type="character" w:customStyle="1" w:styleId="WW8Num36z1">
    <w:name w:val="WW8Num36z1"/>
    <w:rPr>
      <w:rFonts w:ascii="Courier New" w:hAnsi="Courier New" w:cs="Courier New" w:hint="default"/>
      <w:sz w:val="20"/>
    </w:rPr>
  </w:style>
  <w:style w:type="character" w:customStyle="1" w:styleId="WW8Num36z2">
    <w:name w:val="WW8Num36z2"/>
    <w:rPr>
      <w:rFonts w:ascii="Wingdings" w:hAnsi="Wingdings" w:cs="Wingdings" w:hint="default"/>
      <w:sz w:val="20"/>
    </w:rPr>
  </w:style>
  <w:style w:type="character" w:customStyle="1" w:styleId="WW8Num37z0">
    <w:name w:val="WW8Num37z0"/>
    <w:rPr>
      <w:rFonts w:ascii="Symbol" w:hAnsi="Symbol" w:cs="Symbol" w:hint="default"/>
      <w:sz w:val="20"/>
    </w:rPr>
  </w:style>
  <w:style w:type="character" w:customStyle="1" w:styleId="WW8Num37z1">
    <w:name w:val="WW8Num37z1"/>
    <w:rPr>
      <w:rFonts w:ascii="Courier New" w:hAnsi="Courier New" w:cs="Courier New" w:hint="default"/>
      <w:sz w:val="20"/>
    </w:rPr>
  </w:style>
  <w:style w:type="character" w:customStyle="1" w:styleId="WW8Num37z2">
    <w:name w:val="WW8Num37z2"/>
    <w:rPr>
      <w:rFonts w:ascii="Wingdings" w:hAnsi="Wingdings" w:cs="Wingdings" w:hint="default"/>
      <w:sz w:val="20"/>
    </w:rPr>
  </w:style>
  <w:style w:type="character" w:customStyle="1" w:styleId="WW8Num38z0">
    <w:name w:val="WW8Num38z0"/>
  </w:style>
  <w:style w:type="character" w:customStyle="1" w:styleId="WW8Num38z1">
    <w:name w:val="WW8Num38z1"/>
  </w:style>
  <w:style w:type="character" w:customStyle="1" w:styleId="WW8Num38z2">
    <w:name w:val="WW8Num38z2"/>
  </w:style>
  <w:style w:type="character" w:customStyle="1" w:styleId="WW8Num38z3">
    <w:name w:val="WW8Num38z3"/>
  </w:style>
  <w:style w:type="character" w:customStyle="1" w:styleId="WW8Num38z4">
    <w:name w:val="WW8Num38z4"/>
  </w:style>
  <w:style w:type="character" w:customStyle="1" w:styleId="WW8Num38z5">
    <w:name w:val="WW8Num38z5"/>
  </w:style>
  <w:style w:type="character" w:customStyle="1" w:styleId="WW8Num38z6">
    <w:name w:val="WW8Num38z6"/>
  </w:style>
  <w:style w:type="character" w:customStyle="1" w:styleId="WW8Num38z7">
    <w:name w:val="WW8Num38z7"/>
  </w:style>
  <w:style w:type="character" w:customStyle="1" w:styleId="WW8Num38z8">
    <w:name w:val="WW8Num38z8"/>
  </w:style>
  <w:style w:type="character" w:customStyle="1" w:styleId="WW8Num39z0">
    <w:name w:val="WW8Num39z0"/>
    <w:rPr>
      <w:rFonts w:ascii="Symbol" w:hAnsi="Symbol" w:cs="Symbol" w:hint="default"/>
      <w:sz w:val="20"/>
    </w:rPr>
  </w:style>
  <w:style w:type="character" w:customStyle="1" w:styleId="WW8Num39z1">
    <w:name w:val="WW8Num39z1"/>
    <w:rPr>
      <w:rFonts w:ascii="Courier New" w:hAnsi="Courier New" w:cs="Courier New" w:hint="default"/>
      <w:sz w:val="20"/>
    </w:rPr>
  </w:style>
  <w:style w:type="character" w:customStyle="1" w:styleId="WW8Num39z2">
    <w:name w:val="WW8Num39z2"/>
    <w:rPr>
      <w:rFonts w:ascii="Wingdings" w:hAnsi="Wingdings" w:cs="Wingdings" w:hint="default"/>
      <w:sz w:val="20"/>
    </w:rPr>
  </w:style>
  <w:style w:type="character" w:customStyle="1" w:styleId="WW8Num40z0">
    <w:name w:val="WW8Num40z0"/>
    <w:rPr>
      <w:rFonts w:ascii="Symbol" w:hAnsi="Symbol" w:cs="Symbol" w:hint="default"/>
      <w:sz w:val="20"/>
    </w:rPr>
  </w:style>
  <w:style w:type="character" w:customStyle="1" w:styleId="WW8Num40z1">
    <w:name w:val="WW8Num40z1"/>
    <w:rPr>
      <w:rFonts w:ascii="Courier New" w:hAnsi="Courier New" w:cs="Courier New" w:hint="default"/>
      <w:sz w:val="20"/>
    </w:rPr>
  </w:style>
  <w:style w:type="character" w:customStyle="1" w:styleId="WW8Num40z2">
    <w:name w:val="WW8Num40z2"/>
    <w:rPr>
      <w:rFonts w:ascii="Wingdings" w:hAnsi="Wingdings" w:cs="Wingdings" w:hint="default"/>
      <w:sz w:val="20"/>
    </w:rPr>
  </w:style>
  <w:style w:type="character" w:customStyle="1" w:styleId="WW8Num41z0">
    <w:name w:val="WW8Num41z0"/>
    <w:rPr>
      <w:bCs/>
    </w:rPr>
  </w:style>
  <w:style w:type="character" w:customStyle="1" w:styleId="WW8Num41z1">
    <w:name w:val="WW8Num41z1"/>
  </w:style>
  <w:style w:type="character" w:customStyle="1" w:styleId="WW8Num41z2">
    <w:name w:val="WW8Num41z2"/>
  </w:style>
  <w:style w:type="character" w:customStyle="1" w:styleId="WW8Num41z3">
    <w:name w:val="WW8Num41z3"/>
  </w:style>
  <w:style w:type="character" w:customStyle="1" w:styleId="WW8Num41z4">
    <w:name w:val="WW8Num41z4"/>
  </w:style>
  <w:style w:type="character" w:customStyle="1" w:styleId="WW8Num41z5">
    <w:name w:val="WW8Num41z5"/>
  </w:style>
  <w:style w:type="character" w:customStyle="1" w:styleId="WW8Num41z6">
    <w:name w:val="WW8Num41z6"/>
  </w:style>
  <w:style w:type="character" w:customStyle="1" w:styleId="WW8Num41z7">
    <w:name w:val="WW8Num41z7"/>
  </w:style>
  <w:style w:type="character" w:customStyle="1" w:styleId="WW8Num41z8">
    <w:name w:val="WW8Num41z8"/>
  </w:style>
  <w:style w:type="character" w:customStyle="1" w:styleId="WW8Num42z0">
    <w:name w:val="WW8Num42z0"/>
    <w:rPr>
      <w:rFonts w:ascii="Symbol" w:hAnsi="Symbol" w:cs="Symbol" w:hint="default"/>
      <w:sz w:val="20"/>
    </w:rPr>
  </w:style>
  <w:style w:type="character" w:customStyle="1" w:styleId="WW8Num42z1">
    <w:name w:val="WW8Num42z1"/>
    <w:rPr>
      <w:rFonts w:ascii="Courier New" w:hAnsi="Courier New" w:cs="Courier New" w:hint="default"/>
      <w:sz w:val="20"/>
    </w:rPr>
  </w:style>
  <w:style w:type="character" w:customStyle="1" w:styleId="WW8Num42z2">
    <w:name w:val="WW8Num42z2"/>
    <w:rPr>
      <w:rFonts w:ascii="Wingdings" w:hAnsi="Wingdings" w:cs="Wingdings" w:hint="default"/>
      <w:sz w:val="20"/>
    </w:rPr>
  </w:style>
  <w:style w:type="character" w:customStyle="1" w:styleId="WW8Num43z0">
    <w:name w:val="WW8Num43z0"/>
    <w:rPr>
      <w:rFonts w:ascii="Symbol" w:hAnsi="Symbol" w:cs="Symbol" w:hint="default"/>
      <w:sz w:val="20"/>
    </w:rPr>
  </w:style>
  <w:style w:type="character" w:customStyle="1" w:styleId="WW8Num43z1">
    <w:name w:val="WW8Num43z1"/>
    <w:rPr>
      <w:rFonts w:ascii="Courier New" w:hAnsi="Courier New" w:cs="Courier New" w:hint="default"/>
      <w:sz w:val="20"/>
    </w:rPr>
  </w:style>
  <w:style w:type="character" w:customStyle="1" w:styleId="WW8Num43z2">
    <w:name w:val="WW8Num43z2"/>
    <w:rPr>
      <w:rFonts w:ascii="Wingdings" w:hAnsi="Wingdings" w:cs="Wingdings" w:hint="default"/>
      <w:sz w:val="20"/>
    </w:rPr>
  </w:style>
  <w:style w:type="character" w:customStyle="1" w:styleId="WW8Num44z0">
    <w:name w:val="WW8Num44z0"/>
    <w:rPr>
      <w:rFonts w:ascii="Symbol" w:hAnsi="Symbol" w:cs="Symbol" w:hint="default"/>
      <w:sz w:val="20"/>
    </w:rPr>
  </w:style>
  <w:style w:type="character" w:customStyle="1" w:styleId="WW8Num44z1">
    <w:name w:val="WW8Num44z1"/>
    <w:rPr>
      <w:rFonts w:ascii="Courier New" w:hAnsi="Courier New" w:cs="Courier New" w:hint="default"/>
      <w:sz w:val="20"/>
    </w:rPr>
  </w:style>
  <w:style w:type="character" w:customStyle="1" w:styleId="WW8Num44z2">
    <w:name w:val="WW8Num44z2"/>
    <w:rPr>
      <w:rFonts w:ascii="Wingdings" w:hAnsi="Wingdings" w:cs="Wingdings" w:hint="default"/>
      <w:sz w:val="20"/>
    </w:rPr>
  </w:style>
  <w:style w:type="character" w:customStyle="1" w:styleId="WW8Num45z0">
    <w:name w:val="WW8Num45z0"/>
    <w:rPr>
      <w:rFonts w:ascii="Symbol" w:hAnsi="Symbol" w:cs="Symbol" w:hint="default"/>
      <w:sz w:val="20"/>
    </w:rPr>
  </w:style>
  <w:style w:type="character" w:customStyle="1" w:styleId="WW8Num45z1">
    <w:name w:val="WW8Num45z1"/>
    <w:rPr>
      <w:rFonts w:ascii="Courier New" w:hAnsi="Courier New" w:cs="Courier New" w:hint="default"/>
      <w:sz w:val="20"/>
    </w:rPr>
  </w:style>
  <w:style w:type="character" w:customStyle="1" w:styleId="WW8Num45z2">
    <w:name w:val="WW8Num45z2"/>
    <w:rPr>
      <w:rFonts w:ascii="Wingdings" w:hAnsi="Wingdings" w:cs="Wingdings" w:hint="default"/>
      <w:sz w:val="20"/>
    </w:rPr>
  </w:style>
  <w:style w:type="character" w:customStyle="1" w:styleId="WW8Num46z0">
    <w:name w:val="WW8Num46z0"/>
    <w:rPr>
      <w:rFonts w:ascii="Symbol" w:hAnsi="Symbol" w:cs="Symbol" w:hint="default"/>
      <w:sz w:val="20"/>
    </w:rPr>
  </w:style>
  <w:style w:type="character" w:customStyle="1" w:styleId="WW8Num46z1">
    <w:name w:val="WW8Num46z1"/>
    <w:rPr>
      <w:rFonts w:ascii="Courier New" w:hAnsi="Courier New" w:cs="Courier New" w:hint="default"/>
      <w:sz w:val="20"/>
    </w:rPr>
  </w:style>
  <w:style w:type="character" w:customStyle="1" w:styleId="WW8Num46z2">
    <w:name w:val="WW8Num46z2"/>
    <w:rPr>
      <w:rFonts w:ascii="Wingdings" w:hAnsi="Wingdings" w:cs="Wingdings" w:hint="default"/>
      <w:sz w:val="20"/>
    </w:rPr>
  </w:style>
  <w:style w:type="character" w:customStyle="1" w:styleId="WW8Num47z0">
    <w:name w:val="WW8Num47z0"/>
    <w:rPr>
      <w:rFonts w:ascii="Symbol" w:hAnsi="Symbol" w:cs="Symbol" w:hint="default"/>
      <w:sz w:val="20"/>
    </w:rPr>
  </w:style>
  <w:style w:type="character" w:customStyle="1" w:styleId="WW8Num47z1">
    <w:name w:val="WW8Num47z1"/>
    <w:rPr>
      <w:rFonts w:ascii="Courier New" w:hAnsi="Courier New" w:cs="Courier New" w:hint="default"/>
      <w:sz w:val="20"/>
    </w:rPr>
  </w:style>
  <w:style w:type="character" w:customStyle="1" w:styleId="WW8Num47z2">
    <w:name w:val="WW8Num47z2"/>
    <w:rPr>
      <w:rFonts w:ascii="Wingdings" w:hAnsi="Wingdings" w:cs="Wingdings" w:hint="default"/>
      <w:sz w:val="20"/>
    </w:rPr>
  </w:style>
  <w:style w:type="character" w:customStyle="1" w:styleId="WW8Num48z0">
    <w:name w:val="WW8Num48z0"/>
    <w:rPr>
      <w:rFonts w:ascii="Symbol" w:hAnsi="Symbol" w:cs="Symbol" w:hint="default"/>
      <w:sz w:val="20"/>
    </w:rPr>
  </w:style>
  <w:style w:type="character" w:customStyle="1" w:styleId="WW8Num48z1">
    <w:name w:val="WW8Num48z1"/>
    <w:rPr>
      <w:rFonts w:ascii="Courier New" w:hAnsi="Courier New" w:cs="Courier New" w:hint="default"/>
      <w:sz w:val="20"/>
    </w:rPr>
  </w:style>
  <w:style w:type="character" w:customStyle="1" w:styleId="WW8Num48z2">
    <w:name w:val="WW8Num48z2"/>
    <w:rPr>
      <w:rFonts w:ascii="Wingdings" w:hAnsi="Wingdings" w:cs="Wingdings" w:hint="default"/>
      <w:sz w:val="20"/>
    </w:rPr>
  </w:style>
  <w:style w:type="character" w:customStyle="1" w:styleId="WW8Num49z0">
    <w:name w:val="WW8Num49z0"/>
    <w:rPr>
      <w:rFonts w:ascii="Symbol" w:hAnsi="Symbol" w:cs="Symbol" w:hint="default"/>
      <w:sz w:val="20"/>
    </w:rPr>
  </w:style>
  <w:style w:type="character" w:customStyle="1" w:styleId="WW8Num49z1">
    <w:name w:val="WW8Num49z1"/>
    <w:rPr>
      <w:rFonts w:ascii="Courier New" w:hAnsi="Courier New" w:cs="Courier New" w:hint="default"/>
      <w:sz w:val="20"/>
    </w:rPr>
  </w:style>
  <w:style w:type="character" w:customStyle="1" w:styleId="WW8Num49z2">
    <w:name w:val="WW8Num49z2"/>
    <w:rPr>
      <w:rFonts w:ascii="Wingdings" w:hAnsi="Wingdings" w:cs="Wingdings" w:hint="default"/>
      <w:sz w:val="20"/>
    </w:rPr>
  </w:style>
  <w:style w:type="character" w:customStyle="1" w:styleId="WW8Num50z0">
    <w:name w:val="WW8Num50z0"/>
    <w:rPr>
      <w:rFonts w:ascii="Symbol" w:hAnsi="Symbol" w:cs="Symbol" w:hint="default"/>
      <w:sz w:val="20"/>
    </w:rPr>
  </w:style>
  <w:style w:type="character" w:customStyle="1" w:styleId="WW8Num50z1">
    <w:name w:val="WW8Num50z1"/>
    <w:rPr>
      <w:rFonts w:ascii="Courier New" w:hAnsi="Courier New" w:cs="Courier New" w:hint="default"/>
      <w:sz w:val="20"/>
    </w:rPr>
  </w:style>
  <w:style w:type="character" w:customStyle="1" w:styleId="WW8Num50z2">
    <w:name w:val="WW8Num50z2"/>
    <w:rPr>
      <w:rFonts w:ascii="Wingdings" w:hAnsi="Wingdings" w:cs="Wingdings" w:hint="default"/>
      <w:sz w:val="20"/>
    </w:rPr>
  </w:style>
  <w:style w:type="character" w:customStyle="1" w:styleId="WW8Num51z0">
    <w:name w:val="WW8Num51z0"/>
    <w:rPr>
      <w:rFonts w:ascii="Symbol" w:hAnsi="Symbol" w:cs="Symbol" w:hint="default"/>
      <w:sz w:val="20"/>
    </w:rPr>
  </w:style>
  <w:style w:type="character" w:customStyle="1" w:styleId="WW8Num51z1">
    <w:name w:val="WW8Num51z1"/>
    <w:rPr>
      <w:rFonts w:ascii="Courier New" w:hAnsi="Courier New" w:cs="Courier New" w:hint="default"/>
      <w:sz w:val="20"/>
    </w:rPr>
  </w:style>
  <w:style w:type="character" w:customStyle="1" w:styleId="WW8Num51z2">
    <w:name w:val="WW8Num51z2"/>
    <w:rPr>
      <w:rFonts w:ascii="Wingdings" w:hAnsi="Wingdings" w:cs="Wingdings" w:hint="default"/>
      <w:sz w:val="20"/>
    </w:rPr>
  </w:style>
  <w:style w:type="character" w:customStyle="1" w:styleId="WW8Num52z0">
    <w:name w:val="WW8Num52z0"/>
    <w:rPr>
      <w:rFonts w:ascii="Symbol" w:hAnsi="Symbol" w:cs="Symbol" w:hint="default"/>
      <w:sz w:val="20"/>
    </w:rPr>
  </w:style>
  <w:style w:type="character" w:customStyle="1" w:styleId="WW8Num52z1">
    <w:name w:val="WW8Num52z1"/>
    <w:rPr>
      <w:rFonts w:ascii="Courier New" w:hAnsi="Courier New" w:cs="Courier New" w:hint="default"/>
      <w:sz w:val="20"/>
    </w:rPr>
  </w:style>
  <w:style w:type="character" w:customStyle="1" w:styleId="WW8Num52z2">
    <w:name w:val="WW8Num52z2"/>
    <w:rPr>
      <w:rFonts w:ascii="Wingdings" w:hAnsi="Wingdings" w:cs="Wingdings" w:hint="default"/>
      <w:sz w:val="20"/>
    </w:rPr>
  </w:style>
  <w:style w:type="character" w:customStyle="1" w:styleId="WW8Num53z0">
    <w:name w:val="WW8Num53z0"/>
    <w:rPr>
      <w:rFonts w:ascii="Symbol" w:hAnsi="Symbol" w:cs="Symbol" w:hint="default"/>
      <w:sz w:val="20"/>
    </w:rPr>
  </w:style>
  <w:style w:type="character" w:customStyle="1" w:styleId="WW8Num53z1">
    <w:name w:val="WW8Num53z1"/>
    <w:rPr>
      <w:rFonts w:ascii="Courier New" w:hAnsi="Courier New" w:cs="Courier New" w:hint="default"/>
      <w:sz w:val="20"/>
    </w:rPr>
  </w:style>
  <w:style w:type="character" w:customStyle="1" w:styleId="WW8Num53z2">
    <w:name w:val="WW8Num53z2"/>
    <w:rPr>
      <w:rFonts w:ascii="Wingdings" w:hAnsi="Wingdings" w:cs="Wingdings" w:hint="default"/>
      <w:sz w:val="20"/>
    </w:rPr>
  </w:style>
  <w:style w:type="character" w:customStyle="1" w:styleId="WW8Num54z0">
    <w:name w:val="WW8Num54z0"/>
    <w:rPr>
      <w:rFonts w:ascii="Symbol" w:hAnsi="Symbol" w:cs="Symbol" w:hint="default"/>
      <w:sz w:val="20"/>
    </w:rPr>
  </w:style>
  <w:style w:type="character" w:customStyle="1" w:styleId="WW8Num54z1">
    <w:name w:val="WW8Num54z1"/>
    <w:rPr>
      <w:rFonts w:ascii="Courier New" w:hAnsi="Courier New" w:cs="Courier New" w:hint="default"/>
      <w:sz w:val="20"/>
    </w:rPr>
  </w:style>
  <w:style w:type="character" w:customStyle="1" w:styleId="WW8Num54z2">
    <w:name w:val="WW8Num54z2"/>
    <w:rPr>
      <w:rFonts w:ascii="Wingdings" w:hAnsi="Wingdings" w:cs="Wingdings" w:hint="default"/>
      <w:sz w:val="20"/>
    </w:rPr>
  </w:style>
  <w:style w:type="character" w:customStyle="1" w:styleId="WW8Num55z0">
    <w:name w:val="WW8Num55z0"/>
    <w:rPr>
      <w:rFonts w:ascii="Symbol" w:hAnsi="Symbol" w:cs="Symbol" w:hint="default"/>
      <w:sz w:val="20"/>
    </w:rPr>
  </w:style>
  <w:style w:type="character" w:customStyle="1" w:styleId="WW8Num55z1">
    <w:name w:val="WW8Num55z1"/>
    <w:rPr>
      <w:rFonts w:ascii="Courier New" w:hAnsi="Courier New" w:cs="Courier New" w:hint="default"/>
      <w:sz w:val="20"/>
    </w:rPr>
  </w:style>
  <w:style w:type="character" w:customStyle="1" w:styleId="WW8Num55z2">
    <w:name w:val="WW8Num55z2"/>
    <w:rPr>
      <w:rFonts w:ascii="Wingdings" w:hAnsi="Wingdings" w:cs="Wingdings" w:hint="default"/>
      <w:sz w:val="20"/>
    </w:rPr>
  </w:style>
  <w:style w:type="character" w:customStyle="1" w:styleId="WW8Num56z0">
    <w:name w:val="WW8Num56z0"/>
    <w:rPr>
      <w:rFonts w:ascii="Symbol" w:hAnsi="Symbol" w:cs="Symbol" w:hint="default"/>
      <w:sz w:val="20"/>
    </w:rPr>
  </w:style>
  <w:style w:type="character" w:customStyle="1" w:styleId="WW8Num56z1">
    <w:name w:val="WW8Num56z1"/>
    <w:rPr>
      <w:rFonts w:ascii="Courier New" w:hAnsi="Courier New" w:cs="Courier New" w:hint="default"/>
      <w:sz w:val="20"/>
    </w:rPr>
  </w:style>
  <w:style w:type="character" w:customStyle="1" w:styleId="WW8Num56z2">
    <w:name w:val="WW8Num56z2"/>
    <w:rPr>
      <w:rFonts w:ascii="Wingdings" w:hAnsi="Wingdings" w:cs="Wingdings" w:hint="default"/>
      <w:sz w:val="20"/>
    </w:rPr>
  </w:style>
  <w:style w:type="character" w:customStyle="1" w:styleId="WW8Num57z0">
    <w:name w:val="WW8Num57z0"/>
    <w:rPr>
      <w:rFonts w:ascii="Symbol" w:hAnsi="Symbol" w:cs="Symbol" w:hint="default"/>
      <w:sz w:val="20"/>
    </w:rPr>
  </w:style>
  <w:style w:type="character" w:customStyle="1" w:styleId="WW8Num57z1">
    <w:name w:val="WW8Num57z1"/>
    <w:rPr>
      <w:rFonts w:ascii="Courier New" w:hAnsi="Courier New" w:cs="Courier New" w:hint="default"/>
      <w:sz w:val="20"/>
    </w:rPr>
  </w:style>
  <w:style w:type="character" w:customStyle="1" w:styleId="WW8Num57z2">
    <w:name w:val="WW8Num57z2"/>
    <w:rPr>
      <w:rFonts w:ascii="Wingdings" w:hAnsi="Wingdings" w:cs="Wingdings" w:hint="default"/>
      <w:sz w:val="20"/>
    </w:rPr>
  </w:style>
  <w:style w:type="character" w:customStyle="1" w:styleId="WW8Num58z0">
    <w:name w:val="WW8Num58z0"/>
    <w:rPr>
      <w:rFonts w:ascii="Symbol" w:hAnsi="Symbol" w:cs="Symbol" w:hint="default"/>
      <w:sz w:val="20"/>
    </w:rPr>
  </w:style>
  <w:style w:type="character" w:customStyle="1" w:styleId="WW8Num58z1">
    <w:name w:val="WW8Num58z1"/>
    <w:rPr>
      <w:rFonts w:ascii="Courier New" w:hAnsi="Courier New" w:cs="Courier New" w:hint="default"/>
      <w:sz w:val="20"/>
    </w:rPr>
  </w:style>
  <w:style w:type="character" w:customStyle="1" w:styleId="WW8Num58z2">
    <w:name w:val="WW8Num58z2"/>
    <w:rPr>
      <w:rFonts w:ascii="Wingdings" w:hAnsi="Wingdings" w:cs="Wingdings" w:hint="default"/>
      <w:sz w:val="20"/>
    </w:rPr>
  </w:style>
  <w:style w:type="character" w:customStyle="1" w:styleId="WW8Num59z0">
    <w:name w:val="WW8Num59z0"/>
    <w:rPr>
      <w:rFonts w:ascii="Symbol" w:hAnsi="Symbol" w:cs="Symbol" w:hint="default"/>
      <w:sz w:val="20"/>
    </w:rPr>
  </w:style>
  <w:style w:type="character" w:customStyle="1" w:styleId="WW8Num59z1">
    <w:name w:val="WW8Num59z1"/>
    <w:rPr>
      <w:rFonts w:ascii="Courier New" w:hAnsi="Courier New" w:cs="Courier New" w:hint="default"/>
      <w:sz w:val="20"/>
    </w:rPr>
  </w:style>
  <w:style w:type="character" w:customStyle="1" w:styleId="WW8Num59z2">
    <w:name w:val="WW8Num59z2"/>
    <w:rPr>
      <w:rFonts w:ascii="Wingdings" w:hAnsi="Wingdings" w:cs="Wingdings" w:hint="default"/>
      <w:sz w:val="20"/>
    </w:rPr>
  </w:style>
  <w:style w:type="character" w:customStyle="1" w:styleId="WW8Num60z0">
    <w:name w:val="WW8Num60z0"/>
    <w:rPr>
      <w:rFonts w:ascii="Symbol" w:hAnsi="Symbol" w:cs="Symbol" w:hint="default"/>
      <w:sz w:val="20"/>
    </w:rPr>
  </w:style>
  <w:style w:type="character" w:customStyle="1" w:styleId="WW8Num60z1">
    <w:name w:val="WW8Num60z1"/>
    <w:rPr>
      <w:rFonts w:ascii="Courier New" w:hAnsi="Courier New" w:cs="Courier New" w:hint="default"/>
      <w:sz w:val="20"/>
    </w:rPr>
  </w:style>
  <w:style w:type="character" w:customStyle="1" w:styleId="WW8Num60z2">
    <w:name w:val="WW8Num60z2"/>
    <w:rPr>
      <w:rFonts w:ascii="Wingdings" w:hAnsi="Wingdings" w:cs="Wingdings" w:hint="default"/>
      <w:sz w:val="20"/>
    </w:rPr>
  </w:style>
  <w:style w:type="character" w:customStyle="1" w:styleId="WW8Num61z0">
    <w:name w:val="WW8Num61z0"/>
    <w:rPr>
      <w:rFonts w:ascii="Symbol" w:hAnsi="Symbol" w:cs="Symbol" w:hint="default"/>
      <w:sz w:val="20"/>
    </w:rPr>
  </w:style>
  <w:style w:type="character" w:customStyle="1" w:styleId="WW8Num61z1">
    <w:name w:val="WW8Num61z1"/>
    <w:rPr>
      <w:rFonts w:ascii="Courier New" w:hAnsi="Courier New" w:cs="Courier New" w:hint="default"/>
      <w:sz w:val="20"/>
    </w:rPr>
  </w:style>
  <w:style w:type="character" w:customStyle="1" w:styleId="WW8Num61z2">
    <w:name w:val="WW8Num61z2"/>
    <w:rPr>
      <w:rFonts w:ascii="Wingdings" w:hAnsi="Wingdings" w:cs="Wingdings" w:hint="default"/>
      <w:sz w:val="20"/>
    </w:rPr>
  </w:style>
  <w:style w:type="character" w:customStyle="1" w:styleId="WW8Num62z0">
    <w:name w:val="WW8Num62z0"/>
    <w:rPr>
      <w:rFonts w:ascii="Symbol" w:hAnsi="Symbol" w:cs="Symbol" w:hint="default"/>
      <w:sz w:val="20"/>
    </w:rPr>
  </w:style>
  <w:style w:type="character" w:customStyle="1" w:styleId="WW8Num62z1">
    <w:name w:val="WW8Num62z1"/>
    <w:rPr>
      <w:rFonts w:ascii="Courier New" w:hAnsi="Courier New" w:cs="Courier New" w:hint="default"/>
      <w:sz w:val="20"/>
    </w:rPr>
  </w:style>
  <w:style w:type="character" w:customStyle="1" w:styleId="WW8Num62z2">
    <w:name w:val="WW8Num62z2"/>
    <w:rPr>
      <w:rFonts w:ascii="Wingdings" w:hAnsi="Wingdings" w:cs="Wingdings" w:hint="default"/>
      <w:sz w:val="20"/>
    </w:rPr>
  </w:style>
  <w:style w:type="character" w:customStyle="1" w:styleId="WW8Num63z0">
    <w:name w:val="WW8Num63z0"/>
    <w:rPr>
      <w:rFonts w:ascii="Symbol" w:hAnsi="Symbol" w:cs="Symbol" w:hint="default"/>
      <w:sz w:val="20"/>
    </w:rPr>
  </w:style>
  <w:style w:type="character" w:customStyle="1" w:styleId="WW8Num63z1">
    <w:name w:val="WW8Num63z1"/>
    <w:rPr>
      <w:rFonts w:ascii="Courier New" w:hAnsi="Courier New" w:cs="Courier New" w:hint="default"/>
      <w:sz w:val="20"/>
    </w:rPr>
  </w:style>
  <w:style w:type="character" w:customStyle="1" w:styleId="WW8Num63z2">
    <w:name w:val="WW8Num63z2"/>
    <w:rPr>
      <w:rFonts w:ascii="Wingdings" w:hAnsi="Wingdings" w:cs="Wingdings" w:hint="default"/>
      <w:sz w:val="20"/>
    </w:rPr>
  </w:style>
  <w:style w:type="character" w:customStyle="1" w:styleId="WW8Num64z0">
    <w:name w:val="WW8Num64z0"/>
    <w:rPr>
      <w:rFonts w:ascii="Symbol" w:hAnsi="Symbol" w:cs="Symbol" w:hint="default"/>
      <w:sz w:val="20"/>
    </w:rPr>
  </w:style>
  <w:style w:type="character" w:customStyle="1" w:styleId="WW8Num64z1">
    <w:name w:val="WW8Num64z1"/>
    <w:rPr>
      <w:rFonts w:ascii="Courier New" w:hAnsi="Courier New" w:cs="Courier New" w:hint="default"/>
      <w:sz w:val="20"/>
    </w:rPr>
  </w:style>
  <w:style w:type="character" w:customStyle="1" w:styleId="WW8Num64z2">
    <w:name w:val="WW8Num64z2"/>
    <w:rPr>
      <w:rFonts w:ascii="Wingdings" w:hAnsi="Wingdings" w:cs="Wingdings" w:hint="default"/>
      <w:sz w:val="20"/>
    </w:rPr>
  </w:style>
  <w:style w:type="character" w:customStyle="1" w:styleId="WW8Num65z0">
    <w:name w:val="WW8Num65z0"/>
    <w:rPr>
      <w:rFonts w:ascii="Symbol" w:hAnsi="Symbol" w:cs="Symbol" w:hint="default"/>
      <w:sz w:val="20"/>
    </w:rPr>
  </w:style>
  <w:style w:type="character" w:customStyle="1" w:styleId="WW8Num65z1">
    <w:name w:val="WW8Num65z1"/>
    <w:rPr>
      <w:rFonts w:ascii="Courier New" w:hAnsi="Courier New" w:cs="Courier New" w:hint="default"/>
      <w:sz w:val="20"/>
    </w:rPr>
  </w:style>
  <w:style w:type="character" w:customStyle="1" w:styleId="WW8Num65z2">
    <w:name w:val="WW8Num65z2"/>
    <w:rPr>
      <w:rFonts w:ascii="Wingdings" w:hAnsi="Wingdings" w:cs="Wingdings" w:hint="default"/>
      <w:sz w:val="20"/>
    </w:rPr>
  </w:style>
  <w:style w:type="character" w:customStyle="1" w:styleId="WW8Num66z0">
    <w:name w:val="WW8Num66z0"/>
    <w:rPr>
      <w:rFonts w:ascii="Symbol" w:hAnsi="Symbol" w:cs="Symbol" w:hint="default"/>
      <w:sz w:val="20"/>
    </w:rPr>
  </w:style>
  <w:style w:type="character" w:customStyle="1" w:styleId="WW8Num66z1">
    <w:name w:val="WW8Num66z1"/>
    <w:rPr>
      <w:rFonts w:ascii="Courier New" w:hAnsi="Courier New" w:cs="Courier New" w:hint="default"/>
      <w:sz w:val="20"/>
    </w:rPr>
  </w:style>
  <w:style w:type="character" w:customStyle="1" w:styleId="WW8Num66z2">
    <w:name w:val="WW8Num66z2"/>
    <w:rPr>
      <w:rFonts w:ascii="Wingdings" w:hAnsi="Wingdings" w:cs="Wingdings" w:hint="default"/>
      <w:sz w:val="20"/>
    </w:rPr>
  </w:style>
  <w:style w:type="character" w:customStyle="1" w:styleId="WW8Num67z0">
    <w:name w:val="WW8Num67z0"/>
    <w:rPr>
      <w:rFonts w:ascii="Symbol" w:hAnsi="Symbol" w:cs="Symbol" w:hint="default"/>
      <w:sz w:val="20"/>
    </w:rPr>
  </w:style>
  <w:style w:type="character" w:customStyle="1" w:styleId="WW8Num67z1">
    <w:name w:val="WW8Num67z1"/>
    <w:rPr>
      <w:rFonts w:ascii="Courier New" w:hAnsi="Courier New" w:cs="Courier New" w:hint="default"/>
      <w:sz w:val="20"/>
    </w:rPr>
  </w:style>
  <w:style w:type="character" w:customStyle="1" w:styleId="WW8Num67z2">
    <w:name w:val="WW8Num67z2"/>
    <w:rPr>
      <w:rFonts w:ascii="Wingdings" w:hAnsi="Wingdings" w:cs="Wingdings" w:hint="default"/>
      <w:sz w:val="20"/>
    </w:rPr>
  </w:style>
  <w:style w:type="character" w:customStyle="1" w:styleId="WW8Num68z0">
    <w:name w:val="WW8Num68z0"/>
    <w:rPr>
      <w:rFonts w:ascii="Times New Roman" w:hAnsi="Times New Roman" w:cs="Times New Roman"/>
      <w:lang w:val="en-US"/>
    </w:rPr>
  </w:style>
  <w:style w:type="character" w:customStyle="1" w:styleId="WW8Num68z1">
    <w:name w:val="WW8Num68z1"/>
  </w:style>
  <w:style w:type="character" w:customStyle="1" w:styleId="WW8Num68z2">
    <w:name w:val="WW8Num68z2"/>
  </w:style>
  <w:style w:type="character" w:customStyle="1" w:styleId="WW8Num68z3">
    <w:name w:val="WW8Num68z3"/>
  </w:style>
  <w:style w:type="character" w:customStyle="1" w:styleId="WW8Num68z4">
    <w:name w:val="WW8Num68z4"/>
  </w:style>
  <w:style w:type="character" w:customStyle="1" w:styleId="WW8Num68z5">
    <w:name w:val="WW8Num68z5"/>
  </w:style>
  <w:style w:type="character" w:customStyle="1" w:styleId="WW8Num68z6">
    <w:name w:val="WW8Num68z6"/>
  </w:style>
  <w:style w:type="character" w:customStyle="1" w:styleId="WW8Num68z7">
    <w:name w:val="WW8Num68z7"/>
  </w:style>
  <w:style w:type="character" w:customStyle="1" w:styleId="WW8Num68z8">
    <w:name w:val="WW8Num68z8"/>
  </w:style>
  <w:style w:type="character" w:customStyle="1" w:styleId="WW8Num69z0">
    <w:name w:val="WW8Num69z0"/>
    <w:rPr>
      <w:rFonts w:ascii="Symbol" w:hAnsi="Symbol" w:cs="Symbol" w:hint="default"/>
      <w:sz w:val="20"/>
    </w:rPr>
  </w:style>
  <w:style w:type="character" w:customStyle="1" w:styleId="WW8Num69z1">
    <w:name w:val="WW8Num69z1"/>
    <w:rPr>
      <w:rFonts w:ascii="Courier New" w:hAnsi="Courier New" w:cs="Courier New" w:hint="default"/>
      <w:sz w:val="20"/>
    </w:rPr>
  </w:style>
  <w:style w:type="character" w:customStyle="1" w:styleId="WW8Num69z2">
    <w:name w:val="WW8Num69z2"/>
    <w:rPr>
      <w:rFonts w:ascii="Wingdings" w:hAnsi="Wingdings" w:cs="Wingdings" w:hint="default"/>
      <w:sz w:val="20"/>
    </w:rPr>
  </w:style>
  <w:style w:type="character" w:customStyle="1" w:styleId="WW8Num70z0">
    <w:name w:val="WW8Num70z0"/>
    <w:rPr>
      <w:rFonts w:ascii="Symbol" w:hAnsi="Symbol" w:cs="Symbol" w:hint="default"/>
      <w:sz w:val="20"/>
    </w:rPr>
  </w:style>
  <w:style w:type="character" w:customStyle="1" w:styleId="WW8Num70z1">
    <w:name w:val="WW8Num70z1"/>
    <w:rPr>
      <w:rFonts w:ascii="Courier New" w:hAnsi="Courier New" w:cs="Courier New" w:hint="default"/>
      <w:sz w:val="20"/>
    </w:rPr>
  </w:style>
  <w:style w:type="character" w:customStyle="1" w:styleId="WW8Num70z2">
    <w:name w:val="WW8Num70z2"/>
    <w:rPr>
      <w:rFonts w:ascii="Wingdings" w:hAnsi="Wingdings" w:cs="Wingdings" w:hint="default"/>
      <w:sz w:val="20"/>
    </w:rPr>
  </w:style>
  <w:style w:type="character" w:customStyle="1" w:styleId="WW8Num71z0">
    <w:name w:val="WW8Num71z0"/>
    <w:rPr>
      <w:rFonts w:ascii="Symbol" w:hAnsi="Symbol" w:cs="Symbol" w:hint="default"/>
      <w:sz w:val="20"/>
    </w:rPr>
  </w:style>
  <w:style w:type="character" w:customStyle="1" w:styleId="WW8Num71z1">
    <w:name w:val="WW8Num71z1"/>
    <w:rPr>
      <w:rFonts w:ascii="Courier New" w:hAnsi="Courier New" w:cs="Courier New" w:hint="default"/>
      <w:sz w:val="20"/>
    </w:rPr>
  </w:style>
  <w:style w:type="character" w:customStyle="1" w:styleId="WW8Num71z2">
    <w:name w:val="WW8Num71z2"/>
    <w:rPr>
      <w:rFonts w:ascii="Wingdings" w:hAnsi="Wingdings" w:cs="Wingdings" w:hint="default"/>
      <w:sz w:val="20"/>
    </w:rPr>
  </w:style>
  <w:style w:type="character" w:customStyle="1" w:styleId="WW8Num72z0">
    <w:name w:val="WW8Num72z0"/>
    <w:rPr>
      <w:rFonts w:ascii="Symbol" w:hAnsi="Symbol" w:cs="Symbol" w:hint="default"/>
      <w:sz w:val="20"/>
    </w:rPr>
  </w:style>
  <w:style w:type="character" w:customStyle="1" w:styleId="WW8Num72z1">
    <w:name w:val="WW8Num72z1"/>
    <w:rPr>
      <w:rFonts w:ascii="Courier New" w:hAnsi="Courier New" w:cs="Courier New" w:hint="default"/>
      <w:sz w:val="20"/>
    </w:rPr>
  </w:style>
  <w:style w:type="character" w:customStyle="1" w:styleId="WW8Num72z2">
    <w:name w:val="WW8Num72z2"/>
    <w:rPr>
      <w:rFonts w:ascii="Wingdings" w:hAnsi="Wingdings" w:cs="Wingdings" w:hint="default"/>
      <w:sz w:val="20"/>
    </w:rPr>
  </w:style>
  <w:style w:type="character" w:customStyle="1" w:styleId="WW8Num73z0">
    <w:name w:val="WW8Num73z0"/>
    <w:rPr>
      <w:rFonts w:ascii="Symbol" w:hAnsi="Symbol" w:cs="Symbol" w:hint="default"/>
      <w:sz w:val="20"/>
    </w:rPr>
  </w:style>
  <w:style w:type="character" w:customStyle="1" w:styleId="WW8Num73z1">
    <w:name w:val="WW8Num73z1"/>
    <w:rPr>
      <w:rFonts w:ascii="Courier New" w:hAnsi="Courier New" w:cs="Courier New" w:hint="default"/>
      <w:sz w:val="20"/>
    </w:rPr>
  </w:style>
  <w:style w:type="character" w:customStyle="1" w:styleId="WW8Num73z2">
    <w:name w:val="WW8Num73z2"/>
    <w:rPr>
      <w:rFonts w:ascii="Wingdings" w:hAnsi="Wingdings" w:cs="Wingdings" w:hint="default"/>
      <w:sz w:val="20"/>
    </w:rPr>
  </w:style>
  <w:style w:type="character" w:customStyle="1" w:styleId="WW8Num74z0">
    <w:name w:val="WW8Num74z0"/>
    <w:rPr>
      <w:rFonts w:ascii="Symbol" w:hAnsi="Symbol" w:cs="Symbol" w:hint="default"/>
      <w:sz w:val="20"/>
    </w:rPr>
  </w:style>
  <w:style w:type="character" w:customStyle="1" w:styleId="WW8Num74z1">
    <w:name w:val="WW8Num74z1"/>
    <w:rPr>
      <w:rFonts w:ascii="Courier New" w:hAnsi="Courier New" w:cs="Courier New" w:hint="default"/>
      <w:sz w:val="20"/>
    </w:rPr>
  </w:style>
  <w:style w:type="character" w:customStyle="1" w:styleId="WW8Num74z2">
    <w:name w:val="WW8Num74z2"/>
    <w:rPr>
      <w:rFonts w:ascii="Wingdings" w:hAnsi="Wingdings" w:cs="Wingdings" w:hint="default"/>
      <w:sz w:val="20"/>
    </w:rPr>
  </w:style>
  <w:style w:type="character" w:customStyle="1" w:styleId="WW8Num75z0">
    <w:name w:val="WW8Num75z0"/>
    <w:rPr>
      <w:rFonts w:ascii="Symbol" w:hAnsi="Symbol" w:cs="Symbol" w:hint="default"/>
      <w:sz w:val="20"/>
    </w:rPr>
  </w:style>
  <w:style w:type="character" w:customStyle="1" w:styleId="WW8Num75z1">
    <w:name w:val="WW8Num75z1"/>
    <w:rPr>
      <w:rFonts w:ascii="Courier New" w:hAnsi="Courier New" w:cs="Courier New" w:hint="default"/>
      <w:sz w:val="20"/>
    </w:rPr>
  </w:style>
  <w:style w:type="character" w:customStyle="1" w:styleId="WW8Num75z2">
    <w:name w:val="WW8Num75z2"/>
    <w:rPr>
      <w:rFonts w:ascii="Wingdings" w:hAnsi="Wingdings" w:cs="Wingdings" w:hint="default"/>
      <w:sz w:val="20"/>
    </w:rPr>
  </w:style>
  <w:style w:type="character" w:customStyle="1" w:styleId="WW8Num76z0">
    <w:name w:val="WW8Num76z0"/>
  </w:style>
  <w:style w:type="character" w:customStyle="1" w:styleId="WW8Num76z1">
    <w:name w:val="WW8Num76z1"/>
    <w:rPr>
      <w:rFonts w:ascii="Courier New" w:hAnsi="Courier New" w:cs="Courier New" w:hint="default"/>
      <w:sz w:val="20"/>
    </w:rPr>
  </w:style>
  <w:style w:type="character" w:customStyle="1" w:styleId="WW8Num76z2">
    <w:name w:val="WW8Num76z2"/>
  </w:style>
  <w:style w:type="character" w:customStyle="1" w:styleId="WW8Num76z3">
    <w:name w:val="WW8Num76z3"/>
  </w:style>
  <w:style w:type="character" w:customStyle="1" w:styleId="WW8Num76z4">
    <w:name w:val="WW8Num76z4"/>
  </w:style>
  <w:style w:type="character" w:customStyle="1" w:styleId="WW8Num76z5">
    <w:name w:val="WW8Num76z5"/>
  </w:style>
  <w:style w:type="character" w:customStyle="1" w:styleId="WW8Num76z6">
    <w:name w:val="WW8Num76z6"/>
  </w:style>
  <w:style w:type="character" w:customStyle="1" w:styleId="WW8Num76z7">
    <w:name w:val="WW8Num76z7"/>
  </w:style>
  <w:style w:type="character" w:customStyle="1" w:styleId="WW8Num76z8">
    <w:name w:val="WW8Num76z8"/>
  </w:style>
  <w:style w:type="character" w:customStyle="1" w:styleId="WW8Num77z0">
    <w:name w:val="WW8Num77z0"/>
    <w:rPr>
      <w:rFonts w:ascii="Symbol" w:hAnsi="Symbol" w:cs="Symbol" w:hint="default"/>
      <w:sz w:val="20"/>
    </w:rPr>
  </w:style>
  <w:style w:type="character" w:customStyle="1" w:styleId="WW8Num77z1">
    <w:name w:val="WW8Num77z1"/>
    <w:rPr>
      <w:rFonts w:ascii="Courier New" w:hAnsi="Courier New" w:cs="Courier New" w:hint="default"/>
      <w:sz w:val="20"/>
    </w:rPr>
  </w:style>
  <w:style w:type="character" w:customStyle="1" w:styleId="WW8Num77z2">
    <w:name w:val="WW8Num77z2"/>
    <w:rPr>
      <w:rFonts w:ascii="Wingdings" w:hAnsi="Wingdings" w:cs="Wingdings" w:hint="default"/>
      <w:sz w:val="20"/>
    </w:rPr>
  </w:style>
  <w:style w:type="character" w:customStyle="1" w:styleId="WW8Num78z0">
    <w:name w:val="WW8Num78z0"/>
    <w:rPr>
      <w:rFonts w:ascii="Symbol" w:hAnsi="Symbol" w:cs="Symbol" w:hint="default"/>
      <w:sz w:val="20"/>
    </w:rPr>
  </w:style>
  <w:style w:type="character" w:customStyle="1" w:styleId="WW8Num78z1">
    <w:name w:val="WW8Num78z1"/>
    <w:rPr>
      <w:rFonts w:ascii="Courier New" w:hAnsi="Courier New" w:cs="Courier New" w:hint="default"/>
      <w:sz w:val="20"/>
    </w:rPr>
  </w:style>
  <w:style w:type="character" w:customStyle="1" w:styleId="WW8Num78z2">
    <w:name w:val="WW8Num78z2"/>
    <w:rPr>
      <w:rFonts w:ascii="Wingdings" w:hAnsi="Wingdings" w:cs="Wingdings" w:hint="default"/>
      <w:sz w:val="20"/>
    </w:rPr>
  </w:style>
  <w:style w:type="character" w:customStyle="1" w:styleId="WW8Num79z0">
    <w:name w:val="WW8Num79z0"/>
    <w:rPr>
      <w:rFonts w:ascii="Symbol" w:hAnsi="Symbol" w:cs="Symbol" w:hint="default"/>
      <w:sz w:val="20"/>
    </w:rPr>
  </w:style>
  <w:style w:type="character" w:customStyle="1" w:styleId="WW8Num79z1">
    <w:name w:val="WW8Num79z1"/>
    <w:rPr>
      <w:rFonts w:ascii="Courier New" w:hAnsi="Courier New" w:cs="Courier New" w:hint="default"/>
      <w:sz w:val="20"/>
    </w:rPr>
  </w:style>
  <w:style w:type="character" w:customStyle="1" w:styleId="WW8Num79z2">
    <w:name w:val="WW8Num79z2"/>
    <w:rPr>
      <w:rFonts w:ascii="Wingdings" w:hAnsi="Wingdings" w:cs="Wingdings" w:hint="default"/>
      <w:sz w:val="20"/>
    </w:rPr>
  </w:style>
  <w:style w:type="character" w:customStyle="1" w:styleId="WW8Num80z0">
    <w:name w:val="WW8Num80z0"/>
    <w:rPr>
      <w:rFonts w:ascii="Symbol" w:hAnsi="Symbol" w:cs="Symbol" w:hint="default"/>
      <w:sz w:val="20"/>
    </w:rPr>
  </w:style>
  <w:style w:type="character" w:customStyle="1" w:styleId="WW8Num80z1">
    <w:name w:val="WW8Num80z1"/>
    <w:rPr>
      <w:rFonts w:ascii="Courier New" w:hAnsi="Courier New" w:cs="Courier New" w:hint="default"/>
      <w:sz w:val="20"/>
    </w:rPr>
  </w:style>
  <w:style w:type="character" w:customStyle="1" w:styleId="WW8Num80z2">
    <w:name w:val="WW8Num80z2"/>
    <w:rPr>
      <w:rFonts w:ascii="Wingdings" w:hAnsi="Wingdings" w:cs="Wingdings" w:hint="default"/>
      <w:sz w:val="20"/>
    </w:rPr>
  </w:style>
  <w:style w:type="character" w:customStyle="1" w:styleId="WW8Num81z0">
    <w:name w:val="WW8Num81z0"/>
    <w:rPr>
      <w:rFonts w:ascii="Symbol" w:hAnsi="Symbol" w:cs="Symbol" w:hint="default"/>
      <w:sz w:val="20"/>
    </w:rPr>
  </w:style>
  <w:style w:type="character" w:customStyle="1" w:styleId="WW8Num81z1">
    <w:name w:val="WW8Num81z1"/>
    <w:rPr>
      <w:rFonts w:ascii="Courier New" w:hAnsi="Courier New" w:cs="Courier New" w:hint="default"/>
      <w:sz w:val="20"/>
    </w:rPr>
  </w:style>
  <w:style w:type="character" w:customStyle="1" w:styleId="WW8Num81z2">
    <w:name w:val="WW8Num81z2"/>
    <w:rPr>
      <w:rFonts w:ascii="Wingdings" w:hAnsi="Wingdings" w:cs="Wingdings" w:hint="default"/>
      <w:sz w:val="20"/>
    </w:rPr>
  </w:style>
  <w:style w:type="character" w:customStyle="1" w:styleId="WW8Num82z0">
    <w:name w:val="WW8Num82z0"/>
    <w:rPr>
      <w:rFonts w:ascii="Symbol" w:hAnsi="Symbol" w:cs="Symbol" w:hint="default"/>
      <w:sz w:val="20"/>
    </w:rPr>
  </w:style>
  <w:style w:type="character" w:customStyle="1" w:styleId="WW8Num82z1">
    <w:name w:val="WW8Num82z1"/>
    <w:rPr>
      <w:rFonts w:ascii="Courier New" w:hAnsi="Courier New" w:cs="Courier New" w:hint="default"/>
      <w:sz w:val="20"/>
    </w:rPr>
  </w:style>
  <w:style w:type="character" w:customStyle="1" w:styleId="WW8Num82z2">
    <w:name w:val="WW8Num82z2"/>
    <w:rPr>
      <w:rFonts w:ascii="Wingdings" w:hAnsi="Wingdings" w:cs="Wingdings" w:hint="default"/>
      <w:sz w:val="20"/>
    </w:rPr>
  </w:style>
  <w:style w:type="character" w:customStyle="1" w:styleId="WW8Num83z0">
    <w:name w:val="WW8Num83z0"/>
    <w:rPr>
      <w:rFonts w:ascii="Symbol" w:hAnsi="Symbol" w:cs="Symbol" w:hint="default"/>
      <w:sz w:val="20"/>
    </w:rPr>
  </w:style>
  <w:style w:type="character" w:customStyle="1" w:styleId="WW8Num83z1">
    <w:name w:val="WW8Num83z1"/>
    <w:rPr>
      <w:rFonts w:ascii="Courier New" w:hAnsi="Courier New" w:cs="Courier New" w:hint="default"/>
      <w:sz w:val="20"/>
    </w:rPr>
  </w:style>
  <w:style w:type="character" w:customStyle="1" w:styleId="WW8Num83z2">
    <w:name w:val="WW8Num83z2"/>
    <w:rPr>
      <w:rFonts w:ascii="Wingdings" w:hAnsi="Wingdings" w:cs="Wingdings" w:hint="default"/>
      <w:sz w:val="20"/>
    </w:rPr>
  </w:style>
  <w:style w:type="character" w:customStyle="1" w:styleId="10">
    <w:name w:val="Основной шрифт абзаца1"/>
  </w:style>
  <w:style w:type="character" w:customStyle="1" w:styleId="60">
    <w:name w:val="Знак Знак6"/>
    <w:rPr>
      <w:b/>
      <w:bCs/>
      <w:sz w:val="27"/>
      <w:szCs w:val="27"/>
    </w:rPr>
  </w:style>
  <w:style w:type="character" w:customStyle="1" w:styleId="50">
    <w:name w:val="Знак Знак5"/>
    <w:rPr>
      <w:rFonts w:ascii="Calibri" w:eastAsia="Times New Roman" w:hAnsi="Calibri" w:cs="Times New Roman"/>
      <w:b/>
      <w:bCs/>
      <w:sz w:val="28"/>
      <w:szCs w:val="28"/>
    </w:rPr>
  </w:style>
  <w:style w:type="character" w:styleId="a4">
    <w:name w:val="page number"/>
    <w:basedOn w:val="10"/>
  </w:style>
  <w:style w:type="character" w:customStyle="1" w:styleId="keyworddef">
    <w:name w:val="keyword_def"/>
    <w:basedOn w:val="10"/>
  </w:style>
  <w:style w:type="character" w:customStyle="1" w:styleId="keyword">
    <w:name w:val="keyword"/>
    <w:basedOn w:val="10"/>
  </w:style>
  <w:style w:type="character" w:customStyle="1" w:styleId="texample">
    <w:name w:val="texample"/>
    <w:basedOn w:val="10"/>
  </w:style>
  <w:style w:type="character" w:customStyle="1" w:styleId="21">
    <w:name w:val="Знак Знак2"/>
    <w:rPr>
      <w:rFonts w:ascii="Courier New" w:hAnsi="Courier New" w:cs="Courier New"/>
    </w:rPr>
  </w:style>
  <w:style w:type="character" w:styleId="a5">
    <w:name w:val="Hyperlink"/>
    <w:rPr>
      <w:color w:val="0000FF"/>
      <w:u w:val="single"/>
    </w:rPr>
  </w:style>
  <w:style w:type="character" w:customStyle="1" w:styleId="40">
    <w:name w:val="Знак Знак4"/>
    <w:rPr>
      <w:b/>
      <w:bCs/>
    </w:rPr>
  </w:style>
  <w:style w:type="character" w:customStyle="1" w:styleId="30">
    <w:name w:val="Знак Знак3"/>
    <w:rPr>
      <w:b/>
      <w:bCs/>
      <w:sz w:val="15"/>
      <w:szCs w:val="15"/>
    </w:rPr>
  </w:style>
  <w:style w:type="character" w:styleId="a6">
    <w:name w:val="FollowedHyperlink"/>
    <w:rPr>
      <w:color w:val="800080"/>
      <w:u w:val="single"/>
    </w:rPr>
  </w:style>
  <w:style w:type="character" w:customStyle="1" w:styleId="xmlemitalic">
    <w:name w:val="xml_em_italic"/>
    <w:basedOn w:val="10"/>
  </w:style>
  <w:style w:type="character" w:customStyle="1" w:styleId="8">
    <w:name w:val="Знак Знак8"/>
    <w:rPr>
      <w:rFonts w:ascii="Cambria" w:eastAsia="Times New Roman" w:hAnsi="Cambria" w:cs="Times New Roman"/>
      <w:b/>
      <w:bCs/>
      <w:kern w:val="2"/>
      <w:sz w:val="32"/>
      <w:szCs w:val="32"/>
    </w:rPr>
  </w:style>
  <w:style w:type="character" w:customStyle="1" w:styleId="11">
    <w:name w:val="Знак Знак1"/>
    <w:rPr>
      <w:rFonts w:ascii="Tahoma" w:hAnsi="Tahoma" w:cs="Tahoma"/>
      <w:sz w:val="16"/>
      <w:szCs w:val="16"/>
    </w:rPr>
  </w:style>
  <w:style w:type="character" w:customStyle="1" w:styleId="7">
    <w:name w:val="Знак Знак7"/>
    <w:rPr>
      <w:rFonts w:ascii="Cambria" w:eastAsia="Times New Roman" w:hAnsi="Cambria" w:cs="Times New Roman"/>
      <w:b/>
      <w:bCs/>
      <w:i/>
      <w:iCs/>
      <w:sz w:val="28"/>
      <w:szCs w:val="28"/>
    </w:rPr>
  </w:style>
  <w:style w:type="character" w:customStyle="1" w:styleId="a7">
    <w:name w:val="Знак Знак"/>
    <w:basedOn w:val="10"/>
  </w:style>
  <w:style w:type="paragraph" w:customStyle="1" w:styleId="12">
    <w:name w:val="Заголовок1"/>
    <w:basedOn w:val="a"/>
    <w:next w:val="a0"/>
    <w:pPr>
      <w:keepNext/>
      <w:spacing w:before="240" w:after="120"/>
    </w:pPr>
    <w:rPr>
      <w:rFonts w:ascii="Liberation Sans" w:eastAsia="Microsoft YaHei" w:hAnsi="Liberation Sans" w:cs="Lucida Sans"/>
      <w:sz w:val="28"/>
      <w:szCs w:val="28"/>
    </w:rPr>
  </w:style>
  <w:style w:type="paragraph" w:styleId="a0">
    <w:name w:val="Body Text"/>
    <w:basedOn w:val="a"/>
    <w:pPr>
      <w:spacing w:after="140" w:line="288" w:lineRule="auto"/>
    </w:pPr>
  </w:style>
  <w:style w:type="paragraph" w:styleId="a8">
    <w:name w:val="List"/>
    <w:basedOn w:val="a0"/>
    <w:rPr>
      <w:rFonts w:cs="Lucida Sans"/>
    </w:rPr>
  </w:style>
  <w:style w:type="paragraph" w:styleId="a9">
    <w:name w:val="caption"/>
    <w:basedOn w:val="a"/>
    <w:qFormat/>
    <w:pPr>
      <w:suppressLineNumbers/>
      <w:spacing w:before="120" w:after="120"/>
    </w:pPr>
    <w:rPr>
      <w:rFonts w:cs="Arial Unicode MS"/>
      <w:i/>
      <w:iCs/>
      <w:sz w:val="24"/>
      <w:szCs w:val="24"/>
    </w:rPr>
  </w:style>
  <w:style w:type="paragraph" w:customStyle="1" w:styleId="22">
    <w:name w:val="Указатель2"/>
    <w:basedOn w:val="a"/>
    <w:pPr>
      <w:suppressLineNumbers/>
    </w:pPr>
    <w:rPr>
      <w:rFonts w:cs="Arial Unicode MS"/>
    </w:rPr>
  </w:style>
  <w:style w:type="paragraph" w:customStyle="1" w:styleId="13">
    <w:name w:val="Название объекта1"/>
    <w:basedOn w:val="a"/>
    <w:pPr>
      <w:suppressLineNumbers/>
      <w:spacing w:before="120" w:after="120"/>
    </w:pPr>
    <w:rPr>
      <w:rFonts w:cs="Lucida Sans"/>
      <w:i/>
      <w:iCs/>
      <w:sz w:val="24"/>
      <w:szCs w:val="24"/>
    </w:rPr>
  </w:style>
  <w:style w:type="paragraph" w:customStyle="1" w:styleId="14">
    <w:name w:val="Указатель1"/>
    <w:basedOn w:val="a"/>
    <w:pPr>
      <w:suppressLineNumbers/>
    </w:pPr>
    <w:rPr>
      <w:rFonts w:cs="Lucida Sans"/>
    </w:rPr>
  </w:style>
  <w:style w:type="paragraph" w:customStyle="1" w:styleId="Default">
    <w:name w:val="Default"/>
    <w:pPr>
      <w:widowControl w:val="0"/>
      <w:suppressAutoHyphens/>
      <w:autoSpaceDE w:val="0"/>
    </w:pPr>
    <w:rPr>
      <w:rFonts w:ascii="Tahoma" w:hAnsi="Tahoma" w:cs="Tahoma"/>
      <w:color w:val="000000"/>
      <w:sz w:val="24"/>
      <w:szCs w:val="24"/>
      <w:lang w:val="ru-RU" w:eastAsia="zh-CN"/>
    </w:rPr>
  </w:style>
  <w:style w:type="paragraph" w:customStyle="1" w:styleId="CM9">
    <w:name w:val="CM9"/>
    <w:basedOn w:val="Default"/>
    <w:next w:val="Default"/>
    <w:pPr>
      <w:spacing w:after="225"/>
    </w:pPr>
    <w:rPr>
      <w:rFonts w:cs="Times New Roman"/>
    </w:rPr>
  </w:style>
  <w:style w:type="paragraph" w:customStyle="1" w:styleId="CM11">
    <w:name w:val="CM11"/>
    <w:basedOn w:val="Default"/>
    <w:next w:val="Default"/>
    <w:pPr>
      <w:spacing w:after="323"/>
    </w:pPr>
    <w:rPr>
      <w:rFonts w:cs="Times New Roman"/>
    </w:rPr>
  </w:style>
  <w:style w:type="paragraph" w:customStyle="1" w:styleId="CM3">
    <w:name w:val="CM3"/>
    <w:basedOn w:val="Default"/>
    <w:next w:val="Default"/>
    <w:pPr>
      <w:spacing w:line="243" w:lineRule="atLeast"/>
    </w:pPr>
    <w:rPr>
      <w:rFonts w:cs="Times New Roman"/>
    </w:rPr>
  </w:style>
  <w:style w:type="paragraph" w:customStyle="1" w:styleId="CM12">
    <w:name w:val="CM12"/>
    <w:basedOn w:val="Default"/>
    <w:next w:val="Default"/>
    <w:pPr>
      <w:spacing w:after="118"/>
    </w:pPr>
    <w:rPr>
      <w:rFonts w:cs="Times New Roman"/>
    </w:rPr>
  </w:style>
  <w:style w:type="paragraph" w:customStyle="1" w:styleId="CM7">
    <w:name w:val="CM7"/>
    <w:basedOn w:val="Default"/>
    <w:next w:val="Default"/>
    <w:pPr>
      <w:spacing w:line="240" w:lineRule="atLeast"/>
    </w:pPr>
    <w:rPr>
      <w:rFonts w:cs="Times New Roman"/>
    </w:rPr>
  </w:style>
  <w:style w:type="paragraph" w:customStyle="1" w:styleId="CM8">
    <w:name w:val="CM8"/>
    <w:basedOn w:val="Default"/>
    <w:next w:val="Default"/>
    <w:pPr>
      <w:spacing w:line="243" w:lineRule="atLeast"/>
    </w:pPr>
    <w:rPr>
      <w:rFonts w:cs="Times New Roman"/>
    </w:rPr>
  </w:style>
  <w:style w:type="paragraph" w:customStyle="1" w:styleId="aa">
    <w:name w:val="Верхний и нижний колонтитулы"/>
    <w:basedOn w:val="a"/>
    <w:pPr>
      <w:suppressLineNumbers/>
      <w:tabs>
        <w:tab w:val="center" w:pos="4819"/>
        <w:tab w:val="right" w:pos="9638"/>
      </w:tabs>
    </w:pPr>
  </w:style>
  <w:style w:type="paragraph" w:styleId="ab">
    <w:name w:val="footer"/>
    <w:basedOn w:val="a"/>
    <w:pPr>
      <w:tabs>
        <w:tab w:val="center" w:pos="4677"/>
        <w:tab w:val="right" w:pos="9355"/>
      </w:tabs>
    </w:pPr>
  </w:style>
  <w:style w:type="paragraph" w:customStyle="1" w:styleId="ac">
    <w:name w:val="Обычный (веб)"/>
    <w:basedOn w:val="a"/>
    <w:pPr>
      <w:spacing w:before="100" w:after="100"/>
    </w:pPr>
    <w:rPr>
      <w:sz w:val="24"/>
      <w:szCs w:val="24"/>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15">
    <w:name w:val="toc 1"/>
    <w:basedOn w:val="a"/>
    <w:next w:val="a"/>
    <w:pPr>
      <w:spacing w:before="360"/>
    </w:pPr>
    <w:rPr>
      <w:rFonts w:ascii="Cambria" w:hAnsi="Cambria" w:cs="Cambria"/>
      <w:b/>
      <w:bCs/>
      <w:caps/>
      <w:sz w:val="24"/>
      <w:szCs w:val="24"/>
    </w:rPr>
  </w:style>
  <w:style w:type="paragraph" w:styleId="23">
    <w:name w:val="toc 2"/>
    <w:basedOn w:val="a"/>
    <w:next w:val="a"/>
    <w:pPr>
      <w:spacing w:before="240"/>
    </w:pPr>
    <w:rPr>
      <w:rFonts w:ascii="Calibri" w:hAnsi="Calibri" w:cs="Calibri"/>
      <w:b/>
      <w:bCs/>
    </w:rPr>
  </w:style>
  <w:style w:type="paragraph" w:styleId="31">
    <w:name w:val="toc 3"/>
    <w:basedOn w:val="a"/>
    <w:next w:val="a"/>
    <w:pPr>
      <w:ind w:left="200"/>
    </w:pPr>
    <w:rPr>
      <w:rFonts w:ascii="Calibri" w:hAnsi="Calibri" w:cs="Calibri"/>
    </w:rPr>
  </w:style>
  <w:style w:type="paragraph" w:styleId="41">
    <w:name w:val="toc 4"/>
    <w:basedOn w:val="a"/>
    <w:next w:val="a"/>
    <w:pPr>
      <w:ind w:left="400"/>
    </w:pPr>
    <w:rPr>
      <w:rFonts w:ascii="Calibri" w:hAnsi="Calibri" w:cs="Calibri"/>
    </w:rPr>
  </w:style>
  <w:style w:type="paragraph" w:styleId="51">
    <w:name w:val="toc 5"/>
    <w:basedOn w:val="a"/>
    <w:next w:val="a"/>
    <w:pPr>
      <w:ind w:left="600"/>
    </w:pPr>
    <w:rPr>
      <w:rFonts w:ascii="Calibri" w:hAnsi="Calibri" w:cs="Calibri"/>
    </w:rPr>
  </w:style>
  <w:style w:type="paragraph" w:styleId="61">
    <w:name w:val="toc 6"/>
    <w:basedOn w:val="a"/>
    <w:next w:val="a"/>
    <w:pPr>
      <w:ind w:left="800"/>
    </w:pPr>
    <w:rPr>
      <w:rFonts w:ascii="Calibri" w:hAnsi="Calibri" w:cs="Calibri"/>
    </w:rPr>
  </w:style>
  <w:style w:type="paragraph" w:styleId="70">
    <w:name w:val="toc 7"/>
    <w:basedOn w:val="a"/>
    <w:next w:val="a"/>
    <w:pPr>
      <w:ind w:left="1000"/>
    </w:pPr>
    <w:rPr>
      <w:rFonts w:ascii="Calibri" w:hAnsi="Calibri" w:cs="Calibri"/>
    </w:rPr>
  </w:style>
  <w:style w:type="paragraph" w:styleId="80">
    <w:name w:val="toc 8"/>
    <w:basedOn w:val="a"/>
    <w:next w:val="a"/>
    <w:pPr>
      <w:ind w:left="1200"/>
    </w:pPr>
    <w:rPr>
      <w:rFonts w:ascii="Calibri" w:hAnsi="Calibri" w:cs="Calibri"/>
    </w:rPr>
  </w:style>
  <w:style w:type="paragraph" w:styleId="9">
    <w:name w:val="toc 9"/>
    <w:basedOn w:val="a"/>
    <w:next w:val="a"/>
    <w:pPr>
      <w:ind w:left="1400"/>
    </w:pPr>
    <w:rPr>
      <w:rFonts w:ascii="Calibri" w:hAnsi="Calibri" w:cs="Calibri"/>
    </w:rPr>
  </w:style>
  <w:style w:type="paragraph" w:customStyle="1" w:styleId="16">
    <w:name w:val="Заголовок таблицы ссылок1"/>
    <w:basedOn w:val="1"/>
    <w:next w:val="a"/>
    <w:pPr>
      <w:keepLines/>
      <w:numPr>
        <w:numId w:val="0"/>
      </w:numPr>
      <w:spacing w:before="480" w:after="0" w:line="276" w:lineRule="auto"/>
    </w:pPr>
    <w:rPr>
      <w:color w:val="365F91"/>
      <w:sz w:val="28"/>
      <w:szCs w:val="28"/>
    </w:rPr>
  </w:style>
  <w:style w:type="paragraph" w:styleId="ad">
    <w:name w:val="Balloon Text"/>
    <w:basedOn w:val="a"/>
    <w:rPr>
      <w:rFonts w:ascii="Tahoma" w:hAnsi="Tahoma" w:cs="Tahoma"/>
      <w:sz w:val="16"/>
      <w:szCs w:val="16"/>
    </w:rPr>
  </w:style>
  <w:style w:type="paragraph" w:styleId="ae">
    <w:name w:val="header"/>
    <w:basedOn w:val="a"/>
    <w:pPr>
      <w:tabs>
        <w:tab w:val="center" w:pos="4677"/>
        <w:tab w:val="right" w:pos="9355"/>
      </w:tabs>
    </w:pPr>
  </w:style>
  <w:style w:type="paragraph" w:customStyle="1" w:styleId="af">
    <w:name w:val="Содержимое таблицы"/>
    <w:basedOn w:val="a"/>
    <w:pPr>
      <w:suppressLineNumbers/>
    </w:pPr>
  </w:style>
  <w:style w:type="paragraph" w:customStyle="1" w:styleId="af0">
    <w:name w:val="Заголовок таблицы"/>
    <w:basedOn w:val="af"/>
    <w:pPr>
      <w:jc w:val="center"/>
    </w:pPr>
    <w:rPr>
      <w:b/>
      <w:bCs/>
    </w:rPr>
  </w:style>
  <w:style w:type="paragraph" w:customStyle="1" w:styleId="af1">
    <w:name w:val="Содержимое врезки"/>
    <w:basedOn w:val="a"/>
  </w:style>
  <w:style w:type="character" w:styleId="af2">
    <w:name w:val="Unresolved Mention"/>
    <w:uiPriority w:val="99"/>
    <w:semiHidden/>
    <w:unhideWhenUsed/>
    <w:rsid w:val="000C08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lgasn/UsingDbProviderFactory"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github.com/Olgasn/LabADO/tree/crud"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www.bsuir.by/m/12_100229_1_90182.pdf"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10</Pages>
  <Words>4057</Words>
  <Characters>23125</Characters>
  <Application>Microsoft Office Word</Application>
  <DocSecurity>0</DocSecurity>
  <Lines>192</Lines>
  <Paragraphs>54</Paragraphs>
  <ScaleCrop>false</ScaleCrop>
  <HeadingPairs>
    <vt:vector size="2" baseType="variant">
      <vt:variant>
        <vt:lpstr>Название</vt:lpstr>
      </vt:variant>
      <vt:variant>
        <vt:i4>1</vt:i4>
      </vt:variant>
    </vt:vector>
  </HeadingPairs>
  <TitlesOfParts>
    <vt:vector size="1" baseType="lpstr">
      <vt:lpstr>Пример</vt:lpstr>
    </vt:vector>
  </TitlesOfParts>
  <Company/>
  <LinksUpToDate>false</LinksUpToDate>
  <CharactersWithSpaces>27128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Пример</dc:title>
  <dc:subject/>
  <dc:creator>profile</dc:creator>
  <cp:keywords/>
  <cp:lastModifiedBy>ol as</cp:lastModifiedBy>
  <cp:revision>13</cp:revision>
  <cp:lastPrinted>1995-11-21T15:41:00Z</cp:lastPrinted>
  <dcterms:created xsi:type="dcterms:W3CDTF">2025-01-28T10:37:00Z</dcterms:created>
  <dcterms:modified xsi:type="dcterms:W3CDTF">2025-05-12T19:53:00Z</dcterms:modified>
</cp:coreProperties>
</file>