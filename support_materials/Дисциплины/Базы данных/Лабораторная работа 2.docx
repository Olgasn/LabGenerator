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C46580D" w14:textId="77777777" w:rsidR="00952696" w:rsidRPr="00422E20" w:rsidRDefault="00952696">
      <w:pPr>
        <w:jc w:val="center"/>
        <w:rPr>
          <w:sz w:val="30"/>
          <w:szCs w:val="30"/>
        </w:rPr>
      </w:pPr>
      <w:r w:rsidRPr="00422E20">
        <w:rPr>
          <w:b/>
          <w:bCs/>
          <w:color w:val="000000"/>
          <w:sz w:val="30"/>
          <w:szCs w:val="30"/>
        </w:rPr>
        <w:t>Лабораторная работа</w:t>
      </w:r>
      <w:r w:rsidRPr="00422E20">
        <w:rPr>
          <w:b/>
          <w:color w:val="000000"/>
          <w:sz w:val="30"/>
          <w:szCs w:val="30"/>
        </w:rPr>
        <w:t>.</w:t>
      </w:r>
    </w:p>
    <w:p w14:paraId="31ACD8B8" w14:textId="77777777" w:rsidR="00952696" w:rsidRPr="00422E20" w:rsidRDefault="0001517F">
      <w:pPr>
        <w:jc w:val="center"/>
        <w:rPr>
          <w:caps/>
          <w:sz w:val="30"/>
          <w:szCs w:val="30"/>
        </w:rPr>
      </w:pPr>
      <w:r w:rsidRPr="00422E20">
        <w:rPr>
          <w:b/>
          <w:caps/>
          <w:color w:val="000000"/>
          <w:sz w:val="30"/>
          <w:szCs w:val="30"/>
        </w:rPr>
        <w:t>Создание запросов к реляционной базе данных с использование графических средств</w:t>
      </w:r>
    </w:p>
    <w:p w14:paraId="4F02D732" w14:textId="77777777" w:rsidR="00952696" w:rsidRPr="00422E20" w:rsidRDefault="00952696">
      <w:pPr>
        <w:jc w:val="center"/>
        <w:rPr>
          <w:color w:val="000000"/>
          <w:sz w:val="30"/>
          <w:szCs w:val="30"/>
        </w:rPr>
      </w:pPr>
    </w:p>
    <w:p w14:paraId="3B067686" w14:textId="77777777" w:rsidR="00952696" w:rsidRDefault="00952696">
      <w:pPr>
        <w:pStyle w:val="a7"/>
        <w:spacing w:after="0"/>
        <w:rPr>
          <w:color w:val="000000"/>
          <w:sz w:val="28"/>
          <w:szCs w:val="28"/>
        </w:rPr>
      </w:pPr>
    </w:p>
    <w:p w14:paraId="01FDD8F6" w14:textId="13964C8C" w:rsidR="00952696" w:rsidRDefault="00952696">
      <w:pPr>
        <w:pStyle w:val="Default"/>
        <w:ind w:firstLine="708"/>
        <w:jc w:val="both"/>
      </w:pPr>
      <w:r>
        <w:rPr>
          <w:b/>
          <w:bCs/>
          <w:sz w:val="28"/>
          <w:szCs w:val="28"/>
        </w:rPr>
        <w:t>Цель работы</w:t>
      </w:r>
      <w:r w:rsidR="00D413A0">
        <w:rPr>
          <w:b/>
          <w:bCs/>
          <w:sz w:val="28"/>
          <w:szCs w:val="28"/>
        </w:rPr>
        <w:t xml:space="preserve">: </w:t>
      </w:r>
      <w:r w:rsidR="00D413A0">
        <w:rPr>
          <w:bCs/>
          <w:sz w:val="28"/>
          <w:szCs w:val="28"/>
        </w:rPr>
        <w:t>изучить</w:t>
      </w:r>
      <w:r>
        <w:rPr>
          <w:bCs/>
          <w:sz w:val="28"/>
          <w:szCs w:val="28"/>
        </w:rPr>
        <w:t xml:space="preserve"> основы работы с запросами </w:t>
      </w:r>
      <w:r w:rsidR="002249EF">
        <w:rPr>
          <w:bCs/>
          <w:sz w:val="28"/>
          <w:szCs w:val="28"/>
        </w:rPr>
        <w:t xml:space="preserve">к реляционной базе данных </w:t>
      </w:r>
      <w:r>
        <w:rPr>
          <w:bCs/>
          <w:sz w:val="28"/>
          <w:szCs w:val="28"/>
        </w:rPr>
        <w:t xml:space="preserve">с использованием </w:t>
      </w:r>
      <w:r>
        <w:rPr>
          <w:bCs/>
          <w:color w:val="auto"/>
          <w:sz w:val="28"/>
          <w:szCs w:val="28"/>
        </w:rPr>
        <w:t>графических средств</w:t>
      </w:r>
      <w:r>
        <w:rPr>
          <w:bCs/>
          <w:color w:val="auto"/>
          <w:sz w:val="28"/>
          <w:szCs w:val="28"/>
          <w:lang w:val="be-BY"/>
        </w:rPr>
        <w:t xml:space="preserve"> </w:t>
      </w:r>
      <w:r>
        <w:rPr>
          <w:bCs/>
          <w:color w:val="auto"/>
          <w:sz w:val="28"/>
          <w:szCs w:val="28"/>
          <w:lang w:val="en-US"/>
        </w:rPr>
        <w:t>SQL</w:t>
      </w:r>
      <w:r>
        <w:rPr>
          <w:bCs/>
          <w:color w:val="auto"/>
          <w:sz w:val="28"/>
          <w:szCs w:val="28"/>
        </w:rPr>
        <w:t xml:space="preserve"> </w:t>
      </w:r>
      <w:r>
        <w:rPr>
          <w:bCs/>
          <w:color w:val="auto"/>
          <w:sz w:val="28"/>
          <w:szCs w:val="28"/>
          <w:lang w:val="en-US"/>
        </w:rPr>
        <w:t>Server</w:t>
      </w:r>
      <w:r>
        <w:rPr>
          <w:bCs/>
          <w:color w:val="auto"/>
          <w:sz w:val="28"/>
          <w:szCs w:val="28"/>
        </w:rPr>
        <w:t xml:space="preserve"> </w:t>
      </w:r>
      <w:r>
        <w:rPr>
          <w:bCs/>
          <w:color w:val="auto"/>
          <w:sz w:val="28"/>
          <w:szCs w:val="28"/>
          <w:lang w:val="en-US"/>
        </w:rPr>
        <w:t>Management</w:t>
      </w:r>
      <w:r>
        <w:rPr>
          <w:bCs/>
          <w:color w:val="auto"/>
          <w:sz w:val="28"/>
          <w:szCs w:val="28"/>
        </w:rPr>
        <w:t xml:space="preserve"> </w:t>
      </w:r>
      <w:r>
        <w:rPr>
          <w:bCs/>
          <w:color w:val="auto"/>
          <w:sz w:val="28"/>
          <w:szCs w:val="28"/>
          <w:lang w:val="en-US"/>
        </w:rPr>
        <w:t>Studio</w:t>
      </w:r>
      <w:r>
        <w:rPr>
          <w:sz w:val="28"/>
          <w:szCs w:val="28"/>
        </w:rPr>
        <w:t>.</w:t>
      </w:r>
    </w:p>
    <w:p w14:paraId="02790686" w14:textId="77777777" w:rsidR="00952696" w:rsidRDefault="00952696">
      <w:pPr>
        <w:pStyle w:val="a7"/>
        <w:spacing w:after="0"/>
        <w:ind w:firstLine="708"/>
        <w:rPr>
          <w:color w:val="000000"/>
          <w:sz w:val="28"/>
          <w:szCs w:val="28"/>
        </w:rPr>
      </w:pPr>
    </w:p>
    <w:p w14:paraId="77FBFC26" w14:textId="3B5CDF18" w:rsidR="00952696" w:rsidRPr="00422E20" w:rsidRDefault="00952696" w:rsidP="00422E20">
      <w:pPr>
        <w:jc w:val="center"/>
        <w:rPr>
          <w:b/>
          <w:caps/>
          <w:color w:val="000000"/>
          <w:sz w:val="30"/>
          <w:szCs w:val="30"/>
        </w:rPr>
      </w:pPr>
      <w:r w:rsidRPr="00422E20">
        <w:rPr>
          <w:b/>
          <w:caps/>
          <w:color w:val="000000"/>
          <w:sz w:val="30"/>
          <w:szCs w:val="30"/>
        </w:rPr>
        <w:t xml:space="preserve">Задание и методические указания по выполнению работы. </w:t>
      </w:r>
    </w:p>
    <w:p w14:paraId="19053ADC" w14:textId="77777777" w:rsidR="00952696" w:rsidRPr="00422E20" w:rsidRDefault="00952696" w:rsidP="00422E20">
      <w:pPr>
        <w:jc w:val="center"/>
        <w:rPr>
          <w:b/>
          <w:caps/>
          <w:color w:val="000000"/>
          <w:sz w:val="30"/>
          <w:szCs w:val="30"/>
        </w:rPr>
      </w:pPr>
    </w:p>
    <w:p w14:paraId="78AFBBE5" w14:textId="2739202E" w:rsidR="00952696" w:rsidRDefault="00952696" w:rsidP="00422E20">
      <w:pPr>
        <w:pStyle w:val="a7"/>
        <w:numPr>
          <w:ilvl w:val="0"/>
          <w:numId w:val="14"/>
        </w:numPr>
        <w:spacing w:after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Создание простых запросов на выборку.</w:t>
      </w:r>
    </w:p>
    <w:p w14:paraId="463768E6" w14:textId="1443ADAE" w:rsidR="00D07CED" w:rsidRPr="00C06D49" w:rsidRDefault="00D07CED" w:rsidP="00D07CED">
      <w:pPr>
        <w:pStyle w:val="Default"/>
        <w:ind w:firstLine="708"/>
        <w:jc w:val="both"/>
      </w:pPr>
      <w:r w:rsidRPr="00C06D49">
        <w:rPr>
          <w:sz w:val="28"/>
          <w:szCs w:val="28"/>
        </w:rPr>
        <w:t>Используя</w:t>
      </w:r>
      <w:r w:rsidRPr="00D07CED">
        <w:rPr>
          <w:sz w:val="28"/>
          <w:szCs w:val="28"/>
        </w:rPr>
        <w:t xml:space="preserve"> </w:t>
      </w:r>
      <w:r>
        <w:rPr>
          <w:sz w:val="28"/>
          <w:szCs w:val="28"/>
        </w:rPr>
        <w:t>средства</w:t>
      </w:r>
      <w:r w:rsidRPr="00D07CED">
        <w:rPr>
          <w:sz w:val="28"/>
          <w:szCs w:val="28"/>
        </w:rPr>
        <w:t xml:space="preserve"> </w:t>
      </w:r>
      <w:r w:rsidRPr="00C06D49">
        <w:rPr>
          <w:color w:val="auto"/>
          <w:sz w:val="28"/>
          <w:szCs w:val="28"/>
          <w:lang w:val="en-US"/>
        </w:rPr>
        <w:t>SQL</w:t>
      </w:r>
      <w:r w:rsidRPr="00D07CED">
        <w:rPr>
          <w:color w:val="auto"/>
          <w:sz w:val="28"/>
          <w:szCs w:val="28"/>
        </w:rPr>
        <w:t xml:space="preserve"> </w:t>
      </w:r>
      <w:r w:rsidRPr="00C06D49">
        <w:rPr>
          <w:color w:val="auto"/>
          <w:sz w:val="28"/>
          <w:szCs w:val="28"/>
          <w:lang w:val="en-US"/>
        </w:rPr>
        <w:t>Server</w:t>
      </w:r>
      <w:r w:rsidRPr="00D07CED">
        <w:rPr>
          <w:color w:val="auto"/>
          <w:sz w:val="28"/>
          <w:szCs w:val="28"/>
        </w:rPr>
        <w:t xml:space="preserve"> </w:t>
      </w:r>
      <w:r w:rsidRPr="00C06D49">
        <w:rPr>
          <w:color w:val="auto"/>
          <w:sz w:val="28"/>
          <w:szCs w:val="28"/>
          <w:lang w:val="en-US"/>
        </w:rPr>
        <w:t>Management</w:t>
      </w:r>
      <w:r w:rsidRPr="00D07CED">
        <w:rPr>
          <w:color w:val="auto"/>
          <w:sz w:val="28"/>
          <w:szCs w:val="28"/>
        </w:rPr>
        <w:t xml:space="preserve"> </w:t>
      </w:r>
      <w:r w:rsidRPr="00C06D49">
        <w:rPr>
          <w:color w:val="auto"/>
          <w:sz w:val="28"/>
          <w:szCs w:val="28"/>
          <w:lang w:val="en-US"/>
        </w:rPr>
        <w:t>Studio</w:t>
      </w:r>
      <w:r>
        <w:rPr>
          <w:color w:val="auto"/>
          <w:sz w:val="28"/>
          <w:szCs w:val="28"/>
        </w:rPr>
        <w:t>,</w:t>
      </w:r>
      <w:r w:rsidRPr="00D07CED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выполните следующие задания. Перед их выполнением и</w:t>
      </w:r>
      <w:r w:rsidRPr="00C06D49">
        <w:rPr>
          <w:sz w:val="28"/>
          <w:szCs w:val="28"/>
        </w:rPr>
        <w:t xml:space="preserve">спользуя </w:t>
      </w:r>
      <w:r w:rsidRPr="00C06D49">
        <w:rPr>
          <w:color w:val="auto"/>
          <w:sz w:val="28"/>
          <w:szCs w:val="28"/>
          <w:lang w:val="en-US"/>
        </w:rPr>
        <w:t>SQL</w:t>
      </w:r>
      <w:r w:rsidRPr="00C06D49">
        <w:rPr>
          <w:color w:val="auto"/>
          <w:sz w:val="28"/>
          <w:szCs w:val="28"/>
        </w:rPr>
        <w:t xml:space="preserve"> </w:t>
      </w:r>
      <w:r w:rsidRPr="00C06D49">
        <w:rPr>
          <w:color w:val="auto"/>
          <w:sz w:val="28"/>
          <w:szCs w:val="28"/>
          <w:lang w:val="en-US"/>
        </w:rPr>
        <w:t>Server</w:t>
      </w:r>
      <w:r w:rsidRPr="00C06D49">
        <w:rPr>
          <w:color w:val="auto"/>
          <w:sz w:val="28"/>
          <w:szCs w:val="28"/>
        </w:rPr>
        <w:t xml:space="preserve"> </w:t>
      </w:r>
      <w:r w:rsidRPr="00C06D49">
        <w:rPr>
          <w:color w:val="auto"/>
          <w:sz w:val="28"/>
          <w:szCs w:val="28"/>
          <w:lang w:val="en-US"/>
        </w:rPr>
        <w:t>Management</w:t>
      </w:r>
      <w:r w:rsidRPr="00C06D49">
        <w:rPr>
          <w:color w:val="auto"/>
          <w:sz w:val="28"/>
          <w:szCs w:val="28"/>
        </w:rPr>
        <w:t xml:space="preserve"> </w:t>
      </w:r>
      <w:r w:rsidRPr="00C06D49">
        <w:rPr>
          <w:color w:val="auto"/>
          <w:sz w:val="28"/>
          <w:szCs w:val="28"/>
          <w:lang w:val="en-US"/>
        </w:rPr>
        <w:t>Studio</w:t>
      </w:r>
      <w:r w:rsidRPr="00C06D49">
        <w:rPr>
          <w:sz w:val="28"/>
          <w:szCs w:val="28"/>
        </w:rPr>
        <w:t xml:space="preserve"> создайте тестовую базу</w:t>
      </w:r>
      <w:r>
        <w:rPr>
          <w:sz w:val="28"/>
          <w:szCs w:val="28"/>
        </w:rPr>
        <w:t xml:space="preserve"> на своем сервере </w:t>
      </w:r>
      <w:r>
        <w:rPr>
          <w:sz w:val="28"/>
          <w:szCs w:val="28"/>
          <w:lang w:val="en-US"/>
        </w:rPr>
        <w:t>MS</w:t>
      </w:r>
      <w:r w:rsidRPr="00D07CE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SQL</w:t>
      </w:r>
      <w:r w:rsidRPr="00D07CE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>,</w:t>
      </w:r>
      <w:r w:rsidRPr="00C06D49">
        <w:rPr>
          <w:sz w:val="28"/>
          <w:szCs w:val="28"/>
        </w:rPr>
        <w:t xml:space="preserve"> запустив следующий </w:t>
      </w:r>
      <w:hyperlink r:id="rId6" w:history="1">
        <w:r w:rsidRPr="00C06D49">
          <w:rPr>
            <w:rStyle w:val="ab"/>
            <w:sz w:val="28"/>
            <w:szCs w:val="28"/>
          </w:rPr>
          <w:t>скрипт</w:t>
        </w:r>
      </w:hyperlink>
      <w:r w:rsidRPr="00C06D49">
        <w:rPr>
          <w:sz w:val="28"/>
          <w:szCs w:val="28"/>
        </w:rPr>
        <w:t>.</w:t>
      </w:r>
    </w:p>
    <w:p w14:paraId="40997398" w14:textId="16D6C566" w:rsidR="00D07CED" w:rsidRDefault="00834F49" w:rsidP="00D07CED">
      <w:pPr>
        <w:pStyle w:val="a7"/>
        <w:spacing w:after="0"/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Схема базы данны</w:t>
      </w:r>
      <w:r w:rsidR="00281ECD">
        <w:rPr>
          <w:sz w:val="28"/>
          <w:szCs w:val="28"/>
        </w:rPr>
        <w:t>х, которая будет создана</w:t>
      </w:r>
      <w:r>
        <w:rPr>
          <w:sz w:val="28"/>
          <w:szCs w:val="28"/>
        </w:rPr>
        <w:t xml:space="preserve"> изображена на </w:t>
      </w:r>
      <w:r w:rsidR="00281ECD">
        <w:rPr>
          <w:sz w:val="28"/>
          <w:szCs w:val="28"/>
        </w:rPr>
        <w:t>рисунке</w:t>
      </w:r>
    </w:p>
    <w:p w14:paraId="503712E1" w14:textId="0C5F3926" w:rsidR="00834F49" w:rsidRPr="00834F49" w:rsidRDefault="0032302B" w:rsidP="00D07CED">
      <w:pPr>
        <w:pStyle w:val="a7"/>
        <w:spacing w:after="0"/>
        <w:ind w:left="708"/>
        <w:jc w:val="both"/>
        <w:rPr>
          <w:sz w:val="28"/>
          <w:szCs w:val="28"/>
        </w:rPr>
      </w:pPr>
      <w:r>
        <w:pict w14:anchorId="5CC8BA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6.05pt;height:390.15pt;mso-position-horizontal-relative:text;mso-position-vertical-relative:text" o:allowoverlap="f">
            <v:imagedata r:id="rId7" o:title=""/>
          </v:shape>
        </w:pict>
      </w:r>
    </w:p>
    <w:p w14:paraId="50869888" w14:textId="77777777" w:rsidR="00D07CED" w:rsidRPr="00D07CED" w:rsidRDefault="00D07CED" w:rsidP="00D07CED">
      <w:pPr>
        <w:pStyle w:val="a7"/>
        <w:spacing w:after="0"/>
        <w:ind w:left="708"/>
        <w:jc w:val="both"/>
      </w:pPr>
    </w:p>
    <w:p w14:paraId="08C84651" w14:textId="5E87BFA8" w:rsidR="00952696" w:rsidRDefault="00952696">
      <w:pPr>
        <w:ind w:firstLine="708"/>
        <w:jc w:val="both"/>
      </w:pPr>
      <w:r w:rsidRPr="00834F49">
        <w:rPr>
          <w:b/>
          <w:color w:val="000000"/>
          <w:sz w:val="28"/>
          <w:szCs w:val="28"/>
        </w:rPr>
        <w:t>1.1.</w:t>
      </w:r>
      <w:r w:rsidRPr="00834F4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Создать простой многотабличный запрос, позволяющий выводить данные из таблицы «</w:t>
      </w:r>
      <w:proofErr w:type="spellStart"/>
      <w:r>
        <w:rPr>
          <w:color w:val="000000"/>
          <w:sz w:val="28"/>
          <w:szCs w:val="28"/>
        </w:rPr>
        <w:t>Payments</w:t>
      </w:r>
      <w:proofErr w:type="spellEnd"/>
      <w:r>
        <w:rPr>
          <w:color w:val="000000"/>
          <w:sz w:val="28"/>
          <w:szCs w:val="28"/>
        </w:rPr>
        <w:t xml:space="preserve">» с одновременным выводом данных о студенте. Запрос должен содержать поля </w:t>
      </w:r>
      <w:proofErr w:type="spellStart"/>
      <w:r>
        <w:rPr>
          <w:color w:val="000000"/>
          <w:sz w:val="28"/>
          <w:szCs w:val="28"/>
        </w:rPr>
        <w:t>Student</w:t>
      </w:r>
      <w:proofErr w:type="spellEnd"/>
      <w:r>
        <w:rPr>
          <w:color w:val="000000"/>
          <w:sz w:val="28"/>
          <w:szCs w:val="28"/>
          <w:lang w:val="en-US"/>
        </w:rPr>
        <w:t>Id</w:t>
      </w:r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Surname</w:t>
      </w:r>
      <w:proofErr w:type="spellEnd"/>
      <w:r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  <w:lang w:val="en-US"/>
        </w:rPr>
        <w:t>Name</w:t>
      </w:r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MiddleName</w:t>
      </w:r>
      <w:proofErr w:type="spellEnd"/>
      <w:r>
        <w:rPr>
          <w:color w:val="000000"/>
          <w:sz w:val="28"/>
          <w:szCs w:val="28"/>
        </w:rPr>
        <w:t>, взятые из таблицы «</w:t>
      </w:r>
      <w:proofErr w:type="spellStart"/>
      <w:r>
        <w:rPr>
          <w:color w:val="000000"/>
          <w:sz w:val="28"/>
          <w:szCs w:val="28"/>
        </w:rPr>
        <w:t>Students</w:t>
      </w:r>
      <w:proofErr w:type="spellEnd"/>
      <w:r>
        <w:rPr>
          <w:color w:val="000000"/>
          <w:sz w:val="28"/>
          <w:szCs w:val="28"/>
        </w:rPr>
        <w:t xml:space="preserve">», и поля </w:t>
      </w:r>
      <w:proofErr w:type="spellStart"/>
      <w:r>
        <w:rPr>
          <w:color w:val="000000"/>
          <w:sz w:val="28"/>
          <w:szCs w:val="28"/>
        </w:rPr>
        <w:t>PaymentDate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Amount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PurposeId</w:t>
      </w:r>
      <w:proofErr w:type="spellEnd"/>
      <w:r>
        <w:rPr>
          <w:color w:val="000000"/>
          <w:sz w:val="28"/>
          <w:szCs w:val="28"/>
        </w:rPr>
        <w:t>, взятые из таблицы «</w:t>
      </w:r>
      <w:proofErr w:type="spellStart"/>
      <w:r>
        <w:rPr>
          <w:color w:val="000000"/>
          <w:sz w:val="28"/>
          <w:szCs w:val="28"/>
        </w:rPr>
        <w:t>Payments</w:t>
      </w:r>
      <w:proofErr w:type="spellEnd"/>
      <w:r>
        <w:rPr>
          <w:color w:val="000000"/>
          <w:sz w:val="28"/>
          <w:szCs w:val="28"/>
        </w:rPr>
        <w:t>».</w:t>
      </w:r>
    </w:p>
    <w:p w14:paraId="063E4A4D" w14:textId="713C93A8" w:rsidR="00952696" w:rsidRDefault="00952696">
      <w:pPr>
        <w:ind w:firstLine="708"/>
        <w:jc w:val="both"/>
      </w:pPr>
      <w:r>
        <w:rPr>
          <w:b/>
          <w:color w:val="000000"/>
          <w:sz w:val="28"/>
          <w:szCs w:val="28"/>
        </w:rPr>
        <w:t>1.2.</w:t>
      </w:r>
      <w:r>
        <w:rPr>
          <w:color w:val="000000"/>
          <w:sz w:val="28"/>
          <w:szCs w:val="28"/>
        </w:rPr>
        <w:t xml:space="preserve"> Создать простой многотабличный запрос для вывода списка улиц города Го</w:t>
      </w:r>
      <w:r w:rsidR="00233D37">
        <w:rPr>
          <w:color w:val="000000"/>
          <w:sz w:val="28"/>
          <w:szCs w:val="28"/>
        </w:rPr>
        <w:t>род1</w:t>
      </w:r>
      <w:r>
        <w:rPr>
          <w:color w:val="000000"/>
          <w:sz w:val="28"/>
          <w:szCs w:val="28"/>
        </w:rPr>
        <w:t>. Запрос должен содержать поля: Name (таблица «</w:t>
      </w:r>
      <w:proofErr w:type="spellStart"/>
      <w:r>
        <w:rPr>
          <w:color w:val="000000"/>
          <w:sz w:val="28"/>
          <w:szCs w:val="28"/>
        </w:rPr>
        <w:t>Towns</w:t>
      </w:r>
      <w:proofErr w:type="spellEnd"/>
      <w:r>
        <w:rPr>
          <w:color w:val="000000"/>
          <w:sz w:val="28"/>
          <w:szCs w:val="28"/>
        </w:rPr>
        <w:t xml:space="preserve">») и Name (таблица </w:t>
      </w:r>
      <w:r>
        <w:rPr>
          <w:color w:val="000000"/>
          <w:sz w:val="28"/>
          <w:szCs w:val="28"/>
        </w:rPr>
        <w:lastRenderedPageBreak/>
        <w:t>«</w:t>
      </w:r>
      <w:r>
        <w:rPr>
          <w:color w:val="000000"/>
          <w:sz w:val="28"/>
          <w:szCs w:val="28"/>
          <w:lang w:val="en-US"/>
        </w:rPr>
        <w:t>Streets</w:t>
      </w:r>
      <w:r>
        <w:rPr>
          <w:color w:val="000000"/>
          <w:sz w:val="28"/>
          <w:szCs w:val="28"/>
        </w:rPr>
        <w:t xml:space="preserve">»). Связь между таблицами установить по полю </w:t>
      </w:r>
      <w:proofErr w:type="spellStart"/>
      <w:r>
        <w:rPr>
          <w:color w:val="000000"/>
          <w:sz w:val="28"/>
          <w:szCs w:val="28"/>
        </w:rPr>
        <w:t>TownId</w:t>
      </w:r>
      <w:proofErr w:type="spellEnd"/>
      <w:r>
        <w:rPr>
          <w:color w:val="000000"/>
          <w:sz w:val="28"/>
          <w:szCs w:val="28"/>
        </w:rPr>
        <w:t>. В бланке запроса для поля Name (таблица «</w:t>
      </w:r>
      <w:proofErr w:type="spellStart"/>
      <w:r>
        <w:rPr>
          <w:color w:val="000000"/>
          <w:sz w:val="28"/>
          <w:szCs w:val="28"/>
        </w:rPr>
        <w:t>Towns</w:t>
      </w:r>
      <w:proofErr w:type="spellEnd"/>
      <w:r>
        <w:rPr>
          <w:color w:val="000000"/>
          <w:sz w:val="28"/>
          <w:szCs w:val="28"/>
        </w:rPr>
        <w:t xml:space="preserve">») в столбец Filter внести - </w:t>
      </w:r>
      <w:r w:rsidR="00233D37">
        <w:rPr>
          <w:color w:val="000000"/>
          <w:sz w:val="28"/>
          <w:szCs w:val="28"/>
        </w:rPr>
        <w:t>Город1</w:t>
      </w:r>
      <w:r>
        <w:rPr>
          <w:color w:val="000000"/>
          <w:sz w:val="28"/>
          <w:szCs w:val="28"/>
        </w:rPr>
        <w:t>.</w:t>
      </w:r>
    </w:p>
    <w:p w14:paraId="1EB51A48" w14:textId="77777777" w:rsidR="00952696" w:rsidRDefault="00952696">
      <w:pPr>
        <w:jc w:val="both"/>
        <w:rPr>
          <w:color w:val="000000"/>
          <w:sz w:val="28"/>
          <w:szCs w:val="28"/>
        </w:rPr>
      </w:pPr>
    </w:p>
    <w:p w14:paraId="24BDF960" w14:textId="4F064363" w:rsidR="00952696" w:rsidRDefault="00952696">
      <w:pPr>
        <w:pStyle w:val="a7"/>
        <w:spacing w:after="0"/>
        <w:ind w:firstLine="708"/>
        <w:jc w:val="both"/>
      </w:pPr>
      <w:r>
        <w:rPr>
          <w:b/>
          <w:color w:val="000000"/>
          <w:sz w:val="28"/>
          <w:szCs w:val="28"/>
        </w:rPr>
        <w:t>2. Группировка данных в запросах на выборку.</w:t>
      </w:r>
    </w:p>
    <w:p w14:paraId="27149AB6" w14:textId="445DB283" w:rsidR="00952696" w:rsidRDefault="00952696" w:rsidP="00437B4E">
      <w:pPr>
        <w:ind w:firstLine="708"/>
        <w:jc w:val="both"/>
      </w:pPr>
      <w:r>
        <w:rPr>
          <w:b/>
          <w:color w:val="000000"/>
          <w:sz w:val="28"/>
          <w:szCs w:val="28"/>
        </w:rPr>
        <w:t>2.1.</w:t>
      </w:r>
      <w:r>
        <w:rPr>
          <w:color w:val="000000"/>
          <w:sz w:val="28"/>
          <w:szCs w:val="28"/>
        </w:rPr>
        <w:t xml:space="preserve"> Создать многотабличный запрос (представление) с именем «ViewPaymentSum1» для подсчета общих сумм оплат студентов за весь период оплат. Запрос должен содержать поля </w:t>
      </w:r>
      <w:r w:rsidR="00CE5FD0">
        <w:rPr>
          <w:color w:val="000000"/>
          <w:sz w:val="28"/>
          <w:szCs w:val="28"/>
          <w:lang w:val="en-US"/>
        </w:rPr>
        <w:t>Surname</w:t>
      </w:r>
      <w:r>
        <w:rPr>
          <w:color w:val="000000"/>
          <w:sz w:val="28"/>
          <w:szCs w:val="28"/>
        </w:rPr>
        <w:t xml:space="preserve">, </w:t>
      </w:r>
      <w:r w:rsidR="00CE5FD0">
        <w:rPr>
          <w:color w:val="000000"/>
          <w:sz w:val="28"/>
          <w:szCs w:val="28"/>
          <w:lang w:val="en-US"/>
        </w:rPr>
        <w:t>Name</w:t>
      </w:r>
      <w:r>
        <w:rPr>
          <w:color w:val="000000"/>
          <w:sz w:val="28"/>
          <w:szCs w:val="28"/>
        </w:rPr>
        <w:t xml:space="preserve">, </w:t>
      </w:r>
      <w:proofErr w:type="spellStart"/>
      <w:r w:rsidR="00CE5FD0">
        <w:rPr>
          <w:color w:val="000000"/>
          <w:sz w:val="28"/>
          <w:szCs w:val="28"/>
          <w:lang w:val="en-US"/>
        </w:rPr>
        <w:t>MiddleName</w:t>
      </w:r>
      <w:proofErr w:type="spellEnd"/>
      <w:r>
        <w:rPr>
          <w:color w:val="000000"/>
          <w:sz w:val="28"/>
          <w:szCs w:val="28"/>
        </w:rPr>
        <w:t>, взятые из таблицы «</w:t>
      </w:r>
      <w:proofErr w:type="spellStart"/>
      <w:r>
        <w:rPr>
          <w:color w:val="000000"/>
          <w:sz w:val="28"/>
          <w:szCs w:val="28"/>
        </w:rPr>
        <w:t>Students</w:t>
      </w:r>
      <w:proofErr w:type="spellEnd"/>
      <w:r>
        <w:rPr>
          <w:color w:val="000000"/>
          <w:sz w:val="28"/>
          <w:szCs w:val="28"/>
        </w:rPr>
        <w:t xml:space="preserve">», и поле </w:t>
      </w:r>
      <w:proofErr w:type="spellStart"/>
      <w:r>
        <w:rPr>
          <w:color w:val="000000"/>
          <w:sz w:val="28"/>
          <w:szCs w:val="28"/>
        </w:rPr>
        <w:t>Amount</w:t>
      </w:r>
      <w:proofErr w:type="spellEnd"/>
      <w:r w:rsidR="00482405">
        <w:rPr>
          <w:color w:val="000000"/>
          <w:sz w:val="28"/>
          <w:szCs w:val="28"/>
        </w:rPr>
        <w:t>, взятое из таблицы «</w:t>
      </w:r>
      <w:proofErr w:type="spellStart"/>
      <w:r w:rsidR="00482405">
        <w:rPr>
          <w:color w:val="000000"/>
          <w:sz w:val="28"/>
          <w:szCs w:val="28"/>
        </w:rPr>
        <w:t>Payments</w:t>
      </w:r>
      <w:proofErr w:type="spellEnd"/>
      <w:r w:rsidR="00482405">
        <w:rPr>
          <w:color w:val="000000"/>
          <w:sz w:val="28"/>
          <w:szCs w:val="28"/>
        </w:rPr>
        <w:t>».</w:t>
      </w:r>
      <w:r>
        <w:rPr>
          <w:color w:val="000000"/>
          <w:sz w:val="28"/>
          <w:szCs w:val="28"/>
        </w:rPr>
        <w:t xml:space="preserve"> При создании запроса использовать команду </w:t>
      </w:r>
      <w:r w:rsidRPr="00482405">
        <w:rPr>
          <w:color w:val="000000"/>
          <w:sz w:val="28"/>
          <w:szCs w:val="28"/>
          <w:lang w:val="en-US"/>
        </w:rPr>
        <w:t>Group</w:t>
      </w:r>
      <w:r w:rsidRPr="00482405">
        <w:rPr>
          <w:color w:val="000000"/>
          <w:sz w:val="28"/>
          <w:szCs w:val="28"/>
        </w:rPr>
        <w:t xml:space="preserve"> </w:t>
      </w:r>
      <w:r w:rsidRPr="00482405">
        <w:rPr>
          <w:color w:val="000000"/>
          <w:sz w:val="28"/>
          <w:szCs w:val="28"/>
          <w:lang w:val="en-US"/>
        </w:rPr>
        <w:t>By</w:t>
      </w:r>
      <w:r>
        <w:rPr>
          <w:color w:val="000000"/>
          <w:sz w:val="28"/>
          <w:szCs w:val="28"/>
        </w:rPr>
        <w:t xml:space="preserve">. В качестве групповой операции для поля </w:t>
      </w:r>
      <w:proofErr w:type="spellStart"/>
      <w:r>
        <w:rPr>
          <w:color w:val="000000"/>
          <w:sz w:val="28"/>
          <w:szCs w:val="28"/>
        </w:rPr>
        <w:t>Amount</w:t>
      </w:r>
      <w:proofErr w:type="spellEnd"/>
      <w:r>
        <w:rPr>
          <w:color w:val="000000"/>
          <w:sz w:val="28"/>
          <w:szCs w:val="28"/>
        </w:rPr>
        <w:t xml:space="preserve"> в раскрывающемся списке указать </w:t>
      </w:r>
      <w:proofErr w:type="spellStart"/>
      <w:r w:rsidRPr="00482405">
        <w:rPr>
          <w:color w:val="000000"/>
          <w:sz w:val="28"/>
          <w:szCs w:val="28"/>
        </w:rPr>
        <w:t>Sum</w:t>
      </w:r>
      <w:proofErr w:type="spellEnd"/>
      <w:r>
        <w:rPr>
          <w:color w:val="000000"/>
          <w:sz w:val="28"/>
          <w:szCs w:val="28"/>
        </w:rPr>
        <w:t xml:space="preserve"> (суммирование), а для остальных полей - </w:t>
      </w:r>
      <w:r w:rsidRPr="00482405">
        <w:rPr>
          <w:color w:val="000000"/>
          <w:sz w:val="28"/>
          <w:szCs w:val="28"/>
        </w:rPr>
        <w:t>Group By</w:t>
      </w:r>
      <w:r>
        <w:rPr>
          <w:color w:val="000000"/>
          <w:sz w:val="28"/>
          <w:szCs w:val="28"/>
        </w:rPr>
        <w:t>.</w:t>
      </w:r>
    </w:p>
    <w:p w14:paraId="5C8012DB" w14:textId="27708365" w:rsidR="00952696" w:rsidRDefault="00952696" w:rsidP="00437B4E">
      <w:pPr>
        <w:ind w:firstLine="708"/>
        <w:jc w:val="both"/>
      </w:pPr>
      <w:r>
        <w:rPr>
          <w:b/>
          <w:color w:val="000000"/>
          <w:sz w:val="28"/>
          <w:szCs w:val="28"/>
        </w:rPr>
        <w:t>2.2.</w:t>
      </w:r>
      <w:r>
        <w:rPr>
          <w:color w:val="000000"/>
          <w:sz w:val="28"/>
          <w:szCs w:val="28"/>
        </w:rPr>
        <w:t xml:space="preserve"> Создать многотабличный запрос </w:t>
      </w:r>
      <w:r w:rsidR="00CF5947" w:rsidRPr="00CF5947">
        <w:rPr>
          <w:color w:val="000000"/>
          <w:sz w:val="28"/>
          <w:szCs w:val="28"/>
        </w:rPr>
        <w:t>(</w:t>
      </w:r>
      <w:r w:rsidR="00CF5947">
        <w:rPr>
          <w:color w:val="000000"/>
          <w:sz w:val="28"/>
          <w:szCs w:val="28"/>
        </w:rPr>
        <w:t>представление</w:t>
      </w:r>
      <w:r w:rsidR="00CF5947" w:rsidRPr="00CF5947">
        <w:rPr>
          <w:color w:val="000000"/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 xml:space="preserve">с именем «ViewPaymentSum2» путем </w:t>
      </w:r>
      <w:r w:rsidR="00437B4E">
        <w:rPr>
          <w:color w:val="000000"/>
          <w:sz w:val="28"/>
          <w:szCs w:val="28"/>
        </w:rPr>
        <w:t>изменения</w:t>
      </w:r>
      <w:r>
        <w:rPr>
          <w:color w:val="000000"/>
          <w:sz w:val="28"/>
          <w:szCs w:val="28"/>
        </w:rPr>
        <w:t xml:space="preserve"> </w:t>
      </w:r>
      <w:r w:rsidR="00CF5947">
        <w:rPr>
          <w:color w:val="000000"/>
          <w:sz w:val="28"/>
          <w:szCs w:val="28"/>
        </w:rPr>
        <w:t>представления</w:t>
      </w:r>
      <w:r>
        <w:rPr>
          <w:color w:val="000000"/>
          <w:sz w:val="28"/>
          <w:szCs w:val="28"/>
        </w:rPr>
        <w:t xml:space="preserve"> «ViewPaymentSum1». Выполнить следующие изменения: 1) добавить в бланк запроса поле </w:t>
      </w:r>
      <w:proofErr w:type="spellStart"/>
      <w:r w:rsidR="004D0FEB" w:rsidRPr="00A14E1D">
        <w:rPr>
          <w:color w:val="000000"/>
          <w:sz w:val="28"/>
          <w:szCs w:val="28"/>
          <w:lang w:val="ru-BY"/>
        </w:rPr>
        <w:t>GroupId</w:t>
      </w:r>
      <w:proofErr w:type="spellEnd"/>
      <w:r>
        <w:rPr>
          <w:color w:val="000000"/>
          <w:sz w:val="28"/>
          <w:szCs w:val="28"/>
        </w:rPr>
        <w:t xml:space="preserve">; 2) удалить из бланка запроса поля </w:t>
      </w:r>
      <w:proofErr w:type="spellStart"/>
      <w:r>
        <w:rPr>
          <w:color w:val="000000"/>
          <w:sz w:val="28"/>
          <w:szCs w:val="28"/>
        </w:rPr>
        <w:t>Surname</w:t>
      </w:r>
      <w:proofErr w:type="spellEnd"/>
      <w:r>
        <w:rPr>
          <w:color w:val="000000"/>
          <w:sz w:val="28"/>
          <w:szCs w:val="28"/>
        </w:rPr>
        <w:t xml:space="preserve">, Name, </w:t>
      </w:r>
      <w:proofErr w:type="spellStart"/>
      <w:r>
        <w:rPr>
          <w:color w:val="000000"/>
          <w:sz w:val="28"/>
          <w:szCs w:val="28"/>
        </w:rPr>
        <w:t>MiddleName</w:t>
      </w:r>
      <w:proofErr w:type="spellEnd"/>
      <w:r>
        <w:rPr>
          <w:color w:val="000000"/>
          <w:sz w:val="28"/>
          <w:szCs w:val="28"/>
        </w:rPr>
        <w:t xml:space="preserve">; 3) выполнить для поля Group установку: Group By - </w:t>
      </w:r>
      <w:r w:rsidRPr="00482405">
        <w:rPr>
          <w:color w:val="000000"/>
          <w:sz w:val="28"/>
          <w:szCs w:val="28"/>
        </w:rPr>
        <w:t>Group By</w:t>
      </w:r>
      <w:r>
        <w:rPr>
          <w:color w:val="000000"/>
          <w:sz w:val="28"/>
          <w:szCs w:val="28"/>
        </w:rPr>
        <w:t>.</w:t>
      </w:r>
    </w:p>
    <w:p w14:paraId="38603420" w14:textId="0AE72A53" w:rsidR="00482405" w:rsidRPr="00A14E1D" w:rsidRDefault="00952696" w:rsidP="00A14E1D">
      <w:pPr>
        <w:ind w:firstLine="708"/>
        <w:jc w:val="both"/>
        <w:rPr>
          <w:color w:val="000000"/>
          <w:sz w:val="28"/>
          <w:szCs w:val="28"/>
          <w:lang w:val="ru-BY"/>
        </w:rPr>
      </w:pPr>
      <w:r>
        <w:rPr>
          <w:b/>
          <w:color w:val="000000"/>
          <w:sz w:val="28"/>
          <w:szCs w:val="28"/>
        </w:rPr>
        <w:t>2.3.</w:t>
      </w:r>
      <w:r>
        <w:rPr>
          <w:color w:val="000000"/>
          <w:sz w:val="28"/>
          <w:szCs w:val="28"/>
        </w:rPr>
        <w:t xml:space="preserve"> Создать многотабличный запрос (представление) с именем «ViewPaymentSum3» путем </w:t>
      </w:r>
      <w:r w:rsidR="00437B4E">
        <w:rPr>
          <w:color w:val="000000"/>
          <w:sz w:val="28"/>
          <w:szCs w:val="28"/>
        </w:rPr>
        <w:t>изменения представления</w:t>
      </w:r>
      <w:r>
        <w:rPr>
          <w:color w:val="000000"/>
          <w:sz w:val="28"/>
          <w:szCs w:val="28"/>
        </w:rPr>
        <w:t xml:space="preserve"> «ViewPaymentSum2». Выполнить следующие изменения установок для поля </w:t>
      </w:r>
      <w:proofErr w:type="spellStart"/>
      <w:r w:rsidR="00A14E1D" w:rsidRPr="00A14E1D">
        <w:rPr>
          <w:color w:val="000000"/>
          <w:sz w:val="28"/>
          <w:szCs w:val="28"/>
          <w:lang w:val="ru-BY"/>
        </w:rPr>
        <w:t>GroupId</w:t>
      </w:r>
      <w:proofErr w:type="spellEnd"/>
      <w:r>
        <w:rPr>
          <w:color w:val="000000"/>
          <w:sz w:val="28"/>
          <w:szCs w:val="28"/>
        </w:rPr>
        <w:t xml:space="preserve">: Group By - </w:t>
      </w:r>
      <w:r w:rsidRPr="00482405">
        <w:rPr>
          <w:color w:val="000000"/>
          <w:sz w:val="28"/>
          <w:szCs w:val="28"/>
          <w:lang w:val="en-US"/>
        </w:rPr>
        <w:t>Where</w:t>
      </w:r>
      <w:r>
        <w:rPr>
          <w:color w:val="000000"/>
          <w:sz w:val="28"/>
          <w:szCs w:val="28"/>
        </w:rPr>
        <w:t xml:space="preserve">; Выход – нет (снять флажок); </w:t>
      </w:r>
      <w:r>
        <w:rPr>
          <w:color w:val="000000"/>
          <w:sz w:val="28"/>
          <w:szCs w:val="28"/>
          <w:lang w:val="en-US"/>
        </w:rPr>
        <w:t>Filter</w:t>
      </w:r>
      <w:r>
        <w:rPr>
          <w:color w:val="000000"/>
          <w:sz w:val="28"/>
          <w:szCs w:val="28"/>
        </w:rPr>
        <w:t>: указать номер группы из имеющихся в БД.</w:t>
      </w:r>
    </w:p>
    <w:p w14:paraId="5DBC7DEC" w14:textId="77777777" w:rsidR="00952696" w:rsidRPr="0032302B" w:rsidRDefault="00952696">
      <w:pPr>
        <w:jc w:val="both"/>
        <w:rPr>
          <w:lang w:val="ru-BY"/>
        </w:rPr>
      </w:pPr>
      <w:r w:rsidRPr="0032302B">
        <w:rPr>
          <w:color w:val="000000"/>
          <w:sz w:val="28"/>
          <w:szCs w:val="28"/>
          <w:lang w:val="ru-BY"/>
        </w:rPr>
        <w:t>Сравнить результаты представлений (</w:t>
      </w:r>
      <w:proofErr w:type="spellStart"/>
      <w:r w:rsidRPr="0032302B">
        <w:rPr>
          <w:color w:val="000000"/>
          <w:sz w:val="28"/>
          <w:szCs w:val="28"/>
          <w:lang w:val="ru-BY"/>
        </w:rPr>
        <w:t>Views</w:t>
      </w:r>
      <w:proofErr w:type="spellEnd"/>
      <w:r w:rsidRPr="0032302B">
        <w:rPr>
          <w:color w:val="000000"/>
          <w:sz w:val="28"/>
          <w:szCs w:val="28"/>
          <w:lang w:val="ru-BY"/>
        </w:rPr>
        <w:t>) «ViewPaymentSum1», «ViewPaymentSum2», «ViewPaymentSum3».</w:t>
      </w:r>
    </w:p>
    <w:p w14:paraId="2337BFD2" w14:textId="77777777" w:rsidR="00952696" w:rsidRPr="0032302B" w:rsidRDefault="00952696">
      <w:pPr>
        <w:jc w:val="both"/>
        <w:rPr>
          <w:color w:val="000000"/>
          <w:sz w:val="28"/>
          <w:szCs w:val="28"/>
          <w:lang w:val="ru-BY"/>
        </w:rPr>
      </w:pPr>
    </w:p>
    <w:p w14:paraId="2CC6A326" w14:textId="101B9B1C" w:rsidR="00952696" w:rsidRDefault="00952696">
      <w:pPr>
        <w:pStyle w:val="a7"/>
        <w:spacing w:after="0"/>
        <w:ind w:firstLine="708"/>
        <w:jc w:val="both"/>
      </w:pPr>
      <w:r>
        <w:rPr>
          <w:b/>
          <w:color w:val="000000"/>
          <w:sz w:val="28"/>
          <w:szCs w:val="28"/>
        </w:rPr>
        <w:t>3. Создание</w:t>
      </w:r>
      <w:r w:rsidR="006C7AD7" w:rsidRPr="006C7AD7">
        <w:rPr>
          <w:b/>
          <w:color w:val="000000"/>
          <w:sz w:val="28"/>
          <w:szCs w:val="28"/>
        </w:rPr>
        <w:t xml:space="preserve"> многотабличных </w:t>
      </w:r>
      <w:r>
        <w:rPr>
          <w:b/>
          <w:color w:val="000000"/>
          <w:sz w:val="28"/>
          <w:szCs w:val="28"/>
        </w:rPr>
        <w:t>запросов на выборку</w:t>
      </w:r>
      <w:r w:rsidR="00482405">
        <w:rPr>
          <w:b/>
          <w:color w:val="000000"/>
          <w:sz w:val="28"/>
          <w:szCs w:val="28"/>
        </w:rPr>
        <w:t xml:space="preserve"> с условиями</w:t>
      </w:r>
      <w:r>
        <w:rPr>
          <w:b/>
          <w:color w:val="000000"/>
          <w:sz w:val="28"/>
          <w:szCs w:val="28"/>
        </w:rPr>
        <w:t xml:space="preserve"> и запросов на изменение данных</w:t>
      </w:r>
    </w:p>
    <w:p w14:paraId="5B6DA3B2" w14:textId="77777777" w:rsidR="00952696" w:rsidRDefault="00952696">
      <w:pPr>
        <w:pStyle w:val="210"/>
        <w:ind w:firstLine="0"/>
        <w:rPr>
          <w:caps/>
          <w:sz w:val="16"/>
          <w:szCs w:val="28"/>
          <w:lang w:val="ru-RU"/>
        </w:rPr>
      </w:pPr>
    </w:p>
    <w:p w14:paraId="182DDB07" w14:textId="1F934845" w:rsidR="00952696" w:rsidRPr="00482405" w:rsidRDefault="006C7AD7">
      <w:pPr>
        <w:pStyle w:val="210"/>
        <w:ind w:firstLine="708"/>
        <w:rPr>
          <w:lang w:val="ru-RU"/>
        </w:rPr>
      </w:pPr>
      <w:r>
        <w:rPr>
          <w:b/>
          <w:szCs w:val="28"/>
          <w:lang w:val="ru-RU"/>
        </w:rPr>
        <w:t xml:space="preserve">3.1. Запрос на выборку из нескольких таблиц </w:t>
      </w:r>
      <w:r w:rsidR="00952696">
        <w:rPr>
          <w:b/>
          <w:szCs w:val="28"/>
          <w:lang w:val="ru-RU"/>
        </w:rPr>
        <w:t xml:space="preserve">с </w:t>
      </w:r>
      <w:r w:rsidR="00482405">
        <w:rPr>
          <w:b/>
          <w:szCs w:val="28"/>
          <w:lang w:val="ru-RU"/>
        </w:rPr>
        <w:t>условием</w:t>
      </w:r>
    </w:p>
    <w:p w14:paraId="32385C95" w14:textId="77777777" w:rsidR="00952696" w:rsidRDefault="00952696">
      <w:pPr>
        <w:ind w:firstLine="720"/>
        <w:jc w:val="both"/>
      </w:pPr>
      <w:r>
        <w:rPr>
          <w:color w:val="000000"/>
          <w:sz w:val="28"/>
          <w:szCs w:val="28"/>
        </w:rPr>
        <w:t xml:space="preserve">Создать следующие запросы с </w:t>
      </w:r>
      <w:r w:rsidR="00482405">
        <w:rPr>
          <w:color w:val="000000"/>
          <w:sz w:val="28"/>
          <w:szCs w:val="28"/>
        </w:rPr>
        <w:t>условиями</w:t>
      </w:r>
      <w:r>
        <w:rPr>
          <w:color w:val="000000"/>
          <w:sz w:val="28"/>
          <w:szCs w:val="28"/>
        </w:rPr>
        <w:t>:</w:t>
      </w:r>
    </w:p>
    <w:p w14:paraId="37448D15" w14:textId="77777777" w:rsidR="00952696" w:rsidRDefault="00952696">
      <w:pPr>
        <w:numPr>
          <w:ilvl w:val="0"/>
          <w:numId w:val="3"/>
        </w:numPr>
        <w:tabs>
          <w:tab w:val="left" w:pos="720"/>
        </w:tabs>
        <w:ind w:left="720"/>
        <w:jc w:val="both"/>
      </w:pPr>
      <w:r>
        <w:rPr>
          <w:color w:val="000000"/>
          <w:sz w:val="28"/>
          <w:szCs w:val="28"/>
        </w:rPr>
        <w:t>отбор данных (личные данные, платежи) о студентах, живущих в некотором городе;</w:t>
      </w:r>
    </w:p>
    <w:p w14:paraId="5BE52702" w14:textId="77777777" w:rsidR="00952696" w:rsidRDefault="00952696">
      <w:pPr>
        <w:numPr>
          <w:ilvl w:val="0"/>
          <w:numId w:val="3"/>
        </w:numPr>
        <w:tabs>
          <w:tab w:val="left" w:pos="720"/>
        </w:tabs>
        <w:ind w:left="720"/>
        <w:jc w:val="both"/>
      </w:pPr>
      <w:r>
        <w:rPr>
          <w:color w:val="000000"/>
          <w:sz w:val="28"/>
          <w:szCs w:val="28"/>
        </w:rPr>
        <w:t>вывод данных (личные данные, платежи) о некотором студенте;</w:t>
      </w:r>
    </w:p>
    <w:p w14:paraId="01166367" w14:textId="77777777" w:rsidR="00952696" w:rsidRDefault="00952696">
      <w:pPr>
        <w:numPr>
          <w:ilvl w:val="0"/>
          <w:numId w:val="3"/>
        </w:numPr>
        <w:tabs>
          <w:tab w:val="left" w:pos="720"/>
        </w:tabs>
        <w:ind w:left="720"/>
        <w:jc w:val="both"/>
      </w:pPr>
      <w:r>
        <w:rPr>
          <w:color w:val="000000"/>
          <w:sz w:val="28"/>
          <w:szCs w:val="28"/>
        </w:rPr>
        <w:t>вывод данных о студентах</w:t>
      </w:r>
      <w:r w:rsidR="002C07A7">
        <w:rPr>
          <w:color w:val="000000"/>
          <w:sz w:val="28"/>
          <w:szCs w:val="28"/>
        </w:rPr>
        <w:t xml:space="preserve"> из заданного города</w:t>
      </w:r>
      <w:r>
        <w:rPr>
          <w:color w:val="000000"/>
          <w:sz w:val="28"/>
          <w:szCs w:val="28"/>
        </w:rPr>
        <w:t xml:space="preserve">, поступивших </w:t>
      </w:r>
      <w:r w:rsidR="002C07A7">
        <w:rPr>
          <w:color w:val="000000"/>
          <w:sz w:val="28"/>
          <w:szCs w:val="28"/>
        </w:rPr>
        <w:t>на обучение</w:t>
      </w:r>
      <w:r>
        <w:rPr>
          <w:color w:val="000000"/>
          <w:sz w:val="28"/>
          <w:szCs w:val="28"/>
        </w:rPr>
        <w:t xml:space="preserve"> в некотором диапазоне лет (от некоторого начального года до некоторого конечного года).</w:t>
      </w:r>
    </w:p>
    <w:p w14:paraId="52F01A91" w14:textId="77777777" w:rsidR="00952696" w:rsidRDefault="00952696">
      <w:pPr>
        <w:jc w:val="both"/>
        <w:rPr>
          <w:color w:val="000000"/>
          <w:sz w:val="28"/>
          <w:szCs w:val="28"/>
        </w:rPr>
      </w:pPr>
    </w:p>
    <w:p w14:paraId="603816B3" w14:textId="203D2856" w:rsidR="00952696" w:rsidRPr="00642D10" w:rsidRDefault="00952696">
      <w:pPr>
        <w:pStyle w:val="210"/>
        <w:ind w:firstLine="708"/>
        <w:rPr>
          <w:lang w:val="ru-RU"/>
        </w:rPr>
      </w:pPr>
      <w:r>
        <w:rPr>
          <w:b/>
          <w:szCs w:val="28"/>
          <w:lang w:val="ru-RU"/>
        </w:rPr>
        <w:t>3.2. Выполнение вычислений в запросе на выборку</w:t>
      </w:r>
    </w:p>
    <w:p w14:paraId="62CBB727" w14:textId="078F34A3" w:rsidR="00952696" w:rsidRDefault="00952696">
      <w:pPr>
        <w:ind w:firstLine="720"/>
        <w:jc w:val="both"/>
      </w:pPr>
      <w:r>
        <w:rPr>
          <w:color w:val="000000"/>
          <w:sz w:val="28"/>
          <w:szCs w:val="28"/>
        </w:rPr>
        <w:t xml:space="preserve">Создать запрос на выборку, содержащий следующие базовые и вычисляемые поля: </w:t>
      </w:r>
      <w:proofErr w:type="spellStart"/>
      <w:r>
        <w:rPr>
          <w:color w:val="000000"/>
          <w:sz w:val="28"/>
          <w:szCs w:val="28"/>
        </w:rPr>
        <w:t>Surname</w:t>
      </w:r>
      <w:proofErr w:type="spellEnd"/>
      <w:r>
        <w:rPr>
          <w:color w:val="000000"/>
          <w:sz w:val="28"/>
          <w:szCs w:val="28"/>
        </w:rPr>
        <w:t xml:space="preserve">, Name, </w:t>
      </w:r>
      <w:proofErr w:type="spellStart"/>
      <w:r>
        <w:rPr>
          <w:color w:val="000000"/>
          <w:sz w:val="28"/>
          <w:szCs w:val="28"/>
        </w:rPr>
        <w:t>MiddleName</w:t>
      </w:r>
      <w:proofErr w:type="spellEnd"/>
      <w:r>
        <w:rPr>
          <w:color w:val="000000"/>
          <w:sz w:val="28"/>
          <w:szCs w:val="28"/>
        </w:rPr>
        <w:t xml:space="preserve">, </w:t>
      </w:r>
      <w:r w:rsidR="00F836EB">
        <w:rPr>
          <w:color w:val="000000"/>
          <w:sz w:val="28"/>
          <w:szCs w:val="28"/>
          <w:lang w:val="en-US"/>
        </w:rPr>
        <w:t>A</w:t>
      </w:r>
      <w:proofErr w:type="spellStart"/>
      <w:r w:rsidR="00F836EB" w:rsidRPr="00F836EB">
        <w:rPr>
          <w:color w:val="000000"/>
          <w:sz w:val="28"/>
          <w:szCs w:val="28"/>
        </w:rPr>
        <w:t>ctual</w:t>
      </w:r>
      <w:proofErr w:type="spellEnd"/>
      <w:r w:rsidR="00F836EB">
        <w:rPr>
          <w:color w:val="000000"/>
          <w:sz w:val="28"/>
          <w:szCs w:val="28"/>
          <w:lang w:val="en-US"/>
        </w:rPr>
        <w:t>A</w:t>
      </w:r>
      <w:proofErr w:type="spellStart"/>
      <w:r w:rsidR="00F836EB" w:rsidRPr="00F836EB">
        <w:rPr>
          <w:color w:val="000000"/>
          <w:sz w:val="28"/>
          <w:szCs w:val="28"/>
        </w:rPr>
        <w:t>mount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Sum</w:t>
      </w:r>
      <w:proofErr w:type="spellEnd"/>
      <w:r>
        <w:rPr>
          <w:color w:val="000000"/>
          <w:sz w:val="28"/>
          <w:szCs w:val="28"/>
        </w:rPr>
        <w:t>([</w:t>
      </w:r>
      <w:proofErr w:type="spellStart"/>
      <w:r>
        <w:rPr>
          <w:color w:val="000000"/>
          <w:sz w:val="28"/>
          <w:szCs w:val="28"/>
        </w:rPr>
        <w:t>Amount</w:t>
      </w:r>
      <w:proofErr w:type="spellEnd"/>
      <w:r>
        <w:rPr>
          <w:color w:val="000000"/>
          <w:sz w:val="28"/>
          <w:szCs w:val="28"/>
        </w:rPr>
        <w:t xml:space="preserve">]) (вычисляемое поле), </w:t>
      </w:r>
      <w:proofErr w:type="spellStart"/>
      <w:r w:rsidR="004D2484">
        <w:rPr>
          <w:color w:val="000000"/>
          <w:sz w:val="28"/>
          <w:szCs w:val="28"/>
          <w:lang w:val="en-US"/>
        </w:rPr>
        <w:t>Persent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Sum</w:t>
      </w:r>
      <w:proofErr w:type="spellEnd"/>
      <w:r>
        <w:rPr>
          <w:color w:val="000000"/>
          <w:sz w:val="28"/>
          <w:szCs w:val="28"/>
        </w:rPr>
        <w:t>([</w:t>
      </w:r>
      <w:proofErr w:type="spellStart"/>
      <w:r>
        <w:rPr>
          <w:color w:val="000000"/>
          <w:sz w:val="28"/>
          <w:szCs w:val="28"/>
        </w:rPr>
        <w:t>Amount</w:t>
      </w:r>
      <w:proofErr w:type="spellEnd"/>
      <w:proofErr w:type="gramStart"/>
      <w:r>
        <w:rPr>
          <w:color w:val="000000"/>
          <w:sz w:val="28"/>
          <w:szCs w:val="28"/>
        </w:rPr>
        <w:t>])*</w:t>
      </w:r>
      <w:proofErr w:type="gramEnd"/>
      <w:r>
        <w:rPr>
          <w:color w:val="000000"/>
          <w:sz w:val="28"/>
          <w:szCs w:val="28"/>
        </w:rPr>
        <w:t xml:space="preserve">100/100000 (вычисляемое поле). </w:t>
      </w:r>
    </w:p>
    <w:p w14:paraId="3C3E431D" w14:textId="77777777" w:rsidR="00952696" w:rsidRDefault="00952696">
      <w:pPr>
        <w:ind w:firstLine="720"/>
        <w:jc w:val="both"/>
      </w:pPr>
      <w:r>
        <w:rPr>
          <w:caps/>
          <w:color w:val="000000"/>
          <w:sz w:val="28"/>
          <w:szCs w:val="28"/>
        </w:rPr>
        <w:t>Примечание</w:t>
      </w:r>
      <w:r>
        <w:rPr>
          <w:color w:val="000000"/>
          <w:sz w:val="28"/>
          <w:szCs w:val="28"/>
        </w:rPr>
        <w:t xml:space="preserve">. При создании запроса необходимо выбрать опцию </w:t>
      </w:r>
      <w:r>
        <w:rPr>
          <w:b/>
          <w:color w:val="000000"/>
          <w:sz w:val="28"/>
          <w:szCs w:val="28"/>
        </w:rPr>
        <w:t>Group By</w:t>
      </w:r>
      <w:r>
        <w:rPr>
          <w:color w:val="000000"/>
          <w:sz w:val="28"/>
          <w:szCs w:val="28"/>
        </w:rPr>
        <w:t>.</w:t>
      </w:r>
    </w:p>
    <w:p w14:paraId="3BA1713F" w14:textId="77777777" w:rsidR="00952696" w:rsidRDefault="00952696">
      <w:pPr>
        <w:rPr>
          <w:b/>
          <w:color w:val="000000"/>
          <w:sz w:val="28"/>
          <w:szCs w:val="28"/>
        </w:rPr>
      </w:pPr>
    </w:p>
    <w:p w14:paraId="3B826331" w14:textId="137A0E83" w:rsidR="00952696" w:rsidRPr="00642D10" w:rsidRDefault="00952696">
      <w:pPr>
        <w:pStyle w:val="210"/>
        <w:ind w:firstLine="708"/>
        <w:rPr>
          <w:lang w:val="ru-RU"/>
        </w:rPr>
      </w:pPr>
      <w:r>
        <w:rPr>
          <w:b/>
          <w:szCs w:val="28"/>
          <w:lang w:val="ru-RU"/>
        </w:rPr>
        <w:t>3.3. Запросы на изменение данных</w:t>
      </w:r>
    </w:p>
    <w:p w14:paraId="14241875" w14:textId="77777777" w:rsidR="00952696" w:rsidRDefault="00952696">
      <w:pPr>
        <w:pStyle w:val="210"/>
        <w:ind w:firstLine="708"/>
        <w:rPr>
          <w:b/>
          <w:sz w:val="16"/>
          <w:szCs w:val="16"/>
          <w:lang w:val="ru-RU"/>
        </w:rPr>
      </w:pPr>
    </w:p>
    <w:p w14:paraId="47CB092F" w14:textId="77777777" w:rsidR="00952696" w:rsidRDefault="00952696">
      <w:pPr>
        <w:pStyle w:val="aa"/>
        <w:ind w:firstLine="708"/>
      </w:pPr>
      <w:r>
        <w:rPr>
          <w:b/>
          <w:color w:val="000000"/>
          <w:szCs w:val="28"/>
        </w:rPr>
        <w:t>ВНИМАНИЕ</w:t>
      </w:r>
      <w:r w:rsidR="00D413A0">
        <w:rPr>
          <w:color w:val="000000"/>
          <w:szCs w:val="28"/>
        </w:rPr>
        <w:t xml:space="preserve">: </w:t>
      </w:r>
      <w:r w:rsidR="002249EF">
        <w:rPr>
          <w:b/>
          <w:color w:val="000000"/>
          <w:szCs w:val="28"/>
        </w:rPr>
        <w:t>перед созданием</w:t>
      </w:r>
      <w:r>
        <w:rPr>
          <w:b/>
          <w:color w:val="000000"/>
          <w:szCs w:val="28"/>
        </w:rPr>
        <w:t xml:space="preserve"> запросов на изменение данных рекомендуется предварительно сделать резервную копию базы данных.</w:t>
      </w:r>
    </w:p>
    <w:p w14:paraId="532C3141" w14:textId="77777777" w:rsidR="00952696" w:rsidRDefault="00952696">
      <w:pPr>
        <w:pStyle w:val="210"/>
        <w:ind w:firstLine="708"/>
        <w:rPr>
          <w:b/>
          <w:sz w:val="16"/>
          <w:szCs w:val="16"/>
          <w:lang w:val="ru-RU"/>
        </w:rPr>
      </w:pPr>
    </w:p>
    <w:p w14:paraId="616A7B01" w14:textId="22786433" w:rsidR="00952696" w:rsidRDefault="00952696">
      <w:pPr>
        <w:pStyle w:val="310"/>
      </w:pPr>
      <w:r>
        <w:rPr>
          <w:szCs w:val="28"/>
        </w:rPr>
        <w:tab/>
        <w:t>Создать запрос на удаление: удалить из таблицы «</w:t>
      </w:r>
      <w:proofErr w:type="spellStart"/>
      <w:r>
        <w:rPr>
          <w:szCs w:val="28"/>
        </w:rPr>
        <w:t>Payments</w:t>
      </w:r>
      <w:proofErr w:type="spellEnd"/>
      <w:r>
        <w:rPr>
          <w:szCs w:val="28"/>
        </w:rPr>
        <w:t>» все данные об оплатах с датой до 01.01.201</w:t>
      </w:r>
      <w:r w:rsidR="00510135">
        <w:rPr>
          <w:szCs w:val="28"/>
        </w:rPr>
        <w:t>9</w:t>
      </w:r>
      <w:r>
        <w:rPr>
          <w:szCs w:val="28"/>
        </w:rPr>
        <w:t xml:space="preserve"> (или подобрать</w:t>
      </w:r>
      <w:r w:rsidR="00F836EB" w:rsidRPr="00F836EB">
        <w:rPr>
          <w:szCs w:val="28"/>
        </w:rPr>
        <w:t xml:space="preserve"> </w:t>
      </w:r>
      <w:r w:rsidR="00F836EB">
        <w:rPr>
          <w:szCs w:val="28"/>
        </w:rPr>
        <w:t>эту дату</w:t>
      </w:r>
      <w:r>
        <w:rPr>
          <w:szCs w:val="28"/>
        </w:rPr>
        <w:t xml:space="preserve"> самостоятельно).</w:t>
      </w:r>
    </w:p>
    <w:p w14:paraId="4CFDC0E3" w14:textId="3CE20783" w:rsidR="00952696" w:rsidRDefault="00952696">
      <w:pPr>
        <w:jc w:val="both"/>
      </w:pPr>
      <w:r>
        <w:rPr>
          <w:color w:val="000000"/>
          <w:sz w:val="28"/>
          <w:szCs w:val="28"/>
        </w:rPr>
        <w:tab/>
        <w:t>Создать запрос на обновление: обновить в таблице «</w:t>
      </w:r>
      <w:r w:rsidR="00CB584B">
        <w:rPr>
          <w:color w:val="000000"/>
          <w:sz w:val="28"/>
          <w:szCs w:val="28"/>
          <w:lang w:val="en-US"/>
        </w:rPr>
        <w:t>Faculties</w:t>
      </w:r>
      <w:r>
        <w:rPr>
          <w:color w:val="000000"/>
          <w:sz w:val="28"/>
          <w:szCs w:val="28"/>
        </w:rPr>
        <w:t>» название некоторого факультета.</w:t>
      </w:r>
    </w:p>
    <w:p w14:paraId="3DDD910B" w14:textId="77777777" w:rsidR="00952696" w:rsidRDefault="00952696">
      <w:pPr>
        <w:jc w:val="both"/>
      </w:pPr>
      <w:r>
        <w:rPr>
          <w:color w:val="000000"/>
          <w:sz w:val="28"/>
          <w:szCs w:val="28"/>
        </w:rPr>
        <w:tab/>
        <w:t>Протестировать правильность выполнения запросов.</w:t>
      </w:r>
    </w:p>
    <w:p w14:paraId="78121EE5" w14:textId="77777777" w:rsidR="00952696" w:rsidRDefault="00952696">
      <w:pPr>
        <w:jc w:val="both"/>
        <w:rPr>
          <w:color w:val="000000"/>
          <w:sz w:val="28"/>
          <w:szCs w:val="28"/>
        </w:rPr>
      </w:pPr>
    </w:p>
    <w:p w14:paraId="6A383777" w14:textId="1C6BF348" w:rsidR="00952696" w:rsidRDefault="00952696">
      <w:pPr>
        <w:pStyle w:val="a7"/>
        <w:spacing w:after="0"/>
        <w:ind w:firstLine="708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4. </w:t>
      </w:r>
      <w:r w:rsidR="001C1AE0">
        <w:rPr>
          <w:b/>
          <w:color w:val="000000"/>
          <w:sz w:val="28"/>
          <w:szCs w:val="28"/>
        </w:rPr>
        <w:t>Задания,</w:t>
      </w:r>
      <w:r w:rsidR="002C07A7">
        <w:rPr>
          <w:b/>
          <w:color w:val="000000"/>
          <w:sz w:val="28"/>
          <w:szCs w:val="28"/>
        </w:rPr>
        <w:t xml:space="preserve"> </w:t>
      </w:r>
      <w:r w:rsidR="001C1AE0">
        <w:rPr>
          <w:b/>
          <w:color w:val="000000"/>
          <w:sz w:val="28"/>
          <w:szCs w:val="28"/>
        </w:rPr>
        <w:t>выполняемые</w:t>
      </w:r>
      <w:r>
        <w:rPr>
          <w:b/>
          <w:color w:val="000000"/>
          <w:sz w:val="28"/>
          <w:szCs w:val="28"/>
        </w:rPr>
        <w:t xml:space="preserve"> согласно номеру </w:t>
      </w:r>
      <w:r w:rsidRPr="00482405">
        <w:rPr>
          <w:b/>
          <w:color w:val="000000"/>
          <w:sz w:val="28"/>
          <w:szCs w:val="28"/>
        </w:rPr>
        <w:t>своего варианта</w:t>
      </w:r>
      <w:r>
        <w:rPr>
          <w:b/>
          <w:color w:val="000000"/>
          <w:sz w:val="28"/>
          <w:szCs w:val="28"/>
        </w:rPr>
        <w:t>.</w:t>
      </w:r>
    </w:p>
    <w:p w14:paraId="2087AFB9" w14:textId="7A46F609" w:rsidR="00BA06FD" w:rsidRPr="00B33E44" w:rsidRDefault="00CA77A9">
      <w:pPr>
        <w:pStyle w:val="a7"/>
        <w:spacing w:after="0"/>
        <w:ind w:firstLine="708"/>
        <w:jc w:val="both"/>
        <w:rPr>
          <w:bCs/>
          <w:i/>
          <w:iCs/>
          <w:color w:val="000000"/>
          <w:sz w:val="28"/>
          <w:szCs w:val="28"/>
        </w:rPr>
      </w:pPr>
      <w:r>
        <w:rPr>
          <w:bCs/>
          <w:i/>
          <w:iCs/>
          <w:color w:val="000000"/>
          <w:sz w:val="28"/>
          <w:szCs w:val="28"/>
        </w:rPr>
        <w:t>Правило р</w:t>
      </w:r>
      <w:r w:rsidR="00BA06FD" w:rsidRPr="00B33E44">
        <w:rPr>
          <w:bCs/>
          <w:i/>
          <w:iCs/>
          <w:color w:val="000000"/>
          <w:sz w:val="28"/>
          <w:szCs w:val="28"/>
        </w:rPr>
        <w:t>асчет</w:t>
      </w:r>
      <w:r>
        <w:rPr>
          <w:bCs/>
          <w:i/>
          <w:iCs/>
          <w:color w:val="000000"/>
          <w:sz w:val="28"/>
          <w:szCs w:val="28"/>
        </w:rPr>
        <w:t>а</w:t>
      </w:r>
      <w:r w:rsidR="00BA06FD" w:rsidRPr="00B33E44">
        <w:rPr>
          <w:bCs/>
          <w:i/>
          <w:iCs/>
          <w:color w:val="000000"/>
          <w:sz w:val="28"/>
          <w:szCs w:val="28"/>
        </w:rPr>
        <w:t xml:space="preserve"> номера варианта для в</w:t>
      </w:r>
      <w:r w:rsidR="00C249DA">
        <w:rPr>
          <w:bCs/>
          <w:i/>
          <w:iCs/>
          <w:color w:val="000000"/>
          <w:sz w:val="28"/>
          <w:szCs w:val="28"/>
        </w:rPr>
        <w:t>ыпо</w:t>
      </w:r>
      <w:r w:rsidR="00BA06FD" w:rsidRPr="00B33E44">
        <w:rPr>
          <w:bCs/>
          <w:i/>
          <w:iCs/>
          <w:color w:val="000000"/>
          <w:sz w:val="28"/>
          <w:szCs w:val="28"/>
        </w:rPr>
        <w:t xml:space="preserve">лнения </w:t>
      </w:r>
      <w:r w:rsidR="00A63683">
        <w:rPr>
          <w:bCs/>
          <w:i/>
          <w:iCs/>
          <w:color w:val="000000"/>
          <w:sz w:val="28"/>
          <w:szCs w:val="28"/>
        </w:rPr>
        <w:t xml:space="preserve">заданий </w:t>
      </w:r>
      <w:r w:rsidR="00BA06FD" w:rsidRPr="00B33E44">
        <w:rPr>
          <w:bCs/>
          <w:i/>
          <w:iCs/>
          <w:color w:val="000000"/>
          <w:sz w:val="28"/>
          <w:szCs w:val="28"/>
        </w:rPr>
        <w:t>в пределах этого пункта</w:t>
      </w:r>
      <w:r w:rsidR="00B33E44" w:rsidRPr="00B33E44">
        <w:rPr>
          <w:bCs/>
          <w:i/>
          <w:iCs/>
          <w:color w:val="000000"/>
          <w:sz w:val="28"/>
          <w:szCs w:val="28"/>
        </w:rPr>
        <w:t xml:space="preserve"> и его </w:t>
      </w:r>
      <w:r w:rsidR="008A14DB" w:rsidRPr="00B33E44">
        <w:rPr>
          <w:bCs/>
          <w:i/>
          <w:iCs/>
          <w:color w:val="000000"/>
          <w:sz w:val="28"/>
          <w:szCs w:val="28"/>
        </w:rPr>
        <w:t>подпунктов</w:t>
      </w:r>
      <w:r w:rsidR="00BA06FD" w:rsidRPr="00B33E44">
        <w:rPr>
          <w:bCs/>
          <w:i/>
          <w:iCs/>
          <w:color w:val="000000"/>
          <w:sz w:val="28"/>
          <w:szCs w:val="28"/>
        </w:rPr>
        <w:t>:</w:t>
      </w:r>
    </w:p>
    <w:p w14:paraId="043198F7" w14:textId="7517CC67" w:rsidR="00BA06FD" w:rsidRPr="00B33E44" w:rsidRDefault="008A14DB">
      <w:pPr>
        <w:pStyle w:val="a7"/>
        <w:spacing w:after="0"/>
        <w:ind w:firstLine="708"/>
        <w:jc w:val="both"/>
        <w:rPr>
          <w:bCs/>
          <w:i/>
          <w:iCs/>
          <w:color w:val="000000"/>
          <w:sz w:val="28"/>
          <w:szCs w:val="28"/>
        </w:rPr>
      </w:pPr>
      <w:r>
        <w:rPr>
          <w:bCs/>
          <w:i/>
          <w:iCs/>
          <w:color w:val="000000"/>
          <w:sz w:val="28"/>
          <w:szCs w:val="28"/>
        </w:rPr>
        <w:t>е</w:t>
      </w:r>
      <w:r w:rsidR="00BA06FD" w:rsidRPr="00B33E44">
        <w:rPr>
          <w:bCs/>
          <w:i/>
          <w:iCs/>
          <w:color w:val="000000"/>
          <w:sz w:val="28"/>
          <w:szCs w:val="28"/>
        </w:rPr>
        <w:t xml:space="preserve">сли ваш номер вашего </w:t>
      </w:r>
      <w:r w:rsidR="00BA06FD" w:rsidRPr="00B33E44">
        <w:rPr>
          <w:bCs/>
          <w:i/>
          <w:iCs/>
          <w:color w:val="000000"/>
          <w:sz w:val="28"/>
          <w:szCs w:val="28"/>
          <w:lang w:val="en-US"/>
        </w:rPr>
        <w:t>N</w:t>
      </w:r>
      <w:r w:rsidR="00BA06FD" w:rsidRPr="00B33E44">
        <w:rPr>
          <w:bCs/>
          <w:i/>
          <w:iCs/>
          <w:color w:val="000000"/>
          <w:sz w:val="28"/>
          <w:szCs w:val="28"/>
        </w:rPr>
        <w:t xml:space="preserve"> варианта больше 15, то вы выполняете задание с номеро</w:t>
      </w:r>
      <w:r w:rsidR="005816D9" w:rsidRPr="00B33E44">
        <w:rPr>
          <w:bCs/>
          <w:i/>
          <w:iCs/>
          <w:color w:val="000000"/>
          <w:sz w:val="28"/>
          <w:szCs w:val="28"/>
        </w:rPr>
        <w:t>м</w:t>
      </w:r>
      <w:r w:rsidR="00BA06FD" w:rsidRPr="00B33E44">
        <w:rPr>
          <w:bCs/>
          <w:i/>
          <w:iCs/>
          <w:color w:val="000000"/>
          <w:sz w:val="28"/>
          <w:szCs w:val="28"/>
        </w:rPr>
        <w:t xml:space="preserve"> </w:t>
      </w:r>
      <w:r w:rsidR="00BA06FD" w:rsidRPr="00B33E44">
        <w:rPr>
          <w:bCs/>
          <w:i/>
          <w:iCs/>
          <w:color w:val="000000"/>
          <w:sz w:val="28"/>
          <w:szCs w:val="28"/>
          <w:lang w:val="en-US"/>
        </w:rPr>
        <w:t>N</w:t>
      </w:r>
      <w:r w:rsidR="00BA06FD" w:rsidRPr="00B33E44">
        <w:rPr>
          <w:bCs/>
          <w:i/>
          <w:iCs/>
          <w:color w:val="000000"/>
          <w:sz w:val="28"/>
          <w:szCs w:val="28"/>
        </w:rPr>
        <w:t>-15</w:t>
      </w:r>
      <w:r w:rsidR="00B33E44" w:rsidRPr="00B33E44">
        <w:rPr>
          <w:bCs/>
          <w:i/>
          <w:iCs/>
          <w:color w:val="000000"/>
          <w:sz w:val="28"/>
          <w:szCs w:val="28"/>
        </w:rPr>
        <w:t>,</w:t>
      </w:r>
      <w:r w:rsidR="00BA06FD" w:rsidRPr="00B33E44">
        <w:rPr>
          <w:bCs/>
          <w:i/>
          <w:iCs/>
          <w:color w:val="000000"/>
          <w:sz w:val="28"/>
          <w:szCs w:val="28"/>
        </w:rPr>
        <w:t xml:space="preserve"> в противном случае- номер вашего задания </w:t>
      </w:r>
      <w:r w:rsidR="00671A8E">
        <w:rPr>
          <w:bCs/>
          <w:i/>
          <w:iCs/>
          <w:color w:val="000000"/>
          <w:sz w:val="28"/>
          <w:szCs w:val="28"/>
        </w:rPr>
        <w:t xml:space="preserve">это </w:t>
      </w:r>
      <w:r w:rsidR="005816D9" w:rsidRPr="00B33E44">
        <w:rPr>
          <w:bCs/>
          <w:i/>
          <w:iCs/>
          <w:color w:val="000000"/>
          <w:sz w:val="28"/>
          <w:szCs w:val="28"/>
          <w:lang w:val="en-US"/>
        </w:rPr>
        <w:t>N</w:t>
      </w:r>
      <w:r w:rsidR="00BA06FD" w:rsidRPr="00B33E44">
        <w:rPr>
          <w:bCs/>
          <w:i/>
          <w:iCs/>
          <w:color w:val="000000"/>
          <w:sz w:val="28"/>
          <w:szCs w:val="28"/>
        </w:rPr>
        <w:t>.</w:t>
      </w:r>
    </w:p>
    <w:p w14:paraId="2A1B73CE" w14:textId="77777777" w:rsidR="00B33E44" w:rsidRPr="00BA06FD" w:rsidRDefault="00B33E44">
      <w:pPr>
        <w:pStyle w:val="a7"/>
        <w:spacing w:after="0"/>
        <w:ind w:firstLine="708"/>
        <w:jc w:val="both"/>
        <w:rPr>
          <w:bCs/>
        </w:rPr>
      </w:pPr>
    </w:p>
    <w:p w14:paraId="09B4CF3D" w14:textId="3F9DC9F0" w:rsidR="00952696" w:rsidRDefault="00952696">
      <w:pPr>
        <w:pStyle w:val="aa"/>
        <w:ind w:firstLine="0"/>
      </w:pPr>
      <w:r>
        <w:rPr>
          <w:b/>
          <w:color w:val="000000"/>
          <w:szCs w:val="28"/>
        </w:rPr>
        <w:tab/>
        <w:t>4.1. Создание простых многотабличных запросов</w:t>
      </w:r>
    </w:p>
    <w:p w14:paraId="787F0610" w14:textId="77777777" w:rsidR="00952696" w:rsidRDefault="00952696">
      <w:pPr>
        <w:ind w:firstLine="720"/>
        <w:jc w:val="both"/>
      </w:pPr>
      <w:r>
        <w:rPr>
          <w:color w:val="000000"/>
          <w:sz w:val="28"/>
          <w:szCs w:val="28"/>
        </w:rPr>
        <w:t>Создать многотабличный запрос для вывода следующих сведений о студентах (для факультета выводить полное название):</w:t>
      </w:r>
    </w:p>
    <w:p w14:paraId="3C1888C7" w14:textId="77777777" w:rsidR="00952696" w:rsidRDefault="00952696">
      <w:pPr>
        <w:numPr>
          <w:ilvl w:val="0"/>
          <w:numId w:val="4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фамилия, имя, отчество, полный адрес;</w:t>
      </w:r>
    </w:p>
    <w:p w14:paraId="1444029A" w14:textId="77777777" w:rsidR="00952696" w:rsidRDefault="00952696">
      <w:pPr>
        <w:numPr>
          <w:ilvl w:val="0"/>
          <w:numId w:val="4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фамилия, имя, отчество, группа, факультет;</w:t>
      </w:r>
    </w:p>
    <w:p w14:paraId="10248C4A" w14:textId="77777777" w:rsidR="00952696" w:rsidRDefault="00952696">
      <w:pPr>
        <w:numPr>
          <w:ilvl w:val="0"/>
          <w:numId w:val="4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фамилия, имя, отчество, дата рождения, факультет;</w:t>
      </w:r>
    </w:p>
    <w:p w14:paraId="6526AB27" w14:textId="77777777" w:rsidR="00952696" w:rsidRDefault="00952696">
      <w:pPr>
        <w:numPr>
          <w:ilvl w:val="0"/>
          <w:numId w:val="4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фамилия, имя, отчество, год поступления, факультет;</w:t>
      </w:r>
    </w:p>
    <w:p w14:paraId="1780E0D2" w14:textId="77777777" w:rsidR="00952696" w:rsidRDefault="00952696">
      <w:pPr>
        <w:numPr>
          <w:ilvl w:val="0"/>
          <w:numId w:val="4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фамилия, имя, отчество, группа, город, улица;</w:t>
      </w:r>
    </w:p>
    <w:p w14:paraId="463D901C" w14:textId="77777777" w:rsidR="00952696" w:rsidRDefault="00952696">
      <w:pPr>
        <w:numPr>
          <w:ilvl w:val="0"/>
          <w:numId w:val="4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фамилия, имя, отчество, город, факультет;</w:t>
      </w:r>
    </w:p>
    <w:p w14:paraId="42CE6860" w14:textId="77777777" w:rsidR="00952696" w:rsidRDefault="00952696">
      <w:pPr>
        <w:numPr>
          <w:ilvl w:val="0"/>
          <w:numId w:val="4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фамилия, имя, отчество, примечание, город, улица;</w:t>
      </w:r>
    </w:p>
    <w:p w14:paraId="0386FB6D" w14:textId="77777777" w:rsidR="00952696" w:rsidRDefault="00952696">
      <w:pPr>
        <w:numPr>
          <w:ilvl w:val="0"/>
          <w:numId w:val="4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фамилия, имя, отчество, телефон, группа, факультет;</w:t>
      </w:r>
    </w:p>
    <w:p w14:paraId="6C684230" w14:textId="77777777" w:rsidR="00952696" w:rsidRDefault="00952696">
      <w:pPr>
        <w:numPr>
          <w:ilvl w:val="0"/>
          <w:numId w:val="4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фамилия, имя, отчество, факультет, дата и сумма оплаты;</w:t>
      </w:r>
    </w:p>
    <w:p w14:paraId="76C0111D" w14:textId="77777777" w:rsidR="00952696" w:rsidRDefault="00952696">
      <w:pPr>
        <w:numPr>
          <w:ilvl w:val="0"/>
          <w:numId w:val="4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фамилия, имя, отчество, дата и цель оплаты, группа;</w:t>
      </w:r>
    </w:p>
    <w:p w14:paraId="415D721B" w14:textId="77777777" w:rsidR="00952696" w:rsidRDefault="00952696">
      <w:pPr>
        <w:numPr>
          <w:ilvl w:val="0"/>
          <w:numId w:val="4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фамилия, имя, отчество, даты рождения и поступления;</w:t>
      </w:r>
    </w:p>
    <w:p w14:paraId="38EF574B" w14:textId="77777777" w:rsidR="00952696" w:rsidRDefault="00952696">
      <w:pPr>
        <w:numPr>
          <w:ilvl w:val="0"/>
          <w:numId w:val="4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код студента, код города, группа, факультет;</w:t>
      </w:r>
    </w:p>
    <w:p w14:paraId="50F497C9" w14:textId="77777777" w:rsidR="00952696" w:rsidRDefault="00952696">
      <w:pPr>
        <w:numPr>
          <w:ilvl w:val="0"/>
          <w:numId w:val="4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код студента, город, телефон, дата и сумма оплаты;</w:t>
      </w:r>
    </w:p>
    <w:p w14:paraId="526FD50E" w14:textId="77777777" w:rsidR="00952696" w:rsidRDefault="00952696">
      <w:pPr>
        <w:numPr>
          <w:ilvl w:val="0"/>
          <w:numId w:val="4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код студента, примечание, дата и цель оплаты;</w:t>
      </w:r>
    </w:p>
    <w:p w14:paraId="274D6E87" w14:textId="77777777" w:rsidR="00952696" w:rsidRDefault="00952696">
      <w:pPr>
        <w:numPr>
          <w:ilvl w:val="0"/>
          <w:numId w:val="4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код студента, полный адрес, дата и сумма оплаты.</w:t>
      </w:r>
    </w:p>
    <w:p w14:paraId="6095EEDB" w14:textId="77777777" w:rsidR="00952696" w:rsidRDefault="00952696">
      <w:pPr>
        <w:ind w:firstLine="720"/>
        <w:jc w:val="both"/>
        <w:rPr>
          <w:b/>
          <w:color w:val="000000"/>
          <w:sz w:val="28"/>
          <w:szCs w:val="28"/>
        </w:rPr>
      </w:pPr>
    </w:p>
    <w:p w14:paraId="72F94223" w14:textId="2131A690" w:rsidR="00952696" w:rsidRDefault="00952696">
      <w:pPr>
        <w:ind w:firstLine="720"/>
        <w:jc w:val="both"/>
      </w:pPr>
      <w:r>
        <w:rPr>
          <w:b/>
          <w:color w:val="000000"/>
          <w:sz w:val="28"/>
          <w:szCs w:val="28"/>
        </w:rPr>
        <w:t>4.2. Создание запросов на выборку с группировкой результатов</w:t>
      </w:r>
    </w:p>
    <w:p w14:paraId="5F6B3F36" w14:textId="77777777" w:rsidR="00952696" w:rsidRDefault="00952696">
      <w:pPr>
        <w:ind w:firstLine="720"/>
        <w:jc w:val="both"/>
      </w:pPr>
      <w:r>
        <w:rPr>
          <w:color w:val="000000"/>
          <w:sz w:val="28"/>
          <w:szCs w:val="28"/>
        </w:rPr>
        <w:t xml:space="preserve">Создать запрос для нахождения следующих итоговых показателей, вычисляемых по группам записей (используются группировка данных в запросах и итоговые функции </w:t>
      </w:r>
      <w:proofErr w:type="spellStart"/>
      <w:r>
        <w:rPr>
          <w:color w:val="000000"/>
          <w:sz w:val="28"/>
          <w:szCs w:val="28"/>
        </w:rPr>
        <w:t>Sum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Avg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Min</w:t>
      </w:r>
      <w:proofErr w:type="spellEnd"/>
      <w:r>
        <w:rPr>
          <w:color w:val="000000"/>
          <w:sz w:val="28"/>
          <w:szCs w:val="28"/>
        </w:rPr>
        <w:t xml:space="preserve">, Max, </w:t>
      </w:r>
      <w:proofErr w:type="spellStart"/>
      <w:r>
        <w:rPr>
          <w:color w:val="000000"/>
          <w:sz w:val="28"/>
          <w:szCs w:val="28"/>
        </w:rPr>
        <w:t>Count</w:t>
      </w:r>
      <w:proofErr w:type="spellEnd"/>
      <w:r>
        <w:rPr>
          <w:color w:val="000000"/>
          <w:sz w:val="28"/>
          <w:szCs w:val="28"/>
        </w:rPr>
        <w:t xml:space="preserve">, First, </w:t>
      </w:r>
      <w:proofErr w:type="spellStart"/>
      <w:r>
        <w:rPr>
          <w:color w:val="000000"/>
          <w:sz w:val="28"/>
          <w:szCs w:val="28"/>
        </w:rPr>
        <w:t>Last</w:t>
      </w:r>
      <w:proofErr w:type="spellEnd"/>
      <w:r>
        <w:rPr>
          <w:color w:val="000000"/>
          <w:sz w:val="28"/>
          <w:szCs w:val="28"/>
        </w:rPr>
        <w:t>):</w:t>
      </w:r>
    </w:p>
    <w:p w14:paraId="3064D641" w14:textId="77777777" w:rsidR="00952696" w:rsidRDefault="00952696">
      <w:pPr>
        <w:numPr>
          <w:ilvl w:val="0"/>
          <w:numId w:val="5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среднее значение суммы оплаты при одном платеже для каждого студента;</w:t>
      </w:r>
    </w:p>
    <w:p w14:paraId="277C5B13" w14:textId="77777777" w:rsidR="00952696" w:rsidRDefault="00952696">
      <w:pPr>
        <w:numPr>
          <w:ilvl w:val="0"/>
          <w:numId w:val="5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максимальное значение суммы оплаты при одном платеже для каждого студента;</w:t>
      </w:r>
    </w:p>
    <w:p w14:paraId="68BEAB1C" w14:textId="77777777" w:rsidR="00952696" w:rsidRDefault="00952696">
      <w:pPr>
        <w:numPr>
          <w:ilvl w:val="0"/>
          <w:numId w:val="5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минимальное значение суммы оплаты при одном платеже для каждого студента;</w:t>
      </w:r>
    </w:p>
    <w:p w14:paraId="75B74EC0" w14:textId="77777777" w:rsidR="00952696" w:rsidRDefault="00952696">
      <w:pPr>
        <w:numPr>
          <w:ilvl w:val="0"/>
          <w:numId w:val="5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количество платежей для каждого студента;</w:t>
      </w:r>
    </w:p>
    <w:p w14:paraId="14550614" w14:textId="77777777" w:rsidR="00952696" w:rsidRDefault="00952696">
      <w:pPr>
        <w:numPr>
          <w:ilvl w:val="0"/>
          <w:numId w:val="5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общая сумма оплаты студентов каждой группы;</w:t>
      </w:r>
    </w:p>
    <w:p w14:paraId="1CD6D727" w14:textId="77777777" w:rsidR="00952696" w:rsidRDefault="00952696">
      <w:pPr>
        <w:numPr>
          <w:ilvl w:val="0"/>
          <w:numId w:val="5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средняя сумма оплаты студентов каждой группы;</w:t>
      </w:r>
    </w:p>
    <w:p w14:paraId="7908BB3F" w14:textId="77777777" w:rsidR="00952696" w:rsidRDefault="00952696">
      <w:pPr>
        <w:numPr>
          <w:ilvl w:val="0"/>
          <w:numId w:val="5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максимальная сумма оплаты студентов каждой группы;</w:t>
      </w:r>
    </w:p>
    <w:p w14:paraId="5F04560C" w14:textId="77777777" w:rsidR="00952696" w:rsidRDefault="00952696">
      <w:pPr>
        <w:numPr>
          <w:ilvl w:val="0"/>
          <w:numId w:val="5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минимальная сумма оплаты студентов каждой группы;</w:t>
      </w:r>
    </w:p>
    <w:p w14:paraId="4465F56F" w14:textId="77777777" w:rsidR="00952696" w:rsidRDefault="00952696">
      <w:pPr>
        <w:numPr>
          <w:ilvl w:val="0"/>
          <w:numId w:val="5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количество платежей в каждой группе студентов;</w:t>
      </w:r>
    </w:p>
    <w:p w14:paraId="16856C75" w14:textId="77777777" w:rsidR="00952696" w:rsidRDefault="00952696">
      <w:pPr>
        <w:numPr>
          <w:ilvl w:val="0"/>
          <w:numId w:val="5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количество платежей на каждом факультете;</w:t>
      </w:r>
    </w:p>
    <w:p w14:paraId="179E82C6" w14:textId="77777777" w:rsidR="00952696" w:rsidRDefault="00952696">
      <w:pPr>
        <w:numPr>
          <w:ilvl w:val="0"/>
          <w:numId w:val="5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количество студентов из каждого города;</w:t>
      </w:r>
    </w:p>
    <w:p w14:paraId="370B973C" w14:textId="77777777" w:rsidR="00952696" w:rsidRDefault="00952696">
      <w:pPr>
        <w:numPr>
          <w:ilvl w:val="0"/>
          <w:numId w:val="5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общая сумма оплаты студентов каждого города;</w:t>
      </w:r>
    </w:p>
    <w:p w14:paraId="52B5A034" w14:textId="77777777" w:rsidR="00952696" w:rsidRDefault="00952696">
      <w:pPr>
        <w:numPr>
          <w:ilvl w:val="0"/>
          <w:numId w:val="5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средняя сумма оплаты студентов каждого города;</w:t>
      </w:r>
    </w:p>
    <w:p w14:paraId="1CCFC8B4" w14:textId="77777777" w:rsidR="00952696" w:rsidRDefault="00952696">
      <w:pPr>
        <w:numPr>
          <w:ilvl w:val="0"/>
          <w:numId w:val="5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последняя дата оплаты для каждого студента;</w:t>
      </w:r>
    </w:p>
    <w:p w14:paraId="6A5364C0" w14:textId="77777777" w:rsidR="00952696" w:rsidRDefault="00952696">
      <w:pPr>
        <w:numPr>
          <w:ilvl w:val="0"/>
          <w:numId w:val="5"/>
        </w:numPr>
        <w:tabs>
          <w:tab w:val="left" w:pos="360"/>
        </w:tabs>
        <w:jc w:val="both"/>
      </w:pPr>
      <w:r>
        <w:rPr>
          <w:color w:val="000000"/>
          <w:sz w:val="28"/>
          <w:szCs w:val="28"/>
        </w:rPr>
        <w:t>первая дата оплаты для каждого студента.</w:t>
      </w:r>
    </w:p>
    <w:p w14:paraId="1C4CFEE8" w14:textId="77777777" w:rsidR="00952696" w:rsidRDefault="00952696">
      <w:pPr>
        <w:pStyle w:val="aa"/>
        <w:ind w:firstLine="0"/>
        <w:rPr>
          <w:color w:val="000000"/>
          <w:szCs w:val="28"/>
        </w:rPr>
      </w:pPr>
    </w:p>
    <w:p w14:paraId="50DBC600" w14:textId="220AD185" w:rsidR="002C07A7" w:rsidRDefault="00952696" w:rsidP="002C07A7">
      <w:pPr>
        <w:ind w:firstLine="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4.3. Создание многотабличных запросов на выборку с </w:t>
      </w:r>
      <w:r w:rsidR="00242166">
        <w:rPr>
          <w:b/>
          <w:color w:val="000000"/>
          <w:sz w:val="28"/>
          <w:szCs w:val="28"/>
        </w:rPr>
        <w:t>условиями</w:t>
      </w:r>
      <w:r>
        <w:rPr>
          <w:b/>
          <w:color w:val="000000"/>
          <w:sz w:val="28"/>
          <w:szCs w:val="28"/>
        </w:rPr>
        <w:t xml:space="preserve"> и вычисляемыми полями</w:t>
      </w:r>
    </w:p>
    <w:p w14:paraId="1A47BEED" w14:textId="77777777" w:rsidR="00952696" w:rsidRPr="002C07A7" w:rsidRDefault="00952696" w:rsidP="002C07A7">
      <w:pPr>
        <w:ind w:firstLine="720"/>
        <w:jc w:val="both"/>
        <w:rPr>
          <w:sz w:val="28"/>
          <w:szCs w:val="28"/>
        </w:rPr>
      </w:pPr>
      <w:r w:rsidRPr="002C07A7">
        <w:rPr>
          <w:color w:val="000000"/>
          <w:sz w:val="28"/>
          <w:szCs w:val="28"/>
        </w:rPr>
        <w:t>Создать и протестировать запросы, содержащие следующие сведения (при необходимости, использовать итоговые запросы и запрос с вычисляемыми полями, содержащий поля итоговых запросов):</w:t>
      </w:r>
    </w:p>
    <w:p w14:paraId="4D74442B" w14:textId="77777777" w:rsidR="00952696" w:rsidRPr="00642D10" w:rsidRDefault="00952696" w:rsidP="00754E88">
      <w:pPr>
        <w:numPr>
          <w:ilvl w:val="0"/>
          <w:numId w:val="11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642D10">
        <w:rPr>
          <w:color w:val="000000"/>
          <w:sz w:val="28"/>
          <w:szCs w:val="28"/>
        </w:rPr>
        <w:t>разность между запланированной суммой оплаты и суммой всех платежей студента с заданной фамилией;</w:t>
      </w:r>
    </w:p>
    <w:p w14:paraId="0067F6B3" w14:textId="77777777" w:rsidR="00952696" w:rsidRPr="00642D10" w:rsidRDefault="00952696" w:rsidP="00754E88">
      <w:pPr>
        <w:numPr>
          <w:ilvl w:val="0"/>
          <w:numId w:val="11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642D10">
        <w:rPr>
          <w:color w:val="000000"/>
          <w:sz w:val="28"/>
          <w:szCs w:val="28"/>
        </w:rPr>
        <w:t>процент недоплаты (100% минус процент оплаты) студента с заданной фамилией;</w:t>
      </w:r>
    </w:p>
    <w:p w14:paraId="2F6FD2AC" w14:textId="77777777" w:rsidR="00952696" w:rsidRPr="00642D10" w:rsidRDefault="00952696" w:rsidP="00754E88">
      <w:pPr>
        <w:numPr>
          <w:ilvl w:val="0"/>
          <w:numId w:val="11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642D10">
        <w:rPr>
          <w:color w:val="000000"/>
          <w:sz w:val="28"/>
          <w:szCs w:val="28"/>
        </w:rPr>
        <w:t>разность между суммами всех платежей студента 1 и студента 2;</w:t>
      </w:r>
    </w:p>
    <w:p w14:paraId="6FF1D950" w14:textId="77777777" w:rsidR="00952696" w:rsidRPr="00642D10" w:rsidRDefault="00952696" w:rsidP="00754E88">
      <w:pPr>
        <w:numPr>
          <w:ilvl w:val="0"/>
          <w:numId w:val="11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642D10">
        <w:rPr>
          <w:color w:val="000000"/>
          <w:sz w:val="28"/>
          <w:szCs w:val="28"/>
        </w:rPr>
        <w:t>отношение между суммами всех платежей студента 1 и студента 2;</w:t>
      </w:r>
    </w:p>
    <w:p w14:paraId="2C2ACF92" w14:textId="77777777" w:rsidR="00952696" w:rsidRPr="00642D10" w:rsidRDefault="00952696" w:rsidP="00754E88">
      <w:pPr>
        <w:numPr>
          <w:ilvl w:val="0"/>
          <w:numId w:val="11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642D10">
        <w:rPr>
          <w:color w:val="000000"/>
          <w:sz w:val="28"/>
          <w:szCs w:val="28"/>
        </w:rPr>
        <w:t>разность между суммами всех платежей студентов группы 1 и группы 2;</w:t>
      </w:r>
    </w:p>
    <w:p w14:paraId="0169D11C" w14:textId="77777777" w:rsidR="00952696" w:rsidRPr="00642D10" w:rsidRDefault="00952696" w:rsidP="00754E88">
      <w:pPr>
        <w:numPr>
          <w:ilvl w:val="0"/>
          <w:numId w:val="11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642D10">
        <w:rPr>
          <w:color w:val="000000"/>
          <w:sz w:val="28"/>
          <w:szCs w:val="28"/>
        </w:rPr>
        <w:t>отношение между суммами всех платежей студентов группы 1 и группы 2;</w:t>
      </w:r>
    </w:p>
    <w:p w14:paraId="5387D412" w14:textId="77777777" w:rsidR="00952696" w:rsidRPr="00642D10" w:rsidRDefault="00952696" w:rsidP="00754E88">
      <w:pPr>
        <w:numPr>
          <w:ilvl w:val="0"/>
          <w:numId w:val="11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642D10">
        <w:rPr>
          <w:color w:val="000000"/>
          <w:sz w:val="28"/>
          <w:szCs w:val="28"/>
        </w:rPr>
        <w:t>разность между суммами всех платежей студентов факультета 1 и факультета 2;</w:t>
      </w:r>
    </w:p>
    <w:p w14:paraId="1CDF9986" w14:textId="77777777" w:rsidR="00952696" w:rsidRPr="00642D10" w:rsidRDefault="00952696" w:rsidP="00754E88">
      <w:pPr>
        <w:numPr>
          <w:ilvl w:val="0"/>
          <w:numId w:val="11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642D10">
        <w:rPr>
          <w:color w:val="000000"/>
          <w:sz w:val="28"/>
          <w:szCs w:val="28"/>
        </w:rPr>
        <w:t>отношение между суммами всех платежей студентов города 1 и города 2;</w:t>
      </w:r>
    </w:p>
    <w:p w14:paraId="49116699" w14:textId="77777777" w:rsidR="00952696" w:rsidRPr="00642D10" w:rsidRDefault="00952696" w:rsidP="00754E88">
      <w:pPr>
        <w:numPr>
          <w:ilvl w:val="0"/>
          <w:numId w:val="11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642D10">
        <w:rPr>
          <w:color w:val="000000"/>
          <w:sz w:val="28"/>
          <w:szCs w:val="28"/>
        </w:rPr>
        <w:t>разность между фактической и запланированной суммами оплаты студентов заданного факультета;</w:t>
      </w:r>
    </w:p>
    <w:p w14:paraId="3B99C8E9" w14:textId="77777777" w:rsidR="00952696" w:rsidRPr="00642D10" w:rsidRDefault="00952696" w:rsidP="00754E88">
      <w:pPr>
        <w:numPr>
          <w:ilvl w:val="0"/>
          <w:numId w:val="11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642D10">
        <w:rPr>
          <w:color w:val="000000"/>
          <w:sz w:val="28"/>
          <w:szCs w:val="28"/>
        </w:rPr>
        <w:t>отношение между фактической и запланированной суммами оплаты студентов заданного факультета;</w:t>
      </w:r>
    </w:p>
    <w:p w14:paraId="15BD5782" w14:textId="77777777" w:rsidR="00952696" w:rsidRPr="00642D10" w:rsidRDefault="00952696" w:rsidP="00754E88">
      <w:pPr>
        <w:numPr>
          <w:ilvl w:val="0"/>
          <w:numId w:val="11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642D10">
        <w:rPr>
          <w:color w:val="000000"/>
          <w:sz w:val="28"/>
          <w:szCs w:val="28"/>
        </w:rPr>
        <w:t>количество студентов, имеющих задолженности по оплате (процент оплаты меньше 100%) в заданной группе;</w:t>
      </w:r>
    </w:p>
    <w:p w14:paraId="1BD2C6EF" w14:textId="77777777" w:rsidR="00952696" w:rsidRPr="00642D10" w:rsidRDefault="00952696" w:rsidP="00754E88">
      <w:pPr>
        <w:numPr>
          <w:ilvl w:val="0"/>
          <w:numId w:val="11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642D10">
        <w:rPr>
          <w:color w:val="000000"/>
          <w:sz w:val="28"/>
          <w:szCs w:val="28"/>
        </w:rPr>
        <w:t>количество студентов, не имеющих задолженности по оплате (процент оплаты равен 100%) на заданном факультете;</w:t>
      </w:r>
    </w:p>
    <w:p w14:paraId="002674DA" w14:textId="77777777" w:rsidR="00952696" w:rsidRPr="00642D10" w:rsidRDefault="00952696" w:rsidP="00754E88">
      <w:pPr>
        <w:numPr>
          <w:ilvl w:val="0"/>
          <w:numId w:val="11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642D10">
        <w:rPr>
          <w:color w:val="000000"/>
          <w:sz w:val="28"/>
          <w:szCs w:val="28"/>
        </w:rPr>
        <w:t>данные о студентах (ФИО, группа), имеющих процент оплаты меньше заданной величины;</w:t>
      </w:r>
    </w:p>
    <w:p w14:paraId="5E5D813F" w14:textId="77777777" w:rsidR="00952696" w:rsidRPr="00642D10" w:rsidRDefault="00952696" w:rsidP="00754E88">
      <w:pPr>
        <w:numPr>
          <w:ilvl w:val="0"/>
          <w:numId w:val="11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642D10">
        <w:rPr>
          <w:color w:val="000000"/>
          <w:sz w:val="28"/>
          <w:szCs w:val="28"/>
        </w:rPr>
        <w:t>данные о студентах (ФИО, группа), не имеющих задолженности по оплате (процент оплаты равен 100%), на заданном факультете;</w:t>
      </w:r>
    </w:p>
    <w:p w14:paraId="4434349D" w14:textId="77777777" w:rsidR="00952696" w:rsidRPr="00642D10" w:rsidRDefault="00952696" w:rsidP="00754E88">
      <w:pPr>
        <w:numPr>
          <w:ilvl w:val="0"/>
          <w:numId w:val="11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642D10">
        <w:rPr>
          <w:color w:val="000000"/>
          <w:sz w:val="28"/>
          <w:szCs w:val="28"/>
        </w:rPr>
        <w:t>разность между средней суммой одного платежа студентов группы 1 и группы 2.</w:t>
      </w:r>
    </w:p>
    <w:p w14:paraId="21D35463" w14:textId="77777777" w:rsidR="00952696" w:rsidRDefault="00952696">
      <w:pPr>
        <w:pStyle w:val="aa"/>
        <w:ind w:firstLine="0"/>
        <w:rPr>
          <w:color w:val="000000"/>
          <w:szCs w:val="28"/>
        </w:rPr>
      </w:pPr>
    </w:p>
    <w:p w14:paraId="43591C47" w14:textId="739454F8" w:rsidR="00952696" w:rsidRDefault="00952696">
      <w:pPr>
        <w:ind w:firstLine="720"/>
        <w:jc w:val="both"/>
      </w:pPr>
      <w:r>
        <w:rPr>
          <w:b/>
          <w:color w:val="000000"/>
          <w:sz w:val="28"/>
          <w:szCs w:val="28"/>
        </w:rPr>
        <w:t>4.4. Создание запросов на изменение данных</w:t>
      </w:r>
    </w:p>
    <w:p w14:paraId="4C9EA01E" w14:textId="77777777" w:rsidR="00952696" w:rsidRPr="00D413A0" w:rsidRDefault="00952696" w:rsidP="00D413A0">
      <w:pPr>
        <w:ind w:firstLine="720"/>
        <w:jc w:val="both"/>
        <w:rPr>
          <w:sz w:val="28"/>
          <w:szCs w:val="28"/>
        </w:rPr>
      </w:pPr>
      <w:r w:rsidRPr="00D413A0">
        <w:rPr>
          <w:color w:val="000000"/>
          <w:sz w:val="28"/>
          <w:szCs w:val="28"/>
        </w:rPr>
        <w:t>Создать и протестировать запросы, выполняющие:</w:t>
      </w:r>
    </w:p>
    <w:p w14:paraId="7C716DF2" w14:textId="77777777" w:rsidR="00952696" w:rsidRPr="00887C82" w:rsidRDefault="00952696" w:rsidP="00754E88">
      <w:pPr>
        <w:numPr>
          <w:ilvl w:val="0"/>
          <w:numId w:val="12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887C82">
        <w:rPr>
          <w:color w:val="000000"/>
          <w:sz w:val="28"/>
          <w:szCs w:val="28"/>
        </w:rPr>
        <w:t>обновление в таблице «</w:t>
      </w:r>
      <w:proofErr w:type="spellStart"/>
      <w:r w:rsidRPr="00887C82">
        <w:rPr>
          <w:color w:val="000000"/>
          <w:sz w:val="28"/>
          <w:szCs w:val="28"/>
        </w:rPr>
        <w:t>Students</w:t>
      </w:r>
      <w:proofErr w:type="spellEnd"/>
      <w:r w:rsidRPr="00887C82">
        <w:rPr>
          <w:color w:val="000000"/>
          <w:sz w:val="28"/>
          <w:szCs w:val="28"/>
        </w:rPr>
        <w:t>» названия некоторой группы (с заданного на заданное – использовать параметры);</w:t>
      </w:r>
    </w:p>
    <w:p w14:paraId="2693CEF5" w14:textId="77777777" w:rsidR="00952696" w:rsidRPr="00887C82" w:rsidRDefault="00952696" w:rsidP="00754E88">
      <w:pPr>
        <w:numPr>
          <w:ilvl w:val="0"/>
          <w:numId w:val="12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887C82">
        <w:rPr>
          <w:color w:val="000000"/>
          <w:sz w:val="28"/>
          <w:szCs w:val="28"/>
        </w:rPr>
        <w:t>обновление в таблице «</w:t>
      </w:r>
      <w:proofErr w:type="spellStart"/>
      <w:r w:rsidRPr="00887C82">
        <w:rPr>
          <w:color w:val="000000"/>
          <w:sz w:val="28"/>
          <w:szCs w:val="28"/>
        </w:rPr>
        <w:t>Students</w:t>
      </w:r>
      <w:proofErr w:type="spellEnd"/>
      <w:r w:rsidRPr="00887C82">
        <w:rPr>
          <w:color w:val="000000"/>
          <w:sz w:val="28"/>
          <w:szCs w:val="28"/>
        </w:rPr>
        <w:t>» фамилии некоторой студентки (с заданной на заданную – использовать параметры);</w:t>
      </w:r>
    </w:p>
    <w:p w14:paraId="0F77522A" w14:textId="77777777" w:rsidR="00952696" w:rsidRPr="00887C82" w:rsidRDefault="00952696" w:rsidP="00754E88">
      <w:pPr>
        <w:numPr>
          <w:ilvl w:val="0"/>
          <w:numId w:val="12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887C82">
        <w:rPr>
          <w:color w:val="000000"/>
          <w:sz w:val="28"/>
          <w:szCs w:val="28"/>
        </w:rPr>
        <w:t>обновление в таблице «Улицы» названия некоторой улицы (использовать параметры);</w:t>
      </w:r>
    </w:p>
    <w:p w14:paraId="6F97E1D5" w14:textId="77777777" w:rsidR="00952696" w:rsidRPr="00887C82" w:rsidRDefault="00952696" w:rsidP="00754E88">
      <w:pPr>
        <w:numPr>
          <w:ilvl w:val="0"/>
          <w:numId w:val="12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887C82">
        <w:rPr>
          <w:color w:val="000000"/>
          <w:sz w:val="28"/>
          <w:szCs w:val="28"/>
        </w:rPr>
        <w:t>создание на основе таблицы «</w:t>
      </w:r>
      <w:proofErr w:type="spellStart"/>
      <w:r w:rsidRPr="00887C82">
        <w:rPr>
          <w:color w:val="000000"/>
          <w:sz w:val="28"/>
          <w:szCs w:val="28"/>
        </w:rPr>
        <w:t>Students</w:t>
      </w:r>
      <w:proofErr w:type="spellEnd"/>
      <w:r w:rsidRPr="00887C82">
        <w:rPr>
          <w:color w:val="000000"/>
          <w:sz w:val="28"/>
          <w:szCs w:val="28"/>
        </w:rPr>
        <w:t>» новой таблицы, содержащей полные сведения о студентах некоторой группы;</w:t>
      </w:r>
    </w:p>
    <w:p w14:paraId="30BF9AA5" w14:textId="77777777" w:rsidR="00952696" w:rsidRPr="00887C82" w:rsidRDefault="00952696" w:rsidP="00754E88">
      <w:pPr>
        <w:numPr>
          <w:ilvl w:val="0"/>
          <w:numId w:val="12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887C82">
        <w:rPr>
          <w:color w:val="000000"/>
          <w:sz w:val="28"/>
          <w:szCs w:val="28"/>
        </w:rPr>
        <w:t>удаление из таблиц «</w:t>
      </w:r>
      <w:proofErr w:type="spellStart"/>
      <w:r w:rsidRPr="00887C82">
        <w:rPr>
          <w:color w:val="000000"/>
          <w:sz w:val="28"/>
          <w:szCs w:val="28"/>
        </w:rPr>
        <w:t>Students</w:t>
      </w:r>
      <w:proofErr w:type="spellEnd"/>
      <w:r w:rsidRPr="00887C82">
        <w:rPr>
          <w:color w:val="000000"/>
          <w:sz w:val="28"/>
          <w:szCs w:val="28"/>
        </w:rPr>
        <w:t>» и «</w:t>
      </w:r>
      <w:proofErr w:type="spellStart"/>
      <w:r w:rsidRPr="00887C82">
        <w:rPr>
          <w:color w:val="000000"/>
          <w:sz w:val="28"/>
          <w:szCs w:val="28"/>
        </w:rPr>
        <w:t>Payments</w:t>
      </w:r>
      <w:proofErr w:type="spellEnd"/>
      <w:r w:rsidRPr="00887C82">
        <w:rPr>
          <w:color w:val="000000"/>
          <w:sz w:val="28"/>
          <w:szCs w:val="28"/>
        </w:rPr>
        <w:t>» сведений о студентах, не вносивших платежи в течение текущего года;</w:t>
      </w:r>
    </w:p>
    <w:p w14:paraId="419C85EE" w14:textId="77777777" w:rsidR="00952696" w:rsidRPr="00887C82" w:rsidRDefault="00952696" w:rsidP="00754E88">
      <w:pPr>
        <w:numPr>
          <w:ilvl w:val="0"/>
          <w:numId w:val="12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887C82">
        <w:rPr>
          <w:color w:val="000000"/>
          <w:sz w:val="28"/>
          <w:szCs w:val="28"/>
        </w:rPr>
        <w:t>удаление из таблиц «</w:t>
      </w:r>
      <w:proofErr w:type="spellStart"/>
      <w:r w:rsidRPr="00887C82">
        <w:rPr>
          <w:color w:val="000000"/>
          <w:sz w:val="28"/>
          <w:szCs w:val="28"/>
        </w:rPr>
        <w:t>Students</w:t>
      </w:r>
      <w:proofErr w:type="spellEnd"/>
      <w:r w:rsidRPr="00887C82">
        <w:rPr>
          <w:color w:val="000000"/>
          <w:sz w:val="28"/>
          <w:szCs w:val="28"/>
        </w:rPr>
        <w:t>» и «</w:t>
      </w:r>
      <w:proofErr w:type="spellStart"/>
      <w:r w:rsidRPr="00887C82">
        <w:rPr>
          <w:color w:val="000000"/>
          <w:sz w:val="28"/>
          <w:szCs w:val="28"/>
        </w:rPr>
        <w:t>Payments</w:t>
      </w:r>
      <w:proofErr w:type="spellEnd"/>
      <w:r w:rsidRPr="00887C82">
        <w:rPr>
          <w:color w:val="000000"/>
          <w:sz w:val="28"/>
          <w:szCs w:val="28"/>
        </w:rPr>
        <w:t>» сведений о студентах, не вносивших платежи в течение текущего семестра;</w:t>
      </w:r>
    </w:p>
    <w:p w14:paraId="2CCADB12" w14:textId="77777777" w:rsidR="00952696" w:rsidRPr="00887C82" w:rsidRDefault="00952696" w:rsidP="00754E88">
      <w:pPr>
        <w:numPr>
          <w:ilvl w:val="0"/>
          <w:numId w:val="12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887C82">
        <w:rPr>
          <w:color w:val="000000"/>
          <w:sz w:val="28"/>
          <w:szCs w:val="28"/>
        </w:rPr>
        <w:t>обновление в таблице «</w:t>
      </w:r>
      <w:proofErr w:type="spellStart"/>
      <w:r w:rsidRPr="00887C82">
        <w:rPr>
          <w:color w:val="000000"/>
          <w:sz w:val="28"/>
          <w:szCs w:val="28"/>
        </w:rPr>
        <w:t>Students</w:t>
      </w:r>
      <w:proofErr w:type="spellEnd"/>
      <w:r w:rsidRPr="00887C82">
        <w:rPr>
          <w:color w:val="000000"/>
          <w:sz w:val="28"/>
          <w:szCs w:val="28"/>
        </w:rPr>
        <w:t>» сведений о группе и факультете для студента с заданной фамилией;</w:t>
      </w:r>
    </w:p>
    <w:p w14:paraId="7D4312AF" w14:textId="77777777" w:rsidR="00952696" w:rsidRPr="00887C82" w:rsidRDefault="00952696" w:rsidP="00754E88">
      <w:pPr>
        <w:numPr>
          <w:ilvl w:val="0"/>
          <w:numId w:val="12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887C82">
        <w:rPr>
          <w:color w:val="000000"/>
          <w:sz w:val="28"/>
          <w:szCs w:val="28"/>
        </w:rPr>
        <w:t>обновление в базе данных сведений об адресе студента;</w:t>
      </w:r>
    </w:p>
    <w:p w14:paraId="1130B8EA" w14:textId="77777777" w:rsidR="00952696" w:rsidRPr="00887C82" w:rsidRDefault="00952696" w:rsidP="00754E88">
      <w:pPr>
        <w:numPr>
          <w:ilvl w:val="0"/>
          <w:numId w:val="12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887C82">
        <w:rPr>
          <w:color w:val="000000"/>
          <w:sz w:val="28"/>
          <w:szCs w:val="28"/>
        </w:rPr>
        <w:t>создание на основе таблицы «</w:t>
      </w:r>
      <w:proofErr w:type="spellStart"/>
      <w:r w:rsidRPr="00887C82">
        <w:rPr>
          <w:color w:val="000000"/>
          <w:sz w:val="28"/>
          <w:szCs w:val="28"/>
        </w:rPr>
        <w:t>Students</w:t>
      </w:r>
      <w:proofErr w:type="spellEnd"/>
      <w:r w:rsidRPr="00887C82">
        <w:rPr>
          <w:color w:val="000000"/>
          <w:sz w:val="28"/>
          <w:szCs w:val="28"/>
        </w:rPr>
        <w:t>» новой таблицы, содержащей полные сведения о студентах некоторого города;</w:t>
      </w:r>
    </w:p>
    <w:p w14:paraId="1532ADDF" w14:textId="3316B8F7" w:rsidR="00952696" w:rsidRPr="00887C82" w:rsidRDefault="00952696" w:rsidP="00754E88">
      <w:pPr>
        <w:numPr>
          <w:ilvl w:val="0"/>
          <w:numId w:val="12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887C82">
        <w:rPr>
          <w:color w:val="000000"/>
          <w:sz w:val="28"/>
          <w:szCs w:val="28"/>
        </w:rPr>
        <w:t>деноминацию (деление на 1000) суммы каждого платежа студента, поступившего после 01.01.20</w:t>
      </w:r>
      <w:r w:rsidR="002873B1" w:rsidRPr="002873B1">
        <w:rPr>
          <w:color w:val="000000"/>
          <w:sz w:val="28"/>
          <w:szCs w:val="28"/>
        </w:rPr>
        <w:t>21</w:t>
      </w:r>
      <w:r w:rsidRPr="00887C82">
        <w:rPr>
          <w:color w:val="000000"/>
          <w:sz w:val="28"/>
          <w:szCs w:val="28"/>
        </w:rPr>
        <w:t>, в таблице «</w:t>
      </w:r>
      <w:proofErr w:type="spellStart"/>
      <w:r w:rsidRPr="00887C82">
        <w:rPr>
          <w:color w:val="000000"/>
          <w:sz w:val="28"/>
          <w:szCs w:val="28"/>
        </w:rPr>
        <w:t>Payments</w:t>
      </w:r>
      <w:proofErr w:type="spellEnd"/>
      <w:r w:rsidRPr="00887C82">
        <w:rPr>
          <w:color w:val="000000"/>
          <w:sz w:val="28"/>
          <w:szCs w:val="28"/>
        </w:rPr>
        <w:t>»;</w:t>
      </w:r>
    </w:p>
    <w:p w14:paraId="5444F4B7" w14:textId="77777777" w:rsidR="00952696" w:rsidRPr="00887C82" w:rsidRDefault="00952696" w:rsidP="00754E88">
      <w:pPr>
        <w:numPr>
          <w:ilvl w:val="0"/>
          <w:numId w:val="12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887C82">
        <w:rPr>
          <w:color w:val="000000"/>
          <w:sz w:val="28"/>
          <w:szCs w:val="28"/>
        </w:rPr>
        <w:t>перевод в условные единицы (деление на текущий курс доллара США) суммы каждого платежа студента в таблице «</w:t>
      </w:r>
      <w:proofErr w:type="spellStart"/>
      <w:r w:rsidRPr="00887C82">
        <w:rPr>
          <w:color w:val="000000"/>
          <w:sz w:val="28"/>
          <w:szCs w:val="28"/>
        </w:rPr>
        <w:t>Payments</w:t>
      </w:r>
      <w:proofErr w:type="spellEnd"/>
      <w:r w:rsidRPr="00887C82">
        <w:rPr>
          <w:color w:val="000000"/>
          <w:sz w:val="28"/>
          <w:szCs w:val="28"/>
        </w:rPr>
        <w:t>»;</w:t>
      </w:r>
    </w:p>
    <w:p w14:paraId="746CECDD" w14:textId="77777777" w:rsidR="00952696" w:rsidRPr="00887C82" w:rsidRDefault="00952696" w:rsidP="00754E88">
      <w:pPr>
        <w:numPr>
          <w:ilvl w:val="0"/>
          <w:numId w:val="12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887C82">
        <w:rPr>
          <w:color w:val="000000"/>
          <w:sz w:val="28"/>
          <w:szCs w:val="28"/>
        </w:rPr>
        <w:t>создание таблицы, содержащей полные сведения о студентах, не вносивших платежи в течение текущего учебного года;</w:t>
      </w:r>
    </w:p>
    <w:p w14:paraId="11C7D911" w14:textId="77777777" w:rsidR="00952696" w:rsidRPr="00887C82" w:rsidRDefault="00952696" w:rsidP="00754E88">
      <w:pPr>
        <w:numPr>
          <w:ilvl w:val="0"/>
          <w:numId w:val="12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887C82">
        <w:rPr>
          <w:color w:val="000000"/>
          <w:sz w:val="28"/>
          <w:szCs w:val="28"/>
        </w:rPr>
        <w:t>удаление из базы данных всех сведений о студенте с заданными фамилией и группой (параметры);</w:t>
      </w:r>
    </w:p>
    <w:p w14:paraId="3ADF218A" w14:textId="77777777" w:rsidR="00952696" w:rsidRPr="00887C82" w:rsidRDefault="00952696" w:rsidP="00754E88">
      <w:pPr>
        <w:numPr>
          <w:ilvl w:val="0"/>
          <w:numId w:val="12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887C82">
        <w:rPr>
          <w:color w:val="000000"/>
          <w:sz w:val="28"/>
          <w:szCs w:val="28"/>
        </w:rPr>
        <w:t>удаление из базы данных всех сведений о студентах с заданными группой и годом поступления;</w:t>
      </w:r>
    </w:p>
    <w:p w14:paraId="1D168619" w14:textId="77777777" w:rsidR="00952696" w:rsidRPr="00887C82" w:rsidRDefault="00952696" w:rsidP="00754E88">
      <w:pPr>
        <w:numPr>
          <w:ilvl w:val="0"/>
          <w:numId w:val="12"/>
        </w:numPr>
        <w:tabs>
          <w:tab w:val="left" w:pos="360"/>
        </w:tabs>
        <w:jc w:val="both"/>
        <w:rPr>
          <w:color w:val="000000"/>
          <w:sz w:val="28"/>
          <w:szCs w:val="28"/>
        </w:rPr>
      </w:pPr>
      <w:r w:rsidRPr="00887C82">
        <w:rPr>
          <w:color w:val="000000"/>
          <w:sz w:val="28"/>
          <w:szCs w:val="28"/>
        </w:rPr>
        <w:t>удаление из таблицы «</w:t>
      </w:r>
      <w:proofErr w:type="spellStart"/>
      <w:r w:rsidRPr="00887C82">
        <w:rPr>
          <w:color w:val="000000"/>
          <w:sz w:val="28"/>
          <w:szCs w:val="28"/>
        </w:rPr>
        <w:t>Students</w:t>
      </w:r>
      <w:proofErr w:type="spellEnd"/>
      <w:r w:rsidRPr="00887C82">
        <w:rPr>
          <w:color w:val="000000"/>
          <w:sz w:val="28"/>
          <w:szCs w:val="28"/>
        </w:rPr>
        <w:t>» всех сведений о студентах с годом поступления, ранее заданного года, и сохранение удаленных записей в новой таблице «</w:t>
      </w:r>
      <w:proofErr w:type="spellStart"/>
      <w:r w:rsidRPr="00887C82">
        <w:rPr>
          <w:color w:val="000000"/>
          <w:sz w:val="28"/>
          <w:szCs w:val="28"/>
        </w:rPr>
        <w:t>Students_old</w:t>
      </w:r>
      <w:proofErr w:type="spellEnd"/>
      <w:r w:rsidRPr="00887C82">
        <w:rPr>
          <w:color w:val="000000"/>
          <w:sz w:val="28"/>
          <w:szCs w:val="28"/>
        </w:rPr>
        <w:t>».</w:t>
      </w:r>
    </w:p>
    <w:p w14:paraId="04233431" w14:textId="77777777" w:rsidR="00952696" w:rsidRDefault="00952696">
      <w:pPr>
        <w:pStyle w:val="Default"/>
        <w:ind w:firstLine="708"/>
        <w:rPr>
          <w:b/>
          <w:bCs/>
          <w:sz w:val="28"/>
          <w:szCs w:val="28"/>
        </w:rPr>
      </w:pPr>
    </w:p>
    <w:p w14:paraId="5595FDBD" w14:textId="41E956DF" w:rsidR="00952696" w:rsidRPr="00422E20" w:rsidRDefault="00952696" w:rsidP="00422E20">
      <w:pPr>
        <w:jc w:val="center"/>
        <w:rPr>
          <w:b/>
          <w:caps/>
          <w:color w:val="000000"/>
          <w:sz w:val="30"/>
          <w:szCs w:val="30"/>
        </w:rPr>
      </w:pPr>
      <w:r w:rsidRPr="00422E20">
        <w:rPr>
          <w:b/>
          <w:caps/>
          <w:color w:val="000000"/>
          <w:sz w:val="30"/>
          <w:szCs w:val="30"/>
        </w:rPr>
        <w:t xml:space="preserve">Требования к содержанию отчета. </w:t>
      </w:r>
    </w:p>
    <w:p w14:paraId="76340F80" w14:textId="01A07D3C" w:rsidR="00952696" w:rsidRDefault="00952696">
      <w:pPr>
        <w:ind w:firstLine="720"/>
        <w:jc w:val="both"/>
      </w:pPr>
      <w:r>
        <w:rPr>
          <w:color w:val="000000"/>
          <w:sz w:val="28"/>
          <w:szCs w:val="28"/>
        </w:rPr>
        <w:t xml:space="preserve">После выполнения заданий в отчет по </w:t>
      </w:r>
      <w:r w:rsidR="00F50ED0">
        <w:rPr>
          <w:color w:val="000000"/>
          <w:sz w:val="28"/>
          <w:szCs w:val="28"/>
        </w:rPr>
        <w:t xml:space="preserve">лабораторной </w:t>
      </w:r>
      <w:r>
        <w:rPr>
          <w:color w:val="000000"/>
          <w:sz w:val="28"/>
          <w:szCs w:val="28"/>
        </w:rPr>
        <w:t>работе включить</w:t>
      </w:r>
      <w:r w:rsidR="00BA06FD" w:rsidRPr="00BA06FD">
        <w:rPr>
          <w:color w:val="000000"/>
          <w:sz w:val="28"/>
          <w:szCs w:val="28"/>
        </w:rPr>
        <w:t xml:space="preserve"> </w:t>
      </w:r>
      <w:r w:rsidR="00BA06FD">
        <w:rPr>
          <w:bCs/>
          <w:color w:val="000000"/>
          <w:sz w:val="28"/>
          <w:szCs w:val="28"/>
        </w:rPr>
        <w:t>по каждому подпункту пунктов 2, 3, 4 задания</w:t>
      </w:r>
      <w:r>
        <w:rPr>
          <w:color w:val="000000"/>
          <w:sz w:val="28"/>
          <w:szCs w:val="28"/>
        </w:rPr>
        <w:t>:</w:t>
      </w:r>
    </w:p>
    <w:p w14:paraId="5C6356AF" w14:textId="0B71CFA9" w:rsidR="00BA06FD" w:rsidRPr="00BA06FD" w:rsidRDefault="00952696" w:rsidP="00BA06FD">
      <w:pPr>
        <w:numPr>
          <w:ilvl w:val="0"/>
          <w:numId w:val="15"/>
        </w:numPr>
        <w:rPr>
          <w:bCs/>
          <w:color w:val="000000"/>
          <w:sz w:val="28"/>
          <w:szCs w:val="28"/>
        </w:rPr>
      </w:pPr>
      <w:r w:rsidRPr="00F50ED0">
        <w:rPr>
          <w:bCs/>
          <w:color w:val="000000"/>
          <w:sz w:val="28"/>
          <w:szCs w:val="28"/>
          <w:lang w:val="en-US"/>
        </w:rPr>
        <w:t>QBE</w:t>
      </w:r>
      <w:r w:rsidRPr="00F50ED0">
        <w:rPr>
          <w:bCs/>
          <w:color w:val="000000"/>
          <w:sz w:val="28"/>
          <w:szCs w:val="28"/>
        </w:rPr>
        <w:t xml:space="preserve"> бланки запросов</w:t>
      </w:r>
      <w:r w:rsidR="003F4A80">
        <w:rPr>
          <w:bCs/>
          <w:color w:val="000000"/>
          <w:sz w:val="28"/>
          <w:szCs w:val="28"/>
        </w:rPr>
        <w:t xml:space="preserve"> (скриншоты)</w:t>
      </w:r>
      <w:r w:rsidRPr="00F50ED0">
        <w:rPr>
          <w:bCs/>
          <w:color w:val="000000"/>
          <w:sz w:val="28"/>
          <w:szCs w:val="28"/>
        </w:rPr>
        <w:t xml:space="preserve"> </w:t>
      </w:r>
      <w:r w:rsidR="003F4A80">
        <w:rPr>
          <w:bCs/>
          <w:color w:val="000000"/>
          <w:sz w:val="28"/>
          <w:szCs w:val="28"/>
        </w:rPr>
        <w:t>и</w:t>
      </w:r>
      <w:r w:rsidR="000A46ED">
        <w:rPr>
          <w:bCs/>
          <w:color w:val="000000"/>
          <w:sz w:val="28"/>
          <w:szCs w:val="28"/>
        </w:rPr>
        <w:t xml:space="preserve"> текст</w:t>
      </w:r>
      <w:r w:rsidR="003F4A80">
        <w:rPr>
          <w:bCs/>
          <w:color w:val="000000"/>
          <w:sz w:val="28"/>
          <w:szCs w:val="28"/>
        </w:rPr>
        <w:t xml:space="preserve">ы </w:t>
      </w:r>
      <w:r w:rsidR="00904EAB">
        <w:rPr>
          <w:bCs/>
          <w:color w:val="000000"/>
          <w:sz w:val="28"/>
          <w:szCs w:val="28"/>
        </w:rPr>
        <w:t xml:space="preserve">(не скриншоты!) </w:t>
      </w:r>
      <w:r w:rsidR="003F4A80">
        <w:rPr>
          <w:bCs/>
          <w:color w:val="000000"/>
          <w:sz w:val="28"/>
          <w:szCs w:val="28"/>
        </w:rPr>
        <w:t>соответствующих</w:t>
      </w:r>
      <w:r w:rsidR="000A46ED">
        <w:rPr>
          <w:bCs/>
          <w:color w:val="000000"/>
          <w:sz w:val="28"/>
          <w:szCs w:val="28"/>
        </w:rPr>
        <w:t xml:space="preserve"> </w:t>
      </w:r>
      <w:r w:rsidR="00384886">
        <w:rPr>
          <w:bCs/>
          <w:color w:val="000000"/>
          <w:sz w:val="28"/>
          <w:szCs w:val="28"/>
        </w:rPr>
        <w:t xml:space="preserve">автоматически </w:t>
      </w:r>
      <w:r w:rsidR="000A46ED">
        <w:rPr>
          <w:bCs/>
          <w:color w:val="000000"/>
          <w:sz w:val="28"/>
          <w:szCs w:val="28"/>
        </w:rPr>
        <w:t>сгенерированн</w:t>
      </w:r>
      <w:r w:rsidR="003F4A80">
        <w:rPr>
          <w:bCs/>
          <w:color w:val="000000"/>
          <w:sz w:val="28"/>
          <w:szCs w:val="28"/>
        </w:rPr>
        <w:t>ых</w:t>
      </w:r>
      <w:r w:rsidR="00384886">
        <w:rPr>
          <w:bCs/>
          <w:color w:val="000000"/>
          <w:sz w:val="28"/>
          <w:szCs w:val="28"/>
        </w:rPr>
        <w:t xml:space="preserve"> </w:t>
      </w:r>
      <w:r w:rsidR="000A46ED">
        <w:rPr>
          <w:bCs/>
          <w:color w:val="000000"/>
          <w:sz w:val="28"/>
          <w:szCs w:val="28"/>
          <w:lang w:val="en-US"/>
        </w:rPr>
        <w:t>SQL</w:t>
      </w:r>
      <w:r w:rsidR="000A46ED" w:rsidRPr="000A46ED">
        <w:rPr>
          <w:bCs/>
          <w:color w:val="000000"/>
          <w:sz w:val="28"/>
          <w:szCs w:val="28"/>
        </w:rPr>
        <w:t xml:space="preserve"> </w:t>
      </w:r>
      <w:r w:rsidR="000A46ED">
        <w:rPr>
          <w:bCs/>
          <w:color w:val="000000"/>
          <w:sz w:val="28"/>
          <w:szCs w:val="28"/>
        </w:rPr>
        <w:t>код</w:t>
      </w:r>
      <w:r w:rsidR="003F4A80">
        <w:rPr>
          <w:bCs/>
          <w:color w:val="000000"/>
          <w:sz w:val="28"/>
          <w:szCs w:val="28"/>
        </w:rPr>
        <w:t>ов этих</w:t>
      </w:r>
      <w:r w:rsidR="002566BA">
        <w:rPr>
          <w:bCs/>
          <w:color w:val="000000"/>
          <w:sz w:val="28"/>
          <w:szCs w:val="28"/>
        </w:rPr>
        <w:t xml:space="preserve"> </w:t>
      </w:r>
      <w:r w:rsidR="00DC62C5">
        <w:rPr>
          <w:bCs/>
          <w:color w:val="000000"/>
          <w:sz w:val="28"/>
          <w:szCs w:val="28"/>
        </w:rPr>
        <w:t>запросов</w:t>
      </w:r>
      <w:r w:rsidR="00DC62C5" w:rsidRPr="005D50DE">
        <w:rPr>
          <w:bCs/>
          <w:color w:val="000000"/>
          <w:sz w:val="28"/>
          <w:szCs w:val="28"/>
        </w:rPr>
        <w:t>.</w:t>
      </w:r>
    </w:p>
    <w:p w14:paraId="48DCC514" w14:textId="77777777" w:rsidR="003A4926" w:rsidRDefault="00DC62C5" w:rsidP="00BA06FD">
      <w:pPr>
        <w:numPr>
          <w:ilvl w:val="0"/>
          <w:numId w:val="15"/>
        </w:numPr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</w:t>
      </w:r>
      <w:r w:rsidR="000A46ED">
        <w:rPr>
          <w:bCs/>
          <w:color w:val="000000"/>
          <w:sz w:val="28"/>
          <w:szCs w:val="28"/>
        </w:rPr>
        <w:t>езультаты выполнения запросов</w:t>
      </w:r>
      <w:r w:rsidR="002566BA">
        <w:rPr>
          <w:bCs/>
          <w:color w:val="000000"/>
          <w:sz w:val="28"/>
          <w:szCs w:val="28"/>
        </w:rPr>
        <w:t xml:space="preserve"> в виде таблиц (не скриншоты!) или те</w:t>
      </w:r>
      <w:r w:rsidR="008308E8">
        <w:rPr>
          <w:bCs/>
          <w:color w:val="000000"/>
          <w:sz w:val="28"/>
          <w:szCs w:val="28"/>
        </w:rPr>
        <w:t>к</w:t>
      </w:r>
      <w:r w:rsidR="002566BA">
        <w:rPr>
          <w:bCs/>
          <w:color w:val="000000"/>
          <w:sz w:val="28"/>
          <w:szCs w:val="28"/>
        </w:rPr>
        <w:t>ста</w:t>
      </w:r>
      <w:r w:rsidR="00BA06FD">
        <w:rPr>
          <w:bCs/>
          <w:color w:val="000000"/>
          <w:sz w:val="28"/>
          <w:szCs w:val="28"/>
        </w:rPr>
        <w:t xml:space="preserve"> ответа </w:t>
      </w:r>
      <w:r w:rsidR="00F8710B">
        <w:rPr>
          <w:bCs/>
          <w:color w:val="000000"/>
          <w:sz w:val="28"/>
          <w:szCs w:val="28"/>
        </w:rPr>
        <w:t xml:space="preserve">от СУБД </w:t>
      </w:r>
      <w:r w:rsidR="00BA06FD">
        <w:rPr>
          <w:bCs/>
          <w:color w:val="000000"/>
          <w:sz w:val="28"/>
          <w:szCs w:val="28"/>
        </w:rPr>
        <w:t>при выполнении запросов на вставку, удаления или изменение</w:t>
      </w:r>
      <w:r w:rsidR="000A46ED">
        <w:rPr>
          <w:bCs/>
          <w:color w:val="000000"/>
          <w:sz w:val="28"/>
          <w:szCs w:val="28"/>
        </w:rPr>
        <w:t>.</w:t>
      </w:r>
    </w:p>
    <w:p w14:paraId="06AA56A0" w14:textId="2C3A04F4" w:rsidR="00952696" w:rsidRPr="00BA06FD" w:rsidRDefault="003A4926" w:rsidP="003A4926">
      <w:pPr>
        <w:ind w:left="108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Если запрос возвращает большое количество записей – ограничиться первыми 15.</w:t>
      </w:r>
    </w:p>
    <w:p w14:paraId="0FA5F363" w14:textId="62B0B3A3" w:rsidR="00BA06FD" w:rsidRPr="00BA06FD" w:rsidRDefault="00BA06FD" w:rsidP="00BA06FD">
      <w:pPr>
        <w:jc w:val="both"/>
        <w:rPr>
          <w:bCs/>
        </w:rPr>
      </w:pPr>
      <w:r>
        <w:rPr>
          <w:bCs/>
          <w:color w:val="000000"/>
          <w:sz w:val="28"/>
          <w:szCs w:val="28"/>
        </w:rPr>
        <w:t xml:space="preserve">Результаты выполнения </w:t>
      </w:r>
      <w:r w:rsidR="00DC62C5">
        <w:rPr>
          <w:bCs/>
          <w:color w:val="000000"/>
          <w:sz w:val="28"/>
          <w:szCs w:val="28"/>
        </w:rPr>
        <w:t xml:space="preserve">задания </w:t>
      </w:r>
      <w:r>
        <w:rPr>
          <w:bCs/>
          <w:color w:val="000000"/>
          <w:sz w:val="28"/>
          <w:szCs w:val="28"/>
        </w:rPr>
        <w:t>представлять сгруппированными по каждому подпункту задания с указанием этого подпункта.</w:t>
      </w:r>
    </w:p>
    <w:p w14:paraId="4FC9E275" w14:textId="77777777" w:rsidR="00952696" w:rsidRDefault="00952696">
      <w:pPr>
        <w:rPr>
          <w:color w:val="000000"/>
        </w:rPr>
      </w:pPr>
    </w:p>
    <w:p w14:paraId="6C4CFD7A" w14:textId="77777777" w:rsidR="0032302B" w:rsidRDefault="0032302B">
      <w:pPr>
        <w:rPr>
          <w:color w:val="000000"/>
        </w:rPr>
      </w:pPr>
    </w:p>
    <w:p w14:paraId="24E00B9E" w14:textId="77777777" w:rsidR="0032302B" w:rsidRPr="0032302B" w:rsidRDefault="0032302B" w:rsidP="0032302B">
      <w:pPr>
        <w:jc w:val="center"/>
        <w:rPr>
          <w:b/>
          <w:caps/>
          <w:color w:val="000000"/>
          <w:sz w:val="30"/>
          <w:szCs w:val="30"/>
        </w:rPr>
      </w:pPr>
      <w:r w:rsidRPr="0032302B">
        <w:rPr>
          <w:b/>
          <w:caps/>
          <w:color w:val="000000"/>
          <w:sz w:val="30"/>
          <w:szCs w:val="30"/>
        </w:rPr>
        <w:t>Теоретические сведения и методические указания</w:t>
      </w:r>
    </w:p>
    <w:p w14:paraId="4C1A45DA" w14:textId="77777777" w:rsidR="0032302B" w:rsidRPr="0032302B" w:rsidRDefault="0032302B" w:rsidP="0032302B">
      <w:pPr>
        <w:rPr>
          <w:b/>
          <w:bCs/>
          <w:color w:val="000000"/>
          <w:lang w:val="ru-BY"/>
        </w:rPr>
      </w:pPr>
    </w:p>
    <w:p w14:paraId="422A7228" w14:textId="77777777" w:rsidR="0032302B" w:rsidRPr="0032302B" w:rsidRDefault="0032302B" w:rsidP="0032302B">
      <w:pPr>
        <w:numPr>
          <w:ilvl w:val="0"/>
          <w:numId w:val="16"/>
        </w:numPr>
        <w:rPr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QBE (</w:t>
      </w:r>
      <w:proofErr w:type="spellStart"/>
      <w:r w:rsidRPr="0032302B">
        <w:rPr>
          <w:b/>
          <w:bCs/>
          <w:color w:val="000000"/>
          <w:lang w:val="ru-BY"/>
        </w:rPr>
        <w:t>Query</w:t>
      </w:r>
      <w:proofErr w:type="spellEnd"/>
      <w:r w:rsidRPr="0032302B">
        <w:rPr>
          <w:b/>
          <w:bCs/>
          <w:color w:val="000000"/>
          <w:lang w:val="ru-BY"/>
        </w:rPr>
        <w:t xml:space="preserve"> By </w:t>
      </w:r>
      <w:proofErr w:type="spellStart"/>
      <w:r w:rsidRPr="0032302B">
        <w:rPr>
          <w:b/>
          <w:bCs/>
          <w:color w:val="000000"/>
          <w:lang w:val="ru-BY"/>
        </w:rPr>
        <w:t>Example</w:t>
      </w:r>
      <w:proofErr w:type="spellEnd"/>
      <w:r w:rsidRPr="0032302B">
        <w:rPr>
          <w:b/>
          <w:bCs/>
          <w:color w:val="000000"/>
          <w:lang w:val="ru-BY"/>
        </w:rPr>
        <w:t xml:space="preserve"> — запрос по образцу):</w:t>
      </w:r>
      <w:r w:rsidRPr="0032302B">
        <w:rPr>
          <w:color w:val="000000"/>
          <w:lang w:val="ru-BY"/>
        </w:rPr>
        <w:t xml:space="preserve"> Это язык запросов к базам данных, который использует графический интерфейс вместо написания кода. Пользователь "конструирует" запрос, заполняя специальные таблицы-бланки (QBE-бланки) — указывает поля, таблицы, условия отбора и сортировку. Среда разработки (например, SSMS) автоматически генерирует на основе этих действий SQL-код. Основное преимущество QBE — наглядность и простота для начинающих.</w:t>
      </w:r>
    </w:p>
    <w:p w14:paraId="716A467D" w14:textId="77777777" w:rsidR="0032302B" w:rsidRDefault="0032302B" w:rsidP="0032302B">
      <w:pPr>
        <w:numPr>
          <w:ilvl w:val="0"/>
          <w:numId w:val="16"/>
        </w:numPr>
        <w:rPr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Инструментарий:</w:t>
      </w:r>
      <w:r w:rsidRPr="0032302B">
        <w:rPr>
          <w:color w:val="000000"/>
          <w:lang w:val="ru-BY"/>
        </w:rPr>
        <w:t xml:space="preserve"> Вся работа будет выполняться в среде </w:t>
      </w:r>
      <w:r w:rsidRPr="0032302B">
        <w:rPr>
          <w:b/>
          <w:bCs/>
          <w:color w:val="000000"/>
          <w:lang w:val="ru-BY"/>
        </w:rPr>
        <w:t>SQL Server Management Studio (SSMS)</w:t>
      </w:r>
      <w:r w:rsidRPr="0032302B">
        <w:rPr>
          <w:color w:val="000000"/>
          <w:lang w:val="ru-BY"/>
        </w:rPr>
        <w:t xml:space="preserve">. Для создания запросов мы будем использовать </w:t>
      </w:r>
      <w:r w:rsidRPr="0032302B">
        <w:rPr>
          <w:b/>
          <w:bCs/>
          <w:color w:val="000000"/>
          <w:lang w:val="ru-BY"/>
        </w:rPr>
        <w:t>Конструктор запросов (</w:t>
      </w:r>
      <w:proofErr w:type="spellStart"/>
      <w:r w:rsidRPr="0032302B">
        <w:rPr>
          <w:b/>
          <w:bCs/>
          <w:color w:val="000000"/>
          <w:lang w:val="ru-BY"/>
        </w:rPr>
        <w:t>Query</w:t>
      </w:r>
      <w:proofErr w:type="spellEnd"/>
      <w:r w:rsidRPr="0032302B">
        <w:rPr>
          <w:b/>
          <w:bCs/>
          <w:color w:val="000000"/>
          <w:lang w:val="ru-BY"/>
        </w:rPr>
        <w:t xml:space="preserve"> </w:t>
      </w:r>
      <w:proofErr w:type="spellStart"/>
      <w:r w:rsidRPr="0032302B">
        <w:rPr>
          <w:b/>
          <w:bCs/>
          <w:color w:val="000000"/>
          <w:lang w:val="ru-BY"/>
        </w:rPr>
        <w:t>Designer</w:t>
      </w:r>
      <w:proofErr w:type="spellEnd"/>
      <w:r w:rsidRPr="0032302B">
        <w:rPr>
          <w:b/>
          <w:bCs/>
          <w:color w:val="000000"/>
          <w:lang w:val="ru-BY"/>
        </w:rPr>
        <w:t>)</w:t>
      </w:r>
      <w:r w:rsidRPr="0032302B">
        <w:rPr>
          <w:color w:val="000000"/>
          <w:lang w:val="ru-BY"/>
        </w:rPr>
        <w:t xml:space="preserve">. Чтобы открыть его, нужно в меню нажать Новый запрос (New </w:t>
      </w:r>
      <w:proofErr w:type="spellStart"/>
      <w:r w:rsidRPr="0032302B">
        <w:rPr>
          <w:color w:val="000000"/>
          <w:lang w:val="ru-BY"/>
        </w:rPr>
        <w:t>Query</w:t>
      </w:r>
      <w:proofErr w:type="spellEnd"/>
      <w:r w:rsidRPr="0032302B">
        <w:rPr>
          <w:color w:val="000000"/>
          <w:lang w:val="ru-BY"/>
        </w:rPr>
        <w:t xml:space="preserve">), а затем выбрать в меню Конструктор запросов (Design </w:t>
      </w:r>
      <w:proofErr w:type="spellStart"/>
      <w:r w:rsidRPr="0032302B">
        <w:rPr>
          <w:color w:val="000000"/>
          <w:lang w:val="ru-BY"/>
        </w:rPr>
        <w:t>Query</w:t>
      </w:r>
      <w:proofErr w:type="spellEnd"/>
      <w:r w:rsidRPr="0032302B">
        <w:rPr>
          <w:color w:val="000000"/>
          <w:lang w:val="ru-BY"/>
        </w:rPr>
        <w:t xml:space="preserve"> </w:t>
      </w:r>
      <w:proofErr w:type="spellStart"/>
      <w:r w:rsidRPr="0032302B">
        <w:rPr>
          <w:color w:val="000000"/>
          <w:lang w:val="ru-BY"/>
        </w:rPr>
        <w:t>in</w:t>
      </w:r>
      <w:proofErr w:type="spellEnd"/>
      <w:r w:rsidRPr="0032302B">
        <w:rPr>
          <w:color w:val="000000"/>
          <w:lang w:val="ru-BY"/>
        </w:rPr>
        <w:t xml:space="preserve"> Editor) или нажать соответствующую иконку.</w:t>
      </w:r>
    </w:p>
    <w:p w14:paraId="39AF32C7" w14:textId="77777777" w:rsidR="0032302B" w:rsidRPr="0032302B" w:rsidRDefault="0032302B" w:rsidP="0032302B">
      <w:pPr>
        <w:ind w:left="720"/>
        <w:rPr>
          <w:color w:val="000000"/>
          <w:lang w:val="ru-BY"/>
        </w:rPr>
      </w:pPr>
    </w:p>
    <w:p w14:paraId="151F2113" w14:textId="77777777" w:rsidR="0032302B" w:rsidRPr="0032302B" w:rsidRDefault="0032302B" w:rsidP="0032302B">
      <w:pPr>
        <w:numPr>
          <w:ilvl w:val="0"/>
          <w:numId w:val="16"/>
        </w:numPr>
        <w:rPr>
          <w:b/>
          <w:bCs/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1. Создание простых запросов на выборку</w:t>
      </w:r>
    </w:p>
    <w:p w14:paraId="66448C86" w14:textId="77777777" w:rsidR="0032302B" w:rsidRPr="0032302B" w:rsidRDefault="0032302B" w:rsidP="0032302B">
      <w:pPr>
        <w:rPr>
          <w:b/>
          <w:bCs/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1.1. Многотабличные запросы</w:t>
      </w:r>
    </w:p>
    <w:p w14:paraId="6ECFDA7A" w14:textId="77777777" w:rsidR="0032302B" w:rsidRPr="0032302B" w:rsidRDefault="0032302B" w:rsidP="0032302B">
      <w:pPr>
        <w:rPr>
          <w:color w:val="000000"/>
          <w:lang w:val="ru-BY"/>
        </w:rPr>
      </w:pPr>
      <w:r w:rsidRPr="0032302B">
        <w:rPr>
          <w:color w:val="000000"/>
          <w:lang w:val="ru-BY"/>
        </w:rPr>
        <w:t>Когда данные, которые нам нужны, хранятся в разных таблицах, мы создаем многотабличный запрос. Связи между таблицами, определенные в схеме базы данных (или установленные вручную в запросе), позволяют объединить эти данные.</w:t>
      </w:r>
    </w:p>
    <w:p w14:paraId="36FD6671" w14:textId="77777777" w:rsidR="0032302B" w:rsidRPr="0032302B" w:rsidRDefault="0032302B" w:rsidP="0032302B">
      <w:pPr>
        <w:numPr>
          <w:ilvl w:val="0"/>
          <w:numId w:val="17"/>
        </w:numPr>
        <w:rPr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Как это работает в QBE:</w:t>
      </w:r>
    </w:p>
    <w:p w14:paraId="324FDB16" w14:textId="77777777" w:rsidR="0032302B" w:rsidRPr="0032302B" w:rsidRDefault="0032302B" w:rsidP="0032302B">
      <w:pPr>
        <w:numPr>
          <w:ilvl w:val="1"/>
          <w:numId w:val="17"/>
        </w:numPr>
        <w:rPr>
          <w:color w:val="000000"/>
          <w:lang w:val="ru-BY"/>
        </w:rPr>
      </w:pPr>
      <w:r w:rsidRPr="0032302B">
        <w:rPr>
          <w:color w:val="000000"/>
          <w:lang w:val="ru-BY"/>
        </w:rPr>
        <w:t>В конструкторе запросов добавляются необходимые таблицы (</w:t>
      </w:r>
      <w:proofErr w:type="spellStart"/>
      <w:r w:rsidRPr="0032302B">
        <w:rPr>
          <w:color w:val="000000"/>
          <w:lang w:val="ru-BY"/>
        </w:rPr>
        <w:t>Students</w:t>
      </w:r>
      <w:proofErr w:type="spellEnd"/>
      <w:r w:rsidRPr="0032302B">
        <w:rPr>
          <w:color w:val="000000"/>
          <w:lang w:val="ru-BY"/>
        </w:rPr>
        <w:t xml:space="preserve">, </w:t>
      </w:r>
      <w:proofErr w:type="spellStart"/>
      <w:r w:rsidRPr="0032302B">
        <w:rPr>
          <w:color w:val="000000"/>
          <w:lang w:val="ru-BY"/>
        </w:rPr>
        <w:t>Payments</w:t>
      </w:r>
      <w:proofErr w:type="spellEnd"/>
      <w:r w:rsidRPr="0032302B">
        <w:rPr>
          <w:color w:val="000000"/>
          <w:lang w:val="ru-BY"/>
        </w:rPr>
        <w:t>).</w:t>
      </w:r>
    </w:p>
    <w:p w14:paraId="3C94B342" w14:textId="77777777" w:rsidR="0032302B" w:rsidRPr="0032302B" w:rsidRDefault="0032302B" w:rsidP="0032302B">
      <w:pPr>
        <w:numPr>
          <w:ilvl w:val="1"/>
          <w:numId w:val="17"/>
        </w:numPr>
        <w:rPr>
          <w:color w:val="000000"/>
          <w:lang w:val="ru-BY"/>
        </w:rPr>
      </w:pPr>
      <w:r w:rsidRPr="0032302B">
        <w:rPr>
          <w:color w:val="000000"/>
          <w:lang w:val="ru-BY"/>
        </w:rPr>
        <w:t xml:space="preserve">SSMS автоматически отобразит связи между ними по ключевым полям (например, </w:t>
      </w:r>
      <w:proofErr w:type="spellStart"/>
      <w:r w:rsidRPr="0032302B">
        <w:rPr>
          <w:color w:val="000000"/>
          <w:lang w:val="ru-BY"/>
        </w:rPr>
        <w:t>Students.StudentId</w:t>
      </w:r>
      <w:proofErr w:type="spellEnd"/>
      <w:r w:rsidRPr="0032302B">
        <w:rPr>
          <w:color w:val="000000"/>
          <w:lang w:val="ru-BY"/>
        </w:rPr>
        <w:t xml:space="preserve"> &lt;-&gt; </w:t>
      </w:r>
      <w:proofErr w:type="spellStart"/>
      <w:r w:rsidRPr="0032302B">
        <w:rPr>
          <w:color w:val="000000"/>
          <w:lang w:val="ru-BY"/>
        </w:rPr>
        <w:t>Payments.StudentId</w:t>
      </w:r>
      <w:proofErr w:type="spellEnd"/>
      <w:r w:rsidRPr="0032302B">
        <w:rPr>
          <w:color w:val="000000"/>
          <w:lang w:val="ru-BY"/>
        </w:rPr>
        <w:t>). Это линия, соединяющая таблицы.</w:t>
      </w:r>
    </w:p>
    <w:p w14:paraId="2FADC3C5" w14:textId="77777777" w:rsidR="0032302B" w:rsidRPr="0032302B" w:rsidRDefault="0032302B" w:rsidP="0032302B">
      <w:pPr>
        <w:numPr>
          <w:ilvl w:val="1"/>
          <w:numId w:val="17"/>
        </w:numPr>
        <w:rPr>
          <w:color w:val="000000"/>
          <w:lang w:val="ru-BY"/>
        </w:rPr>
      </w:pPr>
      <w:r w:rsidRPr="0032302B">
        <w:rPr>
          <w:color w:val="000000"/>
          <w:lang w:val="ru-BY"/>
        </w:rPr>
        <w:t>В нижней части бланка (сетка критериев) мы выбираем нужные поля из выпадающих списков в столбце "Поле" (</w:t>
      </w:r>
      <w:proofErr w:type="spellStart"/>
      <w:r w:rsidRPr="0032302B">
        <w:rPr>
          <w:color w:val="000000"/>
          <w:lang w:val="ru-BY"/>
        </w:rPr>
        <w:t>Column</w:t>
      </w:r>
      <w:proofErr w:type="spellEnd"/>
      <w:r w:rsidRPr="0032302B">
        <w:rPr>
          <w:color w:val="000000"/>
          <w:lang w:val="ru-BY"/>
        </w:rPr>
        <w:t>).</w:t>
      </w:r>
    </w:p>
    <w:p w14:paraId="383C1969" w14:textId="77777777" w:rsidR="0032302B" w:rsidRPr="0032302B" w:rsidRDefault="0032302B" w:rsidP="0032302B">
      <w:pPr>
        <w:rPr>
          <w:b/>
          <w:bCs/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1.2. Условия отбора (Filter)</w:t>
      </w:r>
    </w:p>
    <w:p w14:paraId="74A79780" w14:textId="77777777" w:rsidR="0032302B" w:rsidRPr="0032302B" w:rsidRDefault="0032302B" w:rsidP="0032302B">
      <w:pPr>
        <w:rPr>
          <w:color w:val="000000"/>
          <w:lang w:val="ru-BY"/>
        </w:rPr>
      </w:pPr>
      <w:r w:rsidRPr="0032302B">
        <w:rPr>
          <w:color w:val="000000"/>
          <w:lang w:val="ru-BY"/>
        </w:rPr>
        <w:t xml:space="preserve">Чтобы выбрать не все строки, а только удовлетворяющие определенному критерию, используется строка </w:t>
      </w:r>
      <w:r w:rsidRPr="0032302B">
        <w:rPr>
          <w:b/>
          <w:bCs/>
          <w:color w:val="000000"/>
          <w:lang w:val="ru-BY"/>
        </w:rPr>
        <w:t>Фильтр (Filter)</w:t>
      </w:r>
      <w:r w:rsidRPr="0032302B">
        <w:rPr>
          <w:color w:val="000000"/>
          <w:lang w:val="ru-BY"/>
        </w:rPr>
        <w:t xml:space="preserve"> в QBE-бланке.</w:t>
      </w:r>
    </w:p>
    <w:p w14:paraId="5C6BF8D8" w14:textId="77777777" w:rsidR="0032302B" w:rsidRPr="0032302B" w:rsidRDefault="0032302B" w:rsidP="0032302B">
      <w:pPr>
        <w:numPr>
          <w:ilvl w:val="0"/>
          <w:numId w:val="18"/>
        </w:numPr>
        <w:rPr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Пример:</w:t>
      </w:r>
      <w:r w:rsidRPr="0032302B">
        <w:rPr>
          <w:color w:val="000000"/>
          <w:lang w:val="ru-BY"/>
        </w:rPr>
        <w:t xml:space="preserve"> Для вывода списка улиц только для города "Город1", мы в столбце для поля Name из таблицы </w:t>
      </w:r>
      <w:proofErr w:type="spellStart"/>
      <w:r w:rsidRPr="0032302B">
        <w:rPr>
          <w:color w:val="000000"/>
          <w:lang w:val="ru-BY"/>
        </w:rPr>
        <w:t>Towns</w:t>
      </w:r>
      <w:proofErr w:type="spellEnd"/>
      <w:r w:rsidRPr="0032302B">
        <w:rPr>
          <w:color w:val="000000"/>
          <w:lang w:val="ru-BY"/>
        </w:rPr>
        <w:t xml:space="preserve"> в строке "Фильтр" пишем ='Город1' или просто Город1. Кавычки, если это строковое значение, среда подставит автоматически.</w:t>
      </w:r>
    </w:p>
    <w:p w14:paraId="35364D50" w14:textId="3732386E" w:rsidR="0032302B" w:rsidRPr="0032302B" w:rsidRDefault="0032302B" w:rsidP="0032302B">
      <w:pPr>
        <w:rPr>
          <w:color w:val="000000"/>
          <w:lang w:val="ru-BY"/>
        </w:rPr>
      </w:pPr>
    </w:p>
    <w:p w14:paraId="7F40BD8A" w14:textId="77777777" w:rsidR="0032302B" w:rsidRPr="0032302B" w:rsidRDefault="0032302B" w:rsidP="0032302B">
      <w:pPr>
        <w:numPr>
          <w:ilvl w:val="0"/>
          <w:numId w:val="16"/>
        </w:numPr>
        <w:rPr>
          <w:b/>
          <w:bCs/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2. Группировка данных в запросах</w:t>
      </w:r>
    </w:p>
    <w:p w14:paraId="71B46246" w14:textId="77777777" w:rsidR="0032302B" w:rsidRPr="0032302B" w:rsidRDefault="0032302B" w:rsidP="0032302B">
      <w:pPr>
        <w:rPr>
          <w:b/>
          <w:bCs/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2.1. Итоговые запросы и агрегатные функции</w:t>
      </w:r>
    </w:p>
    <w:p w14:paraId="302AFD1C" w14:textId="77777777" w:rsidR="0032302B" w:rsidRPr="0032302B" w:rsidRDefault="0032302B" w:rsidP="0032302B">
      <w:pPr>
        <w:jc w:val="both"/>
        <w:rPr>
          <w:color w:val="000000"/>
          <w:lang w:val="ru-BY"/>
        </w:rPr>
      </w:pPr>
      <w:r w:rsidRPr="0032302B">
        <w:rPr>
          <w:color w:val="000000"/>
          <w:lang w:val="ru-BY"/>
        </w:rPr>
        <w:t xml:space="preserve">Группировка позволяет выполнить вычисления над группами записей. Для этого используется кнопка </w:t>
      </w:r>
      <w:r w:rsidRPr="0032302B">
        <w:rPr>
          <w:b/>
          <w:bCs/>
          <w:color w:val="000000"/>
          <w:lang w:val="ru-BY"/>
        </w:rPr>
        <w:t>Group By</w:t>
      </w:r>
      <w:r w:rsidRPr="0032302B">
        <w:rPr>
          <w:color w:val="000000"/>
          <w:lang w:val="ru-BY"/>
        </w:rPr>
        <w:t xml:space="preserve"> (∑) на панели инструментов конструктора. После ее нажатия в бланке появляется строка </w:t>
      </w:r>
      <w:r w:rsidRPr="0032302B">
        <w:rPr>
          <w:b/>
          <w:bCs/>
          <w:color w:val="000000"/>
          <w:lang w:val="ru-BY"/>
        </w:rPr>
        <w:t>Групповая операция (Group By)</w:t>
      </w:r>
      <w:r w:rsidRPr="0032302B">
        <w:rPr>
          <w:color w:val="000000"/>
          <w:lang w:val="ru-BY"/>
        </w:rPr>
        <w:t>.</w:t>
      </w:r>
    </w:p>
    <w:p w14:paraId="7C3CE160" w14:textId="77777777" w:rsidR="0032302B" w:rsidRPr="0032302B" w:rsidRDefault="0032302B" w:rsidP="0032302B">
      <w:pPr>
        <w:numPr>
          <w:ilvl w:val="0"/>
          <w:numId w:val="19"/>
        </w:numPr>
        <w:rPr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Агрегатные функции (итоговые функции):</w:t>
      </w:r>
    </w:p>
    <w:p w14:paraId="469F27A5" w14:textId="77777777" w:rsidR="0032302B" w:rsidRPr="0032302B" w:rsidRDefault="0032302B" w:rsidP="0032302B">
      <w:pPr>
        <w:numPr>
          <w:ilvl w:val="1"/>
          <w:numId w:val="19"/>
        </w:numPr>
        <w:rPr>
          <w:color w:val="000000"/>
          <w:lang w:val="ru-BY"/>
        </w:rPr>
      </w:pPr>
      <w:proofErr w:type="spellStart"/>
      <w:r w:rsidRPr="0032302B">
        <w:rPr>
          <w:color w:val="000000"/>
          <w:lang w:val="ru-BY"/>
        </w:rPr>
        <w:t>Sum</w:t>
      </w:r>
      <w:proofErr w:type="spellEnd"/>
      <w:r w:rsidRPr="0032302B">
        <w:rPr>
          <w:color w:val="000000"/>
          <w:lang w:val="ru-BY"/>
        </w:rPr>
        <w:t xml:space="preserve"> — вычисляет сумму значений в группе.</w:t>
      </w:r>
    </w:p>
    <w:p w14:paraId="62C0C3E0" w14:textId="77777777" w:rsidR="0032302B" w:rsidRPr="0032302B" w:rsidRDefault="0032302B" w:rsidP="0032302B">
      <w:pPr>
        <w:numPr>
          <w:ilvl w:val="1"/>
          <w:numId w:val="19"/>
        </w:numPr>
        <w:rPr>
          <w:color w:val="000000"/>
          <w:lang w:val="ru-BY"/>
        </w:rPr>
      </w:pPr>
      <w:proofErr w:type="spellStart"/>
      <w:r w:rsidRPr="0032302B">
        <w:rPr>
          <w:color w:val="000000"/>
          <w:lang w:val="ru-BY"/>
        </w:rPr>
        <w:t>Avg</w:t>
      </w:r>
      <w:proofErr w:type="spellEnd"/>
      <w:r w:rsidRPr="0032302B">
        <w:rPr>
          <w:color w:val="000000"/>
          <w:lang w:val="ru-BY"/>
        </w:rPr>
        <w:t xml:space="preserve"> — вычисляет среднее арифметическое.</w:t>
      </w:r>
    </w:p>
    <w:p w14:paraId="18274789" w14:textId="77777777" w:rsidR="0032302B" w:rsidRPr="0032302B" w:rsidRDefault="0032302B" w:rsidP="0032302B">
      <w:pPr>
        <w:numPr>
          <w:ilvl w:val="1"/>
          <w:numId w:val="19"/>
        </w:numPr>
        <w:rPr>
          <w:color w:val="000000"/>
          <w:lang w:val="ru-BY"/>
        </w:rPr>
      </w:pPr>
      <w:proofErr w:type="spellStart"/>
      <w:r w:rsidRPr="0032302B">
        <w:rPr>
          <w:color w:val="000000"/>
          <w:lang w:val="ru-BY"/>
        </w:rPr>
        <w:t>Min</w:t>
      </w:r>
      <w:proofErr w:type="spellEnd"/>
      <w:r w:rsidRPr="0032302B">
        <w:rPr>
          <w:color w:val="000000"/>
          <w:lang w:val="ru-BY"/>
        </w:rPr>
        <w:t xml:space="preserve"> — находит минимальное значение.</w:t>
      </w:r>
    </w:p>
    <w:p w14:paraId="35F02079" w14:textId="77777777" w:rsidR="0032302B" w:rsidRPr="0032302B" w:rsidRDefault="0032302B" w:rsidP="0032302B">
      <w:pPr>
        <w:numPr>
          <w:ilvl w:val="1"/>
          <w:numId w:val="19"/>
        </w:numPr>
        <w:rPr>
          <w:color w:val="000000"/>
          <w:lang w:val="ru-BY"/>
        </w:rPr>
      </w:pPr>
      <w:r w:rsidRPr="0032302B">
        <w:rPr>
          <w:color w:val="000000"/>
          <w:lang w:val="ru-BY"/>
        </w:rPr>
        <w:t>Max — находит максимальное значение.</w:t>
      </w:r>
    </w:p>
    <w:p w14:paraId="581A834B" w14:textId="77777777" w:rsidR="0032302B" w:rsidRPr="0032302B" w:rsidRDefault="0032302B" w:rsidP="0032302B">
      <w:pPr>
        <w:numPr>
          <w:ilvl w:val="1"/>
          <w:numId w:val="19"/>
        </w:numPr>
        <w:rPr>
          <w:color w:val="000000"/>
          <w:lang w:val="ru-BY"/>
        </w:rPr>
      </w:pPr>
      <w:proofErr w:type="spellStart"/>
      <w:r w:rsidRPr="0032302B">
        <w:rPr>
          <w:color w:val="000000"/>
          <w:lang w:val="ru-BY"/>
        </w:rPr>
        <w:t>Count</w:t>
      </w:r>
      <w:proofErr w:type="spellEnd"/>
      <w:r w:rsidRPr="0032302B">
        <w:rPr>
          <w:color w:val="000000"/>
          <w:lang w:val="ru-BY"/>
        </w:rPr>
        <w:t xml:space="preserve"> — подсчитывает количество записей в группе.</w:t>
      </w:r>
    </w:p>
    <w:p w14:paraId="0C2BBD13" w14:textId="77777777" w:rsidR="0032302B" w:rsidRPr="0032302B" w:rsidRDefault="0032302B" w:rsidP="0032302B">
      <w:pPr>
        <w:numPr>
          <w:ilvl w:val="1"/>
          <w:numId w:val="19"/>
        </w:numPr>
        <w:rPr>
          <w:color w:val="000000"/>
          <w:lang w:val="ru-BY"/>
        </w:rPr>
      </w:pPr>
      <w:r w:rsidRPr="0032302B">
        <w:rPr>
          <w:color w:val="000000"/>
          <w:lang w:val="ru-BY"/>
        </w:rPr>
        <w:t>First/</w:t>
      </w:r>
      <w:proofErr w:type="spellStart"/>
      <w:r w:rsidRPr="0032302B">
        <w:rPr>
          <w:color w:val="000000"/>
          <w:lang w:val="ru-BY"/>
        </w:rPr>
        <w:t>Last</w:t>
      </w:r>
      <w:proofErr w:type="spellEnd"/>
      <w:r w:rsidRPr="0032302B">
        <w:rPr>
          <w:color w:val="000000"/>
          <w:lang w:val="ru-BY"/>
        </w:rPr>
        <w:t xml:space="preserve"> — первое/последнее значение в группе (используется редко).</w:t>
      </w:r>
    </w:p>
    <w:p w14:paraId="050139CE" w14:textId="77777777" w:rsidR="0032302B" w:rsidRPr="0032302B" w:rsidRDefault="0032302B" w:rsidP="0032302B">
      <w:pPr>
        <w:numPr>
          <w:ilvl w:val="0"/>
          <w:numId w:val="19"/>
        </w:numPr>
        <w:rPr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Логика работы:</w:t>
      </w:r>
    </w:p>
    <w:p w14:paraId="1B133448" w14:textId="77777777" w:rsidR="0032302B" w:rsidRPr="0032302B" w:rsidRDefault="0032302B" w:rsidP="0032302B">
      <w:pPr>
        <w:numPr>
          <w:ilvl w:val="1"/>
          <w:numId w:val="19"/>
        </w:numPr>
        <w:rPr>
          <w:color w:val="000000"/>
          <w:lang w:val="ru-BY"/>
        </w:rPr>
      </w:pPr>
      <w:r w:rsidRPr="0032302B">
        <w:rPr>
          <w:color w:val="000000"/>
          <w:lang w:val="ru-BY"/>
        </w:rPr>
        <w:t xml:space="preserve">Поля, по которым мы группируем (например, </w:t>
      </w:r>
      <w:proofErr w:type="spellStart"/>
      <w:r w:rsidRPr="0032302B">
        <w:rPr>
          <w:color w:val="000000"/>
          <w:lang w:val="ru-BY"/>
        </w:rPr>
        <w:t>Surname</w:t>
      </w:r>
      <w:proofErr w:type="spellEnd"/>
      <w:r w:rsidRPr="0032302B">
        <w:rPr>
          <w:color w:val="000000"/>
          <w:lang w:val="ru-BY"/>
        </w:rPr>
        <w:t xml:space="preserve">, Name), остаются с операцией </w:t>
      </w:r>
      <w:r w:rsidRPr="0032302B">
        <w:rPr>
          <w:b/>
          <w:bCs/>
          <w:color w:val="000000"/>
          <w:lang w:val="ru-BY"/>
        </w:rPr>
        <w:t>Group By</w:t>
      </w:r>
      <w:r w:rsidRPr="0032302B">
        <w:rPr>
          <w:color w:val="000000"/>
          <w:lang w:val="ru-BY"/>
        </w:rPr>
        <w:t>.</w:t>
      </w:r>
    </w:p>
    <w:p w14:paraId="4AC97A95" w14:textId="77777777" w:rsidR="0032302B" w:rsidRPr="0032302B" w:rsidRDefault="0032302B" w:rsidP="0032302B">
      <w:pPr>
        <w:numPr>
          <w:ilvl w:val="1"/>
          <w:numId w:val="19"/>
        </w:numPr>
        <w:rPr>
          <w:color w:val="000000"/>
          <w:lang w:val="ru-BY"/>
        </w:rPr>
      </w:pPr>
      <w:r w:rsidRPr="0032302B">
        <w:rPr>
          <w:color w:val="000000"/>
          <w:lang w:val="ru-BY"/>
        </w:rPr>
        <w:t xml:space="preserve">Поля, которые мы суммируем или считаем (например, </w:t>
      </w:r>
      <w:proofErr w:type="spellStart"/>
      <w:r w:rsidRPr="0032302B">
        <w:rPr>
          <w:color w:val="000000"/>
          <w:lang w:val="ru-BY"/>
        </w:rPr>
        <w:t>Amount</w:t>
      </w:r>
      <w:proofErr w:type="spellEnd"/>
      <w:r w:rsidRPr="0032302B">
        <w:rPr>
          <w:color w:val="000000"/>
          <w:lang w:val="ru-BY"/>
        </w:rPr>
        <w:t xml:space="preserve">), меняют операцию на </w:t>
      </w:r>
      <w:proofErr w:type="spellStart"/>
      <w:r w:rsidRPr="0032302B">
        <w:rPr>
          <w:b/>
          <w:bCs/>
          <w:color w:val="000000"/>
          <w:lang w:val="ru-BY"/>
        </w:rPr>
        <w:t>Sum</w:t>
      </w:r>
      <w:proofErr w:type="spellEnd"/>
      <w:r w:rsidRPr="0032302B">
        <w:rPr>
          <w:color w:val="000000"/>
          <w:lang w:val="ru-BY"/>
        </w:rPr>
        <w:t xml:space="preserve">, </w:t>
      </w:r>
      <w:proofErr w:type="spellStart"/>
      <w:r w:rsidRPr="0032302B">
        <w:rPr>
          <w:b/>
          <w:bCs/>
          <w:color w:val="000000"/>
          <w:lang w:val="ru-BY"/>
        </w:rPr>
        <w:t>Avg</w:t>
      </w:r>
      <w:proofErr w:type="spellEnd"/>
      <w:r w:rsidRPr="0032302B">
        <w:rPr>
          <w:color w:val="000000"/>
          <w:lang w:val="ru-BY"/>
        </w:rPr>
        <w:t xml:space="preserve"> и т.д.</w:t>
      </w:r>
    </w:p>
    <w:p w14:paraId="2E708A76" w14:textId="77777777" w:rsidR="0032302B" w:rsidRPr="0032302B" w:rsidRDefault="0032302B" w:rsidP="0032302B">
      <w:pPr>
        <w:numPr>
          <w:ilvl w:val="0"/>
          <w:numId w:val="19"/>
        </w:numPr>
        <w:rPr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Пример (п. 2.1):</w:t>
      </w:r>
      <w:r w:rsidRPr="0032302B">
        <w:rPr>
          <w:color w:val="000000"/>
          <w:lang w:val="ru-BY"/>
        </w:rPr>
        <w:t xml:space="preserve"> Чтобы посчитать общую сумму оплат для </w:t>
      </w:r>
      <w:r w:rsidRPr="0032302B">
        <w:rPr>
          <w:i/>
          <w:iCs/>
          <w:color w:val="000000"/>
          <w:lang w:val="ru-BY"/>
        </w:rPr>
        <w:t>каждого студента</w:t>
      </w:r>
      <w:r w:rsidRPr="0032302B">
        <w:rPr>
          <w:color w:val="000000"/>
          <w:lang w:val="ru-BY"/>
        </w:rPr>
        <w:t xml:space="preserve">, мы группируем по его идентифицирующим полям (ФИО), а для поля </w:t>
      </w:r>
      <w:proofErr w:type="spellStart"/>
      <w:r w:rsidRPr="0032302B">
        <w:rPr>
          <w:color w:val="000000"/>
          <w:lang w:val="ru-BY"/>
        </w:rPr>
        <w:t>Amount</w:t>
      </w:r>
      <w:proofErr w:type="spellEnd"/>
      <w:r w:rsidRPr="0032302B">
        <w:rPr>
          <w:color w:val="000000"/>
          <w:lang w:val="ru-BY"/>
        </w:rPr>
        <w:t xml:space="preserve"> выбираем </w:t>
      </w:r>
      <w:proofErr w:type="spellStart"/>
      <w:r w:rsidRPr="0032302B">
        <w:rPr>
          <w:color w:val="000000"/>
          <w:lang w:val="ru-BY"/>
        </w:rPr>
        <w:t>Sum</w:t>
      </w:r>
      <w:proofErr w:type="spellEnd"/>
      <w:r w:rsidRPr="0032302B">
        <w:rPr>
          <w:color w:val="000000"/>
          <w:lang w:val="ru-BY"/>
        </w:rPr>
        <w:t>.</w:t>
      </w:r>
    </w:p>
    <w:p w14:paraId="2E7C8CA9" w14:textId="77777777" w:rsidR="0032302B" w:rsidRPr="0032302B" w:rsidRDefault="0032302B" w:rsidP="0032302B">
      <w:pPr>
        <w:rPr>
          <w:b/>
          <w:bCs/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2.2. Эволюция представлений и условие HAVING</w:t>
      </w:r>
    </w:p>
    <w:p w14:paraId="7B2D0748" w14:textId="77777777" w:rsidR="0032302B" w:rsidRPr="0032302B" w:rsidRDefault="0032302B" w:rsidP="0032302B">
      <w:pPr>
        <w:rPr>
          <w:color w:val="000000"/>
          <w:lang w:val="ru-BY"/>
        </w:rPr>
      </w:pPr>
      <w:r w:rsidRPr="0032302B">
        <w:rPr>
          <w:color w:val="000000"/>
          <w:lang w:val="ru-BY"/>
        </w:rPr>
        <w:t>В пунктах 2.1-2.3 студентам предлагается создать три представления (View), постепенно усложняя группировку.</w:t>
      </w:r>
    </w:p>
    <w:p w14:paraId="097D57D6" w14:textId="77777777" w:rsidR="0032302B" w:rsidRPr="0032302B" w:rsidRDefault="0032302B" w:rsidP="0032302B">
      <w:pPr>
        <w:numPr>
          <w:ilvl w:val="0"/>
          <w:numId w:val="20"/>
        </w:numPr>
        <w:rPr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ViewPaymentSum1:</w:t>
      </w:r>
      <w:r w:rsidRPr="0032302B">
        <w:rPr>
          <w:color w:val="000000"/>
          <w:lang w:val="ru-BY"/>
        </w:rPr>
        <w:t xml:space="preserve"> Группировка по ФИО студента. Показывает сумму для каждого студента.</w:t>
      </w:r>
    </w:p>
    <w:p w14:paraId="289F57D4" w14:textId="77777777" w:rsidR="0032302B" w:rsidRPr="0032302B" w:rsidRDefault="0032302B" w:rsidP="0032302B">
      <w:pPr>
        <w:numPr>
          <w:ilvl w:val="0"/>
          <w:numId w:val="20"/>
        </w:numPr>
        <w:rPr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ViewPaymentSum2:</w:t>
      </w:r>
      <w:r w:rsidRPr="0032302B">
        <w:rPr>
          <w:color w:val="000000"/>
          <w:lang w:val="ru-BY"/>
        </w:rPr>
        <w:t xml:space="preserve"> Группировка по </w:t>
      </w:r>
      <w:proofErr w:type="spellStart"/>
      <w:r w:rsidRPr="0032302B">
        <w:rPr>
          <w:color w:val="000000"/>
          <w:lang w:val="ru-BY"/>
        </w:rPr>
        <w:t>GroupId</w:t>
      </w:r>
      <w:proofErr w:type="spellEnd"/>
      <w:r w:rsidRPr="0032302B">
        <w:rPr>
          <w:color w:val="000000"/>
          <w:lang w:val="ru-BY"/>
        </w:rPr>
        <w:t>. Мы убираем ФИО, оставляя только идентификатор группы. Результат — сумма оплат по каждой группе.</w:t>
      </w:r>
    </w:p>
    <w:p w14:paraId="03F92481" w14:textId="77777777" w:rsidR="0032302B" w:rsidRPr="0032302B" w:rsidRDefault="0032302B" w:rsidP="0032302B">
      <w:pPr>
        <w:numPr>
          <w:ilvl w:val="0"/>
          <w:numId w:val="20"/>
        </w:numPr>
        <w:rPr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ViewPaymentSum3:</w:t>
      </w:r>
      <w:r w:rsidRPr="0032302B">
        <w:rPr>
          <w:color w:val="000000"/>
          <w:lang w:val="ru-BY"/>
        </w:rPr>
        <w:t xml:space="preserve"> Здесь мы накладываем условие на сгруппированные данные. Мы хотим оставить в результате только те группы, чей ID равен заданному. Для этого мы используем поле </w:t>
      </w:r>
      <w:proofErr w:type="spellStart"/>
      <w:r w:rsidRPr="0032302B">
        <w:rPr>
          <w:color w:val="000000"/>
          <w:lang w:val="ru-BY"/>
        </w:rPr>
        <w:t>GroupId</w:t>
      </w:r>
      <w:proofErr w:type="spellEnd"/>
      <w:r w:rsidRPr="0032302B">
        <w:rPr>
          <w:color w:val="000000"/>
          <w:lang w:val="ru-BY"/>
        </w:rPr>
        <w:t xml:space="preserve"> в качестве условия. В строке "Групповая операция" выбираем </w:t>
      </w:r>
      <w:proofErr w:type="spellStart"/>
      <w:r w:rsidRPr="0032302B">
        <w:rPr>
          <w:b/>
          <w:bCs/>
          <w:color w:val="000000"/>
          <w:lang w:val="ru-BY"/>
        </w:rPr>
        <w:t>Where</w:t>
      </w:r>
      <w:proofErr w:type="spellEnd"/>
      <w:r w:rsidRPr="0032302B">
        <w:rPr>
          <w:color w:val="000000"/>
          <w:lang w:val="ru-BY"/>
        </w:rPr>
        <w:t>, а в "Фильтре" указываем номер группы. Поле при этом не выводится (снимаем флажок "Выход").</w:t>
      </w:r>
    </w:p>
    <w:p w14:paraId="07FA1D18" w14:textId="77777777" w:rsidR="0032302B" w:rsidRDefault="0032302B" w:rsidP="0032302B">
      <w:pPr>
        <w:rPr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Важно!</w:t>
      </w:r>
      <w:r w:rsidRPr="0032302B">
        <w:rPr>
          <w:color w:val="000000"/>
          <w:lang w:val="ru-BY"/>
        </w:rPr>
        <w:t xml:space="preserve"> Это демонстрирует разницу между WHERE и HAVING. Хотя здесь технически используется WHERE, условие накладывается на поле группировки </w:t>
      </w:r>
      <w:r w:rsidRPr="0032302B">
        <w:rPr>
          <w:i/>
          <w:iCs/>
          <w:color w:val="000000"/>
          <w:lang w:val="ru-BY"/>
        </w:rPr>
        <w:t>до</w:t>
      </w:r>
      <w:r w:rsidRPr="0032302B">
        <w:rPr>
          <w:color w:val="000000"/>
          <w:lang w:val="ru-BY"/>
        </w:rPr>
        <w:t xml:space="preserve"> ее выполнения. Оператор HAVING служит для наложения условий </w:t>
      </w:r>
      <w:r w:rsidRPr="0032302B">
        <w:rPr>
          <w:i/>
          <w:iCs/>
          <w:color w:val="000000"/>
          <w:lang w:val="ru-BY"/>
        </w:rPr>
        <w:t>после</w:t>
      </w:r>
      <w:r w:rsidRPr="0032302B">
        <w:rPr>
          <w:color w:val="000000"/>
          <w:lang w:val="ru-BY"/>
        </w:rPr>
        <w:t xml:space="preserve"> группировки (например, оставить только те группы, чья сумма оплат больше 10000).</w:t>
      </w:r>
    </w:p>
    <w:p w14:paraId="4019C1F2" w14:textId="77777777" w:rsidR="0032302B" w:rsidRPr="0032302B" w:rsidRDefault="0032302B" w:rsidP="0032302B">
      <w:pPr>
        <w:rPr>
          <w:color w:val="000000"/>
          <w:lang w:val="ru-BY"/>
        </w:rPr>
      </w:pPr>
    </w:p>
    <w:p w14:paraId="213AC5FC" w14:textId="77777777" w:rsidR="0032302B" w:rsidRPr="0032302B" w:rsidRDefault="0032302B" w:rsidP="0032302B">
      <w:pPr>
        <w:numPr>
          <w:ilvl w:val="0"/>
          <w:numId w:val="16"/>
        </w:numPr>
        <w:rPr>
          <w:b/>
          <w:bCs/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3. Сложные запросы на выборку и изменение данных</w:t>
      </w:r>
    </w:p>
    <w:p w14:paraId="66CA2B16" w14:textId="77777777" w:rsidR="0032302B" w:rsidRPr="0032302B" w:rsidRDefault="0032302B" w:rsidP="0032302B">
      <w:pPr>
        <w:rPr>
          <w:b/>
          <w:bCs/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3.1. Условия отбора (продолжение)</w:t>
      </w:r>
    </w:p>
    <w:p w14:paraId="74E3E353" w14:textId="77777777" w:rsidR="0032302B" w:rsidRPr="0032302B" w:rsidRDefault="0032302B" w:rsidP="0032302B">
      <w:pPr>
        <w:numPr>
          <w:ilvl w:val="0"/>
          <w:numId w:val="21"/>
        </w:numPr>
        <w:rPr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Операторы сравнения:</w:t>
      </w:r>
      <w:r w:rsidRPr="0032302B">
        <w:rPr>
          <w:color w:val="000000"/>
          <w:lang w:val="ru-BY"/>
        </w:rPr>
        <w:t xml:space="preserve"> =, &gt;, &lt;, &gt;=, &lt;=, &lt;&gt; (не равно).</w:t>
      </w:r>
    </w:p>
    <w:p w14:paraId="6594DC6A" w14:textId="77777777" w:rsidR="0032302B" w:rsidRPr="0032302B" w:rsidRDefault="0032302B" w:rsidP="0032302B">
      <w:pPr>
        <w:numPr>
          <w:ilvl w:val="0"/>
          <w:numId w:val="21"/>
        </w:numPr>
        <w:rPr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Логические операторы:</w:t>
      </w:r>
      <w:r w:rsidRPr="0032302B">
        <w:rPr>
          <w:color w:val="000000"/>
          <w:lang w:val="ru-BY"/>
        </w:rPr>
        <w:t xml:space="preserve"> AND (И), OR (ИЛИ). Используются для объединения нескольких условий. В QBE условия, записанные в одной строке, соединяются через AND, а в разных строках — через OR.</w:t>
      </w:r>
    </w:p>
    <w:p w14:paraId="1AD8B2B1" w14:textId="77777777" w:rsidR="0032302B" w:rsidRPr="0032302B" w:rsidRDefault="0032302B" w:rsidP="0032302B">
      <w:pPr>
        <w:numPr>
          <w:ilvl w:val="0"/>
          <w:numId w:val="21"/>
        </w:numPr>
        <w:rPr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BETWEEN:</w:t>
      </w:r>
      <w:r w:rsidRPr="0032302B">
        <w:rPr>
          <w:color w:val="000000"/>
          <w:lang w:val="ru-BY"/>
        </w:rPr>
        <w:t xml:space="preserve"> Позволяет задать диапазон. Пример для п. 3.1.3: Year(</w:t>
      </w:r>
      <w:proofErr w:type="spellStart"/>
      <w:r w:rsidRPr="0032302B">
        <w:rPr>
          <w:color w:val="000000"/>
          <w:lang w:val="ru-BY"/>
        </w:rPr>
        <w:t>EnrollmentDate</w:t>
      </w:r>
      <w:proofErr w:type="spellEnd"/>
      <w:r w:rsidRPr="0032302B">
        <w:rPr>
          <w:color w:val="000000"/>
          <w:lang w:val="ru-BY"/>
        </w:rPr>
        <w:t xml:space="preserve">) </w:t>
      </w:r>
      <w:proofErr w:type="spellStart"/>
      <w:r w:rsidRPr="0032302B">
        <w:rPr>
          <w:color w:val="000000"/>
          <w:lang w:val="ru-BY"/>
        </w:rPr>
        <w:t>Between</w:t>
      </w:r>
      <w:proofErr w:type="spellEnd"/>
      <w:r w:rsidRPr="0032302B">
        <w:rPr>
          <w:color w:val="000000"/>
          <w:lang w:val="ru-BY"/>
        </w:rPr>
        <w:t xml:space="preserve"> 2020 </w:t>
      </w:r>
      <w:proofErr w:type="spellStart"/>
      <w:r w:rsidRPr="0032302B">
        <w:rPr>
          <w:color w:val="000000"/>
          <w:lang w:val="ru-BY"/>
        </w:rPr>
        <w:t>and</w:t>
      </w:r>
      <w:proofErr w:type="spellEnd"/>
      <w:r w:rsidRPr="0032302B">
        <w:rPr>
          <w:color w:val="000000"/>
          <w:lang w:val="ru-BY"/>
        </w:rPr>
        <w:t xml:space="preserve"> 2023.</w:t>
      </w:r>
    </w:p>
    <w:p w14:paraId="064BDE29" w14:textId="77777777" w:rsidR="0032302B" w:rsidRPr="0032302B" w:rsidRDefault="0032302B" w:rsidP="0032302B">
      <w:pPr>
        <w:numPr>
          <w:ilvl w:val="0"/>
          <w:numId w:val="21"/>
        </w:numPr>
        <w:rPr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LIKE:</w:t>
      </w:r>
      <w:r w:rsidRPr="0032302B">
        <w:rPr>
          <w:color w:val="000000"/>
          <w:lang w:val="ru-BY"/>
        </w:rPr>
        <w:t xml:space="preserve"> Используется для поиска по шаблону в текстовых полях.</w:t>
      </w:r>
    </w:p>
    <w:p w14:paraId="279684AB" w14:textId="77777777" w:rsidR="0032302B" w:rsidRPr="0032302B" w:rsidRDefault="0032302B" w:rsidP="0032302B">
      <w:pPr>
        <w:numPr>
          <w:ilvl w:val="1"/>
          <w:numId w:val="21"/>
        </w:numPr>
        <w:rPr>
          <w:color w:val="000000"/>
          <w:lang w:val="ru-BY"/>
        </w:rPr>
      </w:pPr>
      <w:r w:rsidRPr="0032302B">
        <w:rPr>
          <w:color w:val="000000"/>
          <w:lang w:val="ru-BY"/>
        </w:rPr>
        <w:t>% — любая строка из 0 и более символов.</w:t>
      </w:r>
    </w:p>
    <w:p w14:paraId="546C4952" w14:textId="77777777" w:rsidR="0032302B" w:rsidRPr="0032302B" w:rsidRDefault="0032302B" w:rsidP="0032302B">
      <w:pPr>
        <w:numPr>
          <w:ilvl w:val="1"/>
          <w:numId w:val="21"/>
        </w:numPr>
        <w:rPr>
          <w:color w:val="000000"/>
          <w:lang w:val="ru-BY"/>
        </w:rPr>
      </w:pPr>
      <w:r w:rsidRPr="0032302B">
        <w:rPr>
          <w:color w:val="000000"/>
          <w:lang w:val="ru-BY"/>
        </w:rPr>
        <w:t>_ — один любой символ.</w:t>
      </w:r>
    </w:p>
    <w:p w14:paraId="5945A747" w14:textId="77777777" w:rsidR="0032302B" w:rsidRPr="0032302B" w:rsidRDefault="0032302B" w:rsidP="0032302B">
      <w:pPr>
        <w:numPr>
          <w:ilvl w:val="1"/>
          <w:numId w:val="21"/>
        </w:numPr>
        <w:rPr>
          <w:color w:val="000000"/>
          <w:lang w:val="ru-BY"/>
        </w:rPr>
      </w:pPr>
      <w:r w:rsidRPr="0032302B">
        <w:rPr>
          <w:color w:val="000000"/>
          <w:lang w:val="ru-BY"/>
        </w:rPr>
        <w:t xml:space="preserve">Пример: </w:t>
      </w:r>
      <w:proofErr w:type="spellStart"/>
      <w:r w:rsidRPr="0032302B">
        <w:rPr>
          <w:color w:val="000000"/>
          <w:lang w:val="ru-BY"/>
        </w:rPr>
        <w:t>Surname</w:t>
      </w:r>
      <w:proofErr w:type="spellEnd"/>
      <w:r w:rsidRPr="0032302B">
        <w:rPr>
          <w:color w:val="000000"/>
          <w:lang w:val="ru-BY"/>
        </w:rPr>
        <w:t xml:space="preserve"> LIKE 'Иван%' найдет Иванов, Иваненко, Иванчук и т.д.</w:t>
      </w:r>
    </w:p>
    <w:p w14:paraId="602F3C7D" w14:textId="77777777" w:rsidR="0032302B" w:rsidRPr="0032302B" w:rsidRDefault="0032302B" w:rsidP="0032302B">
      <w:pPr>
        <w:numPr>
          <w:ilvl w:val="0"/>
          <w:numId w:val="21"/>
        </w:numPr>
        <w:rPr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IS NULL / IS NOT NULL:</w:t>
      </w:r>
      <w:r w:rsidRPr="0032302B">
        <w:rPr>
          <w:color w:val="000000"/>
          <w:lang w:val="ru-BY"/>
        </w:rPr>
        <w:t xml:space="preserve"> Проверка на пустое (неопределенное) значение. Пример: </w:t>
      </w:r>
      <w:proofErr w:type="spellStart"/>
      <w:r w:rsidRPr="0032302B">
        <w:rPr>
          <w:color w:val="000000"/>
          <w:lang w:val="ru-BY"/>
        </w:rPr>
        <w:t>MiddleName</w:t>
      </w:r>
      <w:proofErr w:type="spellEnd"/>
      <w:r w:rsidRPr="0032302B">
        <w:rPr>
          <w:color w:val="000000"/>
          <w:lang w:val="ru-BY"/>
        </w:rPr>
        <w:t xml:space="preserve"> IS NULL — найдет студентов, у которых не указано отчество.</w:t>
      </w:r>
    </w:p>
    <w:p w14:paraId="0F305E41" w14:textId="77777777" w:rsidR="0032302B" w:rsidRPr="0032302B" w:rsidRDefault="0032302B" w:rsidP="0032302B">
      <w:pPr>
        <w:rPr>
          <w:b/>
          <w:bCs/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3.2. Вычисляемые поля</w:t>
      </w:r>
    </w:p>
    <w:p w14:paraId="4D9CAB18" w14:textId="77777777" w:rsidR="0032302B" w:rsidRPr="0032302B" w:rsidRDefault="0032302B" w:rsidP="0032302B">
      <w:pPr>
        <w:rPr>
          <w:color w:val="000000"/>
          <w:lang w:val="ru-BY"/>
        </w:rPr>
      </w:pPr>
      <w:r w:rsidRPr="0032302B">
        <w:rPr>
          <w:color w:val="000000"/>
          <w:lang w:val="ru-BY"/>
        </w:rPr>
        <w:t>В запросе можно создавать новые поля, значения которых вычисляются на основе других полей или констант.</w:t>
      </w:r>
    </w:p>
    <w:p w14:paraId="0E5C9C80" w14:textId="77777777" w:rsidR="0032302B" w:rsidRPr="0032302B" w:rsidRDefault="0032302B" w:rsidP="0032302B">
      <w:pPr>
        <w:numPr>
          <w:ilvl w:val="0"/>
          <w:numId w:val="22"/>
        </w:numPr>
        <w:rPr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Синтаксис в QBE:</w:t>
      </w:r>
      <w:r w:rsidRPr="0032302B">
        <w:rPr>
          <w:color w:val="000000"/>
          <w:lang w:val="ru-BY"/>
        </w:rPr>
        <w:t xml:space="preserve"> В пустом столбце бланка в строке "Поле" пишется выражение и, </w:t>
      </w:r>
      <w:proofErr w:type="spellStart"/>
      <w:r w:rsidRPr="0032302B">
        <w:rPr>
          <w:color w:val="000000"/>
          <w:lang w:val="ru-BY"/>
        </w:rPr>
        <w:t>optionally</w:t>
      </w:r>
      <w:proofErr w:type="spellEnd"/>
      <w:r w:rsidRPr="0032302B">
        <w:rPr>
          <w:color w:val="000000"/>
          <w:lang w:val="ru-BY"/>
        </w:rPr>
        <w:t>, псевдоним (имя нового поля) через пробел или с помощью ключевого слова AS.</w:t>
      </w:r>
    </w:p>
    <w:p w14:paraId="11EC99BE" w14:textId="77777777" w:rsidR="0032302B" w:rsidRPr="0032302B" w:rsidRDefault="0032302B" w:rsidP="0032302B">
      <w:pPr>
        <w:numPr>
          <w:ilvl w:val="0"/>
          <w:numId w:val="22"/>
        </w:numPr>
        <w:rPr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Пример для п. 3.2:</w:t>
      </w:r>
    </w:p>
    <w:p w14:paraId="3CD2CD30" w14:textId="77777777" w:rsidR="0032302B" w:rsidRPr="0032302B" w:rsidRDefault="0032302B" w:rsidP="0032302B">
      <w:pPr>
        <w:numPr>
          <w:ilvl w:val="1"/>
          <w:numId w:val="22"/>
        </w:numPr>
        <w:rPr>
          <w:color w:val="000000"/>
          <w:lang w:val="ru-BY"/>
        </w:rPr>
      </w:pPr>
      <w:proofErr w:type="spellStart"/>
      <w:r w:rsidRPr="0032302B">
        <w:rPr>
          <w:color w:val="000000"/>
          <w:lang w:val="ru-BY"/>
        </w:rPr>
        <w:t>ActualAmount</w:t>
      </w:r>
      <w:proofErr w:type="spellEnd"/>
      <w:r w:rsidRPr="0032302B">
        <w:rPr>
          <w:color w:val="000000"/>
          <w:lang w:val="ru-BY"/>
        </w:rPr>
        <w:t xml:space="preserve">: </w:t>
      </w:r>
      <w:proofErr w:type="spellStart"/>
      <w:r w:rsidRPr="0032302B">
        <w:rPr>
          <w:color w:val="000000"/>
          <w:lang w:val="ru-BY"/>
        </w:rPr>
        <w:t>Sum</w:t>
      </w:r>
      <w:proofErr w:type="spellEnd"/>
      <w:r w:rsidRPr="0032302B">
        <w:rPr>
          <w:color w:val="000000"/>
          <w:lang w:val="ru-BY"/>
        </w:rPr>
        <w:t>([</w:t>
      </w:r>
      <w:proofErr w:type="spellStart"/>
      <w:r w:rsidRPr="0032302B">
        <w:rPr>
          <w:color w:val="000000"/>
          <w:lang w:val="ru-BY"/>
        </w:rPr>
        <w:t>Amount</w:t>
      </w:r>
      <w:proofErr w:type="spellEnd"/>
      <w:r w:rsidRPr="0032302B">
        <w:rPr>
          <w:color w:val="000000"/>
          <w:lang w:val="ru-BY"/>
        </w:rPr>
        <w:t xml:space="preserve">]) — создает поле с именем </w:t>
      </w:r>
      <w:proofErr w:type="spellStart"/>
      <w:r w:rsidRPr="0032302B">
        <w:rPr>
          <w:color w:val="000000"/>
          <w:lang w:val="ru-BY"/>
        </w:rPr>
        <w:t>ActualAmount</w:t>
      </w:r>
      <w:proofErr w:type="spellEnd"/>
      <w:r w:rsidRPr="0032302B">
        <w:rPr>
          <w:color w:val="000000"/>
          <w:lang w:val="ru-BY"/>
        </w:rPr>
        <w:t>, в котором будет сумма платежей.</w:t>
      </w:r>
    </w:p>
    <w:p w14:paraId="7E1688FE" w14:textId="77777777" w:rsidR="0032302B" w:rsidRPr="0032302B" w:rsidRDefault="0032302B" w:rsidP="0032302B">
      <w:pPr>
        <w:numPr>
          <w:ilvl w:val="1"/>
          <w:numId w:val="22"/>
        </w:numPr>
        <w:rPr>
          <w:color w:val="000000"/>
          <w:lang w:val="ru-BY"/>
        </w:rPr>
      </w:pPr>
      <w:proofErr w:type="spellStart"/>
      <w:r w:rsidRPr="0032302B">
        <w:rPr>
          <w:color w:val="000000"/>
          <w:lang w:val="ru-BY"/>
        </w:rPr>
        <w:t>Persent</w:t>
      </w:r>
      <w:proofErr w:type="spellEnd"/>
      <w:r w:rsidRPr="0032302B">
        <w:rPr>
          <w:color w:val="000000"/>
          <w:lang w:val="ru-BY"/>
        </w:rPr>
        <w:t xml:space="preserve">: </w:t>
      </w:r>
      <w:proofErr w:type="spellStart"/>
      <w:r w:rsidRPr="0032302B">
        <w:rPr>
          <w:color w:val="000000"/>
          <w:lang w:val="ru-BY"/>
        </w:rPr>
        <w:t>Sum</w:t>
      </w:r>
      <w:proofErr w:type="spellEnd"/>
      <w:r w:rsidRPr="0032302B">
        <w:rPr>
          <w:color w:val="000000"/>
          <w:lang w:val="ru-BY"/>
        </w:rPr>
        <w:t>([</w:t>
      </w:r>
      <w:proofErr w:type="spellStart"/>
      <w:r w:rsidRPr="0032302B">
        <w:rPr>
          <w:color w:val="000000"/>
          <w:lang w:val="ru-BY"/>
        </w:rPr>
        <w:t>Amount</w:t>
      </w:r>
      <w:proofErr w:type="spellEnd"/>
      <w:r w:rsidRPr="0032302B">
        <w:rPr>
          <w:color w:val="000000"/>
          <w:lang w:val="ru-BY"/>
        </w:rPr>
        <w:t>])*100/100000 — вычисляет процент от некой базовой суммы (100000).</w:t>
      </w:r>
    </w:p>
    <w:p w14:paraId="41928151" w14:textId="77777777" w:rsidR="0032302B" w:rsidRPr="0032302B" w:rsidRDefault="0032302B" w:rsidP="0032302B">
      <w:pPr>
        <w:numPr>
          <w:ilvl w:val="1"/>
          <w:numId w:val="22"/>
        </w:numPr>
        <w:rPr>
          <w:color w:val="000000"/>
          <w:lang w:val="ru-BY"/>
        </w:rPr>
      </w:pPr>
      <w:r w:rsidRPr="0032302B">
        <w:rPr>
          <w:color w:val="000000"/>
          <w:lang w:val="ru-BY"/>
        </w:rPr>
        <w:t xml:space="preserve">Поскольку здесь используется агрегатная функция </w:t>
      </w:r>
      <w:proofErr w:type="spellStart"/>
      <w:r w:rsidRPr="0032302B">
        <w:rPr>
          <w:color w:val="000000"/>
          <w:lang w:val="ru-BY"/>
        </w:rPr>
        <w:t>Sum</w:t>
      </w:r>
      <w:proofErr w:type="spellEnd"/>
      <w:r w:rsidRPr="0032302B">
        <w:rPr>
          <w:color w:val="000000"/>
          <w:lang w:val="ru-BY"/>
        </w:rPr>
        <w:t xml:space="preserve">, обязательно должна быть включена опция </w:t>
      </w:r>
      <w:r w:rsidRPr="0032302B">
        <w:rPr>
          <w:b/>
          <w:bCs/>
          <w:color w:val="000000"/>
          <w:lang w:val="ru-BY"/>
        </w:rPr>
        <w:t>Group By</w:t>
      </w:r>
      <w:r w:rsidRPr="0032302B">
        <w:rPr>
          <w:color w:val="000000"/>
          <w:lang w:val="ru-BY"/>
        </w:rPr>
        <w:t xml:space="preserve"> (по остальным полям ФИО).</w:t>
      </w:r>
    </w:p>
    <w:p w14:paraId="2C77E2CF" w14:textId="77777777" w:rsidR="0032302B" w:rsidRPr="0032302B" w:rsidRDefault="0032302B" w:rsidP="0032302B">
      <w:pPr>
        <w:rPr>
          <w:b/>
          <w:bCs/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3.3. Запросы на изменение данных</w:t>
      </w:r>
    </w:p>
    <w:p w14:paraId="0E44E5A3" w14:textId="77777777" w:rsidR="0032302B" w:rsidRPr="0032302B" w:rsidRDefault="0032302B" w:rsidP="0032302B">
      <w:pPr>
        <w:rPr>
          <w:color w:val="000000"/>
          <w:lang w:val="ru-BY"/>
        </w:rPr>
      </w:pPr>
      <w:r w:rsidRPr="0032302B">
        <w:rPr>
          <w:color w:val="000000"/>
          <w:lang w:val="ru-BY"/>
        </w:rPr>
        <w:t>Эти запросы не возвращают результат в виде таблицы, а изменяют сами данные в базе. Создаются они также через конструктор запросов, но перед началом нужно выбрать соответствующий тип запроса в контекстном меню (или на панели инструментов).</w:t>
      </w:r>
    </w:p>
    <w:p w14:paraId="042A47CE" w14:textId="77777777" w:rsidR="0032302B" w:rsidRPr="0032302B" w:rsidRDefault="0032302B" w:rsidP="0032302B">
      <w:pPr>
        <w:numPr>
          <w:ilvl w:val="0"/>
          <w:numId w:val="23"/>
        </w:numPr>
        <w:rPr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 xml:space="preserve">Запрос на обновление (Update </w:t>
      </w:r>
      <w:proofErr w:type="spellStart"/>
      <w:r w:rsidRPr="0032302B">
        <w:rPr>
          <w:b/>
          <w:bCs/>
          <w:color w:val="000000"/>
          <w:lang w:val="ru-BY"/>
        </w:rPr>
        <w:t>Query</w:t>
      </w:r>
      <w:proofErr w:type="spellEnd"/>
      <w:r w:rsidRPr="0032302B">
        <w:rPr>
          <w:b/>
          <w:bCs/>
          <w:color w:val="000000"/>
          <w:lang w:val="ru-BY"/>
        </w:rPr>
        <w:t>):</w:t>
      </w:r>
    </w:p>
    <w:p w14:paraId="6511560B" w14:textId="77777777" w:rsidR="0032302B" w:rsidRPr="0032302B" w:rsidRDefault="0032302B" w:rsidP="0032302B">
      <w:pPr>
        <w:numPr>
          <w:ilvl w:val="1"/>
          <w:numId w:val="23"/>
        </w:numPr>
        <w:rPr>
          <w:color w:val="000000"/>
          <w:lang w:val="ru-BY"/>
        </w:rPr>
      </w:pPr>
      <w:r w:rsidRPr="0032302B">
        <w:rPr>
          <w:color w:val="000000"/>
          <w:lang w:val="ru-BY"/>
        </w:rPr>
        <w:t>Позволяет изменить значения в существующих записях.</w:t>
      </w:r>
    </w:p>
    <w:p w14:paraId="651EC447" w14:textId="77777777" w:rsidR="0032302B" w:rsidRPr="0032302B" w:rsidRDefault="0032302B" w:rsidP="0032302B">
      <w:pPr>
        <w:numPr>
          <w:ilvl w:val="1"/>
          <w:numId w:val="23"/>
        </w:numPr>
        <w:rPr>
          <w:color w:val="000000"/>
          <w:lang w:val="ru-BY"/>
        </w:rPr>
      </w:pPr>
      <w:r w:rsidRPr="0032302B">
        <w:rPr>
          <w:color w:val="000000"/>
          <w:lang w:val="ru-BY"/>
        </w:rPr>
        <w:t>В конструкторе добавляется таблица для обновления.</w:t>
      </w:r>
    </w:p>
    <w:p w14:paraId="685CC14A" w14:textId="77777777" w:rsidR="0032302B" w:rsidRPr="0032302B" w:rsidRDefault="0032302B" w:rsidP="0032302B">
      <w:pPr>
        <w:numPr>
          <w:ilvl w:val="1"/>
          <w:numId w:val="23"/>
        </w:numPr>
        <w:rPr>
          <w:color w:val="000000"/>
          <w:lang w:val="ru-BY"/>
        </w:rPr>
      </w:pPr>
      <w:r w:rsidRPr="0032302B">
        <w:rPr>
          <w:color w:val="000000"/>
          <w:lang w:val="ru-BY"/>
        </w:rPr>
        <w:t>В бланке для поля, которое нужно изменить, в строке "Обновление" (Update To) пишется новое значение или выражение.</w:t>
      </w:r>
    </w:p>
    <w:p w14:paraId="49702A7E" w14:textId="77777777" w:rsidR="0032302B" w:rsidRPr="0032302B" w:rsidRDefault="0032302B" w:rsidP="0032302B">
      <w:pPr>
        <w:numPr>
          <w:ilvl w:val="1"/>
          <w:numId w:val="23"/>
        </w:numPr>
        <w:rPr>
          <w:color w:val="000000"/>
          <w:lang w:val="ru-BY"/>
        </w:rPr>
      </w:pPr>
      <w:r w:rsidRPr="0032302B">
        <w:rPr>
          <w:color w:val="000000"/>
          <w:lang w:val="ru-BY"/>
        </w:rPr>
        <w:t>В строке "Фильтр" задается условие, какие именно записи обновлять.</w:t>
      </w:r>
    </w:p>
    <w:p w14:paraId="6F1B1237" w14:textId="77777777" w:rsidR="0032302B" w:rsidRPr="0032302B" w:rsidRDefault="0032302B" w:rsidP="0032302B">
      <w:pPr>
        <w:numPr>
          <w:ilvl w:val="1"/>
          <w:numId w:val="23"/>
        </w:numPr>
        <w:rPr>
          <w:color w:val="000000"/>
          <w:lang w:val="ru-BY"/>
        </w:rPr>
      </w:pPr>
      <w:r w:rsidRPr="0032302B">
        <w:rPr>
          <w:i/>
          <w:iCs/>
          <w:color w:val="000000"/>
          <w:lang w:val="ru-BY"/>
        </w:rPr>
        <w:t>Пример:</w:t>
      </w:r>
      <w:r w:rsidRPr="0032302B">
        <w:rPr>
          <w:color w:val="000000"/>
          <w:lang w:val="ru-BY"/>
        </w:rPr>
        <w:t xml:space="preserve"> Обновить название факультета. Update To: 'Новое название', Filter: </w:t>
      </w:r>
      <w:proofErr w:type="spellStart"/>
      <w:r w:rsidRPr="0032302B">
        <w:rPr>
          <w:color w:val="000000"/>
          <w:lang w:val="ru-BY"/>
        </w:rPr>
        <w:t>FacultyId</w:t>
      </w:r>
      <w:proofErr w:type="spellEnd"/>
      <w:r w:rsidRPr="0032302B">
        <w:rPr>
          <w:color w:val="000000"/>
          <w:lang w:val="ru-BY"/>
        </w:rPr>
        <w:t xml:space="preserve"> = 1.</w:t>
      </w:r>
    </w:p>
    <w:p w14:paraId="7C96BE24" w14:textId="77777777" w:rsidR="0032302B" w:rsidRPr="0032302B" w:rsidRDefault="0032302B" w:rsidP="0032302B">
      <w:pPr>
        <w:numPr>
          <w:ilvl w:val="0"/>
          <w:numId w:val="23"/>
        </w:numPr>
        <w:rPr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Запрос на удаление (</w:t>
      </w:r>
      <w:proofErr w:type="spellStart"/>
      <w:r w:rsidRPr="0032302B">
        <w:rPr>
          <w:b/>
          <w:bCs/>
          <w:color w:val="000000"/>
          <w:lang w:val="ru-BY"/>
        </w:rPr>
        <w:t>Delete</w:t>
      </w:r>
      <w:proofErr w:type="spellEnd"/>
      <w:r w:rsidRPr="0032302B">
        <w:rPr>
          <w:b/>
          <w:bCs/>
          <w:color w:val="000000"/>
          <w:lang w:val="ru-BY"/>
        </w:rPr>
        <w:t xml:space="preserve"> </w:t>
      </w:r>
      <w:proofErr w:type="spellStart"/>
      <w:r w:rsidRPr="0032302B">
        <w:rPr>
          <w:b/>
          <w:bCs/>
          <w:color w:val="000000"/>
          <w:lang w:val="ru-BY"/>
        </w:rPr>
        <w:t>Query</w:t>
      </w:r>
      <w:proofErr w:type="spellEnd"/>
      <w:r w:rsidRPr="0032302B">
        <w:rPr>
          <w:b/>
          <w:bCs/>
          <w:color w:val="000000"/>
          <w:lang w:val="ru-BY"/>
        </w:rPr>
        <w:t>):</w:t>
      </w:r>
    </w:p>
    <w:p w14:paraId="3E095627" w14:textId="77777777" w:rsidR="0032302B" w:rsidRPr="0032302B" w:rsidRDefault="0032302B" w:rsidP="0032302B">
      <w:pPr>
        <w:numPr>
          <w:ilvl w:val="1"/>
          <w:numId w:val="23"/>
        </w:numPr>
        <w:rPr>
          <w:color w:val="000000"/>
          <w:lang w:val="ru-BY"/>
        </w:rPr>
      </w:pPr>
      <w:r w:rsidRPr="0032302B">
        <w:rPr>
          <w:color w:val="000000"/>
          <w:lang w:val="ru-BY"/>
        </w:rPr>
        <w:t>Удаляет целые строки (записи) из таблицы.</w:t>
      </w:r>
    </w:p>
    <w:p w14:paraId="073ADF60" w14:textId="77777777" w:rsidR="0032302B" w:rsidRPr="0032302B" w:rsidRDefault="0032302B" w:rsidP="0032302B">
      <w:pPr>
        <w:numPr>
          <w:ilvl w:val="1"/>
          <w:numId w:val="23"/>
        </w:numPr>
        <w:rPr>
          <w:color w:val="000000"/>
          <w:lang w:val="ru-BY"/>
        </w:rPr>
      </w:pPr>
      <w:r w:rsidRPr="0032302B">
        <w:rPr>
          <w:color w:val="000000"/>
          <w:lang w:val="ru-BY"/>
        </w:rPr>
        <w:t>В конструкторе добавляется таблица, из которой нужно удалять данные.</w:t>
      </w:r>
    </w:p>
    <w:p w14:paraId="78982B1B" w14:textId="77777777" w:rsidR="0032302B" w:rsidRPr="0032302B" w:rsidRDefault="0032302B" w:rsidP="0032302B">
      <w:pPr>
        <w:numPr>
          <w:ilvl w:val="1"/>
          <w:numId w:val="23"/>
        </w:numPr>
        <w:rPr>
          <w:color w:val="000000"/>
          <w:lang w:val="ru-BY"/>
        </w:rPr>
      </w:pPr>
      <w:r w:rsidRPr="0032302B">
        <w:rPr>
          <w:color w:val="000000"/>
          <w:lang w:val="ru-BY"/>
        </w:rPr>
        <w:t xml:space="preserve">Важно задать условие в строке "Фильтр", иначе будут удалены </w:t>
      </w:r>
      <w:r w:rsidRPr="0032302B">
        <w:rPr>
          <w:i/>
          <w:iCs/>
          <w:color w:val="000000"/>
          <w:lang w:val="ru-BY"/>
        </w:rPr>
        <w:t>все</w:t>
      </w:r>
      <w:r w:rsidRPr="0032302B">
        <w:rPr>
          <w:color w:val="000000"/>
          <w:lang w:val="ru-BY"/>
        </w:rPr>
        <w:t xml:space="preserve"> записи из таблицы!</w:t>
      </w:r>
    </w:p>
    <w:p w14:paraId="00BAA4B9" w14:textId="77777777" w:rsidR="0032302B" w:rsidRPr="0032302B" w:rsidRDefault="0032302B" w:rsidP="0032302B">
      <w:pPr>
        <w:numPr>
          <w:ilvl w:val="1"/>
          <w:numId w:val="23"/>
        </w:numPr>
        <w:rPr>
          <w:color w:val="000000"/>
          <w:lang w:val="ru-BY"/>
        </w:rPr>
      </w:pPr>
      <w:r w:rsidRPr="0032302B">
        <w:rPr>
          <w:i/>
          <w:iCs/>
          <w:color w:val="000000"/>
          <w:lang w:val="ru-BY"/>
        </w:rPr>
        <w:t>Пример:</w:t>
      </w:r>
      <w:r w:rsidRPr="0032302B">
        <w:rPr>
          <w:color w:val="000000"/>
          <w:lang w:val="ru-BY"/>
        </w:rPr>
        <w:t xml:space="preserve"> Удалить платежи до 2019 года. Filter: </w:t>
      </w:r>
      <w:proofErr w:type="spellStart"/>
      <w:r w:rsidRPr="0032302B">
        <w:rPr>
          <w:color w:val="000000"/>
          <w:lang w:val="ru-BY"/>
        </w:rPr>
        <w:t>PaymentDate</w:t>
      </w:r>
      <w:proofErr w:type="spellEnd"/>
      <w:r w:rsidRPr="0032302B">
        <w:rPr>
          <w:color w:val="000000"/>
          <w:lang w:val="ru-BY"/>
        </w:rPr>
        <w:t xml:space="preserve"> &lt; '2019-01-01'.</w:t>
      </w:r>
    </w:p>
    <w:p w14:paraId="134DEEB4" w14:textId="77777777" w:rsidR="0032302B" w:rsidRDefault="0032302B" w:rsidP="0032302B">
      <w:pPr>
        <w:rPr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Важно!</w:t>
      </w:r>
      <w:r w:rsidRPr="0032302B">
        <w:rPr>
          <w:color w:val="000000"/>
          <w:lang w:val="ru-BY"/>
        </w:rPr>
        <w:t xml:space="preserve"> Перед выполнением таких запросов всегда рекомендуется создавать резервную копию базы данных или начинать транзакцию (BEGIN TRANSACTION;), чтобы можно было откатить изменения (ROLLBACK;) в случае ошибки.</w:t>
      </w:r>
    </w:p>
    <w:p w14:paraId="021D58CD" w14:textId="77777777" w:rsidR="0032302B" w:rsidRPr="0032302B" w:rsidRDefault="0032302B" w:rsidP="0032302B">
      <w:pPr>
        <w:rPr>
          <w:color w:val="000000"/>
          <w:lang w:val="ru-BY"/>
        </w:rPr>
      </w:pPr>
    </w:p>
    <w:p w14:paraId="2FCB2A49" w14:textId="77777777" w:rsidR="0032302B" w:rsidRPr="0032302B" w:rsidRDefault="0032302B" w:rsidP="0032302B">
      <w:pPr>
        <w:numPr>
          <w:ilvl w:val="0"/>
          <w:numId w:val="16"/>
        </w:numPr>
        <w:rPr>
          <w:b/>
          <w:bCs/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4. Задания по вариантам — методические материалы</w:t>
      </w:r>
    </w:p>
    <w:p w14:paraId="20220F05" w14:textId="77777777" w:rsidR="0032302B" w:rsidRPr="0032302B" w:rsidRDefault="0032302B" w:rsidP="0032302B">
      <w:pPr>
        <w:rPr>
          <w:b/>
          <w:bCs/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4.1. Простые многотабличные запросы</w:t>
      </w:r>
    </w:p>
    <w:p w14:paraId="55A70280" w14:textId="77777777" w:rsidR="0032302B" w:rsidRPr="0032302B" w:rsidRDefault="0032302B" w:rsidP="0032302B">
      <w:pPr>
        <w:rPr>
          <w:color w:val="000000"/>
          <w:lang w:val="ru-BY"/>
        </w:rPr>
      </w:pPr>
      <w:r w:rsidRPr="0032302B">
        <w:rPr>
          <w:color w:val="000000"/>
          <w:lang w:val="ru-BY"/>
        </w:rPr>
        <w:t xml:space="preserve">Здесь задача — научиться соединять несколько таблиц для получения "полного" адреса или информации. Адрес студента, скорее всего, разбит по таблицам </w:t>
      </w:r>
      <w:proofErr w:type="spellStart"/>
      <w:r w:rsidRPr="0032302B">
        <w:rPr>
          <w:color w:val="000000"/>
          <w:lang w:val="ru-BY"/>
        </w:rPr>
        <w:t>Streets</w:t>
      </w:r>
      <w:proofErr w:type="spellEnd"/>
      <w:r w:rsidRPr="0032302B">
        <w:rPr>
          <w:color w:val="000000"/>
          <w:lang w:val="ru-BY"/>
        </w:rPr>
        <w:t xml:space="preserve"> и </w:t>
      </w:r>
      <w:proofErr w:type="spellStart"/>
      <w:r w:rsidRPr="0032302B">
        <w:rPr>
          <w:color w:val="000000"/>
          <w:lang w:val="ru-BY"/>
        </w:rPr>
        <w:t>Towns</w:t>
      </w:r>
      <w:proofErr w:type="spellEnd"/>
      <w:r w:rsidRPr="0032302B">
        <w:rPr>
          <w:color w:val="000000"/>
          <w:lang w:val="ru-BY"/>
        </w:rPr>
        <w:t xml:space="preserve">. Чтобы получить полную строку, нужно объединить данные из </w:t>
      </w:r>
      <w:proofErr w:type="spellStart"/>
      <w:r w:rsidRPr="0032302B">
        <w:rPr>
          <w:color w:val="000000"/>
          <w:lang w:val="ru-BY"/>
        </w:rPr>
        <w:t>Students</w:t>
      </w:r>
      <w:proofErr w:type="spellEnd"/>
      <w:r w:rsidRPr="0032302B">
        <w:rPr>
          <w:color w:val="000000"/>
          <w:lang w:val="ru-BY"/>
        </w:rPr>
        <w:t xml:space="preserve">, </w:t>
      </w:r>
      <w:proofErr w:type="spellStart"/>
      <w:r w:rsidRPr="0032302B">
        <w:rPr>
          <w:color w:val="000000"/>
          <w:lang w:val="ru-BY"/>
        </w:rPr>
        <w:t>Streets</w:t>
      </w:r>
      <w:proofErr w:type="spellEnd"/>
      <w:r w:rsidRPr="0032302B">
        <w:rPr>
          <w:color w:val="000000"/>
          <w:lang w:val="ru-BY"/>
        </w:rPr>
        <w:t xml:space="preserve"> и </w:t>
      </w:r>
      <w:proofErr w:type="spellStart"/>
      <w:r w:rsidRPr="0032302B">
        <w:rPr>
          <w:color w:val="000000"/>
          <w:lang w:val="ru-BY"/>
        </w:rPr>
        <w:t>Towns</w:t>
      </w:r>
      <w:proofErr w:type="spellEnd"/>
      <w:r w:rsidRPr="0032302B">
        <w:rPr>
          <w:color w:val="000000"/>
          <w:lang w:val="ru-BY"/>
        </w:rPr>
        <w:t>.</w:t>
      </w:r>
    </w:p>
    <w:p w14:paraId="0317DC3B" w14:textId="77777777" w:rsidR="0032302B" w:rsidRPr="0032302B" w:rsidRDefault="0032302B" w:rsidP="0032302B">
      <w:pPr>
        <w:rPr>
          <w:b/>
          <w:bCs/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4.2. Группировка с различными итоговыми функциями</w:t>
      </w:r>
    </w:p>
    <w:p w14:paraId="456878A2" w14:textId="77777777" w:rsidR="0032302B" w:rsidRPr="0032302B" w:rsidRDefault="0032302B" w:rsidP="0032302B">
      <w:pPr>
        <w:rPr>
          <w:color w:val="000000"/>
          <w:lang w:val="ru-BY"/>
        </w:rPr>
      </w:pPr>
      <w:r w:rsidRPr="0032302B">
        <w:rPr>
          <w:color w:val="000000"/>
          <w:lang w:val="ru-BY"/>
        </w:rPr>
        <w:t>Здесь отрабатывается применение всех основных агрегатных функций (</w:t>
      </w:r>
      <w:proofErr w:type="spellStart"/>
      <w:r w:rsidRPr="0032302B">
        <w:rPr>
          <w:color w:val="000000"/>
          <w:lang w:val="ru-BY"/>
        </w:rPr>
        <w:t>Avg</w:t>
      </w:r>
      <w:proofErr w:type="spellEnd"/>
      <w:r w:rsidRPr="0032302B">
        <w:rPr>
          <w:color w:val="000000"/>
          <w:lang w:val="ru-BY"/>
        </w:rPr>
        <w:t xml:space="preserve">, Max, </w:t>
      </w:r>
      <w:proofErr w:type="spellStart"/>
      <w:r w:rsidRPr="0032302B">
        <w:rPr>
          <w:color w:val="000000"/>
          <w:lang w:val="ru-BY"/>
        </w:rPr>
        <w:t>Min</w:t>
      </w:r>
      <w:proofErr w:type="spellEnd"/>
      <w:r w:rsidRPr="0032302B">
        <w:rPr>
          <w:color w:val="000000"/>
          <w:lang w:val="ru-BY"/>
        </w:rPr>
        <w:t xml:space="preserve">, </w:t>
      </w:r>
      <w:proofErr w:type="spellStart"/>
      <w:r w:rsidRPr="0032302B">
        <w:rPr>
          <w:color w:val="000000"/>
          <w:lang w:val="ru-BY"/>
        </w:rPr>
        <w:t>Count</w:t>
      </w:r>
      <w:proofErr w:type="spellEnd"/>
      <w:r w:rsidRPr="0032302B">
        <w:rPr>
          <w:color w:val="000000"/>
          <w:lang w:val="ru-BY"/>
        </w:rPr>
        <w:t>). Студент должен понимать, по какому признаку он группирует данные (по студенту, по группе, по городу), чтобы правильно выбрать поля для Group By.</w:t>
      </w:r>
    </w:p>
    <w:p w14:paraId="53E8B758" w14:textId="77777777" w:rsidR="0032302B" w:rsidRPr="0032302B" w:rsidRDefault="0032302B" w:rsidP="0032302B">
      <w:pPr>
        <w:rPr>
          <w:b/>
          <w:bCs/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4.3. Запросы с условиями и вычисляемыми полями (более сложный уровень)</w:t>
      </w:r>
    </w:p>
    <w:p w14:paraId="21CE894E" w14:textId="77777777" w:rsidR="0032302B" w:rsidRPr="0032302B" w:rsidRDefault="0032302B" w:rsidP="0032302B">
      <w:pPr>
        <w:rPr>
          <w:color w:val="000000"/>
          <w:lang w:val="ru-BY"/>
        </w:rPr>
      </w:pPr>
      <w:r w:rsidRPr="0032302B">
        <w:rPr>
          <w:color w:val="000000"/>
          <w:lang w:val="ru-BY"/>
        </w:rPr>
        <w:t xml:space="preserve">Этот пункт часто требует использования </w:t>
      </w:r>
      <w:r w:rsidRPr="0032302B">
        <w:rPr>
          <w:b/>
          <w:bCs/>
          <w:color w:val="000000"/>
          <w:lang w:val="ru-BY"/>
        </w:rPr>
        <w:t>вложенных запросов (подзапросов)</w:t>
      </w:r>
      <w:r w:rsidRPr="0032302B">
        <w:rPr>
          <w:color w:val="000000"/>
          <w:lang w:val="ru-BY"/>
        </w:rPr>
        <w:t xml:space="preserve">. Например, чтобы вычислить процент недоплаты студента, нужно сначала узнать его "плановую" сумму оплаты (возможно, из таблицы </w:t>
      </w:r>
      <w:proofErr w:type="spellStart"/>
      <w:r w:rsidRPr="0032302B">
        <w:rPr>
          <w:color w:val="000000"/>
          <w:lang w:val="ru-BY"/>
        </w:rPr>
        <w:t>Purposes</w:t>
      </w:r>
      <w:proofErr w:type="spellEnd"/>
      <w:r w:rsidRPr="0032302B">
        <w:rPr>
          <w:color w:val="000000"/>
          <w:lang w:val="ru-BY"/>
        </w:rPr>
        <w:t>), а потом уже его фактические платежи.</w:t>
      </w:r>
    </w:p>
    <w:p w14:paraId="0B76431D" w14:textId="77777777" w:rsidR="0032302B" w:rsidRPr="0032302B" w:rsidRDefault="0032302B" w:rsidP="0032302B">
      <w:pPr>
        <w:numPr>
          <w:ilvl w:val="0"/>
          <w:numId w:val="24"/>
        </w:numPr>
        <w:rPr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Подзапрос (</w:t>
      </w:r>
      <w:proofErr w:type="spellStart"/>
      <w:r w:rsidRPr="0032302B">
        <w:rPr>
          <w:b/>
          <w:bCs/>
          <w:color w:val="000000"/>
          <w:lang w:val="ru-BY"/>
        </w:rPr>
        <w:t>Subquery</w:t>
      </w:r>
      <w:proofErr w:type="spellEnd"/>
      <w:r w:rsidRPr="0032302B">
        <w:rPr>
          <w:b/>
          <w:bCs/>
          <w:color w:val="000000"/>
          <w:lang w:val="ru-BY"/>
        </w:rPr>
        <w:t>):</w:t>
      </w:r>
      <w:r w:rsidRPr="0032302B">
        <w:rPr>
          <w:color w:val="000000"/>
          <w:lang w:val="ru-BY"/>
        </w:rPr>
        <w:t xml:space="preserve"> Это запрос SELECT, вложенный внутрь другого запроса SELECT, UPDATE, DELETE или INSERT. Он может возвращать одно значение (скалярный подзапрос), список значений или целую таблицу. В QBE создать подзапрос напрямую сложно, поэтому для этих заданий студентам, скорее всего, потребуется переключиться в режим SQL и дописать код вручную.</w:t>
      </w:r>
    </w:p>
    <w:p w14:paraId="52F977D7" w14:textId="77777777" w:rsidR="0032302B" w:rsidRPr="0032302B" w:rsidRDefault="0032302B" w:rsidP="0032302B">
      <w:pPr>
        <w:rPr>
          <w:b/>
          <w:bCs/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4.4. Запросы на изменение данных с параметрами</w:t>
      </w:r>
    </w:p>
    <w:p w14:paraId="477757CF" w14:textId="77777777" w:rsidR="0032302B" w:rsidRPr="0032302B" w:rsidRDefault="0032302B" w:rsidP="0032302B">
      <w:pPr>
        <w:numPr>
          <w:ilvl w:val="0"/>
          <w:numId w:val="25"/>
        </w:numPr>
        <w:rPr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Параметры:</w:t>
      </w:r>
      <w:r w:rsidRPr="0032302B">
        <w:rPr>
          <w:color w:val="000000"/>
          <w:lang w:val="ru-BY"/>
        </w:rPr>
        <w:t xml:space="preserve"> Вместо жестко заданного значения в условии можно поставить знак вопроса ? или имя переменной, начинающейся с @ (например, @OldSurname). При выполнении такого запроса SSMS запросит ввод значения. Это удобно для часто используемых операций.</w:t>
      </w:r>
    </w:p>
    <w:p w14:paraId="48707ED5" w14:textId="77777777" w:rsidR="0032302B" w:rsidRPr="0032302B" w:rsidRDefault="0032302B" w:rsidP="0032302B">
      <w:pPr>
        <w:numPr>
          <w:ilvl w:val="1"/>
          <w:numId w:val="25"/>
        </w:numPr>
        <w:rPr>
          <w:color w:val="000000"/>
          <w:lang w:val="ru-BY"/>
        </w:rPr>
      </w:pPr>
      <w:r w:rsidRPr="0032302B">
        <w:rPr>
          <w:i/>
          <w:iCs/>
          <w:color w:val="000000"/>
          <w:lang w:val="ru-BY"/>
        </w:rPr>
        <w:t>Пример для п. 4.4.1:</w:t>
      </w:r>
      <w:r w:rsidRPr="0032302B">
        <w:rPr>
          <w:color w:val="000000"/>
          <w:lang w:val="ru-BY"/>
        </w:rPr>
        <w:t xml:space="preserve"> В условии Group = ?. При запуске появится окно с просьбой ввести старую группу, а затем — новую.</w:t>
      </w:r>
    </w:p>
    <w:p w14:paraId="1EBE9B08" w14:textId="77777777" w:rsidR="0032302B" w:rsidRPr="0032302B" w:rsidRDefault="0032302B" w:rsidP="0032302B">
      <w:pPr>
        <w:numPr>
          <w:ilvl w:val="0"/>
          <w:numId w:val="25"/>
        </w:numPr>
        <w:rPr>
          <w:color w:val="000000"/>
          <w:lang w:val="ru-BY"/>
        </w:rPr>
      </w:pPr>
      <w:r w:rsidRPr="0032302B">
        <w:rPr>
          <w:b/>
          <w:bCs/>
          <w:color w:val="000000"/>
          <w:lang w:val="ru-BY"/>
        </w:rPr>
        <w:t>Создание таблицы (SELECT INTO):</w:t>
      </w:r>
      <w:r w:rsidRPr="0032302B">
        <w:rPr>
          <w:color w:val="000000"/>
          <w:lang w:val="ru-BY"/>
        </w:rPr>
        <w:t xml:space="preserve"> Позволяет создать новую таблицу на основе результатов запроса.</w:t>
      </w:r>
    </w:p>
    <w:p w14:paraId="114E39BB" w14:textId="77777777" w:rsidR="0032302B" w:rsidRPr="0032302B" w:rsidRDefault="0032302B" w:rsidP="0032302B">
      <w:pPr>
        <w:numPr>
          <w:ilvl w:val="1"/>
          <w:numId w:val="25"/>
        </w:numPr>
        <w:rPr>
          <w:color w:val="000000"/>
          <w:lang w:val="ru-BY"/>
        </w:rPr>
      </w:pPr>
      <w:r w:rsidRPr="0032302B">
        <w:rPr>
          <w:i/>
          <w:iCs/>
          <w:color w:val="000000"/>
          <w:lang w:val="ru-BY"/>
        </w:rPr>
        <w:t>Пример для п. 4.4.4:</w:t>
      </w:r>
      <w:r w:rsidRPr="0032302B">
        <w:rPr>
          <w:color w:val="000000"/>
          <w:lang w:val="ru-BY"/>
        </w:rPr>
        <w:t xml:space="preserve"> SELECT * INTO Students_Group_101 FROM </w:t>
      </w:r>
      <w:proofErr w:type="spellStart"/>
      <w:r w:rsidRPr="0032302B">
        <w:rPr>
          <w:color w:val="000000"/>
          <w:lang w:val="ru-BY"/>
        </w:rPr>
        <w:t>Students</w:t>
      </w:r>
      <w:proofErr w:type="spellEnd"/>
      <w:r w:rsidRPr="0032302B">
        <w:rPr>
          <w:color w:val="000000"/>
          <w:lang w:val="ru-BY"/>
        </w:rPr>
        <w:t xml:space="preserve"> WHERE </w:t>
      </w:r>
      <w:proofErr w:type="spellStart"/>
      <w:r w:rsidRPr="0032302B">
        <w:rPr>
          <w:color w:val="000000"/>
          <w:lang w:val="ru-BY"/>
        </w:rPr>
        <w:t>GroupId</w:t>
      </w:r>
      <w:proofErr w:type="spellEnd"/>
      <w:r w:rsidRPr="0032302B">
        <w:rPr>
          <w:color w:val="000000"/>
          <w:lang w:val="ru-BY"/>
        </w:rPr>
        <w:t xml:space="preserve"> = 101. В конструкторе это можно сделать, но проще написать SQL-код вручную.</w:t>
      </w:r>
    </w:p>
    <w:p w14:paraId="62D57FBF" w14:textId="77777777" w:rsidR="0032302B" w:rsidRPr="0032302B" w:rsidRDefault="0032302B">
      <w:pPr>
        <w:rPr>
          <w:color w:val="000000"/>
          <w:lang w:val="ru-BY"/>
        </w:rPr>
      </w:pPr>
    </w:p>
    <w:p w14:paraId="5112D4C7" w14:textId="77777777" w:rsidR="0032302B" w:rsidRDefault="0032302B">
      <w:pPr>
        <w:rPr>
          <w:color w:val="000000"/>
        </w:rPr>
      </w:pPr>
    </w:p>
    <w:p w14:paraId="0F019466" w14:textId="4215455A" w:rsidR="00952696" w:rsidRPr="00422E20" w:rsidRDefault="00952696" w:rsidP="00422E20">
      <w:pPr>
        <w:jc w:val="center"/>
        <w:rPr>
          <w:b/>
          <w:caps/>
          <w:color w:val="000000"/>
          <w:sz w:val="30"/>
          <w:szCs w:val="30"/>
        </w:rPr>
      </w:pPr>
      <w:r w:rsidRPr="00422E20">
        <w:rPr>
          <w:b/>
          <w:caps/>
          <w:color w:val="000000"/>
          <w:sz w:val="30"/>
          <w:szCs w:val="30"/>
        </w:rPr>
        <w:t xml:space="preserve">Контрольные вопросы. </w:t>
      </w:r>
    </w:p>
    <w:p w14:paraId="4AA6C420" w14:textId="77777777" w:rsidR="00952696" w:rsidRPr="003F1F61" w:rsidRDefault="00952696">
      <w:pPr>
        <w:jc w:val="center"/>
        <w:rPr>
          <w:b/>
          <w:color w:val="000000"/>
          <w:sz w:val="28"/>
          <w:szCs w:val="28"/>
        </w:rPr>
      </w:pPr>
    </w:p>
    <w:p w14:paraId="7ABEECDE" w14:textId="77777777" w:rsidR="003F1F61" w:rsidRPr="00C10A28" w:rsidRDefault="003F1F61">
      <w:pPr>
        <w:numPr>
          <w:ilvl w:val="0"/>
          <w:numId w:val="8"/>
        </w:numPr>
        <w:jc w:val="both"/>
        <w:rPr>
          <w:sz w:val="28"/>
          <w:szCs w:val="28"/>
        </w:rPr>
      </w:pPr>
      <w:r w:rsidRPr="003F1F61">
        <w:rPr>
          <w:sz w:val="28"/>
          <w:szCs w:val="28"/>
        </w:rPr>
        <w:t xml:space="preserve">Дайте характеристику языку </w:t>
      </w:r>
      <w:r w:rsidRPr="003F1F61">
        <w:rPr>
          <w:sz w:val="28"/>
          <w:szCs w:val="28"/>
          <w:lang w:val="en-US"/>
        </w:rPr>
        <w:t>QBE.</w:t>
      </w:r>
    </w:p>
    <w:p w14:paraId="0991FA69" w14:textId="77777777" w:rsidR="00C10A28" w:rsidRPr="003F1F61" w:rsidRDefault="00C10A28">
      <w:pPr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Какие операции могу выполнять з</w:t>
      </w:r>
      <w:r w:rsidRPr="00C10A28">
        <w:rPr>
          <w:sz w:val="28"/>
          <w:szCs w:val="28"/>
        </w:rPr>
        <w:t>апросы к реляционным базам данных?</w:t>
      </w:r>
    </w:p>
    <w:p w14:paraId="40404810" w14:textId="77777777" w:rsidR="00952696" w:rsidRPr="003F1F61" w:rsidRDefault="00952696">
      <w:pPr>
        <w:numPr>
          <w:ilvl w:val="0"/>
          <w:numId w:val="8"/>
        </w:numPr>
        <w:jc w:val="both"/>
        <w:rPr>
          <w:sz w:val="28"/>
          <w:szCs w:val="28"/>
        </w:rPr>
      </w:pPr>
      <w:r w:rsidRPr="003F1F61">
        <w:rPr>
          <w:color w:val="000000"/>
          <w:sz w:val="28"/>
          <w:szCs w:val="28"/>
        </w:rPr>
        <w:t>Что такое запрос на выборку? Как создать запрос на выборку?</w:t>
      </w:r>
    </w:p>
    <w:p w14:paraId="7D19774F" w14:textId="77777777" w:rsidR="007A7E5C" w:rsidRPr="003F1F61" w:rsidRDefault="007A7E5C">
      <w:pPr>
        <w:numPr>
          <w:ilvl w:val="0"/>
          <w:numId w:val="8"/>
        </w:numPr>
        <w:jc w:val="both"/>
        <w:rPr>
          <w:sz w:val="28"/>
          <w:szCs w:val="28"/>
        </w:rPr>
      </w:pPr>
      <w:r w:rsidRPr="003F1F61">
        <w:rPr>
          <w:color w:val="000000"/>
          <w:sz w:val="28"/>
          <w:szCs w:val="28"/>
        </w:rPr>
        <w:t>Что такое представление</w:t>
      </w:r>
      <w:r w:rsidRPr="003F1F61">
        <w:rPr>
          <w:color w:val="000000"/>
          <w:sz w:val="28"/>
          <w:szCs w:val="28"/>
          <w:lang w:val="en-US"/>
        </w:rPr>
        <w:t>?</w:t>
      </w:r>
    </w:p>
    <w:p w14:paraId="5503084F" w14:textId="77777777" w:rsidR="00952696" w:rsidRPr="003F1F61" w:rsidRDefault="00952696">
      <w:pPr>
        <w:numPr>
          <w:ilvl w:val="0"/>
          <w:numId w:val="8"/>
        </w:numPr>
        <w:jc w:val="both"/>
        <w:rPr>
          <w:sz w:val="28"/>
          <w:szCs w:val="28"/>
        </w:rPr>
      </w:pPr>
      <w:r w:rsidRPr="003F1F61">
        <w:rPr>
          <w:color w:val="000000"/>
          <w:sz w:val="28"/>
          <w:szCs w:val="28"/>
        </w:rPr>
        <w:t>Какие бывают связи</w:t>
      </w:r>
      <w:r w:rsidR="00CB6F8C" w:rsidRPr="00CB6F8C">
        <w:rPr>
          <w:color w:val="000000"/>
          <w:sz w:val="28"/>
          <w:szCs w:val="28"/>
        </w:rPr>
        <w:t xml:space="preserve"> </w:t>
      </w:r>
      <w:r w:rsidR="00CB6F8C">
        <w:rPr>
          <w:color w:val="000000"/>
          <w:sz w:val="28"/>
          <w:szCs w:val="28"/>
        </w:rPr>
        <w:t>между</w:t>
      </w:r>
      <w:r w:rsidRPr="003F1F61">
        <w:rPr>
          <w:color w:val="000000"/>
          <w:sz w:val="28"/>
          <w:szCs w:val="28"/>
        </w:rPr>
        <w:t xml:space="preserve"> таблицами? Как связывание таблиц используется при создании запросов?</w:t>
      </w:r>
    </w:p>
    <w:p w14:paraId="7062AD37" w14:textId="77777777" w:rsidR="007A7E5C" w:rsidRPr="003F1F61" w:rsidRDefault="007A7E5C" w:rsidP="007A7E5C">
      <w:pPr>
        <w:numPr>
          <w:ilvl w:val="0"/>
          <w:numId w:val="8"/>
        </w:numPr>
        <w:jc w:val="both"/>
        <w:rPr>
          <w:sz w:val="28"/>
          <w:szCs w:val="28"/>
        </w:rPr>
      </w:pPr>
      <w:r w:rsidRPr="003F1F61">
        <w:rPr>
          <w:color w:val="000000"/>
          <w:sz w:val="28"/>
          <w:szCs w:val="28"/>
        </w:rPr>
        <w:t>Какие бывают типы внешних соединений таблиц, как они используются в запросах?</w:t>
      </w:r>
    </w:p>
    <w:p w14:paraId="149C141D" w14:textId="77777777" w:rsidR="00952696" w:rsidRPr="003F1F61" w:rsidRDefault="00952696">
      <w:pPr>
        <w:numPr>
          <w:ilvl w:val="0"/>
          <w:numId w:val="8"/>
        </w:numPr>
        <w:jc w:val="both"/>
        <w:rPr>
          <w:sz w:val="28"/>
          <w:szCs w:val="28"/>
        </w:rPr>
      </w:pPr>
      <w:r w:rsidRPr="003F1F61">
        <w:rPr>
          <w:color w:val="000000"/>
          <w:sz w:val="28"/>
          <w:szCs w:val="28"/>
        </w:rPr>
        <w:t>Какие операторы сравнения используются в запросах?</w:t>
      </w:r>
    </w:p>
    <w:p w14:paraId="42BC5D33" w14:textId="77777777" w:rsidR="007A7E5C" w:rsidRPr="003F1F61" w:rsidRDefault="007A7E5C">
      <w:pPr>
        <w:numPr>
          <w:ilvl w:val="0"/>
          <w:numId w:val="8"/>
        </w:numPr>
        <w:jc w:val="both"/>
        <w:rPr>
          <w:sz w:val="28"/>
          <w:szCs w:val="28"/>
        </w:rPr>
      </w:pPr>
      <w:r w:rsidRPr="003F1F61">
        <w:rPr>
          <w:color w:val="000000"/>
          <w:sz w:val="28"/>
          <w:szCs w:val="28"/>
        </w:rPr>
        <w:t>Какие встроенные функции используются в запросах?</w:t>
      </w:r>
    </w:p>
    <w:p w14:paraId="4F503E00" w14:textId="77777777" w:rsidR="00952696" w:rsidRPr="003F1F61" w:rsidRDefault="00952696">
      <w:pPr>
        <w:numPr>
          <w:ilvl w:val="0"/>
          <w:numId w:val="8"/>
        </w:numPr>
        <w:jc w:val="both"/>
        <w:rPr>
          <w:sz w:val="28"/>
          <w:szCs w:val="28"/>
        </w:rPr>
      </w:pPr>
      <w:r w:rsidRPr="003F1F61">
        <w:rPr>
          <w:color w:val="000000"/>
          <w:sz w:val="28"/>
          <w:szCs w:val="28"/>
        </w:rPr>
        <w:t xml:space="preserve">Как используются операторы сравнения </w:t>
      </w:r>
      <w:r w:rsidRPr="003F1F61">
        <w:rPr>
          <w:color w:val="000000"/>
          <w:sz w:val="28"/>
          <w:szCs w:val="28"/>
          <w:lang w:val="en-US"/>
        </w:rPr>
        <w:t>Is</w:t>
      </w:r>
      <w:r w:rsidRPr="003F1F61">
        <w:rPr>
          <w:color w:val="000000"/>
          <w:sz w:val="28"/>
          <w:szCs w:val="28"/>
        </w:rPr>
        <w:t xml:space="preserve"> </w:t>
      </w:r>
      <w:r w:rsidRPr="003F1F61">
        <w:rPr>
          <w:color w:val="000000"/>
          <w:sz w:val="28"/>
          <w:szCs w:val="28"/>
          <w:lang w:val="en-US"/>
        </w:rPr>
        <w:t>Null</w:t>
      </w:r>
      <w:r w:rsidRPr="003F1F61">
        <w:rPr>
          <w:color w:val="000000"/>
          <w:sz w:val="28"/>
          <w:szCs w:val="28"/>
        </w:rPr>
        <w:t xml:space="preserve">, </w:t>
      </w:r>
      <w:r w:rsidRPr="003F1F61">
        <w:rPr>
          <w:color w:val="000000"/>
          <w:sz w:val="28"/>
          <w:szCs w:val="28"/>
          <w:lang w:val="en-US"/>
        </w:rPr>
        <w:t>Is</w:t>
      </w:r>
      <w:r w:rsidRPr="003F1F61">
        <w:rPr>
          <w:color w:val="000000"/>
          <w:sz w:val="28"/>
          <w:szCs w:val="28"/>
        </w:rPr>
        <w:t xml:space="preserve"> </w:t>
      </w:r>
      <w:r w:rsidRPr="003F1F61">
        <w:rPr>
          <w:color w:val="000000"/>
          <w:sz w:val="28"/>
          <w:szCs w:val="28"/>
          <w:lang w:val="en-US"/>
        </w:rPr>
        <w:t>Not</w:t>
      </w:r>
      <w:r w:rsidRPr="003F1F61">
        <w:rPr>
          <w:color w:val="000000"/>
          <w:sz w:val="28"/>
          <w:szCs w:val="28"/>
        </w:rPr>
        <w:t xml:space="preserve"> </w:t>
      </w:r>
      <w:r w:rsidRPr="003F1F61">
        <w:rPr>
          <w:color w:val="000000"/>
          <w:sz w:val="28"/>
          <w:szCs w:val="28"/>
          <w:lang w:val="en-US"/>
        </w:rPr>
        <w:t>Null</w:t>
      </w:r>
      <w:r w:rsidRPr="003F1F61">
        <w:rPr>
          <w:color w:val="000000"/>
          <w:sz w:val="28"/>
          <w:szCs w:val="28"/>
        </w:rPr>
        <w:t xml:space="preserve">? Предложите простые примеры их использования. </w:t>
      </w:r>
    </w:p>
    <w:p w14:paraId="546762FC" w14:textId="77777777" w:rsidR="00952696" w:rsidRPr="005D789C" w:rsidRDefault="00952696">
      <w:pPr>
        <w:numPr>
          <w:ilvl w:val="0"/>
          <w:numId w:val="8"/>
        </w:numPr>
        <w:jc w:val="both"/>
        <w:rPr>
          <w:sz w:val="28"/>
          <w:szCs w:val="28"/>
        </w:rPr>
      </w:pPr>
      <w:r w:rsidRPr="003F1F61">
        <w:rPr>
          <w:color w:val="000000"/>
          <w:sz w:val="28"/>
          <w:szCs w:val="28"/>
        </w:rPr>
        <w:t>Как создать запрос с группировкой данных? Какие итоговые функции при этом можно использовать?</w:t>
      </w:r>
    </w:p>
    <w:p w14:paraId="1D4D4759" w14:textId="77777777" w:rsidR="005D789C" w:rsidRPr="003F1F61" w:rsidRDefault="005D789C" w:rsidP="005D789C">
      <w:pPr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чем отличие оператора </w:t>
      </w:r>
      <w:r>
        <w:rPr>
          <w:sz w:val="28"/>
          <w:szCs w:val="28"/>
          <w:lang w:val="en-US"/>
        </w:rPr>
        <w:t>HAVING</w:t>
      </w:r>
      <w:r w:rsidRPr="005D789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оператора </w:t>
      </w:r>
      <w:r>
        <w:rPr>
          <w:sz w:val="28"/>
          <w:szCs w:val="28"/>
          <w:lang w:val="en-US"/>
        </w:rPr>
        <w:t>WHERE</w:t>
      </w:r>
      <w:r w:rsidRPr="005D789C">
        <w:rPr>
          <w:sz w:val="28"/>
          <w:szCs w:val="28"/>
        </w:rPr>
        <w:t>?</w:t>
      </w:r>
    </w:p>
    <w:p w14:paraId="38B6E717" w14:textId="77777777" w:rsidR="00952696" w:rsidRPr="003F1F61" w:rsidRDefault="00952696">
      <w:pPr>
        <w:numPr>
          <w:ilvl w:val="0"/>
          <w:numId w:val="8"/>
        </w:numPr>
        <w:jc w:val="both"/>
        <w:rPr>
          <w:sz w:val="28"/>
          <w:szCs w:val="28"/>
        </w:rPr>
      </w:pPr>
      <w:r w:rsidRPr="003F1F61">
        <w:rPr>
          <w:color w:val="000000"/>
          <w:sz w:val="28"/>
          <w:szCs w:val="28"/>
        </w:rPr>
        <w:t>Как создать запрос с вычисляемыми полями? Какой синтаксис используется для задания вычисляемого поля?</w:t>
      </w:r>
    </w:p>
    <w:p w14:paraId="5BCC3B50" w14:textId="77777777" w:rsidR="00C86285" w:rsidRPr="00C86285" w:rsidRDefault="00C86285">
      <w:pPr>
        <w:numPr>
          <w:ilvl w:val="0"/>
          <w:numId w:val="8"/>
        </w:numPr>
        <w:jc w:val="both"/>
        <w:rPr>
          <w:sz w:val="28"/>
          <w:szCs w:val="28"/>
        </w:rPr>
      </w:pPr>
      <w:r w:rsidRPr="00C86285">
        <w:rPr>
          <w:color w:val="000000"/>
          <w:sz w:val="28"/>
          <w:szCs w:val="28"/>
        </w:rPr>
        <w:t>Какого типа запрос позволяет вставить в существующую таблицу данные из другой таблицы?</w:t>
      </w:r>
    </w:p>
    <w:p w14:paraId="450C63B9" w14:textId="77777777" w:rsidR="00952696" w:rsidRPr="003F1F61" w:rsidRDefault="00952696">
      <w:pPr>
        <w:numPr>
          <w:ilvl w:val="0"/>
          <w:numId w:val="8"/>
        </w:numPr>
        <w:jc w:val="both"/>
        <w:rPr>
          <w:sz w:val="28"/>
          <w:szCs w:val="28"/>
        </w:rPr>
      </w:pPr>
      <w:r w:rsidRPr="003F1F61">
        <w:rPr>
          <w:color w:val="000000"/>
          <w:sz w:val="28"/>
          <w:szCs w:val="28"/>
        </w:rPr>
        <w:t>Как создать запрос на обновление? Какие настройки при этом используются?</w:t>
      </w:r>
    </w:p>
    <w:p w14:paraId="075A8D1F" w14:textId="77777777" w:rsidR="00952696" w:rsidRPr="003F1F61" w:rsidRDefault="00952696">
      <w:pPr>
        <w:numPr>
          <w:ilvl w:val="0"/>
          <w:numId w:val="8"/>
        </w:numPr>
        <w:jc w:val="both"/>
        <w:rPr>
          <w:sz w:val="28"/>
          <w:szCs w:val="28"/>
        </w:rPr>
      </w:pPr>
      <w:r w:rsidRPr="003F1F61">
        <w:rPr>
          <w:color w:val="000000"/>
          <w:sz w:val="28"/>
          <w:szCs w:val="28"/>
        </w:rPr>
        <w:t>Как создать запрос на удаление? Какие настройки при этом используются?</w:t>
      </w:r>
    </w:p>
    <w:p w14:paraId="37E49ABB" w14:textId="77777777" w:rsidR="00952696" w:rsidRPr="003F1F61" w:rsidRDefault="00952696">
      <w:pPr>
        <w:numPr>
          <w:ilvl w:val="0"/>
          <w:numId w:val="8"/>
        </w:numPr>
        <w:jc w:val="both"/>
        <w:rPr>
          <w:sz w:val="28"/>
          <w:szCs w:val="28"/>
        </w:rPr>
      </w:pPr>
      <w:r w:rsidRPr="003F1F61">
        <w:rPr>
          <w:color w:val="000000"/>
          <w:sz w:val="28"/>
          <w:szCs w:val="28"/>
        </w:rPr>
        <w:t>Что такое вложенные запросы, как они используются?</w:t>
      </w:r>
    </w:p>
    <w:p w14:paraId="5810C1D0" w14:textId="77777777" w:rsidR="007A7E5C" w:rsidRDefault="003F1F61">
      <w:pPr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какими </w:t>
      </w:r>
      <w:r w:rsidRPr="003F1F61">
        <w:rPr>
          <w:sz w:val="28"/>
          <w:szCs w:val="28"/>
        </w:rPr>
        <w:t xml:space="preserve">форматами </w:t>
      </w:r>
      <w:r w:rsidR="00CF5524" w:rsidRPr="003F1F61">
        <w:rPr>
          <w:sz w:val="28"/>
          <w:szCs w:val="28"/>
        </w:rPr>
        <w:t xml:space="preserve">даты </w:t>
      </w:r>
      <w:r w:rsidR="00CF5524">
        <w:rPr>
          <w:sz w:val="28"/>
          <w:szCs w:val="28"/>
        </w:rPr>
        <w:t>может</w:t>
      </w:r>
      <w:r>
        <w:rPr>
          <w:sz w:val="28"/>
          <w:szCs w:val="28"/>
        </w:rPr>
        <w:t xml:space="preserve"> работать к</w:t>
      </w:r>
      <w:r w:rsidRPr="003F1F61">
        <w:rPr>
          <w:sz w:val="28"/>
          <w:szCs w:val="28"/>
        </w:rPr>
        <w:t>онструктор запросов и представлений?</w:t>
      </w:r>
    </w:p>
    <w:p w14:paraId="15E82627" w14:textId="77777777" w:rsidR="003F1F61" w:rsidRPr="00CF5524" w:rsidRDefault="00CF5524">
      <w:pPr>
        <w:numPr>
          <w:ilvl w:val="0"/>
          <w:numId w:val="8"/>
        </w:numPr>
        <w:jc w:val="both"/>
        <w:rPr>
          <w:sz w:val="28"/>
          <w:szCs w:val="28"/>
        </w:rPr>
      </w:pPr>
      <w:r w:rsidRPr="00834F4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Дайте характеристику оператору </w:t>
      </w:r>
      <w:r>
        <w:rPr>
          <w:sz w:val="28"/>
          <w:szCs w:val="28"/>
          <w:lang w:val="en-US"/>
        </w:rPr>
        <w:t>LIKE.</w:t>
      </w:r>
    </w:p>
    <w:p w14:paraId="060C54A1" w14:textId="77777777" w:rsidR="00CF5524" w:rsidRPr="005D789C" w:rsidRDefault="00CF5524">
      <w:pPr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Дайте</w:t>
      </w:r>
      <w:r w:rsidR="005D789C">
        <w:rPr>
          <w:sz w:val="28"/>
          <w:szCs w:val="28"/>
        </w:rPr>
        <w:t xml:space="preserve"> характеристику оператору </w:t>
      </w:r>
      <w:r w:rsidR="005D789C">
        <w:rPr>
          <w:sz w:val="28"/>
          <w:szCs w:val="28"/>
          <w:lang w:val="en-US"/>
        </w:rPr>
        <w:t>BETWEEN.</w:t>
      </w:r>
    </w:p>
    <w:p w14:paraId="22174948" w14:textId="77777777" w:rsidR="00952696" w:rsidRDefault="00952696">
      <w:pPr>
        <w:ind w:firstLine="360"/>
        <w:jc w:val="both"/>
        <w:rPr>
          <w:b/>
          <w:bCs/>
          <w:color w:val="000000"/>
          <w:sz w:val="28"/>
          <w:szCs w:val="28"/>
        </w:rPr>
      </w:pPr>
    </w:p>
    <w:p w14:paraId="726309BF" w14:textId="2EE3C1E7" w:rsidR="00952696" w:rsidRPr="00422E20" w:rsidRDefault="00952696" w:rsidP="00422E20">
      <w:pPr>
        <w:jc w:val="center"/>
        <w:rPr>
          <w:b/>
          <w:caps/>
          <w:color w:val="000000"/>
          <w:sz w:val="30"/>
          <w:szCs w:val="30"/>
        </w:rPr>
      </w:pPr>
      <w:r w:rsidRPr="00422E20">
        <w:rPr>
          <w:b/>
          <w:caps/>
          <w:color w:val="000000"/>
          <w:sz w:val="30"/>
          <w:szCs w:val="30"/>
        </w:rPr>
        <w:t>Литература для подготовки</w:t>
      </w:r>
    </w:p>
    <w:p w14:paraId="5C79E63C" w14:textId="77777777" w:rsidR="00E13D9E" w:rsidRPr="00DB021B" w:rsidRDefault="00952696" w:rsidP="007475BB">
      <w:pPr>
        <w:pStyle w:val="Default"/>
        <w:suppressAutoHyphens w:val="0"/>
        <w:jc w:val="both"/>
      </w:pPr>
      <w:r>
        <w:t xml:space="preserve">1. </w:t>
      </w:r>
      <w:r w:rsidR="00E13D9E">
        <w:t xml:space="preserve">Стародубцев </w:t>
      </w:r>
      <w:proofErr w:type="gramStart"/>
      <w:r w:rsidR="00E13D9E">
        <w:t>Е.Г.</w:t>
      </w:r>
      <w:proofErr w:type="gramEnd"/>
      <w:r w:rsidR="00E13D9E">
        <w:t xml:space="preserve"> Системы управления базами данных. Пособие по дисциплинам "Базы данных", "Технологии организации, хранения и обработки данных", "Разработка приложений баз данных для информационных систем" для студентов специальности </w:t>
      </w:r>
      <w:proofErr w:type="gramStart"/>
      <w:r w:rsidR="00E13D9E">
        <w:rPr>
          <w:bCs/>
        </w:rPr>
        <w:t>1- 40</w:t>
      </w:r>
      <w:proofErr w:type="gramEnd"/>
      <w:r w:rsidR="00E13D9E">
        <w:rPr>
          <w:bCs/>
        </w:rPr>
        <w:t xml:space="preserve"> 01 02 </w:t>
      </w:r>
      <w:r w:rsidR="00E13D9E">
        <w:t>"</w:t>
      </w:r>
      <w:r w:rsidR="00E13D9E">
        <w:rPr>
          <w:bCs/>
        </w:rPr>
        <w:t>Информационные системы</w:t>
      </w:r>
      <w:r w:rsidR="00E13D9E">
        <w:t xml:space="preserve"> </w:t>
      </w:r>
      <w:r w:rsidR="00E13D9E">
        <w:rPr>
          <w:bCs/>
        </w:rPr>
        <w:t>и технологии (по направлениям)</w:t>
      </w:r>
      <w:r w:rsidR="00E13D9E">
        <w:t>" дневной и заочной форм обучения. – Гомель: ГГТУ, 2010. – 30 с.</w:t>
      </w:r>
      <w:r w:rsidR="00E13D9E" w:rsidRPr="00136AE3">
        <w:t xml:space="preserve"> </w:t>
      </w:r>
      <w:hyperlink r:id="rId8" w:history="1">
        <w:r w:rsidR="00E13D9E" w:rsidRPr="002C2804">
          <w:rPr>
            <w:rStyle w:val="ab"/>
            <w:lang w:val="en-US"/>
          </w:rPr>
          <w:t>https</w:t>
        </w:r>
        <w:r w:rsidR="00E13D9E" w:rsidRPr="00DB021B">
          <w:rPr>
            <w:rStyle w:val="ab"/>
          </w:rPr>
          <w:t>://</w:t>
        </w:r>
        <w:proofErr w:type="spellStart"/>
        <w:r w:rsidR="00E13D9E" w:rsidRPr="002C2804">
          <w:rPr>
            <w:rStyle w:val="ab"/>
            <w:lang w:val="en-US"/>
          </w:rPr>
          <w:t>elib</w:t>
        </w:r>
        <w:proofErr w:type="spellEnd"/>
        <w:r w:rsidR="00E13D9E" w:rsidRPr="00DB021B">
          <w:rPr>
            <w:rStyle w:val="ab"/>
          </w:rPr>
          <w:t>.</w:t>
        </w:r>
        <w:proofErr w:type="spellStart"/>
        <w:r w:rsidR="00E13D9E" w:rsidRPr="002C2804">
          <w:rPr>
            <w:rStyle w:val="ab"/>
            <w:lang w:val="en-US"/>
          </w:rPr>
          <w:t>gstu</w:t>
        </w:r>
        <w:proofErr w:type="spellEnd"/>
        <w:r w:rsidR="00E13D9E" w:rsidRPr="00DB021B">
          <w:rPr>
            <w:rStyle w:val="ab"/>
          </w:rPr>
          <w:t>.</w:t>
        </w:r>
        <w:r w:rsidR="00E13D9E" w:rsidRPr="002C2804">
          <w:rPr>
            <w:rStyle w:val="ab"/>
            <w:lang w:val="en-US"/>
          </w:rPr>
          <w:t>by</w:t>
        </w:r>
        <w:r w:rsidR="00E13D9E" w:rsidRPr="00DB021B">
          <w:rPr>
            <w:rStyle w:val="ab"/>
          </w:rPr>
          <w:t>/</w:t>
        </w:r>
        <w:r w:rsidR="00E13D9E" w:rsidRPr="002C2804">
          <w:rPr>
            <w:rStyle w:val="ab"/>
            <w:lang w:val="en-US"/>
          </w:rPr>
          <w:t>bitstream</w:t>
        </w:r>
        <w:r w:rsidR="00E13D9E" w:rsidRPr="00DB021B">
          <w:rPr>
            <w:rStyle w:val="ab"/>
          </w:rPr>
          <w:t>/</w:t>
        </w:r>
        <w:r w:rsidR="00E13D9E" w:rsidRPr="002C2804">
          <w:rPr>
            <w:rStyle w:val="ab"/>
            <w:lang w:val="en-US"/>
          </w:rPr>
          <w:t>handle</w:t>
        </w:r>
        <w:r w:rsidR="00E13D9E" w:rsidRPr="00DB021B">
          <w:rPr>
            <w:rStyle w:val="ab"/>
          </w:rPr>
          <w:t>/220612/601/3913.</w:t>
        </w:r>
        <w:r w:rsidR="00E13D9E" w:rsidRPr="002C2804">
          <w:rPr>
            <w:rStyle w:val="ab"/>
            <w:lang w:val="en-US"/>
          </w:rPr>
          <w:t>pdf</w:t>
        </w:r>
        <w:r w:rsidR="00E13D9E" w:rsidRPr="00DB021B">
          <w:rPr>
            <w:rStyle w:val="ab"/>
          </w:rPr>
          <w:t>?</w:t>
        </w:r>
        <w:r w:rsidR="00E13D9E" w:rsidRPr="002C2804">
          <w:rPr>
            <w:rStyle w:val="ab"/>
            <w:lang w:val="en-US"/>
          </w:rPr>
          <w:t>sequence</w:t>
        </w:r>
        <w:r w:rsidR="00E13D9E" w:rsidRPr="00DB021B">
          <w:rPr>
            <w:rStyle w:val="ab"/>
          </w:rPr>
          <w:t>=8&amp;</w:t>
        </w:r>
        <w:proofErr w:type="spellStart"/>
        <w:r w:rsidR="00E13D9E" w:rsidRPr="002C2804">
          <w:rPr>
            <w:rStyle w:val="ab"/>
            <w:lang w:val="en-US"/>
          </w:rPr>
          <w:t>isAllowed</w:t>
        </w:r>
        <w:proofErr w:type="spellEnd"/>
        <w:r w:rsidR="00E13D9E" w:rsidRPr="00DB021B">
          <w:rPr>
            <w:rStyle w:val="ab"/>
          </w:rPr>
          <w:t>=</w:t>
        </w:r>
        <w:r w:rsidR="00E13D9E" w:rsidRPr="002C2804">
          <w:rPr>
            <w:rStyle w:val="ab"/>
            <w:lang w:val="en-US"/>
          </w:rPr>
          <w:t>y</w:t>
        </w:r>
      </w:hyperlink>
    </w:p>
    <w:p w14:paraId="4B8283C2" w14:textId="77777777" w:rsidR="00E13D9E" w:rsidRDefault="00833822" w:rsidP="00833822">
      <w:pPr>
        <w:pStyle w:val="Default"/>
        <w:suppressAutoHyphens w:val="0"/>
        <w:jc w:val="both"/>
      </w:pPr>
      <w:r>
        <w:t xml:space="preserve">2. </w:t>
      </w:r>
      <w:r w:rsidR="009606EB" w:rsidRPr="009606EB">
        <w:t>Разделы по конструированию запросов и представлений</w:t>
      </w:r>
      <w:r>
        <w:t xml:space="preserve"> </w:t>
      </w:r>
      <w:hyperlink r:id="rId9" w:history="1">
        <w:r w:rsidRPr="009F0451">
          <w:rPr>
            <w:rStyle w:val="ab"/>
          </w:rPr>
          <w:t>https://docs.microsoft.com/ru-ru/sql/ssms/visual-db-tools/design-queries-and-views-how-to-topics-visual-database-tools?view=sql-server-ver15</w:t>
        </w:r>
      </w:hyperlink>
    </w:p>
    <w:p w14:paraId="69057BE5" w14:textId="77777777" w:rsidR="00833822" w:rsidRPr="00136AE3" w:rsidRDefault="00833822" w:rsidP="00833822">
      <w:pPr>
        <w:pStyle w:val="Default"/>
        <w:suppressAutoHyphens w:val="0"/>
        <w:jc w:val="both"/>
      </w:pPr>
    </w:p>
    <w:p w14:paraId="126EF8E7" w14:textId="77777777" w:rsidR="00952696" w:rsidRDefault="00952696">
      <w:pPr>
        <w:pStyle w:val="Iauiue"/>
        <w:jc w:val="both"/>
      </w:pPr>
    </w:p>
    <w:sectPr w:rsidR="00952696" w:rsidSect="0032302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/>
        <w:i/>
        <w:iCs w:val="0"/>
        <w:color w:val="000000"/>
        <w:sz w:val="28"/>
        <w:szCs w:val="28"/>
        <w:lang w:val="ru-RU"/>
      </w:rPr>
    </w:lvl>
  </w:abstractNum>
  <w:abstractNum w:abstractNumId="2" w15:restartNumberingAfterBreak="0">
    <w:nsid w:val="00000003"/>
    <w:multiLevelType w:val="multilevel"/>
    <w:tmpl w:val="00000003"/>
    <w:name w:val="WW8Num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E205A7"/>
    <w:multiLevelType w:val="multilevel"/>
    <w:tmpl w:val="2118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30AD2"/>
    <w:multiLevelType w:val="hybridMultilevel"/>
    <w:tmpl w:val="A260E68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F8B02C3"/>
    <w:multiLevelType w:val="multilevel"/>
    <w:tmpl w:val="D0EA3DA4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3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11" w15:restartNumberingAfterBreak="0">
    <w:nsid w:val="130D1258"/>
    <w:multiLevelType w:val="multilevel"/>
    <w:tmpl w:val="CB8E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364336"/>
    <w:multiLevelType w:val="multilevel"/>
    <w:tmpl w:val="66CC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1F7C69"/>
    <w:multiLevelType w:val="multilevel"/>
    <w:tmpl w:val="3DDE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1585A"/>
    <w:multiLevelType w:val="multilevel"/>
    <w:tmpl w:val="7EC8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B091E"/>
    <w:multiLevelType w:val="multilevel"/>
    <w:tmpl w:val="FE0E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26BC1"/>
    <w:multiLevelType w:val="hybridMultilevel"/>
    <w:tmpl w:val="4E0C97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6B11E2"/>
    <w:multiLevelType w:val="multilevel"/>
    <w:tmpl w:val="8EFE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BC40B0"/>
    <w:multiLevelType w:val="multilevel"/>
    <w:tmpl w:val="C304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AE4B8F"/>
    <w:multiLevelType w:val="hybridMultilevel"/>
    <w:tmpl w:val="E1365C0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D460CDF"/>
    <w:multiLevelType w:val="hybridMultilevel"/>
    <w:tmpl w:val="BBBE041E"/>
    <w:lvl w:ilvl="0" w:tplc="6A744D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5D682F10"/>
    <w:multiLevelType w:val="multilevel"/>
    <w:tmpl w:val="0000000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 w15:restartNumberingAfterBreak="0">
    <w:nsid w:val="72185223"/>
    <w:multiLevelType w:val="multilevel"/>
    <w:tmpl w:val="8614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119D5"/>
    <w:multiLevelType w:val="multilevel"/>
    <w:tmpl w:val="7E668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 w15:restartNumberingAfterBreak="0">
    <w:nsid w:val="7D6310F5"/>
    <w:multiLevelType w:val="multilevel"/>
    <w:tmpl w:val="7466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678086">
    <w:abstractNumId w:val="0"/>
  </w:num>
  <w:num w:numId="2" w16cid:durableId="867066240">
    <w:abstractNumId w:val="1"/>
  </w:num>
  <w:num w:numId="3" w16cid:durableId="1130633398">
    <w:abstractNumId w:val="2"/>
  </w:num>
  <w:num w:numId="4" w16cid:durableId="796294764">
    <w:abstractNumId w:val="3"/>
  </w:num>
  <w:num w:numId="5" w16cid:durableId="1463843503">
    <w:abstractNumId w:val="4"/>
  </w:num>
  <w:num w:numId="6" w16cid:durableId="1397318177">
    <w:abstractNumId w:val="5"/>
  </w:num>
  <w:num w:numId="7" w16cid:durableId="1326587903">
    <w:abstractNumId w:val="6"/>
  </w:num>
  <w:num w:numId="8" w16cid:durableId="877859622">
    <w:abstractNumId w:val="7"/>
  </w:num>
  <w:num w:numId="9" w16cid:durableId="1213997766">
    <w:abstractNumId w:val="9"/>
  </w:num>
  <w:num w:numId="10" w16cid:durableId="1187215802">
    <w:abstractNumId w:val="16"/>
  </w:num>
  <w:num w:numId="11" w16cid:durableId="464658538">
    <w:abstractNumId w:val="23"/>
  </w:num>
  <w:num w:numId="12" w16cid:durableId="751316399">
    <w:abstractNumId w:val="21"/>
  </w:num>
  <w:num w:numId="13" w16cid:durableId="232548316">
    <w:abstractNumId w:val="10"/>
  </w:num>
  <w:num w:numId="14" w16cid:durableId="1807308306">
    <w:abstractNumId w:val="20"/>
  </w:num>
  <w:num w:numId="15" w16cid:durableId="522521972">
    <w:abstractNumId w:val="19"/>
  </w:num>
  <w:num w:numId="16" w16cid:durableId="1051150291">
    <w:abstractNumId w:val="13"/>
  </w:num>
  <w:num w:numId="17" w16cid:durableId="1184901682">
    <w:abstractNumId w:val="15"/>
  </w:num>
  <w:num w:numId="18" w16cid:durableId="185408093">
    <w:abstractNumId w:val="8"/>
  </w:num>
  <w:num w:numId="19" w16cid:durableId="1298805741">
    <w:abstractNumId w:val="12"/>
  </w:num>
  <w:num w:numId="20" w16cid:durableId="1707024462">
    <w:abstractNumId w:val="18"/>
  </w:num>
  <w:num w:numId="21" w16cid:durableId="1639724939">
    <w:abstractNumId w:val="24"/>
  </w:num>
  <w:num w:numId="22" w16cid:durableId="1436947537">
    <w:abstractNumId w:val="11"/>
  </w:num>
  <w:num w:numId="23" w16cid:durableId="1433936870">
    <w:abstractNumId w:val="14"/>
  </w:num>
  <w:num w:numId="24" w16cid:durableId="263542707">
    <w:abstractNumId w:val="22"/>
  </w:num>
  <w:num w:numId="25" w16cid:durableId="19870061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2D10"/>
    <w:rsid w:val="0001517F"/>
    <w:rsid w:val="000A46ED"/>
    <w:rsid w:val="00102BDD"/>
    <w:rsid w:val="00142609"/>
    <w:rsid w:val="00175710"/>
    <w:rsid w:val="001C124D"/>
    <w:rsid w:val="001C1AE0"/>
    <w:rsid w:val="00213999"/>
    <w:rsid w:val="002249EF"/>
    <w:rsid w:val="00233D37"/>
    <w:rsid w:val="00242166"/>
    <w:rsid w:val="002566BA"/>
    <w:rsid w:val="00281ECD"/>
    <w:rsid w:val="002873B1"/>
    <w:rsid w:val="002C07A7"/>
    <w:rsid w:val="0032302B"/>
    <w:rsid w:val="0036330D"/>
    <w:rsid w:val="00384886"/>
    <w:rsid w:val="003A4926"/>
    <w:rsid w:val="003F1F61"/>
    <w:rsid w:val="003F4A80"/>
    <w:rsid w:val="00404202"/>
    <w:rsid w:val="00421847"/>
    <w:rsid w:val="00422E20"/>
    <w:rsid w:val="00437B4E"/>
    <w:rsid w:val="00482405"/>
    <w:rsid w:val="004D0FEB"/>
    <w:rsid w:val="004D2484"/>
    <w:rsid w:val="00505710"/>
    <w:rsid w:val="00510135"/>
    <w:rsid w:val="005611FF"/>
    <w:rsid w:val="005816D9"/>
    <w:rsid w:val="00594765"/>
    <w:rsid w:val="005D50DE"/>
    <w:rsid w:val="005D789C"/>
    <w:rsid w:val="00642D10"/>
    <w:rsid w:val="00671A8E"/>
    <w:rsid w:val="006C7AD7"/>
    <w:rsid w:val="007475BB"/>
    <w:rsid w:val="00754E88"/>
    <w:rsid w:val="007A7E5C"/>
    <w:rsid w:val="008308E8"/>
    <w:rsid w:val="00833822"/>
    <w:rsid w:val="00834F49"/>
    <w:rsid w:val="00866EDC"/>
    <w:rsid w:val="00887C82"/>
    <w:rsid w:val="008A14DB"/>
    <w:rsid w:val="00904EAB"/>
    <w:rsid w:val="00952696"/>
    <w:rsid w:val="009606EB"/>
    <w:rsid w:val="009E2F22"/>
    <w:rsid w:val="00A14E1D"/>
    <w:rsid w:val="00A63683"/>
    <w:rsid w:val="00B01DDF"/>
    <w:rsid w:val="00B33E44"/>
    <w:rsid w:val="00BA06FD"/>
    <w:rsid w:val="00BD09D5"/>
    <w:rsid w:val="00C06D49"/>
    <w:rsid w:val="00C10A28"/>
    <w:rsid w:val="00C249DA"/>
    <w:rsid w:val="00C25EC5"/>
    <w:rsid w:val="00C817FB"/>
    <w:rsid w:val="00C86285"/>
    <w:rsid w:val="00CA77A9"/>
    <w:rsid w:val="00CB584B"/>
    <w:rsid w:val="00CB6F8C"/>
    <w:rsid w:val="00CE5FD0"/>
    <w:rsid w:val="00CF5524"/>
    <w:rsid w:val="00CF5947"/>
    <w:rsid w:val="00D07CED"/>
    <w:rsid w:val="00D209A1"/>
    <w:rsid w:val="00D413A0"/>
    <w:rsid w:val="00DC62C5"/>
    <w:rsid w:val="00E1342E"/>
    <w:rsid w:val="00E13D9E"/>
    <w:rsid w:val="00EB44A9"/>
    <w:rsid w:val="00F50ED0"/>
    <w:rsid w:val="00F627C0"/>
    <w:rsid w:val="00F836EB"/>
    <w:rsid w:val="00F8710B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016D14C"/>
  <w15:chartTrackingRefBased/>
  <w15:docId w15:val="{265060AC-CB1F-4CF7-BB3B-D23D7B4C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val="ru-RU" w:eastAsia="zh-CN"/>
    </w:rPr>
  </w:style>
  <w:style w:type="paragraph" w:styleId="1">
    <w:name w:val="heading 1"/>
    <w:basedOn w:val="a"/>
    <w:next w:val="a"/>
    <w:qFormat/>
    <w:pPr>
      <w:keepNext/>
      <w:widowControl w:val="0"/>
      <w:numPr>
        <w:numId w:val="1"/>
      </w:numPr>
      <w:tabs>
        <w:tab w:val="left" w:pos="90"/>
        <w:tab w:val="right" w:pos="9060"/>
      </w:tabs>
      <w:snapToGrid w:val="0"/>
      <w:jc w:val="center"/>
      <w:outlineLvl w:val="0"/>
    </w:pPr>
    <w:rPr>
      <w:rFonts w:ascii="Arial" w:hAnsi="Arial" w:cs="Arial"/>
      <w:b/>
      <w:color w:val="000000"/>
      <w:szCs w:val="20"/>
    </w:rPr>
  </w:style>
  <w:style w:type="paragraph" w:styleId="2">
    <w:name w:val="heading 2"/>
    <w:basedOn w:val="a"/>
    <w:next w:val="a"/>
    <w:qFormat/>
    <w:pPr>
      <w:keepNext/>
      <w:widowControl w:val="0"/>
      <w:numPr>
        <w:ilvl w:val="1"/>
        <w:numId w:val="1"/>
      </w:numPr>
      <w:tabs>
        <w:tab w:val="left" w:pos="90"/>
        <w:tab w:val="right" w:pos="9060"/>
      </w:tabs>
      <w:snapToGrid w:val="0"/>
      <w:spacing w:before="120"/>
      <w:jc w:val="center"/>
      <w:outlineLvl w:val="1"/>
    </w:pPr>
    <w:rPr>
      <w:rFonts w:ascii="Arial" w:hAnsi="Arial" w:cs="Arial"/>
      <w:b/>
      <w:color w:val="000000"/>
      <w:sz w:val="32"/>
      <w:szCs w:val="20"/>
    </w:rPr>
  </w:style>
  <w:style w:type="paragraph" w:styleId="3">
    <w:name w:val="heading 3"/>
    <w:basedOn w:val="a"/>
    <w:next w:val="a"/>
    <w:qFormat/>
    <w:pPr>
      <w:keepNext/>
      <w:widowControl w:val="0"/>
      <w:numPr>
        <w:ilvl w:val="2"/>
        <w:numId w:val="1"/>
      </w:numPr>
      <w:tabs>
        <w:tab w:val="left" w:pos="90"/>
        <w:tab w:val="right" w:pos="9060"/>
      </w:tabs>
      <w:snapToGrid w:val="0"/>
      <w:spacing w:before="120"/>
      <w:outlineLvl w:val="2"/>
    </w:pPr>
    <w:rPr>
      <w:rFonts w:ascii="Arial" w:hAnsi="Arial" w:cs="Arial"/>
      <w:color w:val="000000"/>
      <w:sz w:val="32"/>
      <w:szCs w:val="2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302B"/>
    <w:pPr>
      <w:keepNext/>
      <w:spacing w:before="240" w:after="60"/>
      <w:outlineLvl w:val="3"/>
    </w:pPr>
    <w:rPr>
      <w:rFonts w:ascii="Aptos" w:hAnsi="Aptos"/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numPr>
        <w:ilvl w:val="5"/>
        <w:numId w:val="1"/>
      </w:numPr>
      <w:ind w:left="0" w:firstLine="720"/>
      <w:jc w:val="both"/>
      <w:outlineLvl w:val="5"/>
    </w:pPr>
    <w:rPr>
      <w:i/>
      <w:color w:val="000000"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b/>
    </w:rPr>
  </w:style>
  <w:style w:type="character" w:customStyle="1" w:styleId="WW8Num3z0">
    <w:name w:val="WW8Num3z0"/>
  </w:style>
  <w:style w:type="character" w:customStyle="1" w:styleId="WW8Num4z0">
    <w:name w:val="WW8Num4z0"/>
    <w:rPr>
      <w:b/>
      <w:bCs/>
      <w:i w:val="0"/>
      <w:iCs w:val="0"/>
      <w:color w:val="000000"/>
      <w:sz w:val="28"/>
      <w:szCs w:val="28"/>
    </w:rPr>
  </w:style>
  <w:style w:type="character" w:customStyle="1" w:styleId="WW8Num5z0">
    <w:name w:val="WW8Num5z0"/>
    <w:rPr>
      <w:b/>
      <w:bCs/>
      <w:i w:val="0"/>
      <w:iCs w:val="0"/>
      <w:sz w:val="28"/>
      <w:szCs w:val="28"/>
    </w:rPr>
  </w:style>
  <w:style w:type="character" w:customStyle="1" w:styleId="WW8Num6z0">
    <w:name w:val="WW8Num6z0"/>
    <w:rPr>
      <w:b/>
      <w:i/>
      <w:iCs w:val="0"/>
      <w:color w:val="000000"/>
      <w:sz w:val="28"/>
      <w:szCs w:val="28"/>
      <w:lang w:val="ru-RU"/>
    </w:rPr>
  </w:style>
  <w:style w:type="character" w:customStyle="1" w:styleId="WW8Num7z0">
    <w:name w:val="WW8Num7z0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20">
    <w:name w:val="Основной шрифт абзаца2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10">
    <w:name w:val="Основной шрифт абзаца1"/>
  </w:style>
  <w:style w:type="character" w:customStyle="1" w:styleId="11">
    <w:name w:val="Заголовок 1 Знак"/>
    <w:rPr>
      <w:rFonts w:ascii="Arial" w:eastAsia="Times New Roman" w:hAnsi="Arial" w:cs="Times New Roman"/>
      <w:b/>
      <w:color w:val="000000"/>
      <w:sz w:val="24"/>
      <w:szCs w:val="20"/>
    </w:rPr>
  </w:style>
  <w:style w:type="character" w:customStyle="1" w:styleId="21">
    <w:name w:val="Заголовок 2 Знак"/>
    <w:rPr>
      <w:rFonts w:ascii="Arial" w:eastAsia="Times New Roman" w:hAnsi="Arial" w:cs="Times New Roman"/>
      <w:b/>
      <w:color w:val="000000"/>
      <w:sz w:val="32"/>
      <w:szCs w:val="20"/>
    </w:rPr>
  </w:style>
  <w:style w:type="character" w:customStyle="1" w:styleId="30">
    <w:name w:val="Заголовок 3 Знак"/>
    <w:rPr>
      <w:rFonts w:ascii="Arial" w:eastAsia="Times New Roman" w:hAnsi="Arial" w:cs="Times New Roman"/>
      <w:color w:val="000000"/>
      <w:sz w:val="32"/>
      <w:szCs w:val="20"/>
    </w:rPr>
  </w:style>
  <w:style w:type="character" w:customStyle="1" w:styleId="60">
    <w:name w:val="Заголовок 6 Знак"/>
    <w:rPr>
      <w:rFonts w:ascii="Times New Roman" w:eastAsia="Times New Roman" w:hAnsi="Times New Roman" w:cs="Times New Roman"/>
      <w:i/>
      <w:color w:val="000000"/>
      <w:sz w:val="28"/>
      <w:szCs w:val="20"/>
    </w:rPr>
  </w:style>
  <w:style w:type="character" w:customStyle="1" w:styleId="a3">
    <w:name w:val="Основной текст с отступом Знак"/>
    <w:rPr>
      <w:rFonts w:ascii="Times New Roman" w:eastAsia="Times New Roman" w:hAnsi="Times New Roman" w:cs="Times New Roman"/>
      <w:color w:val="800000"/>
      <w:sz w:val="28"/>
      <w:szCs w:val="20"/>
    </w:rPr>
  </w:style>
  <w:style w:type="character" w:customStyle="1" w:styleId="22">
    <w:name w:val="Основной текст с отступом 2 Знак"/>
    <w:rPr>
      <w:rFonts w:ascii="Times New Roman" w:eastAsia="Times New Roman" w:hAnsi="Times New Roman" w:cs="Times New Roman"/>
      <w:color w:val="000000"/>
      <w:sz w:val="28"/>
      <w:szCs w:val="20"/>
      <w:lang w:val="en-US"/>
    </w:rPr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color w:val="000000"/>
      <w:sz w:val="28"/>
      <w:szCs w:val="20"/>
    </w:rPr>
  </w:style>
  <w:style w:type="character" w:customStyle="1" w:styleId="a4">
    <w:name w:val="Основной текст Знак"/>
    <w:rPr>
      <w:rFonts w:ascii="Times New Roman" w:eastAsia="Times New Roman" w:hAnsi="Times New Roman" w:cs="Times New Roman"/>
      <w:sz w:val="24"/>
      <w:szCs w:val="24"/>
    </w:rPr>
  </w:style>
  <w:style w:type="character" w:customStyle="1" w:styleId="23">
    <w:name w:val="Основной текст 2 Знак"/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Символ нумерации"/>
  </w:style>
  <w:style w:type="paragraph" w:styleId="a6">
    <w:name w:val="Title"/>
    <w:basedOn w:val="a"/>
    <w:next w:val="a7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7">
    <w:name w:val="Body Text"/>
    <w:basedOn w:val="a"/>
    <w:pPr>
      <w:spacing w:after="120"/>
    </w:pPr>
  </w:style>
  <w:style w:type="paragraph" w:styleId="a8">
    <w:name w:val="List"/>
    <w:basedOn w:val="a7"/>
    <w:rPr>
      <w:rFonts w:cs="Mang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24">
    <w:name w:val="Указатель2"/>
    <w:basedOn w:val="a"/>
    <w:pPr>
      <w:suppressLineNumbers/>
    </w:pPr>
    <w:rPr>
      <w:rFonts w:cs="Arial Unicode MS"/>
    </w:rPr>
  </w:style>
  <w:style w:type="paragraph" w:customStyle="1" w:styleId="12">
    <w:name w:val="Название объекта1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13">
    <w:name w:val="Указатель1"/>
    <w:basedOn w:val="a"/>
    <w:pPr>
      <w:suppressLineNumbers/>
    </w:pPr>
    <w:rPr>
      <w:rFonts w:cs="Mangal"/>
    </w:rPr>
  </w:style>
  <w:style w:type="paragraph" w:styleId="aa">
    <w:name w:val="Body Text Indent"/>
    <w:basedOn w:val="a"/>
    <w:pPr>
      <w:ind w:firstLine="720"/>
      <w:jc w:val="both"/>
    </w:pPr>
    <w:rPr>
      <w:color w:val="800000"/>
      <w:sz w:val="28"/>
      <w:szCs w:val="20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color w:val="000000"/>
      <w:sz w:val="28"/>
      <w:szCs w:val="20"/>
      <w:lang w:val="en-US"/>
    </w:rPr>
  </w:style>
  <w:style w:type="paragraph" w:customStyle="1" w:styleId="310">
    <w:name w:val="Основной текст 31"/>
    <w:basedOn w:val="a"/>
    <w:pPr>
      <w:jc w:val="both"/>
    </w:pPr>
    <w:rPr>
      <w:color w:val="000000"/>
      <w:sz w:val="28"/>
      <w:szCs w:val="20"/>
    </w:rPr>
  </w:style>
  <w:style w:type="paragraph" w:customStyle="1" w:styleId="211">
    <w:name w:val="Основной текст 21"/>
    <w:basedOn w:val="a"/>
    <w:pPr>
      <w:spacing w:after="120" w:line="480" w:lineRule="auto"/>
    </w:pPr>
  </w:style>
  <w:style w:type="paragraph" w:customStyle="1" w:styleId="Default">
    <w:name w:val="Default"/>
    <w:pPr>
      <w:suppressAutoHyphens/>
      <w:autoSpaceDE w:val="0"/>
    </w:pPr>
    <w:rPr>
      <w:color w:val="000000"/>
      <w:sz w:val="24"/>
      <w:szCs w:val="24"/>
      <w:lang w:val="ru-RU" w:eastAsia="zh-CN"/>
    </w:rPr>
  </w:style>
  <w:style w:type="paragraph" w:customStyle="1" w:styleId="Iauiue">
    <w:name w:val="Iau.iue"/>
    <w:basedOn w:val="a"/>
    <w:next w:val="a"/>
    <w:pPr>
      <w:autoSpaceDE w:val="0"/>
    </w:pPr>
  </w:style>
  <w:style w:type="character" w:styleId="ab">
    <w:name w:val="Hyperlink"/>
    <w:rsid w:val="00E13D9E"/>
    <w:rPr>
      <w:color w:val="000080"/>
      <w:u w:val="single"/>
    </w:rPr>
  </w:style>
  <w:style w:type="character" w:styleId="ac">
    <w:name w:val="FollowedHyperlink"/>
    <w:uiPriority w:val="99"/>
    <w:semiHidden/>
    <w:unhideWhenUsed/>
    <w:rsid w:val="00E13D9E"/>
    <w:rPr>
      <w:color w:val="954F72"/>
      <w:u w:val="single"/>
    </w:rPr>
  </w:style>
  <w:style w:type="character" w:styleId="ad">
    <w:name w:val="Unresolved Mention"/>
    <w:uiPriority w:val="99"/>
    <w:semiHidden/>
    <w:unhideWhenUsed/>
    <w:rsid w:val="00833822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A14E1D"/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A14E1D"/>
    <w:rPr>
      <w:rFonts w:ascii="Courier New" w:hAnsi="Courier New" w:cs="Courier New"/>
      <w:lang w:val="ru-RU" w:eastAsia="zh-CN"/>
    </w:rPr>
  </w:style>
  <w:style w:type="character" w:customStyle="1" w:styleId="40">
    <w:name w:val="Заголовок 4 Знак"/>
    <w:link w:val="4"/>
    <w:uiPriority w:val="9"/>
    <w:semiHidden/>
    <w:rsid w:val="0032302B"/>
    <w:rPr>
      <w:rFonts w:ascii="Aptos" w:eastAsia="Times New Roman" w:hAnsi="Aptos" w:cs="Times New Roman"/>
      <w:b/>
      <w:bCs/>
      <w:sz w:val="28"/>
      <w:szCs w:val="28"/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6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ib.gstu.by/bitstream/handle/220612/601/3913.pdf?sequence=8&amp;isAllowed=y" TargetMode="Externa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MDqhAnlU7mWxdJoKMdsqAsL2KuIQR9Jc/view?usp=sharing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microsoft.com/ru-ru/sql/ssms/visual-db-tools/design-queries-and-views-how-to-topics-visual-database-tools?view=sql-server-ver1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3562B-23EB-4FEC-BCDC-27110F8F8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3039</Words>
  <Characters>17324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20323</CharactersWithSpaces>
  <SharedDoc>false</SharedDoc>
  <HLinks>
    <vt:vector size="18" baseType="variant">
      <vt:variant>
        <vt:i4>5570629</vt:i4>
      </vt:variant>
      <vt:variant>
        <vt:i4>6</vt:i4>
      </vt:variant>
      <vt:variant>
        <vt:i4>0</vt:i4>
      </vt:variant>
      <vt:variant>
        <vt:i4>5</vt:i4>
      </vt:variant>
      <vt:variant>
        <vt:lpwstr>https://docs.microsoft.com/ru-ru/sql/ssms/visual-db-tools/design-queries-and-views-how-to-topics-visual-database-tools?view=sql-server-ver15</vt:lpwstr>
      </vt:variant>
      <vt:variant>
        <vt:lpwstr/>
      </vt:variant>
      <vt:variant>
        <vt:i4>2031687</vt:i4>
      </vt:variant>
      <vt:variant>
        <vt:i4>3</vt:i4>
      </vt:variant>
      <vt:variant>
        <vt:i4>0</vt:i4>
      </vt:variant>
      <vt:variant>
        <vt:i4>5</vt:i4>
      </vt:variant>
      <vt:variant>
        <vt:lpwstr>https://elib.gstu.by/bitstream/handle/220612/601/3913.pdf?sequence=8&amp;isAllowed=y</vt:lpwstr>
      </vt:variant>
      <vt:variant>
        <vt:lpwstr/>
      </vt:variant>
      <vt:variant>
        <vt:i4>2687076</vt:i4>
      </vt:variant>
      <vt:variant>
        <vt:i4>0</vt:i4>
      </vt:variant>
      <vt:variant>
        <vt:i4>0</vt:i4>
      </vt:variant>
      <vt:variant>
        <vt:i4>5</vt:i4>
      </vt:variant>
      <vt:variant>
        <vt:lpwstr>https://drive.google.com/file/d/1MDqhAnlU7mWxdJoKMdsqAsL2KuIQR9Jc/view?usp=sharing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ol as</cp:lastModifiedBy>
  <cp:revision>35</cp:revision>
  <cp:lastPrinted>1899-12-31T22:00:00Z</cp:lastPrinted>
  <dcterms:created xsi:type="dcterms:W3CDTF">2024-12-22T09:51:00Z</dcterms:created>
  <dcterms:modified xsi:type="dcterms:W3CDTF">2026-02-25T10:15:00Z</dcterms:modified>
</cp:coreProperties>
</file>