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AE1AD1" w14:textId="77777777" w:rsidR="005875AF" w:rsidRDefault="00000000">
      <w:pPr>
        <w:jc w:val="center"/>
      </w:pPr>
      <w:r>
        <w:rPr>
          <w:b/>
          <w:bCs/>
          <w:sz w:val="30"/>
          <w:szCs w:val="30"/>
        </w:rPr>
        <w:t>Лабораторная работа.</w:t>
      </w:r>
    </w:p>
    <w:p w14:paraId="3847A3AF" w14:textId="77777777" w:rsidR="005875AF" w:rsidRPr="000E156D" w:rsidRDefault="00000000">
      <w:pPr>
        <w:jc w:val="center"/>
        <w:rPr>
          <w:caps/>
        </w:rPr>
      </w:pPr>
      <w:r w:rsidRPr="000E156D">
        <w:rPr>
          <w:b/>
          <w:bCs/>
          <w:iCs/>
          <w:caps/>
          <w:sz w:val="30"/>
          <w:szCs w:val="30"/>
        </w:rPr>
        <w:t>Проектирование и создание реляционной базы данных в заданной предметной области, работа с ней с использованием ADO.NET</w:t>
      </w:r>
      <w:r w:rsidRPr="000E156D">
        <w:rPr>
          <w:b/>
          <w:bCs/>
          <w:caps/>
          <w:sz w:val="30"/>
          <w:szCs w:val="30"/>
        </w:rPr>
        <w:t>.</w:t>
      </w:r>
    </w:p>
    <w:p w14:paraId="2F5F4FA9" w14:textId="77777777" w:rsidR="005875AF" w:rsidRDefault="005875AF">
      <w:pPr>
        <w:rPr>
          <w:sz w:val="20"/>
          <w:szCs w:val="20"/>
        </w:rPr>
      </w:pPr>
    </w:p>
    <w:p w14:paraId="767FCD20" w14:textId="77777777" w:rsidR="005875AF" w:rsidRDefault="00000000">
      <w:pPr>
        <w:jc w:val="both"/>
      </w:pPr>
      <w:r>
        <w:rPr>
          <w:b/>
          <w:bCs/>
          <w:sz w:val="28"/>
          <w:szCs w:val="28"/>
        </w:rPr>
        <w:t xml:space="preserve">Цель работы. </w:t>
      </w:r>
      <w:r>
        <w:rPr>
          <w:bCs/>
          <w:sz w:val="28"/>
          <w:szCs w:val="28"/>
        </w:rPr>
        <w:t xml:space="preserve">Получение навыков проектирования и создания БД MS SQL Server, а также выполнения операций с ней из внешнего программного кода с использованием библиотек доступа к данным </w:t>
      </w:r>
      <w:r>
        <w:rPr>
          <w:bCs/>
          <w:sz w:val="28"/>
          <w:szCs w:val="28"/>
          <w:lang w:val="en-US"/>
        </w:rPr>
        <w:t>Microsoft</w:t>
      </w:r>
      <w:r>
        <w:rPr>
          <w:bCs/>
          <w:sz w:val="28"/>
          <w:szCs w:val="28"/>
        </w:rPr>
        <w:t xml:space="preserve"> ADO.NET.</w:t>
      </w:r>
    </w:p>
    <w:p w14:paraId="07196A57" w14:textId="77777777" w:rsidR="005875AF" w:rsidRDefault="005875AF">
      <w:pPr>
        <w:rPr>
          <w:rFonts w:ascii="Arial Narrow" w:hAnsi="Arial Narrow" w:cs="Arial Narrow"/>
          <w:bCs/>
          <w:i/>
          <w:u w:val="single"/>
        </w:rPr>
      </w:pPr>
    </w:p>
    <w:p w14:paraId="751145F9" w14:textId="77777777" w:rsidR="005875AF" w:rsidRPr="000C5EE9" w:rsidRDefault="005875AF" w:rsidP="000E156D">
      <w:pPr>
        <w:jc w:val="center"/>
        <w:rPr>
          <w:b/>
          <w:bCs/>
          <w:iCs/>
          <w:caps/>
          <w:sz w:val="30"/>
          <w:szCs w:val="30"/>
        </w:rPr>
      </w:pPr>
      <w:bookmarkStart w:id="0" w:name="sect7"/>
      <w:bookmarkEnd w:id="0"/>
    </w:p>
    <w:p w14:paraId="4766C895" w14:textId="77777777" w:rsidR="008766F2" w:rsidRPr="000C5EE9" w:rsidRDefault="008766F2" w:rsidP="000E156D">
      <w:pPr>
        <w:jc w:val="center"/>
        <w:rPr>
          <w:b/>
          <w:bCs/>
          <w:iCs/>
          <w:caps/>
          <w:sz w:val="30"/>
          <w:szCs w:val="30"/>
        </w:rPr>
      </w:pPr>
    </w:p>
    <w:p w14:paraId="32B64E67" w14:textId="5CAA78A6" w:rsidR="005875AF" w:rsidRPr="004E6F60" w:rsidRDefault="00000000" w:rsidP="000E156D">
      <w:pPr>
        <w:jc w:val="center"/>
        <w:rPr>
          <w:b/>
          <w:bCs/>
          <w:iCs/>
          <w:caps/>
          <w:sz w:val="30"/>
          <w:szCs w:val="30"/>
        </w:rPr>
      </w:pPr>
      <w:r w:rsidRPr="000E156D">
        <w:rPr>
          <w:b/>
          <w:bCs/>
          <w:iCs/>
          <w:caps/>
          <w:sz w:val="30"/>
          <w:szCs w:val="30"/>
        </w:rPr>
        <w:t>ЗАДАНИЕ</w:t>
      </w:r>
    </w:p>
    <w:p w14:paraId="16EAA375" w14:textId="643F36C8" w:rsidR="005875AF" w:rsidRDefault="00000000">
      <w:pPr>
        <w:ind w:firstLine="708"/>
        <w:jc w:val="both"/>
      </w:pPr>
      <w:r>
        <w:rPr>
          <w:sz w:val="28"/>
          <w:szCs w:val="28"/>
        </w:rPr>
        <w:t xml:space="preserve">1. Спроектировать </w:t>
      </w:r>
      <w:r>
        <w:rPr>
          <w:sz w:val="28"/>
          <w:szCs w:val="28"/>
          <w:lang w:val="en-US"/>
        </w:rPr>
        <w:t>c</w:t>
      </w:r>
      <w:r>
        <w:rPr>
          <w:sz w:val="28"/>
          <w:szCs w:val="28"/>
        </w:rPr>
        <w:t xml:space="preserve"> использованием метода </w:t>
      </w:r>
      <w:r>
        <w:rPr>
          <w:sz w:val="28"/>
          <w:szCs w:val="28"/>
          <w:lang w:val="en-US"/>
        </w:rPr>
        <w:t>ER</w:t>
      </w:r>
      <w:r>
        <w:rPr>
          <w:sz w:val="28"/>
          <w:szCs w:val="28"/>
        </w:rPr>
        <w:t xml:space="preserve">-диаграмм и, используя средства </w:t>
      </w:r>
      <w:r>
        <w:rPr>
          <w:sz w:val="28"/>
          <w:szCs w:val="28"/>
          <w:lang w:val="en-US"/>
        </w:rPr>
        <w:t>Transact</w:t>
      </w:r>
      <w:r>
        <w:rPr>
          <w:sz w:val="28"/>
          <w:szCs w:val="28"/>
        </w:rPr>
        <w:t xml:space="preserve"> </w:t>
      </w:r>
      <w:r>
        <w:rPr>
          <w:sz w:val="28"/>
          <w:szCs w:val="28"/>
          <w:lang w:val="en-US"/>
        </w:rPr>
        <w:t>SQL</w:t>
      </w:r>
      <w:r>
        <w:rPr>
          <w:sz w:val="28"/>
          <w:szCs w:val="28"/>
        </w:rPr>
        <w:t xml:space="preserve">, создать БД MS SQL Server, соответствующую своему </w:t>
      </w:r>
      <w:hyperlink w:anchor="Варианты" w:history="1">
        <w:r w:rsidR="005875AF" w:rsidRPr="00E44F25">
          <w:rPr>
            <w:rStyle w:val="a5"/>
            <w:sz w:val="28"/>
            <w:szCs w:val="28"/>
          </w:rPr>
          <w:t>варианту задания</w:t>
        </w:r>
      </w:hyperlink>
      <w:r>
        <w:rPr>
          <w:sz w:val="28"/>
          <w:szCs w:val="28"/>
        </w:rPr>
        <w:t xml:space="preserve">. </w:t>
      </w:r>
    </w:p>
    <w:p w14:paraId="428D7168" w14:textId="77777777" w:rsidR="005875AF" w:rsidRDefault="00000000">
      <w:pPr>
        <w:jc w:val="both"/>
      </w:pPr>
      <w:r>
        <w:rPr>
          <w:sz w:val="28"/>
          <w:szCs w:val="28"/>
        </w:rPr>
        <w:t>Структура созданной БД должна быть нормализована – таблицы должны удовлетворять требованиям третьей нормальной формы.</w:t>
      </w:r>
    </w:p>
    <w:p w14:paraId="47447B92" w14:textId="77777777" w:rsidR="005875AF" w:rsidRDefault="00000000">
      <w:pPr>
        <w:jc w:val="both"/>
      </w:pPr>
      <w:r>
        <w:rPr>
          <w:sz w:val="28"/>
          <w:szCs w:val="28"/>
        </w:rPr>
        <w:t>Должны быть назначены первичные и внешние ключи и установлены ограничения целостности данных.</w:t>
      </w:r>
    </w:p>
    <w:p w14:paraId="2945733F" w14:textId="77777777" w:rsidR="005875AF" w:rsidRDefault="00000000">
      <w:pPr>
        <w:ind w:firstLine="708"/>
        <w:jc w:val="both"/>
      </w:pPr>
      <w:r>
        <w:rPr>
          <w:sz w:val="28"/>
          <w:szCs w:val="28"/>
        </w:rPr>
        <w:t>2. Написать хранимые процедуры с параметрами для вставки данных во все таблицы базы данных.</w:t>
      </w:r>
    </w:p>
    <w:p w14:paraId="6862FE3E" w14:textId="77777777" w:rsidR="005875AF" w:rsidRDefault="00000000">
      <w:pPr>
        <w:ind w:firstLine="708"/>
        <w:jc w:val="both"/>
      </w:pPr>
      <w:r>
        <w:rPr>
          <w:sz w:val="28"/>
          <w:szCs w:val="28"/>
        </w:rPr>
        <w:t xml:space="preserve">3. Создать </w:t>
      </w:r>
      <w:r>
        <w:rPr>
          <w:sz w:val="28"/>
          <w:szCs w:val="28"/>
          <w:lang w:val="be-BY"/>
        </w:rPr>
        <w:t xml:space="preserve">консольное </w:t>
      </w:r>
      <w:r>
        <w:rPr>
          <w:sz w:val="28"/>
          <w:szCs w:val="28"/>
        </w:rPr>
        <w:t xml:space="preserve">приложение </w:t>
      </w:r>
      <w:r>
        <w:rPr>
          <w:bCs/>
          <w:sz w:val="28"/>
          <w:szCs w:val="28"/>
        </w:rPr>
        <w:t>на языке С#</w:t>
      </w:r>
      <w:r>
        <w:rPr>
          <w:sz w:val="28"/>
          <w:szCs w:val="28"/>
        </w:rPr>
        <w:t xml:space="preserve">, которое используя объекты </w:t>
      </w:r>
      <w:r>
        <w:rPr>
          <w:sz w:val="28"/>
          <w:szCs w:val="28"/>
          <w:lang w:val="en-US"/>
        </w:rPr>
        <w:t>ADO</w:t>
      </w:r>
      <w:r>
        <w:rPr>
          <w:sz w:val="28"/>
          <w:szCs w:val="28"/>
        </w:rPr>
        <w:t>.</w:t>
      </w:r>
      <w:r>
        <w:rPr>
          <w:sz w:val="28"/>
          <w:szCs w:val="28"/>
          <w:lang w:val="en-US"/>
        </w:rPr>
        <w:t>NET</w:t>
      </w:r>
      <w:r>
        <w:rPr>
          <w:sz w:val="28"/>
          <w:szCs w:val="28"/>
        </w:rPr>
        <w:t xml:space="preserve"> (</w:t>
      </w:r>
      <w:r>
        <w:rPr>
          <w:sz w:val="28"/>
          <w:szCs w:val="28"/>
          <w:lang w:val="en-US"/>
        </w:rPr>
        <w:t>Connection</w:t>
      </w:r>
      <w:r>
        <w:rPr>
          <w:sz w:val="28"/>
          <w:szCs w:val="28"/>
        </w:rPr>
        <w:t xml:space="preserve">, </w:t>
      </w:r>
      <w:r>
        <w:rPr>
          <w:sz w:val="28"/>
          <w:szCs w:val="28"/>
          <w:lang w:val="en-US"/>
        </w:rPr>
        <w:t>Command</w:t>
      </w:r>
      <w:r>
        <w:rPr>
          <w:sz w:val="28"/>
          <w:szCs w:val="28"/>
        </w:rPr>
        <w:t xml:space="preserve">, </w:t>
      </w:r>
      <w:r>
        <w:rPr>
          <w:sz w:val="28"/>
          <w:szCs w:val="28"/>
          <w:lang w:val="en-US"/>
        </w:rPr>
        <w:t>Parameter</w:t>
      </w:r>
      <w:r>
        <w:rPr>
          <w:sz w:val="28"/>
          <w:szCs w:val="28"/>
        </w:rPr>
        <w:t xml:space="preserve">, </w:t>
      </w:r>
      <w:proofErr w:type="spellStart"/>
      <w:r>
        <w:rPr>
          <w:sz w:val="28"/>
          <w:szCs w:val="28"/>
        </w:rPr>
        <w:t>DataReader</w:t>
      </w:r>
      <w:proofErr w:type="spellEnd"/>
      <w:r>
        <w:rPr>
          <w:sz w:val="28"/>
          <w:szCs w:val="28"/>
        </w:rPr>
        <w:t xml:space="preserve">, </w:t>
      </w:r>
      <w:r>
        <w:rPr>
          <w:sz w:val="28"/>
          <w:szCs w:val="28"/>
          <w:lang w:val="en-US"/>
        </w:rPr>
        <w:t>Transaction</w:t>
      </w:r>
      <w:r>
        <w:rPr>
          <w:sz w:val="28"/>
          <w:szCs w:val="28"/>
        </w:rPr>
        <w:t>), будет выполнять:</w:t>
      </w:r>
    </w:p>
    <w:p w14:paraId="38C07FDE" w14:textId="4B0513E3" w:rsidR="005875AF" w:rsidRDefault="00000000">
      <w:pPr>
        <w:ind w:firstLine="708"/>
        <w:jc w:val="both"/>
      </w:pPr>
      <w:r>
        <w:rPr>
          <w:sz w:val="28"/>
          <w:szCs w:val="28"/>
        </w:rPr>
        <w:t xml:space="preserve">3.1. Инициализацию </w:t>
      </w:r>
      <w:r w:rsidR="00853E7B">
        <w:rPr>
          <w:sz w:val="28"/>
          <w:szCs w:val="28"/>
        </w:rPr>
        <w:t>всех</w:t>
      </w:r>
      <w:r>
        <w:rPr>
          <w:sz w:val="28"/>
          <w:szCs w:val="28"/>
        </w:rPr>
        <w:t xml:space="preserve"> таблиц созданной базы данных начальным набором записей</w:t>
      </w:r>
      <w:r w:rsidR="00185ADF" w:rsidRPr="00185ADF">
        <w:rPr>
          <w:sz w:val="28"/>
          <w:szCs w:val="28"/>
        </w:rPr>
        <w:t xml:space="preserve"> </w:t>
      </w:r>
      <w:r w:rsidR="00185ADF">
        <w:rPr>
          <w:sz w:val="28"/>
          <w:szCs w:val="28"/>
          <w:lang w:val="en-US"/>
        </w:rPr>
        <w:t>c</w:t>
      </w:r>
      <w:r w:rsidR="00185ADF" w:rsidRPr="00185ADF">
        <w:rPr>
          <w:sz w:val="28"/>
          <w:szCs w:val="28"/>
        </w:rPr>
        <w:t xml:space="preserve"> </w:t>
      </w:r>
      <w:r w:rsidR="00185ADF">
        <w:rPr>
          <w:sz w:val="28"/>
          <w:szCs w:val="28"/>
        </w:rPr>
        <w:t>использованием разработанных хранимых процедур</w:t>
      </w:r>
      <w:r>
        <w:rPr>
          <w:sz w:val="28"/>
          <w:szCs w:val="28"/>
        </w:rPr>
        <w:t>.</w:t>
      </w:r>
    </w:p>
    <w:p w14:paraId="4BF63E57" w14:textId="11947E77" w:rsidR="005875AF" w:rsidRDefault="00000000">
      <w:pPr>
        <w:ind w:firstLine="708"/>
        <w:jc w:val="both"/>
      </w:pPr>
      <w:r>
        <w:rPr>
          <w:color w:val="000000"/>
          <w:sz w:val="28"/>
          <w:szCs w:val="28"/>
        </w:rPr>
        <w:t>При заполнения тестовыми наборами руководствоваться следующим:</w:t>
      </w:r>
    </w:p>
    <w:p w14:paraId="4875BB67" w14:textId="77777777" w:rsidR="005875AF" w:rsidRDefault="00000000">
      <w:pPr>
        <w:numPr>
          <w:ilvl w:val="0"/>
          <w:numId w:val="56"/>
        </w:numPr>
        <w:jc w:val="both"/>
      </w:pPr>
      <w:r>
        <w:rPr>
          <w:color w:val="000000"/>
          <w:sz w:val="28"/>
          <w:szCs w:val="28"/>
        </w:rPr>
        <w:t xml:space="preserve">таблицы на стороне отношения «один» должны содержать не менее 100 записей; </w:t>
      </w:r>
    </w:p>
    <w:p w14:paraId="67A32766" w14:textId="77777777" w:rsidR="005875AF" w:rsidRDefault="00000000">
      <w:pPr>
        <w:numPr>
          <w:ilvl w:val="0"/>
          <w:numId w:val="56"/>
        </w:numPr>
        <w:jc w:val="both"/>
      </w:pPr>
      <w:r>
        <w:rPr>
          <w:color w:val="000000"/>
          <w:sz w:val="28"/>
          <w:szCs w:val="28"/>
        </w:rPr>
        <w:t>таблицы на стороне отношения «многие» должны содержать не менее 10000 записей.</w:t>
      </w:r>
    </w:p>
    <w:p w14:paraId="792B5635" w14:textId="77777777" w:rsidR="005875AF" w:rsidRDefault="00000000">
      <w:pPr>
        <w:ind w:firstLine="708"/>
        <w:jc w:val="both"/>
      </w:pPr>
      <w:r>
        <w:rPr>
          <w:color w:val="000000"/>
          <w:sz w:val="28"/>
          <w:szCs w:val="28"/>
        </w:rPr>
        <w:t xml:space="preserve">Заполнение таблиц данными осуществлять в следующем порядке: </w:t>
      </w:r>
    </w:p>
    <w:p w14:paraId="0E972D83" w14:textId="77777777" w:rsidR="005875AF" w:rsidRDefault="00000000">
      <w:pPr>
        <w:numPr>
          <w:ilvl w:val="0"/>
          <w:numId w:val="17"/>
        </w:numPr>
        <w:jc w:val="both"/>
      </w:pPr>
      <w:r>
        <w:rPr>
          <w:color w:val="000000"/>
          <w:sz w:val="28"/>
          <w:szCs w:val="28"/>
        </w:rPr>
        <w:t xml:space="preserve">сначала генерируются данные для таблиц, находящихся в схеме базы данных на стороне отношения «один» (таблицы «справочники»), </w:t>
      </w:r>
    </w:p>
    <w:p w14:paraId="58B9B09D" w14:textId="77777777" w:rsidR="005875AF" w:rsidRDefault="00000000">
      <w:pPr>
        <w:numPr>
          <w:ilvl w:val="0"/>
          <w:numId w:val="17"/>
        </w:numPr>
        <w:jc w:val="both"/>
      </w:pPr>
      <w:r>
        <w:rPr>
          <w:color w:val="000000"/>
          <w:sz w:val="28"/>
          <w:szCs w:val="28"/>
        </w:rPr>
        <w:t>потом – таблицы, находящиеся на стороне отношения «многие» («оперативные» таблицы).</w:t>
      </w:r>
    </w:p>
    <w:p w14:paraId="66B94F73" w14:textId="75DBC01A" w:rsidR="005875AF" w:rsidRDefault="00000000">
      <w:pPr>
        <w:ind w:firstLine="708"/>
        <w:jc w:val="both"/>
      </w:pPr>
      <w:r>
        <w:rPr>
          <w:sz w:val="28"/>
          <w:szCs w:val="28"/>
        </w:rPr>
        <w:t xml:space="preserve">Выполнения операций вставки </w:t>
      </w:r>
      <w:r w:rsidR="00853E7B">
        <w:rPr>
          <w:sz w:val="28"/>
          <w:szCs w:val="28"/>
        </w:rPr>
        <w:t xml:space="preserve">тестовых </w:t>
      </w:r>
      <w:r>
        <w:rPr>
          <w:sz w:val="28"/>
          <w:szCs w:val="28"/>
        </w:rPr>
        <w:t xml:space="preserve">данных организовать внутри транзакции. Собственно вставку данных внутри транзакции организовать путем циклических вызовов через соответствующий объект </w:t>
      </w:r>
      <w:r>
        <w:rPr>
          <w:sz w:val="28"/>
          <w:szCs w:val="28"/>
          <w:lang w:val="en-US"/>
        </w:rPr>
        <w:t>Command</w:t>
      </w:r>
      <w:r>
        <w:rPr>
          <w:sz w:val="28"/>
          <w:szCs w:val="28"/>
        </w:rPr>
        <w:t xml:space="preserve"> </w:t>
      </w:r>
      <w:r>
        <w:rPr>
          <w:sz w:val="28"/>
          <w:szCs w:val="28"/>
          <w:lang w:val="en-US"/>
        </w:rPr>
        <w:t>ADO</w:t>
      </w:r>
      <w:r>
        <w:rPr>
          <w:sz w:val="28"/>
          <w:szCs w:val="28"/>
        </w:rPr>
        <w:t>.</w:t>
      </w:r>
      <w:r>
        <w:rPr>
          <w:sz w:val="28"/>
          <w:szCs w:val="28"/>
          <w:lang w:val="en-US"/>
        </w:rPr>
        <w:t>NET</w:t>
      </w:r>
      <w:r>
        <w:rPr>
          <w:sz w:val="28"/>
          <w:szCs w:val="28"/>
        </w:rPr>
        <w:t>.</w:t>
      </w:r>
    </w:p>
    <w:p w14:paraId="6E29D580" w14:textId="66C9BAAC" w:rsidR="005875AF" w:rsidRDefault="00000000">
      <w:pPr>
        <w:ind w:firstLine="708"/>
        <w:jc w:val="both"/>
      </w:pPr>
      <w:r>
        <w:rPr>
          <w:sz w:val="28"/>
          <w:szCs w:val="28"/>
        </w:rPr>
        <w:t xml:space="preserve">3.2. </w:t>
      </w:r>
      <w:r w:rsidR="00853E7B">
        <w:rPr>
          <w:sz w:val="28"/>
          <w:szCs w:val="28"/>
        </w:rPr>
        <w:t xml:space="preserve">Выполнять требуемые по </w:t>
      </w:r>
      <w:hyperlink w:anchor="Варианты" w:history="1">
        <w:r w:rsidR="00D27AD4" w:rsidRPr="00E44F25">
          <w:rPr>
            <w:rStyle w:val="a5"/>
            <w:sz w:val="28"/>
            <w:szCs w:val="28"/>
          </w:rPr>
          <w:t>варианту задания</w:t>
        </w:r>
      </w:hyperlink>
      <w:r w:rsidR="00853E7B">
        <w:rPr>
          <w:sz w:val="28"/>
          <w:szCs w:val="28"/>
        </w:rPr>
        <w:t xml:space="preserve"> </w:t>
      </w:r>
      <w:r w:rsidR="0069690C">
        <w:rPr>
          <w:sz w:val="28"/>
          <w:szCs w:val="28"/>
        </w:rPr>
        <w:t xml:space="preserve">запросы </w:t>
      </w:r>
      <w:r w:rsidR="00853E7B">
        <w:rPr>
          <w:sz w:val="28"/>
          <w:szCs w:val="28"/>
        </w:rPr>
        <w:t xml:space="preserve">и операции по обработке данных и </w:t>
      </w:r>
      <w:r w:rsidR="00522F42">
        <w:rPr>
          <w:sz w:val="28"/>
          <w:szCs w:val="28"/>
        </w:rPr>
        <w:t>выводить</w:t>
      </w:r>
      <w:r>
        <w:rPr>
          <w:sz w:val="28"/>
          <w:szCs w:val="28"/>
        </w:rPr>
        <w:t xml:space="preserve"> на консоль результат</w:t>
      </w:r>
      <w:r w:rsidR="00853E7B">
        <w:rPr>
          <w:sz w:val="28"/>
          <w:szCs w:val="28"/>
        </w:rPr>
        <w:t>ы</w:t>
      </w:r>
      <w:r>
        <w:rPr>
          <w:sz w:val="28"/>
          <w:szCs w:val="28"/>
        </w:rPr>
        <w:t xml:space="preserve"> выполнения запросов на выборку или сообщени</w:t>
      </w:r>
      <w:r w:rsidR="00522F42">
        <w:rPr>
          <w:sz w:val="28"/>
          <w:szCs w:val="28"/>
        </w:rPr>
        <w:t>я</w:t>
      </w:r>
      <w:r>
        <w:rPr>
          <w:sz w:val="28"/>
          <w:szCs w:val="28"/>
        </w:rPr>
        <w:t xml:space="preserve"> о результатах выполнения операций изменения данных (вставки, удаления, обновления).</w:t>
      </w:r>
    </w:p>
    <w:p w14:paraId="08F0DC47" w14:textId="77777777" w:rsidR="005875AF" w:rsidRDefault="005875AF">
      <w:pPr>
        <w:ind w:firstLine="708"/>
        <w:rPr>
          <w:b/>
          <w:sz w:val="28"/>
          <w:szCs w:val="28"/>
        </w:rPr>
      </w:pPr>
    </w:p>
    <w:p w14:paraId="1B3F394E" w14:textId="77850720" w:rsidR="005875AF" w:rsidRPr="000E156D" w:rsidRDefault="00000000" w:rsidP="000E156D">
      <w:pPr>
        <w:jc w:val="center"/>
        <w:rPr>
          <w:b/>
          <w:bCs/>
          <w:iCs/>
          <w:caps/>
          <w:sz w:val="30"/>
          <w:szCs w:val="30"/>
        </w:rPr>
      </w:pPr>
      <w:r w:rsidRPr="000E156D">
        <w:rPr>
          <w:b/>
          <w:bCs/>
          <w:iCs/>
          <w:caps/>
          <w:sz w:val="30"/>
          <w:szCs w:val="30"/>
        </w:rPr>
        <w:t>ОФОРМЛЕНИЕ ОТЧЕТА</w:t>
      </w:r>
    </w:p>
    <w:p w14:paraId="638630F0" w14:textId="77777777" w:rsidR="005875AF" w:rsidRDefault="00000000">
      <w:pPr>
        <w:ind w:firstLine="708"/>
      </w:pPr>
      <w:r>
        <w:rPr>
          <w:sz w:val="28"/>
          <w:szCs w:val="28"/>
        </w:rPr>
        <w:t>Отчет должен содержать:</w:t>
      </w:r>
    </w:p>
    <w:p w14:paraId="060CC7EB" w14:textId="0FA7FAA9" w:rsidR="00853E7B" w:rsidRPr="002E5C60" w:rsidRDefault="00000000">
      <w:pPr>
        <w:numPr>
          <w:ilvl w:val="0"/>
          <w:numId w:val="2"/>
        </w:numPr>
        <w:jc w:val="both"/>
      </w:pPr>
      <w:r>
        <w:rPr>
          <w:sz w:val="28"/>
          <w:szCs w:val="28"/>
        </w:rPr>
        <w:lastRenderedPageBreak/>
        <w:t>Код на языке SQL (</w:t>
      </w:r>
      <w:r>
        <w:rPr>
          <w:sz w:val="28"/>
          <w:szCs w:val="28"/>
          <w:lang w:val="en-US"/>
        </w:rPr>
        <w:t>Transact</w:t>
      </w:r>
      <w:r>
        <w:rPr>
          <w:sz w:val="28"/>
          <w:szCs w:val="28"/>
        </w:rPr>
        <w:t xml:space="preserve"> </w:t>
      </w:r>
      <w:r>
        <w:rPr>
          <w:sz w:val="28"/>
          <w:szCs w:val="28"/>
          <w:lang w:val="en-US"/>
        </w:rPr>
        <w:t>SQL</w:t>
      </w:r>
      <w:r>
        <w:rPr>
          <w:sz w:val="28"/>
          <w:szCs w:val="28"/>
        </w:rPr>
        <w:t>) для создания базы данных</w:t>
      </w:r>
      <w:r w:rsidR="00853E7B">
        <w:rPr>
          <w:sz w:val="28"/>
          <w:szCs w:val="28"/>
        </w:rPr>
        <w:t>, таблиц</w:t>
      </w:r>
      <w:r w:rsidR="002E5C60">
        <w:rPr>
          <w:sz w:val="28"/>
          <w:szCs w:val="28"/>
        </w:rPr>
        <w:t xml:space="preserve"> и</w:t>
      </w:r>
      <w:r w:rsidR="00853E7B">
        <w:rPr>
          <w:sz w:val="28"/>
          <w:szCs w:val="28"/>
        </w:rPr>
        <w:t xml:space="preserve"> связей</w:t>
      </w:r>
      <w:r w:rsidR="002E5C60">
        <w:rPr>
          <w:sz w:val="28"/>
          <w:szCs w:val="28"/>
        </w:rPr>
        <w:t xml:space="preserve"> между ними</w:t>
      </w:r>
      <w:r w:rsidR="006748D2">
        <w:rPr>
          <w:sz w:val="28"/>
          <w:szCs w:val="28"/>
        </w:rPr>
        <w:t xml:space="preserve"> по п.1</w:t>
      </w:r>
      <w:r w:rsidR="002E5C60">
        <w:rPr>
          <w:sz w:val="28"/>
          <w:szCs w:val="28"/>
        </w:rPr>
        <w:t>.</w:t>
      </w:r>
    </w:p>
    <w:p w14:paraId="01B3450A" w14:textId="77777777" w:rsidR="002E5C60" w:rsidRDefault="002E5C60" w:rsidP="002E5C60">
      <w:pPr>
        <w:numPr>
          <w:ilvl w:val="0"/>
          <w:numId w:val="2"/>
        </w:numPr>
        <w:jc w:val="both"/>
      </w:pPr>
      <w:r>
        <w:rPr>
          <w:sz w:val="28"/>
          <w:szCs w:val="28"/>
        </w:rPr>
        <w:t>Схему</w:t>
      </w:r>
      <w:r>
        <w:rPr>
          <w:sz w:val="28"/>
          <w:szCs w:val="28"/>
          <w:lang w:val="en-US"/>
        </w:rPr>
        <w:t xml:space="preserve"> </w:t>
      </w:r>
      <w:r>
        <w:rPr>
          <w:sz w:val="28"/>
          <w:szCs w:val="28"/>
        </w:rPr>
        <w:t>созданной базы данных.</w:t>
      </w:r>
    </w:p>
    <w:p w14:paraId="4230C8FB" w14:textId="01A497C2" w:rsidR="005875AF" w:rsidRDefault="00853E7B">
      <w:pPr>
        <w:numPr>
          <w:ilvl w:val="0"/>
          <w:numId w:val="2"/>
        </w:numPr>
        <w:jc w:val="both"/>
      </w:pPr>
      <w:r>
        <w:rPr>
          <w:sz w:val="28"/>
          <w:szCs w:val="28"/>
        </w:rPr>
        <w:t>Код на языке SQL (</w:t>
      </w:r>
      <w:r>
        <w:rPr>
          <w:sz w:val="28"/>
          <w:szCs w:val="28"/>
          <w:lang w:val="en-US"/>
        </w:rPr>
        <w:t>Transact</w:t>
      </w:r>
      <w:r>
        <w:rPr>
          <w:sz w:val="28"/>
          <w:szCs w:val="28"/>
        </w:rPr>
        <w:t xml:space="preserve"> </w:t>
      </w:r>
      <w:r>
        <w:rPr>
          <w:sz w:val="28"/>
          <w:szCs w:val="28"/>
          <w:lang w:val="en-US"/>
        </w:rPr>
        <w:t>SQL</w:t>
      </w:r>
      <w:r>
        <w:rPr>
          <w:sz w:val="28"/>
          <w:szCs w:val="28"/>
        </w:rPr>
        <w:t>) хранимых процедур</w:t>
      </w:r>
      <w:r w:rsidR="009E74D3" w:rsidRPr="009E74D3">
        <w:rPr>
          <w:sz w:val="28"/>
          <w:szCs w:val="28"/>
        </w:rPr>
        <w:t xml:space="preserve"> </w:t>
      </w:r>
      <w:r w:rsidR="009E74D3">
        <w:rPr>
          <w:sz w:val="28"/>
          <w:szCs w:val="28"/>
        </w:rPr>
        <w:t>по 2.</w:t>
      </w:r>
    </w:p>
    <w:p w14:paraId="649B18F4" w14:textId="6BE80742" w:rsidR="005875AF" w:rsidRPr="0069690C" w:rsidRDefault="00000000">
      <w:pPr>
        <w:numPr>
          <w:ilvl w:val="0"/>
          <w:numId w:val="2"/>
        </w:numPr>
        <w:jc w:val="both"/>
      </w:pPr>
      <w:r>
        <w:rPr>
          <w:sz w:val="28"/>
          <w:szCs w:val="28"/>
        </w:rPr>
        <w:t>Код</w:t>
      </w:r>
      <w:r w:rsidR="00853E7B">
        <w:rPr>
          <w:sz w:val="28"/>
          <w:szCs w:val="28"/>
        </w:rPr>
        <w:t>ы</w:t>
      </w:r>
      <w:r>
        <w:rPr>
          <w:sz w:val="28"/>
          <w:szCs w:val="28"/>
        </w:rPr>
        <w:t xml:space="preserve"> классов разработанного консольного приложения, выполняющего инициализацию базы данных, запросы и операции обработки данных</w:t>
      </w:r>
      <w:r w:rsidR="00522F42">
        <w:rPr>
          <w:sz w:val="28"/>
          <w:szCs w:val="28"/>
        </w:rPr>
        <w:t xml:space="preserve"> по п.3.1, 3.2</w:t>
      </w:r>
      <w:r>
        <w:rPr>
          <w:sz w:val="28"/>
          <w:szCs w:val="28"/>
        </w:rPr>
        <w:t>.</w:t>
      </w:r>
    </w:p>
    <w:p w14:paraId="547DA402" w14:textId="4169BF75" w:rsidR="0069690C" w:rsidRDefault="0069690C">
      <w:pPr>
        <w:numPr>
          <w:ilvl w:val="0"/>
          <w:numId w:val="2"/>
        </w:numPr>
        <w:jc w:val="both"/>
      </w:pPr>
      <w:r>
        <w:rPr>
          <w:sz w:val="28"/>
          <w:szCs w:val="28"/>
        </w:rPr>
        <w:t>Результаты выполнения запросов и операций по обработке данных</w:t>
      </w:r>
      <w:r w:rsidR="00522F42">
        <w:rPr>
          <w:sz w:val="28"/>
          <w:szCs w:val="28"/>
        </w:rPr>
        <w:t xml:space="preserve"> по п.3.2</w:t>
      </w:r>
      <w:r w:rsidR="0043520B">
        <w:rPr>
          <w:sz w:val="28"/>
          <w:szCs w:val="28"/>
        </w:rPr>
        <w:t xml:space="preserve"> те</w:t>
      </w:r>
      <w:r w:rsidR="002A256F">
        <w:rPr>
          <w:sz w:val="28"/>
          <w:szCs w:val="28"/>
        </w:rPr>
        <w:t>к</w:t>
      </w:r>
      <w:r w:rsidR="0043520B">
        <w:rPr>
          <w:sz w:val="28"/>
          <w:szCs w:val="28"/>
        </w:rPr>
        <w:t>стовом (не графическом) виде</w:t>
      </w:r>
      <w:r>
        <w:rPr>
          <w:sz w:val="28"/>
          <w:szCs w:val="28"/>
        </w:rPr>
        <w:t>.</w:t>
      </w:r>
    </w:p>
    <w:p w14:paraId="2D192554" w14:textId="77777777" w:rsidR="005875AF" w:rsidRPr="000C5EE9" w:rsidRDefault="005875AF">
      <w:pPr>
        <w:jc w:val="both"/>
        <w:rPr>
          <w:sz w:val="28"/>
          <w:szCs w:val="28"/>
        </w:rPr>
      </w:pPr>
    </w:p>
    <w:p w14:paraId="4D51F8BA" w14:textId="77777777" w:rsidR="008766F2" w:rsidRPr="000C5EE9" w:rsidRDefault="008766F2">
      <w:pPr>
        <w:jc w:val="both"/>
        <w:rPr>
          <w:sz w:val="28"/>
          <w:szCs w:val="28"/>
        </w:rPr>
      </w:pPr>
    </w:p>
    <w:p w14:paraId="4C3E264B" w14:textId="1EC6F03F" w:rsidR="005875AF" w:rsidRDefault="00000000" w:rsidP="000E156D">
      <w:pPr>
        <w:jc w:val="center"/>
        <w:rPr>
          <w:b/>
          <w:bCs/>
          <w:iCs/>
          <w:caps/>
          <w:sz w:val="30"/>
          <w:szCs w:val="30"/>
          <w:lang w:val="en-US"/>
        </w:rPr>
      </w:pPr>
      <w:r w:rsidRPr="000E156D">
        <w:rPr>
          <w:b/>
          <w:bCs/>
          <w:iCs/>
          <w:caps/>
          <w:sz w:val="30"/>
          <w:szCs w:val="30"/>
        </w:rPr>
        <w:t>КОНТРОЛЬНЫЕ ВОПРОСЫ</w:t>
      </w:r>
    </w:p>
    <w:p w14:paraId="570E4533" w14:textId="21FE8916" w:rsidR="00D011D0" w:rsidRPr="00D011D0" w:rsidRDefault="00000000">
      <w:pPr>
        <w:numPr>
          <w:ilvl w:val="0"/>
          <w:numId w:val="19"/>
        </w:numPr>
        <w:jc w:val="both"/>
      </w:pPr>
      <w:r>
        <w:rPr>
          <w:sz w:val="28"/>
          <w:szCs w:val="28"/>
        </w:rPr>
        <w:t xml:space="preserve">Дайте общую характеристику </w:t>
      </w:r>
      <w:r w:rsidR="0011088B" w:rsidRPr="0011088B">
        <w:rPr>
          <w:sz w:val="28"/>
          <w:szCs w:val="28"/>
        </w:rPr>
        <w:t>набор</w:t>
      </w:r>
      <w:r w:rsidR="0011088B">
        <w:rPr>
          <w:sz w:val="28"/>
          <w:szCs w:val="28"/>
        </w:rPr>
        <w:t>а</w:t>
      </w:r>
      <w:r w:rsidR="0011088B" w:rsidRPr="0011088B">
        <w:rPr>
          <w:sz w:val="28"/>
          <w:szCs w:val="28"/>
        </w:rPr>
        <w:t xml:space="preserve"> компонентов для доступа к данным </w:t>
      </w:r>
      <w:r>
        <w:rPr>
          <w:sz w:val="28"/>
          <w:szCs w:val="28"/>
          <w:lang w:val="en-US"/>
        </w:rPr>
        <w:t>ADO</w:t>
      </w:r>
      <w:r>
        <w:rPr>
          <w:sz w:val="28"/>
          <w:szCs w:val="28"/>
        </w:rPr>
        <w:t>.</w:t>
      </w:r>
      <w:r>
        <w:rPr>
          <w:sz w:val="28"/>
          <w:szCs w:val="28"/>
          <w:lang w:val="en-US"/>
        </w:rPr>
        <w:t>NET</w:t>
      </w:r>
    </w:p>
    <w:p w14:paraId="1F78EA24" w14:textId="0F7DAD71" w:rsidR="005875AF" w:rsidRDefault="00000000">
      <w:pPr>
        <w:numPr>
          <w:ilvl w:val="0"/>
          <w:numId w:val="19"/>
        </w:numPr>
        <w:jc w:val="both"/>
      </w:pPr>
      <w:r>
        <w:rPr>
          <w:sz w:val="28"/>
          <w:szCs w:val="28"/>
        </w:rPr>
        <w:t>Какова последовательность создания типичной программы, использующей доступ к данным</w:t>
      </w:r>
      <w:r w:rsidR="00DB5A93" w:rsidRPr="00DB5A93">
        <w:rPr>
          <w:sz w:val="28"/>
          <w:szCs w:val="28"/>
        </w:rPr>
        <w:t xml:space="preserve"> </w:t>
      </w:r>
      <w:r w:rsidR="00DB5A93">
        <w:rPr>
          <w:sz w:val="28"/>
          <w:szCs w:val="28"/>
        </w:rPr>
        <w:t>некоторой СУБД</w:t>
      </w:r>
      <w:r>
        <w:rPr>
          <w:sz w:val="28"/>
          <w:szCs w:val="28"/>
        </w:rPr>
        <w:t xml:space="preserve"> по технологии ADO.NET?</w:t>
      </w:r>
    </w:p>
    <w:p w14:paraId="7CBB2351" w14:textId="15F08B38" w:rsidR="005875AF" w:rsidRPr="00DB5A93" w:rsidRDefault="00000000">
      <w:pPr>
        <w:numPr>
          <w:ilvl w:val="0"/>
          <w:numId w:val="19"/>
        </w:numPr>
        <w:jc w:val="both"/>
      </w:pPr>
      <w:r>
        <w:rPr>
          <w:sz w:val="28"/>
          <w:szCs w:val="28"/>
        </w:rPr>
        <w:t>Дайте</w:t>
      </w:r>
      <w:r>
        <w:rPr>
          <w:sz w:val="28"/>
          <w:szCs w:val="28"/>
          <w:lang w:val="en-US"/>
        </w:rPr>
        <w:t xml:space="preserve"> </w:t>
      </w:r>
      <w:r>
        <w:rPr>
          <w:sz w:val="28"/>
          <w:szCs w:val="28"/>
        </w:rPr>
        <w:t>характеристику</w:t>
      </w:r>
      <w:r>
        <w:rPr>
          <w:sz w:val="28"/>
          <w:szCs w:val="28"/>
          <w:lang w:val="en-US"/>
        </w:rPr>
        <w:t xml:space="preserve"> </w:t>
      </w:r>
      <w:r>
        <w:rPr>
          <w:sz w:val="28"/>
          <w:szCs w:val="28"/>
        </w:rPr>
        <w:t>объектам</w:t>
      </w:r>
      <w:r>
        <w:rPr>
          <w:sz w:val="28"/>
          <w:szCs w:val="28"/>
          <w:lang w:val="en-US"/>
        </w:rPr>
        <w:t xml:space="preserve"> </w:t>
      </w:r>
      <w:r>
        <w:rPr>
          <w:sz w:val="28"/>
          <w:szCs w:val="28"/>
        </w:rPr>
        <w:t>типа</w:t>
      </w:r>
      <w:r>
        <w:rPr>
          <w:sz w:val="28"/>
          <w:szCs w:val="28"/>
          <w:lang w:val="en-US"/>
        </w:rPr>
        <w:t xml:space="preserve"> Connection (</w:t>
      </w:r>
      <w:proofErr w:type="spellStart"/>
      <w:r>
        <w:rPr>
          <w:sz w:val="28"/>
          <w:szCs w:val="28"/>
          <w:lang w:val="en-US"/>
        </w:rPr>
        <w:t>DbConnection</w:t>
      </w:r>
      <w:proofErr w:type="spellEnd"/>
      <w:r>
        <w:rPr>
          <w:sz w:val="28"/>
          <w:szCs w:val="28"/>
          <w:lang w:val="en-US"/>
        </w:rPr>
        <w:t xml:space="preserve">, </w:t>
      </w:r>
      <w:proofErr w:type="spellStart"/>
      <w:r>
        <w:rPr>
          <w:sz w:val="28"/>
          <w:szCs w:val="28"/>
          <w:lang w:val="en-US"/>
        </w:rPr>
        <w:t>SqlConnection</w:t>
      </w:r>
      <w:proofErr w:type="spellEnd"/>
      <w:r>
        <w:rPr>
          <w:sz w:val="28"/>
          <w:szCs w:val="28"/>
          <w:lang w:val="en-US"/>
        </w:rPr>
        <w:t>).</w:t>
      </w:r>
    </w:p>
    <w:p w14:paraId="1A42B660" w14:textId="6DD2EBCB" w:rsidR="00DB5A93" w:rsidRPr="00DB5A93" w:rsidRDefault="00DB5A93">
      <w:pPr>
        <w:numPr>
          <w:ilvl w:val="0"/>
          <w:numId w:val="19"/>
        </w:numPr>
        <w:jc w:val="both"/>
      </w:pPr>
      <w:r>
        <w:rPr>
          <w:sz w:val="28"/>
          <w:szCs w:val="28"/>
        </w:rPr>
        <w:t>Где хранить содержимое и считывать строки подключения к базе данных</w:t>
      </w:r>
      <w:r w:rsidRPr="00DB5A93">
        <w:rPr>
          <w:sz w:val="28"/>
          <w:szCs w:val="28"/>
        </w:rPr>
        <w:t>?</w:t>
      </w:r>
      <w:r>
        <w:rPr>
          <w:sz w:val="28"/>
          <w:szCs w:val="28"/>
        </w:rPr>
        <w:t xml:space="preserve"> Как хранить конфиденциальные сведения (имя пользователя, пароль) строки подключения</w:t>
      </w:r>
      <w:r w:rsidRPr="00DB5A93">
        <w:rPr>
          <w:sz w:val="28"/>
          <w:szCs w:val="28"/>
        </w:rPr>
        <w:t>?</w:t>
      </w:r>
    </w:p>
    <w:p w14:paraId="57DE7816" w14:textId="77777777" w:rsidR="00DB5A93" w:rsidRPr="006D35C2" w:rsidRDefault="00DB5A93" w:rsidP="00DB5A93">
      <w:pPr>
        <w:numPr>
          <w:ilvl w:val="0"/>
          <w:numId w:val="19"/>
        </w:numPr>
        <w:jc w:val="both"/>
      </w:pPr>
      <w:r w:rsidRPr="00DB5A93">
        <w:rPr>
          <w:sz w:val="28"/>
          <w:szCs w:val="28"/>
        </w:rPr>
        <w:t>Что такое пул соединений</w:t>
      </w:r>
      <w:r w:rsidRPr="00DB5A93">
        <w:rPr>
          <w:sz w:val="28"/>
          <w:szCs w:val="28"/>
          <w:lang w:val="en-US"/>
        </w:rPr>
        <w:t>?</w:t>
      </w:r>
    </w:p>
    <w:p w14:paraId="78F1FEE0" w14:textId="77777777" w:rsidR="006D35C2" w:rsidRPr="00DB5A93" w:rsidRDefault="006D35C2" w:rsidP="006D35C2">
      <w:pPr>
        <w:numPr>
          <w:ilvl w:val="0"/>
          <w:numId w:val="19"/>
        </w:numPr>
        <w:jc w:val="both"/>
      </w:pPr>
      <w:r>
        <w:rPr>
          <w:sz w:val="28"/>
          <w:szCs w:val="28"/>
        </w:rPr>
        <w:t>Как обработать исключение (ошибку), возникшее при подключении к базе данных</w:t>
      </w:r>
      <w:r w:rsidRPr="00DB5A93">
        <w:rPr>
          <w:sz w:val="28"/>
          <w:szCs w:val="28"/>
        </w:rPr>
        <w:t>?</w:t>
      </w:r>
    </w:p>
    <w:p w14:paraId="3246DC21" w14:textId="77777777" w:rsidR="005875AF" w:rsidRDefault="00000000">
      <w:pPr>
        <w:numPr>
          <w:ilvl w:val="0"/>
          <w:numId w:val="19"/>
        </w:numPr>
        <w:jc w:val="both"/>
      </w:pPr>
      <w:r>
        <w:rPr>
          <w:sz w:val="28"/>
          <w:szCs w:val="28"/>
        </w:rPr>
        <w:t xml:space="preserve">Дайте характеристику объектам типа </w:t>
      </w:r>
      <w:r>
        <w:rPr>
          <w:sz w:val="28"/>
          <w:szCs w:val="28"/>
          <w:lang w:val="en-US"/>
        </w:rPr>
        <w:t>Command</w:t>
      </w:r>
      <w:r>
        <w:rPr>
          <w:sz w:val="28"/>
          <w:szCs w:val="28"/>
        </w:rPr>
        <w:t xml:space="preserve"> (</w:t>
      </w:r>
      <w:proofErr w:type="spellStart"/>
      <w:r>
        <w:rPr>
          <w:sz w:val="28"/>
          <w:szCs w:val="28"/>
          <w:lang w:val="en-US"/>
        </w:rPr>
        <w:t>DbCommand</w:t>
      </w:r>
      <w:proofErr w:type="spellEnd"/>
      <w:r>
        <w:rPr>
          <w:sz w:val="28"/>
          <w:szCs w:val="28"/>
        </w:rPr>
        <w:t xml:space="preserve">, </w:t>
      </w:r>
      <w:proofErr w:type="spellStart"/>
      <w:r>
        <w:rPr>
          <w:sz w:val="28"/>
          <w:szCs w:val="28"/>
          <w:lang w:val="en-US"/>
        </w:rPr>
        <w:t>SqlCommand</w:t>
      </w:r>
      <w:proofErr w:type="spellEnd"/>
      <w:r>
        <w:rPr>
          <w:sz w:val="28"/>
          <w:szCs w:val="28"/>
        </w:rPr>
        <w:t xml:space="preserve">, </w:t>
      </w:r>
      <w:proofErr w:type="spellStart"/>
      <w:r>
        <w:rPr>
          <w:sz w:val="28"/>
          <w:szCs w:val="28"/>
          <w:lang w:val="en-US"/>
        </w:rPr>
        <w:t>OleDbCommand</w:t>
      </w:r>
      <w:proofErr w:type="spellEnd"/>
      <w:r>
        <w:rPr>
          <w:sz w:val="28"/>
          <w:szCs w:val="28"/>
        </w:rPr>
        <w:t>).</w:t>
      </w:r>
    </w:p>
    <w:p w14:paraId="6377A1A6" w14:textId="77777777" w:rsidR="005875AF" w:rsidRPr="000E156D" w:rsidRDefault="00000000">
      <w:pPr>
        <w:numPr>
          <w:ilvl w:val="0"/>
          <w:numId w:val="19"/>
        </w:numPr>
        <w:jc w:val="both"/>
        <w:rPr>
          <w:lang w:val="en-US"/>
        </w:rPr>
      </w:pPr>
      <w:r>
        <w:rPr>
          <w:sz w:val="28"/>
          <w:szCs w:val="28"/>
        </w:rPr>
        <w:t>Дайте</w:t>
      </w:r>
      <w:r w:rsidRPr="000E156D">
        <w:rPr>
          <w:sz w:val="28"/>
          <w:szCs w:val="28"/>
          <w:lang w:val="en-US"/>
        </w:rPr>
        <w:t xml:space="preserve"> </w:t>
      </w:r>
      <w:r>
        <w:rPr>
          <w:sz w:val="28"/>
          <w:szCs w:val="28"/>
        </w:rPr>
        <w:t>характеристику</w:t>
      </w:r>
      <w:r w:rsidRPr="000E156D">
        <w:rPr>
          <w:sz w:val="28"/>
          <w:szCs w:val="28"/>
          <w:lang w:val="en-US"/>
        </w:rPr>
        <w:t xml:space="preserve"> </w:t>
      </w:r>
      <w:r>
        <w:rPr>
          <w:sz w:val="28"/>
          <w:szCs w:val="28"/>
        </w:rPr>
        <w:t>объектам</w:t>
      </w:r>
      <w:r w:rsidRPr="000E156D">
        <w:rPr>
          <w:sz w:val="28"/>
          <w:szCs w:val="28"/>
          <w:lang w:val="en-US"/>
        </w:rPr>
        <w:t xml:space="preserve"> </w:t>
      </w:r>
      <w:r>
        <w:rPr>
          <w:sz w:val="28"/>
          <w:szCs w:val="28"/>
        </w:rPr>
        <w:t>типа</w:t>
      </w:r>
      <w:r>
        <w:rPr>
          <w:sz w:val="28"/>
          <w:szCs w:val="28"/>
          <w:lang w:val="en-US"/>
        </w:rPr>
        <w:t xml:space="preserve"> </w:t>
      </w:r>
      <w:r w:rsidRPr="000E156D">
        <w:rPr>
          <w:sz w:val="28"/>
          <w:szCs w:val="28"/>
          <w:lang w:val="en-US"/>
        </w:rPr>
        <w:t>P</w:t>
      </w:r>
      <w:r>
        <w:rPr>
          <w:sz w:val="28"/>
          <w:szCs w:val="28"/>
          <w:lang w:val="en-US"/>
        </w:rPr>
        <w:t xml:space="preserve">arameter </w:t>
      </w:r>
      <w:r w:rsidRPr="000E156D">
        <w:rPr>
          <w:sz w:val="28"/>
          <w:szCs w:val="28"/>
          <w:lang w:val="en-US"/>
        </w:rPr>
        <w:t>(</w:t>
      </w:r>
      <w:proofErr w:type="spellStart"/>
      <w:r>
        <w:rPr>
          <w:sz w:val="28"/>
          <w:szCs w:val="28"/>
          <w:lang w:val="en-US"/>
        </w:rPr>
        <w:t>DbParameter</w:t>
      </w:r>
      <w:proofErr w:type="spellEnd"/>
      <w:r w:rsidRPr="000E156D">
        <w:rPr>
          <w:sz w:val="28"/>
          <w:szCs w:val="28"/>
          <w:lang w:val="en-US"/>
        </w:rPr>
        <w:t xml:space="preserve">, </w:t>
      </w:r>
      <w:proofErr w:type="spellStart"/>
      <w:r>
        <w:rPr>
          <w:sz w:val="28"/>
          <w:szCs w:val="28"/>
          <w:lang w:val="en-US"/>
        </w:rPr>
        <w:t>SqlParameter</w:t>
      </w:r>
      <w:proofErr w:type="spellEnd"/>
      <w:r w:rsidRPr="000E156D">
        <w:rPr>
          <w:sz w:val="28"/>
          <w:szCs w:val="28"/>
          <w:lang w:val="en-US"/>
        </w:rPr>
        <w:t xml:space="preserve">, </w:t>
      </w:r>
      <w:proofErr w:type="spellStart"/>
      <w:r>
        <w:rPr>
          <w:sz w:val="28"/>
          <w:szCs w:val="28"/>
          <w:lang w:val="en-US"/>
        </w:rPr>
        <w:t>OleDbParameter</w:t>
      </w:r>
      <w:proofErr w:type="spellEnd"/>
      <w:r w:rsidRPr="000E156D">
        <w:rPr>
          <w:sz w:val="28"/>
          <w:szCs w:val="28"/>
          <w:lang w:val="en-US"/>
        </w:rPr>
        <w:t>).</w:t>
      </w:r>
    </w:p>
    <w:p w14:paraId="59916530" w14:textId="77777777" w:rsidR="00412356" w:rsidRPr="00412356" w:rsidRDefault="00412356">
      <w:pPr>
        <w:numPr>
          <w:ilvl w:val="0"/>
          <w:numId w:val="19"/>
        </w:numPr>
        <w:jc w:val="both"/>
      </w:pPr>
      <w:r>
        <w:rPr>
          <w:sz w:val="28"/>
          <w:szCs w:val="28"/>
        </w:rPr>
        <w:t>Что такое транзакция</w:t>
      </w:r>
      <w:r w:rsidRPr="00412356">
        <w:rPr>
          <w:sz w:val="28"/>
          <w:szCs w:val="28"/>
        </w:rPr>
        <w:t>?</w:t>
      </w:r>
    </w:p>
    <w:p w14:paraId="741180BB" w14:textId="4706219F" w:rsidR="00412356" w:rsidRPr="00412356" w:rsidRDefault="00412356">
      <w:pPr>
        <w:numPr>
          <w:ilvl w:val="0"/>
          <w:numId w:val="19"/>
        </w:numPr>
        <w:jc w:val="both"/>
      </w:pPr>
      <w:r>
        <w:rPr>
          <w:sz w:val="28"/>
          <w:szCs w:val="28"/>
        </w:rPr>
        <w:t>Когда следует применять явные транзакции</w:t>
      </w:r>
      <w:r w:rsidRPr="00412356">
        <w:rPr>
          <w:sz w:val="28"/>
          <w:szCs w:val="28"/>
        </w:rPr>
        <w:t>?</w:t>
      </w:r>
    </w:p>
    <w:p w14:paraId="6F2C21FD" w14:textId="1A119C2A" w:rsidR="00412356" w:rsidRPr="00412356" w:rsidRDefault="00412356" w:rsidP="00412356">
      <w:pPr>
        <w:numPr>
          <w:ilvl w:val="0"/>
          <w:numId w:val="19"/>
        </w:numPr>
        <w:jc w:val="both"/>
      </w:pPr>
      <w:r>
        <w:rPr>
          <w:sz w:val="28"/>
          <w:szCs w:val="28"/>
        </w:rPr>
        <w:t>Дайте</w:t>
      </w:r>
      <w:r w:rsidRPr="00412356">
        <w:rPr>
          <w:sz w:val="28"/>
          <w:szCs w:val="28"/>
        </w:rPr>
        <w:t xml:space="preserve"> </w:t>
      </w:r>
      <w:r>
        <w:rPr>
          <w:sz w:val="28"/>
          <w:szCs w:val="28"/>
        </w:rPr>
        <w:t>характеристику</w:t>
      </w:r>
      <w:r w:rsidRPr="00412356">
        <w:rPr>
          <w:sz w:val="28"/>
          <w:szCs w:val="28"/>
        </w:rPr>
        <w:t xml:space="preserve"> </w:t>
      </w:r>
      <w:r>
        <w:rPr>
          <w:sz w:val="28"/>
          <w:szCs w:val="28"/>
        </w:rPr>
        <w:t>объектам</w:t>
      </w:r>
      <w:r w:rsidRPr="00412356">
        <w:rPr>
          <w:sz w:val="28"/>
          <w:szCs w:val="28"/>
        </w:rPr>
        <w:t xml:space="preserve"> </w:t>
      </w:r>
      <w:r>
        <w:rPr>
          <w:sz w:val="28"/>
          <w:szCs w:val="28"/>
        </w:rPr>
        <w:t>типа</w:t>
      </w:r>
      <w:r w:rsidRPr="00412356">
        <w:rPr>
          <w:sz w:val="28"/>
          <w:szCs w:val="28"/>
        </w:rPr>
        <w:t xml:space="preserve"> </w:t>
      </w:r>
      <w:r>
        <w:rPr>
          <w:sz w:val="28"/>
          <w:szCs w:val="28"/>
          <w:lang w:val="en-US"/>
        </w:rPr>
        <w:t>Transaction</w:t>
      </w:r>
      <w:r w:rsidRPr="00412356">
        <w:rPr>
          <w:sz w:val="28"/>
          <w:szCs w:val="28"/>
        </w:rPr>
        <w:t xml:space="preserve"> (</w:t>
      </w:r>
      <w:proofErr w:type="spellStart"/>
      <w:r>
        <w:rPr>
          <w:sz w:val="28"/>
          <w:szCs w:val="28"/>
          <w:lang w:val="en-US"/>
        </w:rPr>
        <w:t>DbTransaction</w:t>
      </w:r>
      <w:proofErr w:type="spellEnd"/>
      <w:r w:rsidRPr="00412356">
        <w:rPr>
          <w:sz w:val="28"/>
          <w:szCs w:val="28"/>
        </w:rPr>
        <w:t xml:space="preserve">, </w:t>
      </w:r>
      <w:proofErr w:type="spellStart"/>
      <w:r>
        <w:rPr>
          <w:sz w:val="28"/>
          <w:szCs w:val="28"/>
          <w:lang w:val="en-US"/>
        </w:rPr>
        <w:t>SqlTransaction</w:t>
      </w:r>
      <w:proofErr w:type="spellEnd"/>
      <w:r w:rsidRPr="00412356">
        <w:rPr>
          <w:sz w:val="28"/>
          <w:szCs w:val="28"/>
        </w:rPr>
        <w:t>).</w:t>
      </w:r>
    </w:p>
    <w:p w14:paraId="1B4CF6B1" w14:textId="77777777" w:rsidR="005875AF" w:rsidRDefault="00000000">
      <w:pPr>
        <w:numPr>
          <w:ilvl w:val="0"/>
          <w:numId w:val="19"/>
        </w:numPr>
        <w:jc w:val="both"/>
      </w:pPr>
      <w:r>
        <w:rPr>
          <w:sz w:val="28"/>
          <w:szCs w:val="28"/>
          <w:lang w:val="be-BY"/>
        </w:rPr>
        <w:t xml:space="preserve">Как с </w:t>
      </w:r>
      <w:r>
        <w:rPr>
          <w:sz w:val="28"/>
          <w:szCs w:val="28"/>
        </w:rPr>
        <w:t>помощью</w:t>
      </w:r>
      <w:r>
        <w:rPr>
          <w:sz w:val="28"/>
          <w:szCs w:val="28"/>
          <w:lang w:val="be-BY"/>
        </w:rPr>
        <w:t xml:space="preserve"> средств </w:t>
      </w:r>
      <w:r>
        <w:rPr>
          <w:sz w:val="28"/>
          <w:szCs w:val="28"/>
          <w:lang w:val="en-US"/>
        </w:rPr>
        <w:t>ADO</w:t>
      </w:r>
      <w:r>
        <w:rPr>
          <w:sz w:val="28"/>
          <w:szCs w:val="28"/>
        </w:rPr>
        <w:t xml:space="preserve"> .</w:t>
      </w:r>
      <w:r>
        <w:rPr>
          <w:sz w:val="28"/>
          <w:szCs w:val="28"/>
          <w:lang w:val="en-US"/>
        </w:rPr>
        <w:t>NET</w:t>
      </w:r>
      <w:r>
        <w:rPr>
          <w:sz w:val="28"/>
          <w:szCs w:val="28"/>
        </w:rPr>
        <w:t xml:space="preserve"> выполнять </w:t>
      </w:r>
      <w:r>
        <w:rPr>
          <w:sz w:val="28"/>
          <w:szCs w:val="28"/>
          <w:lang w:val="be-BY"/>
        </w:rPr>
        <w:t>параметризованные</w:t>
      </w:r>
      <w:r>
        <w:rPr>
          <w:sz w:val="28"/>
          <w:szCs w:val="28"/>
        </w:rPr>
        <w:t xml:space="preserve"> </w:t>
      </w:r>
      <w:r>
        <w:rPr>
          <w:sz w:val="28"/>
          <w:szCs w:val="28"/>
          <w:lang w:val="be-BY"/>
        </w:rPr>
        <w:t>запросы</w:t>
      </w:r>
      <w:r>
        <w:rPr>
          <w:sz w:val="28"/>
          <w:szCs w:val="28"/>
        </w:rPr>
        <w:t xml:space="preserve"> (</w:t>
      </w:r>
      <w:r>
        <w:rPr>
          <w:sz w:val="28"/>
          <w:szCs w:val="28"/>
          <w:lang w:val="be-BY"/>
        </w:rPr>
        <w:t>команды</w:t>
      </w:r>
      <w:r>
        <w:rPr>
          <w:sz w:val="28"/>
          <w:szCs w:val="28"/>
        </w:rPr>
        <w:t>)?</w:t>
      </w:r>
    </w:p>
    <w:p w14:paraId="72A0B6CB" w14:textId="77777777" w:rsidR="005875AF" w:rsidRPr="00D011D0" w:rsidRDefault="00000000">
      <w:pPr>
        <w:numPr>
          <w:ilvl w:val="0"/>
          <w:numId w:val="19"/>
        </w:numPr>
        <w:jc w:val="both"/>
      </w:pPr>
      <w:r>
        <w:rPr>
          <w:sz w:val="28"/>
          <w:szCs w:val="28"/>
          <w:lang w:val="be-BY"/>
        </w:rPr>
        <w:t xml:space="preserve">Как с </w:t>
      </w:r>
      <w:r>
        <w:rPr>
          <w:sz w:val="28"/>
          <w:szCs w:val="28"/>
        </w:rPr>
        <w:t>помощью</w:t>
      </w:r>
      <w:r>
        <w:rPr>
          <w:sz w:val="28"/>
          <w:szCs w:val="28"/>
          <w:lang w:val="be-BY"/>
        </w:rPr>
        <w:t xml:space="preserve"> средств </w:t>
      </w:r>
      <w:r>
        <w:rPr>
          <w:sz w:val="28"/>
          <w:szCs w:val="28"/>
          <w:lang w:val="en-US"/>
        </w:rPr>
        <w:t>ADO</w:t>
      </w:r>
      <w:r>
        <w:rPr>
          <w:sz w:val="28"/>
          <w:szCs w:val="28"/>
        </w:rPr>
        <w:t xml:space="preserve"> .</w:t>
      </w:r>
      <w:r>
        <w:rPr>
          <w:sz w:val="28"/>
          <w:szCs w:val="28"/>
          <w:lang w:val="en-US"/>
        </w:rPr>
        <w:t>NET</w:t>
      </w:r>
      <w:r>
        <w:rPr>
          <w:sz w:val="28"/>
          <w:szCs w:val="28"/>
        </w:rPr>
        <w:t xml:space="preserve"> выполнить хранимую процедуру и получить значение выходных параметров процедуры?</w:t>
      </w:r>
    </w:p>
    <w:p w14:paraId="52B9E065" w14:textId="650BF906" w:rsidR="00D011D0" w:rsidRPr="001C0A70" w:rsidRDefault="00D011D0" w:rsidP="00D011D0">
      <w:pPr>
        <w:numPr>
          <w:ilvl w:val="0"/>
          <w:numId w:val="19"/>
        </w:numPr>
        <w:jc w:val="both"/>
      </w:pPr>
      <w:r>
        <w:rPr>
          <w:sz w:val="28"/>
          <w:szCs w:val="28"/>
          <w:lang w:val="be-BY"/>
        </w:rPr>
        <w:t xml:space="preserve">Как с </w:t>
      </w:r>
      <w:r>
        <w:rPr>
          <w:sz w:val="28"/>
          <w:szCs w:val="28"/>
        </w:rPr>
        <w:t>помощью</w:t>
      </w:r>
      <w:r>
        <w:rPr>
          <w:sz w:val="28"/>
          <w:szCs w:val="28"/>
          <w:lang w:val="be-BY"/>
        </w:rPr>
        <w:t xml:space="preserve"> средств </w:t>
      </w:r>
      <w:r>
        <w:rPr>
          <w:sz w:val="28"/>
          <w:szCs w:val="28"/>
          <w:lang w:val="en-US"/>
        </w:rPr>
        <w:t>ADO</w:t>
      </w:r>
      <w:r>
        <w:rPr>
          <w:sz w:val="28"/>
          <w:szCs w:val="28"/>
        </w:rPr>
        <w:t xml:space="preserve"> .</w:t>
      </w:r>
      <w:r>
        <w:rPr>
          <w:sz w:val="28"/>
          <w:szCs w:val="28"/>
          <w:lang w:val="en-US"/>
        </w:rPr>
        <w:t>NET</w:t>
      </w:r>
      <w:r>
        <w:rPr>
          <w:sz w:val="28"/>
          <w:szCs w:val="28"/>
        </w:rPr>
        <w:t xml:space="preserve"> создать новую таблицу</w:t>
      </w:r>
      <w:r w:rsidR="00DB5A93">
        <w:rPr>
          <w:sz w:val="28"/>
          <w:szCs w:val="28"/>
        </w:rPr>
        <w:t xml:space="preserve"> в базе данных</w:t>
      </w:r>
      <w:r>
        <w:rPr>
          <w:sz w:val="28"/>
          <w:szCs w:val="28"/>
        </w:rPr>
        <w:t>?</w:t>
      </w:r>
    </w:p>
    <w:p w14:paraId="4C32DE98" w14:textId="57D69A0A" w:rsidR="001C0A70" w:rsidRPr="00DB5A93" w:rsidRDefault="001C0A70" w:rsidP="001C0A70">
      <w:pPr>
        <w:numPr>
          <w:ilvl w:val="0"/>
          <w:numId w:val="19"/>
        </w:numPr>
        <w:jc w:val="both"/>
      </w:pPr>
      <w:r>
        <w:rPr>
          <w:sz w:val="28"/>
          <w:szCs w:val="28"/>
          <w:lang w:val="be-BY"/>
        </w:rPr>
        <w:t xml:space="preserve">Как с </w:t>
      </w:r>
      <w:r>
        <w:rPr>
          <w:sz w:val="28"/>
          <w:szCs w:val="28"/>
        </w:rPr>
        <w:t>помощью</w:t>
      </w:r>
      <w:r>
        <w:rPr>
          <w:sz w:val="28"/>
          <w:szCs w:val="28"/>
          <w:lang w:val="be-BY"/>
        </w:rPr>
        <w:t xml:space="preserve"> средств </w:t>
      </w:r>
      <w:r>
        <w:rPr>
          <w:sz w:val="28"/>
          <w:szCs w:val="28"/>
          <w:lang w:val="en-US"/>
        </w:rPr>
        <w:t>ADO</w:t>
      </w:r>
      <w:r>
        <w:rPr>
          <w:sz w:val="28"/>
          <w:szCs w:val="28"/>
        </w:rPr>
        <w:t xml:space="preserve"> .</w:t>
      </w:r>
      <w:r>
        <w:rPr>
          <w:sz w:val="28"/>
          <w:szCs w:val="28"/>
          <w:lang w:val="en-US"/>
        </w:rPr>
        <w:t>NET</w:t>
      </w:r>
      <w:r w:rsidRPr="001C0A70">
        <w:rPr>
          <w:sz w:val="28"/>
          <w:szCs w:val="28"/>
        </w:rPr>
        <w:t xml:space="preserve"> </w:t>
      </w:r>
      <w:r>
        <w:rPr>
          <w:sz w:val="28"/>
          <w:szCs w:val="28"/>
        </w:rPr>
        <w:t>заполнить таблицу тестовым набором данных?</w:t>
      </w:r>
    </w:p>
    <w:p w14:paraId="3503654C" w14:textId="2DA376AE" w:rsidR="00D011D0" w:rsidRDefault="00D011D0" w:rsidP="00D011D0">
      <w:pPr>
        <w:numPr>
          <w:ilvl w:val="0"/>
          <w:numId w:val="19"/>
        </w:numPr>
        <w:jc w:val="both"/>
      </w:pPr>
      <w:r>
        <w:rPr>
          <w:sz w:val="28"/>
          <w:szCs w:val="28"/>
          <w:lang w:val="be-BY"/>
        </w:rPr>
        <w:t xml:space="preserve">Как с </w:t>
      </w:r>
      <w:r>
        <w:rPr>
          <w:sz w:val="28"/>
          <w:szCs w:val="28"/>
        </w:rPr>
        <w:t>помощью</w:t>
      </w:r>
      <w:r>
        <w:rPr>
          <w:sz w:val="28"/>
          <w:szCs w:val="28"/>
          <w:lang w:val="be-BY"/>
        </w:rPr>
        <w:t xml:space="preserve"> средств </w:t>
      </w:r>
      <w:r>
        <w:rPr>
          <w:sz w:val="28"/>
          <w:szCs w:val="28"/>
          <w:lang w:val="en-US"/>
        </w:rPr>
        <w:t>ADO</w:t>
      </w:r>
      <w:r>
        <w:rPr>
          <w:sz w:val="28"/>
          <w:szCs w:val="28"/>
        </w:rPr>
        <w:t xml:space="preserve"> .</w:t>
      </w:r>
      <w:r>
        <w:rPr>
          <w:sz w:val="28"/>
          <w:szCs w:val="28"/>
          <w:lang w:val="en-US"/>
        </w:rPr>
        <w:t>NET</w:t>
      </w:r>
      <w:r>
        <w:rPr>
          <w:sz w:val="28"/>
          <w:szCs w:val="28"/>
        </w:rPr>
        <w:t xml:space="preserve"> выполнять запросы на выборку данных и сохранить их результаты в виде соответствующего объекта </w:t>
      </w:r>
      <w:r>
        <w:rPr>
          <w:sz w:val="28"/>
          <w:szCs w:val="28"/>
          <w:lang w:val="en-US"/>
        </w:rPr>
        <w:t>C</w:t>
      </w:r>
      <w:r w:rsidRPr="00D011D0">
        <w:rPr>
          <w:sz w:val="28"/>
          <w:szCs w:val="28"/>
        </w:rPr>
        <w:t>#</w:t>
      </w:r>
      <w:r>
        <w:rPr>
          <w:sz w:val="28"/>
          <w:szCs w:val="28"/>
        </w:rPr>
        <w:t>?</w:t>
      </w:r>
    </w:p>
    <w:p w14:paraId="1A91896D" w14:textId="77777777" w:rsidR="005875AF" w:rsidRPr="00D011D0" w:rsidRDefault="00000000">
      <w:pPr>
        <w:numPr>
          <w:ilvl w:val="0"/>
          <w:numId w:val="19"/>
        </w:numPr>
        <w:jc w:val="both"/>
      </w:pPr>
      <w:r>
        <w:rPr>
          <w:sz w:val="28"/>
          <w:szCs w:val="28"/>
        </w:rPr>
        <w:t>Дайте характеристику объект</w:t>
      </w:r>
      <w:r>
        <w:rPr>
          <w:sz w:val="28"/>
          <w:szCs w:val="28"/>
          <w:lang w:val="be-BY"/>
        </w:rPr>
        <w:t xml:space="preserve">у </w:t>
      </w:r>
      <w:r>
        <w:rPr>
          <w:sz w:val="28"/>
          <w:szCs w:val="28"/>
        </w:rPr>
        <w:t xml:space="preserve">типа </w:t>
      </w:r>
      <w:proofErr w:type="spellStart"/>
      <w:r>
        <w:rPr>
          <w:sz w:val="28"/>
          <w:szCs w:val="28"/>
          <w:lang w:val="en-US"/>
        </w:rPr>
        <w:t>DataReader</w:t>
      </w:r>
      <w:proofErr w:type="spellEnd"/>
      <w:r>
        <w:rPr>
          <w:sz w:val="28"/>
          <w:szCs w:val="28"/>
        </w:rPr>
        <w:t>.</w:t>
      </w:r>
    </w:p>
    <w:p w14:paraId="45D43B80" w14:textId="77777777" w:rsidR="00D011D0" w:rsidRDefault="00D011D0" w:rsidP="00D011D0">
      <w:pPr>
        <w:numPr>
          <w:ilvl w:val="0"/>
          <w:numId w:val="19"/>
        </w:numPr>
        <w:jc w:val="both"/>
      </w:pPr>
      <w:r>
        <w:rPr>
          <w:sz w:val="28"/>
          <w:szCs w:val="28"/>
        </w:rPr>
        <w:t xml:space="preserve">Как реализован паттерн «Абстрактная фабрика» в </w:t>
      </w:r>
      <w:r>
        <w:rPr>
          <w:sz w:val="28"/>
          <w:szCs w:val="28"/>
          <w:lang w:val="en-US"/>
        </w:rPr>
        <w:t>ADO</w:t>
      </w:r>
      <w:r>
        <w:rPr>
          <w:sz w:val="28"/>
          <w:szCs w:val="28"/>
        </w:rPr>
        <w:t>.</w:t>
      </w:r>
      <w:r>
        <w:rPr>
          <w:sz w:val="28"/>
          <w:szCs w:val="28"/>
          <w:lang w:val="en-US"/>
        </w:rPr>
        <w:t>NET</w:t>
      </w:r>
      <w:r>
        <w:rPr>
          <w:sz w:val="28"/>
          <w:szCs w:val="28"/>
        </w:rPr>
        <w:t>.</w:t>
      </w:r>
    </w:p>
    <w:p w14:paraId="5C51E1DA" w14:textId="77777777" w:rsidR="005875AF" w:rsidRDefault="00000000">
      <w:pPr>
        <w:numPr>
          <w:ilvl w:val="0"/>
          <w:numId w:val="19"/>
        </w:numPr>
        <w:jc w:val="both"/>
      </w:pPr>
      <w:r>
        <w:rPr>
          <w:sz w:val="28"/>
          <w:szCs w:val="28"/>
        </w:rPr>
        <w:t xml:space="preserve">Дайте характеристику классам </w:t>
      </w:r>
      <w:proofErr w:type="spellStart"/>
      <w:r>
        <w:rPr>
          <w:sz w:val="28"/>
          <w:szCs w:val="28"/>
        </w:rPr>
        <w:t>DbProviderFactories</w:t>
      </w:r>
      <w:proofErr w:type="spellEnd"/>
      <w:r>
        <w:rPr>
          <w:sz w:val="28"/>
          <w:szCs w:val="28"/>
        </w:rPr>
        <w:t xml:space="preserve"> и </w:t>
      </w:r>
      <w:proofErr w:type="spellStart"/>
      <w:r>
        <w:rPr>
          <w:sz w:val="28"/>
          <w:szCs w:val="28"/>
        </w:rPr>
        <w:t>DbProviderFactory</w:t>
      </w:r>
      <w:proofErr w:type="spellEnd"/>
      <w:r>
        <w:rPr>
          <w:sz w:val="28"/>
          <w:szCs w:val="28"/>
        </w:rPr>
        <w:t>.</w:t>
      </w:r>
    </w:p>
    <w:p w14:paraId="4C525E6F" w14:textId="133CC622" w:rsidR="005875AF" w:rsidRDefault="001C0A70">
      <w:pPr>
        <w:numPr>
          <w:ilvl w:val="0"/>
          <w:numId w:val="19"/>
        </w:numPr>
        <w:jc w:val="both"/>
      </w:pPr>
      <w:r>
        <w:rPr>
          <w:sz w:val="28"/>
          <w:szCs w:val="28"/>
        </w:rPr>
        <w:t xml:space="preserve"> Как получить объекта фабрики для конкретного поставщика. Методы класса </w:t>
      </w:r>
      <w:proofErr w:type="spellStart"/>
      <w:r>
        <w:rPr>
          <w:sz w:val="28"/>
          <w:szCs w:val="28"/>
        </w:rPr>
        <w:t>DbProviderFactory</w:t>
      </w:r>
      <w:proofErr w:type="spellEnd"/>
      <w:r>
        <w:rPr>
          <w:sz w:val="28"/>
          <w:szCs w:val="28"/>
        </w:rPr>
        <w:t>.</w:t>
      </w:r>
    </w:p>
    <w:p w14:paraId="0EFD93EE" w14:textId="77777777" w:rsidR="005875AF" w:rsidRPr="001C0A70" w:rsidRDefault="005875AF">
      <w:pPr>
        <w:ind w:firstLine="708"/>
        <w:rPr>
          <w:b/>
          <w:bCs/>
          <w:sz w:val="28"/>
          <w:szCs w:val="28"/>
        </w:rPr>
      </w:pPr>
    </w:p>
    <w:p w14:paraId="36F482C0" w14:textId="77777777" w:rsidR="008766F2" w:rsidRPr="001C0A70" w:rsidRDefault="008766F2">
      <w:pPr>
        <w:ind w:firstLine="708"/>
        <w:rPr>
          <w:b/>
          <w:bCs/>
          <w:sz w:val="28"/>
          <w:szCs w:val="28"/>
        </w:rPr>
      </w:pPr>
    </w:p>
    <w:p w14:paraId="3120CF81" w14:textId="77777777" w:rsidR="005875AF" w:rsidRDefault="00000000" w:rsidP="000E156D">
      <w:pPr>
        <w:jc w:val="center"/>
        <w:rPr>
          <w:b/>
          <w:bCs/>
          <w:iCs/>
          <w:caps/>
          <w:sz w:val="30"/>
          <w:szCs w:val="30"/>
          <w:lang w:val="en-US"/>
        </w:rPr>
      </w:pPr>
      <w:r w:rsidRPr="000E156D">
        <w:rPr>
          <w:b/>
          <w:bCs/>
          <w:iCs/>
          <w:caps/>
          <w:sz w:val="30"/>
          <w:szCs w:val="30"/>
        </w:rPr>
        <w:t>Литература</w:t>
      </w:r>
    </w:p>
    <w:p w14:paraId="52C54AA0" w14:textId="77777777" w:rsidR="005875AF" w:rsidRDefault="00000000">
      <w:pPr>
        <w:ind w:firstLine="708"/>
      </w:pPr>
      <w:r>
        <w:t xml:space="preserve">1. Волосевич, А.А. Средства платформы .NET для работы с базами данных: метод. пособие по </w:t>
      </w:r>
      <w:proofErr w:type="spellStart"/>
      <w:r>
        <w:t>дисц</w:t>
      </w:r>
      <w:proofErr w:type="spellEnd"/>
      <w:r>
        <w:t xml:space="preserve">. «Инструменты и средства программирования» и «Избранные главы информатики» для студ. спец. </w:t>
      </w:r>
      <w:proofErr w:type="gramStart"/>
      <w:r>
        <w:t>1-31</w:t>
      </w:r>
      <w:proofErr w:type="gramEnd"/>
      <w:r>
        <w:t xml:space="preserve"> 03 04 «Информатика» всех форм </w:t>
      </w:r>
      <w:proofErr w:type="spellStart"/>
      <w:proofErr w:type="gramStart"/>
      <w:r>
        <w:t>обуч</w:t>
      </w:r>
      <w:proofErr w:type="spellEnd"/>
      <w:r>
        <w:t>./</w:t>
      </w:r>
      <w:proofErr w:type="gramEnd"/>
      <w:r>
        <w:t xml:space="preserve"> А. А. Волосевич, С. В. </w:t>
      </w:r>
      <w:proofErr w:type="spellStart"/>
      <w:r>
        <w:t>Актанорович</w:t>
      </w:r>
      <w:proofErr w:type="spellEnd"/>
      <w:r>
        <w:t xml:space="preserve">.  –  Минск: БГУИР, 2011. – 52 с. http://www.bsuir.by/m/12_100229_1_90182.pdf </w:t>
      </w:r>
    </w:p>
    <w:p w14:paraId="75CCAFE4" w14:textId="77777777" w:rsidR="005875AF" w:rsidRPr="004E6F60" w:rsidRDefault="00000000">
      <w:pPr>
        <w:ind w:firstLine="708"/>
      </w:pPr>
      <w:r>
        <w:t>2. Эспозито Д. Знакомство с Microsoft ASP.NET 2.0 - Москва; Санкт-Петербург: Русская редакция: Питер, 2006. - 490 с. (есть электронный вариант).</w:t>
      </w:r>
    </w:p>
    <w:p w14:paraId="293DB9AD" w14:textId="5343A001" w:rsidR="000E156D" w:rsidRDefault="00E44F25" w:rsidP="00E44F25">
      <w:pPr>
        <w:ind w:firstLine="708"/>
        <w:rPr>
          <w:sz w:val="20"/>
          <w:szCs w:val="20"/>
        </w:rPr>
      </w:pPr>
      <w:r w:rsidRPr="004E6F60">
        <w:br w:type="page"/>
      </w:r>
    </w:p>
    <w:p w14:paraId="4008E309" w14:textId="341206EA" w:rsidR="000E156D" w:rsidRPr="004E6F60" w:rsidRDefault="000E156D" w:rsidP="00E44F25">
      <w:pPr>
        <w:jc w:val="center"/>
        <w:rPr>
          <w:b/>
          <w:bCs/>
          <w:iCs/>
          <w:caps/>
          <w:sz w:val="30"/>
          <w:szCs w:val="30"/>
        </w:rPr>
      </w:pPr>
      <w:r w:rsidRPr="00E44F25">
        <w:rPr>
          <w:b/>
          <w:bCs/>
          <w:iCs/>
          <w:caps/>
          <w:sz w:val="30"/>
          <w:szCs w:val="30"/>
        </w:rPr>
        <w:t>ТЕОРЕТИЧЕСКИЕ СВЕДЕНИЯ</w:t>
      </w:r>
    </w:p>
    <w:p w14:paraId="0CC39D03" w14:textId="77777777" w:rsidR="00E44F25" w:rsidRPr="004E6F60" w:rsidRDefault="00E44F25" w:rsidP="00E44F25">
      <w:pPr>
        <w:jc w:val="center"/>
        <w:rPr>
          <w:b/>
          <w:bCs/>
          <w:iCs/>
          <w:caps/>
          <w:sz w:val="30"/>
          <w:szCs w:val="30"/>
        </w:rPr>
      </w:pPr>
    </w:p>
    <w:p w14:paraId="1B766B35" w14:textId="77777777" w:rsidR="002E5C60" w:rsidRDefault="0011088B" w:rsidP="002E5C60">
      <w:pPr>
        <w:jc w:val="both"/>
      </w:pPr>
      <w:r w:rsidRPr="0011088B">
        <w:rPr>
          <w:b/>
          <w:bCs/>
        </w:rPr>
        <w:t>ADO .NET</w:t>
      </w:r>
      <w:r w:rsidRPr="0011088B">
        <w:t> — это набор компонентов для доступа к данным, входящий в базовую библиотеку классов .NET Framework и .NET Core, который обеспечивает возможность подключения к различным хранилищам и манипуляций с данными в памяти</w:t>
      </w:r>
      <w:r w:rsidR="002E5C60">
        <w:t xml:space="preserve">. </w:t>
      </w:r>
    </w:p>
    <w:p w14:paraId="271C8F59" w14:textId="23B2BFD7" w:rsidR="0011088B" w:rsidRDefault="0011088B" w:rsidP="002E5C60">
      <w:pPr>
        <w:jc w:val="both"/>
      </w:pPr>
      <w:r w:rsidRPr="0011088B">
        <w:t>Эта технология является фундаментальной для большинства .NET</w:t>
      </w:r>
      <w:r w:rsidRPr="0011088B">
        <w:noBreakHyphen/>
        <w:t xml:space="preserve">приложений (ASP.NET, Windows </w:t>
      </w:r>
      <w:proofErr w:type="spellStart"/>
      <w:r w:rsidRPr="0011088B">
        <w:t>Forms</w:t>
      </w:r>
      <w:proofErr w:type="spellEnd"/>
      <w:r w:rsidRPr="0011088B">
        <w:t>, WPF и др.), поскольку позволяет управлять транзакциями, выполнять SQL</w:t>
      </w:r>
      <w:r w:rsidRPr="0011088B">
        <w:noBreakHyphen/>
        <w:t>запросы и кэшировать результаты локальн</w:t>
      </w:r>
      <w:r>
        <w:t>о.</w:t>
      </w:r>
    </w:p>
    <w:p w14:paraId="3E850409" w14:textId="77777777" w:rsidR="000E156D" w:rsidRDefault="000E156D" w:rsidP="000E156D">
      <w:r>
        <w:t xml:space="preserve">Важное место в архитектуре </w:t>
      </w:r>
      <w:r>
        <w:rPr>
          <w:bCs/>
        </w:rPr>
        <w:t>ADO.NET</w:t>
      </w:r>
      <w:r>
        <w:t xml:space="preserve"> занимают поставщики данных (</w:t>
      </w:r>
      <w:proofErr w:type="spellStart"/>
      <w:r>
        <w:rPr>
          <w:bCs/>
        </w:rPr>
        <w:t>data</w:t>
      </w:r>
      <w:proofErr w:type="spellEnd"/>
      <w:r>
        <w:rPr>
          <w:bCs/>
        </w:rPr>
        <w:t xml:space="preserve"> </w:t>
      </w:r>
      <w:proofErr w:type="spellStart"/>
      <w:r>
        <w:rPr>
          <w:bCs/>
        </w:rPr>
        <w:t>provider</w:t>
      </w:r>
      <w:proofErr w:type="spellEnd"/>
      <w:r>
        <w:t>). Они являются универсальными посредниками между источником данных и приложением. В состав одного поставщика входят следующие классы (</w:t>
      </w:r>
      <w:r>
        <w:rPr>
          <w:bCs/>
        </w:rPr>
        <w:t>используются обобщенные имена</w:t>
      </w:r>
      <w:r>
        <w:t>):</w:t>
      </w:r>
    </w:p>
    <w:p w14:paraId="0FF89355" w14:textId="77777777" w:rsidR="000E156D" w:rsidRDefault="000E156D" w:rsidP="000E156D">
      <w:pPr>
        <w:numPr>
          <w:ilvl w:val="0"/>
          <w:numId w:val="4"/>
        </w:numPr>
      </w:pPr>
      <w:r>
        <w:t>Connection - используется для установки соединения с источником данных</w:t>
      </w:r>
    </w:p>
    <w:p w14:paraId="4E38D0FC" w14:textId="77777777" w:rsidR="000E156D" w:rsidRDefault="000E156D" w:rsidP="000E156D">
      <w:pPr>
        <w:numPr>
          <w:ilvl w:val="0"/>
          <w:numId w:val="4"/>
        </w:numPr>
      </w:pPr>
      <w:r>
        <w:t>Command - используется для выполнения команд SQL и хранимых процедур</w:t>
      </w:r>
    </w:p>
    <w:p w14:paraId="3E615D32" w14:textId="77777777" w:rsidR="008766F2" w:rsidRPr="008766F2" w:rsidRDefault="000E156D" w:rsidP="008766F2">
      <w:pPr>
        <w:numPr>
          <w:ilvl w:val="0"/>
          <w:numId w:val="4"/>
        </w:numPr>
      </w:pPr>
      <w:bookmarkStart w:id="1" w:name="_Hlk900955"/>
      <w:proofErr w:type="spellStart"/>
      <w:r>
        <w:t>DataReader</w:t>
      </w:r>
      <w:proofErr w:type="spellEnd"/>
      <w:r>
        <w:t xml:space="preserve"> </w:t>
      </w:r>
      <w:bookmarkEnd w:id="1"/>
      <w:r>
        <w:t>- предоставляет быстрый доступ только для чтения к извлеченным данным</w:t>
      </w:r>
    </w:p>
    <w:p w14:paraId="48DA3AA0" w14:textId="07CF7FAA" w:rsidR="000E156D" w:rsidRDefault="000E156D" w:rsidP="008766F2">
      <w:pPr>
        <w:numPr>
          <w:ilvl w:val="0"/>
          <w:numId w:val="4"/>
        </w:numPr>
      </w:pPr>
      <w:proofErr w:type="spellStart"/>
      <w:r>
        <w:t>DataAdapter</w:t>
      </w:r>
      <w:proofErr w:type="spellEnd"/>
      <w:r>
        <w:t xml:space="preserve"> - этот класс решает две задачи: наполнение </w:t>
      </w:r>
      <w:proofErr w:type="spellStart"/>
      <w:r>
        <w:t>DataSet</w:t>
      </w:r>
      <w:proofErr w:type="spellEnd"/>
      <w:r>
        <w:t xml:space="preserve"> (</w:t>
      </w:r>
      <w:r w:rsidRPr="008766F2">
        <w:rPr>
          <w:bCs/>
        </w:rPr>
        <w:t>набор данных</w:t>
      </w:r>
      <w:r>
        <w:t>) информацией, извлеченной из источника данных</w:t>
      </w:r>
      <w:r w:rsidR="008766F2" w:rsidRPr="008766F2">
        <w:t xml:space="preserve">; </w:t>
      </w:r>
      <w:r>
        <w:t xml:space="preserve">сохраняет изменения, выполненные в </w:t>
      </w:r>
      <w:proofErr w:type="spellStart"/>
      <w:r>
        <w:t>DataSet</w:t>
      </w:r>
      <w:proofErr w:type="spellEnd"/>
    </w:p>
    <w:p w14:paraId="7707F15A" w14:textId="77777777" w:rsidR="000E156D" w:rsidRDefault="000E156D" w:rsidP="000E156D">
      <w:pPr>
        <w:jc w:val="both"/>
      </w:pPr>
      <w:r>
        <w:rPr>
          <w:bCs/>
        </w:rPr>
        <w:t>ADO.NET</w:t>
      </w:r>
      <w:r>
        <w:t xml:space="preserve"> содержит набор специализированных </w:t>
      </w:r>
      <w:r>
        <w:rPr>
          <w:b/>
        </w:rPr>
        <w:t>поставщиков</w:t>
      </w:r>
      <w:r>
        <w:t xml:space="preserve"> для различных источников данных. Каждый поставщик данных имеет специфическую реализацию классов Connection, Command, </w:t>
      </w:r>
      <w:proofErr w:type="spellStart"/>
      <w:r>
        <w:t>DataReader</w:t>
      </w:r>
      <w:proofErr w:type="spellEnd"/>
      <w:r>
        <w:t xml:space="preserve">, </w:t>
      </w:r>
      <w:proofErr w:type="spellStart"/>
      <w:r>
        <w:t>DataAdapter</w:t>
      </w:r>
      <w:proofErr w:type="spellEnd"/>
      <w:r>
        <w:t xml:space="preserve">, оптимизированных для конкретных баз данных. Например, если нужно подключиться к базе данных </w:t>
      </w:r>
      <w:r>
        <w:rPr>
          <w:bCs/>
        </w:rPr>
        <w:t>SQL Server</w:t>
      </w:r>
      <w:r>
        <w:t xml:space="preserve">, то используется класс </w:t>
      </w:r>
      <w:proofErr w:type="spellStart"/>
      <w:r>
        <w:t>SqlConnection</w:t>
      </w:r>
      <w:proofErr w:type="spellEnd"/>
      <w:r>
        <w:t>.</w:t>
      </w:r>
    </w:p>
    <w:p w14:paraId="440CD300" w14:textId="77777777" w:rsidR="001208BC" w:rsidRPr="0043520B" w:rsidRDefault="000E156D" w:rsidP="001208BC">
      <w:r>
        <w:t xml:space="preserve">Библиотека </w:t>
      </w:r>
      <w:r>
        <w:rPr>
          <w:bCs/>
        </w:rPr>
        <w:t>.NET Framework</w:t>
      </w:r>
      <w:r>
        <w:t xml:space="preserve"> содержит четыре типа готовых поставщиков данных</w:t>
      </w:r>
      <w:r w:rsidR="001208BC" w:rsidRPr="001208BC">
        <w:t xml:space="preserve">: </w:t>
      </w:r>
      <w:r>
        <w:rPr>
          <w:bCs/>
        </w:rPr>
        <w:t>SQL Server</w:t>
      </w:r>
      <w:r w:rsidR="001208BC" w:rsidRPr="001208BC">
        <w:rPr>
          <w:bCs/>
        </w:rPr>
        <w:t xml:space="preserve">; </w:t>
      </w:r>
      <w:r>
        <w:rPr>
          <w:bCs/>
        </w:rPr>
        <w:t>OLE DB</w:t>
      </w:r>
      <w:r w:rsidR="001208BC" w:rsidRPr="001208BC">
        <w:rPr>
          <w:bCs/>
        </w:rPr>
        <w:t xml:space="preserve">; </w:t>
      </w:r>
      <w:r>
        <w:rPr>
          <w:bCs/>
        </w:rPr>
        <w:t>Oracle</w:t>
      </w:r>
      <w:r w:rsidR="001208BC" w:rsidRPr="001208BC">
        <w:rPr>
          <w:bCs/>
        </w:rPr>
        <w:t xml:space="preserve">; </w:t>
      </w:r>
      <w:r>
        <w:rPr>
          <w:bCs/>
        </w:rPr>
        <w:t>ODBC</w:t>
      </w:r>
      <w:r w:rsidR="001208BC" w:rsidRPr="001208BC">
        <w:rPr>
          <w:bCs/>
        </w:rPr>
        <w:t xml:space="preserve">. </w:t>
      </w:r>
      <w:r>
        <w:t xml:space="preserve">Для других типов данных разработчики могут либо создавать свои поставщики, либо приобретать их у сторонних организаций. </w:t>
      </w:r>
    </w:p>
    <w:p w14:paraId="01E4C75E" w14:textId="29232345" w:rsidR="000E156D" w:rsidRDefault="000E156D" w:rsidP="001208BC">
      <w:r>
        <w:t xml:space="preserve">Выбирая класс поставщика, нужно сначала попытаться найти родного поставщика для данного источника данных. Если это невозможно, то можно воспользоваться поставщиком </w:t>
      </w:r>
      <w:r>
        <w:rPr>
          <w:bCs/>
        </w:rPr>
        <w:t>OLE DB</w:t>
      </w:r>
      <w:r>
        <w:t xml:space="preserve"> при условии, что существует драйвер </w:t>
      </w:r>
      <w:r>
        <w:rPr>
          <w:bCs/>
        </w:rPr>
        <w:t>OLE DB</w:t>
      </w:r>
      <w:r>
        <w:t xml:space="preserve"> для этого источника данных. В настоящее время рекомендуется работать с помощью провайдера MS SQL или Oracle. Эти провайдеры сами написаны на управляемом коде .NET. Еще один провайдер, OLEDB, позволяет получить доступ к другим источникам данных — Access, Excel, </w:t>
      </w:r>
      <w:proofErr w:type="spellStart"/>
      <w:r>
        <w:t>MySql</w:t>
      </w:r>
      <w:proofErr w:type="spellEnd"/>
      <w:r>
        <w:t>, SAP. Провайдер OLEDB написан на неуправляемом коде, но может работать вместе с .NET.</w:t>
      </w:r>
    </w:p>
    <w:p w14:paraId="40C11633" w14:textId="77777777" w:rsidR="000E156D" w:rsidRDefault="000E156D" w:rsidP="000E156D">
      <w:r>
        <w:t>Последовательность создания типичной программы в ADO.NET следующая:</w:t>
      </w:r>
    </w:p>
    <w:p w14:paraId="4A7D6D15" w14:textId="77777777" w:rsidR="000E156D" w:rsidRDefault="000E156D" w:rsidP="000E156D">
      <w:r>
        <w:t xml:space="preserve">1. </w:t>
      </w:r>
      <w:r>
        <w:rPr>
          <w:lang w:val="en-US"/>
        </w:rPr>
        <w:t>C</w:t>
      </w:r>
      <w:proofErr w:type="spellStart"/>
      <w:r>
        <w:t>оздается</w:t>
      </w:r>
      <w:proofErr w:type="spellEnd"/>
      <w:r>
        <w:t xml:space="preserve"> соединение с базой данных — класс Connection, который обеспечивается необходимой информацией — строкой соединения.</w:t>
      </w:r>
    </w:p>
    <w:p w14:paraId="48CEA535" w14:textId="77777777" w:rsidR="000E156D" w:rsidRDefault="000E156D" w:rsidP="000E156D">
      <w:r>
        <w:t>2. Создается объект Command и задается команда, которую необходимо выполнить в данной СУБД. Эта команда может быть запросом SQL или исполняемой процедурой. Нужно задать параметры этой команды, если они имеются.</w:t>
      </w:r>
    </w:p>
    <w:p w14:paraId="3AA4AF48" w14:textId="77777777" w:rsidR="000E156D" w:rsidRDefault="000E156D" w:rsidP="000E156D">
      <w:r>
        <w:t xml:space="preserve">3. Если команда не возвращает данных, она просто выполняется с помощью одного из методов </w:t>
      </w:r>
      <w:proofErr w:type="spellStart"/>
      <w:r>
        <w:t>Execute</w:t>
      </w:r>
      <w:proofErr w:type="spellEnd"/>
      <w:r>
        <w:t>. Например, это может быть удаление или обновление данных таблицы.</w:t>
      </w:r>
    </w:p>
    <w:p w14:paraId="5AE52C81" w14:textId="77777777" w:rsidR="000E156D" w:rsidRDefault="000E156D" w:rsidP="000E156D">
      <w:r>
        <w:t xml:space="preserve">4. Если команда возвращает выборку данных, их необходимо куда-то поместить. Решите, нужно ли вам получить данные для последующего использования без связи с базой данных или же нужно просто быстро выполнить команду. В первом случае нужно создать класс </w:t>
      </w:r>
      <w:proofErr w:type="spellStart"/>
      <w:r>
        <w:t>DataAdapter</w:t>
      </w:r>
      <w:proofErr w:type="spellEnd"/>
      <w:r>
        <w:t xml:space="preserve"> и с его помощью сохранить данные в </w:t>
      </w:r>
      <w:proofErr w:type="spellStart"/>
      <w:r>
        <w:t>DataSet</w:t>
      </w:r>
      <w:proofErr w:type="spellEnd"/>
      <w:r>
        <w:t xml:space="preserve"> или в </w:t>
      </w:r>
      <w:proofErr w:type="spellStart"/>
      <w:r>
        <w:t>DataTable</w:t>
      </w:r>
      <w:proofErr w:type="spellEnd"/>
      <w:r>
        <w:t xml:space="preserve">. Во втором случае создается класс </w:t>
      </w:r>
      <w:proofErr w:type="spellStart"/>
      <w:r>
        <w:t>DataReader</w:t>
      </w:r>
      <w:proofErr w:type="spellEnd"/>
      <w:r>
        <w:t xml:space="preserve">, который требует сохранять соединение на все время работы, хранит выборку только для чтения и позволяет двигаться только вперед. Зато чтение с помощью </w:t>
      </w:r>
      <w:proofErr w:type="spellStart"/>
      <w:r>
        <w:t>DataReader</w:t>
      </w:r>
      <w:proofErr w:type="spellEnd"/>
      <w:r>
        <w:t xml:space="preserve"> выполняется в несколько раз быстрее, чем в </w:t>
      </w:r>
      <w:proofErr w:type="spellStart"/>
      <w:r>
        <w:t>DataAdapter</w:t>
      </w:r>
      <w:proofErr w:type="spellEnd"/>
      <w:r>
        <w:t>.</w:t>
      </w:r>
    </w:p>
    <w:p w14:paraId="24E9386B" w14:textId="77777777" w:rsidR="000E156D" w:rsidRDefault="000E156D" w:rsidP="000E156D">
      <w:r>
        <w:t xml:space="preserve">5. Задать полученный </w:t>
      </w:r>
      <w:proofErr w:type="spellStart"/>
      <w:r>
        <w:t>DataSet</w:t>
      </w:r>
      <w:proofErr w:type="spellEnd"/>
      <w:r>
        <w:t xml:space="preserve"> или </w:t>
      </w:r>
      <w:proofErr w:type="spellStart"/>
      <w:r>
        <w:t>DataReader</w:t>
      </w:r>
      <w:proofErr w:type="spellEnd"/>
      <w:r>
        <w:t xml:space="preserve"> как источник данных элемента управления или вывести их на страницу другим способом.</w:t>
      </w:r>
    </w:p>
    <w:p w14:paraId="22261566" w14:textId="77777777" w:rsidR="000E156D" w:rsidRDefault="000E156D" w:rsidP="000E156D">
      <w:pPr>
        <w:jc w:val="both"/>
      </w:pPr>
    </w:p>
    <w:p w14:paraId="2A0FAA32" w14:textId="77777777" w:rsidR="000E156D" w:rsidRDefault="000E156D" w:rsidP="000E156D">
      <w:pPr>
        <w:jc w:val="both"/>
      </w:pPr>
      <w:r>
        <w:t>Классы ADO .NET объединены в несколько пространств имен.</w:t>
      </w:r>
    </w:p>
    <w:p w14:paraId="36010639" w14:textId="77777777" w:rsidR="000E156D" w:rsidRDefault="000E156D" w:rsidP="000E156D">
      <w:pPr>
        <w:jc w:val="both"/>
      </w:pPr>
      <w:proofErr w:type="spellStart"/>
      <w:r>
        <w:t>System.Data</w:t>
      </w:r>
      <w:proofErr w:type="spellEnd"/>
      <w:r>
        <w:t xml:space="preserve"> — это ядро ADO .NET. Оно содержит классы, необходимые для связи посредством любых провайдеров данных. Эти классы представляют таблицы, строки, столбцы, </w:t>
      </w:r>
      <w:proofErr w:type="spellStart"/>
      <w:r>
        <w:t>DataSet</w:t>
      </w:r>
      <w:proofErr w:type="spellEnd"/>
      <w:r>
        <w:t xml:space="preserve"> (множество взаимосвязанных таблиц). Там определены интерфейсы (в смысле языка C#) соединений с базами данных, команд, адаптеров данных.</w:t>
      </w:r>
    </w:p>
    <w:p w14:paraId="60588C2D" w14:textId="77777777" w:rsidR="000E156D" w:rsidRDefault="000E156D" w:rsidP="000E156D">
      <w:pPr>
        <w:jc w:val="both"/>
      </w:pPr>
      <w:proofErr w:type="spellStart"/>
      <w:r>
        <w:t>System.Data.Common</w:t>
      </w:r>
      <w:proofErr w:type="spellEnd"/>
      <w:r>
        <w:t xml:space="preserve"> — базовые классы для всех провайдеров данных — </w:t>
      </w:r>
      <w:proofErr w:type="spellStart"/>
      <w:r>
        <w:t>DbConnection</w:t>
      </w:r>
      <w:proofErr w:type="spellEnd"/>
      <w:r>
        <w:t xml:space="preserve">, </w:t>
      </w:r>
      <w:proofErr w:type="spellStart"/>
      <w:r>
        <w:t>DbCommand</w:t>
      </w:r>
      <w:proofErr w:type="spellEnd"/>
      <w:r>
        <w:t xml:space="preserve">, </w:t>
      </w:r>
      <w:proofErr w:type="spellStart"/>
      <w:r>
        <w:t>DbDataAdapter</w:t>
      </w:r>
      <w:proofErr w:type="spellEnd"/>
      <w:r>
        <w:t>.</w:t>
      </w:r>
    </w:p>
    <w:p w14:paraId="40068186" w14:textId="4385EE0E" w:rsidR="000E156D" w:rsidRDefault="000E156D" w:rsidP="000E156D">
      <w:pPr>
        <w:jc w:val="both"/>
      </w:pPr>
      <w:r>
        <w:t xml:space="preserve">В </w:t>
      </w:r>
      <w:proofErr w:type="spellStart"/>
      <w:r>
        <w:t>System.Data.OleDb</w:t>
      </w:r>
      <w:proofErr w:type="spellEnd"/>
      <w:r>
        <w:t xml:space="preserve"> находятся классы, позволяющие работать с источниками данных </w:t>
      </w:r>
      <w:proofErr w:type="spellStart"/>
      <w:r>
        <w:t>OleDb</w:t>
      </w:r>
      <w:proofErr w:type="spellEnd"/>
      <w:r>
        <w:t xml:space="preserve">, в том числе с MS SQL. Там находятся такие классы, как </w:t>
      </w:r>
      <w:proofErr w:type="spellStart"/>
      <w:r>
        <w:t>OleDbConnection</w:t>
      </w:r>
      <w:proofErr w:type="spellEnd"/>
      <w:r>
        <w:t xml:space="preserve">, </w:t>
      </w:r>
      <w:proofErr w:type="spellStart"/>
      <w:r>
        <w:t>OleDbDataAdapter</w:t>
      </w:r>
      <w:proofErr w:type="spellEnd"/>
      <w:r>
        <w:t xml:space="preserve"> и </w:t>
      </w:r>
      <w:proofErr w:type="spellStart"/>
      <w:r>
        <w:t>OleDbCommand</w:t>
      </w:r>
      <w:proofErr w:type="spellEnd"/>
      <w:r>
        <w:t>.</w:t>
      </w:r>
    </w:p>
    <w:p w14:paraId="54A3D017" w14:textId="77777777" w:rsidR="000E156D" w:rsidRDefault="000E156D" w:rsidP="000E156D">
      <w:pPr>
        <w:jc w:val="both"/>
      </w:pPr>
      <w:proofErr w:type="spellStart"/>
      <w:r>
        <w:t>System.Data.Odbc</w:t>
      </w:r>
      <w:proofErr w:type="spellEnd"/>
      <w:r>
        <w:t xml:space="preserve"> содержит классы, которые работают с источниками данных ODBC посредством провайдера .NET ODBC. Классы имеют аналогичные имена с префиксом </w:t>
      </w:r>
      <w:proofErr w:type="spellStart"/>
      <w:r>
        <w:t>Odbc</w:t>
      </w:r>
      <w:proofErr w:type="spellEnd"/>
      <w:r>
        <w:t>.</w:t>
      </w:r>
    </w:p>
    <w:p w14:paraId="2B72D71A" w14:textId="07D4BD61" w:rsidR="000E156D" w:rsidRDefault="000E156D" w:rsidP="000E156D">
      <w:pPr>
        <w:jc w:val="both"/>
      </w:pPr>
      <w:proofErr w:type="spellStart"/>
      <w:r>
        <w:t>System.Data.SqlClient</w:t>
      </w:r>
      <w:proofErr w:type="spellEnd"/>
      <w:r>
        <w:t xml:space="preserve">. Здесь определен провайдер данных для СУБД SQL Server. Содержатся классы </w:t>
      </w:r>
      <w:proofErr w:type="spellStart"/>
      <w:r>
        <w:t>SqlConnection</w:t>
      </w:r>
      <w:proofErr w:type="spellEnd"/>
      <w:r>
        <w:t xml:space="preserve">, </w:t>
      </w:r>
      <w:proofErr w:type="spellStart"/>
      <w:r>
        <w:t>SqlTransaction</w:t>
      </w:r>
      <w:proofErr w:type="spellEnd"/>
      <w:r>
        <w:t xml:space="preserve">, </w:t>
      </w:r>
      <w:proofErr w:type="spellStart"/>
      <w:r>
        <w:t>SqlCommand</w:t>
      </w:r>
      <w:proofErr w:type="spellEnd"/>
      <w:r>
        <w:t xml:space="preserve"> и другие.</w:t>
      </w:r>
    </w:p>
    <w:p w14:paraId="6FB2C4A1" w14:textId="77777777" w:rsidR="000E156D" w:rsidRDefault="000E156D" w:rsidP="000E156D">
      <w:pPr>
        <w:jc w:val="both"/>
      </w:pPr>
      <w:r>
        <w:t xml:space="preserve">В </w:t>
      </w:r>
      <w:proofErr w:type="spellStart"/>
      <w:r>
        <w:t>System.Data.SqlTypes</w:t>
      </w:r>
      <w:proofErr w:type="spellEnd"/>
      <w:r>
        <w:t xml:space="preserve"> находятся классы, представляющие типы данных СУБД SQL Server.</w:t>
      </w:r>
    </w:p>
    <w:p w14:paraId="382E3991" w14:textId="3A4F4F15" w:rsidR="000E156D" w:rsidRDefault="000E156D" w:rsidP="000E156D">
      <w:pPr>
        <w:jc w:val="both"/>
      </w:pPr>
    </w:p>
    <w:p w14:paraId="60634ADD" w14:textId="77777777" w:rsidR="000E156D" w:rsidRDefault="000E156D" w:rsidP="000E156D">
      <w:pPr>
        <w:jc w:val="both"/>
      </w:pPr>
    </w:p>
    <w:p w14:paraId="5C3BDC4C" w14:textId="77777777" w:rsidR="000E156D" w:rsidRDefault="000E156D" w:rsidP="000E156D">
      <w:bookmarkStart w:id="2" w:name="_Hlk900816"/>
      <w:r>
        <w:rPr>
          <w:b/>
          <w:bCs/>
          <w:i/>
          <w:iCs/>
        </w:rPr>
        <w:t>Объект Connection</w:t>
      </w:r>
    </w:p>
    <w:bookmarkEnd w:id="2"/>
    <w:p w14:paraId="7F7F2B8B" w14:textId="77777777" w:rsidR="000E156D" w:rsidRDefault="000E156D" w:rsidP="000E156D">
      <w:r>
        <w:t xml:space="preserve">Объект Connection для соединения с базой данных нуждается в строке соединения для указания пути к СУБД и входа в систему. Свойства класса Connection показаны в таблице. </w:t>
      </w:r>
      <w:proofErr w:type="spellStart"/>
      <w:r>
        <w:t>OleDbConnection</w:t>
      </w:r>
      <w:proofErr w:type="spellEnd"/>
      <w:r>
        <w:t xml:space="preserve">, </w:t>
      </w:r>
      <w:proofErr w:type="spellStart"/>
      <w:r>
        <w:t>SqlConnection</w:t>
      </w:r>
      <w:proofErr w:type="spellEnd"/>
      <w:r>
        <w:t xml:space="preserve">, </w:t>
      </w:r>
      <w:proofErr w:type="spellStart"/>
      <w:r>
        <w:t>OdbcConnection</w:t>
      </w:r>
      <w:proofErr w:type="spellEnd"/>
      <w:r>
        <w:t xml:space="preserve"> — наследники класса Connection, специфические для провайдеров </w:t>
      </w:r>
      <w:proofErr w:type="spellStart"/>
      <w:r>
        <w:t>OleDb</w:t>
      </w:r>
      <w:proofErr w:type="spellEnd"/>
      <w:r>
        <w:t>, MS SQL ODBC соответственно.</w:t>
      </w:r>
    </w:p>
    <w:tbl>
      <w:tblPr>
        <w:tblW w:w="0" w:type="auto"/>
        <w:tblInd w:w="-14" w:type="dxa"/>
        <w:tblLayout w:type="fixed"/>
        <w:tblCellMar>
          <w:top w:w="30" w:type="dxa"/>
          <w:left w:w="30" w:type="dxa"/>
          <w:bottom w:w="30" w:type="dxa"/>
          <w:right w:w="30" w:type="dxa"/>
        </w:tblCellMar>
        <w:tblLook w:val="0000" w:firstRow="0" w:lastRow="0" w:firstColumn="0" w:lastColumn="0" w:noHBand="0" w:noVBand="0"/>
      </w:tblPr>
      <w:tblGrid>
        <w:gridCol w:w="1887"/>
        <w:gridCol w:w="8598"/>
      </w:tblGrid>
      <w:tr w:rsidR="000E156D" w14:paraId="16326845" w14:textId="77777777" w:rsidTr="003C34F8">
        <w:tc>
          <w:tcPr>
            <w:tcW w:w="1887" w:type="dxa"/>
            <w:shd w:val="clear" w:color="auto" w:fill="D8D8D8"/>
            <w:vAlign w:val="center"/>
          </w:tcPr>
          <w:p w14:paraId="4CB66ED4" w14:textId="77777777" w:rsidR="000E156D" w:rsidRDefault="000E156D" w:rsidP="003C34F8">
            <w:pPr>
              <w:jc w:val="center"/>
            </w:pPr>
            <w:r>
              <w:rPr>
                <w:b/>
                <w:bCs/>
              </w:rPr>
              <w:t>Свойство</w:t>
            </w:r>
          </w:p>
        </w:tc>
        <w:tc>
          <w:tcPr>
            <w:tcW w:w="8598" w:type="dxa"/>
            <w:shd w:val="clear" w:color="auto" w:fill="D8D8D8"/>
            <w:vAlign w:val="center"/>
          </w:tcPr>
          <w:p w14:paraId="0DC69442" w14:textId="77777777" w:rsidR="000E156D" w:rsidRDefault="000E156D" w:rsidP="003C34F8">
            <w:pPr>
              <w:jc w:val="center"/>
            </w:pPr>
            <w:r>
              <w:rPr>
                <w:b/>
                <w:bCs/>
              </w:rPr>
              <w:t>Описание</w:t>
            </w:r>
          </w:p>
        </w:tc>
      </w:tr>
      <w:tr w:rsidR="000E156D" w14:paraId="2131378B" w14:textId="77777777" w:rsidTr="003C34F8">
        <w:tc>
          <w:tcPr>
            <w:tcW w:w="1887" w:type="dxa"/>
            <w:shd w:val="clear" w:color="auto" w:fill="EAEAEA"/>
          </w:tcPr>
          <w:p w14:paraId="26D6CCB3" w14:textId="77777777" w:rsidR="000E156D" w:rsidRDefault="000E156D" w:rsidP="003C34F8">
            <w:proofErr w:type="spellStart"/>
            <w:r>
              <w:t>DataSource</w:t>
            </w:r>
            <w:proofErr w:type="spellEnd"/>
          </w:p>
        </w:tc>
        <w:tc>
          <w:tcPr>
            <w:tcW w:w="8598" w:type="dxa"/>
            <w:shd w:val="clear" w:color="auto" w:fill="EAEAEA"/>
          </w:tcPr>
          <w:p w14:paraId="1977BA42" w14:textId="77777777" w:rsidR="000E156D" w:rsidRDefault="000E156D" w:rsidP="003C34F8">
            <w:r>
              <w:t xml:space="preserve">Путь к базе данных в файловой системе при использовании </w:t>
            </w:r>
            <w:proofErr w:type="spellStart"/>
            <w:r>
              <w:t>Oledb</w:t>
            </w:r>
            <w:proofErr w:type="spellEnd"/>
            <w:r>
              <w:t xml:space="preserve">, имя экземпляра базы сервера при использовании </w:t>
            </w:r>
            <w:proofErr w:type="spellStart"/>
            <w:r>
              <w:t>SqlConnection</w:t>
            </w:r>
            <w:proofErr w:type="spellEnd"/>
          </w:p>
        </w:tc>
      </w:tr>
      <w:tr w:rsidR="000E156D" w14:paraId="6B2C910F" w14:textId="77777777" w:rsidTr="003C34F8">
        <w:tc>
          <w:tcPr>
            <w:tcW w:w="1887" w:type="dxa"/>
            <w:shd w:val="clear" w:color="auto" w:fill="EAEAEA"/>
          </w:tcPr>
          <w:p w14:paraId="782C807F" w14:textId="77777777" w:rsidR="000E156D" w:rsidRDefault="000E156D" w:rsidP="003C34F8">
            <w:r>
              <w:t>Database</w:t>
            </w:r>
          </w:p>
        </w:tc>
        <w:tc>
          <w:tcPr>
            <w:tcW w:w="8598" w:type="dxa"/>
            <w:shd w:val="clear" w:color="auto" w:fill="EAEAEA"/>
          </w:tcPr>
          <w:p w14:paraId="5E4A8065" w14:textId="77777777" w:rsidR="000E156D" w:rsidRDefault="000E156D" w:rsidP="003C34F8">
            <w:r>
              <w:t>Возвращает имя базы данных, используемой в объекте Connection после открытия</w:t>
            </w:r>
          </w:p>
        </w:tc>
      </w:tr>
      <w:tr w:rsidR="000E156D" w14:paraId="3B1BC1D1" w14:textId="77777777" w:rsidTr="003C34F8">
        <w:tc>
          <w:tcPr>
            <w:tcW w:w="1887" w:type="dxa"/>
            <w:shd w:val="clear" w:color="auto" w:fill="EAEAEA"/>
          </w:tcPr>
          <w:p w14:paraId="27C5DBA5" w14:textId="77777777" w:rsidR="000E156D" w:rsidRDefault="000E156D" w:rsidP="003C34F8">
            <w:r>
              <w:t>State</w:t>
            </w:r>
          </w:p>
        </w:tc>
        <w:tc>
          <w:tcPr>
            <w:tcW w:w="8598" w:type="dxa"/>
            <w:shd w:val="clear" w:color="auto" w:fill="EAEAEA"/>
          </w:tcPr>
          <w:p w14:paraId="6C8811B2" w14:textId="77777777" w:rsidR="000E156D" w:rsidRDefault="000E156D" w:rsidP="003C34F8">
            <w:r>
              <w:t xml:space="preserve">Возвращает текущее состояние соединения. Возможные значения — </w:t>
            </w:r>
            <w:proofErr w:type="spellStart"/>
            <w:r>
              <w:t>Broken</w:t>
            </w:r>
            <w:proofErr w:type="spellEnd"/>
            <w:r>
              <w:t xml:space="preserve">, </w:t>
            </w:r>
            <w:proofErr w:type="spellStart"/>
            <w:r>
              <w:t>Closed</w:t>
            </w:r>
            <w:proofErr w:type="spellEnd"/>
            <w:r>
              <w:t xml:space="preserve">, </w:t>
            </w:r>
            <w:proofErr w:type="spellStart"/>
            <w:r>
              <w:t>Connecting</w:t>
            </w:r>
            <w:proofErr w:type="spellEnd"/>
            <w:r>
              <w:t xml:space="preserve">, </w:t>
            </w:r>
            <w:proofErr w:type="spellStart"/>
            <w:r>
              <w:t>Executing</w:t>
            </w:r>
            <w:proofErr w:type="spellEnd"/>
            <w:r>
              <w:t xml:space="preserve">, </w:t>
            </w:r>
            <w:proofErr w:type="spellStart"/>
            <w:r>
              <w:t>Fetching</w:t>
            </w:r>
            <w:proofErr w:type="spellEnd"/>
            <w:r>
              <w:t xml:space="preserve"> и Open</w:t>
            </w:r>
          </w:p>
        </w:tc>
      </w:tr>
      <w:tr w:rsidR="000E156D" w14:paraId="73C42FA0" w14:textId="77777777" w:rsidTr="003C34F8">
        <w:tc>
          <w:tcPr>
            <w:tcW w:w="1887" w:type="dxa"/>
            <w:shd w:val="clear" w:color="auto" w:fill="EAEAEA"/>
          </w:tcPr>
          <w:p w14:paraId="32E734FC" w14:textId="77777777" w:rsidR="000E156D" w:rsidRDefault="000E156D" w:rsidP="003C34F8">
            <w:proofErr w:type="spellStart"/>
            <w:r>
              <w:t>ConnectionString</w:t>
            </w:r>
            <w:proofErr w:type="spellEnd"/>
          </w:p>
        </w:tc>
        <w:tc>
          <w:tcPr>
            <w:tcW w:w="8598" w:type="dxa"/>
            <w:shd w:val="clear" w:color="auto" w:fill="EAEAEA"/>
          </w:tcPr>
          <w:p w14:paraId="6AE87B04" w14:textId="77777777" w:rsidR="000E156D" w:rsidRDefault="000E156D" w:rsidP="003C34F8">
            <w:r>
              <w:t>Строка соединения с СУБД</w:t>
            </w:r>
          </w:p>
        </w:tc>
      </w:tr>
    </w:tbl>
    <w:p w14:paraId="486411F9" w14:textId="77777777" w:rsidR="000E156D" w:rsidRDefault="000E156D" w:rsidP="000E156D">
      <w:r>
        <w:t xml:space="preserve">Все свойства, кроме </w:t>
      </w:r>
      <w:proofErr w:type="spellStart"/>
      <w:r>
        <w:t>ConnectionString</w:t>
      </w:r>
      <w:proofErr w:type="spellEnd"/>
      <w:r>
        <w:t>, — только для чтения.</w:t>
      </w:r>
    </w:p>
    <w:p w14:paraId="4212593F" w14:textId="77777777" w:rsidR="000E156D" w:rsidRDefault="000E156D" w:rsidP="000E156D"/>
    <w:p w14:paraId="54F68CEB" w14:textId="77777777" w:rsidR="000E156D" w:rsidRDefault="000E156D" w:rsidP="000E156D">
      <w:r>
        <w:rPr>
          <w:b/>
          <w:bCs/>
          <w:i/>
          <w:iCs/>
        </w:rPr>
        <w:t>Объект Command</w:t>
      </w:r>
    </w:p>
    <w:p w14:paraId="1188F4B5" w14:textId="77777777" w:rsidR="000E156D" w:rsidRDefault="000E156D" w:rsidP="000E156D">
      <w:pPr>
        <w:jc w:val="both"/>
      </w:pPr>
      <w:r>
        <w:t xml:space="preserve">Объект Command исполняет запрос SQL, который может быть в форме встроенного текста, процедуры сервера или прямого доступа к таблице. Если это запрос на выборку данных SELECT, то данные обычно помещаются в </w:t>
      </w:r>
      <w:proofErr w:type="spellStart"/>
      <w:r>
        <w:t>DataSet</w:t>
      </w:r>
      <w:proofErr w:type="spellEnd"/>
      <w:r>
        <w:t xml:space="preserve"> или в </w:t>
      </w:r>
      <w:proofErr w:type="spellStart"/>
      <w:r>
        <w:t>DataReader</w:t>
      </w:r>
      <w:proofErr w:type="spellEnd"/>
      <w:r>
        <w:t xml:space="preserve">. Методы и свойства определены в абстрактном классе </w:t>
      </w:r>
      <w:proofErr w:type="spellStart"/>
      <w:r>
        <w:t>DbCommand</w:t>
      </w:r>
      <w:proofErr w:type="spellEnd"/>
      <w:r>
        <w:t xml:space="preserve"> (через интерфейс </w:t>
      </w:r>
      <w:proofErr w:type="spellStart"/>
      <w:r>
        <w:t>IDbCommand</w:t>
      </w:r>
      <w:proofErr w:type="spellEnd"/>
      <w:r>
        <w:t xml:space="preserve">), и их реализуют частные ненаследуемые классы </w:t>
      </w:r>
      <w:proofErr w:type="spellStart"/>
      <w:r>
        <w:t>OleDbCommand</w:t>
      </w:r>
      <w:proofErr w:type="spellEnd"/>
      <w:r>
        <w:t xml:space="preserve">, </w:t>
      </w:r>
      <w:proofErr w:type="spellStart"/>
      <w:r>
        <w:t>SqlCommand</w:t>
      </w:r>
      <w:proofErr w:type="spellEnd"/>
      <w:r>
        <w:t xml:space="preserve">, </w:t>
      </w:r>
      <w:proofErr w:type="spellStart"/>
      <w:r>
        <w:t>OdbcCommand</w:t>
      </w:r>
      <w:proofErr w:type="spellEnd"/>
      <w:r>
        <w:t>.</w:t>
      </w:r>
    </w:p>
    <w:p w14:paraId="4E20755B" w14:textId="5C952551" w:rsidR="000E156D" w:rsidRDefault="000E156D" w:rsidP="000E156D">
      <w:pPr>
        <w:jc w:val="both"/>
      </w:pPr>
      <w:r>
        <w:t xml:space="preserve">Свойство </w:t>
      </w:r>
      <w:proofErr w:type="spellStart"/>
      <w:r>
        <w:t>CommandType</w:t>
      </w:r>
      <w:proofErr w:type="spellEnd"/>
      <w:r>
        <w:t xml:space="preserve"> может принимать значения из перечисления </w:t>
      </w:r>
      <w:proofErr w:type="spellStart"/>
      <w:r>
        <w:t>CommandType</w:t>
      </w:r>
      <w:r w:rsidR="00D61997">
        <w:t>м</w:t>
      </w:r>
      <w:proofErr w:type="spellEnd"/>
      <w:r w:rsidR="00D61997" w:rsidRPr="00D61997">
        <w:t xml:space="preserve">: </w:t>
      </w:r>
      <w:r>
        <w:t xml:space="preserve">По умолчанию это Text, то есть выполняется непосредственно текст команды SQL, который записан в свойстве Command. </w:t>
      </w:r>
      <w:proofErr w:type="spellStart"/>
      <w:r>
        <w:t>TableDirect</w:t>
      </w:r>
      <w:proofErr w:type="spellEnd"/>
      <w:r>
        <w:t xml:space="preserve"> означает, что в результате выполнения команды будет возвращено все содержание таблицы. </w:t>
      </w:r>
      <w:proofErr w:type="spellStart"/>
      <w:r>
        <w:t>StoredProcedure</w:t>
      </w:r>
      <w:proofErr w:type="spellEnd"/>
      <w:r>
        <w:t xml:space="preserve"> означает, что в Command находится имя процедуры сервера, которая и будет выполняться.</w:t>
      </w:r>
    </w:p>
    <w:p w14:paraId="4E430757" w14:textId="77777777" w:rsidR="000E156D" w:rsidRDefault="000E156D" w:rsidP="000E156D">
      <w:r>
        <w:t xml:space="preserve">Свойство </w:t>
      </w:r>
      <w:proofErr w:type="spellStart"/>
      <w:r>
        <w:t>CommandText</w:t>
      </w:r>
      <w:proofErr w:type="spellEnd"/>
      <w:r>
        <w:t xml:space="preserve"> хранит текст запроса SQL или имя серверной процедуры.</w:t>
      </w:r>
    </w:p>
    <w:p w14:paraId="7C7D61EE" w14:textId="77777777" w:rsidR="000E156D" w:rsidRDefault="000E156D" w:rsidP="000E156D">
      <w:proofErr w:type="spellStart"/>
      <w:r>
        <w:t>CommandTimeout</w:t>
      </w:r>
      <w:proofErr w:type="spellEnd"/>
      <w:r>
        <w:t xml:space="preserve"> задает время ожидания ответа, по умолчанию равное 30 секундам. Если команда не выполнится в течение этого времени, будет выброшено исключение.</w:t>
      </w:r>
    </w:p>
    <w:p w14:paraId="7122D2AE" w14:textId="77777777" w:rsidR="000E156D" w:rsidRDefault="000E156D" w:rsidP="000E156D">
      <w:r>
        <w:t xml:space="preserve">Процедуры сервера нуждаются в параметрах. Они хранятся в коллекции </w:t>
      </w:r>
      <w:proofErr w:type="spellStart"/>
      <w:r>
        <w:t>Parameters</w:t>
      </w:r>
      <w:proofErr w:type="spellEnd"/>
      <w:r>
        <w:t xml:space="preserve"> и имеют тип </w:t>
      </w:r>
      <w:proofErr w:type="spellStart"/>
      <w:r>
        <w:t>SqlParameter</w:t>
      </w:r>
      <w:proofErr w:type="spellEnd"/>
      <w:r>
        <w:t xml:space="preserve">. Текстовые команды также могут получать параметры, перед которыми ставится префикс @. </w:t>
      </w:r>
    </w:p>
    <w:p w14:paraId="5FF95AB7" w14:textId="77777777" w:rsidR="000E156D" w:rsidRPr="000E156D" w:rsidRDefault="000E156D" w:rsidP="000E156D">
      <w:pPr>
        <w:rPr>
          <w:lang w:val="en-US"/>
        </w:rPr>
      </w:pPr>
      <w:r>
        <w:t>Например</w:t>
      </w:r>
      <w:r>
        <w:rPr>
          <w:lang w:val="en-US"/>
        </w:rPr>
        <w:t>:</w:t>
      </w:r>
    </w:p>
    <w:p w14:paraId="7C1A01E8" w14:textId="77777777" w:rsidR="000E156D" w:rsidRDefault="000E156D" w:rsidP="000E156D">
      <w:pPr>
        <w:rPr>
          <w:lang w:val="en-US"/>
        </w:rPr>
      </w:pPr>
    </w:p>
    <w:p w14:paraId="0CC822E9"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lang w:val="en-US"/>
        </w:rPr>
        <w:t xml:space="preserve">"SELECT * FROM CUSTOMERS WHERE CITY = @CITY AND CONTACTNAME = </w:t>
      </w:r>
      <w:r w:rsidRPr="000E156D">
        <w:rPr>
          <w:lang w:val="en-US"/>
        </w:rPr>
        <w:t>@</w:t>
      </w:r>
      <w:r>
        <w:rPr>
          <w:lang w:val="en-US"/>
        </w:rPr>
        <w:t>CONTACT</w:t>
      </w:r>
      <w:r w:rsidRPr="000E156D">
        <w:rPr>
          <w:lang w:val="en-US"/>
        </w:rPr>
        <w:t xml:space="preserve"> "</w:t>
      </w:r>
    </w:p>
    <w:p w14:paraId="74F00169"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14:paraId="3672FEE6" w14:textId="77777777" w:rsidR="000E156D" w:rsidRDefault="000E156D" w:rsidP="000E156D">
      <w:r>
        <w:t xml:space="preserve">Часто используется метод </w:t>
      </w:r>
      <w:proofErr w:type="spellStart"/>
      <w:r>
        <w:t>ExecuteNonQuery</w:t>
      </w:r>
      <w:proofErr w:type="spellEnd"/>
      <w:r>
        <w:t xml:space="preserve">. С помощью него можно выполнить любую операцию с базами данных, которая не связана с запросом и получением данных, например, обновление, удаление записей, создание и изменение таблиц, создание процедур сервера. Она возвращает количество измененных записей в том случае, если выполняются команды Select, Update, </w:t>
      </w:r>
      <w:proofErr w:type="spellStart"/>
      <w:r>
        <w:t>Delete</w:t>
      </w:r>
      <w:proofErr w:type="spellEnd"/>
      <w:r>
        <w:t>.</w:t>
      </w:r>
    </w:p>
    <w:p w14:paraId="74A98ACE" w14:textId="77777777" w:rsidR="000E156D" w:rsidRDefault="000E156D" w:rsidP="000E156D">
      <w:proofErr w:type="spellStart"/>
      <w:r>
        <w:t>ExecuteScalar</w:t>
      </w:r>
      <w:proofErr w:type="spellEnd"/>
      <w:r>
        <w:t xml:space="preserve"> возвращает результат запроса в случае, если это одно-единственное значение. Например, нужно узнать количество заказов конкретного покупателя. Запрос выполняется с помощью команды "Select </w:t>
      </w:r>
      <w:proofErr w:type="spellStart"/>
      <w:r>
        <w:t>count</w:t>
      </w:r>
      <w:proofErr w:type="spellEnd"/>
      <w:r>
        <w:t xml:space="preserve"> * </w:t>
      </w:r>
      <w:proofErr w:type="spellStart"/>
      <w:r>
        <w:t>where</w:t>
      </w:r>
      <w:proofErr w:type="spellEnd"/>
      <w:r>
        <w:t xml:space="preserve"> </w:t>
      </w:r>
      <w:proofErr w:type="spellStart"/>
      <w:r>
        <w:t>customerid</w:t>
      </w:r>
      <w:proofErr w:type="spellEnd"/>
      <w:r>
        <w:t xml:space="preserve">=1". Ее результат — выборка из одной строки и одного столбца. Ее можно выполнить и с помощью метода </w:t>
      </w:r>
      <w:proofErr w:type="spellStart"/>
      <w:r>
        <w:t>ExecuteReader</w:t>
      </w:r>
      <w:proofErr w:type="spellEnd"/>
      <w:r>
        <w:t xml:space="preserve">, но </w:t>
      </w:r>
      <w:proofErr w:type="spellStart"/>
      <w:r>
        <w:t>ExecuteScalar</w:t>
      </w:r>
      <w:proofErr w:type="spellEnd"/>
      <w:r>
        <w:t xml:space="preserve"> будет выполняться быстрее. Если запрос возвратит большее количество строк или столбцов, они будут проигнорированы.</w:t>
      </w:r>
    </w:p>
    <w:p w14:paraId="273EE518" w14:textId="77777777" w:rsidR="000E156D" w:rsidRDefault="000E156D" w:rsidP="000E156D">
      <w:proofErr w:type="spellStart"/>
      <w:r>
        <w:t>ExecuteRow</w:t>
      </w:r>
      <w:proofErr w:type="spellEnd"/>
      <w:r>
        <w:t xml:space="preserve"> возвращает единственную запись.</w:t>
      </w:r>
    </w:p>
    <w:p w14:paraId="32E77EB2" w14:textId="77777777" w:rsidR="000E156D" w:rsidRDefault="000E156D" w:rsidP="000E156D">
      <w:proofErr w:type="spellStart"/>
      <w:r>
        <w:t>ExecuteReader</w:t>
      </w:r>
      <w:proofErr w:type="spellEnd"/>
      <w:r>
        <w:t xml:space="preserve"> выполняется, если нужно получить табличные данные. Результат выполнения — курсор, в котором можно двигаться только от начала до конца.</w:t>
      </w:r>
    </w:p>
    <w:p w14:paraId="75F4363F" w14:textId="77777777" w:rsidR="000E156D" w:rsidRDefault="000E156D" w:rsidP="000E156D">
      <w:pPr>
        <w:jc w:val="both"/>
      </w:pPr>
    </w:p>
    <w:p w14:paraId="34D208F2" w14:textId="77777777" w:rsidR="000E156D" w:rsidRDefault="000E156D" w:rsidP="000E156D">
      <w:pPr>
        <w:jc w:val="both"/>
      </w:pPr>
      <w:r>
        <w:t xml:space="preserve">В результате выполнения метода </w:t>
      </w:r>
      <w:proofErr w:type="spellStart"/>
      <w:r>
        <w:t>ExecuteReader</w:t>
      </w:r>
      <w:proofErr w:type="spellEnd"/>
      <w:r>
        <w:t xml:space="preserve"> объекта Command создается объект </w:t>
      </w:r>
      <w:proofErr w:type="spellStart"/>
      <w:r>
        <w:t>DataReader</w:t>
      </w:r>
      <w:proofErr w:type="spellEnd"/>
      <w:r>
        <w:t xml:space="preserve">. Всегда закрывайте соединения после использования, иначе оно останется активным и будет занимать ресурсы. Это можно сделать двумя способами. Первый — вызвать перегруженный метод </w:t>
      </w:r>
      <w:proofErr w:type="spellStart"/>
      <w:r>
        <w:t>ExecuteReader</w:t>
      </w:r>
      <w:proofErr w:type="spellEnd"/>
      <w:r>
        <w:t xml:space="preserve">, который принимает параметр типа </w:t>
      </w:r>
      <w:proofErr w:type="spellStart"/>
      <w:r>
        <w:t>CommandBehavior</w:t>
      </w:r>
      <w:proofErr w:type="spellEnd"/>
      <w:r>
        <w:t xml:space="preserve"> со значением </w:t>
      </w:r>
      <w:proofErr w:type="spellStart"/>
      <w:r>
        <w:t>CommandBehavior.CloseConnection</w:t>
      </w:r>
      <w:proofErr w:type="spellEnd"/>
      <w:r>
        <w:t xml:space="preserve">. В таком случае необходимо перелистать полученную выборку от начала до конца, и соединение закроется, когда будет достигнут конец. Если вы не хотите прочитать все данные, можете самостоятельно закрыть соединение методом </w:t>
      </w:r>
      <w:proofErr w:type="spellStart"/>
      <w:r>
        <w:t>Close</w:t>
      </w:r>
      <w:proofErr w:type="spellEnd"/>
      <w:r>
        <w:t>:</w:t>
      </w:r>
    </w:p>
    <w:p w14:paraId="78AE01B4" w14:textId="77777777" w:rsidR="000E156D" w:rsidRDefault="000E156D" w:rsidP="000E156D"/>
    <w:p w14:paraId="468455C5"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t xml:space="preserve">  </w:t>
      </w:r>
      <w:proofErr w:type="gramStart"/>
      <w:r>
        <w:rPr>
          <w:lang w:val="en-US"/>
        </w:rPr>
        <w:t>public void</w:t>
      </w:r>
      <w:proofErr w:type="gramEnd"/>
      <w:r>
        <w:rPr>
          <w:lang w:val="en-US"/>
        </w:rPr>
        <w:t xml:space="preserve"> </w:t>
      </w:r>
      <w:proofErr w:type="spellStart"/>
      <w:proofErr w:type="gramStart"/>
      <w:r>
        <w:rPr>
          <w:lang w:val="en-US"/>
        </w:rPr>
        <w:t>CreateMySqlDataReader</w:t>
      </w:r>
      <w:proofErr w:type="spellEnd"/>
      <w:r>
        <w:rPr>
          <w:lang w:val="en-US"/>
        </w:rPr>
        <w:t>(</w:t>
      </w:r>
      <w:proofErr w:type="gramEnd"/>
      <w:r>
        <w:rPr>
          <w:lang w:val="en-US"/>
        </w:rPr>
        <w:t xml:space="preserve">string </w:t>
      </w:r>
      <w:proofErr w:type="spellStart"/>
      <w:r>
        <w:rPr>
          <w:lang w:val="en-US"/>
        </w:rPr>
        <w:t>mySelectQuery</w:t>
      </w:r>
      <w:proofErr w:type="spellEnd"/>
      <w:r>
        <w:rPr>
          <w:lang w:val="en-US"/>
        </w:rPr>
        <w:t xml:space="preserve">, string </w:t>
      </w:r>
      <w:proofErr w:type="spellStart"/>
      <w:r>
        <w:rPr>
          <w:lang w:val="en-US"/>
        </w:rPr>
        <w:t>myConnectionString</w:t>
      </w:r>
      <w:proofErr w:type="spellEnd"/>
      <w:r>
        <w:rPr>
          <w:lang w:val="en-US"/>
        </w:rPr>
        <w:t>)</w:t>
      </w:r>
    </w:p>
    <w:p w14:paraId="5DDB3850"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3E0C356C"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SqlConnection</w:t>
      </w:r>
      <w:proofErr w:type="spellEnd"/>
      <w:r>
        <w:rPr>
          <w:lang w:val="en-US"/>
        </w:rPr>
        <w:t xml:space="preserve"> </w:t>
      </w:r>
      <w:proofErr w:type="spellStart"/>
      <w:r>
        <w:rPr>
          <w:lang w:val="en-US"/>
        </w:rPr>
        <w:t>myConnection</w:t>
      </w:r>
      <w:proofErr w:type="spellEnd"/>
      <w:r>
        <w:rPr>
          <w:lang w:val="en-US"/>
        </w:rPr>
        <w:t xml:space="preserve"> = new </w:t>
      </w:r>
    </w:p>
    <w:p w14:paraId="756A3A56"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roofErr w:type="spellStart"/>
      <w:r>
        <w:rPr>
          <w:lang w:val="en-US"/>
        </w:rPr>
        <w:t>SqlConnection</w:t>
      </w:r>
      <w:proofErr w:type="spellEnd"/>
      <w:r>
        <w:rPr>
          <w:lang w:val="en-US"/>
        </w:rPr>
        <w:t>(</w:t>
      </w:r>
      <w:proofErr w:type="spellStart"/>
      <w:r>
        <w:rPr>
          <w:lang w:val="en-US"/>
        </w:rPr>
        <w:t>myConnectionString</w:t>
      </w:r>
      <w:proofErr w:type="spellEnd"/>
      <w:proofErr w:type="gramStart"/>
      <w:r>
        <w:rPr>
          <w:lang w:val="en-US"/>
        </w:rPr>
        <w:t>);</w:t>
      </w:r>
      <w:proofErr w:type="gramEnd"/>
    </w:p>
    <w:p w14:paraId="074CE7BD"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SqlCommand</w:t>
      </w:r>
      <w:proofErr w:type="spellEnd"/>
      <w:r>
        <w:rPr>
          <w:lang w:val="en-US"/>
        </w:rPr>
        <w:t xml:space="preserve"> </w:t>
      </w:r>
      <w:proofErr w:type="spellStart"/>
      <w:r>
        <w:rPr>
          <w:lang w:val="en-US"/>
        </w:rPr>
        <w:t>myCommand</w:t>
      </w:r>
      <w:proofErr w:type="spellEnd"/>
      <w:r>
        <w:rPr>
          <w:lang w:val="en-US"/>
        </w:rPr>
        <w:t xml:space="preserve"> = new </w:t>
      </w:r>
      <w:proofErr w:type="spellStart"/>
      <w:proofErr w:type="gramStart"/>
      <w:r>
        <w:rPr>
          <w:lang w:val="en-US"/>
        </w:rPr>
        <w:t>SqlCommand</w:t>
      </w:r>
      <w:proofErr w:type="spellEnd"/>
      <w:r>
        <w:rPr>
          <w:lang w:val="en-US"/>
        </w:rPr>
        <w:t>(</w:t>
      </w:r>
      <w:proofErr w:type="spellStart"/>
      <w:proofErr w:type="gramEnd"/>
      <w:r>
        <w:rPr>
          <w:lang w:val="en-US"/>
        </w:rPr>
        <w:t>mySelectQuery</w:t>
      </w:r>
      <w:proofErr w:type="spellEnd"/>
      <w:r>
        <w:rPr>
          <w:lang w:val="en-US"/>
        </w:rPr>
        <w:t xml:space="preserve">, </w:t>
      </w:r>
    </w:p>
    <w:p w14:paraId="2C62DFC1"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roofErr w:type="spellStart"/>
      <w:r>
        <w:rPr>
          <w:lang w:val="en-US"/>
        </w:rPr>
        <w:t>myConnection</w:t>
      </w:r>
      <w:proofErr w:type="spellEnd"/>
      <w:proofErr w:type="gramStart"/>
      <w:r>
        <w:rPr>
          <w:lang w:val="en-US"/>
        </w:rPr>
        <w:t>);</w:t>
      </w:r>
      <w:proofErr w:type="gramEnd"/>
    </w:p>
    <w:p w14:paraId="682EBB63"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myCommand.CommandType</w:t>
      </w:r>
      <w:proofErr w:type="spellEnd"/>
      <w:r>
        <w:rPr>
          <w:lang w:val="en-US"/>
        </w:rPr>
        <w:t xml:space="preserve"> = </w:t>
      </w:r>
      <w:proofErr w:type="spellStart"/>
      <w:r>
        <w:rPr>
          <w:lang w:val="en-US"/>
        </w:rPr>
        <w:t>CommandType.</w:t>
      </w:r>
      <w:proofErr w:type="gramStart"/>
      <w:r>
        <w:rPr>
          <w:lang w:val="en-US"/>
        </w:rPr>
        <w:t>Text</w:t>
      </w:r>
      <w:proofErr w:type="spellEnd"/>
      <w:r>
        <w:rPr>
          <w:lang w:val="en-US"/>
        </w:rPr>
        <w:t>;</w:t>
      </w:r>
      <w:proofErr w:type="gramEnd"/>
    </w:p>
    <w:p w14:paraId="63D7C1B8"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myCommand.Connection.Open</w:t>
      </w:r>
      <w:proofErr w:type="spellEnd"/>
      <w:proofErr w:type="gramEnd"/>
      <w:r>
        <w:rPr>
          <w:lang w:val="en-US"/>
        </w:rPr>
        <w:t>(</w:t>
      </w:r>
      <w:proofErr w:type="gramStart"/>
      <w:r>
        <w:rPr>
          <w:lang w:val="en-US"/>
        </w:rPr>
        <w:t>);</w:t>
      </w:r>
      <w:proofErr w:type="gramEnd"/>
    </w:p>
    <w:p w14:paraId="672F9A3D"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SqlDataReader</w:t>
      </w:r>
      <w:proofErr w:type="spellEnd"/>
      <w:r>
        <w:rPr>
          <w:lang w:val="en-US"/>
        </w:rPr>
        <w:t xml:space="preserve"> </w:t>
      </w:r>
      <w:proofErr w:type="spellStart"/>
      <w:r>
        <w:rPr>
          <w:lang w:val="en-US"/>
        </w:rPr>
        <w:t>myReader</w:t>
      </w:r>
      <w:proofErr w:type="spellEnd"/>
      <w:r>
        <w:rPr>
          <w:lang w:val="en-US"/>
        </w:rPr>
        <w:t xml:space="preserve"> = </w:t>
      </w:r>
    </w:p>
    <w:p w14:paraId="283D13AB"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roofErr w:type="spellStart"/>
      <w:r>
        <w:rPr>
          <w:lang w:val="en-US"/>
        </w:rPr>
        <w:t>myCommand.ExecuteReader</w:t>
      </w:r>
      <w:proofErr w:type="spellEnd"/>
      <w:r>
        <w:rPr>
          <w:lang w:val="en-US"/>
        </w:rPr>
        <w:t>(</w:t>
      </w:r>
      <w:proofErr w:type="spellStart"/>
      <w:r>
        <w:rPr>
          <w:lang w:val="en-US"/>
        </w:rPr>
        <w:t>CommandBehavior.CloseConnection</w:t>
      </w:r>
      <w:proofErr w:type="spellEnd"/>
      <w:proofErr w:type="gramStart"/>
      <w:r>
        <w:rPr>
          <w:lang w:val="en-US"/>
        </w:rPr>
        <w:t>);</w:t>
      </w:r>
      <w:proofErr w:type="gramEnd"/>
    </w:p>
    <w:p w14:paraId="4A28441D"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while (</w:t>
      </w:r>
      <w:proofErr w:type="spellStart"/>
      <w:r>
        <w:rPr>
          <w:lang w:val="en-US"/>
        </w:rPr>
        <w:t>myReader.Read</w:t>
      </w:r>
      <w:proofErr w:type="spellEnd"/>
      <w:r>
        <w:rPr>
          <w:lang w:val="en-US"/>
        </w:rPr>
        <w:t>())</w:t>
      </w:r>
    </w:p>
    <w:p w14:paraId="05C9E0D5"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2CC30C1E"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Response.Write</w:t>
      </w:r>
      <w:proofErr w:type="spellEnd"/>
      <w:r>
        <w:rPr>
          <w:lang w:val="en-US"/>
        </w:rPr>
        <w:t>(</w:t>
      </w:r>
      <w:proofErr w:type="spellStart"/>
      <w:r>
        <w:rPr>
          <w:lang w:val="en-US"/>
        </w:rPr>
        <w:t>myReader.GetString</w:t>
      </w:r>
      <w:proofErr w:type="spellEnd"/>
      <w:r>
        <w:rPr>
          <w:lang w:val="en-US"/>
        </w:rPr>
        <w:t>(0) + "&lt;</w:t>
      </w:r>
      <w:proofErr w:type="spellStart"/>
      <w:r>
        <w:rPr>
          <w:lang w:val="en-US"/>
        </w:rPr>
        <w:t>br</w:t>
      </w:r>
      <w:proofErr w:type="spellEnd"/>
      <w:r>
        <w:rPr>
          <w:lang w:val="en-US"/>
        </w:rPr>
        <w:t>&gt;"</w:t>
      </w:r>
      <w:proofErr w:type="gramStart"/>
      <w:r>
        <w:rPr>
          <w:lang w:val="en-US"/>
        </w:rPr>
        <w:t>);</w:t>
      </w:r>
      <w:proofErr w:type="gramEnd"/>
    </w:p>
    <w:p w14:paraId="51B4B257"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1C2A8C79"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myReader.Close</w:t>
      </w:r>
      <w:proofErr w:type="spellEnd"/>
      <w:r>
        <w:rPr>
          <w:lang w:val="en-US"/>
        </w:rPr>
        <w:t>(</w:t>
      </w:r>
      <w:proofErr w:type="gramStart"/>
      <w:r>
        <w:rPr>
          <w:lang w:val="en-US"/>
        </w:rPr>
        <w:t>);</w:t>
      </w:r>
      <w:proofErr w:type="gramEnd"/>
    </w:p>
    <w:p w14:paraId="275BC1C5"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myConnection.Close</w:t>
      </w:r>
      <w:proofErr w:type="spellEnd"/>
      <w:r>
        <w:rPr>
          <w:lang w:val="en-US"/>
        </w:rPr>
        <w:t>(</w:t>
      </w:r>
      <w:proofErr w:type="gramStart"/>
      <w:r>
        <w:rPr>
          <w:lang w:val="en-US"/>
        </w:rPr>
        <w:t>);</w:t>
      </w:r>
      <w:proofErr w:type="gramEnd"/>
    </w:p>
    <w:p w14:paraId="062564C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6398FC30" w14:textId="77777777" w:rsidR="000E156D" w:rsidRDefault="000E156D" w:rsidP="000E156D">
      <w:pPr>
        <w:jc w:val="both"/>
        <w:rPr>
          <w:rFonts w:ascii="Arial Narrow" w:hAnsi="Arial Narrow" w:cs="Arial Narrow"/>
          <w:lang w:val="en-US"/>
        </w:rPr>
      </w:pPr>
    </w:p>
    <w:p w14:paraId="7F0FB6F8" w14:textId="77777777" w:rsidR="000E156D" w:rsidRPr="000E156D" w:rsidRDefault="000E156D" w:rsidP="000E156D">
      <w:pPr>
        <w:jc w:val="both"/>
        <w:rPr>
          <w:lang w:val="en-US"/>
        </w:rPr>
      </w:pPr>
      <w:r>
        <w:rPr>
          <w:b/>
          <w:bCs/>
          <w:i/>
          <w:iCs/>
        </w:rPr>
        <w:t>Транзакции</w:t>
      </w:r>
      <w:r>
        <w:rPr>
          <w:b/>
          <w:bCs/>
          <w:i/>
          <w:iCs/>
          <w:lang w:val="en-US"/>
        </w:rPr>
        <w:t xml:space="preserve"> (</w:t>
      </w:r>
      <w:proofErr w:type="spellStart"/>
      <w:r>
        <w:rPr>
          <w:b/>
          <w:bCs/>
          <w:i/>
          <w:iCs/>
          <w:lang w:val="en-US"/>
        </w:rPr>
        <w:t>SqlTransaction</w:t>
      </w:r>
      <w:proofErr w:type="spellEnd"/>
      <w:r>
        <w:rPr>
          <w:b/>
          <w:bCs/>
          <w:i/>
          <w:iCs/>
          <w:lang w:val="en-US"/>
        </w:rPr>
        <w:t>)</w:t>
      </w:r>
    </w:p>
    <w:p w14:paraId="18EB39C3" w14:textId="77777777" w:rsidR="000E156D" w:rsidRDefault="000E156D" w:rsidP="000E156D">
      <w:pPr>
        <w:jc w:val="both"/>
      </w:pPr>
      <w:r>
        <w:rPr>
          <w:b/>
        </w:rPr>
        <w:t>Транзакция</w:t>
      </w:r>
      <w:r>
        <w:t xml:space="preserve"> – это набор операций, которые для обеспечения целостности и корректного поведения системы должны быть выполнены успешно или неудачно только все вместе. Транзакции характеризуются четырьмя свойствами, часто называемыми свойства ACID: </w:t>
      </w:r>
    </w:p>
    <w:p w14:paraId="1313B673" w14:textId="3D67A508" w:rsidR="000E156D" w:rsidRDefault="000E156D" w:rsidP="00D61997">
      <w:pPr>
        <w:numPr>
          <w:ilvl w:val="0"/>
          <w:numId w:val="81"/>
        </w:numPr>
        <w:tabs>
          <w:tab w:val="clear" w:pos="0"/>
          <w:tab w:val="num" w:pos="-360"/>
        </w:tabs>
        <w:ind w:left="360"/>
      </w:pPr>
      <w:r>
        <w:t xml:space="preserve">Неделимость (Atomic). Все шаги транзакции должны быть выполнены или не выполнены вместе. </w:t>
      </w:r>
      <w:r w:rsidR="00D61997">
        <w:t>До тех пор, пока</w:t>
      </w:r>
      <w:r>
        <w:t xml:space="preserve"> все шаги транзакции не будут завершены, транзакция не считается оконченной; </w:t>
      </w:r>
    </w:p>
    <w:p w14:paraId="764B0DA0" w14:textId="77777777" w:rsidR="000E156D" w:rsidRDefault="000E156D" w:rsidP="00D61997">
      <w:pPr>
        <w:numPr>
          <w:ilvl w:val="0"/>
          <w:numId w:val="81"/>
        </w:numPr>
        <w:tabs>
          <w:tab w:val="clear" w:pos="0"/>
          <w:tab w:val="num" w:pos="-360"/>
        </w:tabs>
        <w:ind w:left="360"/>
      </w:pPr>
      <w:r>
        <w:t>Согласованность (</w:t>
      </w:r>
      <w:proofErr w:type="spellStart"/>
      <w:r>
        <w:t>Consistent</w:t>
      </w:r>
      <w:proofErr w:type="spellEnd"/>
      <w:r>
        <w:t xml:space="preserve">). Транзакция переводит набор данных из одного стабильного состоянии в другое; </w:t>
      </w:r>
    </w:p>
    <w:p w14:paraId="3856A7A4" w14:textId="77777777" w:rsidR="000E156D" w:rsidRDefault="000E156D" w:rsidP="00D61997">
      <w:pPr>
        <w:numPr>
          <w:ilvl w:val="0"/>
          <w:numId w:val="81"/>
        </w:numPr>
        <w:tabs>
          <w:tab w:val="clear" w:pos="0"/>
          <w:tab w:val="num" w:pos="-360"/>
        </w:tabs>
        <w:ind w:left="360"/>
      </w:pPr>
      <w:r>
        <w:t>Изолированность (</w:t>
      </w:r>
      <w:proofErr w:type="spellStart"/>
      <w:r>
        <w:t>Isolated</w:t>
      </w:r>
      <w:proofErr w:type="spellEnd"/>
      <w:r>
        <w:t xml:space="preserve">). Транзакция не должна влиять на другую транзакцию, выполняющуюся в то же время; </w:t>
      </w:r>
    </w:p>
    <w:p w14:paraId="6F6A036F" w14:textId="77777777" w:rsidR="000E156D" w:rsidRDefault="000E156D" w:rsidP="00D61997">
      <w:pPr>
        <w:numPr>
          <w:ilvl w:val="0"/>
          <w:numId w:val="81"/>
        </w:numPr>
        <w:tabs>
          <w:tab w:val="clear" w:pos="0"/>
          <w:tab w:val="num" w:pos="-360"/>
        </w:tabs>
        <w:ind w:left="360"/>
      </w:pPr>
      <w:r>
        <w:t>Долговечность (</w:t>
      </w:r>
      <w:proofErr w:type="spellStart"/>
      <w:r>
        <w:t>Durable</w:t>
      </w:r>
      <w:proofErr w:type="spellEnd"/>
      <w:r>
        <w:t xml:space="preserve">). Транзакция считается успешной только тогда, когда изменения, которые произошли во время транзакции, сохраняются на каком-то долговременном носителе, обычно на жестком диске. </w:t>
      </w:r>
    </w:p>
    <w:p w14:paraId="5112B6C1" w14:textId="0F60E866" w:rsidR="000E156D" w:rsidRDefault="00081FC4" w:rsidP="000E156D">
      <w:pPr>
        <w:jc w:val="both"/>
      </w:pPr>
      <w:r>
        <w:t xml:space="preserve">Таким образом, </w:t>
      </w:r>
      <w:r w:rsidR="000E156D">
        <w:t>транзакция — это последовательность команд, которая выполняется как одно целое. Например, при переводе денег сумма вычитается с одного счета и добавляется к другому. Если произойдет только одна из этих операций, банк или его клиенты понесут потери, поэтому важно, чтобы произошли обе операции либо ни одна не произошла. Если на одном из этапов транзакции допущена ошибка, происходит откат (</w:t>
      </w:r>
      <w:proofErr w:type="spellStart"/>
      <w:r w:rsidR="000E156D">
        <w:t>Rollback</w:t>
      </w:r>
      <w:proofErr w:type="spellEnd"/>
      <w:r w:rsidR="000E156D">
        <w:t xml:space="preserve">), то есть отменяются все ранее сделанные операции и база возвращается к состоянию до начала транзакции. Если все успешно, транзакция подтверждается операцией </w:t>
      </w:r>
      <w:proofErr w:type="spellStart"/>
      <w:r w:rsidR="000E156D">
        <w:t>Commit</w:t>
      </w:r>
      <w:proofErr w:type="spellEnd"/>
      <w:r w:rsidR="000E156D">
        <w:t>.</w:t>
      </w:r>
    </w:p>
    <w:p w14:paraId="55F9E6A6" w14:textId="77777777" w:rsidR="000E156D" w:rsidRDefault="000E156D" w:rsidP="000E156D">
      <w:pPr>
        <w:jc w:val="both"/>
      </w:pPr>
      <w:r>
        <w:t xml:space="preserve">Для поддержки транзакций введен класс </w:t>
      </w:r>
      <w:proofErr w:type="spellStart"/>
      <w:r>
        <w:t>SqlTransaction</w:t>
      </w:r>
      <w:proofErr w:type="spellEnd"/>
      <w:r>
        <w:t xml:space="preserve"> и ему подобные. У объекта Command есть свойство </w:t>
      </w:r>
      <w:proofErr w:type="spellStart"/>
      <w:r>
        <w:t>Transaction</w:t>
      </w:r>
      <w:proofErr w:type="spellEnd"/>
      <w:r>
        <w:t xml:space="preserve">. Метод </w:t>
      </w:r>
      <w:proofErr w:type="spellStart"/>
      <w:r>
        <w:t>BeginTransaction</w:t>
      </w:r>
      <w:proofErr w:type="spellEnd"/>
      <w:r>
        <w:t xml:space="preserve"> объекта Connection заставляет базу данных перейти в режим транзакции.</w:t>
      </w:r>
    </w:p>
    <w:p w14:paraId="2D468F84" w14:textId="598E2D75" w:rsidR="000E156D" w:rsidRPr="000C5EE9" w:rsidRDefault="000E156D" w:rsidP="000E156D">
      <w:pPr>
        <w:jc w:val="both"/>
        <w:rPr>
          <w:lang w:val="en-US"/>
        </w:rPr>
      </w:pPr>
      <w:r>
        <w:t xml:space="preserve">Кроме того, необходимо всегда заключать программный код, работающий с базами данных, в блоки </w:t>
      </w:r>
      <w:proofErr w:type="spellStart"/>
      <w:r>
        <w:t>try</w:t>
      </w:r>
      <w:proofErr w:type="spellEnd"/>
      <w:r>
        <w:t>/</w:t>
      </w:r>
      <w:proofErr w:type="spellStart"/>
      <w:r>
        <w:t>catch</w:t>
      </w:r>
      <w:proofErr w:type="spellEnd"/>
      <w:r>
        <w:t>, так как работа часто идет с удаленными серверами и могут происходить самые разные ошибки как в сети, так и при работе самого сервера.</w:t>
      </w:r>
      <w:r w:rsidR="00D61997" w:rsidRPr="00D61997">
        <w:t xml:space="preserve"> </w:t>
      </w:r>
      <w:r>
        <w:t>При</w:t>
      </w:r>
      <w:r w:rsidRPr="000C5EE9">
        <w:rPr>
          <w:lang w:val="en-US"/>
        </w:rPr>
        <w:t xml:space="preserve"> </w:t>
      </w:r>
      <w:r>
        <w:t>этом</w:t>
      </w:r>
      <w:r w:rsidRPr="000C5EE9">
        <w:rPr>
          <w:lang w:val="en-US"/>
        </w:rPr>
        <w:t xml:space="preserve"> </w:t>
      </w:r>
      <w:r>
        <w:t>выбрасывается</w:t>
      </w:r>
      <w:r w:rsidRPr="000C5EE9">
        <w:rPr>
          <w:lang w:val="en-US"/>
        </w:rPr>
        <w:t xml:space="preserve"> </w:t>
      </w:r>
      <w:r>
        <w:t>исключение</w:t>
      </w:r>
      <w:r w:rsidRPr="000C5EE9">
        <w:rPr>
          <w:lang w:val="en-US"/>
        </w:rPr>
        <w:t xml:space="preserve"> </w:t>
      </w:r>
      <w:proofErr w:type="spellStart"/>
      <w:r w:rsidRPr="000C5EE9">
        <w:rPr>
          <w:lang w:val="en-US"/>
        </w:rPr>
        <w:t>SqlException</w:t>
      </w:r>
      <w:proofErr w:type="spellEnd"/>
      <w:r w:rsidRPr="000C5EE9">
        <w:rPr>
          <w:lang w:val="en-US"/>
        </w:rPr>
        <w:t xml:space="preserve"> </w:t>
      </w:r>
      <w:r>
        <w:t>или</w:t>
      </w:r>
      <w:r w:rsidRPr="000C5EE9">
        <w:rPr>
          <w:lang w:val="en-US"/>
        </w:rPr>
        <w:t xml:space="preserve"> </w:t>
      </w:r>
      <w:proofErr w:type="spellStart"/>
      <w:r w:rsidRPr="000C5EE9">
        <w:rPr>
          <w:lang w:val="en-US"/>
        </w:rPr>
        <w:t>DbException</w:t>
      </w:r>
      <w:proofErr w:type="spellEnd"/>
      <w:r w:rsidRPr="000C5EE9">
        <w:rPr>
          <w:lang w:val="en-US"/>
        </w:rPr>
        <w:t>:</w:t>
      </w:r>
    </w:p>
    <w:p w14:paraId="06FC96BE" w14:textId="77777777" w:rsidR="000E156D" w:rsidRPr="000C5EE9" w:rsidRDefault="000E156D" w:rsidP="000E156D">
      <w:pPr>
        <w:jc w:val="both"/>
        <w:rPr>
          <w:lang w:val="en-US"/>
        </w:rPr>
      </w:pPr>
    </w:p>
    <w:p w14:paraId="232FBE0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jc w:val="both"/>
        <w:rPr>
          <w:lang w:val="en-US"/>
        </w:rPr>
      </w:pPr>
      <w:r w:rsidRPr="000C5EE9">
        <w:rPr>
          <w:lang w:val="en-US"/>
        </w:rPr>
        <w:t xml:space="preserve">  </w:t>
      </w:r>
      <w:r>
        <w:rPr>
          <w:lang w:val="en-US"/>
        </w:rPr>
        <w:t xml:space="preserve">public void </w:t>
      </w:r>
      <w:proofErr w:type="spellStart"/>
      <w:r>
        <w:rPr>
          <w:lang w:val="en-US"/>
        </w:rPr>
        <w:t>RunTransaction</w:t>
      </w:r>
      <w:proofErr w:type="spellEnd"/>
      <w:r>
        <w:rPr>
          <w:lang w:val="en-US"/>
        </w:rPr>
        <w:t>(</w:t>
      </w:r>
      <w:proofErr w:type="gramStart"/>
      <w:r>
        <w:rPr>
          <w:lang w:val="en-US"/>
        </w:rPr>
        <w:t>string[</w:t>
      </w:r>
      <w:proofErr w:type="gramEnd"/>
      <w:r>
        <w:rPr>
          <w:lang w:val="en-US"/>
        </w:rPr>
        <w:t xml:space="preserve">] Queries, string </w:t>
      </w:r>
      <w:proofErr w:type="spellStart"/>
      <w:r>
        <w:rPr>
          <w:lang w:val="en-US"/>
        </w:rPr>
        <w:t>myConnectionString</w:t>
      </w:r>
      <w:proofErr w:type="spellEnd"/>
      <w:r>
        <w:rPr>
          <w:lang w:val="en-US"/>
        </w:rPr>
        <w:t>)</w:t>
      </w:r>
    </w:p>
    <w:p w14:paraId="799B006A"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4A6BE0D6"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SqlConnection</w:t>
      </w:r>
      <w:proofErr w:type="spellEnd"/>
      <w:r>
        <w:rPr>
          <w:lang w:val="en-US"/>
        </w:rPr>
        <w:t xml:space="preserve"> </w:t>
      </w:r>
      <w:proofErr w:type="gramStart"/>
      <w:r>
        <w:rPr>
          <w:lang w:val="en-US"/>
        </w:rPr>
        <w:t>conn</w:t>
      </w:r>
      <w:proofErr w:type="gramEnd"/>
      <w:r>
        <w:rPr>
          <w:lang w:val="en-US"/>
        </w:rPr>
        <w:t xml:space="preserve"> = </w:t>
      </w:r>
      <w:proofErr w:type="gramStart"/>
      <w:r>
        <w:rPr>
          <w:lang w:val="en-US"/>
        </w:rPr>
        <w:t>null;</w:t>
      </w:r>
      <w:proofErr w:type="gramEnd"/>
    </w:p>
    <w:p w14:paraId="279D552D"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b/>
          <w:bCs/>
          <w:lang w:val="en-US"/>
        </w:rPr>
        <w:t>SqlTransaction</w:t>
      </w:r>
      <w:proofErr w:type="spellEnd"/>
      <w:r>
        <w:rPr>
          <w:lang w:val="en-US"/>
        </w:rPr>
        <w:t xml:space="preserve"> trans = </w:t>
      </w:r>
      <w:proofErr w:type="gramStart"/>
      <w:r>
        <w:rPr>
          <w:lang w:val="en-US"/>
        </w:rPr>
        <w:t>null;</w:t>
      </w:r>
      <w:proofErr w:type="gramEnd"/>
    </w:p>
    <w:p w14:paraId="59D9543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try</w:t>
      </w:r>
    </w:p>
    <w:p w14:paraId="0181D7D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6D433776"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gramStart"/>
      <w:r>
        <w:rPr>
          <w:lang w:val="en-US"/>
        </w:rPr>
        <w:t>conn</w:t>
      </w:r>
      <w:proofErr w:type="gramEnd"/>
      <w:r>
        <w:rPr>
          <w:lang w:val="en-US"/>
        </w:rPr>
        <w:t xml:space="preserve"> = new </w:t>
      </w:r>
      <w:proofErr w:type="spellStart"/>
      <w:r>
        <w:rPr>
          <w:lang w:val="en-US"/>
        </w:rPr>
        <w:t>SqlConnection</w:t>
      </w:r>
      <w:proofErr w:type="spellEnd"/>
      <w:r>
        <w:rPr>
          <w:lang w:val="en-US"/>
        </w:rPr>
        <w:t>(</w:t>
      </w:r>
      <w:proofErr w:type="spellStart"/>
      <w:r>
        <w:rPr>
          <w:lang w:val="en-US"/>
        </w:rPr>
        <w:t>myConnectionString</w:t>
      </w:r>
      <w:proofErr w:type="spellEnd"/>
      <w:proofErr w:type="gramStart"/>
      <w:r>
        <w:rPr>
          <w:lang w:val="en-US"/>
        </w:rPr>
        <w:t>);</w:t>
      </w:r>
      <w:proofErr w:type="gramEnd"/>
    </w:p>
    <w:p w14:paraId="46B3A593"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conn.Open</w:t>
      </w:r>
      <w:proofErr w:type="spellEnd"/>
      <w:proofErr w:type="gramEnd"/>
      <w:r>
        <w:rPr>
          <w:lang w:val="en-US"/>
        </w:rPr>
        <w:t>(</w:t>
      </w:r>
      <w:proofErr w:type="gramStart"/>
      <w:r>
        <w:rPr>
          <w:lang w:val="en-US"/>
        </w:rPr>
        <w:t>);</w:t>
      </w:r>
      <w:proofErr w:type="gramEnd"/>
    </w:p>
    <w:p w14:paraId="74E3D995"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
    <w:p w14:paraId="641F1985"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trans = </w:t>
      </w:r>
      <w:proofErr w:type="spellStart"/>
      <w:proofErr w:type="gramStart"/>
      <w:r>
        <w:rPr>
          <w:lang w:val="en-US"/>
        </w:rPr>
        <w:t>conn.</w:t>
      </w:r>
      <w:r>
        <w:rPr>
          <w:b/>
          <w:bCs/>
          <w:lang w:val="en-US"/>
        </w:rPr>
        <w:t>BeginTransaction</w:t>
      </w:r>
      <w:proofErr w:type="spellEnd"/>
      <w:proofErr w:type="gramEnd"/>
      <w:r>
        <w:rPr>
          <w:lang w:val="en-US"/>
        </w:rPr>
        <w:t>(</w:t>
      </w:r>
      <w:proofErr w:type="gramStart"/>
      <w:r>
        <w:rPr>
          <w:lang w:val="en-US"/>
        </w:rPr>
        <w:t>);</w:t>
      </w:r>
      <w:proofErr w:type="gramEnd"/>
    </w:p>
    <w:p w14:paraId="1822EED7"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
    <w:p w14:paraId="0F317AA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r>
        <w:rPr>
          <w:lang w:val="en-US"/>
        </w:rPr>
        <w:t>SqlCommand</w:t>
      </w:r>
      <w:proofErr w:type="spellEnd"/>
      <w:r>
        <w:rPr>
          <w:lang w:val="en-US"/>
        </w:rPr>
        <w:t xml:space="preserve"> </w:t>
      </w:r>
      <w:proofErr w:type="spellStart"/>
      <w:r>
        <w:rPr>
          <w:lang w:val="en-US"/>
        </w:rPr>
        <w:t>cmd</w:t>
      </w:r>
      <w:proofErr w:type="spellEnd"/>
      <w:r>
        <w:rPr>
          <w:lang w:val="en-US"/>
        </w:rPr>
        <w:t xml:space="preserve"> = new </w:t>
      </w:r>
      <w:proofErr w:type="spellStart"/>
      <w:proofErr w:type="gramStart"/>
      <w:r>
        <w:rPr>
          <w:lang w:val="en-US"/>
        </w:rPr>
        <w:t>SqlCommand</w:t>
      </w:r>
      <w:proofErr w:type="spellEnd"/>
      <w:r>
        <w:rPr>
          <w:lang w:val="en-US"/>
        </w:rPr>
        <w:t>();</w:t>
      </w:r>
      <w:proofErr w:type="gramEnd"/>
    </w:p>
    <w:p w14:paraId="783C5779"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cmd.Connection</w:t>
      </w:r>
      <w:proofErr w:type="spellEnd"/>
      <w:proofErr w:type="gramEnd"/>
      <w:r>
        <w:rPr>
          <w:lang w:val="en-US"/>
        </w:rPr>
        <w:t xml:space="preserve"> = </w:t>
      </w:r>
      <w:proofErr w:type="gramStart"/>
      <w:r>
        <w:rPr>
          <w:lang w:val="en-US"/>
        </w:rPr>
        <w:t>conn;</w:t>
      </w:r>
      <w:proofErr w:type="gramEnd"/>
    </w:p>
    <w:p w14:paraId="3DF4BD3C"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cmd.Transaction</w:t>
      </w:r>
      <w:proofErr w:type="spellEnd"/>
      <w:proofErr w:type="gramEnd"/>
      <w:r>
        <w:rPr>
          <w:lang w:val="en-US"/>
        </w:rPr>
        <w:t xml:space="preserve"> = </w:t>
      </w:r>
      <w:proofErr w:type="gramStart"/>
      <w:r>
        <w:rPr>
          <w:lang w:val="en-US"/>
        </w:rPr>
        <w:t>trans;</w:t>
      </w:r>
      <w:proofErr w:type="gramEnd"/>
    </w:p>
    <w:p w14:paraId="710C7F6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foreach (string Query in Queries)</w:t>
      </w:r>
    </w:p>
    <w:p w14:paraId="0781C0F6"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17D445C2"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cmd.CommandText</w:t>
      </w:r>
      <w:proofErr w:type="spellEnd"/>
      <w:proofErr w:type="gramEnd"/>
      <w:r>
        <w:rPr>
          <w:lang w:val="en-US"/>
        </w:rPr>
        <w:t xml:space="preserve"> = </w:t>
      </w:r>
      <w:proofErr w:type="gramStart"/>
      <w:r>
        <w:rPr>
          <w:lang w:val="en-US"/>
        </w:rPr>
        <w:t>Query;</w:t>
      </w:r>
      <w:proofErr w:type="gramEnd"/>
    </w:p>
    <w:p w14:paraId="4584D348"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cmd.ExecuteNonQuery</w:t>
      </w:r>
      <w:proofErr w:type="spellEnd"/>
      <w:proofErr w:type="gramEnd"/>
      <w:r>
        <w:rPr>
          <w:lang w:val="en-US"/>
        </w:rPr>
        <w:t>(</w:t>
      </w:r>
      <w:proofErr w:type="gramStart"/>
      <w:r>
        <w:rPr>
          <w:lang w:val="en-US"/>
        </w:rPr>
        <w:t>);</w:t>
      </w:r>
      <w:proofErr w:type="gramEnd"/>
    </w:p>
    <w:p w14:paraId="13AA46A7"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066531D0"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trans.</w:t>
      </w:r>
      <w:r>
        <w:rPr>
          <w:b/>
          <w:bCs/>
          <w:lang w:val="en-US"/>
        </w:rPr>
        <w:t>Commit</w:t>
      </w:r>
      <w:proofErr w:type="spellEnd"/>
      <w:proofErr w:type="gramEnd"/>
      <w:r>
        <w:rPr>
          <w:lang w:val="en-US"/>
        </w:rPr>
        <w:t>(</w:t>
      </w:r>
      <w:proofErr w:type="gramStart"/>
      <w:r>
        <w:rPr>
          <w:lang w:val="en-US"/>
        </w:rPr>
        <w:t>);</w:t>
      </w:r>
      <w:proofErr w:type="gramEnd"/>
    </w:p>
    <w:p w14:paraId="7334B46D"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47FABED2"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catch (</w:t>
      </w:r>
      <w:proofErr w:type="spellStart"/>
      <w:r>
        <w:rPr>
          <w:lang w:val="en-US"/>
        </w:rPr>
        <w:t>SqlException</w:t>
      </w:r>
      <w:proofErr w:type="spellEnd"/>
      <w:r>
        <w:rPr>
          <w:lang w:val="en-US"/>
        </w:rPr>
        <w:t xml:space="preserve"> </w:t>
      </w:r>
      <w:proofErr w:type="spellStart"/>
      <w:r>
        <w:rPr>
          <w:lang w:val="en-US"/>
        </w:rPr>
        <w:t>SqlEx</w:t>
      </w:r>
      <w:proofErr w:type="spellEnd"/>
      <w:r>
        <w:rPr>
          <w:lang w:val="en-US"/>
        </w:rPr>
        <w:t>)</w:t>
      </w:r>
    </w:p>
    <w:p w14:paraId="797756A0"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72433E3E"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if (</w:t>
      </w:r>
      <w:proofErr w:type="gramStart"/>
      <w:r>
        <w:rPr>
          <w:lang w:val="en-US"/>
        </w:rPr>
        <w:t>trans !</w:t>
      </w:r>
      <w:proofErr w:type="gramEnd"/>
      <w:r>
        <w:rPr>
          <w:lang w:val="en-US"/>
        </w:rPr>
        <w:t>= null)</w:t>
      </w:r>
    </w:p>
    <w:p w14:paraId="18B7D620"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5F9E3801"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spellStart"/>
      <w:proofErr w:type="gramStart"/>
      <w:r>
        <w:rPr>
          <w:lang w:val="en-US"/>
        </w:rPr>
        <w:t>trans.</w:t>
      </w:r>
      <w:r>
        <w:rPr>
          <w:b/>
          <w:bCs/>
          <w:lang w:val="en-US"/>
        </w:rPr>
        <w:t>Rollback</w:t>
      </w:r>
      <w:proofErr w:type="spellEnd"/>
      <w:proofErr w:type="gramEnd"/>
      <w:r>
        <w:rPr>
          <w:lang w:val="en-US"/>
        </w:rPr>
        <w:t>(</w:t>
      </w:r>
      <w:proofErr w:type="gramStart"/>
      <w:r>
        <w:rPr>
          <w:lang w:val="en-US"/>
        </w:rPr>
        <w:t>);</w:t>
      </w:r>
      <w:proofErr w:type="gramEnd"/>
    </w:p>
    <w:p w14:paraId="53D768E9"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09E097BA"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p>
    <w:p w14:paraId="08296F53"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throw new </w:t>
      </w:r>
      <w:proofErr w:type="gramStart"/>
      <w:r>
        <w:rPr>
          <w:lang w:val="en-US"/>
        </w:rPr>
        <w:t>Exception(</w:t>
      </w:r>
      <w:proofErr w:type="gramEnd"/>
      <w:r>
        <w:rPr>
          <w:lang w:val="en-US"/>
        </w:rPr>
        <w:t xml:space="preserve">"An error occurred while transaction", </w:t>
      </w:r>
      <w:proofErr w:type="spellStart"/>
      <w:r>
        <w:rPr>
          <w:lang w:val="en-US"/>
        </w:rPr>
        <w:t>SqlEx</w:t>
      </w:r>
      <w:proofErr w:type="spellEnd"/>
      <w:proofErr w:type="gramStart"/>
      <w:r>
        <w:rPr>
          <w:lang w:val="en-US"/>
        </w:rPr>
        <w:t>);</w:t>
      </w:r>
      <w:proofErr w:type="gramEnd"/>
    </w:p>
    <w:p w14:paraId="38A071D5"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gramStart"/>
      <w:r>
        <w:rPr>
          <w:lang w:val="en-US"/>
        </w:rPr>
        <w:t>return;</w:t>
      </w:r>
      <w:proofErr w:type="gramEnd"/>
    </w:p>
    <w:p w14:paraId="7E3BD86F"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58EB1548"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roofErr w:type="gramStart"/>
      <w:r>
        <w:rPr>
          <w:lang w:val="en-US"/>
        </w:rPr>
        <w:t>finally</w:t>
      </w:r>
      <w:proofErr w:type="gramEnd"/>
    </w:p>
    <w:p w14:paraId="4D9C47D8"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p>
    <w:p w14:paraId="7F7CF764" w14:textId="77777777" w:rsidR="000E156D" w:rsidRP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if (</w:t>
      </w:r>
      <w:proofErr w:type="gramStart"/>
      <w:r>
        <w:rPr>
          <w:lang w:val="en-US"/>
        </w:rPr>
        <w:t>conn !</w:t>
      </w:r>
      <w:proofErr w:type="gramEnd"/>
      <w:r>
        <w:rPr>
          <w:lang w:val="en-US"/>
        </w:rPr>
        <w:t>= null)</w:t>
      </w:r>
    </w:p>
    <w:p w14:paraId="782BB3EE" w14:textId="77777777" w:rsidR="000E156D" w:rsidRPr="004E6F60"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lang w:val="en-US"/>
        </w:rPr>
      </w:pPr>
      <w:r>
        <w:rPr>
          <w:lang w:val="en-US"/>
        </w:rPr>
        <w:t xml:space="preserve">      </w:t>
      </w:r>
      <w:r w:rsidRPr="004E6F60">
        <w:rPr>
          <w:lang w:val="en-US"/>
        </w:rPr>
        <w:t>{</w:t>
      </w:r>
    </w:p>
    <w:p w14:paraId="3FA2B45C"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rsidRPr="004E6F60">
        <w:rPr>
          <w:lang w:val="en-US"/>
        </w:rPr>
        <w:t xml:space="preserve">        </w:t>
      </w:r>
      <w:proofErr w:type="gramStart"/>
      <w:r>
        <w:rPr>
          <w:lang w:val="en-US"/>
        </w:rPr>
        <w:t>conn</w:t>
      </w:r>
      <w:r>
        <w:t>.</w:t>
      </w:r>
      <w:r>
        <w:rPr>
          <w:lang w:val="en-US"/>
        </w:rPr>
        <w:t>Close</w:t>
      </w:r>
      <w:proofErr w:type="gramEnd"/>
      <w:r>
        <w:t>(</w:t>
      </w:r>
      <w:proofErr w:type="gramStart"/>
      <w:r>
        <w:t>);</w:t>
      </w:r>
      <w:proofErr w:type="gramEnd"/>
    </w:p>
    <w:p w14:paraId="5FEE13D9"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t xml:space="preserve">      }</w:t>
      </w:r>
    </w:p>
    <w:p w14:paraId="4B7C5149"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t xml:space="preserve">    }</w:t>
      </w:r>
    </w:p>
    <w:p w14:paraId="7B47351B" w14:textId="77777777" w:rsidR="000E156D" w:rsidRDefault="000E156D" w:rsidP="000E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pPr>
      <w:r>
        <w:t xml:space="preserve">  }</w:t>
      </w:r>
    </w:p>
    <w:p w14:paraId="4884C0E1" w14:textId="77777777" w:rsidR="005875AF" w:rsidRDefault="005875AF">
      <w:pPr>
        <w:jc w:val="both"/>
      </w:pPr>
    </w:p>
    <w:p w14:paraId="27E845BE" w14:textId="77777777" w:rsidR="005875AF" w:rsidRDefault="005875AF">
      <w:pPr>
        <w:sectPr w:rsidR="005875AF">
          <w:footerReference w:type="default" r:id="rId7"/>
          <w:pgSz w:w="11906" w:h="16838"/>
          <w:pgMar w:top="1021" w:right="567" w:bottom="1021" w:left="851" w:header="720" w:footer="709" w:gutter="0"/>
          <w:cols w:space="720"/>
          <w:docGrid w:linePitch="360"/>
        </w:sectPr>
      </w:pPr>
    </w:p>
    <w:p w14:paraId="14C840E0" w14:textId="77777777" w:rsidR="005875AF" w:rsidRPr="00E44F25" w:rsidRDefault="00000000" w:rsidP="00E44F25">
      <w:pPr>
        <w:jc w:val="center"/>
        <w:rPr>
          <w:b/>
          <w:bCs/>
          <w:iCs/>
          <w:caps/>
          <w:sz w:val="30"/>
          <w:szCs w:val="30"/>
        </w:rPr>
      </w:pPr>
      <w:bookmarkStart w:id="3" w:name="Варианты"/>
      <w:r w:rsidRPr="00E44F25">
        <w:rPr>
          <w:b/>
          <w:bCs/>
          <w:iCs/>
          <w:caps/>
          <w:sz w:val="30"/>
          <w:szCs w:val="30"/>
        </w:rPr>
        <w:t>Варианты заданий</w:t>
      </w:r>
    </w:p>
    <w:bookmarkEnd w:id="3"/>
    <w:p w14:paraId="616D835A" w14:textId="77777777" w:rsidR="005875AF" w:rsidRDefault="005875AF">
      <w:pPr>
        <w:ind w:left="720"/>
        <w:jc w:val="both"/>
        <w:rPr>
          <w:b/>
          <w:sz w:val="28"/>
          <w:szCs w:val="28"/>
        </w:rPr>
      </w:pPr>
    </w:p>
    <w:tbl>
      <w:tblPr>
        <w:tblW w:w="0" w:type="auto"/>
        <w:tblInd w:w="107" w:type="dxa"/>
        <w:tblLayout w:type="fixed"/>
        <w:tblCellMar>
          <w:left w:w="107" w:type="dxa"/>
        </w:tblCellMar>
        <w:tblLook w:val="0000" w:firstRow="0" w:lastRow="0" w:firstColumn="0" w:lastColumn="0" w:noHBand="0" w:noVBand="0"/>
      </w:tblPr>
      <w:tblGrid>
        <w:gridCol w:w="1022"/>
        <w:gridCol w:w="1697"/>
        <w:gridCol w:w="4794"/>
        <w:gridCol w:w="7197"/>
      </w:tblGrid>
      <w:tr w:rsidR="005875AF" w14:paraId="7B7ED0B1" w14:textId="77777777" w:rsidTr="00A33BAD">
        <w:trPr>
          <w:trHeight w:val="571"/>
          <w:tblHeader/>
        </w:trPr>
        <w:tc>
          <w:tcPr>
            <w:tcW w:w="1022" w:type="dxa"/>
            <w:tcBorders>
              <w:top w:val="single" w:sz="2" w:space="0" w:color="000000"/>
              <w:left w:val="single" w:sz="2" w:space="0" w:color="000000"/>
              <w:bottom w:val="single" w:sz="2" w:space="0" w:color="000000"/>
            </w:tcBorders>
            <w:shd w:val="clear" w:color="auto" w:fill="auto"/>
          </w:tcPr>
          <w:p w14:paraId="4154F374" w14:textId="77777777" w:rsidR="005875AF" w:rsidRDefault="00000000">
            <w:pPr>
              <w:suppressAutoHyphens w:val="0"/>
              <w:jc w:val="center"/>
            </w:pPr>
            <w:r>
              <w:rPr>
                <w:rFonts w:ascii="Calibri" w:eastAsia="Calibri" w:hAnsi="Calibri" w:cs="Calibri"/>
                <w:b/>
                <w:sz w:val="20"/>
                <w:szCs w:val="20"/>
                <w:lang w:eastAsia="be-BY" w:bidi="be-BY"/>
              </w:rPr>
              <w:t>Вариант</w:t>
            </w:r>
          </w:p>
        </w:tc>
        <w:tc>
          <w:tcPr>
            <w:tcW w:w="1697" w:type="dxa"/>
            <w:tcBorders>
              <w:top w:val="single" w:sz="2" w:space="0" w:color="000000"/>
              <w:left w:val="single" w:sz="2" w:space="0" w:color="000000"/>
              <w:bottom w:val="single" w:sz="2" w:space="0" w:color="000000"/>
            </w:tcBorders>
            <w:shd w:val="clear" w:color="auto" w:fill="auto"/>
          </w:tcPr>
          <w:p w14:paraId="730C8839" w14:textId="77777777" w:rsidR="005875AF" w:rsidRDefault="00000000">
            <w:pPr>
              <w:suppressAutoHyphens w:val="0"/>
              <w:jc w:val="center"/>
            </w:pPr>
            <w:r>
              <w:rPr>
                <w:rFonts w:ascii="Calibri" w:eastAsia="Calibri" w:hAnsi="Calibri" w:cs="Calibri"/>
                <w:b/>
                <w:sz w:val="20"/>
                <w:szCs w:val="20"/>
                <w:lang w:eastAsia="be-BY" w:bidi="be-BY"/>
              </w:rPr>
              <w:t>Предметная область</w:t>
            </w:r>
          </w:p>
        </w:tc>
        <w:tc>
          <w:tcPr>
            <w:tcW w:w="4794" w:type="dxa"/>
            <w:tcBorders>
              <w:top w:val="single" w:sz="2" w:space="0" w:color="000000"/>
              <w:left w:val="single" w:sz="2" w:space="0" w:color="000000"/>
              <w:bottom w:val="single" w:sz="2" w:space="0" w:color="000000"/>
            </w:tcBorders>
            <w:shd w:val="clear" w:color="auto" w:fill="auto"/>
          </w:tcPr>
          <w:p w14:paraId="42D2DFCE" w14:textId="77777777" w:rsidR="005875AF" w:rsidRDefault="00000000">
            <w:pPr>
              <w:suppressAutoHyphens w:val="0"/>
              <w:jc w:val="center"/>
            </w:pPr>
            <w:r>
              <w:rPr>
                <w:rFonts w:ascii="Calibri" w:eastAsia="Calibri" w:hAnsi="Calibri" w:cs="Calibri"/>
                <w:b/>
                <w:sz w:val="20"/>
                <w:szCs w:val="20"/>
                <w:lang w:eastAsia="be-BY" w:bidi="be-BY"/>
              </w:rPr>
              <w:t>Примерный минимальный перечень информации для хранения в таблицах</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2EE0A74C" w14:textId="77777777" w:rsidR="005875AF" w:rsidRDefault="00000000">
            <w:pPr>
              <w:suppressAutoHyphens w:val="0"/>
              <w:jc w:val="center"/>
            </w:pPr>
            <w:r>
              <w:rPr>
                <w:rFonts w:ascii="Calibri" w:eastAsia="Calibri" w:hAnsi="Calibri" w:cs="Calibri"/>
                <w:b/>
                <w:sz w:val="20"/>
                <w:szCs w:val="20"/>
                <w:lang w:eastAsia="be-BY" w:bidi="be-BY"/>
              </w:rPr>
              <w:t>Запросы и операции по обработке информации</w:t>
            </w:r>
          </w:p>
        </w:tc>
      </w:tr>
      <w:tr w:rsidR="005875AF" w14:paraId="135DA311" w14:textId="77777777" w:rsidTr="00A33BAD">
        <w:trPr>
          <w:trHeight w:val="3161"/>
        </w:trPr>
        <w:tc>
          <w:tcPr>
            <w:tcW w:w="1022" w:type="dxa"/>
            <w:tcBorders>
              <w:top w:val="single" w:sz="2" w:space="0" w:color="000000"/>
              <w:left w:val="single" w:sz="2" w:space="0" w:color="000000"/>
              <w:bottom w:val="single" w:sz="2" w:space="0" w:color="000000"/>
            </w:tcBorders>
            <w:shd w:val="clear" w:color="auto" w:fill="auto"/>
          </w:tcPr>
          <w:p w14:paraId="4B191E72" w14:textId="77777777" w:rsidR="005875AF" w:rsidRDefault="00000000">
            <w:pPr>
              <w:suppressAutoHyphens w:val="0"/>
            </w:pPr>
            <w:r>
              <w:rPr>
                <w:rFonts w:ascii="Calibri" w:eastAsia="Calibri" w:hAnsi="Calibri" w:cs="Calibri"/>
                <w:sz w:val="20"/>
                <w:szCs w:val="20"/>
                <w:lang w:eastAsia="be-BY" w:bidi="be-BY"/>
              </w:rPr>
              <w:t>1</w:t>
            </w:r>
          </w:p>
        </w:tc>
        <w:tc>
          <w:tcPr>
            <w:tcW w:w="1697" w:type="dxa"/>
            <w:tcBorders>
              <w:top w:val="single" w:sz="2" w:space="0" w:color="000000"/>
              <w:left w:val="single" w:sz="2" w:space="0" w:color="000000"/>
              <w:bottom w:val="single" w:sz="2" w:space="0" w:color="000000"/>
            </w:tcBorders>
            <w:shd w:val="clear" w:color="auto" w:fill="auto"/>
          </w:tcPr>
          <w:p w14:paraId="1DB1D6E7" w14:textId="77777777" w:rsidR="005875AF" w:rsidRDefault="00000000">
            <w:pPr>
              <w:suppressAutoHyphens w:val="0"/>
            </w:pPr>
            <w:r>
              <w:rPr>
                <w:rFonts w:ascii="Calibri" w:eastAsia="Calibri" w:hAnsi="Calibri" w:cs="Calibri"/>
                <w:sz w:val="20"/>
                <w:szCs w:val="20"/>
                <w:lang w:eastAsia="be-BY" w:bidi="be-BY"/>
              </w:rPr>
              <w:t>Кафе</w:t>
            </w:r>
          </w:p>
        </w:tc>
        <w:tc>
          <w:tcPr>
            <w:tcW w:w="4794" w:type="dxa"/>
            <w:tcBorders>
              <w:top w:val="single" w:sz="2" w:space="0" w:color="000000"/>
              <w:left w:val="single" w:sz="2" w:space="0" w:color="000000"/>
              <w:bottom w:val="single" w:sz="2" w:space="0" w:color="000000"/>
            </w:tcBorders>
            <w:shd w:val="clear" w:color="auto" w:fill="auto"/>
          </w:tcPr>
          <w:p w14:paraId="4A8E2D71" w14:textId="77777777" w:rsidR="005875AF" w:rsidRDefault="00000000">
            <w:pPr>
              <w:numPr>
                <w:ilvl w:val="0"/>
                <w:numId w:val="54"/>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4B721381" w14:textId="77777777" w:rsidR="005875AF" w:rsidRDefault="00000000">
            <w:pPr>
              <w:numPr>
                <w:ilvl w:val="0"/>
                <w:numId w:val="54"/>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72631254" w14:textId="77777777" w:rsidR="005875AF" w:rsidRDefault="00000000">
            <w:pPr>
              <w:numPr>
                <w:ilvl w:val="0"/>
                <w:numId w:val="54"/>
              </w:numPr>
              <w:suppressAutoHyphens w:val="0"/>
            </w:pPr>
            <w:r>
              <w:rPr>
                <w:rFonts w:ascii="Calibri" w:eastAsia="Calibri" w:hAnsi="Calibri" w:cs="Calibri"/>
                <w:sz w:val="20"/>
                <w:szCs w:val="20"/>
                <w:lang w:eastAsia="be-BY" w:bidi="be-BY"/>
              </w:rPr>
              <w:t>Ингредиенты (Наименование ингредиента, Дата выпуска, Объём, Срок годности, Стоимость, Поставщик).</w:t>
            </w:r>
          </w:p>
          <w:p w14:paraId="5DC311E1" w14:textId="77777777" w:rsidR="005875AF" w:rsidRDefault="00000000">
            <w:pPr>
              <w:numPr>
                <w:ilvl w:val="0"/>
                <w:numId w:val="54"/>
              </w:numPr>
              <w:suppressAutoHyphens w:val="0"/>
            </w:pPr>
            <w:r>
              <w:rPr>
                <w:rFonts w:ascii="Calibri" w:eastAsia="Calibri" w:hAnsi="Calibri" w:cs="Calibri"/>
                <w:sz w:val="20"/>
                <w:szCs w:val="20"/>
                <w:lang w:eastAsia="be-BY" w:bidi="be-BY"/>
              </w:rPr>
              <w:t>Блюда (Наименование блюда, Стоимость, Время приготовления).</w:t>
            </w:r>
          </w:p>
          <w:p w14:paraId="1F91DE33" w14:textId="77777777" w:rsidR="005875AF" w:rsidRDefault="00000000">
            <w:pPr>
              <w:numPr>
                <w:ilvl w:val="0"/>
                <w:numId w:val="54"/>
              </w:numPr>
              <w:suppressAutoHyphens w:val="0"/>
            </w:pPr>
            <w:r>
              <w:rPr>
                <w:rFonts w:ascii="Calibri" w:eastAsia="Calibri" w:hAnsi="Calibri" w:cs="Calibri"/>
                <w:sz w:val="20"/>
                <w:szCs w:val="20"/>
                <w:lang w:eastAsia="be-BY" w:bidi="be-BY"/>
              </w:rPr>
              <w:t>Заказ (Дата, Время, Заказчик, Сотрудник, Телефон, Стоимость, Отметка о выполнении, Блюда).</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3A060EDD" w14:textId="77777777" w:rsidR="005875AF" w:rsidRDefault="00000000">
            <w:pPr>
              <w:numPr>
                <w:ilvl w:val="0"/>
                <w:numId w:val="39"/>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157500F1" w14:textId="77777777" w:rsidR="005875AF" w:rsidRDefault="00000000">
            <w:pPr>
              <w:numPr>
                <w:ilvl w:val="0"/>
                <w:numId w:val="39"/>
              </w:numPr>
              <w:suppressAutoHyphens w:val="0"/>
            </w:pPr>
            <w:r>
              <w:rPr>
                <w:rFonts w:ascii="Calibri" w:eastAsia="Calibri" w:hAnsi="Calibri" w:cs="Calibri"/>
                <w:sz w:val="20"/>
                <w:szCs w:val="20"/>
                <w:lang w:eastAsia="be-BY" w:bidi="be-BY"/>
              </w:rPr>
              <w:t>Информация о каждом блюде с указанием всех ингредиентов.</w:t>
            </w:r>
          </w:p>
          <w:p w14:paraId="44B1CA0F" w14:textId="77777777" w:rsidR="005875AF" w:rsidRDefault="00000000">
            <w:pPr>
              <w:numPr>
                <w:ilvl w:val="0"/>
                <w:numId w:val="39"/>
              </w:numPr>
              <w:suppressAutoHyphens w:val="0"/>
            </w:pPr>
            <w:r>
              <w:rPr>
                <w:rFonts w:ascii="Calibri" w:eastAsia="Calibri" w:hAnsi="Calibri" w:cs="Calibri"/>
                <w:sz w:val="20"/>
                <w:szCs w:val="20"/>
                <w:lang w:eastAsia="be-BY" w:bidi="be-BY"/>
              </w:rPr>
              <w:t>Выполненные заказы на сумму больше 100, но меньше 200 рублей.</w:t>
            </w:r>
          </w:p>
          <w:p w14:paraId="73A1773D" w14:textId="77777777" w:rsidR="005875AF" w:rsidRDefault="00000000">
            <w:pPr>
              <w:numPr>
                <w:ilvl w:val="0"/>
                <w:numId w:val="39"/>
              </w:numPr>
              <w:suppressAutoHyphens w:val="0"/>
            </w:pPr>
            <w:r>
              <w:rPr>
                <w:rFonts w:ascii="Calibri" w:eastAsia="Calibri" w:hAnsi="Calibri" w:cs="Calibri"/>
                <w:sz w:val="20"/>
                <w:szCs w:val="20"/>
                <w:lang w:eastAsia="be-BY" w:bidi="be-BY"/>
              </w:rPr>
              <w:t>Параметрический запрос для отображения информации об ингредиентах, входящих в состав определенного блюда.</w:t>
            </w:r>
          </w:p>
          <w:p w14:paraId="14685E8B" w14:textId="77777777" w:rsidR="005875AF" w:rsidRDefault="00000000">
            <w:pPr>
              <w:numPr>
                <w:ilvl w:val="0"/>
                <w:numId w:val="39"/>
              </w:numPr>
              <w:suppressAutoHyphens w:val="0"/>
            </w:pPr>
            <w:r>
              <w:rPr>
                <w:rFonts w:ascii="Calibri" w:eastAsia="Calibri" w:hAnsi="Calibri" w:cs="Calibri"/>
                <w:sz w:val="20"/>
                <w:szCs w:val="20"/>
                <w:lang w:eastAsia="be-BY" w:bidi="be-BY"/>
              </w:rPr>
              <w:t>Параметрический запрос для отображения информации об ингредиентах, поставляемых определёнными поставщиками.</w:t>
            </w:r>
          </w:p>
          <w:p w14:paraId="02FFA5E2" w14:textId="77777777" w:rsidR="005875AF" w:rsidRDefault="00000000">
            <w:pPr>
              <w:numPr>
                <w:ilvl w:val="0"/>
                <w:numId w:val="39"/>
              </w:numPr>
              <w:suppressAutoHyphens w:val="0"/>
            </w:pPr>
            <w:r>
              <w:rPr>
                <w:rFonts w:ascii="Calibri" w:eastAsia="Calibri" w:hAnsi="Calibri" w:cs="Calibri"/>
                <w:sz w:val="20"/>
                <w:szCs w:val="20"/>
                <w:lang w:eastAsia="be-BY" w:bidi="be-BY"/>
              </w:rPr>
              <w:t>Перекрестный запрос с информацией о стоимости выполненных заказов по каждому сотруднику.</w:t>
            </w:r>
          </w:p>
          <w:p w14:paraId="248B8919" w14:textId="77777777" w:rsidR="005875AF" w:rsidRDefault="00000000">
            <w:pPr>
              <w:numPr>
                <w:ilvl w:val="0"/>
                <w:numId w:val="39"/>
              </w:numPr>
              <w:suppressAutoHyphens w:val="0"/>
            </w:pPr>
            <w:r>
              <w:rPr>
                <w:rFonts w:ascii="Calibri" w:eastAsia="Calibri" w:hAnsi="Calibri" w:cs="Calibri"/>
                <w:sz w:val="20"/>
                <w:szCs w:val="20"/>
                <w:lang w:eastAsia="be-BY" w:bidi="be-BY"/>
              </w:rPr>
              <w:t>Вычислить стоимость всех заказов, выполненных в текущем году.</w:t>
            </w:r>
          </w:p>
          <w:p w14:paraId="18174E31" w14:textId="77777777" w:rsidR="005875AF" w:rsidRDefault="00000000">
            <w:pPr>
              <w:numPr>
                <w:ilvl w:val="0"/>
                <w:numId w:val="39"/>
              </w:numPr>
              <w:suppressAutoHyphens w:val="0"/>
            </w:pPr>
            <w:r>
              <w:rPr>
                <w:rFonts w:ascii="Calibri" w:eastAsia="Calibri" w:hAnsi="Calibri" w:cs="Calibri"/>
                <w:sz w:val="20"/>
                <w:szCs w:val="20"/>
                <w:lang w:eastAsia="be-BY" w:bidi="be-BY"/>
              </w:rPr>
              <w:t>Добавление нового блюда.</w:t>
            </w:r>
          </w:p>
          <w:p w14:paraId="511F6A91" w14:textId="77777777" w:rsidR="005875AF" w:rsidRDefault="00000000">
            <w:pPr>
              <w:numPr>
                <w:ilvl w:val="0"/>
                <w:numId w:val="39"/>
              </w:numPr>
              <w:suppressAutoHyphens w:val="0"/>
            </w:pPr>
            <w:r>
              <w:rPr>
                <w:rFonts w:ascii="Calibri" w:eastAsia="Calibri" w:hAnsi="Calibri" w:cs="Calibri"/>
                <w:sz w:val="20"/>
                <w:szCs w:val="20"/>
                <w:lang w:eastAsia="be-BY" w:bidi="be-BY"/>
              </w:rPr>
              <w:t>Обновление данных о блюде.</w:t>
            </w:r>
          </w:p>
          <w:p w14:paraId="3D48226E" w14:textId="77777777" w:rsidR="005875AF" w:rsidRDefault="00000000">
            <w:pPr>
              <w:numPr>
                <w:ilvl w:val="0"/>
                <w:numId w:val="39"/>
              </w:numPr>
              <w:suppressAutoHyphens w:val="0"/>
            </w:pPr>
            <w:r>
              <w:rPr>
                <w:rFonts w:ascii="Calibri" w:eastAsia="Calibri" w:hAnsi="Calibri" w:cs="Calibri"/>
                <w:sz w:val="20"/>
                <w:szCs w:val="20"/>
                <w:lang w:eastAsia="be-BY" w:bidi="be-BY"/>
              </w:rPr>
              <w:t>Удаление данных о блюде.</w:t>
            </w:r>
          </w:p>
        </w:tc>
      </w:tr>
      <w:tr w:rsidR="005875AF" w14:paraId="4D806CC3" w14:textId="77777777" w:rsidTr="00A33BAD">
        <w:trPr>
          <w:trHeight w:val="1259"/>
        </w:trPr>
        <w:tc>
          <w:tcPr>
            <w:tcW w:w="1022" w:type="dxa"/>
            <w:tcBorders>
              <w:top w:val="single" w:sz="2" w:space="0" w:color="000000"/>
              <w:left w:val="single" w:sz="2" w:space="0" w:color="000000"/>
              <w:bottom w:val="single" w:sz="2" w:space="0" w:color="000000"/>
            </w:tcBorders>
            <w:shd w:val="clear" w:color="auto" w:fill="auto"/>
          </w:tcPr>
          <w:p w14:paraId="0A457322" w14:textId="77777777" w:rsidR="005875AF" w:rsidRDefault="00000000">
            <w:pPr>
              <w:suppressAutoHyphens w:val="0"/>
            </w:pPr>
            <w:r>
              <w:rPr>
                <w:rFonts w:ascii="Calibri" w:eastAsia="Calibri" w:hAnsi="Calibri" w:cs="Calibri"/>
                <w:sz w:val="20"/>
                <w:szCs w:val="20"/>
                <w:lang w:eastAsia="be-BY" w:bidi="be-BY"/>
              </w:rPr>
              <w:t>2</w:t>
            </w:r>
          </w:p>
        </w:tc>
        <w:tc>
          <w:tcPr>
            <w:tcW w:w="1697" w:type="dxa"/>
            <w:tcBorders>
              <w:top w:val="single" w:sz="2" w:space="0" w:color="000000"/>
              <w:left w:val="single" w:sz="2" w:space="0" w:color="000000"/>
              <w:bottom w:val="single" w:sz="2" w:space="0" w:color="000000"/>
            </w:tcBorders>
            <w:shd w:val="clear" w:color="auto" w:fill="auto"/>
          </w:tcPr>
          <w:p w14:paraId="255E9C6C" w14:textId="77777777" w:rsidR="005875AF" w:rsidRDefault="00000000">
            <w:pPr>
              <w:suppressAutoHyphens w:val="0"/>
            </w:pPr>
            <w:r>
              <w:rPr>
                <w:rFonts w:ascii="Calibri" w:eastAsia="Calibri" w:hAnsi="Calibri" w:cs="Calibri"/>
                <w:sz w:val="20"/>
                <w:szCs w:val="20"/>
                <w:lang w:eastAsia="be-BY" w:bidi="be-BY"/>
              </w:rPr>
              <w:t>Депозиты банка</w:t>
            </w:r>
          </w:p>
        </w:tc>
        <w:tc>
          <w:tcPr>
            <w:tcW w:w="4794" w:type="dxa"/>
            <w:tcBorders>
              <w:top w:val="single" w:sz="2" w:space="0" w:color="000000"/>
              <w:left w:val="single" w:sz="2" w:space="0" w:color="000000"/>
              <w:bottom w:val="single" w:sz="2" w:space="0" w:color="000000"/>
            </w:tcBorders>
            <w:shd w:val="clear" w:color="auto" w:fill="auto"/>
          </w:tcPr>
          <w:p w14:paraId="39A39022" w14:textId="77777777" w:rsidR="005875AF" w:rsidRDefault="00000000">
            <w:pPr>
              <w:numPr>
                <w:ilvl w:val="0"/>
                <w:numId w:val="58"/>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52DD4B55" w14:textId="77777777" w:rsidR="005875AF" w:rsidRDefault="00000000">
            <w:pPr>
              <w:numPr>
                <w:ilvl w:val="0"/>
                <w:numId w:val="58"/>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0E9FD3B3" w14:textId="77777777" w:rsidR="005875AF" w:rsidRDefault="00000000">
            <w:pPr>
              <w:numPr>
                <w:ilvl w:val="0"/>
                <w:numId w:val="58"/>
              </w:numPr>
              <w:suppressAutoHyphens w:val="0"/>
            </w:pPr>
            <w:r>
              <w:rPr>
                <w:rFonts w:ascii="Calibri" w:eastAsia="Calibri" w:hAnsi="Calibri" w:cs="Calibri"/>
                <w:sz w:val="20"/>
                <w:szCs w:val="20"/>
                <w:lang w:eastAsia="be-BY" w:bidi="be-BY"/>
              </w:rPr>
              <w:t>Валюта (Наименование, Обменный курс).</w:t>
            </w:r>
          </w:p>
          <w:p w14:paraId="24892902" w14:textId="77777777" w:rsidR="005875AF" w:rsidRDefault="00000000">
            <w:pPr>
              <w:numPr>
                <w:ilvl w:val="0"/>
                <w:numId w:val="58"/>
              </w:numPr>
              <w:suppressAutoHyphens w:val="0"/>
            </w:pPr>
            <w:r>
              <w:rPr>
                <w:rFonts w:ascii="Calibri" w:eastAsia="Calibri" w:hAnsi="Calibri" w:cs="Calibri"/>
                <w:sz w:val="20"/>
                <w:szCs w:val="20"/>
                <w:lang w:eastAsia="be-BY" w:bidi="be-BY"/>
              </w:rPr>
              <w:t>Вкладчики (ФИО вкладчика, Адрес, Телефон, Паспортные данные).</w:t>
            </w:r>
          </w:p>
          <w:p w14:paraId="3CF7074C" w14:textId="77777777" w:rsidR="005875AF" w:rsidRDefault="00000000">
            <w:pPr>
              <w:numPr>
                <w:ilvl w:val="0"/>
                <w:numId w:val="58"/>
              </w:numPr>
              <w:suppressAutoHyphens w:val="0"/>
            </w:pPr>
            <w:r>
              <w:rPr>
                <w:rFonts w:ascii="Calibri" w:eastAsia="Calibri" w:hAnsi="Calibri" w:cs="Calibri"/>
                <w:sz w:val="20"/>
                <w:szCs w:val="20"/>
                <w:lang w:eastAsia="be-BY" w:bidi="be-BY"/>
              </w:rPr>
              <w:t>Виды вкладов (Наименование вклада, Минимальный срок вклада, Минимальная сумма вклада, Валюта, Процентная ставка, Дополнительные условия).</w:t>
            </w:r>
          </w:p>
          <w:p w14:paraId="6BDFB2B8" w14:textId="77777777" w:rsidR="005875AF" w:rsidRDefault="00000000">
            <w:pPr>
              <w:numPr>
                <w:ilvl w:val="0"/>
                <w:numId w:val="58"/>
              </w:numPr>
              <w:suppressAutoHyphens w:val="0"/>
            </w:pPr>
            <w:r>
              <w:rPr>
                <w:rFonts w:ascii="Calibri" w:eastAsia="Calibri" w:hAnsi="Calibri" w:cs="Calibri"/>
                <w:sz w:val="20"/>
                <w:szCs w:val="20"/>
                <w:lang w:eastAsia="be-BY" w:bidi="be-BY"/>
              </w:rPr>
              <w:t>Вклады (Вид вклада, Минимальный срок вклада, Минимальная сумма вклада, Валюта, Процентная ставка, Дополнительные условия, Вкладчик, Дата вклада, Дата возврата, Сумма вклада, Сумма возврата, Отметка о возврате вклада, Сотрудник).</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7FD81AF3" w14:textId="77777777" w:rsidR="005875AF" w:rsidRDefault="00000000">
            <w:pPr>
              <w:numPr>
                <w:ilvl w:val="0"/>
                <w:numId w:val="34"/>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208EE1E0" w14:textId="77777777" w:rsidR="005875AF" w:rsidRDefault="00000000">
            <w:pPr>
              <w:numPr>
                <w:ilvl w:val="0"/>
                <w:numId w:val="34"/>
              </w:numPr>
              <w:suppressAutoHyphens w:val="0"/>
            </w:pPr>
            <w:r>
              <w:rPr>
                <w:rFonts w:ascii="Calibri" w:eastAsia="Calibri" w:hAnsi="Calibri" w:cs="Calibri"/>
                <w:sz w:val="20"/>
                <w:szCs w:val="20"/>
                <w:lang w:eastAsia="be-BY" w:bidi="be-BY"/>
              </w:rPr>
              <w:t>Информация о вкладчиках и сделанных ими вкладах.</w:t>
            </w:r>
          </w:p>
          <w:p w14:paraId="247C231F" w14:textId="77777777" w:rsidR="005875AF" w:rsidRDefault="00000000">
            <w:pPr>
              <w:numPr>
                <w:ilvl w:val="0"/>
                <w:numId w:val="34"/>
              </w:numPr>
              <w:suppressAutoHyphens w:val="0"/>
            </w:pPr>
            <w:r>
              <w:rPr>
                <w:rFonts w:ascii="Calibri" w:eastAsia="Calibri" w:hAnsi="Calibri" w:cs="Calibri"/>
                <w:sz w:val="20"/>
                <w:szCs w:val="20"/>
                <w:lang w:eastAsia="be-BY" w:bidi="be-BY"/>
              </w:rPr>
              <w:t xml:space="preserve">Список вкладчиков, у которых заканчивается срок вклада в </w:t>
            </w:r>
            <w:proofErr w:type="gramStart"/>
            <w:r>
              <w:rPr>
                <w:rFonts w:ascii="Calibri" w:eastAsia="Calibri" w:hAnsi="Calibri" w:cs="Calibri"/>
                <w:sz w:val="20"/>
                <w:szCs w:val="20"/>
                <w:lang w:eastAsia="be-BY" w:bidi="be-BY"/>
              </w:rPr>
              <w:t>марте месяце</w:t>
            </w:r>
            <w:proofErr w:type="gramEnd"/>
            <w:r>
              <w:rPr>
                <w:rFonts w:ascii="Calibri" w:eastAsia="Calibri" w:hAnsi="Calibri" w:cs="Calibri"/>
                <w:sz w:val="20"/>
                <w:szCs w:val="20"/>
                <w:lang w:eastAsia="be-BY" w:bidi="be-BY"/>
              </w:rPr>
              <w:t xml:space="preserve"> текущего года.</w:t>
            </w:r>
          </w:p>
          <w:p w14:paraId="495C2072" w14:textId="77777777" w:rsidR="005875AF" w:rsidRDefault="00000000">
            <w:pPr>
              <w:numPr>
                <w:ilvl w:val="0"/>
                <w:numId w:val="66"/>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6E559A7D" w14:textId="77777777" w:rsidR="005875AF" w:rsidRDefault="00000000">
            <w:pPr>
              <w:numPr>
                <w:ilvl w:val="0"/>
                <w:numId w:val="66"/>
              </w:numPr>
              <w:suppressAutoHyphens w:val="0"/>
            </w:pPr>
            <w:r>
              <w:rPr>
                <w:rFonts w:ascii="Calibri" w:eastAsia="Calibri" w:hAnsi="Calibri" w:cs="Calibri"/>
                <w:sz w:val="20"/>
                <w:szCs w:val="20"/>
                <w:lang w:eastAsia="be-BY" w:bidi="be-BY"/>
              </w:rPr>
              <w:t>Параметрический запрос для отображения информации о вкладах по заданной валюте.</w:t>
            </w:r>
          </w:p>
          <w:p w14:paraId="6514AEE2" w14:textId="77777777" w:rsidR="005875AF" w:rsidRDefault="00000000">
            <w:pPr>
              <w:numPr>
                <w:ilvl w:val="0"/>
                <w:numId w:val="66"/>
              </w:numPr>
              <w:suppressAutoHyphens w:val="0"/>
            </w:pPr>
            <w:r>
              <w:rPr>
                <w:rFonts w:ascii="Calibri" w:eastAsia="Calibri" w:hAnsi="Calibri" w:cs="Calibri"/>
                <w:sz w:val="20"/>
                <w:szCs w:val="20"/>
                <w:lang w:eastAsia="be-BY" w:bidi="be-BY"/>
              </w:rPr>
              <w:t>Перекрестный запрос с информацией о сумме вкладов для всех видов валют по каждому вкладчику.</w:t>
            </w:r>
          </w:p>
          <w:p w14:paraId="65860F82" w14:textId="77777777" w:rsidR="005875AF" w:rsidRDefault="00000000">
            <w:pPr>
              <w:numPr>
                <w:ilvl w:val="0"/>
                <w:numId w:val="66"/>
              </w:numPr>
              <w:suppressAutoHyphens w:val="0"/>
            </w:pPr>
            <w:r>
              <w:rPr>
                <w:rFonts w:ascii="Calibri" w:eastAsia="Calibri" w:hAnsi="Calibri" w:cs="Calibri"/>
                <w:sz w:val="20"/>
                <w:szCs w:val="20"/>
                <w:lang w:eastAsia="be-BY" w:bidi="be-BY"/>
              </w:rPr>
              <w:t>Вычислить сумму всех вкладов, сделанных в прошлом году.</w:t>
            </w:r>
          </w:p>
          <w:p w14:paraId="630DCE48" w14:textId="77777777" w:rsidR="005875AF" w:rsidRDefault="00000000">
            <w:pPr>
              <w:numPr>
                <w:ilvl w:val="0"/>
                <w:numId w:val="66"/>
              </w:numPr>
              <w:suppressAutoHyphens w:val="0"/>
            </w:pPr>
            <w:r>
              <w:rPr>
                <w:rFonts w:ascii="Calibri" w:eastAsia="Calibri" w:hAnsi="Calibri" w:cs="Calibri"/>
                <w:sz w:val="20"/>
                <w:szCs w:val="20"/>
                <w:lang w:eastAsia="be-BY" w:bidi="be-BY"/>
              </w:rPr>
              <w:t>Добавление нового вклада.</w:t>
            </w:r>
          </w:p>
          <w:p w14:paraId="23AF9B1E" w14:textId="77777777" w:rsidR="005875AF" w:rsidRDefault="00000000">
            <w:pPr>
              <w:numPr>
                <w:ilvl w:val="0"/>
                <w:numId w:val="66"/>
              </w:numPr>
              <w:suppressAutoHyphens w:val="0"/>
            </w:pPr>
            <w:r>
              <w:rPr>
                <w:rFonts w:ascii="Calibri" w:eastAsia="Calibri" w:hAnsi="Calibri" w:cs="Calibri"/>
                <w:sz w:val="20"/>
                <w:szCs w:val="20"/>
                <w:lang w:eastAsia="be-BY" w:bidi="be-BY"/>
              </w:rPr>
              <w:t>Обновление данных о вкладе.</w:t>
            </w:r>
          </w:p>
          <w:p w14:paraId="22DE8426" w14:textId="77777777" w:rsidR="005875AF" w:rsidRDefault="00000000">
            <w:pPr>
              <w:numPr>
                <w:ilvl w:val="0"/>
                <w:numId w:val="66"/>
              </w:numPr>
              <w:suppressAutoHyphens w:val="0"/>
            </w:pPr>
            <w:r>
              <w:rPr>
                <w:rFonts w:ascii="Calibri" w:eastAsia="Calibri" w:hAnsi="Calibri" w:cs="Calibri"/>
                <w:sz w:val="20"/>
                <w:szCs w:val="20"/>
                <w:lang w:eastAsia="be-BY" w:bidi="be-BY"/>
              </w:rPr>
              <w:t>Удаление данных о вкладе.</w:t>
            </w:r>
          </w:p>
        </w:tc>
      </w:tr>
      <w:tr w:rsidR="005875AF" w14:paraId="0B75BFFE" w14:textId="77777777" w:rsidTr="00A33BAD">
        <w:trPr>
          <w:trHeight w:val="3252"/>
        </w:trPr>
        <w:tc>
          <w:tcPr>
            <w:tcW w:w="1022" w:type="dxa"/>
            <w:tcBorders>
              <w:top w:val="single" w:sz="2" w:space="0" w:color="000000"/>
              <w:left w:val="single" w:sz="2" w:space="0" w:color="000000"/>
              <w:bottom w:val="single" w:sz="2" w:space="0" w:color="000000"/>
            </w:tcBorders>
            <w:shd w:val="clear" w:color="auto" w:fill="auto"/>
          </w:tcPr>
          <w:p w14:paraId="52D94F34" w14:textId="77777777" w:rsidR="005875AF" w:rsidRDefault="00000000">
            <w:pPr>
              <w:suppressAutoHyphens w:val="0"/>
            </w:pPr>
            <w:r>
              <w:rPr>
                <w:rFonts w:ascii="Calibri" w:eastAsia="Calibri" w:hAnsi="Calibri" w:cs="Calibri"/>
                <w:sz w:val="20"/>
                <w:szCs w:val="20"/>
                <w:lang w:eastAsia="be-BY" w:bidi="be-BY"/>
              </w:rPr>
              <w:t>3</w:t>
            </w:r>
          </w:p>
        </w:tc>
        <w:tc>
          <w:tcPr>
            <w:tcW w:w="1697" w:type="dxa"/>
            <w:tcBorders>
              <w:top w:val="single" w:sz="2" w:space="0" w:color="000000"/>
              <w:left w:val="single" w:sz="2" w:space="0" w:color="000000"/>
              <w:bottom w:val="single" w:sz="2" w:space="0" w:color="000000"/>
            </w:tcBorders>
            <w:shd w:val="clear" w:color="auto" w:fill="auto"/>
          </w:tcPr>
          <w:p w14:paraId="75C059F9" w14:textId="77777777" w:rsidR="005875AF" w:rsidRDefault="00000000">
            <w:pPr>
              <w:suppressAutoHyphens w:val="0"/>
            </w:pPr>
            <w:r>
              <w:rPr>
                <w:rFonts w:ascii="Calibri" w:eastAsia="Calibri" w:hAnsi="Calibri" w:cs="Calibri"/>
                <w:sz w:val="20"/>
                <w:szCs w:val="20"/>
                <w:lang w:eastAsia="be-BY" w:bidi="be-BY"/>
              </w:rPr>
              <w:t>Лечение пациентов</w:t>
            </w:r>
          </w:p>
        </w:tc>
        <w:tc>
          <w:tcPr>
            <w:tcW w:w="4794" w:type="dxa"/>
            <w:tcBorders>
              <w:top w:val="single" w:sz="2" w:space="0" w:color="000000"/>
              <w:left w:val="single" w:sz="2" w:space="0" w:color="000000"/>
              <w:bottom w:val="single" w:sz="2" w:space="0" w:color="000000"/>
            </w:tcBorders>
            <w:shd w:val="clear" w:color="auto" w:fill="auto"/>
          </w:tcPr>
          <w:p w14:paraId="6F48AEB9" w14:textId="77777777" w:rsidR="005875AF" w:rsidRDefault="00000000">
            <w:pPr>
              <w:numPr>
                <w:ilvl w:val="0"/>
                <w:numId w:val="25"/>
              </w:numPr>
              <w:suppressAutoHyphens w:val="0"/>
            </w:pPr>
            <w:r>
              <w:rPr>
                <w:rFonts w:ascii="Calibri" w:eastAsia="Calibri" w:hAnsi="Calibri" w:cs="Calibri"/>
                <w:sz w:val="20"/>
                <w:szCs w:val="20"/>
                <w:lang w:eastAsia="be-BY" w:bidi="be-BY"/>
              </w:rPr>
              <w:t>Врачи (ФИО, Возраст, Пол, Адрес, Телефон, Паспортные данные, Должность).</w:t>
            </w:r>
          </w:p>
          <w:p w14:paraId="5263E66B" w14:textId="77777777" w:rsidR="005875AF" w:rsidRDefault="00000000">
            <w:pPr>
              <w:numPr>
                <w:ilvl w:val="0"/>
                <w:numId w:val="25"/>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5D8B7069" w14:textId="77777777" w:rsidR="005875AF" w:rsidRDefault="00000000">
            <w:pPr>
              <w:numPr>
                <w:ilvl w:val="0"/>
                <w:numId w:val="25"/>
              </w:numPr>
              <w:suppressAutoHyphens w:val="0"/>
            </w:pPr>
            <w:r>
              <w:rPr>
                <w:rFonts w:ascii="Calibri" w:eastAsia="Calibri" w:hAnsi="Calibri" w:cs="Calibri"/>
                <w:sz w:val="20"/>
                <w:szCs w:val="20"/>
                <w:lang w:eastAsia="be-BY" w:bidi="be-BY"/>
              </w:rPr>
              <w:t>Лекарства (Наименование, Показания, Противопоказания, Упаковка, Стоимость, Болезни).</w:t>
            </w:r>
          </w:p>
          <w:p w14:paraId="4964484E" w14:textId="77777777" w:rsidR="005875AF" w:rsidRDefault="00000000">
            <w:pPr>
              <w:numPr>
                <w:ilvl w:val="0"/>
                <w:numId w:val="25"/>
              </w:numPr>
              <w:suppressAutoHyphens w:val="0"/>
            </w:pPr>
            <w:r>
              <w:rPr>
                <w:rFonts w:ascii="Calibri" w:eastAsia="Calibri" w:hAnsi="Calibri" w:cs="Calibri"/>
                <w:sz w:val="20"/>
                <w:szCs w:val="20"/>
                <w:lang w:eastAsia="be-BY" w:bidi="be-BY"/>
              </w:rPr>
              <w:t>Болезни (Наименование, Симптомы, Продолжительность, Последствия).</w:t>
            </w:r>
          </w:p>
          <w:p w14:paraId="2736C236" w14:textId="77777777" w:rsidR="005875AF" w:rsidRDefault="00000000">
            <w:pPr>
              <w:numPr>
                <w:ilvl w:val="0"/>
                <w:numId w:val="25"/>
              </w:numPr>
              <w:suppressAutoHyphens w:val="0"/>
            </w:pPr>
            <w:r>
              <w:rPr>
                <w:rFonts w:ascii="Calibri" w:eastAsia="Calibri" w:hAnsi="Calibri" w:cs="Calibri"/>
                <w:sz w:val="20"/>
                <w:szCs w:val="20"/>
                <w:lang w:eastAsia="be-BY" w:bidi="be-BY"/>
              </w:rPr>
              <w:t>Пациенты (ФИО пациента, Возраст, Пол, Адрес, Телефон, Дата обращения).</w:t>
            </w:r>
          </w:p>
          <w:p w14:paraId="7AC55E57" w14:textId="77015887" w:rsidR="005875AF" w:rsidRDefault="00000000">
            <w:pPr>
              <w:numPr>
                <w:ilvl w:val="0"/>
                <w:numId w:val="25"/>
              </w:numPr>
              <w:suppressAutoHyphens w:val="0"/>
            </w:pPr>
            <w:r>
              <w:rPr>
                <w:rFonts w:ascii="Calibri" w:eastAsia="Calibri" w:hAnsi="Calibri" w:cs="Calibri"/>
                <w:sz w:val="20"/>
                <w:szCs w:val="20"/>
                <w:lang w:eastAsia="be-BY" w:bidi="be-BY"/>
              </w:rPr>
              <w:t>Лечебные процедуры (Врач, Пациент, Дата, Болезнь, Лекарство, Дозировка)</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00C12FD0" w14:textId="77777777" w:rsidR="005875AF" w:rsidRDefault="00000000">
            <w:pPr>
              <w:numPr>
                <w:ilvl w:val="0"/>
                <w:numId w:val="8"/>
              </w:numPr>
              <w:suppressAutoHyphens w:val="0"/>
            </w:pPr>
            <w:r>
              <w:rPr>
                <w:rFonts w:ascii="Calibri" w:eastAsia="Calibri" w:hAnsi="Calibri" w:cs="Calibri"/>
                <w:sz w:val="20"/>
                <w:szCs w:val="20"/>
                <w:lang w:eastAsia="be-BY" w:bidi="be-BY"/>
              </w:rPr>
              <w:t>Данные о врачах и должностях, на которых они работают.</w:t>
            </w:r>
          </w:p>
          <w:p w14:paraId="0E53E9F3" w14:textId="41A58D34" w:rsidR="005875AF" w:rsidRDefault="00000000">
            <w:pPr>
              <w:numPr>
                <w:ilvl w:val="0"/>
                <w:numId w:val="8"/>
              </w:numPr>
              <w:suppressAutoHyphens w:val="0"/>
            </w:pPr>
            <w:r>
              <w:rPr>
                <w:rFonts w:ascii="Calibri" w:eastAsia="Calibri" w:hAnsi="Calibri" w:cs="Calibri"/>
                <w:sz w:val="20"/>
                <w:szCs w:val="20"/>
                <w:lang w:eastAsia="be-BY" w:bidi="be-BY"/>
              </w:rPr>
              <w:t xml:space="preserve">Информация </w:t>
            </w:r>
            <w:r w:rsidR="008766F2">
              <w:rPr>
                <w:rFonts w:ascii="Calibri" w:eastAsia="Calibri" w:hAnsi="Calibri" w:cs="Calibri"/>
                <w:sz w:val="20"/>
                <w:szCs w:val="20"/>
                <w:lang w:eastAsia="be-BY" w:bidi="be-BY"/>
              </w:rPr>
              <w:t>обо всех</w:t>
            </w:r>
            <w:r>
              <w:rPr>
                <w:rFonts w:ascii="Calibri" w:eastAsia="Calibri" w:hAnsi="Calibri" w:cs="Calibri"/>
                <w:sz w:val="20"/>
                <w:szCs w:val="20"/>
                <w:lang w:eastAsia="be-BY" w:bidi="be-BY"/>
              </w:rPr>
              <w:t xml:space="preserve"> болезнях и лекарствах, применяемых для их лечения.</w:t>
            </w:r>
          </w:p>
          <w:p w14:paraId="4442C946" w14:textId="77777777" w:rsidR="005875AF" w:rsidRDefault="00000000">
            <w:pPr>
              <w:numPr>
                <w:ilvl w:val="0"/>
                <w:numId w:val="8"/>
              </w:numPr>
              <w:suppressAutoHyphens w:val="0"/>
            </w:pPr>
            <w:r>
              <w:rPr>
                <w:rFonts w:ascii="Calibri" w:eastAsia="Calibri" w:hAnsi="Calibri" w:cs="Calibri"/>
                <w:sz w:val="20"/>
                <w:szCs w:val="20"/>
                <w:lang w:eastAsia="be-BY" w:bidi="be-BY"/>
              </w:rPr>
              <w:t>Список пациентов, которые обращались в больницу не менее двух раз.</w:t>
            </w:r>
          </w:p>
          <w:p w14:paraId="51305809" w14:textId="77777777" w:rsidR="005875AF" w:rsidRDefault="00000000">
            <w:pPr>
              <w:numPr>
                <w:ilvl w:val="0"/>
                <w:numId w:val="8"/>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6AE2C15" w14:textId="77777777" w:rsidR="005875AF" w:rsidRDefault="00000000">
            <w:pPr>
              <w:numPr>
                <w:ilvl w:val="0"/>
                <w:numId w:val="8"/>
              </w:numPr>
              <w:suppressAutoHyphens w:val="0"/>
            </w:pPr>
            <w:r>
              <w:rPr>
                <w:rFonts w:ascii="Calibri" w:eastAsia="Calibri" w:hAnsi="Calibri" w:cs="Calibri"/>
                <w:sz w:val="20"/>
                <w:szCs w:val="20"/>
                <w:lang w:eastAsia="be-BY" w:bidi="be-BY"/>
              </w:rPr>
              <w:t>Параметрический запрос для отображения информации о болезнях, которые можно лечить заданным лекарством.</w:t>
            </w:r>
          </w:p>
          <w:p w14:paraId="22DE012A" w14:textId="77777777" w:rsidR="005875AF" w:rsidRDefault="00000000">
            <w:pPr>
              <w:numPr>
                <w:ilvl w:val="0"/>
                <w:numId w:val="8"/>
              </w:numPr>
              <w:suppressAutoHyphens w:val="0"/>
            </w:pPr>
            <w:r>
              <w:rPr>
                <w:rFonts w:ascii="Calibri" w:eastAsia="Calibri" w:hAnsi="Calibri" w:cs="Calibri"/>
                <w:sz w:val="20"/>
                <w:szCs w:val="20"/>
                <w:lang w:eastAsia="be-BY" w:bidi="be-BY"/>
              </w:rPr>
              <w:t>Перекрестный запрос с информацией о количестве посещений врачей за каждую дату.</w:t>
            </w:r>
          </w:p>
          <w:p w14:paraId="39DF7270" w14:textId="77777777" w:rsidR="005875AF" w:rsidRDefault="00000000">
            <w:pPr>
              <w:numPr>
                <w:ilvl w:val="0"/>
                <w:numId w:val="8"/>
              </w:numPr>
              <w:suppressAutoHyphens w:val="0"/>
            </w:pPr>
            <w:r>
              <w:rPr>
                <w:rFonts w:ascii="Calibri" w:eastAsia="Calibri" w:hAnsi="Calibri" w:cs="Calibri"/>
                <w:sz w:val="20"/>
                <w:szCs w:val="20"/>
                <w:lang w:eastAsia="be-BY" w:bidi="be-BY"/>
              </w:rPr>
              <w:t>Вычислить стоимость лекарств для лечения каждой болезни.</w:t>
            </w:r>
          </w:p>
          <w:p w14:paraId="4C3605C8" w14:textId="77777777" w:rsidR="005875AF" w:rsidRDefault="00000000">
            <w:pPr>
              <w:numPr>
                <w:ilvl w:val="0"/>
                <w:numId w:val="8"/>
              </w:numPr>
              <w:suppressAutoHyphens w:val="0"/>
            </w:pPr>
            <w:r>
              <w:rPr>
                <w:rFonts w:ascii="Calibri" w:eastAsia="Calibri" w:hAnsi="Calibri" w:cs="Calibri"/>
                <w:sz w:val="20"/>
                <w:szCs w:val="20"/>
                <w:lang w:eastAsia="be-BY" w:bidi="be-BY"/>
              </w:rPr>
              <w:t>Добавление нового пациента.</w:t>
            </w:r>
          </w:p>
          <w:p w14:paraId="4F88B45A" w14:textId="77777777" w:rsidR="005875AF" w:rsidRDefault="00000000">
            <w:pPr>
              <w:numPr>
                <w:ilvl w:val="0"/>
                <w:numId w:val="8"/>
              </w:numPr>
              <w:suppressAutoHyphens w:val="0"/>
            </w:pPr>
            <w:r>
              <w:rPr>
                <w:rFonts w:ascii="Calibri" w:eastAsia="Calibri" w:hAnsi="Calibri" w:cs="Calibri"/>
                <w:sz w:val="20"/>
                <w:szCs w:val="20"/>
                <w:lang w:eastAsia="be-BY" w:bidi="be-BY"/>
              </w:rPr>
              <w:t>Обновление данных о пациенте.</w:t>
            </w:r>
          </w:p>
          <w:p w14:paraId="4A7BD3B6" w14:textId="77777777" w:rsidR="005875AF" w:rsidRDefault="00000000">
            <w:pPr>
              <w:numPr>
                <w:ilvl w:val="0"/>
                <w:numId w:val="8"/>
              </w:numPr>
              <w:suppressAutoHyphens w:val="0"/>
            </w:pPr>
            <w:r>
              <w:rPr>
                <w:rFonts w:ascii="Calibri" w:eastAsia="Calibri" w:hAnsi="Calibri" w:cs="Calibri"/>
                <w:sz w:val="20"/>
                <w:szCs w:val="20"/>
                <w:lang w:eastAsia="be-BY" w:bidi="be-BY"/>
              </w:rPr>
              <w:t>Удаление данных о пациенте.</w:t>
            </w:r>
          </w:p>
        </w:tc>
      </w:tr>
      <w:tr w:rsidR="005875AF" w14:paraId="49ECFC08" w14:textId="77777777" w:rsidTr="00A33BAD">
        <w:trPr>
          <w:trHeight w:val="2409"/>
        </w:trPr>
        <w:tc>
          <w:tcPr>
            <w:tcW w:w="1022" w:type="dxa"/>
            <w:tcBorders>
              <w:top w:val="single" w:sz="2" w:space="0" w:color="000000"/>
              <w:left w:val="single" w:sz="2" w:space="0" w:color="000000"/>
              <w:bottom w:val="single" w:sz="2" w:space="0" w:color="000000"/>
            </w:tcBorders>
            <w:shd w:val="clear" w:color="auto" w:fill="auto"/>
          </w:tcPr>
          <w:p w14:paraId="3F5322B4" w14:textId="77777777" w:rsidR="005875AF" w:rsidRDefault="00000000">
            <w:pPr>
              <w:suppressAutoHyphens w:val="0"/>
            </w:pPr>
            <w:r>
              <w:rPr>
                <w:rFonts w:ascii="Calibri" w:eastAsia="Calibri" w:hAnsi="Calibri" w:cs="Calibri"/>
                <w:sz w:val="20"/>
                <w:szCs w:val="20"/>
                <w:lang w:eastAsia="be-BY" w:bidi="be-BY"/>
              </w:rPr>
              <w:t>4</w:t>
            </w:r>
          </w:p>
        </w:tc>
        <w:tc>
          <w:tcPr>
            <w:tcW w:w="1697" w:type="dxa"/>
            <w:tcBorders>
              <w:top w:val="single" w:sz="2" w:space="0" w:color="000000"/>
              <w:left w:val="single" w:sz="2" w:space="0" w:color="000000"/>
              <w:bottom w:val="single" w:sz="2" w:space="0" w:color="000000"/>
            </w:tcBorders>
            <w:shd w:val="clear" w:color="auto" w:fill="auto"/>
          </w:tcPr>
          <w:p w14:paraId="73672C67" w14:textId="77777777" w:rsidR="005875AF" w:rsidRDefault="00000000">
            <w:pPr>
              <w:suppressAutoHyphens w:val="0"/>
            </w:pPr>
            <w:r>
              <w:rPr>
                <w:rFonts w:ascii="Calibri" w:eastAsia="Calibri" w:hAnsi="Calibri" w:cs="Calibri"/>
                <w:sz w:val="20"/>
                <w:szCs w:val="20"/>
                <w:lang w:eastAsia="be-BY" w:bidi="be-BY"/>
              </w:rPr>
              <w:t>Отель</w:t>
            </w:r>
          </w:p>
        </w:tc>
        <w:tc>
          <w:tcPr>
            <w:tcW w:w="4794" w:type="dxa"/>
            <w:tcBorders>
              <w:top w:val="single" w:sz="2" w:space="0" w:color="000000"/>
              <w:left w:val="single" w:sz="2" w:space="0" w:color="000000"/>
              <w:bottom w:val="single" w:sz="2" w:space="0" w:color="000000"/>
            </w:tcBorders>
            <w:shd w:val="clear" w:color="auto" w:fill="auto"/>
          </w:tcPr>
          <w:p w14:paraId="581F6387" w14:textId="77777777" w:rsidR="005875AF" w:rsidRDefault="00000000">
            <w:pPr>
              <w:numPr>
                <w:ilvl w:val="0"/>
                <w:numId w:val="64"/>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473A127A" w14:textId="77777777" w:rsidR="005875AF" w:rsidRDefault="00000000">
            <w:pPr>
              <w:numPr>
                <w:ilvl w:val="0"/>
                <w:numId w:val="64"/>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19E3A365" w14:textId="77777777" w:rsidR="005875AF" w:rsidRDefault="00000000">
            <w:pPr>
              <w:numPr>
                <w:ilvl w:val="0"/>
                <w:numId w:val="64"/>
              </w:numPr>
              <w:suppressAutoHyphens w:val="0"/>
            </w:pPr>
            <w:r>
              <w:rPr>
                <w:rFonts w:ascii="Calibri" w:eastAsia="Calibri" w:hAnsi="Calibri" w:cs="Calibri"/>
                <w:sz w:val="20"/>
                <w:szCs w:val="20"/>
                <w:lang w:eastAsia="be-BY" w:bidi="be-BY"/>
              </w:rPr>
              <w:t>Номера (Наименование, Вместимость, Описание, Стоимость).</w:t>
            </w:r>
          </w:p>
          <w:p w14:paraId="4D0021B2" w14:textId="77777777" w:rsidR="005875AF" w:rsidRDefault="00000000">
            <w:pPr>
              <w:numPr>
                <w:ilvl w:val="0"/>
                <w:numId w:val="64"/>
              </w:numPr>
              <w:suppressAutoHyphens w:val="0"/>
            </w:pPr>
            <w:r>
              <w:rPr>
                <w:rFonts w:ascii="Calibri" w:eastAsia="Calibri" w:hAnsi="Calibri" w:cs="Calibri"/>
                <w:sz w:val="20"/>
                <w:szCs w:val="20"/>
                <w:lang w:eastAsia="be-BY" w:bidi="be-BY"/>
              </w:rPr>
              <w:t>Услуги (Наименование, Описание, Стоимость).</w:t>
            </w:r>
          </w:p>
          <w:p w14:paraId="191998DC" w14:textId="77777777" w:rsidR="005875AF" w:rsidRDefault="00000000">
            <w:pPr>
              <w:numPr>
                <w:ilvl w:val="0"/>
                <w:numId w:val="64"/>
              </w:numPr>
              <w:suppressAutoHyphens w:val="0"/>
            </w:pPr>
            <w:r>
              <w:rPr>
                <w:rFonts w:ascii="Calibri" w:eastAsia="Calibri" w:hAnsi="Calibri" w:cs="Calibri"/>
                <w:sz w:val="20"/>
                <w:szCs w:val="20"/>
                <w:lang w:eastAsia="be-BY" w:bidi="be-BY"/>
              </w:rPr>
              <w:t>Клиенты (ФИО, Паспортные данные, Должность).</w:t>
            </w:r>
          </w:p>
          <w:p w14:paraId="0609F8AE" w14:textId="77777777" w:rsidR="005875AF" w:rsidRDefault="00000000">
            <w:pPr>
              <w:suppressAutoHyphens w:val="0"/>
            </w:pPr>
            <w:r>
              <w:rPr>
                <w:rFonts w:ascii="Calibri" w:eastAsia="Calibri" w:hAnsi="Calibri" w:cs="Calibri"/>
                <w:sz w:val="20"/>
                <w:szCs w:val="20"/>
                <w:lang w:eastAsia="be-BY" w:bidi="be-BY"/>
              </w:rPr>
              <w:t>6)</w:t>
            </w:r>
            <w:r>
              <w:rPr>
                <w:rFonts w:ascii="Calibri" w:eastAsia="Calibri" w:hAnsi="Calibri" w:cs="Calibri"/>
                <w:sz w:val="20"/>
                <w:szCs w:val="20"/>
                <w:lang w:eastAsia="be-BY" w:bidi="be-BY"/>
              </w:rPr>
              <w:tab/>
              <w:t>Заказ (Дата заселения, Дата выезда, Номер, Клиент, Сотрудник, Услуги).</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4795ECFF" w14:textId="77777777" w:rsidR="005875AF" w:rsidRDefault="00000000">
            <w:pPr>
              <w:numPr>
                <w:ilvl w:val="0"/>
                <w:numId w:val="30"/>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5DB1DEE8" w14:textId="77777777" w:rsidR="005875AF" w:rsidRDefault="00000000">
            <w:pPr>
              <w:numPr>
                <w:ilvl w:val="0"/>
                <w:numId w:val="30"/>
              </w:numPr>
              <w:suppressAutoHyphens w:val="0"/>
            </w:pPr>
            <w:r>
              <w:rPr>
                <w:rFonts w:ascii="Calibri" w:eastAsia="Calibri" w:hAnsi="Calibri" w:cs="Calibri"/>
                <w:sz w:val="20"/>
                <w:szCs w:val="20"/>
                <w:lang w:eastAsia="be-BY" w:bidi="be-BY"/>
              </w:rPr>
              <w:t>Информация о номерах и клиентах, которые в них проживали.</w:t>
            </w:r>
          </w:p>
          <w:p w14:paraId="0BC1562E" w14:textId="77777777" w:rsidR="005875AF" w:rsidRDefault="00000000">
            <w:pPr>
              <w:numPr>
                <w:ilvl w:val="0"/>
                <w:numId w:val="30"/>
              </w:numPr>
              <w:suppressAutoHyphens w:val="0"/>
            </w:pPr>
            <w:r>
              <w:rPr>
                <w:rFonts w:ascii="Calibri" w:eastAsia="Calibri" w:hAnsi="Calibri" w:cs="Calibri"/>
                <w:sz w:val="20"/>
                <w:szCs w:val="20"/>
                <w:lang w:eastAsia="be-BY" w:bidi="be-BY"/>
              </w:rPr>
              <w:t>Список клиентов, которые хотя бы раз воспользовались заданной услугой.</w:t>
            </w:r>
          </w:p>
          <w:p w14:paraId="1313EBC5" w14:textId="77777777" w:rsidR="005875AF" w:rsidRDefault="00000000">
            <w:pPr>
              <w:numPr>
                <w:ilvl w:val="0"/>
                <w:numId w:val="30"/>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E489BDC" w14:textId="77777777" w:rsidR="005875AF" w:rsidRDefault="00000000">
            <w:pPr>
              <w:numPr>
                <w:ilvl w:val="0"/>
                <w:numId w:val="30"/>
              </w:numPr>
              <w:suppressAutoHyphens w:val="0"/>
            </w:pPr>
            <w:r>
              <w:rPr>
                <w:rFonts w:ascii="Calibri" w:eastAsia="Calibri" w:hAnsi="Calibri" w:cs="Calibri"/>
                <w:sz w:val="20"/>
                <w:szCs w:val="20"/>
                <w:lang w:eastAsia="be-BY" w:bidi="be-BY"/>
              </w:rPr>
              <w:t>Параметрический запрос для отображения информации о клиентах, проживавших в определенном номере гостиницы.</w:t>
            </w:r>
          </w:p>
          <w:p w14:paraId="42904913" w14:textId="77777777" w:rsidR="005875AF" w:rsidRDefault="00000000">
            <w:pPr>
              <w:numPr>
                <w:ilvl w:val="0"/>
                <w:numId w:val="18"/>
              </w:numPr>
              <w:suppressAutoHyphens w:val="0"/>
            </w:pPr>
            <w:r>
              <w:rPr>
                <w:rFonts w:ascii="Calibri" w:eastAsia="Calibri" w:hAnsi="Calibri" w:cs="Calibri"/>
                <w:sz w:val="20"/>
                <w:szCs w:val="20"/>
                <w:lang w:eastAsia="be-BY" w:bidi="be-BY"/>
              </w:rPr>
              <w:t>Перекрестный запрос с информацией о количестве проживавших по каждому номеру на каждую дату.</w:t>
            </w:r>
          </w:p>
          <w:p w14:paraId="34502503" w14:textId="77777777" w:rsidR="005875AF" w:rsidRDefault="00000000">
            <w:pPr>
              <w:numPr>
                <w:ilvl w:val="0"/>
                <w:numId w:val="18"/>
              </w:numPr>
              <w:suppressAutoHyphens w:val="0"/>
            </w:pPr>
            <w:r>
              <w:rPr>
                <w:rFonts w:ascii="Calibri" w:eastAsia="Calibri" w:hAnsi="Calibri" w:cs="Calibri"/>
                <w:sz w:val="20"/>
                <w:szCs w:val="20"/>
                <w:lang w:eastAsia="be-BY" w:bidi="be-BY"/>
              </w:rPr>
              <w:t>Вычислить стоимость всех услуг, оказанных каждому клиенту.</w:t>
            </w:r>
          </w:p>
          <w:p w14:paraId="01A8A608" w14:textId="77777777" w:rsidR="005875AF" w:rsidRDefault="00000000">
            <w:pPr>
              <w:numPr>
                <w:ilvl w:val="0"/>
                <w:numId w:val="18"/>
              </w:numPr>
              <w:suppressAutoHyphens w:val="0"/>
            </w:pPr>
            <w:r>
              <w:rPr>
                <w:rFonts w:ascii="Calibri" w:eastAsia="Calibri" w:hAnsi="Calibri" w:cs="Calibri"/>
                <w:sz w:val="20"/>
                <w:szCs w:val="20"/>
                <w:lang w:eastAsia="be-BY" w:bidi="be-BY"/>
              </w:rPr>
              <w:t>Добавление нового клиента.</w:t>
            </w:r>
          </w:p>
          <w:p w14:paraId="3DF62E63" w14:textId="77777777" w:rsidR="005875AF" w:rsidRDefault="00000000">
            <w:pPr>
              <w:numPr>
                <w:ilvl w:val="0"/>
                <w:numId w:val="18"/>
              </w:numPr>
              <w:suppressAutoHyphens w:val="0"/>
            </w:pPr>
            <w:r>
              <w:rPr>
                <w:rFonts w:ascii="Calibri" w:eastAsia="Calibri" w:hAnsi="Calibri" w:cs="Calibri"/>
                <w:sz w:val="20"/>
                <w:szCs w:val="20"/>
                <w:lang w:eastAsia="be-BY" w:bidi="be-BY"/>
              </w:rPr>
              <w:t>Обновление данных о клиента.</w:t>
            </w:r>
          </w:p>
          <w:p w14:paraId="285E6F9F" w14:textId="77777777" w:rsidR="005875AF" w:rsidRDefault="00000000">
            <w:pPr>
              <w:numPr>
                <w:ilvl w:val="0"/>
                <w:numId w:val="18"/>
              </w:numPr>
              <w:suppressAutoHyphens w:val="0"/>
            </w:pPr>
            <w:r>
              <w:rPr>
                <w:rFonts w:ascii="Calibri" w:eastAsia="Calibri" w:hAnsi="Calibri" w:cs="Calibri"/>
                <w:sz w:val="20"/>
                <w:szCs w:val="20"/>
                <w:lang w:eastAsia="be-BY" w:bidi="be-BY"/>
              </w:rPr>
              <w:t>Удаление данных о клиенте.</w:t>
            </w:r>
          </w:p>
        </w:tc>
      </w:tr>
      <w:tr w:rsidR="005875AF" w14:paraId="64FCFE8A" w14:textId="77777777" w:rsidTr="00A33BAD">
        <w:trPr>
          <w:trHeight w:val="3393"/>
        </w:trPr>
        <w:tc>
          <w:tcPr>
            <w:tcW w:w="1022" w:type="dxa"/>
            <w:tcBorders>
              <w:top w:val="single" w:sz="2" w:space="0" w:color="000000"/>
              <w:left w:val="single" w:sz="2" w:space="0" w:color="000000"/>
              <w:bottom w:val="single" w:sz="2" w:space="0" w:color="000000"/>
            </w:tcBorders>
            <w:shd w:val="clear" w:color="auto" w:fill="auto"/>
          </w:tcPr>
          <w:p w14:paraId="238D8D82" w14:textId="77777777" w:rsidR="005875AF" w:rsidRDefault="00000000">
            <w:pPr>
              <w:suppressAutoHyphens w:val="0"/>
            </w:pPr>
            <w:r>
              <w:rPr>
                <w:rFonts w:ascii="Calibri" w:eastAsia="Calibri" w:hAnsi="Calibri" w:cs="Calibri"/>
                <w:sz w:val="20"/>
                <w:szCs w:val="20"/>
                <w:lang w:eastAsia="be-BY" w:bidi="be-BY"/>
              </w:rPr>
              <w:t>5</w:t>
            </w:r>
          </w:p>
        </w:tc>
        <w:tc>
          <w:tcPr>
            <w:tcW w:w="1697" w:type="dxa"/>
            <w:tcBorders>
              <w:top w:val="single" w:sz="2" w:space="0" w:color="000000"/>
              <w:left w:val="single" w:sz="2" w:space="0" w:color="000000"/>
              <w:bottom w:val="single" w:sz="2" w:space="0" w:color="000000"/>
            </w:tcBorders>
            <w:shd w:val="clear" w:color="auto" w:fill="auto"/>
          </w:tcPr>
          <w:p w14:paraId="087A7C76" w14:textId="77777777" w:rsidR="005875AF" w:rsidRDefault="00000000">
            <w:pPr>
              <w:suppressAutoHyphens w:val="0"/>
            </w:pPr>
            <w:r>
              <w:rPr>
                <w:rFonts w:ascii="Calibri" w:eastAsia="Calibri" w:hAnsi="Calibri" w:cs="Calibri"/>
                <w:sz w:val="20"/>
                <w:szCs w:val="20"/>
                <w:lang w:eastAsia="be-BY" w:bidi="be-BY"/>
              </w:rPr>
              <w:t>Аэропорт</w:t>
            </w:r>
          </w:p>
        </w:tc>
        <w:tc>
          <w:tcPr>
            <w:tcW w:w="4794" w:type="dxa"/>
            <w:tcBorders>
              <w:top w:val="single" w:sz="2" w:space="0" w:color="000000"/>
              <w:left w:val="single" w:sz="2" w:space="0" w:color="000000"/>
              <w:bottom w:val="single" w:sz="2" w:space="0" w:color="000000"/>
            </w:tcBorders>
            <w:shd w:val="clear" w:color="auto" w:fill="auto"/>
          </w:tcPr>
          <w:p w14:paraId="5E05723D" w14:textId="77777777" w:rsidR="005875AF" w:rsidRDefault="00000000">
            <w:pPr>
              <w:numPr>
                <w:ilvl w:val="0"/>
                <w:numId w:val="60"/>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11FC70EB" w14:textId="77777777" w:rsidR="005875AF" w:rsidRDefault="00000000">
            <w:pPr>
              <w:numPr>
                <w:ilvl w:val="0"/>
                <w:numId w:val="60"/>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1C84AA49" w14:textId="77777777" w:rsidR="005875AF" w:rsidRDefault="00000000">
            <w:pPr>
              <w:numPr>
                <w:ilvl w:val="0"/>
                <w:numId w:val="60"/>
              </w:numPr>
              <w:suppressAutoHyphens w:val="0"/>
            </w:pPr>
            <w:r>
              <w:rPr>
                <w:rFonts w:ascii="Calibri" w:eastAsia="Calibri" w:hAnsi="Calibri" w:cs="Calibri"/>
                <w:sz w:val="20"/>
                <w:szCs w:val="20"/>
                <w:lang w:eastAsia="be-BY" w:bidi="be-BY"/>
              </w:rPr>
              <w:t>Самолёты (Марка, Вместимость, Грузоподъемность, Тип, Технические характеристики, Дата выпуска, Налётано часов, Дата последнего ремонта).</w:t>
            </w:r>
          </w:p>
          <w:p w14:paraId="28856DDD" w14:textId="77777777" w:rsidR="005875AF" w:rsidRDefault="00000000">
            <w:pPr>
              <w:numPr>
                <w:ilvl w:val="0"/>
                <w:numId w:val="60"/>
              </w:numPr>
              <w:suppressAutoHyphens w:val="0"/>
            </w:pPr>
            <w:r>
              <w:rPr>
                <w:rFonts w:ascii="Calibri" w:eastAsia="Calibri" w:hAnsi="Calibri" w:cs="Calibri"/>
                <w:sz w:val="20"/>
                <w:szCs w:val="20"/>
                <w:lang w:eastAsia="be-BY" w:bidi="be-BY"/>
              </w:rPr>
              <w:t>Типы самолётов (Наименование, Назначение, Ограничения).</w:t>
            </w:r>
          </w:p>
          <w:p w14:paraId="21D48BBB" w14:textId="77777777" w:rsidR="005875AF" w:rsidRDefault="00000000">
            <w:pPr>
              <w:numPr>
                <w:ilvl w:val="0"/>
                <w:numId w:val="60"/>
              </w:numPr>
              <w:suppressAutoHyphens w:val="0"/>
            </w:pPr>
            <w:r>
              <w:rPr>
                <w:rFonts w:ascii="Calibri" w:eastAsia="Calibri" w:hAnsi="Calibri" w:cs="Calibri"/>
                <w:sz w:val="20"/>
                <w:szCs w:val="20"/>
                <w:lang w:eastAsia="be-BY" w:bidi="be-BY"/>
              </w:rPr>
              <w:t>Рейсы (Дата, Время, Пункт вылета, Пункт назначения, Самолет, Время полёта).</w:t>
            </w:r>
          </w:p>
          <w:p w14:paraId="7201539B" w14:textId="40D75DF8" w:rsidR="005875AF" w:rsidRDefault="00000000">
            <w:pPr>
              <w:numPr>
                <w:ilvl w:val="0"/>
                <w:numId w:val="60"/>
              </w:numPr>
              <w:suppressAutoHyphens w:val="0"/>
            </w:pPr>
            <w:r>
              <w:rPr>
                <w:rFonts w:ascii="Calibri" w:eastAsia="Calibri" w:hAnsi="Calibri" w:cs="Calibri"/>
                <w:sz w:val="20"/>
                <w:szCs w:val="20"/>
                <w:lang w:eastAsia="be-BY" w:bidi="be-BY"/>
              </w:rPr>
              <w:t>Билеты (ФИО пассажира, Паспортные данные, Место, Рейс, Цена).</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37F156DF" w14:textId="77777777" w:rsidR="005875AF" w:rsidRDefault="00000000">
            <w:pPr>
              <w:numPr>
                <w:ilvl w:val="0"/>
                <w:numId w:val="21"/>
              </w:numPr>
              <w:suppressAutoHyphens w:val="0"/>
            </w:pPr>
            <w:bookmarkStart w:id="4" w:name="__DdeLink__1804_945440175"/>
            <w:r>
              <w:rPr>
                <w:rFonts w:ascii="Calibri" w:eastAsia="Calibri" w:hAnsi="Calibri" w:cs="Calibri"/>
                <w:sz w:val="20"/>
                <w:szCs w:val="20"/>
                <w:lang w:eastAsia="be-BY" w:bidi="be-BY"/>
              </w:rPr>
              <w:t>Д</w:t>
            </w:r>
            <w:bookmarkEnd w:id="4"/>
            <w:r>
              <w:rPr>
                <w:rFonts w:ascii="Calibri" w:eastAsia="Calibri" w:hAnsi="Calibri" w:cs="Calibri"/>
                <w:sz w:val="20"/>
                <w:szCs w:val="20"/>
                <w:lang w:eastAsia="be-BY" w:bidi="be-BY"/>
              </w:rPr>
              <w:t>анные о сотрудниках и должностях, на которых они работают.</w:t>
            </w:r>
          </w:p>
          <w:p w14:paraId="409E82B4" w14:textId="77777777" w:rsidR="005875AF" w:rsidRDefault="00000000">
            <w:pPr>
              <w:numPr>
                <w:ilvl w:val="0"/>
                <w:numId w:val="21"/>
              </w:numPr>
              <w:suppressAutoHyphens w:val="0"/>
            </w:pPr>
            <w:r>
              <w:rPr>
                <w:rFonts w:ascii="Calibri" w:eastAsia="Calibri" w:hAnsi="Calibri" w:cs="Calibri"/>
                <w:sz w:val="20"/>
                <w:szCs w:val="20"/>
                <w:lang w:eastAsia="be-BY" w:bidi="be-BY"/>
              </w:rPr>
              <w:t>Информация о самолетах и пилотах, которые на них летали.</w:t>
            </w:r>
          </w:p>
          <w:p w14:paraId="1C08F721" w14:textId="77777777" w:rsidR="005875AF" w:rsidRDefault="00000000">
            <w:pPr>
              <w:numPr>
                <w:ilvl w:val="0"/>
                <w:numId w:val="21"/>
              </w:numPr>
              <w:suppressAutoHyphens w:val="0"/>
            </w:pPr>
            <w:r>
              <w:rPr>
                <w:rFonts w:ascii="Calibri" w:eastAsia="Calibri" w:hAnsi="Calibri" w:cs="Calibri"/>
                <w:sz w:val="20"/>
                <w:szCs w:val="20"/>
                <w:lang w:eastAsia="be-BY" w:bidi="be-BY"/>
              </w:rPr>
              <w:t>Список рейсов, которые выполняются только внутри страны.</w:t>
            </w:r>
          </w:p>
          <w:p w14:paraId="1EFD6842" w14:textId="77777777" w:rsidR="005875AF" w:rsidRDefault="00000000">
            <w:pPr>
              <w:numPr>
                <w:ilvl w:val="0"/>
                <w:numId w:val="21"/>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A957973" w14:textId="77777777" w:rsidR="005875AF" w:rsidRDefault="00000000">
            <w:pPr>
              <w:numPr>
                <w:ilvl w:val="0"/>
                <w:numId w:val="21"/>
              </w:numPr>
              <w:suppressAutoHyphens w:val="0"/>
            </w:pPr>
            <w:r>
              <w:rPr>
                <w:rFonts w:ascii="Calibri" w:eastAsia="Calibri" w:hAnsi="Calibri" w:cs="Calibri"/>
                <w:sz w:val="20"/>
                <w:szCs w:val="20"/>
                <w:lang w:eastAsia="be-BY" w:bidi="be-BY"/>
              </w:rPr>
              <w:t>Параметрический запрос для отображения информации о самолётах заданного типа.</w:t>
            </w:r>
          </w:p>
          <w:p w14:paraId="536129EF" w14:textId="77777777" w:rsidR="005875AF" w:rsidRDefault="00000000">
            <w:pPr>
              <w:numPr>
                <w:ilvl w:val="0"/>
                <w:numId w:val="21"/>
              </w:numPr>
              <w:suppressAutoHyphens w:val="0"/>
            </w:pPr>
            <w:r>
              <w:rPr>
                <w:rFonts w:ascii="Calibri" w:eastAsia="Calibri" w:hAnsi="Calibri" w:cs="Calibri"/>
                <w:sz w:val="20"/>
                <w:szCs w:val="20"/>
                <w:lang w:eastAsia="be-BY" w:bidi="be-BY"/>
              </w:rPr>
              <w:t>Вычислить количество сделанных рейсов каждым пилотом.</w:t>
            </w:r>
          </w:p>
          <w:p w14:paraId="5192AB16" w14:textId="77777777" w:rsidR="005875AF" w:rsidRDefault="00000000">
            <w:pPr>
              <w:numPr>
                <w:ilvl w:val="0"/>
                <w:numId w:val="21"/>
              </w:numPr>
              <w:suppressAutoHyphens w:val="0"/>
            </w:pPr>
            <w:r>
              <w:rPr>
                <w:rFonts w:ascii="Calibri" w:eastAsia="Calibri" w:hAnsi="Calibri" w:cs="Calibri"/>
                <w:sz w:val="20"/>
                <w:szCs w:val="20"/>
                <w:lang w:eastAsia="be-BY" w:bidi="be-BY"/>
              </w:rPr>
              <w:t>Перекрестный запрос с информацией об общей стоимости проданных билетов для различных рейсов на каждую дату.</w:t>
            </w:r>
          </w:p>
          <w:p w14:paraId="02BA4F1A" w14:textId="77777777" w:rsidR="005875AF" w:rsidRDefault="00000000">
            <w:pPr>
              <w:numPr>
                <w:ilvl w:val="0"/>
                <w:numId w:val="21"/>
              </w:numPr>
              <w:suppressAutoHyphens w:val="0"/>
            </w:pPr>
            <w:r>
              <w:rPr>
                <w:rFonts w:ascii="Calibri" w:eastAsia="Calibri" w:hAnsi="Calibri" w:cs="Calibri"/>
                <w:sz w:val="20"/>
                <w:szCs w:val="20"/>
                <w:lang w:eastAsia="be-BY" w:bidi="be-BY"/>
              </w:rPr>
              <w:t>Добавление нового рейса.</w:t>
            </w:r>
          </w:p>
          <w:p w14:paraId="40793F55" w14:textId="77777777" w:rsidR="005875AF" w:rsidRDefault="00000000">
            <w:pPr>
              <w:numPr>
                <w:ilvl w:val="0"/>
                <w:numId w:val="21"/>
              </w:numPr>
              <w:suppressAutoHyphens w:val="0"/>
            </w:pPr>
            <w:r>
              <w:rPr>
                <w:rFonts w:ascii="Calibri" w:eastAsia="Calibri" w:hAnsi="Calibri" w:cs="Calibri"/>
                <w:sz w:val="20"/>
                <w:szCs w:val="20"/>
                <w:lang w:eastAsia="be-BY" w:bidi="be-BY"/>
              </w:rPr>
              <w:t>Обновление данных о рейсе.</w:t>
            </w:r>
          </w:p>
          <w:p w14:paraId="067F8424" w14:textId="77777777" w:rsidR="005875AF" w:rsidRDefault="00000000">
            <w:pPr>
              <w:numPr>
                <w:ilvl w:val="0"/>
                <w:numId w:val="21"/>
              </w:numPr>
              <w:suppressAutoHyphens w:val="0"/>
            </w:pPr>
            <w:r>
              <w:rPr>
                <w:rFonts w:ascii="Calibri" w:eastAsia="Calibri" w:hAnsi="Calibri" w:cs="Calibri"/>
                <w:sz w:val="20"/>
                <w:szCs w:val="20"/>
                <w:lang w:eastAsia="be-BY" w:bidi="be-BY"/>
              </w:rPr>
              <w:t>Удаление данных о рейсе.</w:t>
            </w:r>
          </w:p>
        </w:tc>
      </w:tr>
      <w:tr w:rsidR="005875AF" w14:paraId="1A1324B3" w14:textId="77777777" w:rsidTr="00A33BAD">
        <w:tc>
          <w:tcPr>
            <w:tcW w:w="1022" w:type="dxa"/>
            <w:tcBorders>
              <w:top w:val="single" w:sz="2" w:space="0" w:color="000000"/>
              <w:left w:val="single" w:sz="2" w:space="0" w:color="000000"/>
              <w:bottom w:val="single" w:sz="2" w:space="0" w:color="000000"/>
            </w:tcBorders>
            <w:shd w:val="clear" w:color="auto" w:fill="auto"/>
          </w:tcPr>
          <w:p w14:paraId="58BDED71" w14:textId="77777777" w:rsidR="005875AF" w:rsidRDefault="00000000">
            <w:pPr>
              <w:suppressAutoHyphens w:val="0"/>
            </w:pPr>
            <w:r>
              <w:rPr>
                <w:rFonts w:ascii="Calibri" w:eastAsia="Calibri" w:hAnsi="Calibri" w:cs="Calibri"/>
                <w:sz w:val="20"/>
                <w:szCs w:val="20"/>
                <w:lang w:eastAsia="be-BY" w:bidi="be-BY"/>
              </w:rPr>
              <w:t>6</w:t>
            </w:r>
          </w:p>
        </w:tc>
        <w:tc>
          <w:tcPr>
            <w:tcW w:w="1697" w:type="dxa"/>
            <w:tcBorders>
              <w:top w:val="single" w:sz="2" w:space="0" w:color="000000"/>
              <w:left w:val="single" w:sz="2" w:space="0" w:color="000000"/>
              <w:bottom w:val="single" w:sz="2" w:space="0" w:color="000000"/>
            </w:tcBorders>
            <w:shd w:val="clear" w:color="auto" w:fill="auto"/>
          </w:tcPr>
          <w:p w14:paraId="094AE4D1" w14:textId="77777777" w:rsidR="005875AF" w:rsidRDefault="00000000">
            <w:pPr>
              <w:suppressAutoHyphens w:val="0"/>
            </w:pPr>
            <w:r>
              <w:rPr>
                <w:rFonts w:ascii="Calibri" w:eastAsia="Calibri" w:hAnsi="Calibri" w:cs="Calibri"/>
                <w:sz w:val="20"/>
                <w:szCs w:val="20"/>
                <w:lang w:eastAsia="be-BY" w:bidi="be-BY"/>
              </w:rPr>
              <w:t>Видеопрокат</w:t>
            </w:r>
          </w:p>
        </w:tc>
        <w:tc>
          <w:tcPr>
            <w:tcW w:w="4794" w:type="dxa"/>
            <w:tcBorders>
              <w:top w:val="single" w:sz="2" w:space="0" w:color="000000"/>
              <w:left w:val="single" w:sz="2" w:space="0" w:color="000000"/>
              <w:bottom w:val="single" w:sz="2" w:space="0" w:color="000000"/>
            </w:tcBorders>
            <w:shd w:val="clear" w:color="auto" w:fill="auto"/>
          </w:tcPr>
          <w:p w14:paraId="1938D475" w14:textId="77777777" w:rsidR="005875AF" w:rsidRDefault="00000000">
            <w:pPr>
              <w:numPr>
                <w:ilvl w:val="0"/>
                <w:numId w:val="74"/>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343B5EA0" w14:textId="77777777" w:rsidR="005875AF" w:rsidRDefault="00000000">
            <w:pPr>
              <w:numPr>
                <w:ilvl w:val="0"/>
                <w:numId w:val="74"/>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64A9FCF6" w14:textId="77777777" w:rsidR="005875AF" w:rsidRDefault="00000000">
            <w:pPr>
              <w:numPr>
                <w:ilvl w:val="0"/>
                <w:numId w:val="74"/>
              </w:numPr>
              <w:suppressAutoHyphens w:val="0"/>
            </w:pPr>
            <w:r>
              <w:rPr>
                <w:rFonts w:ascii="Calibri" w:eastAsia="Calibri" w:hAnsi="Calibri" w:cs="Calibri"/>
                <w:sz w:val="20"/>
                <w:szCs w:val="20"/>
                <w:lang w:eastAsia="be-BY" w:bidi="be-BY"/>
              </w:rPr>
              <w:t>Жанры (Наименование жанра, Описание).</w:t>
            </w:r>
          </w:p>
          <w:p w14:paraId="685A453A" w14:textId="77777777" w:rsidR="005875AF" w:rsidRDefault="00000000">
            <w:pPr>
              <w:numPr>
                <w:ilvl w:val="0"/>
                <w:numId w:val="74"/>
              </w:numPr>
              <w:suppressAutoHyphens w:val="0"/>
            </w:pPr>
            <w:r>
              <w:rPr>
                <w:rFonts w:ascii="Calibri" w:eastAsia="Calibri" w:hAnsi="Calibri" w:cs="Calibri"/>
                <w:sz w:val="20"/>
                <w:szCs w:val="20"/>
                <w:lang w:eastAsia="be-BY" w:bidi="be-BY"/>
              </w:rPr>
              <w:t>Кассеты (Наименование фильма, Год создания, Производитель, Страна, Режиссер, Жанр, Цена).</w:t>
            </w:r>
          </w:p>
          <w:p w14:paraId="6A1EB66F" w14:textId="77777777" w:rsidR="005875AF" w:rsidRDefault="00000000">
            <w:pPr>
              <w:numPr>
                <w:ilvl w:val="0"/>
                <w:numId w:val="74"/>
              </w:numPr>
              <w:suppressAutoHyphens w:val="0"/>
            </w:pPr>
            <w:r>
              <w:rPr>
                <w:rFonts w:ascii="Calibri" w:eastAsia="Calibri" w:hAnsi="Calibri" w:cs="Calibri"/>
                <w:sz w:val="20"/>
                <w:szCs w:val="20"/>
                <w:lang w:eastAsia="be-BY" w:bidi="be-BY"/>
              </w:rPr>
              <w:t>Клиенты (ФИО, Адрес, Телефон, Паспортные данные, Должность).</w:t>
            </w:r>
          </w:p>
          <w:p w14:paraId="37499D89" w14:textId="77777777" w:rsidR="005875AF" w:rsidRDefault="00000000">
            <w:pPr>
              <w:numPr>
                <w:ilvl w:val="0"/>
                <w:numId w:val="74"/>
              </w:numPr>
              <w:suppressAutoHyphens w:val="0"/>
            </w:pPr>
            <w:r>
              <w:rPr>
                <w:rFonts w:ascii="Calibri" w:eastAsia="Calibri" w:hAnsi="Calibri" w:cs="Calibri"/>
                <w:sz w:val="20"/>
                <w:szCs w:val="20"/>
                <w:lang w:eastAsia="be-BY" w:bidi="be-BY"/>
              </w:rPr>
              <w:t>Заказ (Кассета, Дата получения, Дата возврата, Отметка об оплате, Отметка о возврате, Клиент, Сотрудник).</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1E2D691D" w14:textId="77777777" w:rsidR="005875AF" w:rsidRDefault="00000000">
            <w:pPr>
              <w:numPr>
                <w:ilvl w:val="0"/>
                <w:numId w:val="22"/>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4F2636EE" w14:textId="77777777" w:rsidR="005875AF" w:rsidRDefault="00000000">
            <w:pPr>
              <w:numPr>
                <w:ilvl w:val="0"/>
                <w:numId w:val="22"/>
              </w:numPr>
              <w:suppressAutoHyphens w:val="0"/>
            </w:pPr>
            <w:r>
              <w:rPr>
                <w:rFonts w:ascii="Calibri" w:eastAsia="Calibri" w:hAnsi="Calibri" w:cs="Calibri"/>
                <w:sz w:val="20"/>
                <w:szCs w:val="20"/>
                <w:lang w:eastAsia="be-BY" w:bidi="be-BY"/>
              </w:rPr>
              <w:t>Информация о кассетах и клиентах, которые их брали в прокат.</w:t>
            </w:r>
          </w:p>
          <w:p w14:paraId="0816278C" w14:textId="77777777" w:rsidR="005875AF" w:rsidRDefault="00000000">
            <w:pPr>
              <w:numPr>
                <w:ilvl w:val="0"/>
                <w:numId w:val="22"/>
              </w:numPr>
              <w:suppressAutoHyphens w:val="0"/>
            </w:pPr>
            <w:r>
              <w:rPr>
                <w:rFonts w:ascii="Calibri" w:eastAsia="Calibri" w:hAnsi="Calibri" w:cs="Calibri"/>
                <w:sz w:val="20"/>
                <w:szCs w:val="20"/>
                <w:lang w:eastAsia="be-BY" w:bidi="be-BY"/>
              </w:rPr>
              <w:t>Список клиентов, которые брали кассеты в прокат не менее двух раз.</w:t>
            </w:r>
          </w:p>
          <w:p w14:paraId="54F7EC97" w14:textId="77777777" w:rsidR="005875AF" w:rsidRDefault="00000000">
            <w:pPr>
              <w:numPr>
                <w:ilvl w:val="0"/>
                <w:numId w:val="22"/>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63C48AD" w14:textId="77777777" w:rsidR="005875AF" w:rsidRDefault="00000000">
            <w:pPr>
              <w:numPr>
                <w:ilvl w:val="0"/>
                <w:numId w:val="22"/>
              </w:numPr>
              <w:suppressAutoHyphens w:val="0"/>
            </w:pPr>
            <w:r>
              <w:rPr>
                <w:rFonts w:ascii="Calibri" w:eastAsia="Calibri" w:hAnsi="Calibri" w:cs="Calibri"/>
                <w:sz w:val="20"/>
                <w:szCs w:val="20"/>
                <w:lang w:eastAsia="be-BY" w:bidi="be-BY"/>
              </w:rPr>
              <w:t>Параметрический запрос для отображения информации о кассетах по заданному жанру.</w:t>
            </w:r>
          </w:p>
          <w:p w14:paraId="11BCFD4D" w14:textId="77777777" w:rsidR="005875AF" w:rsidRDefault="00000000">
            <w:pPr>
              <w:numPr>
                <w:ilvl w:val="0"/>
                <w:numId w:val="22"/>
              </w:numPr>
              <w:suppressAutoHyphens w:val="0"/>
            </w:pPr>
            <w:r>
              <w:rPr>
                <w:rFonts w:ascii="Calibri" w:eastAsia="Calibri" w:hAnsi="Calibri" w:cs="Calibri"/>
                <w:sz w:val="20"/>
                <w:szCs w:val="20"/>
                <w:lang w:eastAsia="be-BY" w:bidi="be-BY"/>
              </w:rPr>
              <w:t>Перекрестный запрос с информацией о прибыли по каждому фильму для различных дат.</w:t>
            </w:r>
          </w:p>
          <w:p w14:paraId="1A4E2E65" w14:textId="77777777" w:rsidR="005875AF" w:rsidRDefault="00000000">
            <w:pPr>
              <w:numPr>
                <w:ilvl w:val="0"/>
                <w:numId w:val="22"/>
              </w:numPr>
              <w:suppressAutoHyphens w:val="0"/>
            </w:pPr>
            <w:r>
              <w:rPr>
                <w:rFonts w:ascii="Calibri" w:eastAsia="Calibri" w:hAnsi="Calibri" w:cs="Calibri"/>
                <w:sz w:val="20"/>
                <w:szCs w:val="20"/>
                <w:lang w:eastAsia="be-BY" w:bidi="be-BY"/>
              </w:rPr>
              <w:t>Вычислить количество фильмов, произведенных в заданной стране.</w:t>
            </w:r>
          </w:p>
          <w:p w14:paraId="44568DBE" w14:textId="77777777" w:rsidR="005875AF" w:rsidRDefault="00000000">
            <w:pPr>
              <w:numPr>
                <w:ilvl w:val="0"/>
                <w:numId w:val="10"/>
              </w:numPr>
              <w:suppressAutoHyphens w:val="0"/>
            </w:pPr>
            <w:r>
              <w:rPr>
                <w:rFonts w:ascii="Calibri" w:eastAsia="Calibri" w:hAnsi="Calibri" w:cs="Calibri"/>
                <w:sz w:val="20"/>
                <w:szCs w:val="20"/>
                <w:lang w:eastAsia="be-BY" w:bidi="be-BY"/>
              </w:rPr>
              <w:t>Добавление нового клиента.</w:t>
            </w:r>
          </w:p>
          <w:p w14:paraId="47887C94" w14:textId="77777777" w:rsidR="005875AF" w:rsidRDefault="00000000">
            <w:pPr>
              <w:numPr>
                <w:ilvl w:val="0"/>
                <w:numId w:val="10"/>
              </w:numPr>
              <w:suppressAutoHyphens w:val="0"/>
            </w:pPr>
            <w:r>
              <w:rPr>
                <w:rFonts w:ascii="Calibri" w:eastAsia="Calibri" w:hAnsi="Calibri" w:cs="Calibri"/>
                <w:sz w:val="20"/>
                <w:szCs w:val="20"/>
                <w:lang w:eastAsia="be-BY" w:bidi="be-BY"/>
              </w:rPr>
              <w:t>Обновление данных о клиенте.</w:t>
            </w:r>
          </w:p>
          <w:p w14:paraId="5A200957" w14:textId="77777777" w:rsidR="005875AF" w:rsidRDefault="00000000">
            <w:pPr>
              <w:numPr>
                <w:ilvl w:val="0"/>
                <w:numId w:val="10"/>
              </w:numPr>
              <w:suppressAutoHyphens w:val="0"/>
            </w:pPr>
            <w:r>
              <w:rPr>
                <w:rFonts w:ascii="Calibri" w:eastAsia="Calibri" w:hAnsi="Calibri" w:cs="Calibri"/>
                <w:sz w:val="20"/>
                <w:szCs w:val="20"/>
                <w:lang w:eastAsia="be-BY" w:bidi="be-BY"/>
              </w:rPr>
              <w:t>Удаление данных о клиенте.</w:t>
            </w:r>
          </w:p>
        </w:tc>
      </w:tr>
      <w:tr w:rsidR="005875AF" w14:paraId="214CFBE6" w14:textId="77777777" w:rsidTr="00A33BAD">
        <w:trPr>
          <w:trHeight w:val="3252"/>
        </w:trPr>
        <w:tc>
          <w:tcPr>
            <w:tcW w:w="1022" w:type="dxa"/>
            <w:tcBorders>
              <w:top w:val="single" w:sz="2" w:space="0" w:color="000000"/>
              <w:left w:val="single" w:sz="2" w:space="0" w:color="000000"/>
              <w:bottom w:val="single" w:sz="2" w:space="0" w:color="000000"/>
            </w:tcBorders>
            <w:shd w:val="clear" w:color="auto" w:fill="auto"/>
          </w:tcPr>
          <w:p w14:paraId="6B73B58D" w14:textId="77777777" w:rsidR="005875AF" w:rsidRDefault="00000000">
            <w:pPr>
              <w:suppressAutoHyphens w:val="0"/>
            </w:pPr>
            <w:r>
              <w:rPr>
                <w:rFonts w:ascii="Calibri" w:eastAsia="Calibri" w:hAnsi="Calibri" w:cs="Calibri"/>
                <w:sz w:val="20"/>
                <w:szCs w:val="20"/>
                <w:lang w:eastAsia="be-BY" w:bidi="be-BY"/>
              </w:rPr>
              <w:t>7</w:t>
            </w:r>
          </w:p>
        </w:tc>
        <w:tc>
          <w:tcPr>
            <w:tcW w:w="1697" w:type="dxa"/>
            <w:tcBorders>
              <w:top w:val="single" w:sz="2" w:space="0" w:color="000000"/>
              <w:left w:val="single" w:sz="2" w:space="0" w:color="000000"/>
              <w:bottom w:val="single" w:sz="2" w:space="0" w:color="000000"/>
            </w:tcBorders>
            <w:shd w:val="clear" w:color="auto" w:fill="auto"/>
          </w:tcPr>
          <w:p w14:paraId="5108C9D9" w14:textId="77777777" w:rsidR="005875AF" w:rsidRDefault="00000000">
            <w:pPr>
              <w:suppressAutoHyphens w:val="0"/>
            </w:pPr>
            <w:r>
              <w:rPr>
                <w:rFonts w:ascii="Calibri" w:eastAsia="Calibri" w:hAnsi="Calibri" w:cs="Calibri"/>
                <w:sz w:val="20"/>
                <w:szCs w:val="20"/>
                <w:lang w:eastAsia="be-BY" w:bidi="be-BY"/>
              </w:rPr>
              <w:t>Книгохранилище</w:t>
            </w:r>
          </w:p>
        </w:tc>
        <w:tc>
          <w:tcPr>
            <w:tcW w:w="4794" w:type="dxa"/>
            <w:tcBorders>
              <w:top w:val="single" w:sz="2" w:space="0" w:color="000000"/>
              <w:left w:val="single" w:sz="2" w:space="0" w:color="000000"/>
              <w:bottom w:val="single" w:sz="2" w:space="0" w:color="000000"/>
            </w:tcBorders>
            <w:shd w:val="clear" w:color="auto" w:fill="auto"/>
          </w:tcPr>
          <w:p w14:paraId="59346BC3" w14:textId="6CE9EE19" w:rsidR="005875AF" w:rsidRDefault="00000000">
            <w:pPr>
              <w:numPr>
                <w:ilvl w:val="0"/>
                <w:numId w:val="62"/>
              </w:numPr>
              <w:suppressAutoHyphens w:val="0"/>
            </w:pPr>
            <w:r>
              <w:rPr>
                <w:rFonts w:ascii="Calibri" w:eastAsia="Calibri" w:hAnsi="Calibri" w:cs="Calibri"/>
                <w:sz w:val="20"/>
                <w:szCs w:val="20"/>
                <w:lang w:eastAsia="be-BY" w:bidi="be-BY"/>
              </w:rPr>
              <w:t>Сотрудники (ФИО, Возраст, Пол, Адрес, Телефон, Должность).</w:t>
            </w:r>
          </w:p>
          <w:p w14:paraId="4B170130" w14:textId="77777777" w:rsidR="005875AF" w:rsidRDefault="00000000">
            <w:pPr>
              <w:numPr>
                <w:ilvl w:val="0"/>
                <w:numId w:val="62"/>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4C95771D" w14:textId="77777777" w:rsidR="005875AF" w:rsidRDefault="00000000">
            <w:pPr>
              <w:numPr>
                <w:ilvl w:val="0"/>
                <w:numId w:val="62"/>
              </w:numPr>
              <w:suppressAutoHyphens w:val="0"/>
            </w:pPr>
            <w:r>
              <w:rPr>
                <w:rFonts w:ascii="Calibri" w:eastAsia="Calibri" w:hAnsi="Calibri" w:cs="Calibri"/>
                <w:sz w:val="20"/>
                <w:szCs w:val="20"/>
                <w:lang w:eastAsia="be-BY" w:bidi="be-BY"/>
              </w:rPr>
              <w:t>Издательства (Наименование, Город, Адрес).</w:t>
            </w:r>
          </w:p>
          <w:p w14:paraId="1D0763DC" w14:textId="77777777" w:rsidR="005875AF" w:rsidRDefault="00000000">
            <w:pPr>
              <w:numPr>
                <w:ilvl w:val="0"/>
                <w:numId w:val="62"/>
              </w:numPr>
              <w:suppressAutoHyphens w:val="0"/>
            </w:pPr>
            <w:r>
              <w:rPr>
                <w:rFonts w:ascii="Calibri" w:eastAsia="Calibri" w:hAnsi="Calibri" w:cs="Calibri"/>
                <w:sz w:val="20"/>
                <w:szCs w:val="20"/>
                <w:lang w:eastAsia="be-BY" w:bidi="be-BY"/>
              </w:rPr>
              <w:t>Жанры (Наименование, Описание).</w:t>
            </w:r>
          </w:p>
          <w:p w14:paraId="3F8EBDF9" w14:textId="77777777" w:rsidR="005875AF" w:rsidRDefault="00000000">
            <w:pPr>
              <w:numPr>
                <w:ilvl w:val="0"/>
                <w:numId w:val="62"/>
              </w:numPr>
              <w:suppressAutoHyphens w:val="0"/>
            </w:pPr>
            <w:r>
              <w:rPr>
                <w:rFonts w:ascii="Calibri" w:eastAsia="Calibri" w:hAnsi="Calibri" w:cs="Calibri"/>
                <w:sz w:val="20"/>
                <w:szCs w:val="20"/>
                <w:lang w:eastAsia="be-BY" w:bidi="be-BY"/>
              </w:rPr>
              <w:t>Книги (Наименование, Издательство, Год издания, Жанр).</w:t>
            </w:r>
          </w:p>
          <w:p w14:paraId="621AC522" w14:textId="77777777" w:rsidR="005875AF" w:rsidRDefault="00000000">
            <w:pPr>
              <w:numPr>
                <w:ilvl w:val="0"/>
                <w:numId w:val="62"/>
              </w:numPr>
              <w:suppressAutoHyphens w:val="0"/>
            </w:pPr>
            <w:r>
              <w:rPr>
                <w:rFonts w:ascii="Calibri" w:eastAsia="Calibri" w:hAnsi="Calibri" w:cs="Calibri"/>
                <w:sz w:val="20"/>
                <w:szCs w:val="20"/>
                <w:lang w:eastAsia="be-BY" w:bidi="be-BY"/>
              </w:rPr>
              <w:t>Авторы (ФИО).</w:t>
            </w:r>
          </w:p>
          <w:p w14:paraId="380994BA" w14:textId="77777777" w:rsidR="005875AF" w:rsidRDefault="00000000">
            <w:pPr>
              <w:numPr>
                <w:ilvl w:val="0"/>
                <w:numId w:val="62"/>
              </w:numPr>
              <w:suppressAutoHyphens w:val="0"/>
            </w:pPr>
            <w:r>
              <w:rPr>
                <w:rFonts w:ascii="Calibri" w:eastAsia="Calibri" w:hAnsi="Calibri" w:cs="Calibri"/>
                <w:sz w:val="20"/>
                <w:szCs w:val="20"/>
                <w:lang w:eastAsia="be-BY" w:bidi="be-BY"/>
              </w:rPr>
              <w:t>Читатели (ФИО, Дата рождения, Пол, Адрес, Телефон, Паспортные данные, Должность).</w:t>
            </w:r>
          </w:p>
          <w:p w14:paraId="629B6235" w14:textId="77777777" w:rsidR="005875AF" w:rsidRDefault="00000000">
            <w:pPr>
              <w:numPr>
                <w:ilvl w:val="0"/>
                <w:numId w:val="62"/>
              </w:numPr>
              <w:suppressAutoHyphens w:val="0"/>
            </w:pPr>
            <w:r>
              <w:rPr>
                <w:rFonts w:ascii="Calibri" w:eastAsia="Calibri" w:hAnsi="Calibri" w:cs="Calibri"/>
                <w:sz w:val="20"/>
                <w:szCs w:val="20"/>
                <w:lang w:eastAsia="be-BY" w:bidi="be-BY"/>
              </w:rPr>
              <w:t>Выданные книги (Книга, Читатель, Дата выдачи, Дата возврата, Отметка о возврате).</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7E1385C2" w14:textId="77777777" w:rsidR="005875AF" w:rsidRDefault="00000000">
            <w:pPr>
              <w:numPr>
                <w:ilvl w:val="0"/>
                <w:numId w:val="48"/>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4DFF6301" w14:textId="77777777" w:rsidR="005875AF" w:rsidRDefault="00000000">
            <w:pPr>
              <w:numPr>
                <w:ilvl w:val="0"/>
                <w:numId w:val="48"/>
              </w:numPr>
              <w:suppressAutoHyphens w:val="0"/>
            </w:pPr>
            <w:r>
              <w:rPr>
                <w:rFonts w:ascii="Calibri" w:eastAsia="Calibri" w:hAnsi="Calibri" w:cs="Calibri"/>
                <w:sz w:val="20"/>
                <w:szCs w:val="20"/>
                <w:lang w:eastAsia="be-BY" w:bidi="be-BY"/>
              </w:rPr>
              <w:t>Полная информация обо всех имеющихся в библиотеке книгах.</w:t>
            </w:r>
          </w:p>
          <w:p w14:paraId="5985FD32" w14:textId="77777777" w:rsidR="005875AF" w:rsidRDefault="00000000">
            <w:pPr>
              <w:numPr>
                <w:ilvl w:val="0"/>
                <w:numId w:val="48"/>
              </w:numPr>
              <w:suppressAutoHyphens w:val="0"/>
            </w:pPr>
            <w:r>
              <w:rPr>
                <w:rFonts w:ascii="Calibri" w:eastAsia="Calibri" w:hAnsi="Calibri" w:cs="Calibri"/>
                <w:sz w:val="20"/>
                <w:szCs w:val="20"/>
                <w:lang w:eastAsia="be-BY" w:bidi="be-BY"/>
              </w:rPr>
              <w:t>Список клиентов, которые брали за все время только одну книгу.</w:t>
            </w:r>
          </w:p>
          <w:p w14:paraId="044F4D38" w14:textId="77777777" w:rsidR="005875AF" w:rsidRDefault="00000000">
            <w:pPr>
              <w:numPr>
                <w:ilvl w:val="0"/>
                <w:numId w:val="48"/>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1521FF4" w14:textId="77777777" w:rsidR="005875AF" w:rsidRDefault="00000000">
            <w:pPr>
              <w:numPr>
                <w:ilvl w:val="0"/>
                <w:numId w:val="48"/>
              </w:numPr>
              <w:suppressAutoHyphens w:val="0"/>
            </w:pPr>
            <w:r>
              <w:rPr>
                <w:rFonts w:ascii="Calibri" w:eastAsia="Calibri" w:hAnsi="Calibri" w:cs="Calibri"/>
                <w:sz w:val="20"/>
                <w:szCs w:val="20"/>
                <w:lang w:eastAsia="be-BY" w:bidi="be-BY"/>
              </w:rPr>
              <w:t>Параметрический запрос для отображения информации о книгах по определенному году издания.</w:t>
            </w:r>
          </w:p>
          <w:p w14:paraId="76A0BFD6" w14:textId="77777777" w:rsidR="005875AF" w:rsidRDefault="00000000">
            <w:pPr>
              <w:numPr>
                <w:ilvl w:val="0"/>
                <w:numId w:val="48"/>
              </w:numPr>
              <w:suppressAutoHyphens w:val="0"/>
            </w:pPr>
            <w:r>
              <w:rPr>
                <w:rFonts w:ascii="Calibri" w:eastAsia="Calibri" w:hAnsi="Calibri" w:cs="Calibri"/>
                <w:sz w:val="20"/>
                <w:szCs w:val="20"/>
                <w:lang w:eastAsia="be-BY" w:bidi="be-BY"/>
              </w:rPr>
              <w:t>Перекрестный запрос с информацией о количестве книг на руках по каждому читателю.</w:t>
            </w:r>
          </w:p>
          <w:p w14:paraId="0FEC59AD" w14:textId="77777777" w:rsidR="005875AF" w:rsidRDefault="00000000">
            <w:pPr>
              <w:numPr>
                <w:ilvl w:val="0"/>
                <w:numId w:val="48"/>
              </w:numPr>
              <w:suppressAutoHyphens w:val="0"/>
            </w:pPr>
            <w:r>
              <w:rPr>
                <w:rFonts w:ascii="Calibri" w:eastAsia="Calibri" w:hAnsi="Calibri" w:cs="Calibri"/>
                <w:sz w:val="20"/>
                <w:szCs w:val="20"/>
                <w:lang w:eastAsia="be-BY" w:bidi="be-BY"/>
              </w:rPr>
              <w:t>Посчитать количество всех должников на текущую дату.</w:t>
            </w:r>
          </w:p>
          <w:p w14:paraId="7938E8BB" w14:textId="77777777" w:rsidR="005875AF" w:rsidRDefault="00000000">
            <w:pPr>
              <w:numPr>
                <w:ilvl w:val="0"/>
                <w:numId w:val="48"/>
              </w:numPr>
              <w:suppressAutoHyphens w:val="0"/>
            </w:pPr>
            <w:r>
              <w:rPr>
                <w:rFonts w:ascii="Calibri" w:eastAsia="Calibri" w:hAnsi="Calibri" w:cs="Calibri"/>
                <w:sz w:val="20"/>
                <w:szCs w:val="20"/>
                <w:lang w:eastAsia="be-BY" w:bidi="be-BY"/>
              </w:rPr>
              <w:t>Добавление новой книги.</w:t>
            </w:r>
          </w:p>
          <w:p w14:paraId="1745588E" w14:textId="77777777" w:rsidR="005875AF" w:rsidRDefault="00000000">
            <w:pPr>
              <w:numPr>
                <w:ilvl w:val="0"/>
                <w:numId w:val="48"/>
              </w:numPr>
              <w:suppressAutoHyphens w:val="0"/>
            </w:pPr>
            <w:r>
              <w:rPr>
                <w:rFonts w:ascii="Calibri" w:eastAsia="Calibri" w:hAnsi="Calibri" w:cs="Calibri"/>
                <w:sz w:val="20"/>
                <w:szCs w:val="20"/>
                <w:lang w:eastAsia="be-BY" w:bidi="be-BY"/>
              </w:rPr>
              <w:t>Обновление данных о книге.</w:t>
            </w:r>
          </w:p>
          <w:p w14:paraId="5A62F48F" w14:textId="77777777" w:rsidR="005875AF" w:rsidRDefault="00000000">
            <w:pPr>
              <w:numPr>
                <w:ilvl w:val="0"/>
                <w:numId w:val="48"/>
              </w:numPr>
              <w:suppressAutoHyphens w:val="0"/>
            </w:pPr>
            <w:r>
              <w:rPr>
                <w:rFonts w:ascii="Calibri" w:eastAsia="Calibri" w:hAnsi="Calibri" w:cs="Calibri"/>
                <w:sz w:val="20"/>
                <w:szCs w:val="20"/>
                <w:lang w:eastAsia="be-BY" w:bidi="be-BY"/>
              </w:rPr>
              <w:t>Удаление данных о книге.</w:t>
            </w:r>
          </w:p>
        </w:tc>
      </w:tr>
      <w:tr w:rsidR="005875AF" w14:paraId="781C60FC" w14:textId="77777777" w:rsidTr="00A33BAD">
        <w:trPr>
          <w:trHeight w:val="2972"/>
        </w:trPr>
        <w:tc>
          <w:tcPr>
            <w:tcW w:w="1022" w:type="dxa"/>
            <w:tcBorders>
              <w:top w:val="single" w:sz="2" w:space="0" w:color="000000"/>
              <w:left w:val="single" w:sz="2" w:space="0" w:color="000000"/>
              <w:bottom w:val="single" w:sz="2" w:space="0" w:color="000000"/>
            </w:tcBorders>
            <w:shd w:val="clear" w:color="auto" w:fill="auto"/>
          </w:tcPr>
          <w:p w14:paraId="21687A40" w14:textId="77777777" w:rsidR="005875AF" w:rsidRDefault="00000000">
            <w:pPr>
              <w:suppressAutoHyphens w:val="0"/>
            </w:pPr>
            <w:r>
              <w:rPr>
                <w:rFonts w:ascii="Calibri" w:eastAsia="Calibri" w:hAnsi="Calibri" w:cs="Calibri"/>
                <w:sz w:val="20"/>
                <w:szCs w:val="20"/>
                <w:lang w:eastAsia="be-BY" w:bidi="be-BY"/>
              </w:rPr>
              <w:t>8</w:t>
            </w:r>
          </w:p>
        </w:tc>
        <w:tc>
          <w:tcPr>
            <w:tcW w:w="1697" w:type="dxa"/>
            <w:tcBorders>
              <w:top w:val="single" w:sz="2" w:space="0" w:color="000000"/>
              <w:left w:val="single" w:sz="2" w:space="0" w:color="000000"/>
              <w:bottom w:val="single" w:sz="2" w:space="0" w:color="000000"/>
            </w:tcBorders>
            <w:shd w:val="clear" w:color="auto" w:fill="auto"/>
          </w:tcPr>
          <w:p w14:paraId="4026BEF8" w14:textId="77777777" w:rsidR="005875AF" w:rsidRDefault="00000000">
            <w:pPr>
              <w:suppressAutoHyphens w:val="0"/>
            </w:pPr>
            <w:r>
              <w:rPr>
                <w:rFonts w:ascii="Calibri" w:eastAsia="Calibri" w:hAnsi="Calibri" w:cs="Calibri"/>
                <w:sz w:val="20"/>
                <w:szCs w:val="20"/>
                <w:lang w:eastAsia="be-BY" w:bidi="be-BY"/>
              </w:rPr>
              <w:t>Радиостанция</w:t>
            </w:r>
          </w:p>
        </w:tc>
        <w:tc>
          <w:tcPr>
            <w:tcW w:w="4794" w:type="dxa"/>
            <w:tcBorders>
              <w:top w:val="single" w:sz="2" w:space="0" w:color="000000"/>
              <w:left w:val="single" w:sz="2" w:space="0" w:color="000000"/>
              <w:bottom w:val="single" w:sz="2" w:space="0" w:color="000000"/>
            </w:tcBorders>
            <w:shd w:val="clear" w:color="auto" w:fill="auto"/>
          </w:tcPr>
          <w:p w14:paraId="29790224" w14:textId="77777777" w:rsidR="005875AF" w:rsidRDefault="00000000">
            <w:pPr>
              <w:numPr>
                <w:ilvl w:val="0"/>
                <w:numId w:val="27"/>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2253F4F3" w14:textId="77777777" w:rsidR="005875AF" w:rsidRDefault="00000000">
            <w:pPr>
              <w:numPr>
                <w:ilvl w:val="0"/>
                <w:numId w:val="27"/>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09E8C7E7" w14:textId="77777777" w:rsidR="005875AF" w:rsidRDefault="00000000">
            <w:pPr>
              <w:numPr>
                <w:ilvl w:val="0"/>
                <w:numId w:val="27"/>
              </w:numPr>
              <w:suppressAutoHyphens w:val="0"/>
            </w:pPr>
            <w:r>
              <w:rPr>
                <w:rFonts w:ascii="Calibri" w:eastAsia="Calibri" w:hAnsi="Calibri" w:cs="Calibri"/>
                <w:sz w:val="20"/>
                <w:szCs w:val="20"/>
                <w:lang w:eastAsia="be-BY" w:bidi="be-BY"/>
              </w:rPr>
              <w:t>Исполнители (Наименование, Описание).</w:t>
            </w:r>
          </w:p>
          <w:p w14:paraId="4249902E" w14:textId="77777777" w:rsidR="005875AF" w:rsidRDefault="00000000">
            <w:pPr>
              <w:numPr>
                <w:ilvl w:val="0"/>
                <w:numId w:val="27"/>
              </w:numPr>
              <w:suppressAutoHyphens w:val="0"/>
            </w:pPr>
            <w:r>
              <w:rPr>
                <w:rFonts w:ascii="Calibri" w:eastAsia="Calibri" w:hAnsi="Calibri" w:cs="Calibri"/>
                <w:sz w:val="20"/>
                <w:szCs w:val="20"/>
                <w:lang w:eastAsia="be-BY" w:bidi="be-BY"/>
              </w:rPr>
              <w:t>Жанры (Наименование, Описание).</w:t>
            </w:r>
          </w:p>
          <w:p w14:paraId="1B2D1572" w14:textId="77777777" w:rsidR="005875AF" w:rsidRDefault="00000000">
            <w:pPr>
              <w:numPr>
                <w:ilvl w:val="0"/>
                <w:numId w:val="27"/>
              </w:numPr>
              <w:suppressAutoHyphens w:val="0"/>
            </w:pPr>
            <w:r>
              <w:rPr>
                <w:rFonts w:ascii="Calibri" w:eastAsia="Calibri" w:hAnsi="Calibri" w:cs="Calibri"/>
                <w:sz w:val="20"/>
                <w:szCs w:val="20"/>
                <w:lang w:eastAsia="be-BY" w:bidi="be-BY"/>
              </w:rPr>
              <w:t>Записи (Наименование, Исполнитель, Альбом, Год, Жанр, Дата записи, Длительность, Сотрудник).</w:t>
            </w:r>
          </w:p>
          <w:p w14:paraId="2B9C7D00" w14:textId="77777777" w:rsidR="005875AF" w:rsidRDefault="00000000">
            <w:pPr>
              <w:numPr>
                <w:ilvl w:val="0"/>
                <w:numId w:val="27"/>
              </w:numPr>
              <w:suppressAutoHyphens w:val="0"/>
            </w:pPr>
            <w:r>
              <w:rPr>
                <w:rFonts w:ascii="Calibri" w:eastAsia="Calibri" w:hAnsi="Calibri" w:cs="Calibri"/>
                <w:sz w:val="20"/>
                <w:szCs w:val="20"/>
                <w:lang w:eastAsia="be-BY" w:bidi="be-BY"/>
              </w:rPr>
              <w:t xml:space="preserve">График работы (Дата, Время начала, Время окончания, </w:t>
            </w:r>
            <w:bookmarkStart w:id="5" w:name="__DdeLink__930_728108497"/>
            <w:r>
              <w:rPr>
                <w:rFonts w:ascii="Calibri" w:eastAsia="Calibri" w:hAnsi="Calibri" w:cs="Calibri"/>
                <w:sz w:val="20"/>
                <w:szCs w:val="20"/>
                <w:lang w:eastAsia="be-BY" w:bidi="be-BY"/>
              </w:rPr>
              <w:t>Сотрудник</w:t>
            </w:r>
            <w:bookmarkEnd w:id="5"/>
            <w:r>
              <w:rPr>
                <w:rFonts w:ascii="Calibri" w:eastAsia="Calibri" w:hAnsi="Calibri" w:cs="Calibri"/>
                <w:sz w:val="20"/>
                <w:szCs w:val="20"/>
                <w:lang w:eastAsia="be-BY" w:bidi="be-BY"/>
              </w:rPr>
              <w:t>).</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2D742086" w14:textId="77777777" w:rsidR="005875AF" w:rsidRDefault="00000000">
            <w:pPr>
              <w:numPr>
                <w:ilvl w:val="0"/>
                <w:numId w:val="15"/>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5B107F02" w14:textId="77777777" w:rsidR="005875AF" w:rsidRDefault="00000000">
            <w:pPr>
              <w:numPr>
                <w:ilvl w:val="0"/>
                <w:numId w:val="15"/>
              </w:numPr>
              <w:suppressAutoHyphens w:val="0"/>
            </w:pPr>
            <w:r>
              <w:rPr>
                <w:rFonts w:ascii="Calibri" w:eastAsia="Calibri" w:hAnsi="Calibri" w:cs="Calibri"/>
                <w:sz w:val="20"/>
                <w:szCs w:val="20"/>
                <w:lang w:eastAsia="be-BY" w:bidi="be-BY"/>
              </w:rPr>
              <w:t>Полная информация об имеющихся записях.</w:t>
            </w:r>
          </w:p>
          <w:p w14:paraId="22E550C3" w14:textId="77777777" w:rsidR="005875AF" w:rsidRDefault="00000000">
            <w:pPr>
              <w:numPr>
                <w:ilvl w:val="0"/>
                <w:numId w:val="15"/>
              </w:numPr>
              <w:suppressAutoHyphens w:val="0"/>
            </w:pPr>
            <w:r>
              <w:rPr>
                <w:rFonts w:ascii="Calibri" w:eastAsia="Calibri" w:hAnsi="Calibri" w:cs="Calibri"/>
                <w:sz w:val="20"/>
                <w:szCs w:val="20"/>
                <w:lang w:eastAsia="be-BY" w:bidi="be-BY"/>
              </w:rPr>
              <w:t>Исполнители, работающие не более чем в двух жанрах.</w:t>
            </w:r>
          </w:p>
          <w:p w14:paraId="525804EE" w14:textId="77777777" w:rsidR="005875AF" w:rsidRDefault="00000000">
            <w:pPr>
              <w:numPr>
                <w:ilvl w:val="0"/>
                <w:numId w:val="15"/>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15C2123A" w14:textId="77777777" w:rsidR="005875AF" w:rsidRDefault="00000000">
            <w:pPr>
              <w:numPr>
                <w:ilvl w:val="0"/>
                <w:numId w:val="15"/>
              </w:numPr>
              <w:suppressAutoHyphens w:val="0"/>
            </w:pPr>
            <w:r>
              <w:rPr>
                <w:rFonts w:ascii="Calibri" w:eastAsia="Calibri" w:hAnsi="Calibri" w:cs="Calibri"/>
                <w:sz w:val="20"/>
                <w:szCs w:val="20"/>
                <w:lang w:eastAsia="be-BY" w:bidi="be-BY"/>
              </w:rPr>
              <w:t>Параметрический запрос для отображения информации о записях по заданным исполнителям.</w:t>
            </w:r>
          </w:p>
          <w:p w14:paraId="514206E6" w14:textId="77777777" w:rsidR="005875AF" w:rsidRDefault="00000000">
            <w:pPr>
              <w:numPr>
                <w:ilvl w:val="0"/>
                <w:numId w:val="15"/>
              </w:numPr>
              <w:suppressAutoHyphens w:val="0"/>
            </w:pPr>
            <w:r>
              <w:rPr>
                <w:rFonts w:ascii="Calibri" w:eastAsia="Calibri" w:hAnsi="Calibri" w:cs="Calibri"/>
                <w:sz w:val="20"/>
                <w:szCs w:val="20"/>
                <w:lang w:eastAsia="be-BY" w:bidi="be-BY"/>
              </w:rPr>
              <w:t>Перекрестный запрос с информацией о сетке вещания по отдельным датам.</w:t>
            </w:r>
          </w:p>
          <w:p w14:paraId="6D0F787F" w14:textId="77777777" w:rsidR="005875AF" w:rsidRDefault="00000000">
            <w:pPr>
              <w:numPr>
                <w:ilvl w:val="0"/>
                <w:numId w:val="15"/>
              </w:numPr>
              <w:suppressAutoHyphens w:val="0"/>
            </w:pPr>
            <w:r>
              <w:rPr>
                <w:rFonts w:ascii="Calibri" w:eastAsia="Calibri" w:hAnsi="Calibri" w:cs="Calibri"/>
                <w:sz w:val="20"/>
                <w:szCs w:val="20"/>
                <w:lang w:eastAsia="be-BY" w:bidi="be-BY"/>
              </w:rPr>
              <w:t>Вычислить количество записей для каждого исполнителя.</w:t>
            </w:r>
          </w:p>
          <w:p w14:paraId="058EA344" w14:textId="77777777" w:rsidR="005875AF" w:rsidRDefault="00000000">
            <w:pPr>
              <w:numPr>
                <w:ilvl w:val="0"/>
                <w:numId w:val="15"/>
              </w:numPr>
              <w:suppressAutoHyphens w:val="0"/>
            </w:pPr>
            <w:r>
              <w:rPr>
                <w:rFonts w:ascii="Calibri" w:eastAsia="Calibri" w:hAnsi="Calibri" w:cs="Calibri"/>
                <w:sz w:val="20"/>
                <w:szCs w:val="20"/>
                <w:lang w:eastAsia="be-BY" w:bidi="be-BY"/>
              </w:rPr>
              <w:t>Добавление нового исполнителя.</w:t>
            </w:r>
          </w:p>
          <w:p w14:paraId="4C1A1662" w14:textId="77777777" w:rsidR="005875AF" w:rsidRDefault="00000000">
            <w:pPr>
              <w:numPr>
                <w:ilvl w:val="0"/>
                <w:numId w:val="15"/>
              </w:numPr>
              <w:suppressAutoHyphens w:val="0"/>
            </w:pPr>
            <w:r>
              <w:rPr>
                <w:rFonts w:ascii="Calibri" w:eastAsia="Calibri" w:hAnsi="Calibri" w:cs="Calibri"/>
                <w:sz w:val="20"/>
                <w:szCs w:val="20"/>
                <w:lang w:eastAsia="be-BY" w:bidi="be-BY"/>
              </w:rPr>
              <w:t>Обновление данных об исполнителе.</w:t>
            </w:r>
          </w:p>
          <w:p w14:paraId="1FD98DA9" w14:textId="77777777" w:rsidR="005875AF" w:rsidRDefault="00000000">
            <w:pPr>
              <w:numPr>
                <w:ilvl w:val="0"/>
                <w:numId w:val="15"/>
              </w:numPr>
              <w:suppressAutoHyphens w:val="0"/>
            </w:pPr>
            <w:r>
              <w:rPr>
                <w:rFonts w:ascii="Calibri" w:eastAsia="Calibri" w:hAnsi="Calibri" w:cs="Calibri"/>
                <w:sz w:val="20"/>
                <w:szCs w:val="20"/>
                <w:lang w:eastAsia="be-BY" w:bidi="be-BY"/>
              </w:rPr>
              <w:t>Удаление данных об исполнителе.</w:t>
            </w:r>
          </w:p>
        </w:tc>
      </w:tr>
      <w:tr w:rsidR="005875AF" w14:paraId="3228A315" w14:textId="77777777" w:rsidTr="00A33BAD">
        <w:trPr>
          <w:trHeight w:val="1029"/>
        </w:trPr>
        <w:tc>
          <w:tcPr>
            <w:tcW w:w="1022" w:type="dxa"/>
            <w:tcBorders>
              <w:top w:val="single" w:sz="2" w:space="0" w:color="000000"/>
              <w:left w:val="single" w:sz="2" w:space="0" w:color="000000"/>
              <w:bottom w:val="single" w:sz="2" w:space="0" w:color="000000"/>
            </w:tcBorders>
            <w:shd w:val="clear" w:color="auto" w:fill="auto"/>
          </w:tcPr>
          <w:p w14:paraId="73C1A685" w14:textId="77777777" w:rsidR="005875AF" w:rsidRDefault="00000000">
            <w:pPr>
              <w:suppressAutoHyphens w:val="0"/>
            </w:pPr>
            <w:r>
              <w:rPr>
                <w:rFonts w:ascii="Calibri" w:eastAsia="Calibri" w:hAnsi="Calibri" w:cs="Calibri"/>
                <w:sz w:val="20"/>
                <w:szCs w:val="20"/>
                <w:lang w:eastAsia="be-BY" w:bidi="be-BY"/>
              </w:rPr>
              <w:t>9</w:t>
            </w:r>
          </w:p>
        </w:tc>
        <w:tc>
          <w:tcPr>
            <w:tcW w:w="1697" w:type="dxa"/>
            <w:tcBorders>
              <w:top w:val="single" w:sz="2" w:space="0" w:color="000000"/>
              <w:left w:val="single" w:sz="2" w:space="0" w:color="000000"/>
              <w:bottom w:val="single" w:sz="2" w:space="0" w:color="000000"/>
            </w:tcBorders>
            <w:shd w:val="clear" w:color="auto" w:fill="auto"/>
          </w:tcPr>
          <w:p w14:paraId="671E29A2" w14:textId="77777777" w:rsidR="005875AF" w:rsidRDefault="00000000">
            <w:pPr>
              <w:suppressAutoHyphens w:val="0"/>
            </w:pPr>
            <w:r>
              <w:rPr>
                <w:rFonts w:ascii="Calibri" w:eastAsia="Calibri" w:hAnsi="Calibri" w:cs="Calibri"/>
                <w:sz w:val="20"/>
                <w:szCs w:val="20"/>
                <w:lang w:eastAsia="be-BY" w:bidi="be-BY"/>
              </w:rPr>
              <w:t>Транспортная компания</w:t>
            </w:r>
          </w:p>
        </w:tc>
        <w:tc>
          <w:tcPr>
            <w:tcW w:w="4794" w:type="dxa"/>
            <w:tcBorders>
              <w:top w:val="single" w:sz="2" w:space="0" w:color="000000"/>
              <w:left w:val="single" w:sz="2" w:space="0" w:color="000000"/>
              <w:bottom w:val="single" w:sz="2" w:space="0" w:color="000000"/>
            </w:tcBorders>
            <w:shd w:val="clear" w:color="auto" w:fill="auto"/>
          </w:tcPr>
          <w:p w14:paraId="0B302CA8" w14:textId="77777777" w:rsidR="005875AF" w:rsidRDefault="00000000">
            <w:pPr>
              <w:numPr>
                <w:ilvl w:val="0"/>
                <w:numId w:val="12"/>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522DE5B9" w14:textId="77777777" w:rsidR="005875AF" w:rsidRDefault="00000000">
            <w:pPr>
              <w:numPr>
                <w:ilvl w:val="0"/>
                <w:numId w:val="12"/>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45D2C8FE" w14:textId="77777777" w:rsidR="005875AF" w:rsidRDefault="00000000">
            <w:pPr>
              <w:numPr>
                <w:ilvl w:val="0"/>
                <w:numId w:val="24"/>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4275897F" w14:textId="77777777" w:rsidR="005875AF" w:rsidRDefault="00000000">
            <w:pPr>
              <w:numPr>
                <w:ilvl w:val="0"/>
                <w:numId w:val="24"/>
              </w:numPr>
              <w:suppressAutoHyphens w:val="0"/>
            </w:pPr>
            <w:r>
              <w:rPr>
                <w:rFonts w:ascii="Calibri" w:eastAsia="Calibri" w:hAnsi="Calibri" w:cs="Calibri"/>
                <w:sz w:val="20"/>
                <w:szCs w:val="20"/>
                <w:lang w:eastAsia="be-BY" w:bidi="be-BY"/>
              </w:rPr>
              <w:t>Полная информация об автомобилях и их водителях.</w:t>
            </w:r>
          </w:p>
        </w:tc>
      </w:tr>
      <w:tr w:rsidR="005875AF" w14:paraId="3892395B" w14:textId="77777777" w:rsidTr="00A33BAD">
        <w:trPr>
          <w:trHeight w:val="2685"/>
        </w:trPr>
        <w:tc>
          <w:tcPr>
            <w:tcW w:w="1022" w:type="dxa"/>
            <w:tcBorders>
              <w:top w:val="single" w:sz="2" w:space="0" w:color="000000"/>
              <w:left w:val="single" w:sz="2" w:space="0" w:color="000000"/>
              <w:bottom w:val="single" w:sz="2" w:space="0" w:color="000000"/>
            </w:tcBorders>
            <w:shd w:val="clear" w:color="auto" w:fill="auto"/>
          </w:tcPr>
          <w:p w14:paraId="5C051D37" w14:textId="77777777" w:rsidR="005875AF" w:rsidRDefault="005875AF">
            <w:pPr>
              <w:suppressAutoHyphens w:val="0"/>
              <w:snapToGrid w:val="0"/>
              <w:rPr>
                <w:rFonts w:ascii="Calibri" w:eastAsia="Calibri" w:hAnsi="Calibri" w:cs="Calibri"/>
                <w:sz w:val="20"/>
                <w:szCs w:val="20"/>
                <w:lang w:eastAsia="be-BY" w:bidi="be-BY"/>
              </w:rPr>
            </w:pPr>
          </w:p>
        </w:tc>
        <w:tc>
          <w:tcPr>
            <w:tcW w:w="1697" w:type="dxa"/>
            <w:tcBorders>
              <w:top w:val="single" w:sz="2" w:space="0" w:color="000000"/>
              <w:left w:val="single" w:sz="2" w:space="0" w:color="000000"/>
              <w:bottom w:val="single" w:sz="2" w:space="0" w:color="000000"/>
            </w:tcBorders>
            <w:shd w:val="clear" w:color="auto" w:fill="auto"/>
          </w:tcPr>
          <w:p w14:paraId="4B3EB6D9" w14:textId="77777777" w:rsidR="005875AF" w:rsidRDefault="005875AF">
            <w:pPr>
              <w:suppressAutoHyphens w:val="0"/>
              <w:snapToGrid w:val="0"/>
              <w:rPr>
                <w:rFonts w:ascii="Calibri" w:eastAsia="Calibri" w:hAnsi="Calibri" w:cs="Calibri"/>
                <w:sz w:val="20"/>
                <w:szCs w:val="20"/>
                <w:lang w:eastAsia="be-BY" w:bidi="be-BY"/>
              </w:rPr>
            </w:pPr>
          </w:p>
        </w:tc>
        <w:tc>
          <w:tcPr>
            <w:tcW w:w="4794" w:type="dxa"/>
            <w:tcBorders>
              <w:top w:val="single" w:sz="2" w:space="0" w:color="000000"/>
              <w:left w:val="single" w:sz="2" w:space="0" w:color="000000"/>
              <w:bottom w:val="single" w:sz="2" w:space="0" w:color="000000"/>
            </w:tcBorders>
            <w:shd w:val="clear" w:color="auto" w:fill="auto"/>
          </w:tcPr>
          <w:p w14:paraId="3FF983F0" w14:textId="77777777" w:rsidR="005875AF" w:rsidRDefault="00000000">
            <w:pPr>
              <w:numPr>
                <w:ilvl w:val="0"/>
                <w:numId w:val="51"/>
              </w:numPr>
              <w:suppressAutoHyphens w:val="0"/>
            </w:pPr>
            <w:r>
              <w:rPr>
                <w:rFonts w:ascii="Calibri" w:eastAsia="Calibri" w:hAnsi="Calibri" w:cs="Calibri"/>
                <w:sz w:val="20"/>
                <w:szCs w:val="20"/>
                <w:lang w:eastAsia="be-BY" w:bidi="be-BY"/>
              </w:rPr>
              <w:t>Марки (Наименование, Технические характеристики, Стоимость, Специфика).</w:t>
            </w:r>
          </w:p>
          <w:p w14:paraId="6247779C" w14:textId="77777777" w:rsidR="005875AF" w:rsidRDefault="00000000">
            <w:pPr>
              <w:numPr>
                <w:ilvl w:val="0"/>
                <w:numId w:val="51"/>
              </w:numPr>
              <w:suppressAutoHyphens w:val="0"/>
            </w:pPr>
            <w:r>
              <w:rPr>
                <w:rFonts w:ascii="Calibri" w:eastAsia="Calibri" w:hAnsi="Calibri" w:cs="Calibri"/>
                <w:sz w:val="20"/>
                <w:szCs w:val="20"/>
                <w:lang w:eastAsia="be-BY" w:bidi="be-BY"/>
              </w:rPr>
              <w:t>Тарифы (Наименование, Описание, Стоимость).</w:t>
            </w:r>
          </w:p>
          <w:p w14:paraId="6AC48B50" w14:textId="77777777" w:rsidR="005875AF" w:rsidRDefault="00000000">
            <w:pPr>
              <w:numPr>
                <w:ilvl w:val="0"/>
                <w:numId w:val="51"/>
              </w:numPr>
              <w:suppressAutoHyphens w:val="0"/>
            </w:pPr>
            <w:r>
              <w:rPr>
                <w:rFonts w:ascii="Calibri" w:eastAsia="Calibri" w:hAnsi="Calibri" w:cs="Calibri"/>
                <w:sz w:val="20"/>
                <w:szCs w:val="20"/>
                <w:lang w:eastAsia="be-BY" w:bidi="be-BY"/>
              </w:rPr>
              <w:t>Автомобили (Марка, Регистрационный номер, Номер кузова, Номер двигателя, Год выпуска, Пробег, Шофер, Дата последнего ТО).</w:t>
            </w:r>
          </w:p>
          <w:p w14:paraId="11216EA2" w14:textId="77777777" w:rsidR="005875AF" w:rsidRDefault="00000000">
            <w:pPr>
              <w:numPr>
                <w:ilvl w:val="0"/>
                <w:numId w:val="51"/>
              </w:numPr>
              <w:suppressAutoHyphens w:val="0"/>
            </w:pPr>
            <w:r>
              <w:rPr>
                <w:rFonts w:ascii="Calibri" w:eastAsia="Calibri" w:hAnsi="Calibri" w:cs="Calibri"/>
                <w:sz w:val="20"/>
                <w:szCs w:val="20"/>
                <w:lang w:eastAsia="be-BY" w:bidi="be-BY"/>
              </w:rPr>
              <w:t>Рейсы (Дата, Время, Телефон, Пункт отправления, Пункт назначения, Тариф, Оператор, Автомобиль).</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4A9DE5FD" w14:textId="77777777" w:rsidR="005875AF" w:rsidRDefault="00000000">
            <w:pPr>
              <w:numPr>
                <w:ilvl w:val="0"/>
                <w:numId w:val="78"/>
              </w:numPr>
              <w:suppressAutoHyphens w:val="0"/>
            </w:pPr>
            <w:r>
              <w:rPr>
                <w:rFonts w:ascii="Calibri" w:eastAsia="Calibri" w:hAnsi="Calibri" w:cs="Calibri"/>
                <w:sz w:val="20"/>
                <w:szCs w:val="20"/>
                <w:lang w:eastAsia="be-BY" w:bidi="be-BY"/>
              </w:rPr>
              <w:t>Список вызовов водителей, фамилия которых начинается на букву «М».</w:t>
            </w:r>
          </w:p>
          <w:p w14:paraId="268CEA09" w14:textId="77777777" w:rsidR="005875AF" w:rsidRDefault="00000000">
            <w:pPr>
              <w:numPr>
                <w:ilvl w:val="0"/>
                <w:numId w:val="78"/>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6FB2DEB" w14:textId="77777777" w:rsidR="005875AF" w:rsidRDefault="00000000">
            <w:pPr>
              <w:numPr>
                <w:ilvl w:val="0"/>
                <w:numId w:val="78"/>
              </w:numPr>
              <w:suppressAutoHyphens w:val="0"/>
            </w:pPr>
            <w:r>
              <w:rPr>
                <w:rFonts w:ascii="Calibri" w:eastAsia="Calibri" w:hAnsi="Calibri" w:cs="Calibri"/>
                <w:sz w:val="20"/>
                <w:szCs w:val="20"/>
                <w:lang w:eastAsia="be-BY" w:bidi="be-BY"/>
              </w:rPr>
              <w:t>Параметрический запрос для отображения информации об автомобилях определенного года выпуска.</w:t>
            </w:r>
          </w:p>
          <w:p w14:paraId="6D1D5142" w14:textId="77777777" w:rsidR="005875AF" w:rsidRDefault="00000000">
            <w:pPr>
              <w:numPr>
                <w:ilvl w:val="0"/>
                <w:numId w:val="78"/>
              </w:numPr>
              <w:suppressAutoHyphens w:val="0"/>
            </w:pPr>
            <w:r>
              <w:rPr>
                <w:rFonts w:ascii="Calibri" w:eastAsia="Calibri" w:hAnsi="Calibri" w:cs="Calibri"/>
                <w:sz w:val="20"/>
                <w:szCs w:val="20"/>
                <w:lang w:eastAsia="be-BY" w:bidi="be-BY"/>
              </w:rPr>
              <w:t>Перекрестный запрос для отображения количества вызовов по отдельным датам для каждого сотрудника.</w:t>
            </w:r>
          </w:p>
          <w:p w14:paraId="18C3365B" w14:textId="77777777" w:rsidR="005875AF" w:rsidRDefault="00000000">
            <w:pPr>
              <w:numPr>
                <w:ilvl w:val="0"/>
                <w:numId w:val="78"/>
              </w:numPr>
              <w:suppressAutoHyphens w:val="0"/>
            </w:pPr>
            <w:r>
              <w:rPr>
                <w:rFonts w:ascii="Calibri" w:eastAsia="Calibri" w:hAnsi="Calibri" w:cs="Calibri"/>
                <w:sz w:val="20"/>
                <w:szCs w:val="20"/>
                <w:lang w:eastAsia="be-BY" w:bidi="be-BY"/>
              </w:rPr>
              <w:t>Вычислить среднюю стоимость вызовов для каждого клиента.</w:t>
            </w:r>
          </w:p>
          <w:p w14:paraId="140911C2" w14:textId="77777777" w:rsidR="005875AF" w:rsidRDefault="00000000">
            <w:pPr>
              <w:numPr>
                <w:ilvl w:val="0"/>
                <w:numId w:val="78"/>
              </w:numPr>
              <w:suppressAutoHyphens w:val="0"/>
            </w:pPr>
            <w:r>
              <w:rPr>
                <w:rFonts w:ascii="Calibri" w:eastAsia="Calibri" w:hAnsi="Calibri" w:cs="Calibri"/>
                <w:sz w:val="20"/>
                <w:szCs w:val="20"/>
                <w:lang w:eastAsia="be-BY" w:bidi="be-BY"/>
              </w:rPr>
              <w:t>Добавление нового автомобиля.</w:t>
            </w:r>
          </w:p>
          <w:p w14:paraId="3AFB0B01" w14:textId="77777777" w:rsidR="005875AF" w:rsidRDefault="00000000">
            <w:pPr>
              <w:numPr>
                <w:ilvl w:val="0"/>
                <w:numId w:val="78"/>
              </w:numPr>
              <w:suppressAutoHyphens w:val="0"/>
            </w:pPr>
            <w:r>
              <w:rPr>
                <w:rFonts w:ascii="Calibri" w:eastAsia="Calibri" w:hAnsi="Calibri" w:cs="Calibri"/>
                <w:sz w:val="20"/>
                <w:szCs w:val="20"/>
                <w:lang w:eastAsia="be-BY" w:bidi="be-BY"/>
              </w:rPr>
              <w:t>Обновление данных об автомобиле.</w:t>
            </w:r>
          </w:p>
          <w:p w14:paraId="4BE202CC" w14:textId="77777777" w:rsidR="005875AF" w:rsidRDefault="00000000">
            <w:pPr>
              <w:numPr>
                <w:ilvl w:val="0"/>
                <w:numId w:val="78"/>
              </w:numPr>
              <w:suppressAutoHyphens w:val="0"/>
            </w:pPr>
            <w:r>
              <w:rPr>
                <w:rFonts w:ascii="Calibri" w:eastAsia="Calibri" w:hAnsi="Calibri" w:cs="Calibri"/>
                <w:sz w:val="20"/>
                <w:szCs w:val="20"/>
                <w:lang w:eastAsia="be-BY" w:bidi="be-BY"/>
              </w:rPr>
              <w:t>Удаление данных об автомобиле.</w:t>
            </w:r>
          </w:p>
        </w:tc>
      </w:tr>
      <w:tr w:rsidR="005875AF" w14:paraId="4CC1B95D" w14:textId="77777777" w:rsidTr="00A33BAD">
        <w:trPr>
          <w:trHeight w:val="3403"/>
        </w:trPr>
        <w:tc>
          <w:tcPr>
            <w:tcW w:w="1022" w:type="dxa"/>
            <w:tcBorders>
              <w:top w:val="single" w:sz="2" w:space="0" w:color="000000"/>
              <w:left w:val="single" w:sz="2" w:space="0" w:color="000000"/>
              <w:bottom w:val="single" w:sz="2" w:space="0" w:color="000000"/>
            </w:tcBorders>
            <w:shd w:val="clear" w:color="auto" w:fill="auto"/>
          </w:tcPr>
          <w:p w14:paraId="5CAF2B74" w14:textId="77777777" w:rsidR="005875AF" w:rsidRDefault="00000000">
            <w:pPr>
              <w:suppressAutoHyphens w:val="0"/>
            </w:pPr>
            <w:r>
              <w:rPr>
                <w:rFonts w:ascii="Calibri" w:eastAsia="Calibri" w:hAnsi="Calibri" w:cs="Calibri"/>
                <w:sz w:val="20"/>
                <w:szCs w:val="20"/>
                <w:lang w:eastAsia="be-BY" w:bidi="be-BY"/>
              </w:rPr>
              <w:t>10</w:t>
            </w:r>
          </w:p>
        </w:tc>
        <w:tc>
          <w:tcPr>
            <w:tcW w:w="1697" w:type="dxa"/>
            <w:tcBorders>
              <w:top w:val="single" w:sz="2" w:space="0" w:color="000000"/>
              <w:left w:val="single" w:sz="2" w:space="0" w:color="000000"/>
              <w:bottom w:val="single" w:sz="2" w:space="0" w:color="000000"/>
            </w:tcBorders>
            <w:shd w:val="clear" w:color="auto" w:fill="auto"/>
          </w:tcPr>
          <w:p w14:paraId="4722E159" w14:textId="77777777" w:rsidR="005875AF" w:rsidRDefault="00000000">
            <w:pPr>
              <w:suppressAutoHyphens w:val="0"/>
            </w:pPr>
            <w:r>
              <w:rPr>
                <w:rFonts w:ascii="Calibri" w:eastAsia="Calibri" w:hAnsi="Calibri" w:cs="Calibri"/>
                <w:sz w:val="20"/>
                <w:szCs w:val="20"/>
                <w:lang w:eastAsia="be-BY" w:bidi="be-BY"/>
              </w:rPr>
              <w:t>Туристическое агентство</w:t>
            </w:r>
          </w:p>
        </w:tc>
        <w:tc>
          <w:tcPr>
            <w:tcW w:w="4794" w:type="dxa"/>
            <w:tcBorders>
              <w:top w:val="single" w:sz="2" w:space="0" w:color="000000"/>
              <w:left w:val="single" w:sz="2" w:space="0" w:color="000000"/>
              <w:bottom w:val="single" w:sz="2" w:space="0" w:color="000000"/>
            </w:tcBorders>
            <w:shd w:val="clear" w:color="auto" w:fill="auto"/>
          </w:tcPr>
          <w:p w14:paraId="202BF5DD" w14:textId="77777777" w:rsidR="005875AF" w:rsidRDefault="00000000">
            <w:pPr>
              <w:numPr>
                <w:ilvl w:val="0"/>
                <w:numId w:val="79"/>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5183F3A7" w14:textId="77777777" w:rsidR="005875AF" w:rsidRDefault="00000000">
            <w:pPr>
              <w:numPr>
                <w:ilvl w:val="0"/>
                <w:numId w:val="79"/>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4E273BBD" w14:textId="77777777" w:rsidR="005875AF" w:rsidRDefault="00000000">
            <w:pPr>
              <w:numPr>
                <w:ilvl w:val="0"/>
                <w:numId w:val="79"/>
              </w:numPr>
              <w:suppressAutoHyphens w:val="0"/>
            </w:pPr>
            <w:r>
              <w:rPr>
                <w:rFonts w:ascii="Calibri" w:eastAsia="Calibri" w:hAnsi="Calibri" w:cs="Calibri"/>
                <w:sz w:val="20"/>
                <w:szCs w:val="20"/>
                <w:lang w:eastAsia="be-BY" w:bidi="be-BY"/>
              </w:rPr>
              <w:t>Виды отдыха (Наименование, Описание, Ограничения).</w:t>
            </w:r>
          </w:p>
          <w:p w14:paraId="522B94FB" w14:textId="77777777" w:rsidR="005875AF" w:rsidRDefault="00000000">
            <w:pPr>
              <w:numPr>
                <w:ilvl w:val="0"/>
                <w:numId w:val="79"/>
              </w:numPr>
              <w:suppressAutoHyphens w:val="0"/>
            </w:pPr>
            <w:r>
              <w:rPr>
                <w:rFonts w:ascii="Calibri" w:eastAsia="Calibri" w:hAnsi="Calibri" w:cs="Calibri"/>
                <w:sz w:val="20"/>
                <w:szCs w:val="20"/>
                <w:lang w:eastAsia="be-BY" w:bidi="be-BY"/>
              </w:rPr>
              <w:t>Отели (Наименование, Страна, Город, Адрес, Телефон, Количество звёзд).</w:t>
            </w:r>
          </w:p>
          <w:p w14:paraId="6CFF3A6C" w14:textId="77777777" w:rsidR="005875AF" w:rsidRDefault="00000000">
            <w:pPr>
              <w:numPr>
                <w:ilvl w:val="0"/>
                <w:numId w:val="79"/>
              </w:numPr>
              <w:suppressAutoHyphens w:val="0"/>
            </w:pPr>
            <w:r>
              <w:rPr>
                <w:rFonts w:ascii="Calibri" w:eastAsia="Calibri" w:hAnsi="Calibri" w:cs="Calibri"/>
                <w:sz w:val="20"/>
                <w:szCs w:val="20"/>
                <w:lang w:eastAsia="be-BY" w:bidi="be-BY"/>
              </w:rPr>
              <w:t>Клиенты (ФИО, Дата рождения, Пол, Адрес, Телефон, Паспортные данные).</w:t>
            </w:r>
          </w:p>
          <w:p w14:paraId="167127E4" w14:textId="77777777" w:rsidR="005875AF" w:rsidRDefault="00000000">
            <w:pPr>
              <w:numPr>
                <w:ilvl w:val="0"/>
                <w:numId w:val="79"/>
              </w:numPr>
              <w:suppressAutoHyphens w:val="0"/>
            </w:pPr>
            <w:r>
              <w:rPr>
                <w:rFonts w:ascii="Calibri" w:eastAsia="Calibri" w:hAnsi="Calibri" w:cs="Calibri"/>
                <w:sz w:val="20"/>
                <w:szCs w:val="20"/>
                <w:lang w:eastAsia="be-BY" w:bidi="be-BY"/>
              </w:rPr>
              <w:t>Путёвки (Дата начала, Дата окончания, Продолжительность, Отметка о бронировании, Стоимость, Отметка об оплате, Отель, Сотрудник, Клиент).</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0E14039D" w14:textId="77777777" w:rsidR="005875AF" w:rsidRDefault="00000000">
            <w:pPr>
              <w:numPr>
                <w:ilvl w:val="0"/>
                <w:numId w:val="23"/>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30DB50D6" w14:textId="77777777" w:rsidR="005875AF" w:rsidRDefault="00000000">
            <w:pPr>
              <w:numPr>
                <w:ilvl w:val="0"/>
                <w:numId w:val="23"/>
              </w:numPr>
              <w:suppressAutoHyphens w:val="0"/>
            </w:pPr>
            <w:r>
              <w:rPr>
                <w:rFonts w:ascii="Calibri" w:eastAsia="Calibri" w:hAnsi="Calibri" w:cs="Calibri"/>
                <w:sz w:val="20"/>
                <w:szCs w:val="20"/>
                <w:lang w:eastAsia="be-BY" w:bidi="be-BY"/>
              </w:rPr>
              <w:t>Полная информация о путевках и оказываемых услугах.</w:t>
            </w:r>
          </w:p>
          <w:p w14:paraId="68B9016C" w14:textId="77777777" w:rsidR="005875AF" w:rsidRDefault="00000000">
            <w:pPr>
              <w:numPr>
                <w:ilvl w:val="0"/>
                <w:numId w:val="23"/>
              </w:numPr>
              <w:suppressAutoHyphens w:val="0"/>
            </w:pPr>
            <w:r>
              <w:rPr>
                <w:rFonts w:ascii="Calibri" w:eastAsia="Calibri" w:hAnsi="Calibri" w:cs="Calibri"/>
                <w:sz w:val="20"/>
                <w:szCs w:val="20"/>
                <w:lang w:eastAsia="be-BY" w:bidi="be-BY"/>
              </w:rPr>
              <w:t>Информация о клиентах, покупавших путевку не менее двух раз.</w:t>
            </w:r>
          </w:p>
          <w:p w14:paraId="1C788AB7" w14:textId="77777777" w:rsidR="005875AF" w:rsidRDefault="00000000">
            <w:pPr>
              <w:numPr>
                <w:ilvl w:val="0"/>
                <w:numId w:val="23"/>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576E5955" w14:textId="77777777" w:rsidR="005875AF" w:rsidRDefault="00000000">
            <w:pPr>
              <w:numPr>
                <w:ilvl w:val="0"/>
                <w:numId w:val="23"/>
              </w:numPr>
              <w:suppressAutoHyphens w:val="0"/>
            </w:pPr>
            <w:r>
              <w:rPr>
                <w:rFonts w:ascii="Calibri" w:eastAsia="Calibri" w:hAnsi="Calibri" w:cs="Calibri"/>
                <w:sz w:val="20"/>
                <w:szCs w:val="20"/>
                <w:lang w:eastAsia="be-BY" w:bidi="be-BY"/>
              </w:rPr>
              <w:t>Параметрический запрос для отображения путёвок в отдельные страны.</w:t>
            </w:r>
          </w:p>
          <w:p w14:paraId="3F65FD54" w14:textId="77777777" w:rsidR="005875AF" w:rsidRDefault="00000000">
            <w:pPr>
              <w:numPr>
                <w:ilvl w:val="0"/>
                <w:numId w:val="23"/>
              </w:numPr>
              <w:suppressAutoHyphens w:val="0"/>
            </w:pPr>
            <w:r>
              <w:rPr>
                <w:rFonts w:ascii="Calibri" w:eastAsia="Calibri" w:hAnsi="Calibri" w:cs="Calibri"/>
                <w:sz w:val="20"/>
                <w:szCs w:val="20"/>
                <w:lang w:eastAsia="be-BY" w:bidi="be-BY"/>
              </w:rPr>
              <w:t>Перекрестный запрос с информацией о стоимости путевок по каждому клиенту для разных отелей.</w:t>
            </w:r>
          </w:p>
          <w:p w14:paraId="46B44520" w14:textId="77777777" w:rsidR="005875AF" w:rsidRDefault="00000000">
            <w:pPr>
              <w:numPr>
                <w:ilvl w:val="0"/>
                <w:numId w:val="23"/>
              </w:numPr>
              <w:suppressAutoHyphens w:val="0"/>
            </w:pPr>
            <w:r>
              <w:rPr>
                <w:rFonts w:ascii="Calibri" w:eastAsia="Calibri" w:hAnsi="Calibri" w:cs="Calibri"/>
                <w:sz w:val="20"/>
                <w:szCs w:val="20"/>
                <w:lang w:eastAsia="be-BY" w:bidi="be-BY"/>
              </w:rPr>
              <w:t>Вычисление общей стоимости путевок по каждому отелю.</w:t>
            </w:r>
          </w:p>
          <w:p w14:paraId="0CCCACA7" w14:textId="77777777" w:rsidR="005875AF" w:rsidRDefault="00000000">
            <w:pPr>
              <w:numPr>
                <w:ilvl w:val="0"/>
                <w:numId w:val="23"/>
              </w:numPr>
              <w:suppressAutoHyphens w:val="0"/>
            </w:pPr>
            <w:r>
              <w:rPr>
                <w:rFonts w:ascii="Calibri" w:eastAsia="Calibri" w:hAnsi="Calibri" w:cs="Calibri"/>
                <w:sz w:val="20"/>
                <w:szCs w:val="20"/>
                <w:lang w:eastAsia="be-BY" w:bidi="be-BY"/>
              </w:rPr>
              <w:t>Добавление нового отеля.</w:t>
            </w:r>
          </w:p>
          <w:p w14:paraId="230835D9" w14:textId="77777777" w:rsidR="005875AF" w:rsidRDefault="00000000">
            <w:pPr>
              <w:numPr>
                <w:ilvl w:val="0"/>
                <w:numId w:val="23"/>
              </w:numPr>
              <w:suppressAutoHyphens w:val="0"/>
            </w:pPr>
            <w:r>
              <w:rPr>
                <w:rFonts w:ascii="Calibri" w:eastAsia="Calibri" w:hAnsi="Calibri" w:cs="Calibri"/>
                <w:sz w:val="20"/>
                <w:szCs w:val="20"/>
                <w:lang w:eastAsia="be-BY" w:bidi="be-BY"/>
              </w:rPr>
              <w:t>Обновление данных об отеле.</w:t>
            </w:r>
          </w:p>
          <w:p w14:paraId="0D067BA2" w14:textId="77777777" w:rsidR="005875AF" w:rsidRDefault="00000000">
            <w:pPr>
              <w:numPr>
                <w:ilvl w:val="0"/>
                <w:numId w:val="23"/>
              </w:numPr>
              <w:suppressAutoHyphens w:val="0"/>
            </w:pPr>
            <w:r>
              <w:rPr>
                <w:rFonts w:ascii="Calibri" w:eastAsia="Calibri" w:hAnsi="Calibri" w:cs="Calibri"/>
                <w:sz w:val="20"/>
                <w:szCs w:val="20"/>
                <w:lang w:eastAsia="be-BY" w:bidi="be-BY"/>
              </w:rPr>
              <w:t>Удаление данных об отеле.</w:t>
            </w:r>
          </w:p>
        </w:tc>
      </w:tr>
      <w:tr w:rsidR="005875AF" w14:paraId="7A5BC9D2" w14:textId="77777777" w:rsidTr="00A33BAD">
        <w:trPr>
          <w:trHeight w:val="275"/>
        </w:trPr>
        <w:tc>
          <w:tcPr>
            <w:tcW w:w="1022" w:type="dxa"/>
            <w:tcBorders>
              <w:top w:val="single" w:sz="2" w:space="0" w:color="000000"/>
              <w:left w:val="single" w:sz="2" w:space="0" w:color="000000"/>
              <w:bottom w:val="single" w:sz="2" w:space="0" w:color="000000"/>
            </w:tcBorders>
            <w:shd w:val="clear" w:color="auto" w:fill="auto"/>
          </w:tcPr>
          <w:p w14:paraId="3EF0F183" w14:textId="77777777" w:rsidR="005875AF" w:rsidRDefault="00000000">
            <w:pPr>
              <w:suppressAutoHyphens w:val="0"/>
            </w:pPr>
            <w:r>
              <w:rPr>
                <w:rFonts w:ascii="Calibri" w:eastAsia="Calibri" w:hAnsi="Calibri" w:cs="Calibri"/>
                <w:sz w:val="20"/>
                <w:szCs w:val="20"/>
                <w:lang w:eastAsia="be-BY" w:bidi="be-BY"/>
              </w:rPr>
              <w:t>11</w:t>
            </w:r>
          </w:p>
        </w:tc>
        <w:tc>
          <w:tcPr>
            <w:tcW w:w="1697" w:type="dxa"/>
            <w:tcBorders>
              <w:top w:val="single" w:sz="2" w:space="0" w:color="000000"/>
              <w:left w:val="single" w:sz="2" w:space="0" w:color="000000"/>
              <w:bottom w:val="single" w:sz="2" w:space="0" w:color="000000"/>
            </w:tcBorders>
            <w:shd w:val="clear" w:color="auto" w:fill="auto"/>
          </w:tcPr>
          <w:p w14:paraId="3C6E086E" w14:textId="77777777" w:rsidR="005875AF" w:rsidRDefault="00000000">
            <w:pPr>
              <w:suppressAutoHyphens w:val="0"/>
            </w:pPr>
            <w:r>
              <w:rPr>
                <w:rFonts w:ascii="Calibri" w:eastAsia="Calibri" w:hAnsi="Calibri" w:cs="Calibri"/>
                <w:sz w:val="20"/>
                <w:szCs w:val="20"/>
                <w:lang w:eastAsia="be-BY" w:bidi="be-BY"/>
              </w:rPr>
              <w:t>Страховая компания</w:t>
            </w:r>
          </w:p>
        </w:tc>
        <w:tc>
          <w:tcPr>
            <w:tcW w:w="4794" w:type="dxa"/>
            <w:tcBorders>
              <w:top w:val="single" w:sz="2" w:space="0" w:color="000000"/>
              <w:left w:val="single" w:sz="2" w:space="0" w:color="000000"/>
              <w:bottom w:val="single" w:sz="2" w:space="0" w:color="000000"/>
            </w:tcBorders>
            <w:shd w:val="clear" w:color="auto" w:fill="auto"/>
          </w:tcPr>
          <w:p w14:paraId="644635A2" w14:textId="77777777" w:rsidR="005875AF" w:rsidRDefault="00000000">
            <w:pPr>
              <w:numPr>
                <w:ilvl w:val="0"/>
                <w:numId w:val="57"/>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7484613D" w14:textId="77777777" w:rsidR="005875AF" w:rsidRDefault="00000000">
            <w:pPr>
              <w:numPr>
                <w:ilvl w:val="0"/>
                <w:numId w:val="57"/>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159355C0" w14:textId="77777777" w:rsidR="005875AF" w:rsidRDefault="00000000">
            <w:pPr>
              <w:numPr>
                <w:ilvl w:val="0"/>
                <w:numId w:val="57"/>
              </w:numPr>
              <w:suppressAutoHyphens w:val="0"/>
            </w:pPr>
            <w:r>
              <w:rPr>
                <w:rFonts w:ascii="Calibri" w:eastAsia="Calibri" w:hAnsi="Calibri" w:cs="Calibri"/>
                <w:sz w:val="20"/>
                <w:szCs w:val="20"/>
                <w:lang w:eastAsia="be-BY" w:bidi="be-BY"/>
              </w:rPr>
              <w:t>Виды страхований (Наименование, Описание, Условия).</w:t>
            </w:r>
          </w:p>
          <w:p w14:paraId="504D7280" w14:textId="77777777" w:rsidR="005875AF" w:rsidRDefault="00000000">
            <w:pPr>
              <w:numPr>
                <w:ilvl w:val="0"/>
                <w:numId w:val="57"/>
              </w:numPr>
              <w:suppressAutoHyphens w:val="0"/>
            </w:pPr>
            <w:r>
              <w:rPr>
                <w:rFonts w:ascii="Calibri" w:eastAsia="Calibri" w:hAnsi="Calibri" w:cs="Calibri"/>
                <w:sz w:val="20"/>
                <w:szCs w:val="20"/>
                <w:lang w:eastAsia="be-BY" w:bidi="be-BY"/>
              </w:rPr>
              <w:t>Риски (Наименование, Описание, Вид страхования).</w:t>
            </w:r>
          </w:p>
          <w:p w14:paraId="462E8AD7" w14:textId="77777777" w:rsidR="005875AF" w:rsidRDefault="00000000">
            <w:pPr>
              <w:numPr>
                <w:ilvl w:val="0"/>
                <w:numId w:val="57"/>
              </w:numPr>
              <w:suppressAutoHyphens w:val="0"/>
            </w:pPr>
            <w:r>
              <w:rPr>
                <w:rFonts w:ascii="Calibri" w:eastAsia="Calibri" w:hAnsi="Calibri" w:cs="Calibri"/>
                <w:sz w:val="20"/>
                <w:szCs w:val="20"/>
                <w:lang w:eastAsia="be-BY" w:bidi="be-BY"/>
              </w:rPr>
              <w:t>Клиенты (ФИО, Дата рождения, Пол, Адрес, Телефон, Паспортные данные).</w:t>
            </w:r>
          </w:p>
          <w:p w14:paraId="02913AFE" w14:textId="77777777" w:rsidR="005875AF" w:rsidRDefault="00000000">
            <w:pPr>
              <w:numPr>
                <w:ilvl w:val="0"/>
                <w:numId w:val="57"/>
              </w:numPr>
              <w:suppressAutoHyphens w:val="0"/>
            </w:pPr>
            <w:r>
              <w:rPr>
                <w:rFonts w:ascii="Calibri" w:eastAsia="Calibri" w:hAnsi="Calibri" w:cs="Calibri"/>
                <w:sz w:val="20"/>
                <w:szCs w:val="20"/>
                <w:lang w:eastAsia="be-BY" w:bidi="be-BY"/>
              </w:rPr>
              <w:t>Страховка (Дата начала, Дата окончания, Стоимость, Клиент, Сотрудник, Сумма выплаты, Вид страхования, Отметка о выплате, Отметка об окончании).</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1890D06F" w14:textId="77777777" w:rsidR="005875AF" w:rsidRDefault="00000000">
            <w:pPr>
              <w:numPr>
                <w:ilvl w:val="0"/>
                <w:numId w:val="63"/>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0698E19C" w14:textId="77777777" w:rsidR="005875AF" w:rsidRDefault="00000000">
            <w:pPr>
              <w:numPr>
                <w:ilvl w:val="0"/>
                <w:numId w:val="63"/>
              </w:numPr>
              <w:suppressAutoHyphens w:val="0"/>
            </w:pPr>
            <w:r>
              <w:rPr>
                <w:rFonts w:ascii="Calibri" w:eastAsia="Calibri" w:hAnsi="Calibri" w:cs="Calibri"/>
                <w:sz w:val="20"/>
                <w:szCs w:val="20"/>
                <w:lang w:eastAsia="be-BY" w:bidi="be-BY"/>
              </w:rPr>
              <w:t>Информация обо всех видах страховок и рисках страхования.</w:t>
            </w:r>
          </w:p>
          <w:p w14:paraId="3213D964" w14:textId="77777777" w:rsidR="005875AF" w:rsidRDefault="00000000">
            <w:pPr>
              <w:numPr>
                <w:ilvl w:val="0"/>
                <w:numId w:val="63"/>
              </w:numPr>
              <w:suppressAutoHyphens w:val="0"/>
            </w:pPr>
            <w:r>
              <w:rPr>
                <w:rFonts w:ascii="Calibri" w:eastAsia="Calibri" w:hAnsi="Calibri" w:cs="Calibri"/>
                <w:sz w:val="20"/>
                <w:szCs w:val="20"/>
                <w:lang w:eastAsia="be-BY" w:bidi="be-BY"/>
              </w:rPr>
              <w:t>Список клиентов, застраховавших что-либо на сумму менее 100 рублей.</w:t>
            </w:r>
          </w:p>
          <w:p w14:paraId="3E87A240" w14:textId="77777777" w:rsidR="005875AF" w:rsidRDefault="00000000">
            <w:pPr>
              <w:numPr>
                <w:ilvl w:val="0"/>
                <w:numId w:val="63"/>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46851AE" w14:textId="77777777" w:rsidR="005875AF" w:rsidRDefault="00000000">
            <w:pPr>
              <w:numPr>
                <w:ilvl w:val="0"/>
                <w:numId w:val="63"/>
              </w:numPr>
              <w:suppressAutoHyphens w:val="0"/>
            </w:pPr>
            <w:r>
              <w:rPr>
                <w:rFonts w:ascii="Calibri" w:eastAsia="Calibri" w:hAnsi="Calibri" w:cs="Calibri"/>
                <w:sz w:val="20"/>
                <w:szCs w:val="20"/>
                <w:lang w:eastAsia="be-BY" w:bidi="be-BY"/>
              </w:rPr>
              <w:t>Параметрический запрос для отображения информации о клиентах по заданному виду страхования.</w:t>
            </w:r>
          </w:p>
          <w:p w14:paraId="611277A5" w14:textId="77777777" w:rsidR="005875AF" w:rsidRDefault="00000000">
            <w:pPr>
              <w:numPr>
                <w:ilvl w:val="0"/>
                <w:numId w:val="14"/>
              </w:numPr>
              <w:suppressAutoHyphens w:val="0"/>
            </w:pPr>
            <w:r>
              <w:rPr>
                <w:rFonts w:ascii="Calibri" w:eastAsia="Calibri" w:hAnsi="Calibri" w:cs="Calibri"/>
                <w:sz w:val="20"/>
                <w:szCs w:val="20"/>
                <w:lang w:eastAsia="be-BY" w:bidi="be-BY"/>
              </w:rPr>
              <w:t>Перекрестный запрос с информацией о выплаченных суммах для разных видов страхования по каждому клиенту.</w:t>
            </w:r>
          </w:p>
          <w:p w14:paraId="1C84E377" w14:textId="77777777" w:rsidR="005875AF" w:rsidRDefault="00000000">
            <w:pPr>
              <w:numPr>
                <w:ilvl w:val="0"/>
                <w:numId w:val="14"/>
              </w:numPr>
              <w:suppressAutoHyphens w:val="0"/>
            </w:pPr>
            <w:r>
              <w:rPr>
                <w:rFonts w:ascii="Calibri" w:eastAsia="Calibri" w:hAnsi="Calibri" w:cs="Calibri"/>
                <w:sz w:val="20"/>
                <w:szCs w:val="20"/>
                <w:lang w:eastAsia="be-BY" w:bidi="be-BY"/>
              </w:rPr>
              <w:t>Вычисление стоимость произведенных выплат по каждому виду страхования.</w:t>
            </w:r>
          </w:p>
          <w:p w14:paraId="3116FCA3" w14:textId="77777777" w:rsidR="005875AF" w:rsidRDefault="00000000">
            <w:pPr>
              <w:numPr>
                <w:ilvl w:val="0"/>
                <w:numId w:val="14"/>
              </w:numPr>
              <w:suppressAutoHyphens w:val="0"/>
            </w:pPr>
            <w:r>
              <w:rPr>
                <w:rFonts w:ascii="Calibri" w:eastAsia="Calibri" w:hAnsi="Calibri" w:cs="Calibri"/>
                <w:sz w:val="20"/>
                <w:szCs w:val="20"/>
                <w:lang w:eastAsia="be-BY" w:bidi="be-BY"/>
              </w:rPr>
              <w:t>Добавление нового вида страхования.</w:t>
            </w:r>
          </w:p>
          <w:p w14:paraId="59E6B9BA" w14:textId="77777777" w:rsidR="005875AF" w:rsidRDefault="00000000">
            <w:pPr>
              <w:numPr>
                <w:ilvl w:val="0"/>
                <w:numId w:val="14"/>
              </w:numPr>
              <w:suppressAutoHyphens w:val="0"/>
            </w:pPr>
            <w:r>
              <w:rPr>
                <w:rFonts w:ascii="Calibri" w:eastAsia="Calibri" w:hAnsi="Calibri" w:cs="Calibri"/>
                <w:sz w:val="20"/>
                <w:szCs w:val="20"/>
                <w:lang w:eastAsia="be-BY" w:bidi="be-BY"/>
              </w:rPr>
              <w:t>Обновление данных о виде страхования.</w:t>
            </w:r>
          </w:p>
          <w:p w14:paraId="036FFD79" w14:textId="77777777" w:rsidR="005875AF" w:rsidRDefault="00000000">
            <w:pPr>
              <w:numPr>
                <w:ilvl w:val="0"/>
                <w:numId w:val="14"/>
              </w:numPr>
              <w:suppressAutoHyphens w:val="0"/>
            </w:pPr>
            <w:r>
              <w:rPr>
                <w:rFonts w:ascii="Calibri" w:eastAsia="Calibri" w:hAnsi="Calibri" w:cs="Calibri"/>
                <w:sz w:val="20"/>
                <w:szCs w:val="20"/>
                <w:lang w:eastAsia="be-BY" w:bidi="be-BY"/>
              </w:rPr>
              <w:t>Удаление данных о виде страхования</w:t>
            </w:r>
          </w:p>
        </w:tc>
      </w:tr>
      <w:tr w:rsidR="005875AF" w14:paraId="42CBBB75" w14:textId="77777777" w:rsidTr="001208BC">
        <w:trPr>
          <w:trHeight w:val="3539"/>
        </w:trPr>
        <w:tc>
          <w:tcPr>
            <w:tcW w:w="1022" w:type="dxa"/>
            <w:tcBorders>
              <w:top w:val="single" w:sz="2" w:space="0" w:color="000000"/>
              <w:left w:val="single" w:sz="2" w:space="0" w:color="000000"/>
              <w:bottom w:val="single" w:sz="2" w:space="0" w:color="000000"/>
            </w:tcBorders>
            <w:shd w:val="clear" w:color="auto" w:fill="auto"/>
          </w:tcPr>
          <w:p w14:paraId="2E5A6657" w14:textId="77777777" w:rsidR="005875AF" w:rsidRDefault="00000000">
            <w:pPr>
              <w:suppressAutoHyphens w:val="0"/>
            </w:pPr>
            <w:r>
              <w:rPr>
                <w:rFonts w:ascii="Calibri" w:eastAsia="Calibri" w:hAnsi="Calibri" w:cs="Calibri"/>
                <w:sz w:val="20"/>
                <w:szCs w:val="20"/>
                <w:lang w:eastAsia="be-BY" w:bidi="be-BY"/>
              </w:rPr>
              <w:t>12</w:t>
            </w:r>
          </w:p>
        </w:tc>
        <w:tc>
          <w:tcPr>
            <w:tcW w:w="1697" w:type="dxa"/>
            <w:tcBorders>
              <w:top w:val="single" w:sz="2" w:space="0" w:color="000000"/>
              <w:left w:val="single" w:sz="2" w:space="0" w:color="000000"/>
              <w:bottom w:val="single" w:sz="2" w:space="0" w:color="000000"/>
            </w:tcBorders>
            <w:shd w:val="clear" w:color="auto" w:fill="auto"/>
          </w:tcPr>
          <w:p w14:paraId="5D14E48E" w14:textId="77777777" w:rsidR="005875AF" w:rsidRDefault="00000000">
            <w:pPr>
              <w:suppressAutoHyphens w:val="0"/>
            </w:pPr>
            <w:r>
              <w:rPr>
                <w:rFonts w:ascii="Calibri" w:eastAsia="Calibri" w:hAnsi="Calibri" w:cs="Calibri"/>
                <w:sz w:val="20"/>
                <w:szCs w:val="20"/>
                <w:lang w:eastAsia="be-BY" w:bidi="be-BY"/>
              </w:rPr>
              <w:t>Брачное агентство</w:t>
            </w:r>
          </w:p>
        </w:tc>
        <w:tc>
          <w:tcPr>
            <w:tcW w:w="4794" w:type="dxa"/>
            <w:tcBorders>
              <w:top w:val="single" w:sz="2" w:space="0" w:color="000000"/>
              <w:left w:val="single" w:sz="2" w:space="0" w:color="000000"/>
              <w:bottom w:val="single" w:sz="2" w:space="0" w:color="000000"/>
            </w:tcBorders>
            <w:shd w:val="clear" w:color="auto" w:fill="auto"/>
          </w:tcPr>
          <w:p w14:paraId="05910A55" w14:textId="77777777" w:rsidR="005875AF" w:rsidRDefault="00000000">
            <w:pPr>
              <w:numPr>
                <w:ilvl w:val="0"/>
                <w:numId w:val="6"/>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28462430" w14:textId="77777777" w:rsidR="005875AF" w:rsidRDefault="00000000">
            <w:pPr>
              <w:numPr>
                <w:ilvl w:val="0"/>
                <w:numId w:val="6"/>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25E71FF4" w14:textId="77777777" w:rsidR="005875AF" w:rsidRDefault="00000000">
            <w:pPr>
              <w:numPr>
                <w:ilvl w:val="0"/>
                <w:numId w:val="6"/>
              </w:numPr>
              <w:suppressAutoHyphens w:val="0"/>
            </w:pPr>
            <w:r>
              <w:rPr>
                <w:rFonts w:ascii="Calibri" w:eastAsia="Calibri" w:hAnsi="Calibri" w:cs="Calibri"/>
                <w:sz w:val="20"/>
                <w:szCs w:val="20"/>
                <w:lang w:eastAsia="be-BY" w:bidi="be-BY"/>
              </w:rPr>
              <w:t>Знаки зодиака (Наименование, Описание).</w:t>
            </w:r>
          </w:p>
          <w:p w14:paraId="2EC1974D" w14:textId="77777777" w:rsidR="005875AF" w:rsidRDefault="00000000">
            <w:pPr>
              <w:numPr>
                <w:ilvl w:val="0"/>
                <w:numId w:val="6"/>
              </w:numPr>
              <w:suppressAutoHyphens w:val="0"/>
            </w:pPr>
            <w:r>
              <w:rPr>
                <w:rFonts w:ascii="Calibri" w:eastAsia="Calibri" w:hAnsi="Calibri" w:cs="Calibri"/>
                <w:sz w:val="20"/>
                <w:szCs w:val="20"/>
                <w:lang w:eastAsia="be-BY" w:bidi="be-BY"/>
              </w:rPr>
              <w:t>Отношения (Наименование, Описание).</w:t>
            </w:r>
          </w:p>
          <w:p w14:paraId="53D63FA3" w14:textId="77777777" w:rsidR="005875AF" w:rsidRDefault="00000000">
            <w:pPr>
              <w:numPr>
                <w:ilvl w:val="0"/>
                <w:numId w:val="6"/>
              </w:numPr>
              <w:suppressAutoHyphens w:val="0"/>
            </w:pPr>
            <w:r>
              <w:rPr>
                <w:rFonts w:ascii="Calibri" w:eastAsia="Calibri" w:hAnsi="Calibri" w:cs="Calibri"/>
                <w:sz w:val="20"/>
                <w:szCs w:val="20"/>
                <w:lang w:eastAsia="be-BY" w:bidi="be-BY"/>
              </w:rPr>
              <w:t>Национальности (Наименование, Замечания).</w:t>
            </w:r>
          </w:p>
          <w:p w14:paraId="5D5421CF" w14:textId="77777777" w:rsidR="005875AF" w:rsidRDefault="00000000">
            <w:pPr>
              <w:numPr>
                <w:ilvl w:val="0"/>
                <w:numId w:val="6"/>
              </w:numPr>
              <w:suppressAutoHyphens w:val="0"/>
            </w:pPr>
            <w:r>
              <w:rPr>
                <w:rFonts w:ascii="Calibri" w:eastAsia="Calibri" w:hAnsi="Calibri" w:cs="Calibri"/>
                <w:sz w:val="20"/>
                <w:szCs w:val="20"/>
                <w:lang w:eastAsia="be-BY" w:bidi="be-BY"/>
              </w:rPr>
              <w:t>Клиенты (ФИО, Пол, Дата рождения, Возраст, Рост, Вес, Количество детей, Семейное положение, Вредные привычки, Хобби, Описание, Знак, Отношение, Национальность, Адрес, Телефон, Паспортные данные).</w:t>
            </w:r>
          </w:p>
          <w:p w14:paraId="7FA1FAFB" w14:textId="77777777" w:rsidR="005875AF" w:rsidRDefault="00000000">
            <w:pPr>
              <w:numPr>
                <w:ilvl w:val="0"/>
                <w:numId w:val="6"/>
              </w:numPr>
              <w:suppressAutoHyphens w:val="0"/>
            </w:pPr>
            <w:r>
              <w:rPr>
                <w:rFonts w:ascii="Calibri" w:eastAsia="Calibri" w:hAnsi="Calibri" w:cs="Calibri"/>
                <w:sz w:val="20"/>
                <w:szCs w:val="20"/>
                <w:lang w:eastAsia="be-BY" w:bidi="be-BY"/>
              </w:rPr>
              <w:t>Услуги (Дата, Стоимость, Клиент, Сотрудник).</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042667E6" w14:textId="77777777" w:rsidR="005875AF" w:rsidRDefault="00000000">
            <w:pPr>
              <w:numPr>
                <w:ilvl w:val="0"/>
                <w:numId w:val="16"/>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506C87A5" w14:textId="77777777" w:rsidR="005875AF" w:rsidRDefault="00000000">
            <w:pPr>
              <w:numPr>
                <w:ilvl w:val="0"/>
                <w:numId w:val="16"/>
              </w:numPr>
              <w:suppressAutoHyphens w:val="0"/>
            </w:pPr>
            <w:r>
              <w:rPr>
                <w:rFonts w:ascii="Calibri" w:eastAsia="Calibri" w:hAnsi="Calibri" w:cs="Calibri"/>
                <w:sz w:val="20"/>
                <w:szCs w:val="20"/>
                <w:lang w:eastAsia="be-BY" w:bidi="be-BY"/>
              </w:rPr>
              <w:t xml:space="preserve">Полная информация </w:t>
            </w:r>
            <w:proofErr w:type="gramStart"/>
            <w:r>
              <w:rPr>
                <w:rFonts w:ascii="Calibri" w:eastAsia="Calibri" w:hAnsi="Calibri" w:cs="Calibri"/>
                <w:sz w:val="20"/>
                <w:szCs w:val="20"/>
                <w:lang w:eastAsia="be-BY" w:bidi="be-BY"/>
              </w:rPr>
              <w:t>о всех</w:t>
            </w:r>
            <w:proofErr w:type="gramEnd"/>
            <w:r>
              <w:rPr>
                <w:rFonts w:ascii="Calibri" w:eastAsia="Calibri" w:hAnsi="Calibri" w:cs="Calibri"/>
                <w:sz w:val="20"/>
                <w:szCs w:val="20"/>
                <w:lang w:eastAsia="be-BY" w:bidi="be-BY"/>
              </w:rPr>
              <w:t xml:space="preserve"> клиентах.</w:t>
            </w:r>
          </w:p>
          <w:p w14:paraId="6E9C9B68" w14:textId="77777777" w:rsidR="005875AF" w:rsidRDefault="00000000">
            <w:pPr>
              <w:numPr>
                <w:ilvl w:val="0"/>
                <w:numId w:val="16"/>
              </w:numPr>
              <w:suppressAutoHyphens w:val="0"/>
            </w:pPr>
            <w:r>
              <w:rPr>
                <w:rFonts w:ascii="Calibri" w:eastAsia="Calibri" w:hAnsi="Calibri" w:cs="Calibri"/>
                <w:sz w:val="20"/>
                <w:szCs w:val="20"/>
                <w:lang w:eastAsia="be-BY" w:bidi="be-BY"/>
              </w:rPr>
              <w:t>Список услуг, стоимость которых составляет менее 30 рублей или более 100 рублей.</w:t>
            </w:r>
          </w:p>
          <w:p w14:paraId="0902D627" w14:textId="77777777" w:rsidR="005875AF" w:rsidRDefault="00000000">
            <w:pPr>
              <w:numPr>
                <w:ilvl w:val="0"/>
                <w:numId w:val="16"/>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CDE42E6" w14:textId="77777777" w:rsidR="005875AF" w:rsidRDefault="00000000">
            <w:pPr>
              <w:numPr>
                <w:ilvl w:val="0"/>
                <w:numId w:val="16"/>
              </w:numPr>
              <w:suppressAutoHyphens w:val="0"/>
            </w:pPr>
            <w:r>
              <w:rPr>
                <w:rFonts w:ascii="Calibri" w:eastAsia="Calibri" w:hAnsi="Calibri" w:cs="Calibri"/>
                <w:sz w:val="20"/>
                <w:szCs w:val="20"/>
                <w:lang w:eastAsia="be-BY" w:bidi="be-BY"/>
              </w:rPr>
              <w:t>Параметрический запрос для отображения информации о клиентах, родившихся под определенным знаком зодиака.</w:t>
            </w:r>
          </w:p>
          <w:p w14:paraId="05B95C42" w14:textId="77777777" w:rsidR="005875AF" w:rsidRDefault="00000000">
            <w:pPr>
              <w:numPr>
                <w:ilvl w:val="0"/>
                <w:numId w:val="16"/>
              </w:numPr>
              <w:suppressAutoHyphens w:val="0"/>
            </w:pPr>
            <w:r>
              <w:rPr>
                <w:rFonts w:ascii="Calibri" w:eastAsia="Calibri" w:hAnsi="Calibri" w:cs="Calibri"/>
                <w:sz w:val="20"/>
                <w:szCs w:val="20"/>
                <w:lang w:eastAsia="be-BY" w:bidi="be-BY"/>
              </w:rPr>
              <w:t>Перекрестный запрос с информацией об оплате услуг по каждому клиенту для всех знаков зодиака.</w:t>
            </w:r>
          </w:p>
          <w:p w14:paraId="3314F644" w14:textId="77777777" w:rsidR="005875AF" w:rsidRDefault="00000000">
            <w:pPr>
              <w:numPr>
                <w:ilvl w:val="0"/>
                <w:numId w:val="16"/>
              </w:numPr>
              <w:suppressAutoHyphens w:val="0"/>
            </w:pPr>
            <w:r>
              <w:rPr>
                <w:rFonts w:ascii="Calibri" w:eastAsia="Calibri" w:hAnsi="Calibri" w:cs="Calibri"/>
                <w:sz w:val="20"/>
                <w:szCs w:val="20"/>
                <w:lang w:eastAsia="be-BY" w:bidi="be-BY"/>
              </w:rPr>
              <w:t>Вычисление стоимости оказанных услуг по каждому сотруднику.</w:t>
            </w:r>
          </w:p>
          <w:p w14:paraId="46386193" w14:textId="77777777" w:rsidR="005875AF" w:rsidRDefault="00000000">
            <w:pPr>
              <w:numPr>
                <w:ilvl w:val="0"/>
                <w:numId w:val="16"/>
              </w:numPr>
              <w:suppressAutoHyphens w:val="0"/>
            </w:pPr>
            <w:r>
              <w:rPr>
                <w:rFonts w:ascii="Calibri" w:eastAsia="Calibri" w:hAnsi="Calibri" w:cs="Calibri"/>
                <w:sz w:val="20"/>
                <w:szCs w:val="20"/>
                <w:lang w:eastAsia="be-BY" w:bidi="be-BY"/>
              </w:rPr>
              <w:t>Добавление новой услуги.</w:t>
            </w:r>
          </w:p>
          <w:p w14:paraId="7C041A31" w14:textId="77777777" w:rsidR="005875AF" w:rsidRDefault="00000000">
            <w:pPr>
              <w:numPr>
                <w:ilvl w:val="0"/>
                <w:numId w:val="16"/>
              </w:numPr>
              <w:suppressAutoHyphens w:val="0"/>
            </w:pPr>
            <w:r>
              <w:rPr>
                <w:rFonts w:ascii="Calibri" w:eastAsia="Calibri" w:hAnsi="Calibri" w:cs="Calibri"/>
                <w:sz w:val="20"/>
                <w:szCs w:val="20"/>
                <w:lang w:eastAsia="be-BY" w:bidi="be-BY"/>
              </w:rPr>
              <w:t>Обновление данных об услуге.</w:t>
            </w:r>
          </w:p>
          <w:p w14:paraId="446DC92E" w14:textId="77777777" w:rsidR="005875AF" w:rsidRDefault="00000000">
            <w:pPr>
              <w:numPr>
                <w:ilvl w:val="0"/>
                <w:numId w:val="16"/>
              </w:numPr>
              <w:suppressAutoHyphens w:val="0"/>
            </w:pPr>
            <w:r>
              <w:rPr>
                <w:rFonts w:ascii="Calibri" w:eastAsia="Calibri" w:hAnsi="Calibri" w:cs="Calibri"/>
                <w:sz w:val="20"/>
                <w:szCs w:val="20"/>
                <w:lang w:eastAsia="be-BY" w:bidi="be-BY"/>
              </w:rPr>
              <w:t>Удаление данных об услуге.</w:t>
            </w:r>
          </w:p>
        </w:tc>
      </w:tr>
      <w:tr w:rsidR="005875AF" w14:paraId="04B9F15F" w14:textId="77777777" w:rsidTr="00A33BAD">
        <w:trPr>
          <w:trHeight w:val="268"/>
        </w:trPr>
        <w:tc>
          <w:tcPr>
            <w:tcW w:w="1022" w:type="dxa"/>
            <w:tcBorders>
              <w:top w:val="single" w:sz="2" w:space="0" w:color="000000"/>
              <w:left w:val="single" w:sz="2" w:space="0" w:color="000000"/>
              <w:bottom w:val="single" w:sz="2" w:space="0" w:color="000000"/>
            </w:tcBorders>
            <w:shd w:val="clear" w:color="auto" w:fill="auto"/>
          </w:tcPr>
          <w:p w14:paraId="1CE357DD" w14:textId="77777777" w:rsidR="005875AF" w:rsidRDefault="00000000">
            <w:pPr>
              <w:suppressAutoHyphens w:val="0"/>
            </w:pPr>
            <w:r>
              <w:rPr>
                <w:rFonts w:ascii="Calibri" w:eastAsia="Calibri" w:hAnsi="Calibri" w:cs="Calibri"/>
                <w:sz w:val="20"/>
                <w:szCs w:val="20"/>
                <w:lang w:eastAsia="be-BY" w:bidi="be-BY"/>
              </w:rPr>
              <w:t>13</w:t>
            </w:r>
          </w:p>
        </w:tc>
        <w:tc>
          <w:tcPr>
            <w:tcW w:w="1697" w:type="dxa"/>
            <w:tcBorders>
              <w:top w:val="single" w:sz="2" w:space="0" w:color="000000"/>
              <w:left w:val="single" w:sz="2" w:space="0" w:color="000000"/>
              <w:bottom w:val="single" w:sz="2" w:space="0" w:color="000000"/>
            </w:tcBorders>
            <w:shd w:val="clear" w:color="auto" w:fill="auto"/>
          </w:tcPr>
          <w:p w14:paraId="58AE8363" w14:textId="77777777" w:rsidR="005875AF" w:rsidRDefault="00000000">
            <w:pPr>
              <w:suppressAutoHyphens w:val="0"/>
            </w:pPr>
            <w:r>
              <w:rPr>
                <w:rFonts w:ascii="Calibri" w:eastAsia="Calibri" w:hAnsi="Calibri" w:cs="Calibri"/>
                <w:sz w:val="20"/>
                <w:szCs w:val="20"/>
                <w:lang w:eastAsia="be-BY" w:bidi="be-BY"/>
              </w:rPr>
              <w:t>Сервисный центр</w:t>
            </w:r>
          </w:p>
        </w:tc>
        <w:tc>
          <w:tcPr>
            <w:tcW w:w="4794" w:type="dxa"/>
            <w:tcBorders>
              <w:top w:val="single" w:sz="2" w:space="0" w:color="000000"/>
              <w:left w:val="single" w:sz="2" w:space="0" w:color="000000"/>
              <w:bottom w:val="single" w:sz="2" w:space="0" w:color="000000"/>
            </w:tcBorders>
            <w:shd w:val="clear" w:color="auto" w:fill="auto"/>
          </w:tcPr>
          <w:p w14:paraId="39F35F75" w14:textId="77777777" w:rsidR="005875AF" w:rsidRDefault="00000000">
            <w:pPr>
              <w:numPr>
                <w:ilvl w:val="0"/>
                <w:numId w:val="5"/>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48A1D3F6" w14:textId="77777777" w:rsidR="005875AF" w:rsidRDefault="00000000">
            <w:pPr>
              <w:numPr>
                <w:ilvl w:val="0"/>
                <w:numId w:val="5"/>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034D50A6" w14:textId="77777777" w:rsidR="005875AF" w:rsidRDefault="00000000">
            <w:pPr>
              <w:numPr>
                <w:ilvl w:val="0"/>
                <w:numId w:val="5"/>
              </w:numPr>
              <w:suppressAutoHyphens w:val="0"/>
            </w:pPr>
            <w:r>
              <w:rPr>
                <w:rFonts w:ascii="Calibri" w:eastAsia="Calibri" w:hAnsi="Calibri" w:cs="Calibri"/>
                <w:sz w:val="20"/>
                <w:szCs w:val="20"/>
                <w:lang w:eastAsia="be-BY" w:bidi="be-BY"/>
              </w:rPr>
              <w:t>Ремонтируемые модели (Наименование, Производитель, Особенности).</w:t>
            </w:r>
          </w:p>
          <w:p w14:paraId="481BA055" w14:textId="77777777" w:rsidR="005875AF" w:rsidRDefault="00000000">
            <w:pPr>
              <w:numPr>
                <w:ilvl w:val="0"/>
                <w:numId w:val="5"/>
              </w:numPr>
              <w:suppressAutoHyphens w:val="0"/>
            </w:pPr>
            <w:r>
              <w:rPr>
                <w:rFonts w:ascii="Calibri" w:eastAsia="Calibri" w:hAnsi="Calibri" w:cs="Calibri"/>
                <w:sz w:val="20"/>
                <w:szCs w:val="20"/>
                <w:lang w:eastAsia="be-BY" w:bidi="be-BY"/>
              </w:rPr>
              <w:t>Виды неисправностей (Модель, Описание, Методы ремонта, Стоимость).</w:t>
            </w:r>
          </w:p>
          <w:p w14:paraId="66E2C747" w14:textId="77777777" w:rsidR="005875AF" w:rsidRDefault="00000000">
            <w:pPr>
              <w:numPr>
                <w:ilvl w:val="0"/>
                <w:numId w:val="5"/>
              </w:numPr>
              <w:suppressAutoHyphens w:val="0"/>
            </w:pPr>
            <w:r>
              <w:rPr>
                <w:rFonts w:ascii="Calibri" w:eastAsia="Calibri" w:hAnsi="Calibri" w:cs="Calibri"/>
                <w:sz w:val="20"/>
                <w:szCs w:val="20"/>
                <w:lang w:eastAsia="be-BY" w:bidi="be-BY"/>
              </w:rPr>
              <w:t>Обслуживаемые магазины (Наименование, Адрес, Телефон).</w:t>
            </w:r>
          </w:p>
          <w:p w14:paraId="2503DCF1" w14:textId="77777777" w:rsidR="005875AF" w:rsidRDefault="00000000">
            <w:pPr>
              <w:numPr>
                <w:ilvl w:val="0"/>
                <w:numId w:val="5"/>
              </w:numPr>
              <w:suppressAutoHyphens w:val="0"/>
            </w:pPr>
            <w:r>
              <w:rPr>
                <w:rFonts w:ascii="Calibri" w:eastAsia="Calibri" w:hAnsi="Calibri" w:cs="Calibri"/>
                <w:sz w:val="20"/>
                <w:szCs w:val="20"/>
                <w:lang w:eastAsia="be-BY" w:bidi="be-BY"/>
              </w:rPr>
              <w:t>Заказы (Дата заказа, Дата возврата, ФИО заказчика, Серийный номер, неисправности, Магазин, Отметка о гарантии, Срок гарантии ремонта, Цена, Сотрудник).</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203FBD7A" w14:textId="77777777" w:rsidR="005875AF" w:rsidRDefault="00000000">
            <w:pPr>
              <w:numPr>
                <w:ilvl w:val="0"/>
                <w:numId w:val="55"/>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4854C670" w14:textId="77777777" w:rsidR="005875AF" w:rsidRDefault="00000000">
            <w:pPr>
              <w:numPr>
                <w:ilvl w:val="0"/>
                <w:numId w:val="55"/>
              </w:numPr>
              <w:suppressAutoHyphens w:val="0"/>
            </w:pPr>
            <w:r>
              <w:rPr>
                <w:rFonts w:ascii="Calibri" w:eastAsia="Calibri" w:hAnsi="Calibri" w:cs="Calibri"/>
                <w:sz w:val="20"/>
                <w:szCs w:val="20"/>
                <w:lang w:eastAsia="be-BY" w:bidi="be-BY"/>
              </w:rPr>
              <w:t>Список неисправностей – информация об отремонтированных моделях.</w:t>
            </w:r>
          </w:p>
          <w:p w14:paraId="774D9DB6" w14:textId="77777777" w:rsidR="005875AF" w:rsidRDefault="00000000">
            <w:pPr>
              <w:numPr>
                <w:ilvl w:val="0"/>
                <w:numId w:val="55"/>
              </w:numPr>
              <w:suppressAutoHyphens w:val="0"/>
            </w:pPr>
            <w:r>
              <w:rPr>
                <w:rFonts w:ascii="Calibri" w:eastAsia="Calibri" w:hAnsi="Calibri" w:cs="Calibri"/>
                <w:sz w:val="20"/>
                <w:szCs w:val="20"/>
                <w:lang w:eastAsia="be-BY" w:bidi="be-BY"/>
              </w:rPr>
              <w:t>Список заказов, сделанных во втором квартале прошлого года.</w:t>
            </w:r>
          </w:p>
          <w:p w14:paraId="77A845F3" w14:textId="77777777" w:rsidR="005875AF" w:rsidRDefault="00000000">
            <w:pPr>
              <w:numPr>
                <w:ilvl w:val="0"/>
                <w:numId w:val="55"/>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D907EC8" w14:textId="77777777" w:rsidR="005875AF" w:rsidRDefault="00000000">
            <w:pPr>
              <w:numPr>
                <w:ilvl w:val="0"/>
                <w:numId w:val="55"/>
              </w:numPr>
              <w:suppressAutoHyphens w:val="0"/>
            </w:pPr>
            <w:r>
              <w:rPr>
                <w:rFonts w:ascii="Calibri" w:eastAsia="Calibri" w:hAnsi="Calibri" w:cs="Calibri"/>
                <w:sz w:val="20"/>
                <w:szCs w:val="20"/>
                <w:lang w:eastAsia="be-BY" w:bidi="be-BY"/>
              </w:rPr>
              <w:t>Параметрический запрос для отображения видов неисправностей отдельных моделей автомобилей.</w:t>
            </w:r>
          </w:p>
          <w:p w14:paraId="7B5C69BD" w14:textId="77777777" w:rsidR="005875AF" w:rsidRDefault="00000000">
            <w:pPr>
              <w:numPr>
                <w:ilvl w:val="0"/>
                <w:numId w:val="55"/>
              </w:numPr>
              <w:suppressAutoHyphens w:val="0"/>
            </w:pPr>
            <w:r>
              <w:rPr>
                <w:rFonts w:ascii="Calibri" w:eastAsia="Calibri" w:hAnsi="Calibri" w:cs="Calibri"/>
                <w:sz w:val="20"/>
                <w:szCs w:val="20"/>
                <w:lang w:eastAsia="be-BY" w:bidi="be-BY"/>
              </w:rPr>
              <w:t>Перекрестный запрос с информацией о количестве заказов для каждого сотрудника по всем месяцам прошлого года.</w:t>
            </w:r>
          </w:p>
          <w:p w14:paraId="23516283" w14:textId="77777777" w:rsidR="005875AF" w:rsidRDefault="00000000">
            <w:pPr>
              <w:numPr>
                <w:ilvl w:val="0"/>
                <w:numId w:val="55"/>
              </w:numPr>
              <w:suppressAutoHyphens w:val="0"/>
            </w:pPr>
            <w:r>
              <w:rPr>
                <w:rFonts w:ascii="Calibri" w:eastAsia="Calibri" w:hAnsi="Calibri" w:cs="Calibri"/>
                <w:sz w:val="20"/>
                <w:szCs w:val="20"/>
                <w:lang w:eastAsia="be-BY" w:bidi="be-BY"/>
              </w:rPr>
              <w:t>Вычислить стоимость всех заказов, выполненных в текущем году определенным сотрудником.</w:t>
            </w:r>
          </w:p>
          <w:p w14:paraId="043CEFF8" w14:textId="77777777" w:rsidR="005875AF" w:rsidRDefault="00000000">
            <w:pPr>
              <w:numPr>
                <w:ilvl w:val="0"/>
                <w:numId w:val="55"/>
              </w:numPr>
              <w:suppressAutoHyphens w:val="0"/>
            </w:pPr>
            <w:r>
              <w:rPr>
                <w:rFonts w:ascii="Calibri" w:eastAsia="Calibri" w:hAnsi="Calibri" w:cs="Calibri"/>
                <w:sz w:val="20"/>
                <w:szCs w:val="20"/>
                <w:lang w:eastAsia="be-BY" w:bidi="be-BY"/>
              </w:rPr>
              <w:t>Добавление новой модели.</w:t>
            </w:r>
          </w:p>
          <w:p w14:paraId="30CEAF4C" w14:textId="77777777" w:rsidR="005875AF" w:rsidRDefault="00000000">
            <w:pPr>
              <w:numPr>
                <w:ilvl w:val="0"/>
                <w:numId w:val="37"/>
              </w:numPr>
              <w:suppressAutoHyphens w:val="0"/>
            </w:pPr>
            <w:r>
              <w:rPr>
                <w:rFonts w:ascii="Calibri" w:eastAsia="Calibri" w:hAnsi="Calibri" w:cs="Calibri"/>
                <w:sz w:val="20"/>
                <w:szCs w:val="20"/>
                <w:lang w:eastAsia="be-BY" w:bidi="be-BY"/>
              </w:rPr>
              <w:t>Обновление данных о модели.</w:t>
            </w:r>
          </w:p>
          <w:p w14:paraId="0427C4EA" w14:textId="77777777" w:rsidR="005875AF" w:rsidRDefault="00000000">
            <w:pPr>
              <w:numPr>
                <w:ilvl w:val="0"/>
                <w:numId w:val="37"/>
              </w:numPr>
              <w:suppressAutoHyphens w:val="0"/>
            </w:pPr>
            <w:r>
              <w:rPr>
                <w:rFonts w:ascii="Calibri" w:eastAsia="Calibri" w:hAnsi="Calibri" w:cs="Calibri"/>
                <w:sz w:val="20"/>
                <w:szCs w:val="20"/>
                <w:lang w:eastAsia="be-BY" w:bidi="be-BY"/>
              </w:rPr>
              <w:t>Удаление данных о модели.</w:t>
            </w:r>
          </w:p>
        </w:tc>
      </w:tr>
      <w:tr w:rsidR="005875AF" w14:paraId="6DA425F0" w14:textId="77777777" w:rsidTr="00A33BAD">
        <w:trPr>
          <w:trHeight w:val="3252"/>
        </w:trPr>
        <w:tc>
          <w:tcPr>
            <w:tcW w:w="1022" w:type="dxa"/>
            <w:tcBorders>
              <w:top w:val="single" w:sz="2" w:space="0" w:color="000000"/>
              <w:left w:val="single" w:sz="2" w:space="0" w:color="000000"/>
              <w:bottom w:val="single" w:sz="2" w:space="0" w:color="000000"/>
            </w:tcBorders>
            <w:shd w:val="clear" w:color="auto" w:fill="auto"/>
          </w:tcPr>
          <w:p w14:paraId="6C6D6B01" w14:textId="77777777" w:rsidR="005875AF" w:rsidRDefault="00000000">
            <w:pPr>
              <w:suppressAutoHyphens w:val="0"/>
            </w:pPr>
            <w:r>
              <w:rPr>
                <w:rFonts w:ascii="Calibri" w:eastAsia="Calibri" w:hAnsi="Calibri" w:cs="Calibri"/>
                <w:sz w:val="20"/>
                <w:szCs w:val="20"/>
                <w:lang w:eastAsia="be-BY" w:bidi="be-BY"/>
              </w:rPr>
              <w:t>14</w:t>
            </w:r>
          </w:p>
        </w:tc>
        <w:tc>
          <w:tcPr>
            <w:tcW w:w="1697" w:type="dxa"/>
            <w:tcBorders>
              <w:top w:val="single" w:sz="2" w:space="0" w:color="000000"/>
              <w:left w:val="single" w:sz="2" w:space="0" w:color="000000"/>
              <w:bottom w:val="single" w:sz="2" w:space="0" w:color="000000"/>
            </w:tcBorders>
            <w:shd w:val="clear" w:color="auto" w:fill="auto"/>
          </w:tcPr>
          <w:p w14:paraId="3CAEE69F" w14:textId="77777777" w:rsidR="005875AF" w:rsidRDefault="00000000">
            <w:pPr>
              <w:suppressAutoHyphens w:val="0"/>
            </w:pPr>
            <w:r>
              <w:rPr>
                <w:rFonts w:ascii="Calibri" w:eastAsia="Calibri" w:hAnsi="Calibri" w:cs="Calibri"/>
                <w:sz w:val="20"/>
                <w:szCs w:val="20"/>
                <w:lang w:eastAsia="be-BY" w:bidi="be-BY"/>
              </w:rPr>
              <w:t>Школа</w:t>
            </w:r>
          </w:p>
        </w:tc>
        <w:tc>
          <w:tcPr>
            <w:tcW w:w="4794" w:type="dxa"/>
            <w:tcBorders>
              <w:top w:val="single" w:sz="2" w:space="0" w:color="000000"/>
              <w:left w:val="single" w:sz="2" w:space="0" w:color="000000"/>
              <w:bottom w:val="single" w:sz="2" w:space="0" w:color="000000"/>
            </w:tcBorders>
            <w:shd w:val="clear" w:color="auto" w:fill="auto"/>
          </w:tcPr>
          <w:p w14:paraId="1CD232E9" w14:textId="77777777" w:rsidR="005875AF" w:rsidRDefault="00000000">
            <w:pPr>
              <w:numPr>
                <w:ilvl w:val="0"/>
                <w:numId w:val="9"/>
              </w:numPr>
              <w:suppressAutoHyphens w:val="0"/>
            </w:pPr>
            <w:r>
              <w:rPr>
                <w:rFonts w:ascii="Calibri" w:eastAsia="Calibri" w:hAnsi="Calibri" w:cs="Calibri"/>
                <w:sz w:val="20"/>
                <w:szCs w:val="20"/>
                <w:lang w:eastAsia="be-BY" w:bidi="be-BY"/>
              </w:rPr>
              <w:t>Учителя (ФИО, Возраст, Пол, Адрес, Телефон, Паспортные данные, Должность).</w:t>
            </w:r>
          </w:p>
          <w:p w14:paraId="46F7E39E" w14:textId="77777777" w:rsidR="005875AF" w:rsidRDefault="00000000">
            <w:pPr>
              <w:numPr>
                <w:ilvl w:val="0"/>
                <w:numId w:val="9"/>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2EE40F79" w14:textId="77777777" w:rsidR="005875AF" w:rsidRDefault="00000000">
            <w:pPr>
              <w:numPr>
                <w:ilvl w:val="0"/>
                <w:numId w:val="9"/>
              </w:numPr>
              <w:suppressAutoHyphens w:val="0"/>
            </w:pPr>
            <w:r>
              <w:rPr>
                <w:rFonts w:ascii="Calibri" w:eastAsia="Calibri" w:hAnsi="Calibri" w:cs="Calibri"/>
                <w:sz w:val="20"/>
                <w:szCs w:val="20"/>
                <w:lang w:eastAsia="be-BY" w:bidi="be-BY"/>
              </w:rPr>
              <w:t>Ученики (ФИО, Дата рождения, Пол, Адрес, ФИО отца, ФИО матери, Класс, Дополнительная информация).</w:t>
            </w:r>
          </w:p>
          <w:p w14:paraId="7E325E15" w14:textId="77777777" w:rsidR="005875AF" w:rsidRDefault="00000000">
            <w:pPr>
              <w:numPr>
                <w:ilvl w:val="0"/>
                <w:numId w:val="9"/>
              </w:numPr>
              <w:suppressAutoHyphens w:val="0"/>
            </w:pPr>
            <w:r>
              <w:rPr>
                <w:rFonts w:ascii="Calibri" w:eastAsia="Calibri" w:hAnsi="Calibri" w:cs="Calibri"/>
                <w:sz w:val="20"/>
                <w:szCs w:val="20"/>
                <w:lang w:eastAsia="be-BY" w:bidi="be-BY"/>
              </w:rPr>
              <w:t>Классы (Классный руководитель, Количество учеников, Буква, Год обучения, Год создания).</w:t>
            </w:r>
          </w:p>
          <w:p w14:paraId="6D50569E" w14:textId="77777777" w:rsidR="005875AF" w:rsidRDefault="00000000">
            <w:pPr>
              <w:numPr>
                <w:ilvl w:val="0"/>
                <w:numId w:val="9"/>
              </w:numPr>
              <w:suppressAutoHyphens w:val="0"/>
            </w:pPr>
            <w:r>
              <w:rPr>
                <w:rFonts w:ascii="Calibri" w:eastAsia="Calibri" w:hAnsi="Calibri" w:cs="Calibri"/>
                <w:sz w:val="20"/>
                <w:szCs w:val="20"/>
                <w:lang w:eastAsia="be-BY" w:bidi="be-BY"/>
              </w:rPr>
              <w:t>Предметы (Наименование, Описание).</w:t>
            </w:r>
          </w:p>
          <w:p w14:paraId="3E17E981" w14:textId="77777777" w:rsidR="005875AF" w:rsidRDefault="00000000">
            <w:pPr>
              <w:numPr>
                <w:ilvl w:val="0"/>
                <w:numId w:val="9"/>
              </w:numPr>
              <w:suppressAutoHyphens w:val="0"/>
            </w:pPr>
            <w:r>
              <w:rPr>
                <w:rFonts w:ascii="Calibri" w:eastAsia="Calibri" w:hAnsi="Calibri" w:cs="Calibri"/>
                <w:sz w:val="20"/>
                <w:szCs w:val="20"/>
                <w:lang w:eastAsia="be-BY" w:bidi="be-BY"/>
              </w:rPr>
              <w:t>Расписание (Дата, День недели, Время начала, Время окончания, Учитель).</w:t>
            </w:r>
          </w:p>
          <w:p w14:paraId="3665C850" w14:textId="77777777" w:rsidR="005875AF" w:rsidRDefault="00000000">
            <w:pPr>
              <w:numPr>
                <w:ilvl w:val="0"/>
                <w:numId w:val="9"/>
              </w:numPr>
              <w:suppressAutoHyphens w:val="0"/>
            </w:pPr>
            <w:r>
              <w:rPr>
                <w:rFonts w:ascii="Calibri" w:eastAsia="Calibri" w:hAnsi="Calibri" w:cs="Calibri"/>
                <w:sz w:val="20"/>
                <w:szCs w:val="20"/>
                <w:lang w:eastAsia="be-BY" w:bidi="be-BY"/>
              </w:rPr>
              <w:t>Журнал (Оценка, Дата, Присутствие).</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79C285B7" w14:textId="77777777" w:rsidR="005875AF" w:rsidRDefault="00000000">
            <w:pPr>
              <w:numPr>
                <w:ilvl w:val="0"/>
                <w:numId w:val="61"/>
              </w:numPr>
              <w:suppressAutoHyphens w:val="0"/>
            </w:pPr>
            <w:r>
              <w:rPr>
                <w:rFonts w:ascii="Calibri" w:eastAsia="Calibri" w:hAnsi="Calibri" w:cs="Calibri"/>
                <w:sz w:val="20"/>
                <w:szCs w:val="20"/>
                <w:lang w:eastAsia="be-BY" w:bidi="be-BY"/>
              </w:rPr>
              <w:t>Данные об учителях и должностях, на которых они работают.</w:t>
            </w:r>
          </w:p>
          <w:p w14:paraId="3690C9D2" w14:textId="77777777" w:rsidR="005875AF" w:rsidRDefault="00000000">
            <w:pPr>
              <w:numPr>
                <w:ilvl w:val="0"/>
                <w:numId w:val="61"/>
              </w:numPr>
              <w:suppressAutoHyphens w:val="0"/>
            </w:pPr>
            <w:r>
              <w:rPr>
                <w:rFonts w:ascii="Calibri" w:eastAsia="Calibri" w:hAnsi="Calibri" w:cs="Calibri"/>
                <w:sz w:val="20"/>
                <w:szCs w:val="20"/>
                <w:lang w:eastAsia="be-BY" w:bidi="be-BY"/>
              </w:rPr>
              <w:t>Список учеников – информация об учениках и классах, в которых они учатся.</w:t>
            </w:r>
          </w:p>
          <w:p w14:paraId="6B9B5F5E" w14:textId="77777777" w:rsidR="005875AF" w:rsidRDefault="00000000">
            <w:pPr>
              <w:numPr>
                <w:ilvl w:val="0"/>
                <w:numId w:val="61"/>
              </w:numPr>
              <w:suppressAutoHyphens w:val="0"/>
            </w:pPr>
            <w:r>
              <w:rPr>
                <w:rFonts w:ascii="Calibri" w:eastAsia="Calibri" w:hAnsi="Calibri" w:cs="Calibri"/>
                <w:sz w:val="20"/>
                <w:szCs w:val="20"/>
                <w:lang w:eastAsia="be-BY" w:bidi="be-BY"/>
              </w:rPr>
              <w:t>Расписание занятий для преподавателей, в фамилии которых не более 6 букв.</w:t>
            </w:r>
          </w:p>
          <w:p w14:paraId="42A6906F" w14:textId="77777777" w:rsidR="005875AF" w:rsidRDefault="00000000">
            <w:pPr>
              <w:numPr>
                <w:ilvl w:val="0"/>
                <w:numId w:val="61"/>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AFFD2C3" w14:textId="77777777" w:rsidR="005875AF" w:rsidRDefault="00000000">
            <w:pPr>
              <w:numPr>
                <w:ilvl w:val="0"/>
                <w:numId w:val="61"/>
              </w:numPr>
              <w:suppressAutoHyphens w:val="0"/>
            </w:pPr>
            <w:r>
              <w:rPr>
                <w:rFonts w:ascii="Calibri" w:eastAsia="Calibri" w:hAnsi="Calibri" w:cs="Calibri"/>
                <w:sz w:val="20"/>
                <w:szCs w:val="20"/>
                <w:lang w:eastAsia="be-BY" w:bidi="be-BY"/>
              </w:rPr>
              <w:t>Параметрический запрос для отображения расписания для определенного класса по заданной дате.</w:t>
            </w:r>
          </w:p>
          <w:p w14:paraId="13452D8D" w14:textId="77777777" w:rsidR="005875AF" w:rsidRDefault="00000000">
            <w:pPr>
              <w:numPr>
                <w:ilvl w:val="0"/>
                <w:numId w:val="61"/>
              </w:numPr>
              <w:suppressAutoHyphens w:val="0"/>
            </w:pPr>
            <w:r>
              <w:rPr>
                <w:rFonts w:ascii="Calibri" w:eastAsia="Calibri" w:hAnsi="Calibri" w:cs="Calibri"/>
                <w:sz w:val="20"/>
                <w:szCs w:val="20"/>
                <w:lang w:eastAsia="be-BY" w:bidi="be-BY"/>
              </w:rPr>
              <w:t>Перекрестный запрос с информацией о количестве занятий для всех преподавателей по каждому классу.</w:t>
            </w:r>
          </w:p>
          <w:p w14:paraId="5FF1423A" w14:textId="77777777" w:rsidR="005875AF" w:rsidRDefault="00000000">
            <w:pPr>
              <w:numPr>
                <w:ilvl w:val="0"/>
                <w:numId w:val="61"/>
              </w:numPr>
              <w:suppressAutoHyphens w:val="0"/>
            </w:pPr>
            <w:r>
              <w:rPr>
                <w:rFonts w:ascii="Calibri" w:eastAsia="Calibri" w:hAnsi="Calibri" w:cs="Calibri"/>
                <w:sz w:val="20"/>
                <w:szCs w:val="20"/>
                <w:lang w:eastAsia="be-BY" w:bidi="be-BY"/>
              </w:rPr>
              <w:t>Вычисление среднего балла всех учеников, которым исполнилось 15 лет.</w:t>
            </w:r>
          </w:p>
          <w:p w14:paraId="45869A44" w14:textId="77777777" w:rsidR="005875AF" w:rsidRDefault="00000000">
            <w:pPr>
              <w:numPr>
                <w:ilvl w:val="0"/>
                <w:numId w:val="61"/>
              </w:numPr>
              <w:suppressAutoHyphens w:val="0"/>
            </w:pPr>
            <w:r>
              <w:rPr>
                <w:rFonts w:ascii="Calibri" w:eastAsia="Calibri" w:hAnsi="Calibri" w:cs="Calibri"/>
                <w:sz w:val="20"/>
                <w:szCs w:val="20"/>
                <w:lang w:eastAsia="be-BY" w:bidi="be-BY"/>
              </w:rPr>
              <w:t>Добавление нового ученика.</w:t>
            </w:r>
          </w:p>
          <w:p w14:paraId="57D8EB75" w14:textId="77777777" w:rsidR="005875AF" w:rsidRDefault="00000000">
            <w:pPr>
              <w:numPr>
                <w:ilvl w:val="0"/>
                <w:numId w:val="61"/>
              </w:numPr>
              <w:suppressAutoHyphens w:val="0"/>
            </w:pPr>
            <w:r>
              <w:rPr>
                <w:rFonts w:ascii="Calibri" w:eastAsia="Calibri" w:hAnsi="Calibri" w:cs="Calibri"/>
                <w:sz w:val="20"/>
                <w:szCs w:val="20"/>
                <w:lang w:eastAsia="be-BY" w:bidi="be-BY"/>
              </w:rPr>
              <w:t>Обновление данных об ученике.</w:t>
            </w:r>
          </w:p>
          <w:p w14:paraId="37CDCFA8" w14:textId="77777777" w:rsidR="005875AF" w:rsidRDefault="00000000">
            <w:pPr>
              <w:numPr>
                <w:ilvl w:val="0"/>
                <w:numId w:val="61"/>
              </w:numPr>
              <w:suppressAutoHyphens w:val="0"/>
            </w:pPr>
            <w:r>
              <w:rPr>
                <w:rFonts w:ascii="Calibri" w:eastAsia="Calibri" w:hAnsi="Calibri" w:cs="Calibri"/>
                <w:sz w:val="20"/>
                <w:szCs w:val="20"/>
                <w:lang w:eastAsia="be-BY" w:bidi="be-BY"/>
              </w:rPr>
              <w:t>Удаление данных об ученике.</w:t>
            </w:r>
          </w:p>
        </w:tc>
      </w:tr>
      <w:tr w:rsidR="005875AF" w14:paraId="233B292E" w14:textId="77777777" w:rsidTr="00A33BAD">
        <w:trPr>
          <w:trHeight w:val="3819"/>
        </w:trPr>
        <w:tc>
          <w:tcPr>
            <w:tcW w:w="1022" w:type="dxa"/>
            <w:tcBorders>
              <w:top w:val="single" w:sz="2" w:space="0" w:color="000000"/>
              <w:left w:val="single" w:sz="2" w:space="0" w:color="000000"/>
              <w:bottom w:val="single" w:sz="2" w:space="0" w:color="000000"/>
            </w:tcBorders>
            <w:shd w:val="clear" w:color="auto" w:fill="auto"/>
          </w:tcPr>
          <w:p w14:paraId="4D505415" w14:textId="77777777" w:rsidR="005875AF" w:rsidRDefault="00000000">
            <w:pPr>
              <w:suppressAutoHyphens w:val="0"/>
            </w:pPr>
            <w:r>
              <w:rPr>
                <w:rFonts w:ascii="Calibri" w:eastAsia="Calibri" w:hAnsi="Calibri" w:cs="Calibri"/>
                <w:sz w:val="20"/>
                <w:szCs w:val="20"/>
                <w:lang w:eastAsia="be-BY" w:bidi="be-BY"/>
              </w:rPr>
              <w:t>15</w:t>
            </w:r>
          </w:p>
        </w:tc>
        <w:tc>
          <w:tcPr>
            <w:tcW w:w="1697" w:type="dxa"/>
            <w:tcBorders>
              <w:top w:val="single" w:sz="2" w:space="0" w:color="000000"/>
              <w:left w:val="single" w:sz="2" w:space="0" w:color="000000"/>
              <w:bottom w:val="single" w:sz="2" w:space="0" w:color="000000"/>
            </w:tcBorders>
            <w:shd w:val="clear" w:color="auto" w:fill="auto"/>
          </w:tcPr>
          <w:p w14:paraId="1DB6990D" w14:textId="77777777" w:rsidR="005875AF" w:rsidRDefault="00000000">
            <w:pPr>
              <w:suppressAutoHyphens w:val="0"/>
            </w:pPr>
            <w:r>
              <w:rPr>
                <w:rFonts w:ascii="Calibri" w:eastAsia="Calibri" w:hAnsi="Calibri" w:cs="Calibri"/>
                <w:sz w:val="20"/>
                <w:szCs w:val="20"/>
                <w:lang w:eastAsia="be-BY" w:bidi="be-BY"/>
              </w:rPr>
              <w:t>Транспортная компания</w:t>
            </w:r>
          </w:p>
        </w:tc>
        <w:tc>
          <w:tcPr>
            <w:tcW w:w="4794" w:type="dxa"/>
            <w:tcBorders>
              <w:top w:val="single" w:sz="2" w:space="0" w:color="000000"/>
              <w:left w:val="single" w:sz="2" w:space="0" w:color="000000"/>
              <w:bottom w:val="single" w:sz="2" w:space="0" w:color="000000"/>
            </w:tcBorders>
            <w:shd w:val="clear" w:color="auto" w:fill="auto"/>
          </w:tcPr>
          <w:p w14:paraId="011A3F06" w14:textId="77777777" w:rsidR="005875AF" w:rsidRDefault="00000000">
            <w:pPr>
              <w:numPr>
                <w:ilvl w:val="0"/>
                <w:numId w:val="75"/>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66F07E9A" w14:textId="77777777" w:rsidR="005875AF" w:rsidRDefault="00000000">
            <w:pPr>
              <w:numPr>
                <w:ilvl w:val="0"/>
                <w:numId w:val="75"/>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3335C758" w14:textId="77777777" w:rsidR="005875AF" w:rsidRDefault="00000000">
            <w:pPr>
              <w:numPr>
                <w:ilvl w:val="0"/>
                <w:numId w:val="75"/>
              </w:numPr>
              <w:suppressAutoHyphens w:val="0"/>
            </w:pPr>
            <w:r>
              <w:rPr>
                <w:rFonts w:ascii="Calibri" w:eastAsia="Calibri" w:hAnsi="Calibri" w:cs="Calibri"/>
                <w:sz w:val="20"/>
                <w:szCs w:val="20"/>
                <w:lang w:eastAsia="be-BY" w:bidi="be-BY"/>
              </w:rPr>
              <w:t>Марки автомобилей (Наименование, Технические характеристики, Описание, Тип).</w:t>
            </w:r>
          </w:p>
          <w:p w14:paraId="312D4167" w14:textId="77777777" w:rsidR="005875AF" w:rsidRDefault="00000000">
            <w:pPr>
              <w:numPr>
                <w:ilvl w:val="0"/>
                <w:numId w:val="75"/>
              </w:numPr>
              <w:suppressAutoHyphens w:val="0"/>
            </w:pPr>
            <w:r>
              <w:rPr>
                <w:rFonts w:ascii="Calibri" w:eastAsia="Calibri" w:hAnsi="Calibri" w:cs="Calibri"/>
                <w:sz w:val="20"/>
                <w:szCs w:val="20"/>
                <w:lang w:eastAsia="be-BY" w:bidi="be-BY"/>
              </w:rPr>
              <w:t>Виды грузов (Наименование, Описание).</w:t>
            </w:r>
          </w:p>
          <w:p w14:paraId="3032DC5E" w14:textId="77777777" w:rsidR="005875AF" w:rsidRDefault="00000000">
            <w:pPr>
              <w:numPr>
                <w:ilvl w:val="0"/>
                <w:numId w:val="75"/>
              </w:numPr>
              <w:suppressAutoHyphens w:val="0"/>
            </w:pPr>
            <w:r>
              <w:rPr>
                <w:rFonts w:ascii="Calibri" w:eastAsia="Calibri" w:hAnsi="Calibri" w:cs="Calibri"/>
                <w:sz w:val="20"/>
                <w:szCs w:val="20"/>
                <w:lang w:eastAsia="be-BY" w:bidi="be-BY"/>
              </w:rPr>
              <w:t>Грузы (Наименование, Вид груза, Срок годности, Особенности).</w:t>
            </w:r>
          </w:p>
          <w:p w14:paraId="2A3CD4B9" w14:textId="77777777" w:rsidR="005875AF" w:rsidRDefault="00000000">
            <w:pPr>
              <w:numPr>
                <w:ilvl w:val="0"/>
                <w:numId w:val="75"/>
              </w:numPr>
              <w:suppressAutoHyphens w:val="0"/>
            </w:pPr>
            <w:r>
              <w:rPr>
                <w:rFonts w:ascii="Calibri" w:eastAsia="Calibri" w:hAnsi="Calibri" w:cs="Calibri"/>
                <w:sz w:val="20"/>
                <w:szCs w:val="20"/>
                <w:lang w:eastAsia="be-BY" w:bidi="be-BY"/>
              </w:rPr>
              <w:t>Автомобили (Регистрационный номер, Номер кузова, Номер двигателя, Год выпуска, Водитель, Дата последнего технического осмотра).</w:t>
            </w:r>
          </w:p>
          <w:p w14:paraId="7AB97720" w14:textId="77777777" w:rsidR="005875AF" w:rsidRDefault="00000000">
            <w:pPr>
              <w:numPr>
                <w:ilvl w:val="0"/>
                <w:numId w:val="75"/>
              </w:numPr>
              <w:suppressAutoHyphens w:val="0"/>
            </w:pPr>
            <w:r>
              <w:rPr>
                <w:rFonts w:ascii="Calibri" w:eastAsia="Calibri" w:hAnsi="Calibri" w:cs="Calibri"/>
                <w:sz w:val="20"/>
                <w:szCs w:val="20"/>
                <w:lang w:eastAsia="be-BY" w:bidi="be-BY"/>
              </w:rPr>
              <w:t>Рейсы (Заказчик, Пункт отправления, Пункт назначения, Дата отправления, Дата прибытия, Автомобиль, Цена, Отметка об оплате, Отметка о возвращении).</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381BF020" w14:textId="77777777" w:rsidR="005875AF" w:rsidRDefault="00000000">
            <w:pPr>
              <w:numPr>
                <w:ilvl w:val="0"/>
                <w:numId w:val="73"/>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22D7CBE0" w14:textId="77777777" w:rsidR="005875AF" w:rsidRDefault="00000000">
            <w:pPr>
              <w:numPr>
                <w:ilvl w:val="0"/>
                <w:numId w:val="73"/>
              </w:numPr>
              <w:suppressAutoHyphens w:val="0"/>
            </w:pPr>
            <w:r>
              <w:rPr>
                <w:rFonts w:ascii="Calibri" w:eastAsia="Calibri" w:hAnsi="Calibri" w:cs="Calibri"/>
                <w:sz w:val="20"/>
                <w:szCs w:val="20"/>
                <w:lang w:eastAsia="be-BY" w:bidi="be-BY"/>
              </w:rPr>
              <w:t>Полная информация о всех перевозимых грузах.</w:t>
            </w:r>
          </w:p>
          <w:p w14:paraId="4BB51875" w14:textId="77777777" w:rsidR="005875AF" w:rsidRDefault="00000000">
            <w:pPr>
              <w:numPr>
                <w:ilvl w:val="0"/>
                <w:numId w:val="73"/>
              </w:numPr>
              <w:suppressAutoHyphens w:val="0"/>
            </w:pPr>
            <w:r>
              <w:rPr>
                <w:rFonts w:ascii="Calibri" w:eastAsia="Calibri" w:hAnsi="Calibri" w:cs="Calibri"/>
                <w:sz w:val="20"/>
                <w:szCs w:val="20"/>
                <w:lang w:eastAsia="be-BY" w:bidi="be-BY"/>
              </w:rPr>
              <w:t>Список заказов, перевозимых на прошлой неделе.</w:t>
            </w:r>
          </w:p>
          <w:p w14:paraId="7D78104D" w14:textId="77777777" w:rsidR="005875AF" w:rsidRDefault="00000000">
            <w:pPr>
              <w:numPr>
                <w:ilvl w:val="0"/>
                <w:numId w:val="73"/>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21644F9" w14:textId="77777777" w:rsidR="005875AF" w:rsidRDefault="00000000">
            <w:pPr>
              <w:numPr>
                <w:ilvl w:val="0"/>
                <w:numId w:val="73"/>
              </w:numPr>
              <w:suppressAutoHyphens w:val="0"/>
            </w:pPr>
            <w:r>
              <w:rPr>
                <w:rFonts w:ascii="Calibri" w:eastAsia="Calibri" w:hAnsi="Calibri" w:cs="Calibri"/>
                <w:sz w:val="20"/>
                <w:szCs w:val="20"/>
                <w:lang w:eastAsia="be-BY" w:bidi="be-BY"/>
              </w:rPr>
              <w:t>Параметрический запрос для отображения информации о заданном виде груза.</w:t>
            </w:r>
          </w:p>
          <w:p w14:paraId="2B60C69F" w14:textId="77777777" w:rsidR="005875AF" w:rsidRDefault="00000000">
            <w:pPr>
              <w:numPr>
                <w:ilvl w:val="0"/>
                <w:numId w:val="73"/>
              </w:numPr>
              <w:suppressAutoHyphens w:val="0"/>
            </w:pPr>
            <w:r>
              <w:rPr>
                <w:rFonts w:ascii="Calibri" w:eastAsia="Calibri" w:hAnsi="Calibri" w:cs="Calibri"/>
                <w:sz w:val="20"/>
                <w:szCs w:val="20"/>
                <w:lang w:eastAsia="be-BY" w:bidi="be-BY"/>
              </w:rPr>
              <w:t>Перекрестный запрос для отображения стоимости заказов по перевозке отдельных грузов для каждого водителя.</w:t>
            </w:r>
          </w:p>
          <w:p w14:paraId="3AB08427" w14:textId="77777777" w:rsidR="005875AF" w:rsidRDefault="00000000">
            <w:pPr>
              <w:numPr>
                <w:ilvl w:val="0"/>
                <w:numId w:val="73"/>
              </w:numPr>
              <w:suppressAutoHyphens w:val="0"/>
            </w:pPr>
            <w:r>
              <w:rPr>
                <w:rFonts w:ascii="Calibri" w:eastAsia="Calibri" w:hAnsi="Calibri" w:cs="Calibri"/>
                <w:sz w:val="20"/>
                <w:szCs w:val="20"/>
                <w:lang w:eastAsia="be-BY" w:bidi="be-BY"/>
              </w:rPr>
              <w:t>Вычислить количество автомобилей, прошедших технический осмотр за определенный промежуток времени.</w:t>
            </w:r>
          </w:p>
          <w:p w14:paraId="20CA941A" w14:textId="77777777" w:rsidR="005875AF" w:rsidRDefault="00000000">
            <w:pPr>
              <w:numPr>
                <w:ilvl w:val="0"/>
                <w:numId w:val="73"/>
              </w:numPr>
              <w:suppressAutoHyphens w:val="0"/>
            </w:pPr>
            <w:r>
              <w:rPr>
                <w:rFonts w:ascii="Calibri" w:eastAsia="Calibri" w:hAnsi="Calibri" w:cs="Calibri"/>
                <w:sz w:val="20"/>
                <w:szCs w:val="20"/>
                <w:lang w:eastAsia="be-BY" w:bidi="be-BY"/>
              </w:rPr>
              <w:t>Добавление нового автомобиля.</w:t>
            </w:r>
          </w:p>
          <w:p w14:paraId="16A06B4F" w14:textId="77777777" w:rsidR="005875AF" w:rsidRDefault="00000000">
            <w:pPr>
              <w:numPr>
                <w:ilvl w:val="0"/>
                <w:numId w:val="73"/>
              </w:numPr>
              <w:suppressAutoHyphens w:val="0"/>
            </w:pPr>
            <w:r>
              <w:rPr>
                <w:rFonts w:ascii="Calibri" w:eastAsia="Calibri" w:hAnsi="Calibri" w:cs="Calibri"/>
                <w:sz w:val="20"/>
                <w:szCs w:val="20"/>
                <w:lang w:eastAsia="be-BY" w:bidi="be-BY"/>
              </w:rPr>
              <w:t>Обновление данных об автомобиле.</w:t>
            </w:r>
          </w:p>
          <w:p w14:paraId="23418294" w14:textId="77777777" w:rsidR="005875AF" w:rsidRDefault="00000000">
            <w:pPr>
              <w:numPr>
                <w:ilvl w:val="0"/>
                <w:numId w:val="73"/>
              </w:numPr>
              <w:suppressAutoHyphens w:val="0"/>
            </w:pPr>
            <w:r>
              <w:rPr>
                <w:rFonts w:ascii="Calibri" w:eastAsia="Calibri" w:hAnsi="Calibri" w:cs="Calibri"/>
                <w:sz w:val="20"/>
                <w:szCs w:val="20"/>
                <w:lang w:eastAsia="be-BY" w:bidi="be-BY"/>
              </w:rPr>
              <w:t>Удаление данных об автомобиле.</w:t>
            </w:r>
          </w:p>
        </w:tc>
      </w:tr>
      <w:tr w:rsidR="005875AF" w14:paraId="37338200" w14:textId="77777777" w:rsidTr="00A33BAD">
        <w:trPr>
          <w:trHeight w:val="3961"/>
        </w:trPr>
        <w:tc>
          <w:tcPr>
            <w:tcW w:w="1022" w:type="dxa"/>
            <w:tcBorders>
              <w:top w:val="single" w:sz="2" w:space="0" w:color="000000"/>
              <w:left w:val="single" w:sz="2" w:space="0" w:color="000000"/>
              <w:bottom w:val="single" w:sz="2" w:space="0" w:color="000000"/>
            </w:tcBorders>
            <w:shd w:val="clear" w:color="auto" w:fill="auto"/>
          </w:tcPr>
          <w:p w14:paraId="2FA79324" w14:textId="77777777" w:rsidR="005875AF" w:rsidRDefault="00000000">
            <w:pPr>
              <w:suppressAutoHyphens w:val="0"/>
            </w:pPr>
            <w:r>
              <w:rPr>
                <w:rFonts w:ascii="Calibri" w:eastAsia="Calibri" w:hAnsi="Calibri" w:cs="Calibri"/>
                <w:sz w:val="20"/>
                <w:szCs w:val="20"/>
                <w:lang w:eastAsia="be-BY" w:bidi="be-BY"/>
              </w:rPr>
              <w:t>16</w:t>
            </w:r>
          </w:p>
        </w:tc>
        <w:tc>
          <w:tcPr>
            <w:tcW w:w="1697" w:type="dxa"/>
            <w:tcBorders>
              <w:top w:val="single" w:sz="2" w:space="0" w:color="000000"/>
              <w:left w:val="single" w:sz="2" w:space="0" w:color="000000"/>
              <w:bottom w:val="single" w:sz="2" w:space="0" w:color="000000"/>
            </w:tcBorders>
            <w:shd w:val="clear" w:color="auto" w:fill="auto"/>
          </w:tcPr>
          <w:p w14:paraId="4AC4A637" w14:textId="77777777" w:rsidR="005875AF" w:rsidRDefault="00000000">
            <w:pPr>
              <w:suppressAutoHyphens w:val="0"/>
            </w:pPr>
            <w:r>
              <w:rPr>
                <w:rFonts w:ascii="Calibri" w:eastAsia="Calibri" w:hAnsi="Calibri" w:cs="Calibri"/>
                <w:sz w:val="20"/>
                <w:szCs w:val="20"/>
                <w:lang w:eastAsia="be-BY" w:bidi="be-BY"/>
              </w:rPr>
              <w:t>Пункт проката автомобилей</w:t>
            </w:r>
          </w:p>
        </w:tc>
        <w:tc>
          <w:tcPr>
            <w:tcW w:w="4794" w:type="dxa"/>
            <w:tcBorders>
              <w:top w:val="single" w:sz="2" w:space="0" w:color="000000"/>
              <w:left w:val="single" w:sz="2" w:space="0" w:color="000000"/>
              <w:bottom w:val="single" w:sz="2" w:space="0" w:color="000000"/>
            </w:tcBorders>
            <w:shd w:val="clear" w:color="auto" w:fill="auto"/>
          </w:tcPr>
          <w:p w14:paraId="75297986" w14:textId="77777777" w:rsidR="005875AF" w:rsidRDefault="00000000">
            <w:pPr>
              <w:numPr>
                <w:ilvl w:val="0"/>
                <w:numId w:val="72"/>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5327F8F3" w14:textId="77777777" w:rsidR="005875AF" w:rsidRDefault="00000000">
            <w:pPr>
              <w:numPr>
                <w:ilvl w:val="0"/>
                <w:numId w:val="72"/>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3F865214" w14:textId="77777777" w:rsidR="005875AF" w:rsidRDefault="00000000">
            <w:pPr>
              <w:numPr>
                <w:ilvl w:val="0"/>
                <w:numId w:val="72"/>
              </w:numPr>
              <w:suppressAutoHyphens w:val="0"/>
            </w:pPr>
            <w:r>
              <w:rPr>
                <w:rFonts w:ascii="Calibri" w:eastAsia="Calibri" w:hAnsi="Calibri" w:cs="Calibri"/>
                <w:sz w:val="20"/>
                <w:szCs w:val="20"/>
                <w:lang w:eastAsia="be-BY" w:bidi="be-BY"/>
              </w:rPr>
              <w:t>Марки автомобилей (Наименование, Технические характеристики, Описание).</w:t>
            </w:r>
          </w:p>
          <w:p w14:paraId="1F078DE7" w14:textId="77777777" w:rsidR="005875AF" w:rsidRDefault="00000000">
            <w:pPr>
              <w:numPr>
                <w:ilvl w:val="0"/>
                <w:numId w:val="72"/>
              </w:numPr>
              <w:suppressAutoHyphens w:val="0"/>
            </w:pPr>
            <w:r>
              <w:rPr>
                <w:rFonts w:ascii="Calibri" w:eastAsia="Calibri" w:hAnsi="Calibri" w:cs="Calibri"/>
                <w:sz w:val="20"/>
                <w:szCs w:val="20"/>
                <w:lang w:eastAsia="be-BY" w:bidi="be-BY"/>
              </w:rPr>
              <w:t>Автомобили (Марка, Регистрационный номер, Номер кузова, Номер двигателя, Год выпуска, Пробег, Цена автомобиля, Цена дня проката, Дата последнего технического осмотра, Отметка о возврате).</w:t>
            </w:r>
          </w:p>
          <w:p w14:paraId="7FDB9913" w14:textId="77777777" w:rsidR="005875AF" w:rsidRDefault="00000000">
            <w:pPr>
              <w:numPr>
                <w:ilvl w:val="0"/>
                <w:numId w:val="72"/>
              </w:numPr>
              <w:suppressAutoHyphens w:val="0"/>
            </w:pPr>
            <w:r>
              <w:rPr>
                <w:rFonts w:ascii="Calibri" w:eastAsia="Calibri" w:hAnsi="Calibri" w:cs="Calibri"/>
                <w:sz w:val="20"/>
                <w:szCs w:val="20"/>
                <w:lang w:eastAsia="be-BY" w:bidi="be-BY"/>
              </w:rPr>
              <w:t>Клиенты (ФИО, Пол, Дата рождения, Адрес, Телефон, Паспортные данные, Должность).</w:t>
            </w:r>
          </w:p>
          <w:p w14:paraId="268C7D04" w14:textId="77777777" w:rsidR="005875AF" w:rsidRDefault="00000000">
            <w:pPr>
              <w:numPr>
                <w:ilvl w:val="0"/>
                <w:numId w:val="72"/>
              </w:numPr>
              <w:suppressAutoHyphens w:val="0"/>
            </w:pPr>
            <w:r>
              <w:rPr>
                <w:rFonts w:ascii="Calibri" w:eastAsia="Calibri" w:hAnsi="Calibri" w:cs="Calibri"/>
                <w:sz w:val="20"/>
                <w:szCs w:val="20"/>
                <w:lang w:eastAsia="be-BY" w:bidi="be-BY"/>
              </w:rPr>
              <w:t>Прокат (Дата выдачи, Срок проката, Дата возврата, Автомобиль, Цена проката, Отметка об оплате, Сотрудник).</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76A4D9E4" w14:textId="77777777" w:rsidR="005875AF" w:rsidRDefault="00000000">
            <w:pPr>
              <w:numPr>
                <w:ilvl w:val="0"/>
                <w:numId w:val="35"/>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2D47FF0F" w14:textId="77777777" w:rsidR="005875AF" w:rsidRDefault="00000000">
            <w:pPr>
              <w:numPr>
                <w:ilvl w:val="0"/>
                <w:numId w:val="35"/>
              </w:numPr>
              <w:suppressAutoHyphens w:val="0"/>
            </w:pPr>
            <w:r>
              <w:rPr>
                <w:rFonts w:ascii="Calibri" w:eastAsia="Calibri" w:hAnsi="Calibri" w:cs="Calibri"/>
                <w:sz w:val="20"/>
                <w:szCs w:val="20"/>
                <w:lang w:eastAsia="be-BY" w:bidi="be-BY"/>
              </w:rPr>
              <w:t>Информация о сотрудниках и автомобилях, которые они отдавали в прокат.</w:t>
            </w:r>
          </w:p>
          <w:p w14:paraId="3E10A669" w14:textId="77777777" w:rsidR="005875AF" w:rsidRDefault="00000000">
            <w:pPr>
              <w:numPr>
                <w:ilvl w:val="0"/>
                <w:numId w:val="35"/>
              </w:numPr>
              <w:suppressAutoHyphens w:val="0"/>
            </w:pPr>
            <w:r>
              <w:rPr>
                <w:rFonts w:ascii="Calibri" w:eastAsia="Calibri" w:hAnsi="Calibri" w:cs="Calibri"/>
                <w:sz w:val="20"/>
                <w:szCs w:val="20"/>
                <w:lang w:eastAsia="be-BY" w:bidi="be-BY"/>
              </w:rPr>
              <w:t>Список автомобилей, которые в данный момент находятся в прокате.</w:t>
            </w:r>
          </w:p>
          <w:p w14:paraId="1FCCDA52" w14:textId="77777777" w:rsidR="005875AF" w:rsidRDefault="00000000">
            <w:pPr>
              <w:numPr>
                <w:ilvl w:val="0"/>
                <w:numId w:val="35"/>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10E03CE8" w14:textId="77777777" w:rsidR="005875AF" w:rsidRDefault="00000000">
            <w:pPr>
              <w:numPr>
                <w:ilvl w:val="0"/>
                <w:numId w:val="35"/>
              </w:numPr>
              <w:suppressAutoHyphens w:val="0"/>
            </w:pPr>
            <w:r>
              <w:rPr>
                <w:rFonts w:ascii="Calibri" w:eastAsia="Calibri" w:hAnsi="Calibri" w:cs="Calibri"/>
                <w:sz w:val="20"/>
                <w:szCs w:val="20"/>
                <w:lang w:eastAsia="be-BY" w:bidi="be-BY"/>
              </w:rPr>
              <w:t>Параметрический запрос для отображения информации об автомобилях заданной марки.</w:t>
            </w:r>
          </w:p>
          <w:p w14:paraId="058D3DD7" w14:textId="77777777" w:rsidR="005875AF" w:rsidRDefault="00000000">
            <w:pPr>
              <w:numPr>
                <w:ilvl w:val="0"/>
                <w:numId w:val="35"/>
              </w:numPr>
              <w:suppressAutoHyphens w:val="0"/>
            </w:pPr>
            <w:r>
              <w:rPr>
                <w:rFonts w:ascii="Calibri" w:eastAsia="Calibri" w:hAnsi="Calibri" w:cs="Calibri"/>
                <w:sz w:val="20"/>
                <w:szCs w:val="20"/>
                <w:lang w:eastAsia="be-BY" w:bidi="be-BY"/>
              </w:rPr>
              <w:t>Перекрестный запрос с информацией о количестве автомобилей всех марок, выданных по годам за все время работы пункта проката автомобилей.</w:t>
            </w:r>
          </w:p>
          <w:p w14:paraId="168A255E" w14:textId="77777777" w:rsidR="005875AF" w:rsidRDefault="00000000">
            <w:pPr>
              <w:numPr>
                <w:ilvl w:val="0"/>
                <w:numId w:val="35"/>
              </w:numPr>
              <w:suppressAutoHyphens w:val="0"/>
            </w:pPr>
            <w:r>
              <w:rPr>
                <w:rFonts w:ascii="Calibri" w:eastAsia="Calibri" w:hAnsi="Calibri" w:cs="Calibri"/>
                <w:sz w:val="20"/>
                <w:szCs w:val="20"/>
                <w:lang w:eastAsia="be-BY" w:bidi="be-BY"/>
              </w:rPr>
              <w:t>Вычислить стоимость заказов, сделанных клиентами в последнем квартале прошлого года.</w:t>
            </w:r>
          </w:p>
          <w:p w14:paraId="4CC84CD5" w14:textId="77777777" w:rsidR="005875AF" w:rsidRDefault="00000000">
            <w:pPr>
              <w:numPr>
                <w:ilvl w:val="0"/>
                <w:numId w:val="35"/>
              </w:numPr>
              <w:suppressAutoHyphens w:val="0"/>
            </w:pPr>
            <w:r>
              <w:rPr>
                <w:rFonts w:ascii="Calibri" w:eastAsia="Calibri" w:hAnsi="Calibri" w:cs="Calibri"/>
                <w:sz w:val="20"/>
                <w:szCs w:val="20"/>
                <w:lang w:eastAsia="be-BY" w:bidi="be-BY"/>
              </w:rPr>
              <w:t>Добавление нового сотрудника.</w:t>
            </w:r>
          </w:p>
          <w:p w14:paraId="3B385E5F" w14:textId="77777777" w:rsidR="005875AF" w:rsidRDefault="00000000">
            <w:pPr>
              <w:numPr>
                <w:ilvl w:val="0"/>
                <w:numId w:val="35"/>
              </w:numPr>
              <w:suppressAutoHyphens w:val="0"/>
            </w:pPr>
            <w:r>
              <w:rPr>
                <w:rFonts w:ascii="Calibri" w:eastAsia="Calibri" w:hAnsi="Calibri" w:cs="Calibri"/>
                <w:sz w:val="20"/>
                <w:szCs w:val="20"/>
                <w:lang w:eastAsia="be-BY" w:bidi="be-BY"/>
              </w:rPr>
              <w:t>Обновление данных о сотруднике.</w:t>
            </w:r>
          </w:p>
          <w:p w14:paraId="7C8937ED" w14:textId="77777777" w:rsidR="005875AF" w:rsidRDefault="00000000">
            <w:pPr>
              <w:numPr>
                <w:ilvl w:val="0"/>
                <w:numId w:val="35"/>
              </w:numPr>
              <w:suppressAutoHyphens w:val="0"/>
            </w:pPr>
            <w:r>
              <w:rPr>
                <w:rFonts w:ascii="Calibri" w:eastAsia="Calibri" w:hAnsi="Calibri" w:cs="Calibri"/>
                <w:sz w:val="20"/>
                <w:szCs w:val="20"/>
                <w:lang w:eastAsia="be-BY" w:bidi="be-BY"/>
              </w:rPr>
              <w:t>Удаление данных о сотруднике.</w:t>
            </w:r>
          </w:p>
        </w:tc>
      </w:tr>
      <w:tr w:rsidR="005875AF" w14:paraId="122254B8" w14:textId="77777777" w:rsidTr="00A33BAD">
        <w:trPr>
          <w:trHeight w:val="1693"/>
        </w:trPr>
        <w:tc>
          <w:tcPr>
            <w:tcW w:w="1022" w:type="dxa"/>
            <w:tcBorders>
              <w:top w:val="single" w:sz="2" w:space="0" w:color="000000"/>
              <w:left w:val="single" w:sz="2" w:space="0" w:color="000000"/>
              <w:bottom w:val="single" w:sz="2" w:space="0" w:color="000000"/>
            </w:tcBorders>
            <w:shd w:val="clear" w:color="auto" w:fill="auto"/>
          </w:tcPr>
          <w:p w14:paraId="4E0EFA10" w14:textId="77777777" w:rsidR="005875AF" w:rsidRDefault="00000000">
            <w:pPr>
              <w:suppressAutoHyphens w:val="0"/>
            </w:pPr>
            <w:r>
              <w:rPr>
                <w:rFonts w:ascii="Calibri" w:eastAsia="Calibri" w:hAnsi="Calibri" w:cs="Calibri"/>
                <w:sz w:val="20"/>
                <w:szCs w:val="20"/>
                <w:lang w:eastAsia="be-BY" w:bidi="be-BY"/>
              </w:rPr>
              <w:t>17</w:t>
            </w:r>
          </w:p>
        </w:tc>
        <w:tc>
          <w:tcPr>
            <w:tcW w:w="1697" w:type="dxa"/>
            <w:tcBorders>
              <w:top w:val="single" w:sz="2" w:space="0" w:color="000000"/>
              <w:left w:val="single" w:sz="2" w:space="0" w:color="000000"/>
              <w:bottom w:val="single" w:sz="2" w:space="0" w:color="000000"/>
            </w:tcBorders>
            <w:shd w:val="clear" w:color="auto" w:fill="auto"/>
          </w:tcPr>
          <w:p w14:paraId="2F9C1D44" w14:textId="77777777" w:rsidR="005875AF" w:rsidRDefault="00000000">
            <w:pPr>
              <w:suppressAutoHyphens w:val="0"/>
            </w:pPr>
            <w:r>
              <w:rPr>
                <w:rFonts w:ascii="Calibri" w:eastAsia="Calibri" w:hAnsi="Calibri" w:cs="Calibri"/>
                <w:sz w:val="20"/>
                <w:szCs w:val="20"/>
                <w:lang w:eastAsia="be-BY" w:bidi="be-BY"/>
              </w:rPr>
              <w:t>Оптовый склад</w:t>
            </w:r>
          </w:p>
        </w:tc>
        <w:tc>
          <w:tcPr>
            <w:tcW w:w="4794" w:type="dxa"/>
            <w:tcBorders>
              <w:top w:val="single" w:sz="2" w:space="0" w:color="000000"/>
              <w:left w:val="single" w:sz="2" w:space="0" w:color="000000"/>
              <w:bottom w:val="single" w:sz="2" w:space="0" w:color="000000"/>
            </w:tcBorders>
            <w:shd w:val="clear" w:color="auto" w:fill="auto"/>
          </w:tcPr>
          <w:p w14:paraId="131B914C" w14:textId="77777777" w:rsidR="005875AF" w:rsidRDefault="00000000">
            <w:pPr>
              <w:numPr>
                <w:ilvl w:val="0"/>
                <w:numId w:val="65"/>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23A1D10D" w14:textId="77777777" w:rsidR="005875AF" w:rsidRDefault="00000000">
            <w:pPr>
              <w:numPr>
                <w:ilvl w:val="0"/>
                <w:numId w:val="65"/>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11DD9B4B" w14:textId="77777777" w:rsidR="005875AF" w:rsidRDefault="00000000">
            <w:pPr>
              <w:numPr>
                <w:ilvl w:val="0"/>
                <w:numId w:val="65"/>
              </w:numPr>
              <w:suppressAutoHyphens w:val="0"/>
            </w:pPr>
            <w:r>
              <w:rPr>
                <w:rFonts w:ascii="Calibri" w:eastAsia="Calibri" w:hAnsi="Calibri" w:cs="Calibri"/>
                <w:sz w:val="20"/>
                <w:szCs w:val="20"/>
                <w:lang w:eastAsia="be-BY" w:bidi="be-BY"/>
              </w:rPr>
              <w:t>Товары (Производитель, Наименование, Условия хранения, Упаковка, Срок годности).</w:t>
            </w:r>
          </w:p>
          <w:p w14:paraId="7D9B4F3B" w14:textId="77777777" w:rsidR="005875AF" w:rsidRDefault="00000000">
            <w:pPr>
              <w:numPr>
                <w:ilvl w:val="0"/>
                <w:numId w:val="65"/>
              </w:numPr>
              <w:suppressAutoHyphens w:val="0"/>
            </w:pPr>
            <w:r>
              <w:rPr>
                <w:rFonts w:ascii="Calibri" w:eastAsia="Calibri" w:hAnsi="Calibri" w:cs="Calibri"/>
                <w:sz w:val="20"/>
                <w:szCs w:val="20"/>
                <w:lang w:eastAsia="be-BY" w:bidi="be-BY"/>
              </w:rPr>
              <w:t>Типы товаров (Наименование, Описание).</w:t>
            </w:r>
          </w:p>
          <w:p w14:paraId="4A3B731C" w14:textId="77777777" w:rsidR="005875AF" w:rsidRDefault="00000000">
            <w:pPr>
              <w:numPr>
                <w:ilvl w:val="0"/>
                <w:numId w:val="65"/>
              </w:numPr>
              <w:suppressAutoHyphens w:val="0"/>
            </w:pPr>
            <w:r>
              <w:rPr>
                <w:rFonts w:ascii="Calibri" w:eastAsia="Calibri" w:hAnsi="Calibri" w:cs="Calibri"/>
                <w:sz w:val="20"/>
                <w:szCs w:val="20"/>
                <w:lang w:eastAsia="be-BY" w:bidi="be-BY"/>
              </w:rPr>
              <w:t>Поставщики (Наименование, Адрес, Телефон).</w:t>
            </w:r>
          </w:p>
          <w:p w14:paraId="65BBC991" w14:textId="77777777" w:rsidR="005875AF" w:rsidRDefault="00000000">
            <w:pPr>
              <w:numPr>
                <w:ilvl w:val="0"/>
                <w:numId w:val="65"/>
              </w:numPr>
              <w:suppressAutoHyphens w:val="0"/>
            </w:pPr>
            <w:r>
              <w:rPr>
                <w:rFonts w:ascii="Calibri" w:eastAsia="Calibri" w:hAnsi="Calibri" w:cs="Calibri"/>
                <w:sz w:val="20"/>
                <w:szCs w:val="20"/>
                <w:lang w:eastAsia="be-BY" w:bidi="be-BY"/>
              </w:rPr>
              <w:t>Заказчики (Наименование, Адрес, Телефон.</w:t>
            </w:r>
          </w:p>
          <w:p w14:paraId="7030BC0E" w14:textId="77777777" w:rsidR="005875AF" w:rsidRDefault="00000000">
            <w:pPr>
              <w:numPr>
                <w:ilvl w:val="0"/>
                <w:numId w:val="65"/>
              </w:numPr>
              <w:suppressAutoHyphens w:val="0"/>
            </w:pPr>
            <w:r>
              <w:rPr>
                <w:rFonts w:ascii="Calibri" w:eastAsia="Calibri" w:hAnsi="Calibri" w:cs="Calibri"/>
                <w:sz w:val="20"/>
                <w:szCs w:val="20"/>
                <w:lang w:eastAsia="be-BY" w:bidi="be-BY"/>
              </w:rPr>
              <w:t>Склад (Дата поступления, Дата заказа, Дата отправки, Способ доставки, Объём, Цена).</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18AB5302" w14:textId="77777777" w:rsidR="005875AF" w:rsidRDefault="00000000">
            <w:pPr>
              <w:numPr>
                <w:ilvl w:val="0"/>
                <w:numId w:val="41"/>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7F9C392E" w14:textId="77777777" w:rsidR="005875AF" w:rsidRDefault="00000000">
            <w:pPr>
              <w:numPr>
                <w:ilvl w:val="0"/>
                <w:numId w:val="41"/>
              </w:numPr>
              <w:suppressAutoHyphens w:val="0"/>
            </w:pPr>
            <w:r>
              <w:rPr>
                <w:rFonts w:ascii="Calibri" w:eastAsia="Calibri" w:hAnsi="Calibri" w:cs="Calibri"/>
                <w:sz w:val="20"/>
                <w:szCs w:val="20"/>
                <w:lang w:eastAsia="be-BY" w:bidi="be-BY"/>
              </w:rPr>
              <w:t>Информация об имеющихся товарах на складе.</w:t>
            </w:r>
          </w:p>
          <w:p w14:paraId="274AA887" w14:textId="77777777" w:rsidR="005875AF" w:rsidRDefault="00000000">
            <w:pPr>
              <w:numPr>
                <w:ilvl w:val="0"/>
                <w:numId w:val="41"/>
              </w:numPr>
              <w:suppressAutoHyphens w:val="0"/>
            </w:pPr>
            <w:r>
              <w:rPr>
                <w:rFonts w:ascii="Calibri" w:eastAsia="Calibri" w:hAnsi="Calibri" w:cs="Calibri"/>
                <w:sz w:val="20"/>
                <w:szCs w:val="20"/>
                <w:lang w:eastAsia="be-BY" w:bidi="be-BY"/>
              </w:rPr>
              <w:t>Список заказов, сделанных в прошлом году, с указанием информации о заказчиках.</w:t>
            </w:r>
          </w:p>
          <w:p w14:paraId="762FFE9C" w14:textId="77777777" w:rsidR="005875AF" w:rsidRDefault="00000000">
            <w:pPr>
              <w:numPr>
                <w:ilvl w:val="0"/>
                <w:numId w:val="41"/>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2A479006" w14:textId="77777777" w:rsidR="005875AF" w:rsidRDefault="00000000">
            <w:pPr>
              <w:numPr>
                <w:ilvl w:val="0"/>
                <w:numId w:val="41"/>
              </w:numPr>
              <w:suppressAutoHyphens w:val="0"/>
            </w:pPr>
            <w:r>
              <w:rPr>
                <w:rFonts w:ascii="Calibri" w:eastAsia="Calibri" w:hAnsi="Calibri" w:cs="Calibri"/>
                <w:sz w:val="20"/>
                <w:szCs w:val="20"/>
                <w:lang w:eastAsia="be-BY" w:bidi="be-BY"/>
              </w:rPr>
              <w:t>Параметрический запрос для отображения товаров заданного типа.</w:t>
            </w:r>
          </w:p>
          <w:p w14:paraId="166CF8A5" w14:textId="77777777" w:rsidR="005875AF" w:rsidRDefault="00000000">
            <w:pPr>
              <w:numPr>
                <w:ilvl w:val="0"/>
                <w:numId w:val="41"/>
              </w:numPr>
              <w:suppressAutoHyphens w:val="0"/>
            </w:pPr>
            <w:r>
              <w:rPr>
                <w:rFonts w:ascii="Calibri" w:eastAsia="Calibri" w:hAnsi="Calibri" w:cs="Calibri"/>
                <w:sz w:val="20"/>
                <w:szCs w:val="20"/>
                <w:lang w:eastAsia="be-BY" w:bidi="be-BY"/>
              </w:rPr>
              <w:t>Перекрестный запрос с информацией о стоимости по каждому виду товаров для всех поставщиков.</w:t>
            </w:r>
          </w:p>
          <w:p w14:paraId="6D8B89D6" w14:textId="77777777" w:rsidR="005875AF" w:rsidRDefault="00000000">
            <w:pPr>
              <w:numPr>
                <w:ilvl w:val="0"/>
                <w:numId w:val="41"/>
              </w:numPr>
              <w:suppressAutoHyphens w:val="0"/>
            </w:pPr>
            <w:r>
              <w:rPr>
                <w:rFonts w:ascii="Calibri" w:eastAsia="Calibri" w:hAnsi="Calibri" w:cs="Calibri"/>
                <w:sz w:val="20"/>
                <w:szCs w:val="20"/>
                <w:lang w:eastAsia="be-BY" w:bidi="be-BY"/>
              </w:rPr>
              <w:t>Вычислить среднюю стоимость заказов, сделанных в текущем году.</w:t>
            </w:r>
          </w:p>
          <w:p w14:paraId="1D33C3EA" w14:textId="77777777" w:rsidR="005875AF" w:rsidRDefault="00000000">
            <w:pPr>
              <w:numPr>
                <w:ilvl w:val="0"/>
                <w:numId w:val="41"/>
              </w:numPr>
              <w:suppressAutoHyphens w:val="0"/>
            </w:pPr>
            <w:r>
              <w:rPr>
                <w:rFonts w:ascii="Calibri" w:eastAsia="Calibri" w:hAnsi="Calibri" w:cs="Calibri"/>
                <w:sz w:val="20"/>
                <w:szCs w:val="20"/>
                <w:lang w:eastAsia="be-BY" w:bidi="be-BY"/>
              </w:rPr>
              <w:t>Добавление нового товара.</w:t>
            </w:r>
          </w:p>
          <w:p w14:paraId="65EFB482" w14:textId="77777777" w:rsidR="005875AF" w:rsidRDefault="00000000">
            <w:pPr>
              <w:numPr>
                <w:ilvl w:val="0"/>
                <w:numId w:val="41"/>
              </w:numPr>
              <w:suppressAutoHyphens w:val="0"/>
            </w:pPr>
            <w:r>
              <w:rPr>
                <w:rFonts w:ascii="Calibri" w:eastAsia="Calibri" w:hAnsi="Calibri" w:cs="Calibri"/>
                <w:sz w:val="20"/>
                <w:szCs w:val="20"/>
                <w:lang w:eastAsia="be-BY" w:bidi="be-BY"/>
              </w:rPr>
              <w:t>Обновление данных о товаре.</w:t>
            </w:r>
          </w:p>
          <w:p w14:paraId="37ECCA86" w14:textId="77777777" w:rsidR="005875AF" w:rsidRDefault="00000000">
            <w:pPr>
              <w:numPr>
                <w:ilvl w:val="0"/>
                <w:numId w:val="41"/>
              </w:numPr>
              <w:suppressAutoHyphens w:val="0"/>
            </w:pPr>
            <w:r>
              <w:rPr>
                <w:rFonts w:ascii="Calibri" w:eastAsia="Calibri" w:hAnsi="Calibri" w:cs="Calibri"/>
                <w:sz w:val="20"/>
                <w:szCs w:val="20"/>
                <w:lang w:eastAsia="be-BY" w:bidi="be-BY"/>
              </w:rPr>
              <w:t>Удаление данных о товаре.</w:t>
            </w:r>
          </w:p>
        </w:tc>
      </w:tr>
      <w:tr w:rsidR="005875AF" w14:paraId="1CC6B4B3" w14:textId="77777777" w:rsidTr="00A33BAD">
        <w:trPr>
          <w:trHeight w:val="3394"/>
        </w:trPr>
        <w:tc>
          <w:tcPr>
            <w:tcW w:w="1022" w:type="dxa"/>
            <w:tcBorders>
              <w:top w:val="single" w:sz="2" w:space="0" w:color="000000"/>
              <w:left w:val="single" w:sz="2" w:space="0" w:color="000000"/>
              <w:bottom w:val="single" w:sz="2" w:space="0" w:color="000000"/>
            </w:tcBorders>
            <w:shd w:val="clear" w:color="auto" w:fill="auto"/>
          </w:tcPr>
          <w:p w14:paraId="4A18C8BF" w14:textId="77777777" w:rsidR="005875AF" w:rsidRDefault="00000000">
            <w:pPr>
              <w:suppressAutoHyphens w:val="0"/>
            </w:pPr>
            <w:r>
              <w:rPr>
                <w:rFonts w:ascii="Calibri" w:eastAsia="Calibri" w:hAnsi="Calibri" w:cs="Calibri"/>
                <w:sz w:val="20"/>
                <w:szCs w:val="20"/>
                <w:lang w:eastAsia="be-BY" w:bidi="be-BY"/>
              </w:rPr>
              <w:t>18</w:t>
            </w:r>
          </w:p>
        </w:tc>
        <w:tc>
          <w:tcPr>
            <w:tcW w:w="1697" w:type="dxa"/>
            <w:tcBorders>
              <w:top w:val="single" w:sz="2" w:space="0" w:color="000000"/>
              <w:left w:val="single" w:sz="2" w:space="0" w:color="000000"/>
              <w:bottom w:val="single" w:sz="2" w:space="0" w:color="000000"/>
            </w:tcBorders>
            <w:shd w:val="clear" w:color="auto" w:fill="auto"/>
          </w:tcPr>
          <w:p w14:paraId="33DA202E" w14:textId="77777777" w:rsidR="005875AF" w:rsidRDefault="00000000">
            <w:pPr>
              <w:suppressAutoHyphens w:val="0"/>
            </w:pPr>
            <w:r>
              <w:rPr>
                <w:rFonts w:ascii="Calibri" w:eastAsia="Calibri" w:hAnsi="Calibri" w:cs="Calibri"/>
                <w:sz w:val="20"/>
                <w:szCs w:val="20"/>
                <w:lang w:eastAsia="be-BY" w:bidi="be-BY"/>
              </w:rPr>
              <w:t>Строительная компания</w:t>
            </w:r>
          </w:p>
        </w:tc>
        <w:tc>
          <w:tcPr>
            <w:tcW w:w="4794" w:type="dxa"/>
            <w:tcBorders>
              <w:top w:val="single" w:sz="2" w:space="0" w:color="000000"/>
              <w:left w:val="single" w:sz="2" w:space="0" w:color="000000"/>
              <w:bottom w:val="single" w:sz="2" w:space="0" w:color="000000"/>
            </w:tcBorders>
            <w:shd w:val="clear" w:color="auto" w:fill="auto"/>
          </w:tcPr>
          <w:p w14:paraId="5211418D" w14:textId="77777777" w:rsidR="005875AF" w:rsidRDefault="00000000">
            <w:pPr>
              <w:numPr>
                <w:ilvl w:val="0"/>
                <w:numId w:val="28"/>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7B0CAAF1" w14:textId="77777777" w:rsidR="005875AF" w:rsidRDefault="00000000">
            <w:pPr>
              <w:numPr>
                <w:ilvl w:val="0"/>
                <w:numId w:val="28"/>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3006CEE5" w14:textId="77777777" w:rsidR="005875AF" w:rsidRDefault="00000000">
            <w:pPr>
              <w:numPr>
                <w:ilvl w:val="0"/>
                <w:numId w:val="71"/>
              </w:numPr>
              <w:suppressAutoHyphens w:val="0"/>
            </w:pPr>
            <w:r>
              <w:rPr>
                <w:rFonts w:ascii="Calibri" w:eastAsia="Calibri" w:hAnsi="Calibri" w:cs="Calibri"/>
                <w:sz w:val="20"/>
                <w:szCs w:val="20"/>
                <w:lang w:eastAsia="be-BY" w:bidi="be-BY"/>
              </w:rPr>
              <w:t>Виды работ (Наименование, Описание, Цена работы).</w:t>
            </w:r>
          </w:p>
          <w:p w14:paraId="103BFE09" w14:textId="77777777" w:rsidR="005875AF" w:rsidRDefault="00000000">
            <w:pPr>
              <w:numPr>
                <w:ilvl w:val="0"/>
                <w:numId w:val="71"/>
              </w:numPr>
              <w:suppressAutoHyphens w:val="0"/>
            </w:pPr>
            <w:r>
              <w:rPr>
                <w:rFonts w:ascii="Calibri" w:eastAsia="Calibri" w:hAnsi="Calibri" w:cs="Calibri"/>
                <w:sz w:val="20"/>
                <w:szCs w:val="20"/>
                <w:lang w:eastAsia="be-BY" w:bidi="be-BY"/>
              </w:rPr>
              <w:t>Материалы (Наименование, Упаковка, Описание, Цена).</w:t>
            </w:r>
          </w:p>
          <w:p w14:paraId="688D66C0" w14:textId="77777777" w:rsidR="005875AF" w:rsidRDefault="00000000">
            <w:pPr>
              <w:numPr>
                <w:ilvl w:val="0"/>
                <w:numId w:val="71"/>
              </w:numPr>
              <w:suppressAutoHyphens w:val="0"/>
            </w:pPr>
            <w:r>
              <w:rPr>
                <w:rFonts w:ascii="Calibri" w:eastAsia="Calibri" w:hAnsi="Calibri" w:cs="Calibri"/>
                <w:sz w:val="20"/>
                <w:szCs w:val="20"/>
                <w:lang w:eastAsia="be-BY" w:bidi="be-BY"/>
              </w:rPr>
              <w:t>Бригады (Название).</w:t>
            </w:r>
          </w:p>
          <w:p w14:paraId="13ABB888" w14:textId="77777777" w:rsidR="005875AF" w:rsidRDefault="00000000">
            <w:pPr>
              <w:numPr>
                <w:ilvl w:val="0"/>
                <w:numId w:val="71"/>
              </w:numPr>
              <w:suppressAutoHyphens w:val="0"/>
            </w:pPr>
            <w:r>
              <w:rPr>
                <w:rFonts w:ascii="Calibri" w:eastAsia="Calibri" w:hAnsi="Calibri" w:cs="Calibri"/>
                <w:sz w:val="20"/>
                <w:szCs w:val="20"/>
                <w:lang w:eastAsia="be-BY" w:bidi="be-BY"/>
              </w:rPr>
              <w:t>Заказчики (ФИО, Адрес, Телефон, Паспортные данные, Должность).</w:t>
            </w:r>
          </w:p>
          <w:p w14:paraId="3DD2F8A5" w14:textId="77777777" w:rsidR="005875AF" w:rsidRDefault="00000000">
            <w:pPr>
              <w:numPr>
                <w:ilvl w:val="0"/>
                <w:numId w:val="71"/>
              </w:numPr>
              <w:suppressAutoHyphens w:val="0"/>
            </w:pPr>
            <w:r>
              <w:rPr>
                <w:rFonts w:ascii="Calibri" w:eastAsia="Calibri" w:hAnsi="Calibri" w:cs="Calibri"/>
                <w:sz w:val="20"/>
                <w:szCs w:val="20"/>
                <w:lang w:eastAsia="be-BY" w:bidi="be-BY"/>
              </w:rPr>
              <w:t>Заказы (Стоимость, Дата начала, Дата окончания, Отметка о завершении, Отметка об оплате, Работы).</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6199B778" w14:textId="77777777" w:rsidR="005875AF" w:rsidRDefault="00000000">
            <w:pPr>
              <w:numPr>
                <w:ilvl w:val="0"/>
                <w:numId w:val="47"/>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61205527" w14:textId="77777777" w:rsidR="005875AF" w:rsidRDefault="00000000">
            <w:pPr>
              <w:numPr>
                <w:ilvl w:val="0"/>
                <w:numId w:val="47"/>
              </w:numPr>
              <w:suppressAutoHyphens w:val="0"/>
            </w:pPr>
            <w:r>
              <w:rPr>
                <w:rFonts w:ascii="Calibri" w:eastAsia="Calibri" w:hAnsi="Calibri" w:cs="Calibri"/>
                <w:sz w:val="20"/>
                <w:szCs w:val="20"/>
                <w:lang w:eastAsia="be-BY" w:bidi="be-BY"/>
              </w:rPr>
              <w:t>Список бригад с информацией о сотрудниках, которые в них работают.</w:t>
            </w:r>
          </w:p>
          <w:p w14:paraId="306F9BDA" w14:textId="77777777" w:rsidR="005875AF" w:rsidRDefault="00000000">
            <w:pPr>
              <w:numPr>
                <w:ilvl w:val="0"/>
                <w:numId w:val="49"/>
              </w:numPr>
              <w:suppressAutoHyphens w:val="0"/>
            </w:pPr>
            <w:r>
              <w:rPr>
                <w:rFonts w:ascii="Calibri" w:eastAsia="Calibri" w:hAnsi="Calibri" w:cs="Calibri"/>
                <w:sz w:val="20"/>
                <w:szCs w:val="20"/>
                <w:lang w:eastAsia="be-BY" w:bidi="be-BY"/>
              </w:rPr>
              <w:t>Список работ, в которых использовалось не менее трех видов материалов.</w:t>
            </w:r>
          </w:p>
          <w:p w14:paraId="44BAB623" w14:textId="77777777" w:rsidR="005875AF" w:rsidRDefault="00000000">
            <w:pPr>
              <w:numPr>
                <w:ilvl w:val="0"/>
                <w:numId w:val="49"/>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9EA428B" w14:textId="77777777" w:rsidR="005875AF" w:rsidRDefault="00000000">
            <w:pPr>
              <w:numPr>
                <w:ilvl w:val="0"/>
                <w:numId w:val="49"/>
              </w:numPr>
              <w:suppressAutoHyphens w:val="0"/>
            </w:pPr>
            <w:r>
              <w:rPr>
                <w:rFonts w:ascii="Calibri" w:eastAsia="Calibri" w:hAnsi="Calibri" w:cs="Calibri"/>
                <w:sz w:val="20"/>
                <w:szCs w:val="20"/>
                <w:lang w:eastAsia="be-BY" w:bidi="be-BY"/>
              </w:rPr>
              <w:t>Параметрический запрос для отображения заказов определенных заказчиков.</w:t>
            </w:r>
          </w:p>
          <w:p w14:paraId="3B07A291" w14:textId="77777777" w:rsidR="005875AF" w:rsidRDefault="00000000">
            <w:pPr>
              <w:numPr>
                <w:ilvl w:val="0"/>
                <w:numId w:val="49"/>
              </w:numPr>
              <w:suppressAutoHyphens w:val="0"/>
            </w:pPr>
            <w:r>
              <w:rPr>
                <w:rFonts w:ascii="Calibri" w:eastAsia="Calibri" w:hAnsi="Calibri" w:cs="Calibri"/>
                <w:sz w:val="20"/>
                <w:szCs w:val="20"/>
                <w:lang w:eastAsia="be-BY" w:bidi="be-BY"/>
              </w:rPr>
              <w:t>Перекрестный запрос с информацией о стоимости оплаченных заказов для определенных дат по каждому заказчику.</w:t>
            </w:r>
          </w:p>
          <w:p w14:paraId="2EF466E0" w14:textId="77777777" w:rsidR="005875AF" w:rsidRDefault="00000000">
            <w:pPr>
              <w:numPr>
                <w:ilvl w:val="0"/>
                <w:numId w:val="49"/>
              </w:numPr>
              <w:suppressAutoHyphens w:val="0"/>
            </w:pPr>
            <w:r>
              <w:rPr>
                <w:rFonts w:ascii="Calibri" w:eastAsia="Calibri" w:hAnsi="Calibri" w:cs="Calibri"/>
                <w:sz w:val="20"/>
                <w:szCs w:val="20"/>
                <w:lang w:eastAsia="be-BY" w:bidi="be-BY"/>
              </w:rPr>
              <w:t>Вычисление количества заказов, выполненных заданной бригадой.</w:t>
            </w:r>
          </w:p>
          <w:p w14:paraId="711B5CD0" w14:textId="77777777" w:rsidR="005875AF" w:rsidRDefault="00000000">
            <w:pPr>
              <w:numPr>
                <w:ilvl w:val="0"/>
                <w:numId w:val="49"/>
              </w:numPr>
              <w:suppressAutoHyphens w:val="0"/>
            </w:pPr>
            <w:r>
              <w:rPr>
                <w:rFonts w:ascii="Calibri" w:eastAsia="Calibri" w:hAnsi="Calibri" w:cs="Calibri"/>
                <w:sz w:val="20"/>
                <w:szCs w:val="20"/>
                <w:lang w:eastAsia="be-BY" w:bidi="be-BY"/>
              </w:rPr>
              <w:t>Добавление нового заказчика.</w:t>
            </w:r>
          </w:p>
          <w:p w14:paraId="41C495AB" w14:textId="77777777" w:rsidR="005875AF" w:rsidRDefault="00000000">
            <w:pPr>
              <w:numPr>
                <w:ilvl w:val="0"/>
                <w:numId w:val="49"/>
              </w:numPr>
              <w:suppressAutoHyphens w:val="0"/>
            </w:pPr>
            <w:r>
              <w:rPr>
                <w:rFonts w:ascii="Calibri" w:eastAsia="Calibri" w:hAnsi="Calibri" w:cs="Calibri"/>
                <w:sz w:val="20"/>
                <w:szCs w:val="20"/>
                <w:lang w:eastAsia="be-BY" w:bidi="be-BY"/>
              </w:rPr>
              <w:t>Обновление данных о заказчике.</w:t>
            </w:r>
          </w:p>
          <w:p w14:paraId="2DAE8F93" w14:textId="77777777" w:rsidR="005875AF" w:rsidRDefault="00000000">
            <w:pPr>
              <w:numPr>
                <w:ilvl w:val="0"/>
                <w:numId w:val="49"/>
              </w:numPr>
              <w:suppressAutoHyphens w:val="0"/>
            </w:pPr>
            <w:r>
              <w:rPr>
                <w:rFonts w:ascii="Calibri" w:eastAsia="Calibri" w:hAnsi="Calibri" w:cs="Calibri"/>
                <w:sz w:val="20"/>
                <w:szCs w:val="20"/>
                <w:lang w:eastAsia="be-BY" w:bidi="be-BY"/>
              </w:rPr>
              <w:t>Удаление данных о заказчике.</w:t>
            </w:r>
          </w:p>
        </w:tc>
      </w:tr>
      <w:tr w:rsidR="005875AF" w14:paraId="235860D7" w14:textId="77777777" w:rsidTr="00A33BAD">
        <w:trPr>
          <w:trHeight w:val="3991"/>
        </w:trPr>
        <w:tc>
          <w:tcPr>
            <w:tcW w:w="1022" w:type="dxa"/>
            <w:tcBorders>
              <w:top w:val="single" w:sz="2" w:space="0" w:color="000000"/>
              <w:left w:val="single" w:sz="2" w:space="0" w:color="000000"/>
              <w:bottom w:val="single" w:sz="2" w:space="0" w:color="000000"/>
            </w:tcBorders>
            <w:shd w:val="clear" w:color="auto" w:fill="auto"/>
          </w:tcPr>
          <w:p w14:paraId="0E0EF6A5" w14:textId="77777777" w:rsidR="005875AF" w:rsidRDefault="00000000">
            <w:pPr>
              <w:suppressAutoHyphens w:val="0"/>
            </w:pPr>
            <w:r>
              <w:rPr>
                <w:rFonts w:ascii="Calibri" w:eastAsia="Calibri" w:hAnsi="Calibri" w:cs="Calibri"/>
                <w:sz w:val="20"/>
                <w:szCs w:val="20"/>
                <w:lang w:eastAsia="be-BY" w:bidi="be-BY"/>
              </w:rPr>
              <w:t>19</w:t>
            </w:r>
          </w:p>
        </w:tc>
        <w:tc>
          <w:tcPr>
            <w:tcW w:w="1697" w:type="dxa"/>
            <w:tcBorders>
              <w:top w:val="single" w:sz="2" w:space="0" w:color="000000"/>
              <w:left w:val="single" w:sz="2" w:space="0" w:color="000000"/>
              <w:bottom w:val="single" w:sz="2" w:space="0" w:color="000000"/>
            </w:tcBorders>
            <w:shd w:val="clear" w:color="auto" w:fill="auto"/>
          </w:tcPr>
          <w:p w14:paraId="6F18D395" w14:textId="77777777" w:rsidR="005875AF" w:rsidRDefault="00000000">
            <w:pPr>
              <w:suppressAutoHyphens w:val="0"/>
            </w:pPr>
            <w:r>
              <w:rPr>
                <w:rFonts w:ascii="Calibri" w:eastAsia="Calibri" w:hAnsi="Calibri" w:cs="Calibri"/>
                <w:sz w:val="20"/>
                <w:szCs w:val="20"/>
                <w:lang w:eastAsia="be-BY" w:bidi="be-BY"/>
              </w:rPr>
              <w:t>Риэлтерская фирма</w:t>
            </w:r>
          </w:p>
        </w:tc>
        <w:tc>
          <w:tcPr>
            <w:tcW w:w="4794" w:type="dxa"/>
            <w:tcBorders>
              <w:top w:val="single" w:sz="2" w:space="0" w:color="000000"/>
              <w:left w:val="single" w:sz="2" w:space="0" w:color="000000"/>
              <w:bottom w:val="single" w:sz="2" w:space="0" w:color="000000"/>
            </w:tcBorders>
            <w:shd w:val="clear" w:color="auto" w:fill="auto"/>
          </w:tcPr>
          <w:p w14:paraId="2679EB73" w14:textId="77777777" w:rsidR="005875AF" w:rsidRDefault="00000000">
            <w:pPr>
              <w:numPr>
                <w:ilvl w:val="0"/>
                <w:numId w:val="13"/>
              </w:numPr>
              <w:suppressAutoHyphens w:val="0"/>
            </w:pPr>
            <w:r>
              <w:rPr>
                <w:rFonts w:ascii="Calibri" w:eastAsia="Calibri" w:hAnsi="Calibri" w:cs="Calibri"/>
                <w:sz w:val="20"/>
                <w:szCs w:val="20"/>
                <w:lang w:eastAsia="be-BY" w:bidi="be-BY"/>
              </w:rPr>
              <w:t>Риэлторы (ФИО, Возраст, Пол, Адрес, Телефон, Паспортные данные, Должность).</w:t>
            </w:r>
          </w:p>
          <w:p w14:paraId="2E4A590B" w14:textId="77777777" w:rsidR="005875AF" w:rsidRDefault="00000000">
            <w:pPr>
              <w:numPr>
                <w:ilvl w:val="0"/>
                <w:numId w:val="13"/>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7546D2A9" w14:textId="77777777" w:rsidR="005875AF" w:rsidRDefault="00000000">
            <w:pPr>
              <w:numPr>
                <w:ilvl w:val="0"/>
                <w:numId w:val="13"/>
              </w:numPr>
              <w:suppressAutoHyphens w:val="0"/>
            </w:pPr>
            <w:r>
              <w:rPr>
                <w:rFonts w:ascii="Calibri" w:eastAsia="Calibri" w:hAnsi="Calibri" w:cs="Calibri"/>
                <w:sz w:val="20"/>
                <w:szCs w:val="20"/>
                <w:lang w:eastAsia="be-BY" w:bidi="be-BY"/>
              </w:rPr>
              <w:t>Виды услуг (Наименование, Описание, Цена).</w:t>
            </w:r>
          </w:p>
          <w:p w14:paraId="390C8B2A" w14:textId="77777777" w:rsidR="005875AF" w:rsidRDefault="00000000">
            <w:pPr>
              <w:numPr>
                <w:ilvl w:val="0"/>
                <w:numId w:val="13"/>
              </w:numPr>
              <w:suppressAutoHyphens w:val="0"/>
            </w:pPr>
            <w:r>
              <w:rPr>
                <w:rFonts w:ascii="Calibri" w:eastAsia="Calibri" w:hAnsi="Calibri" w:cs="Calibri"/>
                <w:sz w:val="20"/>
                <w:szCs w:val="20"/>
                <w:lang w:eastAsia="be-BY" w:bidi="be-BY"/>
              </w:rPr>
              <w:t>Виды квартир (Наименование, Описание).</w:t>
            </w:r>
          </w:p>
          <w:p w14:paraId="3143A825" w14:textId="77777777" w:rsidR="005875AF" w:rsidRDefault="00000000">
            <w:pPr>
              <w:numPr>
                <w:ilvl w:val="0"/>
                <w:numId w:val="13"/>
              </w:numPr>
              <w:suppressAutoHyphens w:val="0"/>
            </w:pPr>
            <w:r>
              <w:rPr>
                <w:rFonts w:ascii="Calibri" w:eastAsia="Calibri" w:hAnsi="Calibri" w:cs="Calibri"/>
                <w:sz w:val="20"/>
                <w:szCs w:val="20"/>
                <w:lang w:eastAsia="be-BY" w:bidi="be-BY"/>
              </w:rPr>
              <w:t>Продавцы (ФИО, Пол, Дата рождения, Адрес проживания, Телефон, Паспортные данные, Вид квартиры, Адрес квартиры, Количество комнат, Площадь, Отметка о раздельном санузле, Отметка о наличии телефона, Цена, Дополнительная информация).</w:t>
            </w:r>
          </w:p>
          <w:p w14:paraId="0B965DC6" w14:textId="77777777" w:rsidR="005875AF" w:rsidRDefault="00000000">
            <w:pPr>
              <w:numPr>
                <w:ilvl w:val="0"/>
                <w:numId w:val="13"/>
              </w:numPr>
              <w:suppressAutoHyphens w:val="0"/>
            </w:pPr>
            <w:r>
              <w:rPr>
                <w:rFonts w:ascii="Calibri" w:eastAsia="Calibri" w:hAnsi="Calibri" w:cs="Calibri"/>
                <w:sz w:val="20"/>
                <w:szCs w:val="20"/>
                <w:lang w:eastAsia="be-BY" w:bidi="be-BY"/>
              </w:rPr>
              <w:t>Покупатели (ФИО, Пол, Дата рождения, Адрес проживания, Телефон, Паспортные данные, Вид квартиры, Количество комнат, Площадь, Отметка о раздельном санузле, Отметка о наличии телефона, Цена).</w:t>
            </w:r>
          </w:p>
          <w:p w14:paraId="22982F9A" w14:textId="77777777" w:rsidR="005875AF" w:rsidRDefault="00000000">
            <w:pPr>
              <w:numPr>
                <w:ilvl w:val="0"/>
                <w:numId w:val="13"/>
              </w:numPr>
              <w:suppressAutoHyphens w:val="0"/>
            </w:pPr>
            <w:r>
              <w:rPr>
                <w:rFonts w:ascii="Calibri" w:eastAsia="Calibri" w:hAnsi="Calibri" w:cs="Calibri"/>
                <w:sz w:val="20"/>
                <w:szCs w:val="20"/>
                <w:lang w:eastAsia="be-BY" w:bidi="be-BY"/>
              </w:rPr>
              <w:t>Договоры (Дата заключения, Продавец, Покупатель, Риэлтор, Сумма сделки, Стоимость услуг, Услуги).</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4366E30A" w14:textId="77777777" w:rsidR="005875AF" w:rsidRDefault="00000000">
            <w:pPr>
              <w:numPr>
                <w:ilvl w:val="0"/>
                <w:numId w:val="68"/>
              </w:numPr>
              <w:suppressAutoHyphens w:val="0"/>
            </w:pPr>
            <w:r>
              <w:rPr>
                <w:rFonts w:ascii="Calibri" w:eastAsia="Calibri" w:hAnsi="Calibri" w:cs="Calibri"/>
                <w:sz w:val="20"/>
                <w:szCs w:val="20"/>
                <w:lang w:eastAsia="be-BY" w:bidi="be-BY"/>
              </w:rPr>
              <w:t>Данные о риэлторах и в каких должностях они работают.</w:t>
            </w:r>
          </w:p>
          <w:p w14:paraId="5D20C408" w14:textId="77777777" w:rsidR="005875AF" w:rsidRDefault="00000000">
            <w:pPr>
              <w:numPr>
                <w:ilvl w:val="0"/>
                <w:numId w:val="68"/>
              </w:numPr>
              <w:suppressAutoHyphens w:val="0"/>
            </w:pPr>
            <w:r>
              <w:rPr>
                <w:rFonts w:ascii="Calibri" w:eastAsia="Calibri" w:hAnsi="Calibri" w:cs="Calibri"/>
                <w:sz w:val="20"/>
                <w:szCs w:val="20"/>
                <w:lang w:eastAsia="be-BY" w:bidi="be-BY"/>
              </w:rPr>
              <w:t>Информация о покупателях и купленных квартирах.</w:t>
            </w:r>
          </w:p>
          <w:p w14:paraId="4D0D5919" w14:textId="77777777" w:rsidR="005875AF" w:rsidRDefault="00000000">
            <w:pPr>
              <w:numPr>
                <w:ilvl w:val="0"/>
                <w:numId w:val="68"/>
              </w:numPr>
              <w:suppressAutoHyphens w:val="0"/>
            </w:pPr>
            <w:r>
              <w:rPr>
                <w:rFonts w:ascii="Calibri" w:eastAsia="Calibri" w:hAnsi="Calibri" w:cs="Calibri"/>
                <w:sz w:val="20"/>
                <w:szCs w:val="20"/>
                <w:lang w:eastAsia="be-BY" w:bidi="be-BY"/>
              </w:rPr>
              <w:t>Заключённые договора на сумму не менее 10 000 рублей.</w:t>
            </w:r>
          </w:p>
          <w:p w14:paraId="141FE708" w14:textId="77777777" w:rsidR="005875AF" w:rsidRDefault="00000000">
            <w:pPr>
              <w:numPr>
                <w:ilvl w:val="0"/>
                <w:numId w:val="68"/>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26EED44E" w14:textId="77777777" w:rsidR="005875AF" w:rsidRDefault="00000000">
            <w:pPr>
              <w:numPr>
                <w:ilvl w:val="0"/>
                <w:numId w:val="68"/>
              </w:numPr>
              <w:suppressAutoHyphens w:val="0"/>
            </w:pPr>
            <w:r>
              <w:rPr>
                <w:rFonts w:ascii="Calibri" w:eastAsia="Calibri" w:hAnsi="Calibri" w:cs="Calibri"/>
                <w:sz w:val="20"/>
                <w:szCs w:val="20"/>
                <w:lang w:eastAsia="be-BY" w:bidi="be-BY"/>
              </w:rPr>
              <w:t>Параметрический запрос для отображения сведений об определенном покупателе.</w:t>
            </w:r>
          </w:p>
          <w:p w14:paraId="3353893B" w14:textId="77777777" w:rsidR="005875AF" w:rsidRDefault="00000000">
            <w:pPr>
              <w:numPr>
                <w:ilvl w:val="0"/>
                <w:numId w:val="68"/>
              </w:numPr>
              <w:suppressAutoHyphens w:val="0"/>
            </w:pPr>
            <w:r>
              <w:rPr>
                <w:rFonts w:ascii="Calibri" w:eastAsia="Calibri" w:hAnsi="Calibri" w:cs="Calibri"/>
                <w:sz w:val="20"/>
                <w:szCs w:val="20"/>
                <w:lang w:eastAsia="be-BY" w:bidi="be-BY"/>
              </w:rPr>
              <w:t>Перекрестный запрос с информацией о количестве проданных квартир по каждому продавцу по месяцам.</w:t>
            </w:r>
          </w:p>
          <w:p w14:paraId="26C46E8F" w14:textId="77777777" w:rsidR="005875AF" w:rsidRDefault="00000000">
            <w:pPr>
              <w:numPr>
                <w:ilvl w:val="0"/>
                <w:numId w:val="68"/>
              </w:numPr>
              <w:suppressAutoHyphens w:val="0"/>
            </w:pPr>
            <w:r>
              <w:rPr>
                <w:rFonts w:ascii="Calibri" w:eastAsia="Calibri" w:hAnsi="Calibri" w:cs="Calibri"/>
                <w:sz w:val="20"/>
                <w:szCs w:val="20"/>
                <w:lang w:eastAsia="be-BY" w:bidi="be-BY"/>
              </w:rPr>
              <w:t>Вычисление количества продаваемых квартир заданным продавцом.</w:t>
            </w:r>
          </w:p>
          <w:p w14:paraId="58D21A6C" w14:textId="77777777" w:rsidR="005875AF" w:rsidRDefault="00000000">
            <w:pPr>
              <w:numPr>
                <w:ilvl w:val="0"/>
                <w:numId w:val="68"/>
              </w:numPr>
              <w:suppressAutoHyphens w:val="0"/>
            </w:pPr>
            <w:r>
              <w:rPr>
                <w:rFonts w:ascii="Calibri" w:eastAsia="Calibri" w:hAnsi="Calibri" w:cs="Calibri"/>
                <w:sz w:val="20"/>
                <w:szCs w:val="20"/>
                <w:lang w:eastAsia="be-BY" w:bidi="be-BY"/>
              </w:rPr>
              <w:t>Добавление нового покупателя.</w:t>
            </w:r>
          </w:p>
          <w:p w14:paraId="0F4C7D1A" w14:textId="77777777" w:rsidR="005875AF" w:rsidRDefault="00000000">
            <w:pPr>
              <w:numPr>
                <w:ilvl w:val="0"/>
                <w:numId w:val="68"/>
              </w:numPr>
              <w:suppressAutoHyphens w:val="0"/>
            </w:pPr>
            <w:r>
              <w:rPr>
                <w:rFonts w:ascii="Calibri" w:eastAsia="Calibri" w:hAnsi="Calibri" w:cs="Calibri"/>
                <w:sz w:val="20"/>
                <w:szCs w:val="20"/>
                <w:lang w:eastAsia="be-BY" w:bidi="be-BY"/>
              </w:rPr>
              <w:t>Обновление данных о покупателе.</w:t>
            </w:r>
          </w:p>
          <w:p w14:paraId="0467F616" w14:textId="77777777" w:rsidR="005875AF" w:rsidRDefault="00000000">
            <w:pPr>
              <w:numPr>
                <w:ilvl w:val="0"/>
                <w:numId w:val="68"/>
              </w:numPr>
              <w:suppressAutoHyphens w:val="0"/>
            </w:pPr>
            <w:r>
              <w:rPr>
                <w:rFonts w:ascii="Calibri" w:eastAsia="Calibri" w:hAnsi="Calibri" w:cs="Calibri"/>
                <w:sz w:val="20"/>
                <w:szCs w:val="20"/>
                <w:lang w:eastAsia="be-BY" w:bidi="be-BY"/>
              </w:rPr>
              <w:t>Удаление данных о покупателе.</w:t>
            </w:r>
          </w:p>
        </w:tc>
      </w:tr>
      <w:tr w:rsidR="005875AF" w14:paraId="641C2E77" w14:textId="77777777" w:rsidTr="00A33BAD">
        <w:trPr>
          <w:trHeight w:val="860"/>
        </w:trPr>
        <w:tc>
          <w:tcPr>
            <w:tcW w:w="1022" w:type="dxa"/>
            <w:tcBorders>
              <w:top w:val="single" w:sz="2" w:space="0" w:color="000000"/>
              <w:left w:val="single" w:sz="2" w:space="0" w:color="000000"/>
              <w:bottom w:val="single" w:sz="2" w:space="0" w:color="000000"/>
            </w:tcBorders>
            <w:shd w:val="clear" w:color="auto" w:fill="auto"/>
          </w:tcPr>
          <w:p w14:paraId="1087F073" w14:textId="77777777" w:rsidR="005875AF" w:rsidRDefault="00000000">
            <w:pPr>
              <w:suppressAutoHyphens w:val="0"/>
            </w:pPr>
            <w:r>
              <w:rPr>
                <w:rFonts w:ascii="Calibri" w:eastAsia="Calibri" w:hAnsi="Calibri" w:cs="Calibri"/>
                <w:sz w:val="20"/>
                <w:szCs w:val="20"/>
                <w:lang w:eastAsia="be-BY" w:bidi="be-BY"/>
              </w:rPr>
              <w:t>20</w:t>
            </w:r>
          </w:p>
        </w:tc>
        <w:tc>
          <w:tcPr>
            <w:tcW w:w="1697" w:type="dxa"/>
            <w:tcBorders>
              <w:top w:val="single" w:sz="2" w:space="0" w:color="000000"/>
              <w:left w:val="single" w:sz="2" w:space="0" w:color="000000"/>
              <w:bottom w:val="single" w:sz="2" w:space="0" w:color="000000"/>
            </w:tcBorders>
            <w:shd w:val="clear" w:color="auto" w:fill="auto"/>
          </w:tcPr>
          <w:p w14:paraId="4A20252C" w14:textId="77777777" w:rsidR="005875AF" w:rsidRDefault="00000000">
            <w:pPr>
              <w:suppressAutoHyphens w:val="0"/>
            </w:pPr>
            <w:r>
              <w:rPr>
                <w:rFonts w:ascii="Calibri" w:eastAsia="Calibri" w:hAnsi="Calibri" w:cs="Calibri"/>
                <w:sz w:val="20"/>
                <w:szCs w:val="20"/>
                <w:lang w:eastAsia="be-BY" w:bidi="be-BY"/>
              </w:rPr>
              <w:t>Рекламное агентство</w:t>
            </w:r>
          </w:p>
        </w:tc>
        <w:tc>
          <w:tcPr>
            <w:tcW w:w="4794" w:type="dxa"/>
            <w:tcBorders>
              <w:top w:val="single" w:sz="2" w:space="0" w:color="000000"/>
              <w:left w:val="single" w:sz="2" w:space="0" w:color="000000"/>
              <w:bottom w:val="single" w:sz="2" w:space="0" w:color="000000"/>
            </w:tcBorders>
            <w:shd w:val="clear" w:color="auto" w:fill="auto"/>
          </w:tcPr>
          <w:p w14:paraId="4E3EE811" w14:textId="77777777" w:rsidR="005875AF" w:rsidRDefault="00000000">
            <w:pPr>
              <w:numPr>
                <w:ilvl w:val="0"/>
                <w:numId w:val="45"/>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5E59C145" w14:textId="77777777" w:rsidR="005875AF" w:rsidRDefault="00000000">
            <w:pPr>
              <w:numPr>
                <w:ilvl w:val="0"/>
                <w:numId w:val="45"/>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34585FE4" w14:textId="77777777" w:rsidR="005875AF" w:rsidRDefault="00000000">
            <w:pPr>
              <w:numPr>
                <w:ilvl w:val="0"/>
                <w:numId w:val="45"/>
              </w:numPr>
              <w:suppressAutoHyphens w:val="0"/>
            </w:pPr>
            <w:r>
              <w:rPr>
                <w:rFonts w:ascii="Calibri" w:eastAsia="Calibri" w:hAnsi="Calibri" w:cs="Calibri"/>
                <w:sz w:val="20"/>
                <w:szCs w:val="20"/>
                <w:lang w:eastAsia="be-BY" w:bidi="be-BY"/>
              </w:rPr>
              <w:t>Виды рекламы (Наименование, Описание).</w:t>
            </w:r>
          </w:p>
          <w:p w14:paraId="3D636FEA" w14:textId="77777777" w:rsidR="005875AF" w:rsidRDefault="00000000">
            <w:pPr>
              <w:numPr>
                <w:ilvl w:val="0"/>
                <w:numId w:val="46"/>
              </w:numPr>
              <w:suppressAutoHyphens w:val="0"/>
            </w:pPr>
            <w:r>
              <w:rPr>
                <w:rFonts w:ascii="Calibri" w:eastAsia="Calibri" w:hAnsi="Calibri" w:cs="Calibri"/>
                <w:sz w:val="20"/>
                <w:szCs w:val="20"/>
                <w:lang w:eastAsia="be-BY" w:bidi="be-BY"/>
              </w:rPr>
              <w:t>Места расположения (Наименование, Расположение, Вид рекламы, Описание, Стоимость).</w:t>
            </w:r>
          </w:p>
          <w:p w14:paraId="2AC945CA" w14:textId="77777777" w:rsidR="005875AF" w:rsidRDefault="00000000">
            <w:pPr>
              <w:numPr>
                <w:ilvl w:val="0"/>
                <w:numId w:val="46"/>
              </w:numPr>
              <w:suppressAutoHyphens w:val="0"/>
            </w:pPr>
            <w:r>
              <w:rPr>
                <w:rFonts w:ascii="Calibri" w:eastAsia="Calibri" w:hAnsi="Calibri" w:cs="Calibri"/>
                <w:sz w:val="20"/>
                <w:szCs w:val="20"/>
                <w:lang w:eastAsia="be-BY" w:bidi="be-BY"/>
              </w:rPr>
              <w:t>Заказчики (ФИО, Адрес, Телефон).</w:t>
            </w:r>
          </w:p>
          <w:p w14:paraId="068731CD" w14:textId="77777777" w:rsidR="005875AF" w:rsidRDefault="00000000">
            <w:pPr>
              <w:numPr>
                <w:ilvl w:val="0"/>
                <w:numId w:val="46"/>
              </w:numPr>
              <w:suppressAutoHyphens w:val="0"/>
            </w:pPr>
            <w:r>
              <w:rPr>
                <w:rFonts w:ascii="Calibri" w:eastAsia="Calibri" w:hAnsi="Calibri" w:cs="Calibri"/>
                <w:sz w:val="20"/>
                <w:szCs w:val="20"/>
                <w:lang w:eastAsia="be-BY" w:bidi="be-BY"/>
              </w:rPr>
              <w:t>Заказы (Дата заказа, Места расположения, Дата начала, Дата окончания, Место, Заказчик, Стоимость, Отметка об оплате).</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0B8E29AB" w14:textId="77777777" w:rsidR="005875AF" w:rsidRDefault="00000000">
            <w:pPr>
              <w:numPr>
                <w:ilvl w:val="0"/>
                <w:numId w:val="38"/>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67E12E54" w14:textId="77777777" w:rsidR="005875AF" w:rsidRDefault="00000000">
            <w:pPr>
              <w:numPr>
                <w:ilvl w:val="0"/>
                <w:numId w:val="38"/>
              </w:numPr>
              <w:suppressAutoHyphens w:val="0"/>
            </w:pPr>
            <w:r>
              <w:rPr>
                <w:rFonts w:ascii="Calibri" w:eastAsia="Calibri" w:hAnsi="Calibri" w:cs="Calibri"/>
                <w:sz w:val="20"/>
                <w:szCs w:val="20"/>
                <w:lang w:eastAsia="be-BY" w:bidi="be-BY"/>
              </w:rPr>
              <w:t>Список мест – информация о местах расположения и видах рекламы.</w:t>
            </w:r>
          </w:p>
          <w:p w14:paraId="44BB48F9" w14:textId="77777777" w:rsidR="005875AF" w:rsidRDefault="00000000">
            <w:pPr>
              <w:numPr>
                <w:ilvl w:val="0"/>
                <w:numId w:val="38"/>
              </w:numPr>
              <w:suppressAutoHyphens w:val="0"/>
            </w:pPr>
            <w:r>
              <w:rPr>
                <w:rFonts w:ascii="Calibri" w:eastAsia="Calibri" w:hAnsi="Calibri" w:cs="Calibri"/>
                <w:sz w:val="20"/>
                <w:szCs w:val="20"/>
                <w:lang w:eastAsia="be-BY" w:bidi="be-BY"/>
              </w:rPr>
              <w:t>Список заказов, выполненных в прошлом году.</w:t>
            </w:r>
          </w:p>
          <w:p w14:paraId="5FEB46FB" w14:textId="77777777" w:rsidR="005875AF" w:rsidRDefault="00000000">
            <w:pPr>
              <w:numPr>
                <w:ilvl w:val="0"/>
                <w:numId w:val="38"/>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600EF2CF" w14:textId="77777777" w:rsidR="005875AF" w:rsidRDefault="00000000">
            <w:pPr>
              <w:numPr>
                <w:ilvl w:val="0"/>
                <w:numId w:val="76"/>
              </w:numPr>
              <w:suppressAutoHyphens w:val="0"/>
            </w:pPr>
            <w:r>
              <w:rPr>
                <w:rFonts w:ascii="Calibri" w:eastAsia="Calibri" w:hAnsi="Calibri" w:cs="Calibri"/>
                <w:sz w:val="20"/>
                <w:szCs w:val="20"/>
                <w:lang w:eastAsia="be-BY" w:bidi="be-BY"/>
              </w:rPr>
              <w:t>Параметрический запрос для отображения заказов, сделанных в определённые даты.</w:t>
            </w:r>
          </w:p>
          <w:p w14:paraId="3885D10E" w14:textId="77777777" w:rsidR="005875AF" w:rsidRDefault="00000000">
            <w:pPr>
              <w:numPr>
                <w:ilvl w:val="0"/>
                <w:numId w:val="76"/>
              </w:numPr>
              <w:suppressAutoHyphens w:val="0"/>
            </w:pPr>
            <w:r>
              <w:rPr>
                <w:rFonts w:ascii="Calibri" w:eastAsia="Calibri" w:hAnsi="Calibri" w:cs="Calibri"/>
                <w:sz w:val="20"/>
                <w:szCs w:val="20"/>
                <w:lang w:eastAsia="be-BY" w:bidi="be-BY"/>
              </w:rPr>
              <w:t>Перекрестный запрос с информацией о стоимости заказов по видам рекламы для каждого заказчика.</w:t>
            </w:r>
          </w:p>
          <w:p w14:paraId="00B1E879" w14:textId="77777777" w:rsidR="005875AF" w:rsidRDefault="00000000">
            <w:pPr>
              <w:numPr>
                <w:ilvl w:val="0"/>
                <w:numId w:val="76"/>
              </w:numPr>
              <w:suppressAutoHyphens w:val="0"/>
            </w:pPr>
            <w:r>
              <w:rPr>
                <w:rFonts w:ascii="Calibri" w:eastAsia="Calibri" w:hAnsi="Calibri" w:cs="Calibri"/>
                <w:sz w:val="20"/>
                <w:szCs w:val="20"/>
                <w:lang w:eastAsia="be-BY" w:bidi="be-BY"/>
              </w:rPr>
              <w:t>Вычислить стоимость заказов, сделанных заданным клиентом в текущем году.</w:t>
            </w:r>
          </w:p>
          <w:p w14:paraId="44300A07" w14:textId="77777777" w:rsidR="005875AF" w:rsidRDefault="00000000">
            <w:pPr>
              <w:numPr>
                <w:ilvl w:val="0"/>
                <w:numId w:val="76"/>
              </w:numPr>
              <w:suppressAutoHyphens w:val="0"/>
            </w:pPr>
            <w:r>
              <w:rPr>
                <w:rFonts w:ascii="Calibri" w:eastAsia="Calibri" w:hAnsi="Calibri" w:cs="Calibri"/>
                <w:sz w:val="20"/>
                <w:szCs w:val="20"/>
                <w:lang w:eastAsia="be-BY" w:bidi="be-BY"/>
              </w:rPr>
              <w:t>Добавление нового вида рекламы.</w:t>
            </w:r>
          </w:p>
          <w:p w14:paraId="01FD7E7F" w14:textId="77777777" w:rsidR="005875AF" w:rsidRDefault="00000000">
            <w:pPr>
              <w:numPr>
                <w:ilvl w:val="0"/>
                <w:numId w:val="76"/>
              </w:numPr>
              <w:suppressAutoHyphens w:val="0"/>
            </w:pPr>
            <w:r>
              <w:rPr>
                <w:rFonts w:ascii="Calibri" w:eastAsia="Calibri" w:hAnsi="Calibri" w:cs="Calibri"/>
                <w:sz w:val="20"/>
                <w:szCs w:val="20"/>
                <w:lang w:eastAsia="be-BY" w:bidi="be-BY"/>
              </w:rPr>
              <w:t>Обновление данных о виде рекламы.</w:t>
            </w:r>
          </w:p>
          <w:p w14:paraId="74EA85CE" w14:textId="77777777" w:rsidR="005875AF" w:rsidRDefault="00000000">
            <w:pPr>
              <w:numPr>
                <w:ilvl w:val="0"/>
                <w:numId w:val="76"/>
              </w:numPr>
              <w:suppressAutoHyphens w:val="0"/>
            </w:pPr>
            <w:r>
              <w:rPr>
                <w:rFonts w:ascii="Calibri" w:eastAsia="Calibri" w:hAnsi="Calibri" w:cs="Calibri"/>
                <w:sz w:val="20"/>
                <w:szCs w:val="20"/>
                <w:lang w:eastAsia="be-BY" w:bidi="be-BY"/>
              </w:rPr>
              <w:t>Удаление данных о виде рекламы.</w:t>
            </w:r>
          </w:p>
        </w:tc>
      </w:tr>
      <w:tr w:rsidR="005875AF" w14:paraId="553D21A0" w14:textId="77777777" w:rsidTr="00A33BAD">
        <w:trPr>
          <w:trHeight w:val="4020"/>
        </w:trPr>
        <w:tc>
          <w:tcPr>
            <w:tcW w:w="1022" w:type="dxa"/>
            <w:tcBorders>
              <w:top w:val="single" w:sz="2" w:space="0" w:color="000000"/>
              <w:left w:val="single" w:sz="2" w:space="0" w:color="000000"/>
              <w:bottom w:val="single" w:sz="2" w:space="0" w:color="000000"/>
            </w:tcBorders>
            <w:shd w:val="clear" w:color="auto" w:fill="auto"/>
          </w:tcPr>
          <w:p w14:paraId="282F7B1A" w14:textId="77777777" w:rsidR="005875AF" w:rsidRDefault="00000000">
            <w:pPr>
              <w:suppressAutoHyphens w:val="0"/>
            </w:pPr>
            <w:r>
              <w:rPr>
                <w:rFonts w:ascii="Calibri" w:eastAsia="Calibri" w:hAnsi="Calibri" w:cs="Calibri"/>
                <w:sz w:val="20"/>
                <w:szCs w:val="20"/>
                <w:lang w:eastAsia="be-BY" w:bidi="be-BY"/>
              </w:rPr>
              <w:t>21</w:t>
            </w:r>
          </w:p>
        </w:tc>
        <w:tc>
          <w:tcPr>
            <w:tcW w:w="1697" w:type="dxa"/>
            <w:tcBorders>
              <w:top w:val="single" w:sz="2" w:space="0" w:color="000000"/>
              <w:left w:val="single" w:sz="2" w:space="0" w:color="000000"/>
              <w:bottom w:val="single" w:sz="2" w:space="0" w:color="000000"/>
            </w:tcBorders>
            <w:shd w:val="clear" w:color="auto" w:fill="auto"/>
          </w:tcPr>
          <w:p w14:paraId="40924F30" w14:textId="77777777" w:rsidR="005875AF" w:rsidRDefault="00000000">
            <w:pPr>
              <w:suppressAutoHyphens w:val="0"/>
            </w:pPr>
            <w:r>
              <w:rPr>
                <w:rFonts w:ascii="Calibri" w:eastAsia="Calibri" w:hAnsi="Calibri" w:cs="Calibri"/>
                <w:sz w:val="20"/>
                <w:szCs w:val="20"/>
                <w:lang w:eastAsia="be-BY" w:bidi="be-BY"/>
              </w:rPr>
              <w:t>Компьютерная фирма</w:t>
            </w:r>
          </w:p>
        </w:tc>
        <w:tc>
          <w:tcPr>
            <w:tcW w:w="4794" w:type="dxa"/>
            <w:tcBorders>
              <w:top w:val="single" w:sz="2" w:space="0" w:color="000000"/>
              <w:left w:val="single" w:sz="2" w:space="0" w:color="000000"/>
              <w:bottom w:val="single" w:sz="2" w:space="0" w:color="000000"/>
            </w:tcBorders>
            <w:shd w:val="clear" w:color="auto" w:fill="auto"/>
          </w:tcPr>
          <w:p w14:paraId="47F4CDDD" w14:textId="77777777" w:rsidR="005875AF" w:rsidRDefault="00000000">
            <w:pPr>
              <w:numPr>
                <w:ilvl w:val="0"/>
                <w:numId w:val="40"/>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158A6091" w14:textId="77777777" w:rsidR="005875AF" w:rsidRDefault="00000000">
            <w:pPr>
              <w:numPr>
                <w:ilvl w:val="0"/>
                <w:numId w:val="40"/>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78A766E0" w14:textId="77777777" w:rsidR="005875AF" w:rsidRDefault="00000000">
            <w:pPr>
              <w:numPr>
                <w:ilvl w:val="0"/>
                <w:numId w:val="40"/>
              </w:numPr>
              <w:suppressAutoHyphens w:val="0"/>
            </w:pPr>
            <w:r>
              <w:rPr>
                <w:rFonts w:ascii="Calibri" w:eastAsia="Calibri" w:hAnsi="Calibri" w:cs="Calibri"/>
                <w:sz w:val="20"/>
                <w:szCs w:val="20"/>
                <w:lang w:eastAsia="be-BY" w:bidi="be-BY"/>
              </w:rPr>
              <w:t>Виды комплектующих (Наименование, Описание).</w:t>
            </w:r>
          </w:p>
          <w:p w14:paraId="49229529" w14:textId="77777777" w:rsidR="005875AF" w:rsidRDefault="00000000">
            <w:pPr>
              <w:numPr>
                <w:ilvl w:val="0"/>
                <w:numId w:val="40"/>
              </w:numPr>
              <w:suppressAutoHyphens w:val="0"/>
            </w:pPr>
            <w:r>
              <w:rPr>
                <w:rFonts w:ascii="Calibri" w:eastAsia="Calibri" w:hAnsi="Calibri" w:cs="Calibri"/>
                <w:sz w:val="20"/>
                <w:szCs w:val="20"/>
                <w:lang w:eastAsia="be-BY" w:bidi="be-BY"/>
              </w:rPr>
              <w:t>Комплектующие (Вид, Марка, Фирма производитель, Страна производитель, Дата выпуска, Характеристики, Срок гарантии, Описание, Цена).</w:t>
            </w:r>
          </w:p>
          <w:p w14:paraId="4EC1346A" w14:textId="77777777" w:rsidR="005875AF" w:rsidRDefault="00000000">
            <w:pPr>
              <w:numPr>
                <w:ilvl w:val="0"/>
                <w:numId w:val="40"/>
              </w:numPr>
              <w:suppressAutoHyphens w:val="0"/>
            </w:pPr>
            <w:r>
              <w:rPr>
                <w:rFonts w:ascii="Calibri" w:eastAsia="Calibri" w:hAnsi="Calibri" w:cs="Calibri"/>
                <w:sz w:val="20"/>
                <w:szCs w:val="20"/>
                <w:lang w:eastAsia="be-BY" w:bidi="be-BY"/>
              </w:rPr>
              <w:t>Заказчики (ФИО, Адрес, Телефон).</w:t>
            </w:r>
          </w:p>
          <w:p w14:paraId="65049D46" w14:textId="77777777" w:rsidR="005875AF" w:rsidRDefault="00000000">
            <w:pPr>
              <w:numPr>
                <w:ilvl w:val="0"/>
                <w:numId w:val="40"/>
              </w:numPr>
              <w:suppressAutoHyphens w:val="0"/>
            </w:pPr>
            <w:r>
              <w:rPr>
                <w:rFonts w:ascii="Calibri" w:eastAsia="Calibri" w:hAnsi="Calibri" w:cs="Calibri"/>
                <w:sz w:val="20"/>
                <w:szCs w:val="20"/>
                <w:lang w:eastAsia="be-BY" w:bidi="be-BY"/>
              </w:rPr>
              <w:t>Услуги (Наименование, Описание, Стоимость).</w:t>
            </w:r>
          </w:p>
          <w:p w14:paraId="7D126D4E" w14:textId="77777777" w:rsidR="005875AF" w:rsidRDefault="00000000">
            <w:pPr>
              <w:numPr>
                <w:ilvl w:val="0"/>
                <w:numId w:val="40"/>
              </w:numPr>
              <w:suppressAutoHyphens w:val="0"/>
            </w:pPr>
            <w:r>
              <w:rPr>
                <w:rFonts w:ascii="Calibri" w:eastAsia="Calibri" w:hAnsi="Calibri" w:cs="Calibri"/>
                <w:sz w:val="20"/>
                <w:szCs w:val="20"/>
                <w:lang w:eastAsia="be-BY" w:bidi="be-BY"/>
              </w:rPr>
              <w:t>Заказы (Дата заказа, Заказчик, Дата исполнения, Услуга, Доля предоплаты, Отметка об оплате, Отметка об исполнении, Общая стоимость, Срок общей гарантии).</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46F8323C" w14:textId="77777777" w:rsidR="005875AF" w:rsidRDefault="00000000">
            <w:pPr>
              <w:numPr>
                <w:ilvl w:val="0"/>
                <w:numId w:val="53"/>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3AAC0D07" w14:textId="77777777" w:rsidR="005875AF" w:rsidRDefault="00000000">
            <w:pPr>
              <w:numPr>
                <w:ilvl w:val="0"/>
                <w:numId w:val="53"/>
              </w:numPr>
              <w:suppressAutoHyphens w:val="0"/>
            </w:pPr>
            <w:r>
              <w:rPr>
                <w:rFonts w:ascii="Calibri" w:eastAsia="Calibri" w:hAnsi="Calibri" w:cs="Calibri"/>
                <w:sz w:val="20"/>
                <w:szCs w:val="20"/>
                <w:lang w:eastAsia="be-BY" w:bidi="be-BY"/>
              </w:rPr>
              <w:t>Список комплектующих – сведения о комплектующих и их видах.</w:t>
            </w:r>
          </w:p>
          <w:p w14:paraId="757C883A" w14:textId="77777777" w:rsidR="005875AF" w:rsidRDefault="00000000">
            <w:pPr>
              <w:numPr>
                <w:ilvl w:val="0"/>
                <w:numId w:val="53"/>
              </w:numPr>
              <w:suppressAutoHyphens w:val="0"/>
            </w:pPr>
            <w:r>
              <w:rPr>
                <w:rFonts w:ascii="Calibri" w:eastAsia="Calibri" w:hAnsi="Calibri" w:cs="Calibri"/>
                <w:sz w:val="20"/>
                <w:szCs w:val="20"/>
                <w:lang w:eastAsia="be-BY" w:bidi="be-BY"/>
              </w:rPr>
              <w:t>Список заказов, стоимость которых составила не менее 50 рублей, но не более 150 рублей.</w:t>
            </w:r>
          </w:p>
          <w:p w14:paraId="45830C3C" w14:textId="77777777" w:rsidR="005875AF" w:rsidRDefault="00000000">
            <w:pPr>
              <w:numPr>
                <w:ilvl w:val="0"/>
                <w:numId w:val="53"/>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4F793AAE" w14:textId="77777777" w:rsidR="005875AF" w:rsidRDefault="00000000">
            <w:pPr>
              <w:numPr>
                <w:ilvl w:val="0"/>
                <w:numId w:val="53"/>
              </w:numPr>
              <w:suppressAutoHyphens w:val="0"/>
            </w:pPr>
            <w:r>
              <w:rPr>
                <w:rFonts w:ascii="Calibri" w:eastAsia="Calibri" w:hAnsi="Calibri" w:cs="Calibri"/>
                <w:sz w:val="20"/>
                <w:szCs w:val="20"/>
                <w:lang w:eastAsia="be-BY" w:bidi="be-BY"/>
              </w:rPr>
              <w:t>Параметрический запрос для отображения заказов отдельных заказчиков.</w:t>
            </w:r>
          </w:p>
          <w:p w14:paraId="78CCF9BA" w14:textId="77777777" w:rsidR="005875AF" w:rsidRDefault="00000000">
            <w:pPr>
              <w:numPr>
                <w:ilvl w:val="0"/>
                <w:numId w:val="53"/>
              </w:numPr>
              <w:suppressAutoHyphens w:val="0"/>
            </w:pPr>
            <w:r>
              <w:rPr>
                <w:rFonts w:ascii="Calibri" w:eastAsia="Calibri" w:hAnsi="Calibri" w:cs="Calibri"/>
                <w:sz w:val="20"/>
                <w:szCs w:val="20"/>
                <w:lang w:eastAsia="be-BY" w:bidi="be-BY"/>
              </w:rPr>
              <w:t>Перекрестный запрос с информацией о количестве заказов по датам заказа для каждого сотрудника.</w:t>
            </w:r>
          </w:p>
          <w:p w14:paraId="6A955093" w14:textId="77777777" w:rsidR="005875AF" w:rsidRDefault="00000000">
            <w:pPr>
              <w:numPr>
                <w:ilvl w:val="0"/>
                <w:numId w:val="53"/>
              </w:numPr>
              <w:suppressAutoHyphens w:val="0"/>
            </w:pPr>
            <w:r>
              <w:rPr>
                <w:rFonts w:ascii="Calibri" w:eastAsia="Calibri" w:hAnsi="Calibri" w:cs="Calibri"/>
                <w:sz w:val="20"/>
                <w:szCs w:val="20"/>
                <w:lang w:eastAsia="be-BY" w:bidi="be-BY"/>
              </w:rPr>
              <w:t>Вычислить среднюю стоимость всех комплектующих по каждому виду комплектующих.</w:t>
            </w:r>
          </w:p>
          <w:p w14:paraId="7D4108EA" w14:textId="77777777" w:rsidR="005875AF" w:rsidRDefault="00000000">
            <w:pPr>
              <w:numPr>
                <w:ilvl w:val="0"/>
                <w:numId w:val="53"/>
              </w:numPr>
              <w:suppressAutoHyphens w:val="0"/>
            </w:pPr>
            <w:r>
              <w:rPr>
                <w:rFonts w:ascii="Calibri" w:eastAsia="Calibri" w:hAnsi="Calibri" w:cs="Calibri"/>
                <w:sz w:val="20"/>
                <w:szCs w:val="20"/>
                <w:lang w:eastAsia="be-BY" w:bidi="be-BY"/>
              </w:rPr>
              <w:t>Добавление новых комплектующих.</w:t>
            </w:r>
          </w:p>
          <w:p w14:paraId="43000054" w14:textId="77777777" w:rsidR="005875AF" w:rsidRDefault="00000000">
            <w:pPr>
              <w:numPr>
                <w:ilvl w:val="0"/>
                <w:numId w:val="53"/>
              </w:numPr>
              <w:suppressAutoHyphens w:val="0"/>
            </w:pPr>
            <w:r>
              <w:rPr>
                <w:rFonts w:ascii="Calibri" w:eastAsia="Calibri" w:hAnsi="Calibri" w:cs="Calibri"/>
                <w:sz w:val="20"/>
                <w:szCs w:val="20"/>
                <w:lang w:eastAsia="be-BY" w:bidi="be-BY"/>
              </w:rPr>
              <w:t>Обновление данных о комплектующих.</w:t>
            </w:r>
          </w:p>
          <w:p w14:paraId="65F263E9" w14:textId="77777777" w:rsidR="005875AF" w:rsidRPr="00B94DDD" w:rsidRDefault="00000000">
            <w:pPr>
              <w:numPr>
                <w:ilvl w:val="0"/>
                <w:numId w:val="53"/>
              </w:numPr>
              <w:suppressAutoHyphens w:val="0"/>
            </w:pPr>
            <w:r>
              <w:rPr>
                <w:rFonts w:ascii="Calibri" w:eastAsia="Calibri" w:hAnsi="Calibri" w:cs="Calibri"/>
                <w:sz w:val="20"/>
                <w:szCs w:val="20"/>
                <w:lang w:eastAsia="be-BY" w:bidi="be-BY"/>
              </w:rPr>
              <w:t>Удаление данных о комплектующих.</w:t>
            </w:r>
          </w:p>
          <w:p w14:paraId="72197226" w14:textId="263A48DE" w:rsidR="00B94DDD" w:rsidRPr="00B94DDD" w:rsidRDefault="00B94DDD" w:rsidP="00B94DDD">
            <w:pPr>
              <w:tabs>
                <w:tab w:val="left" w:pos="2745"/>
              </w:tabs>
            </w:pPr>
          </w:p>
        </w:tc>
      </w:tr>
      <w:tr w:rsidR="005875AF" w14:paraId="7B28A16C" w14:textId="77777777" w:rsidTr="00A33BAD">
        <w:trPr>
          <w:trHeight w:val="551"/>
        </w:trPr>
        <w:tc>
          <w:tcPr>
            <w:tcW w:w="1022" w:type="dxa"/>
            <w:tcBorders>
              <w:top w:val="single" w:sz="2" w:space="0" w:color="000000"/>
              <w:left w:val="single" w:sz="2" w:space="0" w:color="000000"/>
              <w:bottom w:val="single" w:sz="2" w:space="0" w:color="000000"/>
            </w:tcBorders>
            <w:shd w:val="clear" w:color="auto" w:fill="auto"/>
          </w:tcPr>
          <w:p w14:paraId="253FE0DA" w14:textId="77777777" w:rsidR="005875AF" w:rsidRDefault="00000000">
            <w:pPr>
              <w:suppressAutoHyphens w:val="0"/>
            </w:pPr>
            <w:r>
              <w:rPr>
                <w:rFonts w:ascii="Calibri" w:eastAsia="Calibri" w:hAnsi="Calibri" w:cs="Calibri"/>
                <w:sz w:val="20"/>
                <w:szCs w:val="20"/>
                <w:lang w:eastAsia="be-BY" w:bidi="be-BY"/>
              </w:rPr>
              <w:t>22</w:t>
            </w:r>
          </w:p>
        </w:tc>
        <w:tc>
          <w:tcPr>
            <w:tcW w:w="1697" w:type="dxa"/>
            <w:tcBorders>
              <w:top w:val="single" w:sz="2" w:space="0" w:color="000000"/>
              <w:left w:val="single" w:sz="2" w:space="0" w:color="000000"/>
              <w:bottom w:val="single" w:sz="2" w:space="0" w:color="000000"/>
            </w:tcBorders>
            <w:shd w:val="clear" w:color="auto" w:fill="auto"/>
          </w:tcPr>
          <w:p w14:paraId="1EA1C9FD" w14:textId="77777777" w:rsidR="005875AF" w:rsidRDefault="00000000">
            <w:pPr>
              <w:suppressAutoHyphens w:val="0"/>
            </w:pPr>
            <w:r>
              <w:rPr>
                <w:rFonts w:ascii="Calibri" w:eastAsia="Calibri" w:hAnsi="Calibri" w:cs="Calibri"/>
                <w:sz w:val="20"/>
                <w:szCs w:val="20"/>
                <w:lang w:eastAsia="be-BY" w:bidi="be-BY"/>
              </w:rPr>
              <w:t>ГАИ</w:t>
            </w:r>
          </w:p>
        </w:tc>
        <w:tc>
          <w:tcPr>
            <w:tcW w:w="4794" w:type="dxa"/>
            <w:tcBorders>
              <w:top w:val="single" w:sz="2" w:space="0" w:color="000000"/>
              <w:left w:val="single" w:sz="2" w:space="0" w:color="000000"/>
              <w:bottom w:val="single" w:sz="2" w:space="0" w:color="000000"/>
            </w:tcBorders>
            <w:shd w:val="clear" w:color="auto" w:fill="auto"/>
          </w:tcPr>
          <w:p w14:paraId="3FCEAAA1" w14:textId="77777777" w:rsidR="005875AF" w:rsidRDefault="00000000">
            <w:pPr>
              <w:numPr>
                <w:ilvl w:val="0"/>
                <w:numId w:val="33"/>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 Звание).</w:t>
            </w:r>
          </w:p>
          <w:p w14:paraId="7674B368" w14:textId="77777777" w:rsidR="005875AF" w:rsidRDefault="00000000">
            <w:pPr>
              <w:numPr>
                <w:ilvl w:val="0"/>
                <w:numId w:val="33"/>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7613A393" w14:textId="77777777" w:rsidR="005875AF" w:rsidRDefault="00000000">
            <w:pPr>
              <w:numPr>
                <w:ilvl w:val="0"/>
                <w:numId w:val="33"/>
              </w:numPr>
              <w:suppressAutoHyphens w:val="0"/>
            </w:pPr>
            <w:r>
              <w:rPr>
                <w:rFonts w:ascii="Calibri" w:eastAsia="Calibri" w:hAnsi="Calibri" w:cs="Calibri"/>
                <w:sz w:val="20"/>
                <w:szCs w:val="20"/>
                <w:lang w:eastAsia="be-BY" w:bidi="be-BY"/>
              </w:rPr>
              <w:t>Звания (Наименование, Надбавка, Обязанности, Требования).</w:t>
            </w:r>
          </w:p>
          <w:p w14:paraId="6A7735E9" w14:textId="77777777" w:rsidR="005875AF" w:rsidRDefault="00000000">
            <w:pPr>
              <w:numPr>
                <w:ilvl w:val="0"/>
                <w:numId w:val="33"/>
              </w:numPr>
              <w:suppressAutoHyphens w:val="0"/>
            </w:pPr>
            <w:r>
              <w:rPr>
                <w:rFonts w:ascii="Calibri" w:eastAsia="Calibri" w:hAnsi="Calibri" w:cs="Calibri"/>
                <w:sz w:val="20"/>
                <w:szCs w:val="20"/>
                <w:lang w:eastAsia="be-BY" w:bidi="be-BY"/>
              </w:rPr>
              <w:t>Марки автомобилей (Наименование, Фирма производитель, Страна производитель, Дата начала производства, Дата окончания производства, Характеристики, Категория, Описание).</w:t>
            </w:r>
          </w:p>
          <w:p w14:paraId="7A5C210E" w14:textId="77777777" w:rsidR="005875AF" w:rsidRDefault="00000000">
            <w:pPr>
              <w:numPr>
                <w:ilvl w:val="0"/>
                <w:numId w:val="33"/>
              </w:numPr>
              <w:suppressAutoHyphens w:val="0"/>
            </w:pPr>
            <w:r>
              <w:rPr>
                <w:rFonts w:ascii="Calibri" w:eastAsia="Calibri" w:hAnsi="Calibri" w:cs="Calibri"/>
                <w:sz w:val="20"/>
                <w:szCs w:val="20"/>
                <w:lang w:eastAsia="be-BY" w:bidi="be-BY"/>
              </w:rPr>
              <w:t>Водители (ФИО, Дата рождения, Адрес, Паспортные данные, Должность, Номер водительского удостоверения, Дата выдачи удостоверения, Дата окончания удостоверения, Категория удостоверения, Описание).</w:t>
            </w:r>
          </w:p>
          <w:p w14:paraId="3B6D0821" w14:textId="77777777" w:rsidR="005875AF" w:rsidRDefault="00000000">
            <w:pPr>
              <w:numPr>
                <w:ilvl w:val="0"/>
                <w:numId w:val="59"/>
              </w:numPr>
              <w:suppressAutoHyphens w:val="0"/>
            </w:pPr>
            <w:r>
              <w:rPr>
                <w:rFonts w:ascii="Calibri" w:eastAsia="Calibri" w:hAnsi="Calibri" w:cs="Calibri"/>
                <w:sz w:val="20"/>
                <w:szCs w:val="20"/>
                <w:lang w:eastAsia="be-BY" w:bidi="be-BY"/>
              </w:rPr>
              <w:t>Автомобили (Водитель, Марка, Регистрационный номер, Номер кузова, Номер двигателя, Номер техпаспорта, Дата выпуска, Дата регистрации, Цвет, Технический осмотр, Дата технического осмотра, Описание).</w:t>
            </w:r>
          </w:p>
          <w:p w14:paraId="60DD9F25" w14:textId="77777777" w:rsidR="005875AF" w:rsidRDefault="00000000">
            <w:pPr>
              <w:numPr>
                <w:ilvl w:val="0"/>
                <w:numId w:val="59"/>
              </w:numPr>
              <w:suppressAutoHyphens w:val="0"/>
            </w:pPr>
            <w:r>
              <w:rPr>
                <w:rFonts w:ascii="Calibri" w:eastAsia="Calibri" w:hAnsi="Calibri" w:cs="Calibri"/>
                <w:sz w:val="20"/>
                <w:szCs w:val="20"/>
                <w:lang w:eastAsia="be-BY" w:bidi="be-BY"/>
              </w:rPr>
              <w:t>Автомобили в угоне (Дата угона, Дата обращения, Водитель, Обстоятельства угона, Отметка о нахождении в угоне, Дата нахождения).</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312F4162" w14:textId="77777777" w:rsidR="005875AF" w:rsidRDefault="00000000">
            <w:pPr>
              <w:numPr>
                <w:ilvl w:val="0"/>
                <w:numId w:val="29"/>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7CEC1880" w14:textId="77777777" w:rsidR="005875AF" w:rsidRDefault="00000000">
            <w:pPr>
              <w:numPr>
                <w:ilvl w:val="0"/>
                <w:numId w:val="29"/>
              </w:numPr>
              <w:suppressAutoHyphens w:val="0"/>
            </w:pPr>
            <w:r>
              <w:rPr>
                <w:rFonts w:ascii="Calibri" w:eastAsia="Calibri" w:hAnsi="Calibri" w:cs="Calibri"/>
                <w:sz w:val="20"/>
                <w:szCs w:val="20"/>
                <w:lang w:eastAsia="be-BY" w:bidi="be-BY"/>
              </w:rPr>
              <w:t>Список автомобилей, у которых закончился срок действия технического осмотра.</w:t>
            </w:r>
          </w:p>
          <w:p w14:paraId="0874E6C8" w14:textId="77777777" w:rsidR="005875AF" w:rsidRDefault="00000000">
            <w:pPr>
              <w:numPr>
                <w:ilvl w:val="0"/>
                <w:numId w:val="29"/>
              </w:numPr>
              <w:suppressAutoHyphens w:val="0"/>
            </w:pPr>
            <w:r>
              <w:rPr>
                <w:rFonts w:ascii="Calibri" w:eastAsia="Calibri" w:hAnsi="Calibri" w:cs="Calibri"/>
                <w:sz w:val="20"/>
                <w:szCs w:val="20"/>
                <w:lang w:eastAsia="be-BY" w:bidi="be-BY"/>
              </w:rPr>
              <w:t>Список угонов за прошлый месяц.</w:t>
            </w:r>
          </w:p>
          <w:p w14:paraId="07C638F0" w14:textId="77777777" w:rsidR="005875AF" w:rsidRDefault="00000000">
            <w:pPr>
              <w:numPr>
                <w:ilvl w:val="0"/>
                <w:numId w:val="29"/>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5A82FE17" w14:textId="77777777" w:rsidR="005875AF" w:rsidRDefault="00000000">
            <w:pPr>
              <w:numPr>
                <w:ilvl w:val="0"/>
                <w:numId w:val="29"/>
              </w:numPr>
              <w:suppressAutoHyphens w:val="0"/>
            </w:pPr>
            <w:r>
              <w:rPr>
                <w:rFonts w:ascii="Calibri" w:eastAsia="Calibri" w:hAnsi="Calibri" w:cs="Calibri"/>
                <w:sz w:val="20"/>
                <w:szCs w:val="20"/>
                <w:lang w:eastAsia="be-BY" w:bidi="be-BY"/>
              </w:rPr>
              <w:t>Параметрический запрос для отображения информации об автомобилях определенного владельца.</w:t>
            </w:r>
          </w:p>
          <w:p w14:paraId="6E5AAD51" w14:textId="77777777" w:rsidR="005875AF" w:rsidRDefault="00000000">
            <w:pPr>
              <w:numPr>
                <w:ilvl w:val="0"/>
                <w:numId w:val="29"/>
              </w:numPr>
              <w:suppressAutoHyphens w:val="0"/>
            </w:pPr>
            <w:r>
              <w:rPr>
                <w:rFonts w:ascii="Calibri" w:eastAsia="Calibri" w:hAnsi="Calibri" w:cs="Calibri"/>
                <w:sz w:val="20"/>
                <w:szCs w:val="20"/>
                <w:lang w:eastAsia="be-BY" w:bidi="be-BY"/>
              </w:rPr>
              <w:t>Перекрестный запрос для отображения количества найденных угнанных автомобилей по датам нахождения для каждой марки автомобиля.</w:t>
            </w:r>
          </w:p>
          <w:p w14:paraId="27B7EB06" w14:textId="77777777" w:rsidR="005875AF" w:rsidRDefault="00000000">
            <w:pPr>
              <w:numPr>
                <w:ilvl w:val="0"/>
                <w:numId w:val="52"/>
              </w:numPr>
              <w:suppressAutoHyphens w:val="0"/>
            </w:pPr>
            <w:r>
              <w:rPr>
                <w:rFonts w:ascii="Calibri" w:eastAsia="Calibri" w:hAnsi="Calibri" w:cs="Calibri"/>
                <w:sz w:val="20"/>
                <w:szCs w:val="20"/>
                <w:lang w:eastAsia="be-BY" w:bidi="be-BY"/>
              </w:rPr>
              <w:t>Вычислить количество автомобилей погодам, прошедших технический осмотр.</w:t>
            </w:r>
          </w:p>
          <w:p w14:paraId="55BFFC8D" w14:textId="77777777" w:rsidR="005875AF" w:rsidRDefault="00000000">
            <w:pPr>
              <w:numPr>
                <w:ilvl w:val="0"/>
                <w:numId w:val="52"/>
              </w:numPr>
              <w:suppressAutoHyphens w:val="0"/>
            </w:pPr>
            <w:r>
              <w:rPr>
                <w:rFonts w:ascii="Calibri" w:eastAsia="Calibri" w:hAnsi="Calibri" w:cs="Calibri"/>
                <w:sz w:val="20"/>
                <w:szCs w:val="20"/>
                <w:lang w:eastAsia="be-BY" w:bidi="be-BY"/>
              </w:rPr>
              <w:t>Добавление нового водителя.</w:t>
            </w:r>
          </w:p>
          <w:p w14:paraId="41488FFA" w14:textId="77777777" w:rsidR="005875AF" w:rsidRDefault="00000000">
            <w:pPr>
              <w:numPr>
                <w:ilvl w:val="0"/>
                <w:numId w:val="52"/>
              </w:numPr>
              <w:suppressAutoHyphens w:val="0"/>
            </w:pPr>
            <w:r>
              <w:rPr>
                <w:rFonts w:ascii="Calibri" w:eastAsia="Calibri" w:hAnsi="Calibri" w:cs="Calibri"/>
                <w:sz w:val="20"/>
                <w:szCs w:val="20"/>
                <w:lang w:eastAsia="be-BY" w:bidi="be-BY"/>
              </w:rPr>
              <w:t>Обновление данных о водителе.</w:t>
            </w:r>
          </w:p>
          <w:p w14:paraId="17C85319" w14:textId="77777777" w:rsidR="005875AF" w:rsidRDefault="00000000">
            <w:pPr>
              <w:numPr>
                <w:ilvl w:val="0"/>
                <w:numId w:val="52"/>
              </w:numPr>
              <w:suppressAutoHyphens w:val="0"/>
            </w:pPr>
            <w:r>
              <w:rPr>
                <w:rFonts w:ascii="Calibri" w:eastAsia="Calibri" w:hAnsi="Calibri" w:cs="Calibri"/>
                <w:sz w:val="20"/>
                <w:szCs w:val="20"/>
                <w:lang w:eastAsia="be-BY" w:bidi="be-BY"/>
              </w:rPr>
              <w:t>Удаление данных о водителе.</w:t>
            </w:r>
          </w:p>
        </w:tc>
      </w:tr>
      <w:tr w:rsidR="005875AF" w14:paraId="1317F771" w14:textId="77777777" w:rsidTr="00A33BAD">
        <w:trPr>
          <w:trHeight w:val="3252"/>
        </w:trPr>
        <w:tc>
          <w:tcPr>
            <w:tcW w:w="1022" w:type="dxa"/>
            <w:tcBorders>
              <w:top w:val="single" w:sz="2" w:space="0" w:color="000000"/>
              <w:left w:val="single" w:sz="2" w:space="0" w:color="000000"/>
              <w:bottom w:val="single" w:sz="2" w:space="0" w:color="000000"/>
            </w:tcBorders>
            <w:shd w:val="clear" w:color="auto" w:fill="auto"/>
          </w:tcPr>
          <w:p w14:paraId="60C5A70A" w14:textId="77777777" w:rsidR="005875AF" w:rsidRDefault="00000000">
            <w:pPr>
              <w:suppressAutoHyphens w:val="0"/>
            </w:pPr>
            <w:r>
              <w:rPr>
                <w:rFonts w:ascii="Calibri" w:eastAsia="Calibri" w:hAnsi="Calibri" w:cs="Calibri"/>
                <w:sz w:val="20"/>
                <w:szCs w:val="20"/>
                <w:lang w:eastAsia="be-BY" w:bidi="be-BY"/>
              </w:rPr>
              <w:t>23</w:t>
            </w:r>
          </w:p>
        </w:tc>
        <w:tc>
          <w:tcPr>
            <w:tcW w:w="1697" w:type="dxa"/>
            <w:tcBorders>
              <w:top w:val="single" w:sz="2" w:space="0" w:color="000000"/>
              <w:left w:val="single" w:sz="2" w:space="0" w:color="000000"/>
              <w:bottom w:val="single" w:sz="2" w:space="0" w:color="000000"/>
            </w:tcBorders>
            <w:shd w:val="clear" w:color="auto" w:fill="auto"/>
          </w:tcPr>
          <w:p w14:paraId="19A61FC0" w14:textId="77777777" w:rsidR="005875AF" w:rsidRDefault="00000000">
            <w:pPr>
              <w:suppressAutoHyphens w:val="0"/>
            </w:pPr>
            <w:r>
              <w:rPr>
                <w:rFonts w:ascii="Calibri" w:eastAsia="Calibri" w:hAnsi="Calibri" w:cs="Calibri"/>
                <w:sz w:val="20"/>
                <w:szCs w:val="20"/>
                <w:lang w:eastAsia="be-BY" w:bidi="be-BY"/>
              </w:rPr>
              <w:t>Кинотеатр</w:t>
            </w:r>
          </w:p>
        </w:tc>
        <w:tc>
          <w:tcPr>
            <w:tcW w:w="4794" w:type="dxa"/>
            <w:tcBorders>
              <w:top w:val="single" w:sz="2" w:space="0" w:color="000000"/>
              <w:left w:val="single" w:sz="2" w:space="0" w:color="000000"/>
              <w:bottom w:val="single" w:sz="2" w:space="0" w:color="000000"/>
            </w:tcBorders>
            <w:shd w:val="clear" w:color="auto" w:fill="auto"/>
          </w:tcPr>
          <w:p w14:paraId="151CB88F" w14:textId="77777777" w:rsidR="005875AF" w:rsidRDefault="00000000">
            <w:pPr>
              <w:numPr>
                <w:ilvl w:val="0"/>
                <w:numId w:val="77"/>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09E0F515" w14:textId="77777777" w:rsidR="005875AF" w:rsidRDefault="00000000">
            <w:pPr>
              <w:numPr>
                <w:ilvl w:val="0"/>
                <w:numId w:val="77"/>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1626E3C6" w14:textId="77777777" w:rsidR="005875AF" w:rsidRDefault="00000000">
            <w:pPr>
              <w:numPr>
                <w:ilvl w:val="0"/>
                <w:numId w:val="77"/>
              </w:numPr>
              <w:suppressAutoHyphens w:val="0"/>
            </w:pPr>
            <w:r>
              <w:rPr>
                <w:rFonts w:ascii="Calibri" w:eastAsia="Calibri" w:hAnsi="Calibri" w:cs="Calibri"/>
                <w:sz w:val="20"/>
                <w:szCs w:val="20"/>
                <w:lang w:eastAsia="be-BY" w:bidi="be-BY"/>
              </w:rPr>
              <w:t>Жанры (Наименование, Описание).</w:t>
            </w:r>
          </w:p>
          <w:p w14:paraId="6CFCDECC" w14:textId="77777777" w:rsidR="005875AF" w:rsidRDefault="00000000">
            <w:pPr>
              <w:numPr>
                <w:ilvl w:val="0"/>
                <w:numId w:val="77"/>
              </w:numPr>
              <w:suppressAutoHyphens w:val="0"/>
            </w:pPr>
            <w:r>
              <w:rPr>
                <w:rFonts w:ascii="Calibri" w:eastAsia="Calibri" w:hAnsi="Calibri" w:cs="Calibri"/>
                <w:sz w:val="20"/>
                <w:szCs w:val="20"/>
                <w:lang w:eastAsia="be-BY" w:bidi="be-BY"/>
              </w:rPr>
              <w:t>Фильмы (Наименование, Жанр, Длительность, Фирма производитель, Страна производитель, Актёры, Возрастные ограничения, Описание).</w:t>
            </w:r>
          </w:p>
          <w:p w14:paraId="3BFC16F8" w14:textId="77777777" w:rsidR="005875AF" w:rsidRDefault="00000000">
            <w:pPr>
              <w:numPr>
                <w:ilvl w:val="0"/>
                <w:numId w:val="77"/>
              </w:numPr>
              <w:suppressAutoHyphens w:val="0"/>
            </w:pPr>
            <w:r>
              <w:rPr>
                <w:rFonts w:ascii="Calibri" w:eastAsia="Calibri" w:hAnsi="Calibri" w:cs="Calibri"/>
                <w:sz w:val="20"/>
                <w:szCs w:val="20"/>
                <w:lang w:eastAsia="be-BY" w:bidi="be-BY"/>
              </w:rPr>
              <w:t>Сеансы (Дата, Фильм, Время начала, Время окончания, Цена билета).</w:t>
            </w:r>
          </w:p>
          <w:p w14:paraId="510A006F" w14:textId="77777777" w:rsidR="005875AF" w:rsidRDefault="00000000">
            <w:pPr>
              <w:numPr>
                <w:ilvl w:val="0"/>
                <w:numId w:val="77"/>
              </w:numPr>
              <w:suppressAutoHyphens w:val="0"/>
            </w:pPr>
            <w:r>
              <w:rPr>
                <w:rFonts w:ascii="Calibri" w:eastAsia="Calibri" w:hAnsi="Calibri" w:cs="Calibri"/>
                <w:sz w:val="20"/>
                <w:szCs w:val="20"/>
                <w:lang w:eastAsia="be-BY" w:bidi="be-BY"/>
              </w:rPr>
              <w:t>Места (Сеанс, Номер места, Занятость).</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07BF8216" w14:textId="77777777" w:rsidR="005875AF" w:rsidRDefault="00000000">
            <w:pPr>
              <w:numPr>
                <w:ilvl w:val="0"/>
                <w:numId w:val="44"/>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58EE3EB6" w14:textId="77777777" w:rsidR="005875AF" w:rsidRDefault="00000000">
            <w:pPr>
              <w:numPr>
                <w:ilvl w:val="0"/>
                <w:numId w:val="44"/>
              </w:numPr>
              <w:suppressAutoHyphens w:val="0"/>
            </w:pPr>
            <w:r>
              <w:rPr>
                <w:rFonts w:ascii="Calibri" w:eastAsia="Calibri" w:hAnsi="Calibri" w:cs="Calibri"/>
                <w:sz w:val="20"/>
                <w:szCs w:val="20"/>
                <w:lang w:eastAsia="be-BY" w:bidi="be-BY"/>
              </w:rPr>
              <w:t>Информация о проданных билетах с указанием названий фильмов.</w:t>
            </w:r>
          </w:p>
          <w:p w14:paraId="46E8B936" w14:textId="77777777" w:rsidR="005875AF" w:rsidRDefault="00000000">
            <w:pPr>
              <w:numPr>
                <w:ilvl w:val="0"/>
                <w:numId w:val="44"/>
              </w:numPr>
              <w:suppressAutoHyphens w:val="0"/>
            </w:pPr>
            <w:r>
              <w:rPr>
                <w:rFonts w:ascii="Calibri" w:eastAsia="Calibri" w:hAnsi="Calibri" w:cs="Calibri"/>
                <w:sz w:val="20"/>
                <w:szCs w:val="20"/>
                <w:lang w:eastAsia="be-BY" w:bidi="be-BY"/>
              </w:rPr>
              <w:t>Список фильмов, снятых в прошлом веке.</w:t>
            </w:r>
          </w:p>
          <w:p w14:paraId="69163870" w14:textId="77777777" w:rsidR="005875AF" w:rsidRDefault="00000000">
            <w:pPr>
              <w:numPr>
                <w:ilvl w:val="0"/>
                <w:numId w:val="44"/>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14800924" w14:textId="77777777" w:rsidR="005875AF" w:rsidRDefault="00000000">
            <w:pPr>
              <w:numPr>
                <w:ilvl w:val="0"/>
                <w:numId w:val="44"/>
              </w:numPr>
              <w:suppressAutoHyphens w:val="0"/>
            </w:pPr>
            <w:r>
              <w:rPr>
                <w:rFonts w:ascii="Calibri" w:eastAsia="Calibri" w:hAnsi="Calibri" w:cs="Calibri"/>
                <w:sz w:val="20"/>
                <w:szCs w:val="20"/>
                <w:lang w:eastAsia="be-BY" w:bidi="be-BY"/>
              </w:rPr>
              <w:t>Параметрический запрос для отображения информации о фильмах по заданному жанру.</w:t>
            </w:r>
          </w:p>
          <w:p w14:paraId="0EEB6580" w14:textId="77777777" w:rsidR="005875AF" w:rsidRDefault="00000000">
            <w:pPr>
              <w:numPr>
                <w:ilvl w:val="0"/>
                <w:numId w:val="44"/>
              </w:numPr>
              <w:suppressAutoHyphens w:val="0"/>
            </w:pPr>
            <w:r>
              <w:rPr>
                <w:rFonts w:ascii="Calibri" w:eastAsia="Calibri" w:hAnsi="Calibri" w:cs="Calibri"/>
                <w:sz w:val="20"/>
                <w:szCs w:val="20"/>
                <w:lang w:eastAsia="be-BY" w:bidi="be-BY"/>
              </w:rPr>
              <w:t>Перекрестный запрос для отображения информации о количестве проданных билетов на сеансы определённых дат по каждому фильму.</w:t>
            </w:r>
          </w:p>
          <w:p w14:paraId="77A1948C" w14:textId="77777777" w:rsidR="005875AF" w:rsidRDefault="00000000">
            <w:pPr>
              <w:numPr>
                <w:ilvl w:val="0"/>
                <w:numId w:val="44"/>
              </w:numPr>
              <w:suppressAutoHyphens w:val="0"/>
            </w:pPr>
            <w:r>
              <w:rPr>
                <w:rFonts w:ascii="Calibri" w:eastAsia="Calibri" w:hAnsi="Calibri" w:cs="Calibri"/>
                <w:sz w:val="20"/>
                <w:szCs w:val="20"/>
                <w:lang w:eastAsia="be-BY" w:bidi="be-BY"/>
              </w:rPr>
              <w:t>Вычислить количество реализованных билетов для определенного фильма.</w:t>
            </w:r>
          </w:p>
          <w:p w14:paraId="0CCCAFC8" w14:textId="77777777" w:rsidR="005875AF" w:rsidRDefault="00000000">
            <w:pPr>
              <w:numPr>
                <w:ilvl w:val="0"/>
                <w:numId w:val="44"/>
              </w:numPr>
              <w:suppressAutoHyphens w:val="0"/>
            </w:pPr>
            <w:r>
              <w:rPr>
                <w:rFonts w:ascii="Calibri" w:eastAsia="Calibri" w:hAnsi="Calibri" w:cs="Calibri"/>
                <w:sz w:val="20"/>
                <w:szCs w:val="20"/>
                <w:lang w:eastAsia="be-BY" w:bidi="be-BY"/>
              </w:rPr>
              <w:t>Добавление нового фильма.</w:t>
            </w:r>
          </w:p>
          <w:p w14:paraId="238034F2" w14:textId="77777777" w:rsidR="005875AF" w:rsidRDefault="00000000">
            <w:pPr>
              <w:numPr>
                <w:ilvl w:val="0"/>
                <w:numId w:val="44"/>
              </w:numPr>
              <w:suppressAutoHyphens w:val="0"/>
            </w:pPr>
            <w:r>
              <w:rPr>
                <w:rFonts w:ascii="Calibri" w:eastAsia="Calibri" w:hAnsi="Calibri" w:cs="Calibri"/>
                <w:sz w:val="20"/>
                <w:szCs w:val="20"/>
                <w:lang w:eastAsia="be-BY" w:bidi="be-BY"/>
              </w:rPr>
              <w:t>Обновление данных о фильме.</w:t>
            </w:r>
          </w:p>
          <w:p w14:paraId="087BDE9E" w14:textId="77777777" w:rsidR="005875AF" w:rsidRDefault="00000000">
            <w:pPr>
              <w:numPr>
                <w:ilvl w:val="0"/>
                <w:numId w:val="44"/>
              </w:numPr>
              <w:suppressAutoHyphens w:val="0"/>
            </w:pPr>
            <w:r>
              <w:rPr>
                <w:rFonts w:ascii="Calibri" w:eastAsia="Calibri" w:hAnsi="Calibri" w:cs="Calibri"/>
                <w:sz w:val="20"/>
                <w:szCs w:val="20"/>
                <w:lang w:eastAsia="be-BY" w:bidi="be-BY"/>
              </w:rPr>
              <w:t>Удаление данных о фильме.</w:t>
            </w:r>
          </w:p>
        </w:tc>
      </w:tr>
      <w:tr w:rsidR="005875AF" w14:paraId="14904FA4" w14:textId="77777777" w:rsidTr="00A33BAD">
        <w:trPr>
          <w:trHeight w:val="835"/>
        </w:trPr>
        <w:tc>
          <w:tcPr>
            <w:tcW w:w="1022" w:type="dxa"/>
            <w:tcBorders>
              <w:top w:val="single" w:sz="2" w:space="0" w:color="000000"/>
              <w:left w:val="single" w:sz="2" w:space="0" w:color="000000"/>
              <w:bottom w:val="single" w:sz="2" w:space="0" w:color="000000"/>
            </w:tcBorders>
            <w:shd w:val="clear" w:color="auto" w:fill="auto"/>
          </w:tcPr>
          <w:p w14:paraId="197C6BB1" w14:textId="77777777" w:rsidR="005875AF" w:rsidRDefault="00000000">
            <w:pPr>
              <w:suppressAutoHyphens w:val="0"/>
            </w:pPr>
            <w:r>
              <w:rPr>
                <w:rFonts w:ascii="Calibri" w:eastAsia="Calibri" w:hAnsi="Calibri" w:cs="Calibri"/>
                <w:sz w:val="20"/>
                <w:szCs w:val="20"/>
                <w:lang w:eastAsia="be-BY" w:bidi="be-BY"/>
              </w:rPr>
              <w:t>24</w:t>
            </w:r>
          </w:p>
        </w:tc>
        <w:tc>
          <w:tcPr>
            <w:tcW w:w="1697" w:type="dxa"/>
            <w:tcBorders>
              <w:top w:val="single" w:sz="2" w:space="0" w:color="000000"/>
              <w:left w:val="single" w:sz="2" w:space="0" w:color="000000"/>
              <w:bottom w:val="single" w:sz="2" w:space="0" w:color="000000"/>
            </w:tcBorders>
            <w:shd w:val="clear" w:color="auto" w:fill="auto"/>
          </w:tcPr>
          <w:p w14:paraId="553C1D45" w14:textId="77777777" w:rsidR="005875AF" w:rsidRDefault="00000000">
            <w:pPr>
              <w:suppressAutoHyphens w:val="0"/>
            </w:pPr>
            <w:r>
              <w:rPr>
                <w:rFonts w:ascii="Calibri" w:eastAsia="Calibri" w:hAnsi="Calibri" w:cs="Calibri"/>
                <w:sz w:val="20"/>
                <w:szCs w:val="20"/>
                <w:lang w:eastAsia="be-BY" w:bidi="be-BY"/>
              </w:rPr>
              <w:t>Автосалон</w:t>
            </w:r>
          </w:p>
        </w:tc>
        <w:tc>
          <w:tcPr>
            <w:tcW w:w="4794" w:type="dxa"/>
            <w:tcBorders>
              <w:top w:val="single" w:sz="2" w:space="0" w:color="000000"/>
              <w:left w:val="single" w:sz="2" w:space="0" w:color="000000"/>
              <w:bottom w:val="single" w:sz="2" w:space="0" w:color="000000"/>
            </w:tcBorders>
            <w:shd w:val="clear" w:color="auto" w:fill="auto"/>
          </w:tcPr>
          <w:p w14:paraId="7E3BD434" w14:textId="77777777" w:rsidR="005875AF" w:rsidRDefault="00000000">
            <w:pPr>
              <w:numPr>
                <w:ilvl w:val="0"/>
                <w:numId w:val="11"/>
              </w:numPr>
              <w:suppressAutoHyphens w:val="0"/>
            </w:pPr>
            <w:r>
              <w:rPr>
                <w:rFonts w:ascii="Calibri" w:eastAsia="Calibri" w:hAnsi="Calibri" w:cs="Calibri"/>
                <w:sz w:val="20"/>
                <w:szCs w:val="20"/>
                <w:lang w:eastAsia="be-BY" w:bidi="be-BY"/>
              </w:rPr>
              <w:t>Сотрудники (ФИО, Возраст, Пол, Адрес, Телефон, Паспортные данные, Должность).</w:t>
            </w:r>
          </w:p>
          <w:p w14:paraId="5848BD8F" w14:textId="77777777" w:rsidR="005875AF" w:rsidRDefault="00000000">
            <w:pPr>
              <w:numPr>
                <w:ilvl w:val="0"/>
                <w:numId w:val="11"/>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799CFBB9" w14:textId="77777777" w:rsidR="005875AF" w:rsidRDefault="00000000">
            <w:pPr>
              <w:numPr>
                <w:ilvl w:val="0"/>
                <w:numId w:val="11"/>
              </w:numPr>
              <w:suppressAutoHyphens w:val="0"/>
            </w:pPr>
            <w:r>
              <w:rPr>
                <w:rFonts w:ascii="Calibri" w:eastAsia="Calibri" w:hAnsi="Calibri" w:cs="Calibri"/>
                <w:sz w:val="20"/>
                <w:szCs w:val="20"/>
                <w:lang w:eastAsia="be-BY" w:bidi="be-BY"/>
              </w:rPr>
              <w:t>Производители (Наименование, Страна, Адрес, Описание).</w:t>
            </w:r>
          </w:p>
          <w:p w14:paraId="1671F42D" w14:textId="77777777" w:rsidR="005875AF" w:rsidRDefault="00000000">
            <w:pPr>
              <w:numPr>
                <w:ilvl w:val="0"/>
                <w:numId w:val="11"/>
              </w:numPr>
              <w:suppressAutoHyphens w:val="0"/>
            </w:pPr>
            <w:r>
              <w:rPr>
                <w:rFonts w:ascii="Calibri" w:eastAsia="Calibri" w:hAnsi="Calibri" w:cs="Calibri"/>
                <w:sz w:val="20"/>
                <w:szCs w:val="20"/>
                <w:lang w:eastAsia="be-BY" w:bidi="be-BY"/>
              </w:rPr>
              <w:t>Типы кузова (Название, Описание).</w:t>
            </w:r>
          </w:p>
          <w:p w14:paraId="2CB12184" w14:textId="77777777" w:rsidR="005875AF" w:rsidRDefault="00000000">
            <w:pPr>
              <w:numPr>
                <w:ilvl w:val="0"/>
                <w:numId w:val="11"/>
              </w:numPr>
              <w:suppressAutoHyphens w:val="0"/>
            </w:pPr>
            <w:r>
              <w:rPr>
                <w:rFonts w:ascii="Calibri" w:eastAsia="Calibri" w:hAnsi="Calibri" w:cs="Calibri"/>
                <w:sz w:val="20"/>
                <w:szCs w:val="20"/>
                <w:lang w:eastAsia="be-BY" w:bidi="be-BY"/>
              </w:rPr>
              <w:t>Автомобили (Марка, Производитель, Тип кузова, Дата производства, Цвет, Номер двигателя, Характеристики, Цена).</w:t>
            </w:r>
          </w:p>
          <w:p w14:paraId="225F7D27" w14:textId="77777777" w:rsidR="005875AF" w:rsidRDefault="00000000">
            <w:pPr>
              <w:numPr>
                <w:ilvl w:val="0"/>
                <w:numId w:val="11"/>
              </w:numPr>
              <w:suppressAutoHyphens w:val="0"/>
            </w:pPr>
            <w:r>
              <w:rPr>
                <w:rFonts w:ascii="Calibri" w:eastAsia="Calibri" w:hAnsi="Calibri" w:cs="Calibri"/>
                <w:sz w:val="20"/>
                <w:szCs w:val="20"/>
                <w:lang w:eastAsia="be-BY" w:bidi="be-BY"/>
              </w:rPr>
              <w:t>Заказчики (ФИО, Адрес, Телефон, Паспортные данные).</w:t>
            </w:r>
          </w:p>
          <w:p w14:paraId="4450FD7C" w14:textId="77777777" w:rsidR="005875AF" w:rsidRDefault="00000000">
            <w:pPr>
              <w:numPr>
                <w:ilvl w:val="0"/>
                <w:numId w:val="11"/>
              </w:numPr>
              <w:suppressAutoHyphens w:val="0"/>
            </w:pPr>
            <w:r>
              <w:rPr>
                <w:rFonts w:ascii="Calibri" w:eastAsia="Calibri" w:hAnsi="Calibri" w:cs="Calibri"/>
                <w:sz w:val="20"/>
                <w:szCs w:val="20"/>
                <w:lang w:eastAsia="be-BY" w:bidi="be-BY"/>
              </w:rPr>
              <w:t>Заказы (Заказчик, Сотрудник, Автомобиль, Дата заказа, Дата продажи, Отметка о выполнении, Отметка об оплате, Процент предоплаты).</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7219605A" w14:textId="77777777" w:rsidR="005875AF" w:rsidRDefault="00000000">
            <w:pPr>
              <w:numPr>
                <w:ilvl w:val="0"/>
                <w:numId w:val="50"/>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52924286" w14:textId="77777777" w:rsidR="005875AF" w:rsidRDefault="00000000">
            <w:pPr>
              <w:numPr>
                <w:ilvl w:val="0"/>
                <w:numId w:val="50"/>
              </w:numPr>
              <w:suppressAutoHyphens w:val="0"/>
            </w:pPr>
            <w:r>
              <w:rPr>
                <w:rFonts w:ascii="Calibri" w:eastAsia="Calibri" w:hAnsi="Calibri" w:cs="Calibri"/>
                <w:sz w:val="20"/>
                <w:szCs w:val="20"/>
                <w:lang w:eastAsia="be-BY" w:bidi="be-BY"/>
              </w:rPr>
              <w:t>Информация о проданных автомобилях и их покупателях.</w:t>
            </w:r>
          </w:p>
          <w:p w14:paraId="500EE2D3" w14:textId="77777777" w:rsidR="005875AF" w:rsidRDefault="00000000">
            <w:pPr>
              <w:numPr>
                <w:ilvl w:val="0"/>
                <w:numId w:val="50"/>
              </w:numPr>
              <w:suppressAutoHyphens w:val="0"/>
            </w:pPr>
            <w:r>
              <w:rPr>
                <w:rFonts w:ascii="Calibri" w:eastAsia="Calibri" w:hAnsi="Calibri" w:cs="Calibri"/>
                <w:sz w:val="20"/>
                <w:szCs w:val="20"/>
                <w:lang w:eastAsia="be-BY" w:bidi="be-BY"/>
              </w:rPr>
              <w:t>Список заказов, стоимость которых составила менее 100 рублей или более 200 рублей.</w:t>
            </w:r>
          </w:p>
          <w:p w14:paraId="662091D1" w14:textId="77777777" w:rsidR="005875AF" w:rsidRDefault="00000000">
            <w:pPr>
              <w:numPr>
                <w:ilvl w:val="0"/>
                <w:numId w:val="50"/>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A86DE9D" w14:textId="77777777" w:rsidR="005875AF" w:rsidRDefault="00000000">
            <w:pPr>
              <w:numPr>
                <w:ilvl w:val="0"/>
                <w:numId w:val="50"/>
              </w:numPr>
              <w:suppressAutoHyphens w:val="0"/>
            </w:pPr>
            <w:r>
              <w:rPr>
                <w:rFonts w:ascii="Calibri" w:eastAsia="Calibri" w:hAnsi="Calibri" w:cs="Calibri"/>
                <w:sz w:val="20"/>
                <w:szCs w:val="20"/>
                <w:lang w:eastAsia="be-BY" w:bidi="be-BY"/>
              </w:rPr>
              <w:t>Параметрический запрос для отображения информации об автомобилях отдельных производителей.</w:t>
            </w:r>
          </w:p>
          <w:p w14:paraId="7316DEC9" w14:textId="77777777" w:rsidR="005875AF" w:rsidRDefault="00000000">
            <w:pPr>
              <w:numPr>
                <w:ilvl w:val="0"/>
                <w:numId w:val="50"/>
              </w:numPr>
              <w:suppressAutoHyphens w:val="0"/>
            </w:pPr>
            <w:r>
              <w:rPr>
                <w:rFonts w:ascii="Calibri" w:eastAsia="Calibri" w:hAnsi="Calibri" w:cs="Calibri"/>
                <w:sz w:val="20"/>
                <w:szCs w:val="20"/>
                <w:lang w:eastAsia="be-BY" w:bidi="be-BY"/>
              </w:rPr>
              <w:t>Перекрестный запрос для отображения информации о стоимости заказов по каждой дате для всех сотрудников.</w:t>
            </w:r>
          </w:p>
          <w:p w14:paraId="4F6DB63C" w14:textId="77777777" w:rsidR="005875AF" w:rsidRDefault="00000000">
            <w:pPr>
              <w:numPr>
                <w:ilvl w:val="0"/>
                <w:numId w:val="7"/>
              </w:numPr>
              <w:suppressAutoHyphens w:val="0"/>
            </w:pPr>
            <w:r>
              <w:rPr>
                <w:rFonts w:ascii="Calibri" w:eastAsia="Calibri" w:hAnsi="Calibri" w:cs="Calibri"/>
                <w:sz w:val="20"/>
                <w:szCs w:val="20"/>
                <w:lang w:eastAsia="be-BY" w:bidi="be-BY"/>
              </w:rPr>
              <w:t>Вычислить стоимость всех проданных автомобилей, произведенных в заданной стране.</w:t>
            </w:r>
          </w:p>
          <w:p w14:paraId="3EF50752" w14:textId="77777777" w:rsidR="005875AF" w:rsidRDefault="00000000">
            <w:pPr>
              <w:numPr>
                <w:ilvl w:val="0"/>
                <w:numId w:val="7"/>
              </w:numPr>
              <w:suppressAutoHyphens w:val="0"/>
            </w:pPr>
            <w:r>
              <w:rPr>
                <w:rFonts w:ascii="Calibri" w:eastAsia="Calibri" w:hAnsi="Calibri" w:cs="Calibri"/>
                <w:sz w:val="20"/>
                <w:szCs w:val="20"/>
                <w:lang w:eastAsia="be-BY" w:bidi="be-BY"/>
              </w:rPr>
              <w:t>Добавление нового автомобиля.</w:t>
            </w:r>
          </w:p>
          <w:p w14:paraId="5926A15D" w14:textId="77777777" w:rsidR="005875AF" w:rsidRDefault="00000000">
            <w:pPr>
              <w:numPr>
                <w:ilvl w:val="0"/>
                <w:numId w:val="7"/>
              </w:numPr>
              <w:suppressAutoHyphens w:val="0"/>
            </w:pPr>
            <w:r>
              <w:rPr>
                <w:rFonts w:ascii="Calibri" w:eastAsia="Calibri" w:hAnsi="Calibri" w:cs="Calibri"/>
                <w:sz w:val="20"/>
                <w:szCs w:val="20"/>
                <w:lang w:eastAsia="be-BY" w:bidi="be-BY"/>
              </w:rPr>
              <w:t>Обновление данных об автомобиле.</w:t>
            </w:r>
          </w:p>
          <w:p w14:paraId="3A095F0D" w14:textId="77777777" w:rsidR="005875AF" w:rsidRDefault="00000000">
            <w:pPr>
              <w:numPr>
                <w:ilvl w:val="0"/>
                <w:numId w:val="7"/>
              </w:numPr>
              <w:suppressAutoHyphens w:val="0"/>
            </w:pPr>
            <w:r>
              <w:rPr>
                <w:rFonts w:ascii="Calibri" w:eastAsia="Calibri" w:hAnsi="Calibri" w:cs="Calibri"/>
                <w:sz w:val="20"/>
                <w:szCs w:val="20"/>
                <w:lang w:eastAsia="be-BY" w:bidi="be-BY"/>
              </w:rPr>
              <w:t>Удаление данных об автомобиле.</w:t>
            </w:r>
          </w:p>
        </w:tc>
      </w:tr>
      <w:tr w:rsidR="005875AF" w14:paraId="1C45ED5A" w14:textId="77777777" w:rsidTr="00A33BAD">
        <w:trPr>
          <w:trHeight w:val="3110"/>
        </w:trPr>
        <w:tc>
          <w:tcPr>
            <w:tcW w:w="1022" w:type="dxa"/>
            <w:tcBorders>
              <w:top w:val="single" w:sz="2" w:space="0" w:color="000000"/>
              <w:left w:val="single" w:sz="2" w:space="0" w:color="000000"/>
              <w:bottom w:val="single" w:sz="2" w:space="0" w:color="000000"/>
            </w:tcBorders>
            <w:shd w:val="clear" w:color="auto" w:fill="auto"/>
          </w:tcPr>
          <w:p w14:paraId="7F4BF8DA" w14:textId="77777777" w:rsidR="005875AF" w:rsidRDefault="00000000">
            <w:pPr>
              <w:suppressAutoHyphens w:val="0"/>
            </w:pPr>
            <w:r>
              <w:rPr>
                <w:rFonts w:ascii="Calibri" w:eastAsia="Calibri" w:hAnsi="Calibri" w:cs="Calibri"/>
                <w:sz w:val="20"/>
                <w:szCs w:val="20"/>
                <w:lang w:eastAsia="be-BY" w:bidi="be-BY"/>
              </w:rPr>
              <w:t>25</w:t>
            </w:r>
          </w:p>
        </w:tc>
        <w:tc>
          <w:tcPr>
            <w:tcW w:w="1697" w:type="dxa"/>
            <w:tcBorders>
              <w:top w:val="single" w:sz="2" w:space="0" w:color="000000"/>
              <w:left w:val="single" w:sz="2" w:space="0" w:color="000000"/>
              <w:bottom w:val="single" w:sz="2" w:space="0" w:color="000000"/>
            </w:tcBorders>
            <w:shd w:val="clear" w:color="auto" w:fill="auto"/>
          </w:tcPr>
          <w:p w14:paraId="2096BED4" w14:textId="77777777" w:rsidR="005875AF" w:rsidRDefault="00000000">
            <w:pPr>
              <w:suppressAutoHyphens w:val="0"/>
            </w:pPr>
            <w:r>
              <w:rPr>
                <w:rFonts w:ascii="Calibri" w:eastAsia="Calibri" w:hAnsi="Calibri" w:cs="Calibri"/>
                <w:sz w:val="20"/>
                <w:szCs w:val="20"/>
                <w:lang w:eastAsia="be-BY" w:bidi="be-BY"/>
              </w:rPr>
              <w:t>Учебный отдел университета</w:t>
            </w:r>
          </w:p>
        </w:tc>
        <w:tc>
          <w:tcPr>
            <w:tcW w:w="4794" w:type="dxa"/>
            <w:tcBorders>
              <w:top w:val="single" w:sz="2" w:space="0" w:color="000000"/>
              <w:left w:val="single" w:sz="2" w:space="0" w:color="000000"/>
              <w:bottom w:val="single" w:sz="2" w:space="0" w:color="000000"/>
            </w:tcBorders>
            <w:shd w:val="clear" w:color="auto" w:fill="auto"/>
          </w:tcPr>
          <w:p w14:paraId="522399C4" w14:textId="77777777" w:rsidR="005875AF" w:rsidRDefault="00000000">
            <w:pPr>
              <w:numPr>
                <w:ilvl w:val="0"/>
                <w:numId w:val="32"/>
              </w:numPr>
              <w:suppressAutoHyphens w:val="0"/>
            </w:pPr>
            <w:r>
              <w:rPr>
                <w:rFonts w:ascii="Calibri" w:eastAsia="Calibri" w:hAnsi="Calibri" w:cs="Calibri"/>
                <w:sz w:val="20"/>
                <w:szCs w:val="20"/>
                <w:lang w:eastAsia="be-BY" w:bidi="be-BY"/>
              </w:rPr>
              <w:t>Преподаватели (ФИО, Дата рождения, Пол, Адрес, Телефон, Паспортные данные, Должность, Подразделение).</w:t>
            </w:r>
          </w:p>
          <w:p w14:paraId="3ACECA5F" w14:textId="77777777" w:rsidR="005875AF" w:rsidRDefault="00000000">
            <w:pPr>
              <w:numPr>
                <w:ilvl w:val="0"/>
                <w:numId w:val="32"/>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2A367402" w14:textId="77777777" w:rsidR="005875AF" w:rsidRDefault="00000000">
            <w:pPr>
              <w:numPr>
                <w:ilvl w:val="0"/>
                <w:numId w:val="32"/>
              </w:numPr>
              <w:suppressAutoHyphens w:val="0"/>
            </w:pPr>
            <w:r>
              <w:rPr>
                <w:rFonts w:ascii="Calibri" w:eastAsia="Calibri" w:hAnsi="Calibri" w:cs="Calibri"/>
                <w:sz w:val="20"/>
                <w:szCs w:val="20"/>
                <w:lang w:eastAsia="be-BY" w:bidi="be-BY"/>
              </w:rPr>
              <w:t>Подразделения (Наименование, Описание).</w:t>
            </w:r>
          </w:p>
          <w:p w14:paraId="060D2DDF" w14:textId="77777777" w:rsidR="005875AF" w:rsidRDefault="00000000">
            <w:pPr>
              <w:numPr>
                <w:ilvl w:val="0"/>
                <w:numId w:val="32"/>
              </w:numPr>
              <w:suppressAutoHyphens w:val="0"/>
            </w:pPr>
            <w:r>
              <w:rPr>
                <w:rFonts w:ascii="Calibri" w:eastAsia="Calibri" w:hAnsi="Calibri" w:cs="Calibri"/>
                <w:sz w:val="20"/>
                <w:szCs w:val="20"/>
                <w:lang w:eastAsia="be-BY" w:bidi="be-BY"/>
              </w:rPr>
              <w:t>Студенты (ФИО, Дата рождения, Адрес, Телефон, Группа).</w:t>
            </w:r>
          </w:p>
          <w:p w14:paraId="42A57FE1" w14:textId="77777777" w:rsidR="005875AF" w:rsidRDefault="00000000">
            <w:pPr>
              <w:numPr>
                <w:ilvl w:val="0"/>
                <w:numId w:val="32"/>
              </w:numPr>
              <w:suppressAutoHyphens w:val="0"/>
            </w:pPr>
            <w:r>
              <w:rPr>
                <w:rFonts w:ascii="Calibri" w:eastAsia="Calibri" w:hAnsi="Calibri" w:cs="Calibri"/>
                <w:sz w:val="20"/>
                <w:szCs w:val="20"/>
                <w:lang w:eastAsia="be-BY" w:bidi="be-BY"/>
              </w:rPr>
              <w:t>Группы (Наименование).</w:t>
            </w:r>
          </w:p>
          <w:p w14:paraId="6227B999" w14:textId="77777777" w:rsidR="005875AF" w:rsidRDefault="00000000">
            <w:pPr>
              <w:numPr>
                <w:ilvl w:val="0"/>
                <w:numId w:val="32"/>
              </w:numPr>
              <w:suppressAutoHyphens w:val="0"/>
            </w:pPr>
            <w:r>
              <w:rPr>
                <w:rFonts w:ascii="Calibri" w:eastAsia="Calibri" w:hAnsi="Calibri" w:cs="Calibri"/>
                <w:sz w:val="20"/>
                <w:szCs w:val="20"/>
                <w:lang w:eastAsia="be-BY" w:bidi="be-BY"/>
              </w:rPr>
              <w:t>Дисциплины (Наименование, Тип).</w:t>
            </w:r>
          </w:p>
          <w:p w14:paraId="2907FAC6" w14:textId="77777777" w:rsidR="005875AF" w:rsidRDefault="00000000">
            <w:pPr>
              <w:numPr>
                <w:ilvl w:val="0"/>
                <w:numId w:val="32"/>
              </w:numPr>
              <w:suppressAutoHyphens w:val="0"/>
            </w:pPr>
            <w:r>
              <w:rPr>
                <w:rFonts w:ascii="Calibri" w:eastAsia="Calibri" w:hAnsi="Calibri" w:cs="Calibri"/>
                <w:sz w:val="20"/>
                <w:szCs w:val="20"/>
                <w:lang w:eastAsia="be-BY" w:bidi="be-BY"/>
              </w:rPr>
              <w:t>Расписание (Дата занятия, Номер занятия, Дисциплина, Преподаватель, Аудитория).</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322C4FC1" w14:textId="77777777" w:rsidR="005875AF" w:rsidRDefault="00000000">
            <w:pPr>
              <w:numPr>
                <w:ilvl w:val="0"/>
                <w:numId w:val="26"/>
              </w:numPr>
              <w:suppressAutoHyphens w:val="0"/>
            </w:pPr>
            <w:r>
              <w:rPr>
                <w:rFonts w:ascii="Calibri" w:eastAsia="Calibri" w:hAnsi="Calibri" w:cs="Calibri"/>
                <w:sz w:val="20"/>
                <w:szCs w:val="20"/>
                <w:lang w:eastAsia="be-BY" w:bidi="be-BY"/>
              </w:rPr>
              <w:t>Данные о преподавателях и в каких должностях они работают.</w:t>
            </w:r>
          </w:p>
          <w:p w14:paraId="68FC6013" w14:textId="77777777" w:rsidR="005875AF" w:rsidRDefault="00000000">
            <w:pPr>
              <w:numPr>
                <w:ilvl w:val="0"/>
                <w:numId w:val="26"/>
              </w:numPr>
              <w:suppressAutoHyphens w:val="0"/>
            </w:pPr>
            <w:r>
              <w:rPr>
                <w:rFonts w:ascii="Calibri" w:eastAsia="Calibri" w:hAnsi="Calibri" w:cs="Calibri"/>
                <w:sz w:val="20"/>
                <w:szCs w:val="20"/>
                <w:lang w:eastAsia="be-BY" w:bidi="be-BY"/>
              </w:rPr>
              <w:t>Информация о студентах и их группах.</w:t>
            </w:r>
          </w:p>
          <w:p w14:paraId="34FEA540" w14:textId="77777777" w:rsidR="005875AF" w:rsidRDefault="00000000">
            <w:pPr>
              <w:numPr>
                <w:ilvl w:val="0"/>
                <w:numId w:val="26"/>
              </w:numPr>
              <w:suppressAutoHyphens w:val="0"/>
            </w:pPr>
            <w:r>
              <w:rPr>
                <w:rFonts w:ascii="Calibri" w:eastAsia="Calibri" w:hAnsi="Calibri" w:cs="Calibri"/>
                <w:sz w:val="20"/>
                <w:szCs w:val="20"/>
                <w:lang w:eastAsia="be-BY" w:bidi="be-BY"/>
              </w:rPr>
              <w:t>Список преподавателей, родившихся до 1970 года и после 2000.</w:t>
            </w:r>
          </w:p>
          <w:p w14:paraId="281654C1" w14:textId="77777777" w:rsidR="005875AF" w:rsidRDefault="00000000">
            <w:pPr>
              <w:numPr>
                <w:ilvl w:val="0"/>
                <w:numId w:val="26"/>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BBE350B" w14:textId="77777777" w:rsidR="005875AF" w:rsidRDefault="00000000">
            <w:pPr>
              <w:numPr>
                <w:ilvl w:val="0"/>
                <w:numId w:val="26"/>
              </w:numPr>
              <w:suppressAutoHyphens w:val="0"/>
            </w:pPr>
            <w:r>
              <w:rPr>
                <w:rFonts w:ascii="Calibri" w:eastAsia="Calibri" w:hAnsi="Calibri" w:cs="Calibri"/>
                <w:sz w:val="20"/>
                <w:szCs w:val="20"/>
                <w:lang w:eastAsia="be-BY" w:bidi="be-BY"/>
              </w:rPr>
              <w:t>Параметрический запрос для отображения расписания для определенной группы по заданной дате.</w:t>
            </w:r>
          </w:p>
          <w:p w14:paraId="4B05EB65" w14:textId="77777777" w:rsidR="005875AF" w:rsidRDefault="00000000">
            <w:pPr>
              <w:numPr>
                <w:ilvl w:val="0"/>
                <w:numId w:val="26"/>
              </w:numPr>
              <w:suppressAutoHyphens w:val="0"/>
            </w:pPr>
            <w:r>
              <w:rPr>
                <w:rFonts w:ascii="Calibri" w:eastAsia="Calibri" w:hAnsi="Calibri" w:cs="Calibri"/>
                <w:sz w:val="20"/>
                <w:szCs w:val="20"/>
                <w:lang w:eastAsia="be-BY" w:bidi="be-BY"/>
              </w:rPr>
              <w:t>Перекрестный запрос с информацией о количестве занятий для всех преподавателей по каждому классу.</w:t>
            </w:r>
          </w:p>
          <w:p w14:paraId="3D245A08" w14:textId="77777777" w:rsidR="005875AF" w:rsidRDefault="00000000">
            <w:pPr>
              <w:numPr>
                <w:ilvl w:val="0"/>
                <w:numId w:val="26"/>
              </w:numPr>
              <w:suppressAutoHyphens w:val="0"/>
            </w:pPr>
            <w:r>
              <w:rPr>
                <w:rFonts w:ascii="Calibri" w:eastAsia="Calibri" w:hAnsi="Calibri" w:cs="Calibri"/>
                <w:sz w:val="20"/>
                <w:szCs w:val="20"/>
                <w:lang w:eastAsia="be-BY" w:bidi="be-BY"/>
              </w:rPr>
              <w:t>Вычислить средний возраст всех студентов заданной группы.</w:t>
            </w:r>
          </w:p>
          <w:p w14:paraId="369EC4AA" w14:textId="77777777" w:rsidR="005875AF" w:rsidRDefault="00000000">
            <w:pPr>
              <w:numPr>
                <w:ilvl w:val="0"/>
                <w:numId w:val="26"/>
              </w:numPr>
              <w:suppressAutoHyphens w:val="0"/>
            </w:pPr>
            <w:r>
              <w:rPr>
                <w:rFonts w:ascii="Calibri" w:eastAsia="Calibri" w:hAnsi="Calibri" w:cs="Calibri"/>
                <w:sz w:val="20"/>
                <w:szCs w:val="20"/>
                <w:lang w:eastAsia="be-BY" w:bidi="be-BY"/>
              </w:rPr>
              <w:t>Добавление нового студента.</w:t>
            </w:r>
          </w:p>
          <w:p w14:paraId="03EB8CD9" w14:textId="77777777" w:rsidR="005875AF" w:rsidRDefault="00000000">
            <w:pPr>
              <w:numPr>
                <w:ilvl w:val="0"/>
                <w:numId w:val="26"/>
              </w:numPr>
              <w:suppressAutoHyphens w:val="0"/>
            </w:pPr>
            <w:r>
              <w:rPr>
                <w:rFonts w:ascii="Calibri" w:eastAsia="Calibri" w:hAnsi="Calibri" w:cs="Calibri"/>
                <w:sz w:val="20"/>
                <w:szCs w:val="20"/>
                <w:lang w:eastAsia="be-BY" w:bidi="be-BY"/>
              </w:rPr>
              <w:t>Обновление данных о студенте.</w:t>
            </w:r>
          </w:p>
          <w:p w14:paraId="7E870133" w14:textId="77777777" w:rsidR="005875AF" w:rsidRDefault="00000000">
            <w:pPr>
              <w:numPr>
                <w:ilvl w:val="0"/>
                <w:numId w:val="26"/>
              </w:numPr>
              <w:suppressAutoHyphens w:val="0"/>
            </w:pPr>
            <w:r>
              <w:rPr>
                <w:rFonts w:ascii="Calibri" w:eastAsia="Calibri" w:hAnsi="Calibri" w:cs="Calibri"/>
                <w:sz w:val="20"/>
                <w:szCs w:val="20"/>
                <w:lang w:eastAsia="be-BY" w:bidi="be-BY"/>
              </w:rPr>
              <w:t>Удаление данных о студенте.</w:t>
            </w:r>
          </w:p>
        </w:tc>
      </w:tr>
      <w:tr w:rsidR="005875AF" w14:paraId="630DFB8A" w14:textId="77777777" w:rsidTr="00A33BAD">
        <w:trPr>
          <w:trHeight w:val="3789"/>
        </w:trPr>
        <w:tc>
          <w:tcPr>
            <w:tcW w:w="1022" w:type="dxa"/>
            <w:tcBorders>
              <w:top w:val="single" w:sz="2" w:space="0" w:color="000000"/>
              <w:left w:val="single" w:sz="2" w:space="0" w:color="000000"/>
              <w:bottom w:val="single" w:sz="2" w:space="0" w:color="000000"/>
            </w:tcBorders>
            <w:shd w:val="clear" w:color="auto" w:fill="auto"/>
          </w:tcPr>
          <w:p w14:paraId="41AF57DB" w14:textId="77777777" w:rsidR="005875AF" w:rsidRDefault="00000000">
            <w:pPr>
              <w:suppressAutoHyphens w:val="0"/>
            </w:pPr>
            <w:r>
              <w:rPr>
                <w:rFonts w:ascii="Calibri" w:eastAsia="Calibri" w:hAnsi="Calibri" w:cs="Calibri"/>
                <w:sz w:val="20"/>
                <w:szCs w:val="20"/>
                <w:lang w:eastAsia="be-BY" w:bidi="be-BY"/>
              </w:rPr>
              <w:t>26</w:t>
            </w:r>
          </w:p>
        </w:tc>
        <w:tc>
          <w:tcPr>
            <w:tcW w:w="1697" w:type="dxa"/>
            <w:tcBorders>
              <w:top w:val="single" w:sz="2" w:space="0" w:color="000000"/>
              <w:left w:val="single" w:sz="2" w:space="0" w:color="000000"/>
              <w:bottom w:val="single" w:sz="2" w:space="0" w:color="000000"/>
            </w:tcBorders>
            <w:shd w:val="clear" w:color="auto" w:fill="auto"/>
          </w:tcPr>
          <w:p w14:paraId="7ECA554E" w14:textId="77777777" w:rsidR="005875AF" w:rsidRDefault="00000000">
            <w:pPr>
              <w:suppressAutoHyphens w:val="0"/>
            </w:pPr>
            <w:r>
              <w:rPr>
                <w:rFonts w:ascii="Calibri" w:eastAsia="Calibri" w:hAnsi="Calibri" w:cs="Calibri"/>
                <w:sz w:val="20"/>
                <w:szCs w:val="20"/>
                <w:lang w:eastAsia="be-BY" w:bidi="be-BY"/>
              </w:rPr>
              <w:t>Футбольный клуб</w:t>
            </w:r>
          </w:p>
        </w:tc>
        <w:tc>
          <w:tcPr>
            <w:tcW w:w="4794" w:type="dxa"/>
            <w:tcBorders>
              <w:top w:val="single" w:sz="2" w:space="0" w:color="000000"/>
              <w:left w:val="single" w:sz="2" w:space="0" w:color="000000"/>
              <w:bottom w:val="single" w:sz="2" w:space="0" w:color="000000"/>
            </w:tcBorders>
            <w:shd w:val="clear" w:color="auto" w:fill="auto"/>
          </w:tcPr>
          <w:p w14:paraId="33378EFE" w14:textId="77777777" w:rsidR="005875AF" w:rsidRDefault="00000000">
            <w:pPr>
              <w:numPr>
                <w:ilvl w:val="0"/>
                <w:numId w:val="42"/>
              </w:numPr>
              <w:suppressAutoHyphens w:val="0"/>
            </w:pPr>
            <w:r>
              <w:rPr>
                <w:rFonts w:ascii="Calibri" w:eastAsia="Calibri" w:hAnsi="Calibri" w:cs="Calibri"/>
                <w:sz w:val="20"/>
                <w:szCs w:val="20"/>
                <w:lang w:eastAsia="be-BY" w:bidi="be-BY"/>
              </w:rPr>
              <w:t>Сотрудники (ФИО, Дата рождения, Страна, Телефон).</w:t>
            </w:r>
          </w:p>
          <w:p w14:paraId="75757146" w14:textId="77777777" w:rsidR="005875AF" w:rsidRDefault="00000000">
            <w:pPr>
              <w:numPr>
                <w:ilvl w:val="0"/>
                <w:numId w:val="42"/>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358783D1" w14:textId="77777777" w:rsidR="005875AF" w:rsidRDefault="00000000">
            <w:pPr>
              <w:numPr>
                <w:ilvl w:val="0"/>
                <w:numId w:val="42"/>
              </w:numPr>
              <w:suppressAutoHyphens w:val="0"/>
            </w:pPr>
            <w:r>
              <w:rPr>
                <w:rFonts w:ascii="Calibri" w:eastAsia="Calibri" w:hAnsi="Calibri" w:cs="Calibri"/>
                <w:sz w:val="20"/>
                <w:szCs w:val="20"/>
                <w:lang w:eastAsia="be-BY" w:bidi="be-BY"/>
              </w:rPr>
              <w:t>Страны (Название, Описание).</w:t>
            </w:r>
          </w:p>
          <w:p w14:paraId="2AD8A64B" w14:textId="77777777" w:rsidR="005875AF" w:rsidRDefault="00000000">
            <w:pPr>
              <w:numPr>
                <w:ilvl w:val="0"/>
                <w:numId w:val="42"/>
              </w:numPr>
              <w:suppressAutoHyphens w:val="0"/>
            </w:pPr>
            <w:r>
              <w:rPr>
                <w:rFonts w:ascii="Calibri" w:eastAsia="Calibri" w:hAnsi="Calibri" w:cs="Calibri"/>
                <w:sz w:val="20"/>
                <w:szCs w:val="20"/>
                <w:lang w:eastAsia="be-BY" w:bidi="be-BY"/>
              </w:rPr>
              <w:t>Команды (Название, Страна, Дата основания, Тренер).</w:t>
            </w:r>
          </w:p>
          <w:p w14:paraId="54705C05" w14:textId="77777777" w:rsidR="005875AF" w:rsidRDefault="00000000">
            <w:pPr>
              <w:numPr>
                <w:ilvl w:val="0"/>
                <w:numId w:val="42"/>
              </w:numPr>
              <w:suppressAutoHyphens w:val="0"/>
            </w:pPr>
            <w:r>
              <w:rPr>
                <w:rFonts w:ascii="Calibri" w:eastAsia="Calibri" w:hAnsi="Calibri" w:cs="Calibri"/>
                <w:sz w:val="20"/>
                <w:szCs w:val="20"/>
                <w:lang w:eastAsia="be-BY" w:bidi="be-BY"/>
              </w:rPr>
              <w:t>Достижения (Голы, Пасы, Число матчей, Дата, Игрок).</w:t>
            </w:r>
          </w:p>
          <w:p w14:paraId="7586FE4F" w14:textId="77777777" w:rsidR="005875AF" w:rsidRDefault="00000000">
            <w:pPr>
              <w:numPr>
                <w:ilvl w:val="0"/>
                <w:numId w:val="42"/>
              </w:numPr>
              <w:suppressAutoHyphens w:val="0"/>
            </w:pPr>
            <w:r>
              <w:rPr>
                <w:rFonts w:ascii="Calibri" w:eastAsia="Calibri" w:hAnsi="Calibri" w:cs="Calibri"/>
                <w:sz w:val="20"/>
                <w:szCs w:val="20"/>
                <w:lang w:eastAsia="be-BY" w:bidi="be-BY"/>
              </w:rPr>
              <w:t>Контракт (Дата подписания, Дата окончания, Сумма, Сотрудник).</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56D71C60" w14:textId="77777777" w:rsidR="005875AF" w:rsidRDefault="00000000">
            <w:pPr>
              <w:numPr>
                <w:ilvl w:val="0"/>
                <w:numId w:val="70"/>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15687C7F" w14:textId="77777777" w:rsidR="005875AF" w:rsidRDefault="00000000">
            <w:pPr>
              <w:numPr>
                <w:ilvl w:val="0"/>
                <w:numId w:val="70"/>
              </w:numPr>
              <w:suppressAutoHyphens w:val="0"/>
            </w:pPr>
            <w:r>
              <w:rPr>
                <w:rFonts w:ascii="Calibri" w:eastAsia="Calibri" w:hAnsi="Calibri" w:cs="Calibri"/>
                <w:sz w:val="20"/>
                <w:szCs w:val="20"/>
                <w:lang w:eastAsia="be-BY" w:bidi="be-BY"/>
              </w:rPr>
              <w:t>Информация о сыгранных матчах.</w:t>
            </w:r>
          </w:p>
          <w:p w14:paraId="647CE402" w14:textId="77777777" w:rsidR="005875AF" w:rsidRDefault="00000000">
            <w:pPr>
              <w:numPr>
                <w:ilvl w:val="0"/>
                <w:numId w:val="70"/>
              </w:numPr>
              <w:suppressAutoHyphens w:val="0"/>
            </w:pPr>
            <w:r>
              <w:rPr>
                <w:rFonts w:ascii="Calibri" w:eastAsia="Calibri" w:hAnsi="Calibri" w:cs="Calibri"/>
                <w:sz w:val="20"/>
                <w:szCs w:val="20"/>
                <w:lang w:eastAsia="be-BY" w:bidi="be-BY"/>
              </w:rPr>
              <w:t>Список игроков, сумма в контрактах которых превышает 5000 рублей.</w:t>
            </w:r>
          </w:p>
          <w:p w14:paraId="264412B2" w14:textId="77777777" w:rsidR="005875AF" w:rsidRDefault="00000000">
            <w:pPr>
              <w:numPr>
                <w:ilvl w:val="0"/>
                <w:numId w:val="70"/>
              </w:numPr>
              <w:suppressAutoHyphens w:val="0"/>
            </w:pPr>
            <w:r>
              <w:rPr>
                <w:rFonts w:ascii="Calibri" w:eastAsia="Calibri" w:hAnsi="Calibri" w:cs="Calibri"/>
                <w:sz w:val="20"/>
                <w:szCs w:val="20"/>
                <w:lang w:eastAsia="be-BY" w:bidi="be-BY"/>
              </w:rPr>
              <w:t>Параметрический запрос для отображения информации о спортсменах, играющих на определенных позициях.</w:t>
            </w:r>
          </w:p>
          <w:p w14:paraId="1C8DF4B5" w14:textId="77777777" w:rsidR="005875AF" w:rsidRDefault="00000000">
            <w:pPr>
              <w:numPr>
                <w:ilvl w:val="0"/>
                <w:numId w:val="70"/>
              </w:numPr>
              <w:suppressAutoHyphens w:val="0"/>
            </w:pPr>
            <w:r>
              <w:rPr>
                <w:rFonts w:ascii="Calibri" w:eastAsia="Calibri" w:hAnsi="Calibri" w:cs="Calibri"/>
                <w:sz w:val="20"/>
                <w:szCs w:val="20"/>
                <w:lang w:eastAsia="be-BY" w:bidi="be-BY"/>
              </w:rPr>
              <w:t>Параметрический запрос для отображения расписания для определенной команды по заданной дате.</w:t>
            </w:r>
          </w:p>
          <w:p w14:paraId="0CF18685" w14:textId="77777777" w:rsidR="005875AF" w:rsidRDefault="00000000">
            <w:pPr>
              <w:numPr>
                <w:ilvl w:val="0"/>
                <w:numId w:val="70"/>
              </w:numPr>
              <w:suppressAutoHyphens w:val="0"/>
            </w:pPr>
            <w:r>
              <w:rPr>
                <w:rFonts w:ascii="Calibri" w:eastAsia="Calibri" w:hAnsi="Calibri" w:cs="Calibri"/>
                <w:sz w:val="20"/>
                <w:szCs w:val="20"/>
                <w:lang w:eastAsia="be-BY" w:bidi="be-BY"/>
              </w:rPr>
              <w:t>Перекрестный запрос с информацией о количестве матчей для всех игроков по каждой позиции.</w:t>
            </w:r>
          </w:p>
          <w:p w14:paraId="28C249BA" w14:textId="77777777" w:rsidR="005875AF" w:rsidRDefault="00000000">
            <w:pPr>
              <w:numPr>
                <w:ilvl w:val="0"/>
                <w:numId w:val="70"/>
              </w:numPr>
              <w:suppressAutoHyphens w:val="0"/>
            </w:pPr>
            <w:r>
              <w:rPr>
                <w:rFonts w:ascii="Calibri" w:eastAsia="Calibri" w:hAnsi="Calibri" w:cs="Calibri"/>
                <w:sz w:val="20"/>
                <w:szCs w:val="20"/>
                <w:lang w:eastAsia="be-BY" w:bidi="be-BY"/>
              </w:rPr>
              <w:t>Вычислить средний возраст игроков, играющих на заданной позиции.</w:t>
            </w:r>
          </w:p>
          <w:p w14:paraId="40931AE5" w14:textId="77777777" w:rsidR="005875AF" w:rsidRDefault="00000000">
            <w:pPr>
              <w:numPr>
                <w:ilvl w:val="0"/>
                <w:numId w:val="70"/>
              </w:numPr>
              <w:suppressAutoHyphens w:val="0"/>
            </w:pPr>
            <w:r>
              <w:rPr>
                <w:rFonts w:ascii="Calibri" w:eastAsia="Calibri" w:hAnsi="Calibri" w:cs="Calibri"/>
                <w:sz w:val="20"/>
                <w:szCs w:val="20"/>
                <w:lang w:eastAsia="be-BY" w:bidi="be-BY"/>
              </w:rPr>
              <w:t>Добавление нового футболиста.</w:t>
            </w:r>
          </w:p>
          <w:p w14:paraId="667B911D" w14:textId="77777777" w:rsidR="005875AF" w:rsidRDefault="00000000">
            <w:pPr>
              <w:numPr>
                <w:ilvl w:val="0"/>
                <w:numId w:val="70"/>
              </w:numPr>
              <w:suppressAutoHyphens w:val="0"/>
            </w:pPr>
            <w:r>
              <w:rPr>
                <w:rFonts w:ascii="Calibri" w:eastAsia="Calibri" w:hAnsi="Calibri" w:cs="Calibri"/>
                <w:sz w:val="20"/>
                <w:szCs w:val="20"/>
                <w:lang w:eastAsia="be-BY" w:bidi="be-BY"/>
              </w:rPr>
              <w:t>Обновление данных о футболисте.</w:t>
            </w:r>
          </w:p>
          <w:p w14:paraId="2D7B0224" w14:textId="77777777" w:rsidR="005875AF" w:rsidRDefault="00000000">
            <w:pPr>
              <w:numPr>
                <w:ilvl w:val="0"/>
                <w:numId w:val="70"/>
              </w:numPr>
              <w:suppressAutoHyphens w:val="0"/>
            </w:pPr>
            <w:r>
              <w:rPr>
                <w:rFonts w:ascii="Calibri" w:eastAsia="Calibri" w:hAnsi="Calibri" w:cs="Calibri"/>
                <w:sz w:val="20"/>
                <w:szCs w:val="20"/>
                <w:lang w:eastAsia="be-BY" w:bidi="be-BY"/>
              </w:rPr>
              <w:t>Удаление данных о футболисте.</w:t>
            </w:r>
          </w:p>
        </w:tc>
      </w:tr>
      <w:tr w:rsidR="005875AF" w14:paraId="7ADB10C5" w14:textId="77777777" w:rsidTr="00A33BAD">
        <w:trPr>
          <w:trHeight w:val="3677"/>
        </w:trPr>
        <w:tc>
          <w:tcPr>
            <w:tcW w:w="1022" w:type="dxa"/>
            <w:tcBorders>
              <w:top w:val="single" w:sz="2" w:space="0" w:color="000000"/>
              <w:left w:val="single" w:sz="2" w:space="0" w:color="000000"/>
              <w:bottom w:val="single" w:sz="2" w:space="0" w:color="000000"/>
            </w:tcBorders>
            <w:shd w:val="clear" w:color="auto" w:fill="auto"/>
          </w:tcPr>
          <w:p w14:paraId="2A77BC85" w14:textId="77777777" w:rsidR="005875AF" w:rsidRDefault="00000000">
            <w:pPr>
              <w:suppressAutoHyphens w:val="0"/>
            </w:pPr>
            <w:r>
              <w:rPr>
                <w:rFonts w:ascii="Calibri" w:eastAsia="Calibri" w:hAnsi="Calibri" w:cs="Calibri"/>
                <w:sz w:val="20"/>
                <w:szCs w:val="20"/>
                <w:lang w:eastAsia="be-BY" w:bidi="be-BY"/>
              </w:rPr>
              <w:t>27</w:t>
            </w:r>
          </w:p>
        </w:tc>
        <w:tc>
          <w:tcPr>
            <w:tcW w:w="1697" w:type="dxa"/>
            <w:tcBorders>
              <w:top w:val="single" w:sz="2" w:space="0" w:color="000000"/>
              <w:left w:val="single" w:sz="2" w:space="0" w:color="000000"/>
              <w:bottom w:val="single" w:sz="2" w:space="0" w:color="000000"/>
            </w:tcBorders>
            <w:shd w:val="clear" w:color="auto" w:fill="auto"/>
          </w:tcPr>
          <w:p w14:paraId="4E87F68F" w14:textId="77777777" w:rsidR="005875AF" w:rsidRDefault="00000000">
            <w:pPr>
              <w:suppressAutoHyphens w:val="0"/>
            </w:pPr>
            <w:r>
              <w:rPr>
                <w:rFonts w:ascii="Calibri" w:eastAsia="Calibri" w:hAnsi="Calibri" w:cs="Calibri"/>
                <w:sz w:val="20"/>
                <w:szCs w:val="20"/>
                <w:lang w:eastAsia="be-BY" w:bidi="be-BY"/>
              </w:rPr>
              <w:t>Сессия</w:t>
            </w:r>
          </w:p>
        </w:tc>
        <w:tc>
          <w:tcPr>
            <w:tcW w:w="4794" w:type="dxa"/>
            <w:tcBorders>
              <w:top w:val="single" w:sz="2" w:space="0" w:color="000000"/>
              <w:left w:val="single" w:sz="2" w:space="0" w:color="000000"/>
              <w:bottom w:val="single" w:sz="2" w:space="0" w:color="000000"/>
            </w:tcBorders>
            <w:shd w:val="clear" w:color="auto" w:fill="auto"/>
          </w:tcPr>
          <w:p w14:paraId="510AA749" w14:textId="77777777" w:rsidR="005875AF" w:rsidRDefault="00000000">
            <w:pPr>
              <w:suppressAutoHyphens w:val="0"/>
            </w:pPr>
            <w:r>
              <w:rPr>
                <w:rFonts w:ascii="Calibri" w:eastAsia="Calibri" w:hAnsi="Calibri" w:cs="Calibri"/>
                <w:sz w:val="20"/>
                <w:szCs w:val="20"/>
                <w:lang w:eastAsia="be-BY" w:bidi="be-BY"/>
              </w:rPr>
              <w:t>1)</w:t>
            </w:r>
            <w:r>
              <w:rPr>
                <w:rFonts w:ascii="Calibri" w:eastAsia="Calibri" w:hAnsi="Calibri" w:cs="Calibri"/>
                <w:sz w:val="20"/>
                <w:szCs w:val="20"/>
                <w:lang w:eastAsia="be-BY" w:bidi="be-BY"/>
              </w:rPr>
              <w:tab/>
              <w:t>Кафедра (Наименование, Тип)</w:t>
            </w:r>
          </w:p>
          <w:p w14:paraId="20C08578" w14:textId="77777777" w:rsidR="005875AF" w:rsidRDefault="00000000">
            <w:pPr>
              <w:numPr>
                <w:ilvl w:val="0"/>
                <w:numId w:val="31"/>
              </w:numPr>
              <w:suppressAutoHyphens w:val="0"/>
            </w:pPr>
            <w:r>
              <w:rPr>
                <w:rFonts w:ascii="Calibri" w:eastAsia="Calibri" w:hAnsi="Calibri" w:cs="Calibri"/>
                <w:sz w:val="20"/>
                <w:szCs w:val="20"/>
                <w:lang w:eastAsia="be-BY" w:bidi="be-BY"/>
              </w:rPr>
              <w:t>Группы (Наименование, Специальность).</w:t>
            </w:r>
          </w:p>
          <w:p w14:paraId="14CD204B" w14:textId="77777777" w:rsidR="005875AF" w:rsidRDefault="00000000">
            <w:pPr>
              <w:numPr>
                <w:ilvl w:val="0"/>
                <w:numId w:val="31"/>
              </w:numPr>
              <w:suppressAutoHyphens w:val="0"/>
            </w:pPr>
            <w:r>
              <w:rPr>
                <w:rFonts w:ascii="Calibri" w:eastAsia="Calibri" w:hAnsi="Calibri" w:cs="Calibri"/>
                <w:sz w:val="20"/>
                <w:szCs w:val="20"/>
                <w:lang w:eastAsia="be-BY" w:bidi="be-BY"/>
              </w:rPr>
              <w:t>Студенты (ФИО, Вид обучения, Адрес, Телефон).</w:t>
            </w:r>
          </w:p>
          <w:p w14:paraId="1C5C8C9A" w14:textId="77777777" w:rsidR="005875AF" w:rsidRDefault="00000000">
            <w:pPr>
              <w:numPr>
                <w:ilvl w:val="0"/>
                <w:numId w:val="31"/>
              </w:numPr>
              <w:suppressAutoHyphens w:val="0"/>
            </w:pPr>
            <w:r>
              <w:rPr>
                <w:rFonts w:ascii="Calibri" w:eastAsia="Calibri" w:hAnsi="Calibri" w:cs="Calibri"/>
                <w:sz w:val="20"/>
                <w:szCs w:val="20"/>
                <w:lang w:eastAsia="be-BY" w:bidi="be-BY"/>
              </w:rPr>
              <w:t>Дисциплины (Наименование, Специальность).</w:t>
            </w:r>
          </w:p>
          <w:p w14:paraId="258AC1FE" w14:textId="77777777" w:rsidR="005875AF" w:rsidRDefault="00000000">
            <w:pPr>
              <w:numPr>
                <w:ilvl w:val="0"/>
                <w:numId w:val="31"/>
              </w:numPr>
              <w:suppressAutoHyphens w:val="0"/>
            </w:pPr>
            <w:r>
              <w:rPr>
                <w:rFonts w:ascii="Calibri" w:eastAsia="Calibri" w:hAnsi="Calibri" w:cs="Calibri"/>
                <w:sz w:val="20"/>
                <w:szCs w:val="20"/>
                <w:lang w:eastAsia="be-BY" w:bidi="be-BY"/>
              </w:rPr>
              <w:t>Преподаватель (ФИО, Кафедра).</w:t>
            </w:r>
          </w:p>
          <w:p w14:paraId="57410324" w14:textId="77777777" w:rsidR="005875AF" w:rsidRDefault="00000000">
            <w:pPr>
              <w:numPr>
                <w:ilvl w:val="0"/>
                <w:numId w:val="31"/>
              </w:numPr>
              <w:suppressAutoHyphens w:val="0"/>
            </w:pPr>
            <w:r>
              <w:rPr>
                <w:rFonts w:ascii="Calibri" w:eastAsia="Calibri" w:hAnsi="Calibri" w:cs="Calibri"/>
                <w:sz w:val="20"/>
                <w:szCs w:val="20"/>
                <w:lang w:eastAsia="be-BY" w:bidi="be-BY"/>
              </w:rPr>
              <w:t>Специальности обучения (Шифр, Название).</w:t>
            </w:r>
          </w:p>
          <w:p w14:paraId="74225C0F" w14:textId="77777777" w:rsidR="005875AF" w:rsidRDefault="00000000">
            <w:pPr>
              <w:numPr>
                <w:ilvl w:val="0"/>
                <w:numId w:val="31"/>
              </w:numPr>
              <w:suppressAutoHyphens w:val="0"/>
            </w:pPr>
            <w:r>
              <w:rPr>
                <w:rFonts w:ascii="Calibri" w:eastAsia="Calibri" w:hAnsi="Calibri" w:cs="Calibri"/>
                <w:sz w:val="20"/>
                <w:szCs w:val="20"/>
                <w:lang w:eastAsia="be-BY" w:bidi="be-BY"/>
              </w:rPr>
              <w:t>Результаты (Дата, Оценка, Дисциплина, Предмет, Преподаватель).</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65329F70" w14:textId="77777777" w:rsidR="005875AF" w:rsidRDefault="00000000">
            <w:pPr>
              <w:suppressAutoHyphens w:val="0"/>
            </w:pPr>
            <w:r>
              <w:rPr>
                <w:rFonts w:ascii="Calibri" w:eastAsia="Calibri" w:hAnsi="Calibri" w:cs="Calibri"/>
                <w:sz w:val="20"/>
                <w:szCs w:val="20"/>
                <w:lang w:eastAsia="be-BY" w:bidi="be-BY"/>
              </w:rPr>
              <w:t>1.</w:t>
            </w:r>
            <w:r>
              <w:rPr>
                <w:rFonts w:ascii="Calibri" w:eastAsia="Calibri" w:hAnsi="Calibri" w:cs="Calibri"/>
                <w:sz w:val="20"/>
                <w:szCs w:val="20"/>
                <w:lang w:eastAsia="be-BY" w:bidi="be-BY"/>
              </w:rPr>
              <w:tab/>
              <w:t xml:space="preserve">Данные о преподавателях и на каких </w:t>
            </w:r>
          </w:p>
          <w:p w14:paraId="621B6C6B" w14:textId="77777777" w:rsidR="005875AF" w:rsidRDefault="00000000">
            <w:pPr>
              <w:suppressAutoHyphens w:val="0"/>
            </w:pPr>
            <w:r>
              <w:rPr>
                <w:rFonts w:ascii="Calibri" w:eastAsia="Calibri" w:hAnsi="Calibri" w:cs="Calibri"/>
                <w:sz w:val="20"/>
                <w:szCs w:val="20"/>
                <w:lang w:eastAsia="be-BY" w:bidi="be-BY"/>
              </w:rPr>
              <w:t>кафедрах они работают.</w:t>
            </w:r>
          </w:p>
          <w:p w14:paraId="511B31D1" w14:textId="77777777" w:rsidR="005875AF" w:rsidRDefault="00000000">
            <w:pPr>
              <w:numPr>
                <w:ilvl w:val="0"/>
                <w:numId w:val="69"/>
              </w:numPr>
              <w:suppressAutoHyphens w:val="0"/>
            </w:pPr>
            <w:r>
              <w:rPr>
                <w:rFonts w:ascii="Calibri" w:eastAsia="Calibri" w:hAnsi="Calibri" w:cs="Calibri"/>
                <w:sz w:val="20"/>
                <w:szCs w:val="20"/>
                <w:lang w:eastAsia="be-BY" w:bidi="be-BY"/>
              </w:rPr>
              <w:t>Список студентов-задолжников по результатам сессии.</w:t>
            </w:r>
          </w:p>
          <w:p w14:paraId="1B52FCD0" w14:textId="77777777" w:rsidR="005875AF" w:rsidRDefault="00000000">
            <w:pPr>
              <w:numPr>
                <w:ilvl w:val="0"/>
                <w:numId w:val="69"/>
              </w:numPr>
              <w:suppressAutoHyphens w:val="0"/>
            </w:pPr>
            <w:r>
              <w:rPr>
                <w:rFonts w:ascii="Calibri" w:eastAsia="Calibri" w:hAnsi="Calibri" w:cs="Calibri"/>
                <w:sz w:val="20"/>
                <w:szCs w:val="20"/>
                <w:lang w:eastAsia="be-BY" w:bidi="be-BY"/>
              </w:rPr>
              <w:t>Список дисциплин, по которым сдавались экзамены и зачеты в названии которых встречается слово «основы».</w:t>
            </w:r>
          </w:p>
          <w:p w14:paraId="59B981E4" w14:textId="77777777" w:rsidR="005875AF" w:rsidRDefault="00000000">
            <w:pPr>
              <w:numPr>
                <w:ilvl w:val="0"/>
                <w:numId w:val="69"/>
              </w:numPr>
              <w:suppressAutoHyphens w:val="0"/>
            </w:pPr>
            <w:r>
              <w:rPr>
                <w:rFonts w:ascii="Calibri" w:eastAsia="Calibri" w:hAnsi="Calibri" w:cs="Calibri"/>
                <w:sz w:val="20"/>
                <w:szCs w:val="20"/>
                <w:lang w:eastAsia="be-BY" w:bidi="be-BY"/>
              </w:rPr>
              <w:t>Параметрический запрос о среднем балле сессии студентов заданного вида обучения.</w:t>
            </w:r>
          </w:p>
          <w:p w14:paraId="3CB8E8DC" w14:textId="77777777" w:rsidR="005875AF" w:rsidRDefault="00000000">
            <w:pPr>
              <w:numPr>
                <w:ilvl w:val="0"/>
                <w:numId w:val="69"/>
              </w:numPr>
              <w:suppressAutoHyphens w:val="0"/>
            </w:pPr>
            <w:r>
              <w:rPr>
                <w:rFonts w:ascii="Calibri" w:eastAsia="Calibri" w:hAnsi="Calibri" w:cs="Calibri"/>
                <w:sz w:val="20"/>
                <w:szCs w:val="20"/>
                <w:lang w:eastAsia="be-BY" w:bidi="be-BY"/>
              </w:rPr>
              <w:t>Параметрический запрос о преподавателях, принимавших экзамены определенного числа.</w:t>
            </w:r>
          </w:p>
          <w:p w14:paraId="1CCA2261" w14:textId="77777777" w:rsidR="005875AF" w:rsidRDefault="00000000">
            <w:pPr>
              <w:numPr>
                <w:ilvl w:val="0"/>
                <w:numId w:val="69"/>
              </w:numPr>
              <w:suppressAutoHyphens w:val="0"/>
            </w:pPr>
            <w:r>
              <w:rPr>
                <w:rFonts w:ascii="Calibri" w:eastAsia="Calibri" w:hAnsi="Calibri" w:cs="Calibri"/>
                <w:sz w:val="20"/>
                <w:szCs w:val="20"/>
                <w:lang w:eastAsia="be-BY" w:bidi="be-BY"/>
              </w:rPr>
              <w:t>Перекрестный запрос с информацией о количестве экзаменов по каждой группе для всех преподавателей.</w:t>
            </w:r>
          </w:p>
          <w:p w14:paraId="1195B0A4" w14:textId="77777777" w:rsidR="005875AF" w:rsidRDefault="00000000">
            <w:pPr>
              <w:numPr>
                <w:ilvl w:val="0"/>
                <w:numId w:val="69"/>
              </w:numPr>
              <w:suppressAutoHyphens w:val="0"/>
            </w:pPr>
            <w:r>
              <w:rPr>
                <w:rFonts w:ascii="Calibri" w:eastAsia="Calibri" w:hAnsi="Calibri" w:cs="Calibri"/>
                <w:sz w:val="20"/>
                <w:szCs w:val="20"/>
                <w:lang w:eastAsia="be-BY" w:bidi="be-BY"/>
              </w:rPr>
              <w:t>Вычисление среднего балла успеваемости для заданного студента.</w:t>
            </w:r>
          </w:p>
          <w:p w14:paraId="36A64F68" w14:textId="77777777" w:rsidR="005875AF" w:rsidRDefault="00000000">
            <w:pPr>
              <w:numPr>
                <w:ilvl w:val="0"/>
                <w:numId w:val="69"/>
              </w:numPr>
              <w:suppressAutoHyphens w:val="0"/>
            </w:pPr>
            <w:r>
              <w:rPr>
                <w:rFonts w:ascii="Calibri" w:eastAsia="Calibri" w:hAnsi="Calibri" w:cs="Calibri"/>
                <w:sz w:val="20"/>
                <w:szCs w:val="20"/>
                <w:lang w:eastAsia="be-BY" w:bidi="be-BY"/>
              </w:rPr>
              <w:t>Добавление нового студента.</w:t>
            </w:r>
          </w:p>
          <w:p w14:paraId="25411BBB" w14:textId="77777777" w:rsidR="005875AF" w:rsidRDefault="00000000">
            <w:pPr>
              <w:numPr>
                <w:ilvl w:val="0"/>
                <w:numId w:val="69"/>
              </w:numPr>
              <w:suppressAutoHyphens w:val="0"/>
            </w:pPr>
            <w:r>
              <w:rPr>
                <w:rFonts w:ascii="Calibri" w:eastAsia="Calibri" w:hAnsi="Calibri" w:cs="Calibri"/>
                <w:sz w:val="20"/>
                <w:szCs w:val="20"/>
                <w:lang w:eastAsia="be-BY" w:bidi="be-BY"/>
              </w:rPr>
              <w:t>Обновление данных о студенте.</w:t>
            </w:r>
          </w:p>
          <w:p w14:paraId="4DD18B55" w14:textId="77777777" w:rsidR="005875AF" w:rsidRDefault="00000000">
            <w:pPr>
              <w:numPr>
                <w:ilvl w:val="0"/>
                <w:numId w:val="69"/>
              </w:numPr>
              <w:suppressAutoHyphens w:val="0"/>
            </w:pPr>
            <w:r>
              <w:rPr>
                <w:rFonts w:ascii="Calibri" w:eastAsia="Calibri" w:hAnsi="Calibri" w:cs="Calibri"/>
                <w:sz w:val="20"/>
                <w:szCs w:val="20"/>
                <w:lang w:eastAsia="be-BY" w:bidi="be-BY"/>
              </w:rPr>
              <w:t>Удаление данных о студенте.</w:t>
            </w:r>
          </w:p>
        </w:tc>
      </w:tr>
      <w:tr w:rsidR="005875AF" w14:paraId="6B31A5B2" w14:textId="77777777" w:rsidTr="00A33BAD">
        <w:trPr>
          <w:trHeight w:val="3223"/>
        </w:trPr>
        <w:tc>
          <w:tcPr>
            <w:tcW w:w="1022" w:type="dxa"/>
            <w:tcBorders>
              <w:top w:val="single" w:sz="2" w:space="0" w:color="000000"/>
              <w:left w:val="single" w:sz="2" w:space="0" w:color="000000"/>
              <w:bottom w:val="single" w:sz="2" w:space="0" w:color="000000"/>
            </w:tcBorders>
            <w:shd w:val="clear" w:color="auto" w:fill="auto"/>
          </w:tcPr>
          <w:p w14:paraId="411F4E0D" w14:textId="77777777" w:rsidR="005875AF" w:rsidRDefault="00000000">
            <w:pPr>
              <w:suppressAutoHyphens w:val="0"/>
            </w:pPr>
            <w:r>
              <w:rPr>
                <w:rFonts w:ascii="Calibri" w:eastAsia="Calibri" w:hAnsi="Calibri" w:cs="Calibri"/>
                <w:sz w:val="20"/>
                <w:szCs w:val="20"/>
                <w:lang w:eastAsia="be-BY" w:bidi="be-BY"/>
              </w:rPr>
              <w:t>28</w:t>
            </w:r>
          </w:p>
        </w:tc>
        <w:tc>
          <w:tcPr>
            <w:tcW w:w="1697" w:type="dxa"/>
            <w:tcBorders>
              <w:top w:val="single" w:sz="2" w:space="0" w:color="000000"/>
              <w:left w:val="single" w:sz="2" w:space="0" w:color="000000"/>
              <w:bottom w:val="single" w:sz="2" w:space="0" w:color="000000"/>
            </w:tcBorders>
            <w:shd w:val="clear" w:color="auto" w:fill="auto"/>
          </w:tcPr>
          <w:p w14:paraId="6902258E" w14:textId="77777777" w:rsidR="005875AF" w:rsidRDefault="00000000">
            <w:pPr>
              <w:suppressAutoHyphens w:val="0"/>
            </w:pPr>
            <w:r>
              <w:rPr>
                <w:rFonts w:ascii="Calibri" w:eastAsia="Calibri" w:hAnsi="Calibri" w:cs="Calibri"/>
                <w:sz w:val="20"/>
                <w:szCs w:val="20"/>
                <w:lang w:eastAsia="be-BY" w:bidi="be-BY"/>
              </w:rPr>
              <w:t>Нотариальная контора</w:t>
            </w:r>
          </w:p>
        </w:tc>
        <w:tc>
          <w:tcPr>
            <w:tcW w:w="4794" w:type="dxa"/>
            <w:tcBorders>
              <w:top w:val="single" w:sz="2" w:space="0" w:color="000000"/>
              <w:left w:val="single" w:sz="2" w:space="0" w:color="000000"/>
              <w:bottom w:val="single" w:sz="2" w:space="0" w:color="000000"/>
            </w:tcBorders>
            <w:shd w:val="clear" w:color="auto" w:fill="auto"/>
          </w:tcPr>
          <w:p w14:paraId="1267BAD0" w14:textId="77777777" w:rsidR="005875AF" w:rsidRDefault="00000000">
            <w:pPr>
              <w:numPr>
                <w:ilvl w:val="0"/>
                <w:numId w:val="20"/>
              </w:numPr>
              <w:suppressAutoHyphens w:val="0"/>
            </w:pPr>
            <w:r>
              <w:rPr>
                <w:rFonts w:ascii="Calibri" w:eastAsia="Calibri" w:hAnsi="Calibri" w:cs="Calibri"/>
                <w:sz w:val="20"/>
                <w:szCs w:val="20"/>
                <w:lang w:eastAsia="be-BY" w:bidi="be-BY"/>
              </w:rPr>
              <w:t>Сотрудники (ФИО, Дата рождения, Адрес, Телефон).</w:t>
            </w:r>
          </w:p>
          <w:p w14:paraId="30768B90" w14:textId="77777777" w:rsidR="005875AF" w:rsidRDefault="00000000">
            <w:pPr>
              <w:numPr>
                <w:ilvl w:val="0"/>
                <w:numId w:val="20"/>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4ED4F086" w14:textId="77777777" w:rsidR="005875AF" w:rsidRDefault="00000000">
            <w:pPr>
              <w:numPr>
                <w:ilvl w:val="0"/>
                <w:numId w:val="20"/>
              </w:numPr>
              <w:suppressAutoHyphens w:val="0"/>
            </w:pPr>
            <w:r>
              <w:rPr>
                <w:rFonts w:ascii="Calibri" w:eastAsia="Calibri" w:hAnsi="Calibri" w:cs="Calibri"/>
                <w:sz w:val="20"/>
                <w:szCs w:val="20"/>
                <w:lang w:eastAsia="be-BY" w:bidi="be-BY"/>
              </w:rPr>
              <w:t>Услуги (Название, Стоимость).</w:t>
            </w:r>
          </w:p>
          <w:p w14:paraId="5A1C1D05" w14:textId="77777777" w:rsidR="005875AF" w:rsidRDefault="00000000">
            <w:pPr>
              <w:numPr>
                <w:ilvl w:val="0"/>
                <w:numId w:val="20"/>
              </w:numPr>
              <w:suppressAutoHyphens w:val="0"/>
            </w:pPr>
            <w:r>
              <w:rPr>
                <w:rFonts w:ascii="Calibri" w:eastAsia="Calibri" w:hAnsi="Calibri" w:cs="Calibri"/>
                <w:sz w:val="20"/>
                <w:szCs w:val="20"/>
                <w:lang w:eastAsia="be-BY" w:bidi="be-BY"/>
              </w:rPr>
              <w:t>Клиенты (ФИО, Серия паспорта, Номер паспорта, Дата рождения, Адрес, Телефон).</w:t>
            </w:r>
          </w:p>
          <w:p w14:paraId="03922894" w14:textId="77777777" w:rsidR="005875AF" w:rsidRDefault="00000000">
            <w:pPr>
              <w:numPr>
                <w:ilvl w:val="0"/>
                <w:numId w:val="20"/>
              </w:numPr>
              <w:suppressAutoHyphens w:val="0"/>
            </w:pPr>
            <w:r>
              <w:rPr>
                <w:rFonts w:ascii="Calibri" w:eastAsia="Calibri" w:hAnsi="Calibri" w:cs="Calibri"/>
                <w:sz w:val="20"/>
                <w:szCs w:val="20"/>
                <w:lang w:eastAsia="be-BY" w:bidi="be-BY"/>
              </w:rPr>
              <w:t>Контракт (Дата подписания, Дата окончания, Сумма).</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192B6E7D" w14:textId="77777777" w:rsidR="005875AF" w:rsidRDefault="00000000">
            <w:pPr>
              <w:numPr>
                <w:ilvl w:val="0"/>
                <w:numId w:val="43"/>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323A7825" w14:textId="77777777" w:rsidR="005875AF" w:rsidRDefault="00000000">
            <w:pPr>
              <w:numPr>
                <w:ilvl w:val="0"/>
                <w:numId w:val="43"/>
              </w:numPr>
              <w:suppressAutoHyphens w:val="0"/>
            </w:pPr>
            <w:r>
              <w:rPr>
                <w:rFonts w:ascii="Calibri" w:eastAsia="Calibri" w:hAnsi="Calibri" w:cs="Calibri"/>
                <w:sz w:val="20"/>
                <w:szCs w:val="20"/>
                <w:lang w:eastAsia="be-BY" w:bidi="be-BY"/>
              </w:rPr>
              <w:t>Список договоров, выполненных в прошлом году.</w:t>
            </w:r>
          </w:p>
          <w:p w14:paraId="081FE8E7" w14:textId="77777777" w:rsidR="005875AF" w:rsidRDefault="00000000">
            <w:pPr>
              <w:numPr>
                <w:ilvl w:val="0"/>
                <w:numId w:val="43"/>
              </w:numPr>
              <w:suppressAutoHyphens w:val="0"/>
            </w:pPr>
            <w:r>
              <w:rPr>
                <w:rFonts w:ascii="Calibri" w:eastAsia="Calibri" w:hAnsi="Calibri" w:cs="Calibri"/>
                <w:sz w:val="20"/>
                <w:szCs w:val="20"/>
                <w:lang w:eastAsia="be-BY" w:bidi="be-BY"/>
              </w:rPr>
              <w:t>Список клиентов, проживающих в определенном городе.</w:t>
            </w:r>
          </w:p>
          <w:p w14:paraId="4B36A801" w14:textId="77777777" w:rsidR="005875AF" w:rsidRDefault="00000000">
            <w:pPr>
              <w:numPr>
                <w:ilvl w:val="0"/>
                <w:numId w:val="43"/>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0AD81026" w14:textId="77777777" w:rsidR="005875AF" w:rsidRDefault="00000000">
            <w:pPr>
              <w:numPr>
                <w:ilvl w:val="0"/>
                <w:numId w:val="43"/>
              </w:numPr>
              <w:suppressAutoHyphens w:val="0"/>
            </w:pPr>
            <w:r>
              <w:rPr>
                <w:rFonts w:ascii="Calibri" w:eastAsia="Calibri" w:hAnsi="Calibri" w:cs="Calibri"/>
                <w:sz w:val="20"/>
                <w:szCs w:val="20"/>
                <w:lang w:eastAsia="be-BY" w:bidi="be-BY"/>
              </w:rPr>
              <w:t>Параметрический запрос для отображения контрактов, сделанных в определённые даты.</w:t>
            </w:r>
          </w:p>
          <w:p w14:paraId="1DF036DB" w14:textId="77777777" w:rsidR="005875AF" w:rsidRDefault="00000000">
            <w:pPr>
              <w:numPr>
                <w:ilvl w:val="0"/>
                <w:numId w:val="43"/>
              </w:numPr>
              <w:suppressAutoHyphens w:val="0"/>
            </w:pPr>
            <w:r>
              <w:rPr>
                <w:rFonts w:ascii="Calibri" w:eastAsia="Calibri" w:hAnsi="Calibri" w:cs="Calibri"/>
                <w:sz w:val="20"/>
                <w:szCs w:val="20"/>
                <w:lang w:eastAsia="be-BY" w:bidi="be-BY"/>
              </w:rPr>
              <w:t>Перекрестный запрос с информацией о стоимости договоров по видам услуг для каждого клиента.</w:t>
            </w:r>
          </w:p>
          <w:p w14:paraId="23753A1D" w14:textId="77777777" w:rsidR="005875AF" w:rsidRDefault="00000000">
            <w:pPr>
              <w:numPr>
                <w:ilvl w:val="0"/>
                <w:numId w:val="43"/>
              </w:numPr>
              <w:suppressAutoHyphens w:val="0"/>
            </w:pPr>
            <w:r>
              <w:rPr>
                <w:rFonts w:ascii="Calibri" w:eastAsia="Calibri" w:hAnsi="Calibri" w:cs="Calibri"/>
                <w:sz w:val="20"/>
                <w:szCs w:val="20"/>
                <w:lang w:eastAsia="be-BY" w:bidi="be-BY"/>
              </w:rPr>
              <w:t>Вычисление стоимости выполненных заказов для определенного клиента.</w:t>
            </w:r>
          </w:p>
          <w:p w14:paraId="63433A1B" w14:textId="77777777" w:rsidR="005875AF" w:rsidRDefault="00000000">
            <w:pPr>
              <w:numPr>
                <w:ilvl w:val="0"/>
                <w:numId w:val="43"/>
              </w:numPr>
              <w:suppressAutoHyphens w:val="0"/>
            </w:pPr>
            <w:r>
              <w:rPr>
                <w:rFonts w:ascii="Calibri" w:eastAsia="Calibri" w:hAnsi="Calibri" w:cs="Calibri"/>
                <w:sz w:val="20"/>
                <w:szCs w:val="20"/>
                <w:lang w:eastAsia="be-BY" w:bidi="be-BY"/>
              </w:rPr>
              <w:t>Добавление нового клиента.</w:t>
            </w:r>
          </w:p>
          <w:p w14:paraId="25191A44" w14:textId="77777777" w:rsidR="005875AF" w:rsidRDefault="00000000">
            <w:pPr>
              <w:numPr>
                <w:ilvl w:val="0"/>
                <w:numId w:val="43"/>
              </w:numPr>
              <w:suppressAutoHyphens w:val="0"/>
            </w:pPr>
            <w:r>
              <w:rPr>
                <w:rFonts w:ascii="Calibri" w:eastAsia="Calibri" w:hAnsi="Calibri" w:cs="Calibri"/>
                <w:sz w:val="20"/>
                <w:szCs w:val="20"/>
                <w:lang w:eastAsia="be-BY" w:bidi="be-BY"/>
              </w:rPr>
              <w:t>Обновление данных о клиенте.</w:t>
            </w:r>
          </w:p>
          <w:p w14:paraId="4F11713A" w14:textId="77777777" w:rsidR="005875AF" w:rsidRDefault="00000000">
            <w:pPr>
              <w:numPr>
                <w:ilvl w:val="0"/>
                <w:numId w:val="43"/>
              </w:numPr>
              <w:suppressAutoHyphens w:val="0"/>
            </w:pPr>
            <w:r>
              <w:rPr>
                <w:rFonts w:ascii="Calibri" w:eastAsia="Calibri" w:hAnsi="Calibri" w:cs="Calibri"/>
                <w:sz w:val="20"/>
                <w:szCs w:val="20"/>
                <w:lang w:eastAsia="be-BY" w:bidi="be-BY"/>
              </w:rPr>
              <w:t>Удаление данных о клиенте.</w:t>
            </w:r>
          </w:p>
        </w:tc>
      </w:tr>
      <w:tr w:rsidR="005875AF" w14:paraId="000ECC6B" w14:textId="77777777" w:rsidTr="00A33BAD">
        <w:trPr>
          <w:trHeight w:val="3535"/>
        </w:trPr>
        <w:tc>
          <w:tcPr>
            <w:tcW w:w="1022" w:type="dxa"/>
            <w:tcBorders>
              <w:top w:val="single" w:sz="2" w:space="0" w:color="000000"/>
              <w:left w:val="single" w:sz="2" w:space="0" w:color="000000"/>
              <w:bottom w:val="single" w:sz="2" w:space="0" w:color="000000"/>
            </w:tcBorders>
            <w:shd w:val="clear" w:color="auto" w:fill="auto"/>
          </w:tcPr>
          <w:p w14:paraId="6AAE7F85" w14:textId="77777777" w:rsidR="005875AF" w:rsidRDefault="00000000">
            <w:pPr>
              <w:suppressAutoHyphens w:val="0"/>
            </w:pPr>
            <w:r>
              <w:rPr>
                <w:rFonts w:ascii="Calibri" w:eastAsia="Calibri" w:hAnsi="Calibri" w:cs="Calibri"/>
                <w:sz w:val="20"/>
                <w:szCs w:val="20"/>
                <w:lang w:eastAsia="be-BY" w:bidi="be-BY"/>
              </w:rPr>
              <w:t>29</w:t>
            </w:r>
          </w:p>
        </w:tc>
        <w:tc>
          <w:tcPr>
            <w:tcW w:w="1697" w:type="dxa"/>
            <w:tcBorders>
              <w:top w:val="single" w:sz="2" w:space="0" w:color="000000"/>
              <w:left w:val="single" w:sz="2" w:space="0" w:color="000000"/>
              <w:bottom w:val="single" w:sz="2" w:space="0" w:color="000000"/>
            </w:tcBorders>
            <w:shd w:val="clear" w:color="auto" w:fill="auto"/>
          </w:tcPr>
          <w:p w14:paraId="435EF3D9" w14:textId="77777777" w:rsidR="005875AF" w:rsidRDefault="00000000">
            <w:pPr>
              <w:suppressAutoHyphens w:val="0"/>
            </w:pPr>
            <w:r>
              <w:rPr>
                <w:rFonts w:ascii="Calibri" w:eastAsia="Calibri" w:hAnsi="Calibri" w:cs="Calibri"/>
                <w:sz w:val="20"/>
                <w:szCs w:val="20"/>
                <w:lang w:eastAsia="be-BY" w:bidi="be-BY"/>
              </w:rPr>
              <w:t>Салон красоты</w:t>
            </w:r>
          </w:p>
        </w:tc>
        <w:tc>
          <w:tcPr>
            <w:tcW w:w="4794" w:type="dxa"/>
            <w:tcBorders>
              <w:top w:val="single" w:sz="2" w:space="0" w:color="000000"/>
              <w:left w:val="single" w:sz="2" w:space="0" w:color="000000"/>
              <w:bottom w:val="single" w:sz="2" w:space="0" w:color="000000"/>
            </w:tcBorders>
            <w:shd w:val="clear" w:color="auto" w:fill="auto"/>
          </w:tcPr>
          <w:p w14:paraId="2CBDA034" w14:textId="77777777" w:rsidR="005875AF" w:rsidRDefault="00000000">
            <w:pPr>
              <w:numPr>
                <w:ilvl w:val="0"/>
                <w:numId w:val="80"/>
              </w:numPr>
              <w:suppressAutoHyphens w:val="0"/>
            </w:pPr>
            <w:r>
              <w:rPr>
                <w:rFonts w:ascii="Calibri" w:eastAsia="Calibri" w:hAnsi="Calibri" w:cs="Calibri"/>
                <w:sz w:val="20"/>
                <w:szCs w:val="20"/>
                <w:lang w:eastAsia="be-BY" w:bidi="be-BY"/>
              </w:rPr>
              <w:t>Сотрудники (ФИО, Дата рождения, Адрес, Телефон, Должность).</w:t>
            </w:r>
          </w:p>
          <w:p w14:paraId="01B7B29A" w14:textId="77777777" w:rsidR="005875AF" w:rsidRDefault="00000000">
            <w:pPr>
              <w:numPr>
                <w:ilvl w:val="0"/>
                <w:numId w:val="80"/>
              </w:numPr>
              <w:suppressAutoHyphens w:val="0"/>
            </w:pPr>
            <w:r>
              <w:rPr>
                <w:rFonts w:ascii="Calibri" w:eastAsia="Calibri" w:hAnsi="Calibri" w:cs="Calibri"/>
                <w:sz w:val="20"/>
                <w:szCs w:val="20"/>
                <w:lang w:eastAsia="be-BY" w:bidi="be-BY"/>
              </w:rPr>
              <w:t>Должности (Наименование должности, Оклад, Обязанности, Требования).</w:t>
            </w:r>
          </w:p>
          <w:p w14:paraId="7F4B6AE6" w14:textId="77777777" w:rsidR="005875AF" w:rsidRDefault="00000000">
            <w:pPr>
              <w:numPr>
                <w:ilvl w:val="0"/>
                <w:numId w:val="80"/>
              </w:numPr>
              <w:suppressAutoHyphens w:val="0"/>
            </w:pPr>
            <w:r>
              <w:rPr>
                <w:rFonts w:ascii="Calibri" w:eastAsia="Calibri" w:hAnsi="Calibri" w:cs="Calibri"/>
                <w:sz w:val="20"/>
                <w:szCs w:val="20"/>
                <w:lang w:eastAsia="be-BY" w:bidi="be-BY"/>
              </w:rPr>
              <w:t>Смена (Название).</w:t>
            </w:r>
          </w:p>
          <w:p w14:paraId="0B50F92A" w14:textId="77777777" w:rsidR="005875AF" w:rsidRDefault="00000000">
            <w:pPr>
              <w:numPr>
                <w:ilvl w:val="0"/>
                <w:numId w:val="80"/>
              </w:numPr>
              <w:suppressAutoHyphens w:val="0"/>
            </w:pPr>
            <w:r>
              <w:rPr>
                <w:rFonts w:ascii="Calibri" w:eastAsia="Calibri" w:hAnsi="Calibri" w:cs="Calibri"/>
                <w:sz w:val="20"/>
                <w:szCs w:val="20"/>
                <w:lang w:eastAsia="be-BY" w:bidi="be-BY"/>
              </w:rPr>
              <w:t>Услуги (Название, Цена).</w:t>
            </w:r>
          </w:p>
          <w:p w14:paraId="3C737130" w14:textId="77777777" w:rsidR="005875AF" w:rsidRDefault="00000000">
            <w:pPr>
              <w:numPr>
                <w:ilvl w:val="0"/>
                <w:numId w:val="80"/>
              </w:numPr>
              <w:suppressAutoHyphens w:val="0"/>
            </w:pPr>
            <w:r>
              <w:rPr>
                <w:rFonts w:ascii="Calibri" w:eastAsia="Calibri" w:hAnsi="Calibri" w:cs="Calibri"/>
                <w:sz w:val="20"/>
                <w:szCs w:val="20"/>
                <w:lang w:eastAsia="be-BY" w:bidi="be-BY"/>
              </w:rPr>
              <w:t>Клиент (ФИО, Телефон).</w:t>
            </w:r>
          </w:p>
          <w:p w14:paraId="33CA095E" w14:textId="77777777" w:rsidR="005875AF" w:rsidRDefault="00000000">
            <w:pPr>
              <w:numPr>
                <w:ilvl w:val="0"/>
                <w:numId w:val="80"/>
              </w:numPr>
              <w:suppressAutoHyphens w:val="0"/>
            </w:pPr>
            <w:r>
              <w:rPr>
                <w:rFonts w:ascii="Calibri" w:eastAsia="Calibri" w:hAnsi="Calibri" w:cs="Calibri"/>
                <w:sz w:val="20"/>
                <w:szCs w:val="20"/>
                <w:lang w:eastAsia="be-BY" w:bidi="be-BY"/>
              </w:rPr>
              <w:t>Заказы (Клиент, Сотрудник, Дата, Услуга, Смена)</w:t>
            </w:r>
          </w:p>
        </w:tc>
        <w:tc>
          <w:tcPr>
            <w:tcW w:w="7197" w:type="dxa"/>
            <w:tcBorders>
              <w:top w:val="single" w:sz="2" w:space="0" w:color="000000"/>
              <w:left w:val="single" w:sz="2" w:space="0" w:color="000000"/>
              <w:bottom w:val="single" w:sz="2" w:space="0" w:color="000000"/>
              <w:right w:val="single" w:sz="2" w:space="0" w:color="000000"/>
            </w:tcBorders>
            <w:shd w:val="clear" w:color="auto" w:fill="auto"/>
          </w:tcPr>
          <w:p w14:paraId="68D62733" w14:textId="77777777" w:rsidR="005875AF" w:rsidRDefault="00000000">
            <w:pPr>
              <w:numPr>
                <w:ilvl w:val="0"/>
                <w:numId w:val="36"/>
              </w:numPr>
              <w:suppressAutoHyphens w:val="0"/>
            </w:pPr>
            <w:r>
              <w:rPr>
                <w:rFonts w:ascii="Calibri" w:eastAsia="Calibri" w:hAnsi="Calibri" w:cs="Calibri"/>
                <w:sz w:val="20"/>
                <w:szCs w:val="20"/>
                <w:lang w:eastAsia="be-BY" w:bidi="be-BY"/>
              </w:rPr>
              <w:t>Данные о сотрудниках и должностях, на которых они работают.</w:t>
            </w:r>
          </w:p>
          <w:p w14:paraId="7AAAB760" w14:textId="77777777" w:rsidR="005875AF" w:rsidRDefault="00000000">
            <w:pPr>
              <w:numPr>
                <w:ilvl w:val="0"/>
                <w:numId w:val="36"/>
              </w:numPr>
              <w:suppressAutoHyphens w:val="0"/>
            </w:pPr>
            <w:r>
              <w:rPr>
                <w:rFonts w:ascii="Calibri" w:eastAsia="Calibri" w:hAnsi="Calibri" w:cs="Calibri"/>
                <w:sz w:val="20"/>
                <w:szCs w:val="20"/>
                <w:lang w:eastAsia="be-BY" w:bidi="be-BY"/>
              </w:rPr>
              <w:t>Список клиентов и оказанных им услуг.</w:t>
            </w:r>
          </w:p>
          <w:p w14:paraId="0249D4A4" w14:textId="77777777" w:rsidR="005875AF" w:rsidRDefault="00000000">
            <w:pPr>
              <w:numPr>
                <w:ilvl w:val="0"/>
                <w:numId w:val="36"/>
              </w:numPr>
              <w:suppressAutoHyphens w:val="0"/>
            </w:pPr>
            <w:r>
              <w:rPr>
                <w:rFonts w:ascii="Calibri" w:eastAsia="Calibri" w:hAnsi="Calibri" w:cs="Calibri"/>
                <w:sz w:val="20"/>
                <w:szCs w:val="20"/>
                <w:lang w:eastAsia="be-BY" w:bidi="be-BY"/>
              </w:rPr>
              <w:t>Список услуг, стоимость которых составляет менее 10 рублей или более 40 рублей.</w:t>
            </w:r>
          </w:p>
          <w:p w14:paraId="656F474E" w14:textId="77777777" w:rsidR="005875AF" w:rsidRDefault="00000000">
            <w:pPr>
              <w:numPr>
                <w:ilvl w:val="0"/>
                <w:numId w:val="36"/>
              </w:numPr>
              <w:suppressAutoHyphens w:val="0"/>
            </w:pPr>
            <w:r>
              <w:rPr>
                <w:rFonts w:ascii="Calibri" w:eastAsia="Calibri" w:hAnsi="Calibri" w:cs="Calibri"/>
                <w:sz w:val="20"/>
                <w:szCs w:val="20"/>
                <w:lang w:eastAsia="be-BY" w:bidi="be-BY"/>
              </w:rPr>
              <w:t>Параметрический запрос для отображения информации о сотрудниках, работающих на определенной должности.</w:t>
            </w:r>
          </w:p>
          <w:p w14:paraId="790F7039" w14:textId="77777777" w:rsidR="005875AF" w:rsidRDefault="00000000">
            <w:pPr>
              <w:numPr>
                <w:ilvl w:val="0"/>
                <w:numId w:val="36"/>
              </w:numPr>
              <w:suppressAutoHyphens w:val="0"/>
            </w:pPr>
            <w:r>
              <w:rPr>
                <w:rFonts w:ascii="Calibri" w:eastAsia="Calibri" w:hAnsi="Calibri" w:cs="Calibri"/>
                <w:sz w:val="20"/>
                <w:szCs w:val="20"/>
                <w:lang w:eastAsia="be-BY" w:bidi="be-BY"/>
              </w:rPr>
              <w:t>Параметрический запрос для отображения информации о клиентах, в номере телефона которых есть заданная цифра.</w:t>
            </w:r>
          </w:p>
          <w:p w14:paraId="60513956" w14:textId="77777777" w:rsidR="005875AF" w:rsidRDefault="00000000">
            <w:pPr>
              <w:numPr>
                <w:ilvl w:val="0"/>
                <w:numId w:val="67"/>
              </w:numPr>
              <w:suppressAutoHyphens w:val="0"/>
            </w:pPr>
            <w:r>
              <w:rPr>
                <w:rFonts w:ascii="Calibri" w:eastAsia="Calibri" w:hAnsi="Calibri" w:cs="Calibri"/>
                <w:sz w:val="20"/>
                <w:szCs w:val="20"/>
                <w:lang w:eastAsia="be-BY" w:bidi="be-BY"/>
              </w:rPr>
              <w:t>Перекрестный запрос с информацией об оплате услуг по каждому клиенту для всех видов услуг.</w:t>
            </w:r>
          </w:p>
          <w:p w14:paraId="2711712F" w14:textId="77777777" w:rsidR="005875AF" w:rsidRDefault="00000000">
            <w:pPr>
              <w:numPr>
                <w:ilvl w:val="0"/>
                <w:numId w:val="67"/>
              </w:numPr>
              <w:suppressAutoHyphens w:val="0"/>
            </w:pPr>
            <w:r>
              <w:rPr>
                <w:rFonts w:ascii="Calibri" w:eastAsia="Calibri" w:hAnsi="Calibri" w:cs="Calibri"/>
                <w:sz w:val="20"/>
                <w:szCs w:val="20"/>
                <w:lang w:eastAsia="be-BY" w:bidi="be-BY"/>
              </w:rPr>
              <w:t>Вычисление стоимости выполненных заказов для сотрудников, родившихся в определенном году.</w:t>
            </w:r>
          </w:p>
          <w:p w14:paraId="632FE2DA" w14:textId="77777777" w:rsidR="005875AF" w:rsidRDefault="00000000">
            <w:pPr>
              <w:numPr>
                <w:ilvl w:val="0"/>
                <w:numId w:val="67"/>
              </w:numPr>
              <w:suppressAutoHyphens w:val="0"/>
            </w:pPr>
            <w:r>
              <w:rPr>
                <w:rFonts w:ascii="Calibri" w:eastAsia="Calibri" w:hAnsi="Calibri" w:cs="Calibri"/>
                <w:sz w:val="20"/>
                <w:szCs w:val="20"/>
                <w:lang w:eastAsia="be-BY" w:bidi="be-BY"/>
              </w:rPr>
              <w:t>Добавление новой услуги.</w:t>
            </w:r>
          </w:p>
          <w:p w14:paraId="3F1EA9AD" w14:textId="77777777" w:rsidR="005875AF" w:rsidRDefault="00000000">
            <w:pPr>
              <w:numPr>
                <w:ilvl w:val="0"/>
                <w:numId w:val="67"/>
              </w:numPr>
              <w:suppressAutoHyphens w:val="0"/>
            </w:pPr>
            <w:r>
              <w:rPr>
                <w:rFonts w:ascii="Calibri" w:eastAsia="Calibri" w:hAnsi="Calibri" w:cs="Calibri"/>
                <w:sz w:val="20"/>
                <w:szCs w:val="20"/>
                <w:lang w:eastAsia="be-BY" w:bidi="be-BY"/>
              </w:rPr>
              <w:t>Обновление данных об услуге.</w:t>
            </w:r>
          </w:p>
          <w:p w14:paraId="16601B94" w14:textId="77777777" w:rsidR="005875AF" w:rsidRDefault="00000000">
            <w:pPr>
              <w:numPr>
                <w:ilvl w:val="0"/>
                <w:numId w:val="67"/>
              </w:numPr>
              <w:suppressAutoHyphens w:val="0"/>
            </w:pPr>
            <w:r>
              <w:rPr>
                <w:rFonts w:ascii="Calibri" w:eastAsia="Calibri" w:hAnsi="Calibri" w:cs="Calibri"/>
                <w:sz w:val="20"/>
                <w:szCs w:val="20"/>
                <w:lang w:eastAsia="be-BY" w:bidi="be-BY"/>
              </w:rPr>
              <w:t>Удаление данных об услуге.</w:t>
            </w:r>
          </w:p>
        </w:tc>
      </w:tr>
    </w:tbl>
    <w:p w14:paraId="52C4DB91" w14:textId="77777777" w:rsidR="005875AF" w:rsidRDefault="005875AF">
      <w:pPr>
        <w:ind w:left="720"/>
        <w:jc w:val="both"/>
        <w:rPr>
          <w:sz w:val="28"/>
          <w:szCs w:val="28"/>
        </w:rPr>
      </w:pPr>
    </w:p>
    <w:p w14:paraId="65283A71" w14:textId="77777777" w:rsidR="0086795F" w:rsidRDefault="0086795F">
      <w:pPr>
        <w:ind w:left="720"/>
        <w:jc w:val="both"/>
      </w:pPr>
    </w:p>
    <w:sectPr w:rsidR="0086795F">
      <w:footerReference w:type="even" r:id="rId8"/>
      <w:footerReference w:type="default" r:id="rId9"/>
      <w:footerReference w:type="first" r:id="rId10"/>
      <w:pgSz w:w="16838" w:h="11906" w:orient="landscape"/>
      <w:pgMar w:top="851" w:right="1021" w:bottom="765" w:left="102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6F2C0" w14:textId="77777777" w:rsidR="00024723" w:rsidRDefault="00024723">
      <w:r>
        <w:separator/>
      </w:r>
    </w:p>
  </w:endnote>
  <w:endnote w:type="continuationSeparator" w:id="0">
    <w:p w14:paraId="5EA0693E" w14:textId="77777777" w:rsidR="00024723" w:rsidRDefault="0002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CC"/>
    <w:family w:val="swiss"/>
    <w:pitch w:val="variable"/>
    <w:sig w:usb0="A00002AF" w:usb1="400078FB" w:usb2="00000000" w:usb3="00000000" w:csb0="000000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2D4B" w14:textId="29384C4A" w:rsidR="005875AF" w:rsidRDefault="005875AF">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EE94" w14:textId="77777777" w:rsidR="005875AF" w:rsidRDefault="005875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DE91" w14:textId="6FD3787D" w:rsidR="005875AF" w:rsidRDefault="005875AF">
    <w:pP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6B6C" w14:textId="77777777" w:rsidR="005875AF" w:rsidRDefault="005875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D31A" w14:textId="77777777" w:rsidR="00024723" w:rsidRDefault="00024723">
      <w:r>
        <w:separator/>
      </w:r>
    </w:p>
  </w:footnote>
  <w:footnote w:type="continuationSeparator" w:id="0">
    <w:p w14:paraId="45AC9930" w14:textId="77777777" w:rsidR="00024723" w:rsidRDefault="00024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hint="default"/>
        <w:sz w:val="28"/>
        <w:szCs w:val="28"/>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bCs/>
        <w:sz w:val="28"/>
        <w:szCs w:val="28"/>
      </w:r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5"/>
    <w:multiLevelType w:val="multilevel"/>
    <w:tmpl w:val="00000005"/>
    <w:name w:val="WW8Num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 w15:restartNumberingAfterBreak="0">
    <w:nsid w:val="00000006"/>
    <w:multiLevelType w:val="multilevel"/>
    <w:tmpl w:val="00000006"/>
    <w:name w:val="WW8Num6"/>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 w15:restartNumberingAfterBreak="0">
    <w:nsid w:val="00000007"/>
    <w:multiLevelType w:val="multilevel"/>
    <w:tmpl w:val="00000007"/>
    <w:name w:val="WW8Num7"/>
    <w:lvl w:ilvl="0">
      <w:start w:val="7"/>
      <w:numFmt w:val="decimal"/>
      <w:lvlText w:val="%1."/>
      <w:lvlJc w:val="left"/>
      <w:pPr>
        <w:tabs>
          <w:tab w:val="num" w:pos="0"/>
        </w:tabs>
        <w:ind w:left="381" w:hanging="32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7"/>
      </w:pPr>
      <w:rPr>
        <w:rFonts w:ascii="Symbol" w:hAnsi="Symbol" w:cs="Symbol" w:hint="default"/>
        <w:lang w:val="be-BY" w:bidi="be-BY"/>
      </w:rPr>
    </w:lvl>
    <w:lvl w:ilvl="2">
      <w:start w:val="1"/>
      <w:numFmt w:val="bullet"/>
      <w:lvlText w:val=""/>
      <w:lvlJc w:val="left"/>
      <w:pPr>
        <w:tabs>
          <w:tab w:val="num" w:pos="0"/>
        </w:tabs>
        <w:ind w:left="1407" w:hanging="327"/>
      </w:pPr>
      <w:rPr>
        <w:rFonts w:ascii="Symbol" w:hAnsi="Symbol" w:cs="Symbol" w:hint="default"/>
        <w:lang w:val="be-BY" w:bidi="be-BY"/>
      </w:rPr>
    </w:lvl>
    <w:lvl w:ilvl="3">
      <w:start w:val="1"/>
      <w:numFmt w:val="bullet"/>
      <w:lvlText w:val=""/>
      <w:lvlJc w:val="left"/>
      <w:pPr>
        <w:tabs>
          <w:tab w:val="num" w:pos="0"/>
        </w:tabs>
        <w:ind w:left="1920" w:hanging="327"/>
      </w:pPr>
      <w:rPr>
        <w:rFonts w:ascii="Symbol" w:hAnsi="Symbol" w:cs="Symbol" w:hint="default"/>
        <w:lang w:val="be-BY" w:bidi="be-BY"/>
      </w:rPr>
    </w:lvl>
    <w:lvl w:ilvl="4">
      <w:start w:val="1"/>
      <w:numFmt w:val="bullet"/>
      <w:lvlText w:val=""/>
      <w:lvlJc w:val="left"/>
      <w:pPr>
        <w:tabs>
          <w:tab w:val="num" w:pos="0"/>
        </w:tabs>
        <w:ind w:left="2434" w:hanging="327"/>
      </w:pPr>
      <w:rPr>
        <w:rFonts w:ascii="Symbol" w:hAnsi="Symbol" w:cs="Symbol" w:hint="default"/>
        <w:lang w:val="be-BY" w:bidi="be-BY"/>
      </w:rPr>
    </w:lvl>
    <w:lvl w:ilvl="5">
      <w:start w:val="1"/>
      <w:numFmt w:val="bullet"/>
      <w:lvlText w:val=""/>
      <w:lvlJc w:val="left"/>
      <w:pPr>
        <w:tabs>
          <w:tab w:val="num" w:pos="0"/>
        </w:tabs>
        <w:ind w:left="2948" w:hanging="327"/>
      </w:pPr>
      <w:rPr>
        <w:rFonts w:ascii="Symbol" w:hAnsi="Symbol" w:cs="Symbol" w:hint="default"/>
        <w:lang w:val="be-BY" w:bidi="be-BY"/>
      </w:rPr>
    </w:lvl>
    <w:lvl w:ilvl="6">
      <w:start w:val="1"/>
      <w:numFmt w:val="bullet"/>
      <w:lvlText w:val=""/>
      <w:lvlJc w:val="left"/>
      <w:pPr>
        <w:tabs>
          <w:tab w:val="num" w:pos="0"/>
        </w:tabs>
        <w:ind w:left="3461" w:hanging="327"/>
      </w:pPr>
      <w:rPr>
        <w:rFonts w:ascii="Symbol" w:hAnsi="Symbol" w:cs="Symbol" w:hint="default"/>
        <w:lang w:val="be-BY" w:bidi="be-BY"/>
      </w:rPr>
    </w:lvl>
    <w:lvl w:ilvl="7">
      <w:start w:val="1"/>
      <w:numFmt w:val="bullet"/>
      <w:lvlText w:val=""/>
      <w:lvlJc w:val="left"/>
      <w:pPr>
        <w:tabs>
          <w:tab w:val="num" w:pos="0"/>
        </w:tabs>
        <w:ind w:left="3975" w:hanging="327"/>
      </w:pPr>
      <w:rPr>
        <w:rFonts w:ascii="Symbol" w:hAnsi="Symbol" w:cs="Symbol" w:hint="default"/>
        <w:lang w:val="be-BY" w:bidi="be-BY"/>
      </w:rPr>
    </w:lvl>
    <w:lvl w:ilvl="8">
      <w:start w:val="1"/>
      <w:numFmt w:val="bullet"/>
      <w:lvlText w:val=""/>
      <w:lvlJc w:val="left"/>
      <w:pPr>
        <w:tabs>
          <w:tab w:val="num" w:pos="0"/>
        </w:tabs>
        <w:ind w:left="4488" w:hanging="327"/>
      </w:pPr>
      <w:rPr>
        <w:rFonts w:ascii="Symbol" w:hAnsi="Symbol" w:cs="Symbol" w:hint="default"/>
        <w:lang w:val="be-BY" w:bidi="be-BY"/>
      </w:rPr>
    </w:lvl>
  </w:abstractNum>
  <w:abstractNum w:abstractNumId="7" w15:restartNumberingAfterBreak="0">
    <w:nsid w:val="00000008"/>
    <w:multiLevelType w:val="multilevel"/>
    <w:tmpl w:val="00000008"/>
    <w:name w:val="WW8Num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8" w15:restartNumberingAfterBreak="0">
    <w:nsid w:val="00000009"/>
    <w:multiLevelType w:val="multilevel"/>
    <w:tmpl w:val="00000009"/>
    <w:name w:val="WW8Num9"/>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9" w15:restartNumberingAfterBreak="0">
    <w:nsid w:val="0000000A"/>
    <w:multiLevelType w:val="multilevel"/>
    <w:tmpl w:val="0000000A"/>
    <w:name w:val="WW8Num10"/>
    <w:lvl w:ilvl="0">
      <w:start w:val="8"/>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0" w15:restartNumberingAfterBreak="0">
    <w:nsid w:val="0000000B"/>
    <w:multiLevelType w:val="multilevel"/>
    <w:tmpl w:val="0000000B"/>
    <w:name w:val="WW8Num11"/>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1" w15:restartNumberingAfterBreak="0">
    <w:nsid w:val="0000000C"/>
    <w:multiLevelType w:val="multilevel"/>
    <w:tmpl w:val="0000000C"/>
    <w:name w:val="WW8Num1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2" w15:restartNumberingAfterBreak="0">
    <w:nsid w:val="0000000D"/>
    <w:multiLevelType w:val="multilevel"/>
    <w:tmpl w:val="0000000D"/>
    <w:name w:val="WW8Num13"/>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13" w15:restartNumberingAfterBreak="0">
    <w:nsid w:val="0000000E"/>
    <w:multiLevelType w:val="multilevel"/>
    <w:tmpl w:val="0000000E"/>
    <w:name w:val="WW8Num14"/>
    <w:lvl w:ilvl="0">
      <w:start w:val="6"/>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4" w15:restartNumberingAfterBreak="0">
    <w:nsid w:val="0000000F"/>
    <w:multiLevelType w:val="multilevel"/>
    <w:tmpl w:val="0000000F"/>
    <w:name w:val="WW8Num15"/>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5" w15:restartNumberingAfterBreak="0">
    <w:nsid w:val="00000010"/>
    <w:multiLevelType w:val="multilevel"/>
    <w:tmpl w:val="00000010"/>
    <w:name w:val="WW8Num16"/>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6" w15:restartNumberingAfterBreak="0">
    <w:nsid w:val="00000011"/>
    <w:multiLevelType w:val="singleLevel"/>
    <w:tmpl w:val="00000011"/>
    <w:name w:val="WW8Num17"/>
    <w:lvl w:ilvl="0">
      <w:start w:val="1"/>
      <w:numFmt w:val="bullet"/>
      <w:lvlText w:val=""/>
      <w:lvlJc w:val="left"/>
      <w:pPr>
        <w:tabs>
          <w:tab w:val="num" w:pos="0"/>
        </w:tabs>
        <w:ind w:left="1428" w:hanging="360"/>
      </w:pPr>
      <w:rPr>
        <w:rFonts w:ascii="Symbol" w:hAnsi="Symbol" w:cs="Symbol" w:hint="default"/>
        <w:color w:val="000000"/>
        <w:sz w:val="28"/>
        <w:szCs w:val="28"/>
      </w:rPr>
    </w:lvl>
  </w:abstractNum>
  <w:abstractNum w:abstractNumId="17" w15:restartNumberingAfterBreak="0">
    <w:nsid w:val="00000012"/>
    <w:multiLevelType w:val="multilevel"/>
    <w:tmpl w:val="00000012"/>
    <w:name w:val="WW8Num18"/>
    <w:lvl w:ilvl="0">
      <w:start w:val="6"/>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18" w15:restartNumberingAfterBreak="0">
    <w:nsid w:val="00000013"/>
    <w:multiLevelType w:val="singleLevel"/>
    <w:tmpl w:val="00000013"/>
    <w:name w:val="WW8Num19"/>
    <w:lvl w:ilvl="0">
      <w:start w:val="1"/>
      <w:numFmt w:val="decimal"/>
      <w:lvlText w:val="%1."/>
      <w:lvlJc w:val="left"/>
      <w:pPr>
        <w:tabs>
          <w:tab w:val="num" w:pos="0"/>
        </w:tabs>
        <w:ind w:left="720" w:hanging="360"/>
      </w:pPr>
      <w:rPr>
        <w:sz w:val="28"/>
        <w:szCs w:val="28"/>
        <w:lang w:val="en-US"/>
      </w:rPr>
    </w:lvl>
  </w:abstractNum>
  <w:abstractNum w:abstractNumId="19" w15:restartNumberingAfterBreak="0">
    <w:nsid w:val="00000014"/>
    <w:multiLevelType w:val="multilevel"/>
    <w:tmpl w:val="00000014"/>
    <w:name w:val="WW8Num20"/>
    <w:lvl w:ilvl="0">
      <w:start w:val="1"/>
      <w:numFmt w:val="decimal"/>
      <w:lvlText w:val="%1)"/>
      <w:lvlJc w:val="left"/>
      <w:pPr>
        <w:tabs>
          <w:tab w:val="num" w:pos="0"/>
        </w:tabs>
        <w:ind w:left="446" w:hanging="392"/>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2"/>
      </w:pPr>
      <w:rPr>
        <w:rFonts w:ascii="Symbol" w:hAnsi="Symbol" w:cs="Symbol" w:hint="default"/>
        <w:lang w:val="be-BY" w:bidi="be-BY"/>
      </w:rPr>
    </w:lvl>
    <w:lvl w:ilvl="2">
      <w:start w:val="1"/>
      <w:numFmt w:val="bullet"/>
      <w:lvlText w:val=""/>
      <w:lvlJc w:val="left"/>
      <w:pPr>
        <w:tabs>
          <w:tab w:val="num" w:pos="0"/>
        </w:tabs>
        <w:ind w:left="1664" w:hanging="392"/>
      </w:pPr>
      <w:rPr>
        <w:rFonts w:ascii="Symbol" w:hAnsi="Symbol" w:cs="Symbol" w:hint="default"/>
        <w:lang w:val="be-BY" w:bidi="be-BY"/>
      </w:rPr>
    </w:lvl>
    <w:lvl w:ilvl="3">
      <w:start w:val="1"/>
      <w:numFmt w:val="bullet"/>
      <w:lvlText w:val=""/>
      <w:lvlJc w:val="left"/>
      <w:pPr>
        <w:tabs>
          <w:tab w:val="num" w:pos="0"/>
        </w:tabs>
        <w:ind w:left="2276" w:hanging="392"/>
      </w:pPr>
      <w:rPr>
        <w:rFonts w:ascii="Symbol" w:hAnsi="Symbol" w:cs="Symbol" w:hint="default"/>
        <w:lang w:val="be-BY" w:bidi="be-BY"/>
      </w:rPr>
    </w:lvl>
    <w:lvl w:ilvl="4">
      <w:start w:val="1"/>
      <w:numFmt w:val="bullet"/>
      <w:lvlText w:val=""/>
      <w:lvlJc w:val="left"/>
      <w:pPr>
        <w:tabs>
          <w:tab w:val="num" w:pos="0"/>
        </w:tabs>
        <w:ind w:left="2888" w:hanging="392"/>
      </w:pPr>
      <w:rPr>
        <w:rFonts w:ascii="Symbol" w:hAnsi="Symbol" w:cs="Symbol" w:hint="default"/>
        <w:lang w:val="be-BY" w:bidi="be-BY"/>
      </w:rPr>
    </w:lvl>
    <w:lvl w:ilvl="5">
      <w:start w:val="1"/>
      <w:numFmt w:val="bullet"/>
      <w:lvlText w:val=""/>
      <w:lvlJc w:val="left"/>
      <w:pPr>
        <w:tabs>
          <w:tab w:val="num" w:pos="0"/>
        </w:tabs>
        <w:ind w:left="3500" w:hanging="392"/>
      </w:pPr>
      <w:rPr>
        <w:rFonts w:ascii="Symbol" w:hAnsi="Symbol" w:cs="Symbol" w:hint="default"/>
        <w:lang w:val="be-BY" w:bidi="be-BY"/>
      </w:rPr>
    </w:lvl>
    <w:lvl w:ilvl="6">
      <w:start w:val="1"/>
      <w:numFmt w:val="bullet"/>
      <w:lvlText w:val=""/>
      <w:lvlJc w:val="left"/>
      <w:pPr>
        <w:tabs>
          <w:tab w:val="num" w:pos="0"/>
        </w:tabs>
        <w:ind w:left="4112" w:hanging="392"/>
      </w:pPr>
      <w:rPr>
        <w:rFonts w:ascii="Symbol" w:hAnsi="Symbol" w:cs="Symbol" w:hint="default"/>
        <w:lang w:val="be-BY" w:bidi="be-BY"/>
      </w:rPr>
    </w:lvl>
    <w:lvl w:ilvl="7">
      <w:start w:val="1"/>
      <w:numFmt w:val="bullet"/>
      <w:lvlText w:val=""/>
      <w:lvlJc w:val="left"/>
      <w:pPr>
        <w:tabs>
          <w:tab w:val="num" w:pos="0"/>
        </w:tabs>
        <w:ind w:left="4724" w:hanging="392"/>
      </w:pPr>
      <w:rPr>
        <w:rFonts w:ascii="Symbol" w:hAnsi="Symbol" w:cs="Symbol" w:hint="default"/>
        <w:lang w:val="be-BY" w:bidi="be-BY"/>
      </w:rPr>
    </w:lvl>
    <w:lvl w:ilvl="8">
      <w:start w:val="1"/>
      <w:numFmt w:val="bullet"/>
      <w:lvlText w:val=""/>
      <w:lvlJc w:val="left"/>
      <w:pPr>
        <w:tabs>
          <w:tab w:val="num" w:pos="0"/>
        </w:tabs>
        <w:ind w:left="5336" w:hanging="392"/>
      </w:pPr>
      <w:rPr>
        <w:rFonts w:ascii="Symbol" w:hAnsi="Symbol" w:cs="Symbol" w:hint="default"/>
        <w:lang w:val="be-BY" w:bidi="be-BY"/>
      </w:rPr>
    </w:lvl>
  </w:abstractNum>
  <w:abstractNum w:abstractNumId="20" w15:restartNumberingAfterBreak="0">
    <w:nsid w:val="00000015"/>
    <w:multiLevelType w:val="multilevel"/>
    <w:tmpl w:val="00000015"/>
    <w:name w:val="WW8Num2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1" w15:restartNumberingAfterBreak="0">
    <w:nsid w:val="00000016"/>
    <w:multiLevelType w:val="multilevel"/>
    <w:tmpl w:val="00000016"/>
    <w:name w:val="WW8Num22"/>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2" w15:restartNumberingAfterBreak="0">
    <w:nsid w:val="00000017"/>
    <w:multiLevelType w:val="multilevel"/>
    <w:tmpl w:val="00000017"/>
    <w:name w:val="WW8Num2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3" w15:restartNumberingAfterBreak="0">
    <w:nsid w:val="00000018"/>
    <w:multiLevelType w:val="multilevel"/>
    <w:tmpl w:val="00000018"/>
    <w:name w:val="WW8Num24"/>
    <w:lvl w:ilvl="0">
      <w:start w:val="1"/>
      <w:numFmt w:val="decimal"/>
      <w:lvlText w:val="%1."/>
      <w:lvlJc w:val="left"/>
      <w:pPr>
        <w:tabs>
          <w:tab w:val="num" w:pos="0"/>
        </w:tabs>
        <w:ind w:left="400" w:hanging="346"/>
      </w:pPr>
      <w:rPr>
        <w:rFonts w:eastAsia="Times New Roman" w:cs="Times New Roman"/>
        <w:spacing w:val="0"/>
        <w:w w:val="99"/>
        <w:sz w:val="20"/>
        <w:szCs w:val="20"/>
        <w:lang w:val="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24" w15:restartNumberingAfterBreak="0">
    <w:nsid w:val="00000019"/>
    <w:multiLevelType w:val="multilevel"/>
    <w:tmpl w:val="00000019"/>
    <w:name w:val="WW8Num2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5" w15:restartNumberingAfterBreak="0">
    <w:nsid w:val="0000001A"/>
    <w:multiLevelType w:val="multilevel"/>
    <w:tmpl w:val="0000001A"/>
    <w:name w:val="WW8Num26"/>
    <w:lvl w:ilvl="0">
      <w:start w:val="1"/>
      <w:numFmt w:val="decimal"/>
      <w:lvlText w:val="%1."/>
      <w:lvlJc w:val="left"/>
      <w:pPr>
        <w:tabs>
          <w:tab w:val="num" w:pos="0"/>
        </w:tabs>
        <w:ind w:left="367"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75" w:hanging="324"/>
      </w:pPr>
      <w:rPr>
        <w:rFonts w:ascii="Symbol" w:hAnsi="Symbol" w:cs="Symbol" w:hint="default"/>
        <w:lang w:val="be-BY" w:bidi="be-BY"/>
      </w:rPr>
    </w:lvl>
    <w:lvl w:ilvl="2">
      <w:start w:val="1"/>
      <w:numFmt w:val="bullet"/>
      <w:lvlText w:val=""/>
      <w:lvlJc w:val="left"/>
      <w:pPr>
        <w:tabs>
          <w:tab w:val="num" w:pos="0"/>
        </w:tabs>
        <w:ind w:left="1391" w:hanging="324"/>
      </w:pPr>
      <w:rPr>
        <w:rFonts w:ascii="Symbol" w:hAnsi="Symbol" w:cs="Symbol" w:hint="default"/>
        <w:lang w:val="be-BY" w:bidi="be-BY"/>
      </w:rPr>
    </w:lvl>
    <w:lvl w:ilvl="3">
      <w:start w:val="1"/>
      <w:numFmt w:val="bullet"/>
      <w:lvlText w:val=""/>
      <w:lvlJc w:val="left"/>
      <w:pPr>
        <w:tabs>
          <w:tab w:val="num" w:pos="0"/>
        </w:tabs>
        <w:ind w:left="1906" w:hanging="324"/>
      </w:pPr>
      <w:rPr>
        <w:rFonts w:ascii="Symbol" w:hAnsi="Symbol" w:cs="Symbol" w:hint="default"/>
        <w:lang w:val="be-BY" w:bidi="be-BY"/>
      </w:rPr>
    </w:lvl>
    <w:lvl w:ilvl="4">
      <w:start w:val="1"/>
      <w:numFmt w:val="bullet"/>
      <w:lvlText w:val=""/>
      <w:lvlJc w:val="left"/>
      <w:pPr>
        <w:tabs>
          <w:tab w:val="num" w:pos="0"/>
        </w:tabs>
        <w:ind w:left="2422" w:hanging="324"/>
      </w:pPr>
      <w:rPr>
        <w:rFonts w:ascii="Symbol" w:hAnsi="Symbol" w:cs="Symbol" w:hint="default"/>
        <w:lang w:val="be-BY" w:bidi="be-BY"/>
      </w:rPr>
    </w:lvl>
    <w:lvl w:ilvl="5">
      <w:start w:val="1"/>
      <w:numFmt w:val="bullet"/>
      <w:lvlText w:val=""/>
      <w:lvlJc w:val="left"/>
      <w:pPr>
        <w:tabs>
          <w:tab w:val="num" w:pos="0"/>
        </w:tabs>
        <w:ind w:left="2938" w:hanging="324"/>
      </w:pPr>
      <w:rPr>
        <w:rFonts w:ascii="Symbol" w:hAnsi="Symbol" w:cs="Symbol" w:hint="default"/>
        <w:lang w:val="be-BY" w:bidi="be-BY"/>
      </w:rPr>
    </w:lvl>
    <w:lvl w:ilvl="6">
      <w:start w:val="1"/>
      <w:numFmt w:val="bullet"/>
      <w:lvlText w:val=""/>
      <w:lvlJc w:val="left"/>
      <w:pPr>
        <w:tabs>
          <w:tab w:val="num" w:pos="0"/>
        </w:tabs>
        <w:ind w:left="3453" w:hanging="324"/>
      </w:pPr>
      <w:rPr>
        <w:rFonts w:ascii="Symbol" w:hAnsi="Symbol" w:cs="Symbol" w:hint="default"/>
        <w:lang w:val="be-BY" w:bidi="be-BY"/>
      </w:rPr>
    </w:lvl>
    <w:lvl w:ilvl="7">
      <w:start w:val="1"/>
      <w:numFmt w:val="bullet"/>
      <w:lvlText w:val=""/>
      <w:lvlJc w:val="left"/>
      <w:pPr>
        <w:tabs>
          <w:tab w:val="num" w:pos="0"/>
        </w:tabs>
        <w:ind w:left="3969" w:hanging="324"/>
      </w:pPr>
      <w:rPr>
        <w:rFonts w:ascii="Symbol" w:hAnsi="Symbol" w:cs="Symbol" w:hint="default"/>
        <w:lang w:val="be-BY" w:bidi="be-BY"/>
      </w:rPr>
    </w:lvl>
    <w:lvl w:ilvl="8">
      <w:start w:val="1"/>
      <w:numFmt w:val="bullet"/>
      <w:lvlText w:val=""/>
      <w:lvlJc w:val="left"/>
      <w:pPr>
        <w:tabs>
          <w:tab w:val="num" w:pos="0"/>
        </w:tabs>
        <w:ind w:left="4484" w:hanging="324"/>
      </w:pPr>
      <w:rPr>
        <w:rFonts w:ascii="Symbol" w:hAnsi="Symbol" w:cs="Symbol" w:hint="default"/>
        <w:lang w:val="be-BY" w:bidi="be-BY"/>
      </w:rPr>
    </w:lvl>
  </w:abstractNum>
  <w:abstractNum w:abstractNumId="26" w15:restartNumberingAfterBreak="0">
    <w:nsid w:val="0000001B"/>
    <w:multiLevelType w:val="multilevel"/>
    <w:tmpl w:val="0000001B"/>
    <w:name w:val="WW8Num2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7" w15:restartNumberingAfterBreak="0">
    <w:nsid w:val="0000001C"/>
    <w:multiLevelType w:val="multilevel"/>
    <w:tmpl w:val="0000001C"/>
    <w:name w:val="WW8Num28"/>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28" w15:restartNumberingAfterBreak="0">
    <w:nsid w:val="0000001D"/>
    <w:multiLevelType w:val="multilevel"/>
    <w:tmpl w:val="0000001D"/>
    <w:name w:val="WW8Num29"/>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29" w15:restartNumberingAfterBreak="0">
    <w:nsid w:val="0000001E"/>
    <w:multiLevelType w:val="multilevel"/>
    <w:tmpl w:val="0000001E"/>
    <w:name w:val="WW8Num30"/>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0" w15:restartNumberingAfterBreak="0">
    <w:nsid w:val="0000001F"/>
    <w:multiLevelType w:val="multilevel"/>
    <w:tmpl w:val="0000001F"/>
    <w:name w:val="WW8Num31"/>
    <w:lvl w:ilvl="0">
      <w:start w:val="2"/>
      <w:numFmt w:val="decimal"/>
      <w:lvlText w:val="%1)"/>
      <w:lvlJc w:val="left"/>
      <w:pPr>
        <w:tabs>
          <w:tab w:val="num" w:pos="0"/>
        </w:tabs>
        <w:ind w:left="446" w:hanging="392"/>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2"/>
      </w:pPr>
      <w:rPr>
        <w:rFonts w:ascii="Symbol" w:hAnsi="Symbol" w:cs="Symbol" w:hint="default"/>
        <w:lang w:val="be-BY" w:bidi="be-BY"/>
      </w:rPr>
    </w:lvl>
    <w:lvl w:ilvl="2">
      <w:start w:val="1"/>
      <w:numFmt w:val="bullet"/>
      <w:lvlText w:val=""/>
      <w:lvlJc w:val="left"/>
      <w:pPr>
        <w:tabs>
          <w:tab w:val="num" w:pos="0"/>
        </w:tabs>
        <w:ind w:left="1664" w:hanging="392"/>
      </w:pPr>
      <w:rPr>
        <w:rFonts w:ascii="Symbol" w:hAnsi="Symbol" w:cs="Symbol" w:hint="default"/>
        <w:lang w:val="be-BY" w:bidi="be-BY"/>
      </w:rPr>
    </w:lvl>
    <w:lvl w:ilvl="3">
      <w:start w:val="1"/>
      <w:numFmt w:val="bullet"/>
      <w:lvlText w:val=""/>
      <w:lvlJc w:val="left"/>
      <w:pPr>
        <w:tabs>
          <w:tab w:val="num" w:pos="0"/>
        </w:tabs>
        <w:ind w:left="2276" w:hanging="392"/>
      </w:pPr>
      <w:rPr>
        <w:rFonts w:ascii="Symbol" w:hAnsi="Symbol" w:cs="Symbol" w:hint="default"/>
        <w:lang w:val="be-BY" w:bidi="be-BY"/>
      </w:rPr>
    </w:lvl>
    <w:lvl w:ilvl="4">
      <w:start w:val="1"/>
      <w:numFmt w:val="bullet"/>
      <w:lvlText w:val=""/>
      <w:lvlJc w:val="left"/>
      <w:pPr>
        <w:tabs>
          <w:tab w:val="num" w:pos="0"/>
        </w:tabs>
        <w:ind w:left="2888" w:hanging="392"/>
      </w:pPr>
      <w:rPr>
        <w:rFonts w:ascii="Symbol" w:hAnsi="Symbol" w:cs="Symbol" w:hint="default"/>
        <w:lang w:val="be-BY" w:bidi="be-BY"/>
      </w:rPr>
    </w:lvl>
    <w:lvl w:ilvl="5">
      <w:start w:val="1"/>
      <w:numFmt w:val="bullet"/>
      <w:lvlText w:val=""/>
      <w:lvlJc w:val="left"/>
      <w:pPr>
        <w:tabs>
          <w:tab w:val="num" w:pos="0"/>
        </w:tabs>
        <w:ind w:left="3500" w:hanging="392"/>
      </w:pPr>
      <w:rPr>
        <w:rFonts w:ascii="Symbol" w:hAnsi="Symbol" w:cs="Symbol" w:hint="default"/>
        <w:lang w:val="be-BY" w:bidi="be-BY"/>
      </w:rPr>
    </w:lvl>
    <w:lvl w:ilvl="6">
      <w:start w:val="1"/>
      <w:numFmt w:val="bullet"/>
      <w:lvlText w:val=""/>
      <w:lvlJc w:val="left"/>
      <w:pPr>
        <w:tabs>
          <w:tab w:val="num" w:pos="0"/>
        </w:tabs>
        <w:ind w:left="4112" w:hanging="392"/>
      </w:pPr>
      <w:rPr>
        <w:rFonts w:ascii="Symbol" w:hAnsi="Symbol" w:cs="Symbol" w:hint="default"/>
        <w:lang w:val="be-BY" w:bidi="be-BY"/>
      </w:rPr>
    </w:lvl>
    <w:lvl w:ilvl="7">
      <w:start w:val="1"/>
      <w:numFmt w:val="bullet"/>
      <w:lvlText w:val=""/>
      <w:lvlJc w:val="left"/>
      <w:pPr>
        <w:tabs>
          <w:tab w:val="num" w:pos="0"/>
        </w:tabs>
        <w:ind w:left="4724" w:hanging="392"/>
      </w:pPr>
      <w:rPr>
        <w:rFonts w:ascii="Symbol" w:hAnsi="Symbol" w:cs="Symbol" w:hint="default"/>
        <w:lang w:val="be-BY" w:bidi="be-BY"/>
      </w:rPr>
    </w:lvl>
    <w:lvl w:ilvl="8">
      <w:start w:val="1"/>
      <w:numFmt w:val="bullet"/>
      <w:lvlText w:val=""/>
      <w:lvlJc w:val="left"/>
      <w:pPr>
        <w:tabs>
          <w:tab w:val="num" w:pos="0"/>
        </w:tabs>
        <w:ind w:left="5336" w:hanging="392"/>
      </w:pPr>
      <w:rPr>
        <w:rFonts w:ascii="Symbol" w:hAnsi="Symbol" w:cs="Symbol" w:hint="default"/>
        <w:lang w:val="be-BY" w:bidi="be-BY"/>
      </w:rPr>
    </w:lvl>
  </w:abstractNum>
  <w:abstractNum w:abstractNumId="31" w15:restartNumberingAfterBreak="0">
    <w:nsid w:val="00000020"/>
    <w:multiLevelType w:val="multilevel"/>
    <w:tmpl w:val="00000020"/>
    <w:name w:val="WW8Num32"/>
    <w:lvl w:ilvl="0">
      <w:start w:val="1"/>
      <w:numFmt w:val="decimal"/>
      <w:lvlText w:val="%1)"/>
      <w:lvlJc w:val="left"/>
      <w:pPr>
        <w:tabs>
          <w:tab w:val="num" w:pos="0"/>
        </w:tabs>
        <w:ind w:left="448" w:hanging="39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4"/>
      </w:pPr>
      <w:rPr>
        <w:rFonts w:ascii="Symbol" w:hAnsi="Symbol" w:cs="Symbol" w:hint="default"/>
        <w:lang w:val="be-BY" w:bidi="be-BY"/>
      </w:rPr>
    </w:lvl>
    <w:lvl w:ilvl="2">
      <w:start w:val="1"/>
      <w:numFmt w:val="bullet"/>
      <w:lvlText w:val=""/>
      <w:lvlJc w:val="left"/>
      <w:pPr>
        <w:tabs>
          <w:tab w:val="num" w:pos="0"/>
        </w:tabs>
        <w:ind w:left="1664" w:hanging="394"/>
      </w:pPr>
      <w:rPr>
        <w:rFonts w:ascii="Symbol" w:hAnsi="Symbol" w:cs="Symbol" w:hint="default"/>
        <w:lang w:val="be-BY" w:bidi="be-BY"/>
      </w:rPr>
    </w:lvl>
    <w:lvl w:ilvl="3">
      <w:start w:val="1"/>
      <w:numFmt w:val="bullet"/>
      <w:lvlText w:val=""/>
      <w:lvlJc w:val="left"/>
      <w:pPr>
        <w:tabs>
          <w:tab w:val="num" w:pos="0"/>
        </w:tabs>
        <w:ind w:left="2276" w:hanging="394"/>
      </w:pPr>
      <w:rPr>
        <w:rFonts w:ascii="Symbol" w:hAnsi="Symbol" w:cs="Symbol" w:hint="default"/>
        <w:lang w:val="be-BY" w:bidi="be-BY"/>
      </w:rPr>
    </w:lvl>
    <w:lvl w:ilvl="4">
      <w:start w:val="1"/>
      <w:numFmt w:val="bullet"/>
      <w:lvlText w:val=""/>
      <w:lvlJc w:val="left"/>
      <w:pPr>
        <w:tabs>
          <w:tab w:val="num" w:pos="0"/>
        </w:tabs>
        <w:ind w:left="2888" w:hanging="394"/>
      </w:pPr>
      <w:rPr>
        <w:rFonts w:ascii="Symbol" w:hAnsi="Symbol" w:cs="Symbol" w:hint="default"/>
        <w:lang w:val="be-BY" w:bidi="be-BY"/>
      </w:rPr>
    </w:lvl>
    <w:lvl w:ilvl="5">
      <w:start w:val="1"/>
      <w:numFmt w:val="bullet"/>
      <w:lvlText w:val=""/>
      <w:lvlJc w:val="left"/>
      <w:pPr>
        <w:tabs>
          <w:tab w:val="num" w:pos="0"/>
        </w:tabs>
        <w:ind w:left="3500" w:hanging="394"/>
      </w:pPr>
      <w:rPr>
        <w:rFonts w:ascii="Symbol" w:hAnsi="Symbol" w:cs="Symbol" w:hint="default"/>
        <w:lang w:val="be-BY" w:bidi="be-BY"/>
      </w:rPr>
    </w:lvl>
    <w:lvl w:ilvl="6">
      <w:start w:val="1"/>
      <w:numFmt w:val="bullet"/>
      <w:lvlText w:val=""/>
      <w:lvlJc w:val="left"/>
      <w:pPr>
        <w:tabs>
          <w:tab w:val="num" w:pos="0"/>
        </w:tabs>
        <w:ind w:left="4112" w:hanging="394"/>
      </w:pPr>
      <w:rPr>
        <w:rFonts w:ascii="Symbol" w:hAnsi="Symbol" w:cs="Symbol" w:hint="default"/>
        <w:lang w:val="be-BY" w:bidi="be-BY"/>
      </w:rPr>
    </w:lvl>
    <w:lvl w:ilvl="7">
      <w:start w:val="1"/>
      <w:numFmt w:val="bullet"/>
      <w:lvlText w:val=""/>
      <w:lvlJc w:val="left"/>
      <w:pPr>
        <w:tabs>
          <w:tab w:val="num" w:pos="0"/>
        </w:tabs>
        <w:ind w:left="4724" w:hanging="394"/>
      </w:pPr>
      <w:rPr>
        <w:rFonts w:ascii="Symbol" w:hAnsi="Symbol" w:cs="Symbol" w:hint="default"/>
        <w:lang w:val="be-BY" w:bidi="be-BY"/>
      </w:rPr>
    </w:lvl>
    <w:lvl w:ilvl="8">
      <w:start w:val="1"/>
      <w:numFmt w:val="bullet"/>
      <w:lvlText w:val=""/>
      <w:lvlJc w:val="left"/>
      <w:pPr>
        <w:tabs>
          <w:tab w:val="num" w:pos="0"/>
        </w:tabs>
        <w:ind w:left="5336" w:hanging="394"/>
      </w:pPr>
      <w:rPr>
        <w:rFonts w:ascii="Symbol" w:hAnsi="Symbol" w:cs="Symbol" w:hint="default"/>
        <w:lang w:val="be-BY" w:bidi="be-BY"/>
      </w:rPr>
    </w:lvl>
  </w:abstractNum>
  <w:abstractNum w:abstractNumId="32" w15:restartNumberingAfterBreak="0">
    <w:nsid w:val="00000021"/>
    <w:multiLevelType w:val="multilevel"/>
    <w:tmpl w:val="00000021"/>
    <w:name w:val="WW8Num33"/>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33" w15:restartNumberingAfterBreak="0">
    <w:nsid w:val="00000022"/>
    <w:multiLevelType w:val="multilevel"/>
    <w:tmpl w:val="00000022"/>
    <w:name w:val="WW8Num34"/>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4" w15:restartNumberingAfterBreak="0">
    <w:nsid w:val="00000023"/>
    <w:multiLevelType w:val="multilevel"/>
    <w:tmpl w:val="00000023"/>
    <w:name w:val="WW8Num35"/>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5" w15:restartNumberingAfterBreak="0">
    <w:nsid w:val="00000024"/>
    <w:multiLevelType w:val="multilevel"/>
    <w:tmpl w:val="00000024"/>
    <w:name w:val="WW8Num36"/>
    <w:lvl w:ilvl="0">
      <w:start w:val="1"/>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36" w15:restartNumberingAfterBreak="0">
    <w:nsid w:val="00000025"/>
    <w:multiLevelType w:val="multilevel"/>
    <w:tmpl w:val="00000025"/>
    <w:name w:val="WW8Num37"/>
    <w:lvl w:ilvl="0">
      <w:start w:val="9"/>
      <w:numFmt w:val="decimal"/>
      <w:lvlText w:val="%1."/>
      <w:lvlJc w:val="left"/>
      <w:pPr>
        <w:tabs>
          <w:tab w:val="num" w:pos="0"/>
        </w:tabs>
        <w:ind w:left="393" w:hanging="339"/>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39"/>
      </w:pPr>
      <w:rPr>
        <w:rFonts w:ascii="Symbol" w:hAnsi="Symbol" w:cs="Symbol" w:hint="default"/>
        <w:lang w:val="be-BY" w:bidi="be-BY"/>
      </w:rPr>
    </w:lvl>
    <w:lvl w:ilvl="2">
      <w:start w:val="1"/>
      <w:numFmt w:val="bullet"/>
      <w:lvlText w:val=""/>
      <w:lvlJc w:val="left"/>
      <w:pPr>
        <w:tabs>
          <w:tab w:val="num" w:pos="0"/>
        </w:tabs>
        <w:ind w:left="1423" w:hanging="339"/>
      </w:pPr>
      <w:rPr>
        <w:rFonts w:ascii="Symbol" w:hAnsi="Symbol" w:cs="Symbol" w:hint="default"/>
        <w:lang w:val="be-BY" w:bidi="be-BY"/>
      </w:rPr>
    </w:lvl>
    <w:lvl w:ilvl="3">
      <w:start w:val="1"/>
      <w:numFmt w:val="bullet"/>
      <w:lvlText w:val=""/>
      <w:lvlJc w:val="left"/>
      <w:pPr>
        <w:tabs>
          <w:tab w:val="num" w:pos="0"/>
        </w:tabs>
        <w:ind w:left="1934" w:hanging="339"/>
      </w:pPr>
      <w:rPr>
        <w:rFonts w:ascii="Symbol" w:hAnsi="Symbol" w:cs="Symbol" w:hint="default"/>
        <w:lang w:val="be-BY" w:bidi="be-BY"/>
      </w:rPr>
    </w:lvl>
    <w:lvl w:ilvl="4">
      <w:start w:val="1"/>
      <w:numFmt w:val="bullet"/>
      <w:lvlText w:val=""/>
      <w:lvlJc w:val="left"/>
      <w:pPr>
        <w:tabs>
          <w:tab w:val="num" w:pos="0"/>
        </w:tabs>
        <w:ind w:left="2446" w:hanging="339"/>
      </w:pPr>
      <w:rPr>
        <w:rFonts w:ascii="Symbol" w:hAnsi="Symbol" w:cs="Symbol" w:hint="default"/>
        <w:lang w:val="be-BY" w:bidi="be-BY"/>
      </w:rPr>
    </w:lvl>
    <w:lvl w:ilvl="5">
      <w:start w:val="1"/>
      <w:numFmt w:val="bullet"/>
      <w:lvlText w:val=""/>
      <w:lvlJc w:val="left"/>
      <w:pPr>
        <w:tabs>
          <w:tab w:val="num" w:pos="0"/>
        </w:tabs>
        <w:ind w:left="2958" w:hanging="339"/>
      </w:pPr>
      <w:rPr>
        <w:rFonts w:ascii="Symbol" w:hAnsi="Symbol" w:cs="Symbol" w:hint="default"/>
        <w:lang w:val="be-BY" w:bidi="be-BY"/>
      </w:rPr>
    </w:lvl>
    <w:lvl w:ilvl="6">
      <w:start w:val="1"/>
      <w:numFmt w:val="bullet"/>
      <w:lvlText w:val=""/>
      <w:lvlJc w:val="left"/>
      <w:pPr>
        <w:tabs>
          <w:tab w:val="num" w:pos="0"/>
        </w:tabs>
        <w:ind w:left="3469" w:hanging="339"/>
      </w:pPr>
      <w:rPr>
        <w:rFonts w:ascii="Symbol" w:hAnsi="Symbol" w:cs="Symbol" w:hint="default"/>
        <w:lang w:val="be-BY" w:bidi="be-BY"/>
      </w:rPr>
    </w:lvl>
    <w:lvl w:ilvl="7">
      <w:start w:val="1"/>
      <w:numFmt w:val="bullet"/>
      <w:lvlText w:val=""/>
      <w:lvlJc w:val="left"/>
      <w:pPr>
        <w:tabs>
          <w:tab w:val="num" w:pos="0"/>
        </w:tabs>
        <w:ind w:left="3981" w:hanging="339"/>
      </w:pPr>
      <w:rPr>
        <w:rFonts w:ascii="Symbol" w:hAnsi="Symbol" w:cs="Symbol" w:hint="default"/>
        <w:lang w:val="be-BY" w:bidi="be-BY"/>
      </w:rPr>
    </w:lvl>
    <w:lvl w:ilvl="8">
      <w:start w:val="1"/>
      <w:numFmt w:val="bullet"/>
      <w:lvlText w:val=""/>
      <w:lvlJc w:val="left"/>
      <w:pPr>
        <w:tabs>
          <w:tab w:val="num" w:pos="0"/>
        </w:tabs>
        <w:ind w:left="4492" w:hanging="339"/>
      </w:pPr>
      <w:rPr>
        <w:rFonts w:ascii="Symbol" w:hAnsi="Symbol" w:cs="Symbol" w:hint="default"/>
        <w:lang w:val="be-BY" w:bidi="be-BY"/>
      </w:rPr>
    </w:lvl>
  </w:abstractNum>
  <w:abstractNum w:abstractNumId="37" w15:restartNumberingAfterBreak="0">
    <w:nsid w:val="00000026"/>
    <w:multiLevelType w:val="multilevel"/>
    <w:tmpl w:val="00000026"/>
    <w:name w:val="WW8Num38"/>
    <w:lvl w:ilvl="0">
      <w:start w:val="1"/>
      <w:numFmt w:val="decimal"/>
      <w:lvlText w:val="%1."/>
      <w:lvlJc w:val="left"/>
      <w:pPr>
        <w:tabs>
          <w:tab w:val="num" w:pos="0"/>
        </w:tabs>
        <w:ind w:left="405" w:hanging="351"/>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51"/>
      </w:pPr>
      <w:rPr>
        <w:rFonts w:ascii="Symbol" w:hAnsi="Symbol" w:cs="Symbol" w:hint="default"/>
        <w:lang w:val="be-BY" w:bidi="be-BY"/>
      </w:rPr>
    </w:lvl>
    <w:lvl w:ilvl="2">
      <w:start w:val="1"/>
      <w:numFmt w:val="bullet"/>
      <w:lvlText w:val=""/>
      <w:lvlJc w:val="left"/>
      <w:pPr>
        <w:tabs>
          <w:tab w:val="num" w:pos="0"/>
        </w:tabs>
        <w:ind w:left="1423" w:hanging="351"/>
      </w:pPr>
      <w:rPr>
        <w:rFonts w:ascii="Symbol" w:hAnsi="Symbol" w:cs="Symbol" w:hint="default"/>
        <w:lang w:val="be-BY" w:bidi="be-BY"/>
      </w:rPr>
    </w:lvl>
    <w:lvl w:ilvl="3">
      <w:start w:val="1"/>
      <w:numFmt w:val="bullet"/>
      <w:lvlText w:val=""/>
      <w:lvlJc w:val="left"/>
      <w:pPr>
        <w:tabs>
          <w:tab w:val="num" w:pos="0"/>
        </w:tabs>
        <w:ind w:left="1934" w:hanging="351"/>
      </w:pPr>
      <w:rPr>
        <w:rFonts w:ascii="Symbol" w:hAnsi="Symbol" w:cs="Symbol" w:hint="default"/>
        <w:lang w:val="be-BY" w:bidi="be-BY"/>
      </w:rPr>
    </w:lvl>
    <w:lvl w:ilvl="4">
      <w:start w:val="1"/>
      <w:numFmt w:val="bullet"/>
      <w:lvlText w:val=""/>
      <w:lvlJc w:val="left"/>
      <w:pPr>
        <w:tabs>
          <w:tab w:val="num" w:pos="0"/>
        </w:tabs>
        <w:ind w:left="2446" w:hanging="351"/>
      </w:pPr>
      <w:rPr>
        <w:rFonts w:ascii="Symbol" w:hAnsi="Symbol" w:cs="Symbol" w:hint="default"/>
        <w:lang w:val="be-BY" w:bidi="be-BY"/>
      </w:rPr>
    </w:lvl>
    <w:lvl w:ilvl="5">
      <w:start w:val="1"/>
      <w:numFmt w:val="bullet"/>
      <w:lvlText w:val=""/>
      <w:lvlJc w:val="left"/>
      <w:pPr>
        <w:tabs>
          <w:tab w:val="num" w:pos="0"/>
        </w:tabs>
        <w:ind w:left="2958" w:hanging="351"/>
      </w:pPr>
      <w:rPr>
        <w:rFonts w:ascii="Symbol" w:hAnsi="Symbol" w:cs="Symbol" w:hint="default"/>
        <w:lang w:val="be-BY" w:bidi="be-BY"/>
      </w:rPr>
    </w:lvl>
    <w:lvl w:ilvl="6">
      <w:start w:val="1"/>
      <w:numFmt w:val="bullet"/>
      <w:lvlText w:val=""/>
      <w:lvlJc w:val="left"/>
      <w:pPr>
        <w:tabs>
          <w:tab w:val="num" w:pos="0"/>
        </w:tabs>
        <w:ind w:left="3469" w:hanging="351"/>
      </w:pPr>
      <w:rPr>
        <w:rFonts w:ascii="Symbol" w:hAnsi="Symbol" w:cs="Symbol" w:hint="default"/>
        <w:lang w:val="be-BY" w:bidi="be-BY"/>
      </w:rPr>
    </w:lvl>
    <w:lvl w:ilvl="7">
      <w:start w:val="1"/>
      <w:numFmt w:val="bullet"/>
      <w:lvlText w:val=""/>
      <w:lvlJc w:val="left"/>
      <w:pPr>
        <w:tabs>
          <w:tab w:val="num" w:pos="0"/>
        </w:tabs>
        <w:ind w:left="3981" w:hanging="351"/>
      </w:pPr>
      <w:rPr>
        <w:rFonts w:ascii="Symbol" w:hAnsi="Symbol" w:cs="Symbol" w:hint="default"/>
        <w:lang w:val="be-BY" w:bidi="be-BY"/>
      </w:rPr>
    </w:lvl>
    <w:lvl w:ilvl="8">
      <w:start w:val="1"/>
      <w:numFmt w:val="bullet"/>
      <w:lvlText w:val=""/>
      <w:lvlJc w:val="left"/>
      <w:pPr>
        <w:tabs>
          <w:tab w:val="num" w:pos="0"/>
        </w:tabs>
        <w:ind w:left="4492" w:hanging="351"/>
      </w:pPr>
      <w:rPr>
        <w:rFonts w:ascii="Symbol" w:hAnsi="Symbol" w:cs="Symbol" w:hint="default"/>
        <w:lang w:val="be-BY" w:bidi="be-BY"/>
      </w:rPr>
    </w:lvl>
  </w:abstractNum>
  <w:abstractNum w:abstractNumId="38" w15:restartNumberingAfterBreak="0">
    <w:nsid w:val="00000027"/>
    <w:multiLevelType w:val="multilevel"/>
    <w:tmpl w:val="00000027"/>
    <w:name w:val="WW8Num39"/>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39" w15:restartNumberingAfterBreak="0">
    <w:nsid w:val="00000028"/>
    <w:multiLevelType w:val="multilevel"/>
    <w:tmpl w:val="00000028"/>
    <w:name w:val="WW8Num40"/>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0" w15:restartNumberingAfterBreak="0">
    <w:nsid w:val="00000029"/>
    <w:multiLevelType w:val="multilevel"/>
    <w:tmpl w:val="00000029"/>
    <w:name w:val="WW8Num4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1" w15:restartNumberingAfterBreak="0">
    <w:nsid w:val="0000002A"/>
    <w:multiLevelType w:val="multilevel"/>
    <w:tmpl w:val="0000002A"/>
    <w:name w:val="WW8Num42"/>
    <w:lvl w:ilvl="0">
      <w:start w:val="1"/>
      <w:numFmt w:val="decimal"/>
      <w:lvlText w:val="%1)"/>
      <w:lvlJc w:val="left"/>
      <w:pPr>
        <w:tabs>
          <w:tab w:val="num" w:pos="0"/>
        </w:tabs>
        <w:ind w:left="448" w:hanging="39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94"/>
      </w:pPr>
      <w:rPr>
        <w:rFonts w:ascii="Symbol" w:hAnsi="Symbol" w:cs="Symbol" w:hint="default"/>
        <w:lang w:val="be-BY" w:bidi="be-BY"/>
      </w:rPr>
    </w:lvl>
    <w:lvl w:ilvl="2">
      <w:start w:val="1"/>
      <w:numFmt w:val="bullet"/>
      <w:lvlText w:val=""/>
      <w:lvlJc w:val="left"/>
      <w:pPr>
        <w:tabs>
          <w:tab w:val="num" w:pos="0"/>
        </w:tabs>
        <w:ind w:left="1664" w:hanging="394"/>
      </w:pPr>
      <w:rPr>
        <w:rFonts w:ascii="Symbol" w:hAnsi="Symbol" w:cs="Symbol" w:hint="default"/>
        <w:lang w:val="be-BY" w:bidi="be-BY"/>
      </w:rPr>
    </w:lvl>
    <w:lvl w:ilvl="3">
      <w:start w:val="1"/>
      <w:numFmt w:val="bullet"/>
      <w:lvlText w:val=""/>
      <w:lvlJc w:val="left"/>
      <w:pPr>
        <w:tabs>
          <w:tab w:val="num" w:pos="0"/>
        </w:tabs>
        <w:ind w:left="2276" w:hanging="394"/>
      </w:pPr>
      <w:rPr>
        <w:rFonts w:ascii="Symbol" w:hAnsi="Symbol" w:cs="Symbol" w:hint="default"/>
        <w:lang w:val="be-BY" w:bidi="be-BY"/>
      </w:rPr>
    </w:lvl>
    <w:lvl w:ilvl="4">
      <w:start w:val="1"/>
      <w:numFmt w:val="bullet"/>
      <w:lvlText w:val=""/>
      <w:lvlJc w:val="left"/>
      <w:pPr>
        <w:tabs>
          <w:tab w:val="num" w:pos="0"/>
        </w:tabs>
        <w:ind w:left="2888" w:hanging="394"/>
      </w:pPr>
      <w:rPr>
        <w:rFonts w:ascii="Symbol" w:hAnsi="Symbol" w:cs="Symbol" w:hint="default"/>
        <w:lang w:val="be-BY" w:bidi="be-BY"/>
      </w:rPr>
    </w:lvl>
    <w:lvl w:ilvl="5">
      <w:start w:val="1"/>
      <w:numFmt w:val="bullet"/>
      <w:lvlText w:val=""/>
      <w:lvlJc w:val="left"/>
      <w:pPr>
        <w:tabs>
          <w:tab w:val="num" w:pos="0"/>
        </w:tabs>
        <w:ind w:left="3500" w:hanging="394"/>
      </w:pPr>
      <w:rPr>
        <w:rFonts w:ascii="Symbol" w:hAnsi="Symbol" w:cs="Symbol" w:hint="default"/>
        <w:lang w:val="be-BY" w:bidi="be-BY"/>
      </w:rPr>
    </w:lvl>
    <w:lvl w:ilvl="6">
      <w:start w:val="1"/>
      <w:numFmt w:val="bullet"/>
      <w:lvlText w:val=""/>
      <w:lvlJc w:val="left"/>
      <w:pPr>
        <w:tabs>
          <w:tab w:val="num" w:pos="0"/>
        </w:tabs>
        <w:ind w:left="4112" w:hanging="394"/>
      </w:pPr>
      <w:rPr>
        <w:rFonts w:ascii="Symbol" w:hAnsi="Symbol" w:cs="Symbol" w:hint="default"/>
        <w:lang w:val="be-BY" w:bidi="be-BY"/>
      </w:rPr>
    </w:lvl>
    <w:lvl w:ilvl="7">
      <w:start w:val="1"/>
      <w:numFmt w:val="bullet"/>
      <w:lvlText w:val=""/>
      <w:lvlJc w:val="left"/>
      <w:pPr>
        <w:tabs>
          <w:tab w:val="num" w:pos="0"/>
        </w:tabs>
        <w:ind w:left="4724" w:hanging="394"/>
      </w:pPr>
      <w:rPr>
        <w:rFonts w:ascii="Symbol" w:hAnsi="Symbol" w:cs="Symbol" w:hint="default"/>
        <w:lang w:val="be-BY" w:bidi="be-BY"/>
      </w:rPr>
    </w:lvl>
    <w:lvl w:ilvl="8">
      <w:start w:val="1"/>
      <w:numFmt w:val="bullet"/>
      <w:lvlText w:val=""/>
      <w:lvlJc w:val="left"/>
      <w:pPr>
        <w:tabs>
          <w:tab w:val="num" w:pos="0"/>
        </w:tabs>
        <w:ind w:left="5336" w:hanging="394"/>
      </w:pPr>
      <w:rPr>
        <w:rFonts w:ascii="Symbol" w:hAnsi="Symbol" w:cs="Symbol" w:hint="default"/>
        <w:lang w:val="be-BY" w:bidi="be-BY"/>
      </w:rPr>
    </w:lvl>
  </w:abstractNum>
  <w:abstractNum w:abstractNumId="42" w15:restartNumberingAfterBreak="0">
    <w:nsid w:val="0000002B"/>
    <w:multiLevelType w:val="multilevel"/>
    <w:tmpl w:val="0000002B"/>
    <w:name w:val="WW8Num43"/>
    <w:lvl w:ilvl="0">
      <w:start w:val="1"/>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43" w15:restartNumberingAfterBreak="0">
    <w:nsid w:val="0000002C"/>
    <w:multiLevelType w:val="multilevel"/>
    <w:tmpl w:val="0000002C"/>
    <w:name w:val="WW8Num44"/>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44" w15:restartNumberingAfterBreak="0">
    <w:nsid w:val="0000002D"/>
    <w:multiLevelType w:val="multilevel"/>
    <w:tmpl w:val="0000002D"/>
    <w:name w:val="WW8Num4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5" w15:restartNumberingAfterBreak="0">
    <w:nsid w:val="0000002E"/>
    <w:multiLevelType w:val="multilevel"/>
    <w:tmpl w:val="0000002E"/>
    <w:name w:val="WW8Num46"/>
    <w:lvl w:ilvl="0">
      <w:start w:val="5"/>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46" w15:restartNumberingAfterBreak="0">
    <w:nsid w:val="0000002F"/>
    <w:multiLevelType w:val="multilevel"/>
    <w:tmpl w:val="0000002F"/>
    <w:name w:val="WW8Num47"/>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7" w15:restartNumberingAfterBreak="0">
    <w:nsid w:val="00000030"/>
    <w:multiLevelType w:val="multilevel"/>
    <w:tmpl w:val="00000030"/>
    <w:name w:val="WW8Num4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8" w15:restartNumberingAfterBreak="0">
    <w:nsid w:val="00000031"/>
    <w:multiLevelType w:val="multilevel"/>
    <w:tmpl w:val="00000031"/>
    <w:name w:val="WW8Num49"/>
    <w:lvl w:ilvl="0">
      <w:start w:val="3"/>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49" w15:restartNumberingAfterBreak="0">
    <w:nsid w:val="00000032"/>
    <w:multiLevelType w:val="multilevel"/>
    <w:tmpl w:val="00000032"/>
    <w:name w:val="WW8Num50"/>
    <w:lvl w:ilvl="0">
      <w:start w:val="1"/>
      <w:numFmt w:val="decimal"/>
      <w:lvlText w:val="%1."/>
      <w:lvlJc w:val="left"/>
      <w:pPr>
        <w:tabs>
          <w:tab w:val="num" w:pos="0"/>
        </w:tabs>
        <w:ind w:left="381" w:hanging="32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7"/>
      </w:pPr>
      <w:rPr>
        <w:rFonts w:ascii="Symbol" w:hAnsi="Symbol" w:cs="Symbol" w:hint="default"/>
        <w:lang w:val="be-BY" w:bidi="be-BY"/>
      </w:rPr>
    </w:lvl>
    <w:lvl w:ilvl="2">
      <w:start w:val="1"/>
      <w:numFmt w:val="bullet"/>
      <w:lvlText w:val=""/>
      <w:lvlJc w:val="left"/>
      <w:pPr>
        <w:tabs>
          <w:tab w:val="num" w:pos="0"/>
        </w:tabs>
        <w:ind w:left="1407" w:hanging="327"/>
      </w:pPr>
      <w:rPr>
        <w:rFonts w:ascii="Symbol" w:hAnsi="Symbol" w:cs="Symbol" w:hint="default"/>
        <w:lang w:val="be-BY" w:bidi="be-BY"/>
      </w:rPr>
    </w:lvl>
    <w:lvl w:ilvl="3">
      <w:start w:val="1"/>
      <w:numFmt w:val="bullet"/>
      <w:lvlText w:val=""/>
      <w:lvlJc w:val="left"/>
      <w:pPr>
        <w:tabs>
          <w:tab w:val="num" w:pos="0"/>
        </w:tabs>
        <w:ind w:left="1920" w:hanging="327"/>
      </w:pPr>
      <w:rPr>
        <w:rFonts w:ascii="Symbol" w:hAnsi="Symbol" w:cs="Symbol" w:hint="default"/>
        <w:lang w:val="be-BY" w:bidi="be-BY"/>
      </w:rPr>
    </w:lvl>
    <w:lvl w:ilvl="4">
      <w:start w:val="1"/>
      <w:numFmt w:val="bullet"/>
      <w:lvlText w:val=""/>
      <w:lvlJc w:val="left"/>
      <w:pPr>
        <w:tabs>
          <w:tab w:val="num" w:pos="0"/>
        </w:tabs>
        <w:ind w:left="2434" w:hanging="327"/>
      </w:pPr>
      <w:rPr>
        <w:rFonts w:ascii="Symbol" w:hAnsi="Symbol" w:cs="Symbol" w:hint="default"/>
        <w:lang w:val="be-BY" w:bidi="be-BY"/>
      </w:rPr>
    </w:lvl>
    <w:lvl w:ilvl="5">
      <w:start w:val="1"/>
      <w:numFmt w:val="bullet"/>
      <w:lvlText w:val=""/>
      <w:lvlJc w:val="left"/>
      <w:pPr>
        <w:tabs>
          <w:tab w:val="num" w:pos="0"/>
        </w:tabs>
        <w:ind w:left="2948" w:hanging="327"/>
      </w:pPr>
      <w:rPr>
        <w:rFonts w:ascii="Symbol" w:hAnsi="Symbol" w:cs="Symbol" w:hint="default"/>
        <w:lang w:val="be-BY" w:bidi="be-BY"/>
      </w:rPr>
    </w:lvl>
    <w:lvl w:ilvl="6">
      <w:start w:val="1"/>
      <w:numFmt w:val="bullet"/>
      <w:lvlText w:val=""/>
      <w:lvlJc w:val="left"/>
      <w:pPr>
        <w:tabs>
          <w:tab w:val="num" w:pos="0"/>
        </w:tabs>
        <w:ind w:left="3461" w:hanging="327"/>
      </w:pPr>
      <w:rPr>
        <w:rFonts w:ascii="Symbol" w:hAnsi="Symbol" w:cs="Symbol" w:hint="default"/>
        <w:lang w:val="be-BY" w:bidi="be-BY"/>
      </w:rPr>
    </w:lvl>
    <w:lvl w:ilvl="7">
      <w:start w:val="1"/>
      <w:numFmt w:val="bullet"/>
      <w:lvlText w:val=""/>
      <w:lvlJc w:val="left"/>
      <w:pPr>
        <w:tabs>
          <w:tab w:val="num" w:pos="0"/>
        </w:tabs>
        <w:ind w:left="3975" w:hanging="327"/>
      </w:pPr>
      <w:rPr>
        <w:rFonts w:ascii="Symbol" w:hAnsi="Symbol" w:cs="Symbol" w:hint="default"/>
        <w:lang w:val="be-BY" w:bidi="be-BY"/>
      </w:rPr>
    </w:lvl>
    <w:lvl w:ilvl="8">
      <w:start w:val="1"/>
      <w:numFmt w:val="bullet"/>
      <w:lvlText w:val=""/>
      <w:lvlJc w:val="left"/>
      <w:pPr>
        <w:tabs>
          <w:tab w:val="num" w:pos="0"/>
        </w:tabs>
        <w:ind w:left="4488" w:hanging="327"/>
      </w:pPr>
      <w:rPr>
        <w:rFonts w:ascii="Symbol" w:hAnsi="Symbol" w:cs="Symbol" w:hint="default"/>
        <w:lang w:val="be-BY" w:bidi="be-BY"/>
      </w:rPr>
    </w:lvl>
  </w:abstractNum>
  <w:abstractNum w:abstractNumId="50" w15:restartNumberingAfterBreak="0">
    <w:nsid w:val="00000033"/>
    <w:multiLevelType w:val="multilevel"/>
    <w:tmpl w:val="00000033"/>
    <w:name w:val="WW8Num51"/>
    <w:lvl w:ilvl="0">
      <w:start w:val="3"/>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1" w15:restartNumberingAfterBreak="0">
    <w:nsid w:val="00000034"/>
    <w:multiLevelType w:val="multilevel"/>
    <w:tmpl w:val="00000034"/>
    <w:name w:val="WW8Num52"/>
    <w:lvl w:ilvl="0">
      <w:start w:val="7"/>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52" w15:restartNumberingAfterBreak="0">
    <w:nsid w:val="00000035"/>
    <w:multiLevelType w:val="multilevel"/>
    <w:tmpl w:val="00000035"/>
    <w:name w:val="WW8Num53"/>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53" w15:restartNumberingAfterBreak="0">
    <w:nsid w:val="00000036"/>
    <w:multiLevelType w:val="multilevel"/>
    <w:tmpl w:val="00000036"/>
    <w:name w:val="WW8Num5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4" w15:restartNumberingAfterBreak="0">
    <w:nsid w:val="00000037"/>
    <w:multiLevelType w:val="multilevel"/>
    <w:tmpl w:val="00000037"/>
    <w:name w:val="WW8Num55"/>
    <w:lvl w:ilvl="0">
      <w:start w:val="1"/>
      <w:numFmt w:val="decimal"/>
      <w:lvlText w:val="%1."/>
      <w:lvlJc w:val="left"/>
      <w:pPr>
        <w:tabs>
          <w:tab w:val="num" w:pos="0"/>
        </w:tabs>
        <w:ind w:left="393" w:hanging="339"/>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39"/>
      </w:pPr>
      <w:rPr>
        <w:rFonts w:ascii="Symbol" w:hAnsi="Symbol" w:cs="Symbol" w:hint="default"/>
        <w:lang w:val="be-BY" w:bidi="be-BY"/>
      </w:rPr>
    </w:lvl>
    <w:lvl w:ilvl="2">
      <w:start w:val="1"/>
      <w:numFmt w:val="bullet"/>
      <w:lvlText w:val=""/>
      <w:lvlJc w:val="left"/>
      <w:pPr>
        <w:tabs>
          <w:tab w:val="num" w:pos="0"/>
        </w:tabs>
        <w:ind w:left="1423" w:hanging="339"/>
      </w:pPr>
      <w:rPr>
        <w:rFonts w:ascii="Symbol" w:hAnsi="Symbol" w:cs="Symbol" w:hint="default"/>
        <w:lang w:val="be-BY" w:bidi="be-BY"/>
      </w:rPr>
    </w:lvl>
    <w:lvl w:ilvl="3">
      <w:start w:val="1"/>
      <w:numFmt w:val="bullet"/>
      <w:lvlText w:val=""/>
      <w:lvlJc w:val="left"/>
      <w:pPr>
        <w:tabs>
          <w:tab w:val="num" w:pos="0"/>
        </w:tabs>
        <w:ind w:left="1934" w:hanging="339"/>
      </w:pPr>
      <w:rPr>
        <w:rFonts w:ascii="Symbol" w:hAnsi="Symbol" w:cs="Symbol" w:hint="default"/>
        <w:lang w:val="be-BY" w:bidi="be-BY"/>
      </w:rPr>
    </w:lvl>
    <w:lvl w:ilvl="4">
      <w:start w:val="1"/>
      <w:numFmt w:val="bullet"/>
      <w:lvlText w:val=""/>
      <w:lvlJc w:val="left"/>
      <w:pPr>
        <w:tabs>
          <w:tab w:val="num" w:pos="0"/>
        </w:tabs>
        <w:ind w:left="2446" w:hanging="339"/>
      </w:pPr>
      <w:rPr>
        <w:rFonts w:ascii="Symbol" w:hAnsi="Symbol" w:cs="Symbol" w:hint="default"/>
        <w:lang w:val="be-BY" w:bidi="be-BY"/>
      </w:rPr>
    </w:lvl>
    <w:lvl w:ilvl="5">
      <w:start w:val="1"/>
      <w:numFmt w:val="bullet"/>
      <w:lvlText w:val=""/>
      <w:lvlJc w:val="left"/>
      <w:pPr>
        <w:tabs>
          <w:tab w:val="num" w:pos="0"/>
        </w:tabs>
        <w:ind w:left="2958" w:hanging="339"/>
      </w:pPr>
      <w:rPr>
        <w:rFonts w:ascii="Symbol" w:hAnsi="Symbol" w:cs="Symbol" w:hint="default"/>
        <w:lang w:val="be-BY" w:bidi="be-BY"/>
      </w:rPr>
    </w:lvl>
    <w:lvl w:ilvl="6">
      <w:start w:val="1"/>
      <w:numFmt w:val="bullet"/>
      <w:lvlText w:val=""/>
      <w:lvlJc w:val="left"/>
      <w:pPr>
        <w:tabs>
          <w:tab w:val="num" w:pos="0"/>
        </w:tabs>
        <w:ind w:left="3469" w:hanging="339"/>
      </w:pPr>
      <w:rPr>
        <w:rFonts w:ascii="Symbol" w:hAnsi="Symbol" w:cs="Symbol" w:hint="default"/>
        <w:lang w:val="be-BY" w:bidi="be-BY"/>
      </w:rPr>
    </w:lvl>
    <w:lvl w:ilvl="7">
      <w:start w:val="1"/>
      <w:numFmt w:val="bullet"/>
      <w:lvlText w:val=""/>
      <w:lvlJc w:val="left"/>
      <w:pPr>
        <w:tabs>
          <w:tab w:val="num" w:pos="0"/>
        </w:tabs>
        <w:ind w:left="3981" w:hanging="339"/>
      </w:pPr>
      <w:rPr>
        <w:rFonts w:ascii="Symbol" w:hAnsi="Symbol" w:cs="Symbol" w:hint="default"/>
        <w:lang w:val="be-BY" w:bidi="be-BY"/>
      </w:rPr>
    </w:lvl>
    <w:lvl w:ilvl="8">
      <w:start w:val="1"/>
      <w:numFmt w:val="bullet"/>
      <w:lvlText w:val=""/>
      <w:lvlJc w:val="left"/>
      <w:pPr>
        <w:tabs>
          <w:tab w:val="num" w:pos="0"/>
        </w:tabs>
        <w:ind w:left="4492" w:hanging="339"/>
      </w:pPr>
      <w:rPr>
        <w:rFonts w:ascii="Symbol" w:hAnsi="Symbol" w:cs="Symbol" w:hint="default"/>
        <w:lang w:val="be-BY" w:bidi="be-BY"/>
      </w:rPr>
    </w:lvl>
  </w:abstractNum>
  <w:abstractNum w:abstractNumId="55" w15:restartNumberingAfterBreak="0">
    <w:nsid w:val="00000038"/>
    <w:multiLevelType w:val="singleLevel"/>
    <w:tmpl w:val="00000038"/>
    <w:name w:val="WW8Num56"/>
    <w:lvl w:ilvl="0">
      <w:start w:val="1"/>
      <w:numFmt w:val="bullet"/>
      <w:lvlText w:val=""/>
      <w:lvlJc w:val="left"/>
      <w:pPr>
        <w:tabs>
          <w:tab w:val="num" w:pos="0"/>
        </w:tabs>
        <w:ind w:left="1428" w:hanging="360"/>
      </w:pPr>
      <w:rPr>
        <w:rFonts w:ascii="Symbol" w:hAnsi="Symbol" w:cs="Symbol" w:hint="default"/>
        <w:color w:val="000000"/>
        <w:sz w:val="28"/>
        <w:szCs w:val="28"/>
      </w:rPr>
    </w:lvl>
  </w:abstractNum>
  <w:abstractNum w:abstractNumId="56" w15:restartNumberingAfterBreak="0">
    <w:nsid w:val="00000039"/>
    <w:multiLevelType w:val="multilevel"/>
    <w:tmpl w:val="00000039"/>
    <w:name w:val="WW8Num5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7" w15:restartNumberingAfterBreak="0">
    <w:nsid w:val="0000003A"/>
    <w:multiLevelType w:val="multilevel"/>
    <w:tmpl w:val="0000003A"/>
    <w:name w:val="WW8Num58"/>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eastAsia="be-BY" w:bidi="be-BY"/>
      </w:rPr>
    </w:lvl>
    <w:lvl w:ilvl="1">
      <w:start w:val="1"/>
      <w:numFmt w:val="bullet"/>
      <w:lvlText w:val=""/>
      <w:lvlJc w:val="left"/>
      <w:pPr>
        <w:tabs>
          <w:tab w:val="num" w:pos="0"/>
        </w:tabs>
        <w:ind w:left="1070" w:hanging="404"/>
      </w:pPr>
      <w:rPr>
        <w:rFonts w:ascii="Symbol" w:hAnsi="Symbol" w:cs="Symbol" w:hint="default"/>
      </w:rPr>
    </w:lvl>
    <w:lvl w:ilvl="2">
      <w:start w:val="1"/>
      <w:numFmt w:val="bullet"/>
      <w:lvlText w:val=""/>
      <w:lvlJc w:val="left"/>
      <w:pPr>
        <w:tabs>
          <w:tab w:val="num" w:pos="0"/>
        </w:tabs>
        <w:ind w:left="1680" w:hanging="404"/>
      </w:pPr>
      <w:rPr>
        <w:rFonts w:ascii="Symbol" w:hAnsi="Symbol" w:cs="Symbol" w:hint="default"/>
      </w:rPr>
    </w:lvl>
    <w:lvl w:ilvl="3">
      <w:start w:val="1"/>
      <w:numFmt w:val="bullet"/>
      <w:lvlText w:val=""/>
      <w:lvlJc w:val="left"/>
      <w:pPr>
        <w:tabs>
          <w:tab w:val="num" w:pos="0"/>
        </w:tabs>
        <w:ind w:left="2290" w:hanging="404"/>
      </w:pPr>
      <w:rPr>
        <w:rFonts w:ascii="Symbol" w:hAnsi="Symbol" w:cs="Symbol" w:hint="default"/>
      </w:rPr>
    </w:lvl>
    <w:lvl w:ilvl="4">
      <w:start w:val="1"/>
      <w:numFmt w:val="bullet"/>
      <w:lvlText w:val=""/>
      <w:lvlJc w:val="left"/>
      <w:pPr>
        <w:tabs>
          <w:tab w:val="num" w:pos="0"/>
        </w:tabs>
        <w:ind w:left="2900" w:hanging="404"/>
      </w:pPr>
      <w:rPr>
        <w:rFonts w:ascii="Symbol" w:hAnsi="Symbol" w:cs="Symbol" w:hint="default"/>
      </w:rPr>
    </w:lvl>
    <w:lvl w:ilvl="5">
      <w:start w:val="1"/>
      <w:numFmt w:val="bullet"/>
      <w:lvlText w:val=""/>
      <w:lvlJc w:val="left"/>
      <w:pPr>
        <w:tabs>
          <w:tab w:val="num" w:pos="0"/>
        </w:tabs>
        <w:ind w:left="3510" w:hanging="404"/>
      </w:pPr>
      <w:rPr>
        <w:rFonts w:ascii="Symbol" w:hAnsi="Symbol" w:cs="Symbol" w:hint="default"/>
      </w:rPr>
    </w:lvl>
    <w:lvl w:ilvl="6">
      <w:start w:val="1"/>
      <w:numFmt w:val="bullet"/>
      <w:lvlText w:val=""/>
      <w:lvlJc w:val="left"/>
      <w:pPr>
        <w:tabs>
          <w:tab w:val="num" w:pos="0"/>
        </w:tabs>
        <w:ind w:left="4120" w:hanging="404"/>
      </w:pPr>
      <w:rPr>
        <w:rFonts w:ascii="Symbol" w:hAnsi="Symbol" w:cs="Symbol" w:hint="default"/>
      </w:rPr>
    </w:lvl>
    <w:lvl w:ilvl="7">
      <w:start w:val="1"/>
      <w:numFmt w:val="bullet"/>
      <w:lvlText w:val=""/>
      <w:lvlJc w:val="left"/>
      <w:pPr>
        <w:tabs>
          <w:tab w:val="num" w:pos="0"/>
        </w:tabs>
        <w:ind w:left="4730" w:hanging="404"/>
      </w:pPr>
      <w:rPr>
        <w:rFonts w:ascii="Symbol" w:hAnsi="Symbol" w:cs="Symbol" w:hint="default"/>
      </w:rPr>
    </w:lvl>
    <w:lvl w:ilvl="8">
      <w:start w:val="1"/>
      <w:numFmt w:val="bullet"/>
      <w:lvlText w:val=""/>
      <w:lvlJc w:val="left"/>
      <w:pPr>
        <w:tabs>
          <w:tab w:val="num" w:pos="0"/>
        </w:tabs>
        <w:ind w:left="5340" w:hanging="404"/>
      </w:pPr>
      <w:rPr>
        <w:rFonts w:ascii="Symbol" w:hAnsi="Symbol" w:cs="Symbol" w:hint="default"/>
      </w:rPr>
    </w:lvl>
  </w:abstractNum>
  <w:abstractNum w:abstractNumId="58" w15:restartNumberingAfterBreak="0">
    <w:nsid w:val="0000003B"/>
    <w:multiLevelType w:val="multilevel"/>
    <w:tmpl w:val="0000003B"/>
    <w:name w:val="WW8Num59"/>
    <w:lvl w:ilvl="0">
      <w:start w:val="6"/>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59" w15:restartNumberingAfterBreak="0">
    <w:nsid w:val="0000003C"/>
    <w:multiLevelType w:val="multilevel"/>
    <w:tmpl w:val="0000003C"/>
    <w:name w:val="WW8Num60"/>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0" w15:restartNumberingAfterBreak="0">
    <w:nsid w:val="0000003D"/>
    <w:multiLevelType w:val="multilevel"/>
    <w:tmpl w:val="0000003D"/>
    <w:name w:val="WW8Num61"/>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1" w15:restartNumberingAfterBreak="0">
    <w:nsid w:val="0000003E"/>
    <w:multiLevelType w:val="multilevel"/>
    <w:tmpl w:val="0000003E"/>
    <w:name w:val="WW8Num6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2" w15:restartNumberingAfterBreak="0">
    <w:nsid w:val="0000003F"/>
    <w:multiLevelType w:val="multilevel"/>
    <w:tmpl w:val="0000003F"/>
    <w:name w:val="WW8Num6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3" w15:restartNumberingAfterBreak="0">
    <w:nsid w:val="00000040"/>
    <w:multiLevelType w:val="multilevel"/>
    <w:tmpl w:val="00000040"/>
    <w:name w:val="WW8Num6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4" w15:restartNumberingAfterBreak="0">
    <w:nsid w:val="00000041"/>
    <w:multiLevelType w:val="multilevel"/>
    <w:tmpl w:val="00000041"/>
    <w:name w:val="WW8Num6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65" w15:restartNumberingAfterBreak="0">
    <w:nsid w:val="00000042"/>
    <w:multiLevelType w:val="multilevel"/>
    <w:tmpl w:val="00000042"/>
    <w:name w:val="WW8Num66"/>
    <w:lvl w:ilvl="0">
      <w:start w:val="4"/>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6" w15:restartNumberingAfterBreak="0">
    <w:nsid w:val="00000043"/>
    <w:multiLevelType w:val="multilevel"/>
    <w:tmpl w:val="00000043"/>
    <w:name w:val="WW8Num67"/>
    <w:lvl w:ilvl="0">
      <w:start w:val="6"/>
      <w:numFmt w:val="decimal"/>
      <w:lvlText w:val="%1."/>
      <w:lvlJc w:val="left"/>
      <w:pPr>
        <w:tabs>
          <w:tab w:val="num" w:pos="0"/>
        </w:tabs>
        <w:ind w:left="379" w:hanging="32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893" w:hanging="324"/>
      </w:pPr>
      <w:rPr>
        <w:rFonts w:ascii="Symbol" w:hAnsi="Symbol" w:cs="Symbol" w:hint="default"/>
        <w:lang w:val="be-BY" w:bidi="be-BY"/>
      </w:rPr>
    </w:lvl>
    <w:lvl w:ilvl="2">
      <w:start w:val="1"/>
      <w:numFmt w:val="bullet"/>
      <w:lvlText w:val=""/>
      <w:lvlJc w:val="left"/>
      <w:pPr>
        <w:tabs>
          <w:tab w:val="num" w:pos="0"/>
        </w:tabs>
        <w:ind w:left="1407" w:hanging="324"/>
      </w:pPr>
      <w:rPr>
        <w:rFonts w:ascii="Symbol" w:hAnsi="Symbol" w:cs="Symbol" w:hint="default"/>
        <w:lang w:val="be-BY" w:bidi="be-BY"/>
      </w:rPr>
    </w:lvl>
    <w:lvl w:ilvl="3">
      <w:start w:val="1"/>
      <w:numFmt w:val="bullet"/>
      <w:lvlText w:val=""/>
      <w:lvlJc w:val="left"/>
      <w:pPr>
        <w:tabs>
          <w:tab w:val="num" w:pos="0"/>
        </w:tabs>
        <w:ind w:left="1920" w:hanging="324"/>
      </w:pPr>
      <w:rPr>
        <w:rFonts w:ascii="Symbol" w:hAnsi="Symbol" w:cs="Symbol" w:hint="default"/>
        <w:lang w:val="be-BY" w:bidi="be-BY"/>
      </w:rPr>
    </w:lvl>
    <w:lvl w:ilvl="4">
      <w:start w:val="1"/>
      <w:numFmt w:val="bullet"/>
      <w:lvlText w:val=""/>
      <w:lvlJc w:val="left"/>
      <w:pPr>
        <w:tabs>
          <w:tab w:val="num" w:pos="0"/>
        </w:tabs>
        <w:ind w:left="2434" w:hanging="324"/>
      </w:pPr>
      <w:rPr>
        <w:rFonts w:ascii="Symbol" w:hAnsi="Symbol" w:cs="Symbol" w:hint="default"/>
        <w:lang w:val="be-BY" w:bidi="be-BY"/>
      </w:rPr>
    </w:lvl>
    <w:lvl w:ilvl="5">
      <w:start w:val="1"/>
      <w:numFmt w:val="bullet"/>
      <w:lvlText w:val=""/>
      <w:lvlJc w:val="left"/>
      <w:pPr>
        <w:tabs>
          <w:tab w:val="num" w:pos="0"/>
        </w:tabs>
        <w:ind w:left="2948" w:hanging="324"/>
      </w:pPr>
      <w:rPr>
        <w:rFonts w:ascii="Symbol" w:hAnsi="Symbol" w:cs="Symbol" w:hint="default"/>
        <w:lang w:val="be-BY" w:bidi="be-BY"/>
      </w:rPr>
    </w:lvl>
    <w:lvl w:ilvl="6">
      <w:start w:val="1"/>
      <w:numFmt w:val="bullet"/>
      <w:lvlText w:val=""/>
      <w:lvlJc w:val="left"/>
      <w:pPr>
        <w:tabs>
          <w:tab w:val="num" w:pos="0"/>
        </w:tabs>
        <w:ind w:left="3461" w:hanging="324"/>
      </w:pPr>
      <w:rPr>
        <w:rFonts w:ascii="Symbol" w:hAnsi="Symbol" w:cs="Symbol" w:hint="default"/>
        <w:lang w:val="be-BY" w:bidi="be-BY"/>
      </w:rPr>
    </w:lvl>
    <w:lvl w:ilvl="7">
      <w:start w:val="1"/>
      <w:numFmt w:val="bullet"/>
      <w:lvlText w:val=""/>
      <w:lvlJc w:val="left"/>
      <w:pPr>
        <w:tabs>
          <w:tab w:val="num" w:pos="0"/>
        </w:tabs>
        <w:ind w:left="3975" w:hanging="324"/>
      </w:pPr>
      <w:rPr>
        <w:rFonts w:ascii="Symbol" w:hAnsi="Symbol" w:cs="Symbol" w:hint="default"/>
        <w:lang w:val="be-BY" w:bidi="be-BY"/>
      </w:rPr>
    </w:lvl>
    <w:lvl w:ilvl="8">
      <w:start w:val="1"/>
      <w:numFmt w:val="bullet"/>
      <w:lvlText w:val=""/>
      <w:lvlJc w:val="left"/>
      <w:pPr>
        <w:tabs>
          <w:tab w:val="num" w:pos="0"/>
        </w:tabs>
        <w:ind w:left="4488" w:hanging="324"/>
      </w:pPr>
      <w:rPr>
        <w:rFonts w:ascii="Symbol" w:hAnsi="Symbol" w:cs="Symbol" w:hint="default"/>
        <w:lang w:val="be-BY" w:bidi="be-BY"/>
      </w:rPr>
    </w:lvl>
  </w:abstractNum>
  <w:abstractNum w:abstractNumId="67" w15:restartNumberingAfterBreak="0">
    <w:nsid w:val="00000044"/>
    <w:multiLevelType w:val="multilevel"/>
    <w:tmpl w:val="00000044"/>
    <w:name w:val="WW8Num68"/>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68" w15:restartNumberingAfterBreak="0">
    <w:nsid w:val="00000045"/>
    <w:multiLevelType w:val="multilevel"/>
    <w:tmpl w:val="00000045"/>
    <w:name w:val="WW8Num69"/>
    <w:lvl w:ilvl="0">
      <w:start w:val="2"/>
      <w:numFmt w:val="decimal"/>
      <w:lvlText w:val="%1."/>
      <w:lvlJc w:val="left"/>
      <w:pPr>
        <w:tabs>
          <w:tab w:val="num" w:pos="0"/>
        </w:tabs>
        <w:ind w:left="415" w:hanging="36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29" w:hanging="360"/>
      </w:pPr>
      <w:rPr>
        <w:rFonts w:ascii="Symbol" w:hAnsi="Symbol" w:cs="Symbol" w:hint="default"/>
        <w:lang w:val="be-BY" w:bidi="be-BY"/>
      </w:rPr>
    </w:lvl>
    <w:lvl w:ilvl="2">
      <w:start w:val="1"/>
      <w:numFmt w:val="bullet"/>
      <w:lvlText w:val=""/>
      <w:lvlJc w:val="left"/>
      <w:pPr>
        <w:tabs>
          <w:tab w:val="num" w:pos="0"/>
        </w:tabs>
        <w:ind w:left="1439" w:hanging="360"/>
      </w:pPr>
      <w:rPr>
        <w:rFonts w:ascii="Symbol" w:hAnsi="Symbol" w:cs="Symbol" w:hint="default"/>
        <w:lang w:val="be-BY" w:bidi="be-BY"/>
      </w:rPr>
    </w:lvl>
    <w:lvl w:ilvl="3">
      <w:start w:val="1"/>
      <w:numFmt w:val="bullet"/>
      <w:lvlText w:val=""/>
      <w:lvlJc w:val="left"/>
      <w:pPr>
        <w:tabs>
          <w:tab w:val="num" w:pos="0"/>
        </w:tabs>
        <w:ind w:left="1948" w:hanging="360"/>
      </w:pPr>
      <w:rPr>
        <w:rFonts w:ascii="Symbol" w:hAnsi="Symbol" w:cs="Symbol" w:hint="default"/>
        <w:lang w:val="be-BY" w:bidi="be-BY"/>
      </w:rPr>
    </w:lvl>
    <w:lvl w:ilvl="4">
      <w:start w:val="1"/>
      <w:numFmt w:val="bullet"/>
      <w:lvlText w:val=""/>
      <w:lvlJc w:val="left"/>
      <w:pPr>
        <w:tabs>
          <w:tab w:val="num" w:pos="0"/>
        </w:tabs>
        <w:ind w:left="2458" w:hanging="360"/>
      </w:pPr>
      <w:rPr>
        <w:rFonts w:ascii="Symbol" w:hAnsi="Symbol" w:cs="Symbol" w:hint="default"/>
        <w:lang w:val="be-BY" w:bidi="be-BY"/>
      </w:rPr>
    </w:lvl>
    <w:lvl w:ilvl="5">
      <w:start w:val="1"/>
      <w:numFmt w:val="bullet"/>
      <w:lvlText w:val=""/>
      <w:lvlJc w:val="left"/>
      <w:pPr>
        <w:tabs>
          <w:tab w:val="num" w:pos="0"/>
        </w:tabs>
        <w:ind w:left="2968" w:hanging="360"/>
      </w:pPr>
      <w:rPr>
        <w:rFonts w:ascii="Symbol" w:hAnsi="Symbol" w:cs="Symbol" w:hint="default"/>
        <w:lang w:val="be-BY" w:bidi="be-BY"/>
      </w:rPr>
    </w:lvl>
    <w:lvl w:ilvl="6">
      <w:start w:val="1"/>
      <w:numFmt w:val="bullet"/>
      <w:lvlText w:val=""/>
      <w:lvlJc w:val="left"/>
      <w:pPr>
        <w:tabs>
          <w:tab w:val="num" w:pos="0"/>
        </w:tabs>
        <w:ind w:left="3477" w:hanging="360"/>
      </w:pPr>
      <w:rPr>
        <w:rFonts w:ascii="Symbol" w:hAnsi="Symbol" w:cs="Symbol" w:hint="default"/>
        <w:lang w:val="be-BY" w:bidi="be-BY"/>
      </w:rPr>
    </w:lvl>
    <w:lvl w:ilvl="7">
      <w:start w:val="1"/>
      <w:numFmt w:val="bullet"/>
      <w:lvlText w:val=""/>
      <w:lvlJc w:val="left"/>
      <w:pPr>
        <w:tabs>
          <w:tab w:val="num" w:pos="0"/>
        </w:tabs>
        <w:ind w:left="3987" w:hanging="360"/>
      </w:pPr>
      <w:rPr>
        <w:rFonts w:ascii="Symbol" w:hAnsi="Symbol" w:cs="Symbol" w:hint="default"/>
        <w:lang w:val="be-BY" w:bidi="be-BY"/>
      </w:rPr>
    </w:lvl>
    <w:lvl w:ilvl="8">
      <w:start w:val="1"/>
      <w:numFmt w:val="bullet"/>
      <w:lvlText w:val=""/>
      <w:lvlJc w:val="left"/>
      <w:pPr>
        <w:tabs>
          <w:tab w:val="num" w:pos="0"/>
        </w:tabs>
        <w:ind w:left="4496" w:hanging="360"/>
      </w:pPr>
      <w:rPr>
        <w:rFonts w:ascii="Symbol" w:hAnsi="Symbol" w:cs="Symbol" w:hint="default"/>
        <w:lang w:val="be-BY" w:bidi="be-BY"/>
      </w:rPr>
    </w:lvl>
  </w:abstractNum>
  <w:abstractNum w:abstractNumId="69" w15:restartNumberingAfterBreak="0">
    <w:nsid w:val="00000046"/>
    <w:multiLevelType w:val="multilevel"/>
    <w:tmpl w:val="00000046"/>
    <w:name w:val="WW8Num70"/>
    <w:lvl w:ilvl="0">
      <w:start w:val="1"/>
      <w:numFmt w:val="decimal"/>
      <w:lvlText w:val="%1."/>
      <w:lvlJc w:val="left"/>
      <w:pPr>
        <w:tabs>
          <w:tab w:val="num" w:pos="0"/>
        </w:tabs>
        <w:ind w:left="434" w:hanging="380"/>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47" w:hanging="380"/>
      </w:pPr>
      <w:rPr>
        <w:rFonts w:ascii="Symbol" w:hAnsi="Symbol" w:cs="Symbol" w:hint="default"/>
        <w:lang w:val="be-BY" w:bidi="be-BY"/>
      </w:rPr>
    </w:lvl>
    <w:lvl w:ilvl="2">
      <w:start w:val="1"/>
      <w:numFmt w:val="bullet"/>
      <w:lvlText w:val=""/>
      <w:lvlJc w:val="left"/>
      <w:pPr>
        <w:tabs>
          <w:tab w:val="num" w:pos="0"/>
        </w:tabs>
        <w:ind w:left="1455" w:hanging="380"/>
      </w:pPr>
      <w:rPr>
        <w:rFonts w:ascii="Symbol" w:hAnsi="Symbol" w:cs="Symbol" w:hint="default"/>
        <w:lang w:val="be-BY" w:bidi="be-BY"/>
      </w:rPr>
    </w:lvl>
    <w:lvl w:ilvl="3">
      <w:start w:val="1"/>
      <w:numFmt w:val="bullet"/>
      <w:lvlText w:val=""/>
      <w:lvlJc w:val="left"/>
      <w:pPr>
        <w:tabs>
          <w:tab w:val="num" w:pos="0"/>
        </w:tabs>
        <w:ind w:left="1962" w:hanging="380"/>
      </w:pPr>
      <w:rPr>
        <w:rFonts w:ascii="Symbol" w:hAnsi="Symbol" w:cs="Symbol" w:hint="default"/>
        <w:lang w:val="be-BY" w:bidi="be-BY"/>
      </w:rPr>
    </w:lvl>
    <w:lvl w:ilvl="4">
      <w:start w:val="1"/>
      <w:numFmt w:val="bullet"/>
      <w:lvlText w:val=""/>
      <w:lvlJc w:val="left"/>
      <w:pPr>
        <w:tabs>
          <w:tab w:val="num" w:pos="0"/>
        </w:tabs>
        <w:ind w:left="2470" w:hanging="380"/>
      </w:pPr>
      <w:rPr>
        <w:rFonts w:ascii="Symbol" w:hAnsi="Symbol" w:cs="Symbol" w:hint="default"/>
        <w:lang w:val="be-BY" w:bidi="be-BY"/>
      </w:rPr>
    </w:lvl>
    <w:lvl w:ilvl="5">
      <w:start w:val="1"/>
      <w:numFmt w:val="bullet"/>
      <w:lvlText w:val=""/>
      <w:lvlJc w:val="left"/>
      <w:pPr>
        <w:tabs>
          <w:tab w:val="num" w:pos="0"/>
        </w:tabs>
        <w:ind w:left="2978" w:hanging="380"/>
      </w:pPr>
      <w:rPr>
        <w:rFonts w:ascii="Symbol" w:hAnsi="Symbol" w:cs="Symbol" w:hint="default"/>
        <w:lang w:val="be-BY" w:bidi="be-BY"/>
      </w:rPr>
    </w:lvl>
    <w:lvl w:ilvl="6">
      <w:start w:val="1"/>
      <w:numFmt w:val="bullet"/>
      <w:lvlText w:val=""/>
      <w:lvlJc w:val="left"/>
      <w:pPr>
        <w:tabs>
          <w:tab w:val="num" w:pos="0"/>
        </w:tabs>
        <w:ind w:left="3485" w:hanging="380"/>
      </w:pPr>
      <w:rPr>
        <w:rFonts w:ascii="Symbol" w:hAnsi="Symbol" w:cs="Symbol" w:hint="default"/>
        <w:lang w:val="be-BY" w:bidi="be-BY"/>
      </w:rPr>
    </w:lvl>
    <w:lvl w:ilvl="7">
      <w:start w:val="1"/>
      <w:numFmt w:val="bullet"/>
      <w:lvlText w:val=""/>
      <w:lvlJc w:val="left"/>
      <w:pPr>
        <w:tabs>
          <w:tab w:val="num" w:pos="0"/>
        </w:tabs>
        <w:ind w:left="3993" w:hanging="380"/>
      </w:pPr>
      <w:rPr>
        <w:rFonts w:ascii="Symbol" w:hAnsi="Symbol" w:cs="Symbol" w:hint="default"/>
        <w:lang w:val="be-BY" w:bidi="be-BY"/>
      </w:rPr>
    </w:lvl>
    <w:lvl w:ilvl="8">
      <w:start w:val="1"/>
      <w:numFmt w:val="bullet"/>
      <w:lvlText w:val=""/>
      <w:lvlJc w:val="left"/>
      <w:pPr>
        <w:tabs>
          <w:tab w:val="num" w:pos="0"/>
        </w:tabs>
        <w:ind w:left="4500" w:hanging="380"/>
      </w:pPr>
      <w:rPr>
        <w:rFonts w:ascii="Symbol" w:hAnsi="Symbol" w:cs="Symbol" w:hint="default"/>
        <w:lang w:val="be-BY" w:bidi="be-BY"/>
      </w:rPr>
    </w:lvl>
  </w:abstractNum>
  <w:abstractNum w:abstractNumId="70" w15:restartNumberingAfterBreak="0">
    <w:nsid w:val="00000047"/>
    <w:multiLevelType w:val="multilevel"/>
    <w:tmpl w:val="00000047"/>
    <w:name w:val="WW8Num71"/>
    <w:lvl w:ilvl="0">
      <w:start w:val="3"/>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1" w15:restartNumberingAfterBreak="0">
    <w:nsid w:val="00000048"/>
    <w:multiLevelType w:val="multilevel"/>
    <w:tmpl w:val="00000048"/>
    <w:name w:val="WW8Num72"/>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2" w15:restartNumberingAfterBreak="0">
    <w:nsid w:val="00000049"/>
    <w:multiLevelType w:val="multilevel"/>
    <w:tmpl w:val="00000049"/>
    <w:name w:val="WW8Num73"/>
    <w:lvl w:ilvl="0">
      <w:start w:val="1"/>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73" w15:restartNumberingAfterBreak="0">
    <w:nsid w:val="0000004A"/>
    <w:multiLevelType w:val="multilevel"/>
    <w:tmpl w:val="0000004A"/>
    <w:name w:val="WW8Num74"/>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4" w15:restartNumberingAfterBreak="0">
    <w:nsid w:val="0000004B"/>
    <w:multiLevelType w:val="multilevel"/>
    <w:tmpl w:val="0000004B"/>
    <w:name w:val="WW8Num75"/>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5" w15:restartNumberingAfterBreak="0">
    <w:nsid w:val="0000004C"/>
    <w:multiLevelType w:val="multilevel"/>
    <w:tmpl w:val="0000004C"/>
    <w:name w:val="WW8Num76"/>
    <w:lvl w:ilvl="0">
      <w:start w:val="5"/>
      <w:numFmt w:val="decimal"/>
      <w:lvlText w:val="%1."/>
      <w:lvlJc w:val="left"/>
      <w:pPr>
        <w:tabs>
          <w:tab w:val="num" w:pos="0"/>
        </w:tabs>
        <w:ind w:left="405" w:hanging="351"/>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51"/>
      </w:pPr>
      <w:rPr>
        <w:rFonts w:ascii="Symbol" w:hAnsi="Symbol" w:cs="Symbol" w:hint="default"/>
        <w:lang w:val="be-BY" w:bidi="be-BY"/>
      </w:rPr>
    </w:lvl>
    <w:lvl w:ilvl="2">
      <w:start w:val="1"/>
      <w:numFmt w:val="bullet"/>
      <w:lvlText w:val=""/>
      <w:lvlJc w:val="left"/>
      <w:pPr>
        <w:tabs>
          <w:tab w:val="num" w:pos="0"/>
        </w:tabs>
        <w:ind w:left="1423" w:hanging="351"/>
      </w:pPr>
      <w:rPr>
        <w:rFonts w:ascii="Symbol" w:hAnsi="Symbol" w:cs="Symbol" w:hint="default"/>
        <w:lang w:val="be-BY" w:bidi="be-BY"/>
      </w:rPr>
    </w:lvl>
    <w:lvl w:ilvl="3">
      <w:start w:val="1"/>
      <w:numFmt w:val="bullet"/>
      <w:lvlText w:val=""/>
      <w:lvlJc w:val="left"/>
      <w:pPr>
        <w:tabs>
          <w:tab w:val="num" w:pos="0"/>
        </w:tabs>
        <w:ind w:left="1934" w:hanging="351"/>
      </w:pPr>
      <w:rPr>
        <w:rFonts w:ascii="Symbol" w:hAnsi="Symbol" w:cs="Symbol" w:hint="default"/>
        <w:lang w:val="be-BY" w:bidi="be-BY"/>
      </w:rPr>
    </w:lvl>
    <w:lvl w:ilvl="4">
      <w:start w:val="1"/>
      <w:numFmt w:val="bullet"/>
      <w:lvlText w:val=""/>
      <w:lvlJc w:val="left"/>
      <w:pPr>
        <w:tabs>
          <w:tab w:val="num" w:pos="0"/>
        </w:tabs>
        <w:ind w:left="2446" w:hanging="351"/>
      </w:pPr>
      <w:rPr>
        <w:rFonts w:ascii="Symbol" w:hAnsi="Symbol" w:cs="Symbol" w:hint="default"/>
        <w:lang w:val="be-BY" w:bidi="be-BY"/>
      </w:rPr>
    </w:lvl>
    <w:lvl w:ilvl="5">
      <w:start w:val="1"/>
      <w:numFmt w:val="bullet"/>
      <w:lvlText w:val=""/>
      <w:lvlJc w:val="left"/>
      <w:pPr>
        <w:tabs>
          <w:tab w:val="num" w:pos="0"/>
        </w:tabs>
        <w:ind w:left="2958" w:hanging="351"/>
      </w:pPr>
      <w:rPr>
        <w:rFonts w:ascii="Symbol" w:hAnsi="Symbol" w:cs="Symbol" w:hint="default"/>
        <w:lang w:val="be-BY" w:bidi="be-BY"/>
      </w:rPr>
    </w:lvl>
    <w:lvl w:ilvl="6">
      <w:start w:val="1"/>
      <w:numFmt w:val="bullet"/>
      <w:lvlText w:val=""/>
      <w:lvlJc w:val="left"/>
      <w:pPr>
        <w:tabs>
          <w:tab w:val="num" w:pos="0"/>
        </w:tabs>
        <w:ind w:left="3469" w:hanging="351"/>
      </w:pPr>
      <w:rPr>
        <w:rFonts w:ascii="Symbol" w:hAnsi="Symbol" w:cs="Symbol" w:hint="default"/>
        <w:lang w:val="be-BY" w:bidi="be-BY"/>
      </w:rPr>
    </w:lvl>
    <w:lvl w:ilvl="7">
      <w:start w:val="1"/>
      <w:numFmt w:val="bullet"/>
      <w:lvlText w:val=""/>
      <w:lvlJc w:val="left"/>
      <w:pPr>
        <w:tabs>
          <w:tab w:val="num" w:pos="0"/>
        </w:tabs>
        <w:ind w:left="3981" w:hanging="351"/>
      </w:pPr>
      <w:rPr>
        <w:rFonts w:ascii="Symbol" w:hAnsi="Symbol" w:cs="Symbol" w:hint="default"/>
        <w:lang w:val="be-BY" w:bidi="be-BY"/>
      </w:rPr>
    </w:lvl>
    <w:lvl w:ilvl="8">
      <w:start w:val="1"/>
      <w:numFmt w:val="bullet"/>
      <w:lvlText w:val=""/>
      <w:lvlJc w:val="left"/>
      <w:pPr>
        <w:tabs>
          <w:tab w:val="num" w:pos="0"/>
        </w:tabs>
        <w:ind w:left="4492" w:hanging="351"/>
      </w:pPr>
      <w:rPr>
        <w:rFonts w:ascii="Symbol" w:hAnsi="Symbol" w:cs="Symbol" w:hint="default"/>
        <w:lang w:val="be-BY" w:bidi="be-BY"/>
      </w:rPr>
    </w:lvl>
  </w:abstractNum>
  <w:abstractNum w:abstractNumId="76" w15:restartNumberingAfterBreak="0">
    <w:nsid w:val="0000004D"/>
    <w:multiLevelType w:val="multilevel"/>
    <w:tmpl w:val="0000004D"/>
    <w:name w:val="WW8Num77"/>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7" w15:restartNumberingAfterBreak="0">
    <w:nsid w:val="0000004E"/>
    <w:multiLevelType w:val="multilevel"/>
    <w:tmpl w:val="0000004E"/>
    <w:name w:val="WW8Num78"/>
    <w:lvl w:ilvl="0">
      <w:start w:val="3"/>
      <w:numFmt w:val="decimal"/>
      <w:lvlText w:val="%1."/>
      <w:lvlJc w:val="left"/>
      <w:pPr>
        <w:tabs>
          <w:tab w:val="num" w:pos="0"/>
        </w:tabs>
        <w:ind w:left="400" w:hanging="346"/>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911" w:hanging="346"/>
      </w:pPr>
      <w:rPr>
        <w:rFonts w:ascii="Symbol" w:hAnsi="Symbol" w:cs="Symbol" w:hint="default"/>
        <w:lang w:val="be-BY" w:bidi="be-BY"/>
      </w:rPr>
    </w:lvl>
    <w:lvl w:ilvl="2">
      <w:start w:val="1"/>
      <w:numFmt w:val="bullet"/>
      <w:lvlText w:val=""/>
      <w:lvlJc w:val="left"/>
      <w:pPr>
        <w:tabs>
          <w:tab w:val="num" w:pos="0"/>
        </w:tabs>
        <w:ind w:left="1423" w:hanging="346"/>
      </w:pPr>
      <w:rPr>
        <w:rFonts w:ascii="Symbol" w:hAnsi="Symbol" w:cs="Symbol" w:hint="default"/>
        <w:lang w:val="be-BY" w:bidi="be-BY"/>
      </w:rPr>
    </w:lvl>
    <w:lvl w:ilvl="3">
      <w:start w:val="1"/>
      <w:numFmt w:val="bullet"/>
      <w:lvlText w:val=""/>
      <w:lvlJc w:val="left"/>
      <w:pPr>
        <w:tabs>
          <w:tab w:val="num" w:pos="0"/>
        </w:tabs>
        <w:ind w:left="1934" w:hanging="346"/>
      </w:pPr>
      <w:rPr>
        <w:rFonts w:ascii="Symbol" w:hAnsi="Symbol" w:cs="Symbol" w:hint="default"/>
        <w:lang w:val="be-BY" w:bidi="be-BY"/>
      </w:rPr>
    </w:lvl>
    <w:lvl w:ilvl="4">
      <w:start w:val="1"/>
      <w:numFmt w:val="bullet"/>
      <w:lvlText w:val=""/>
      <w:lvlJc w:val="left"/>
      <w:pPr>
        <w:tabs>
          <w:tab w:val="num" w:pos="0"/>
        </w:tabs>
        <w:ind w:left="2446" w:hanging="346"/>
      </w:pPr>
      <w:rPr>
        <w:rFonts w:ascii="Symbol" w:hAnsi="Symbol" w:cs="Symbol" w:hint="default"/>
        <w:lang w:val="be-BY" w:bidi="be-BY"/>
      </w:rPr>
    </w:lvl>
    <w:lvl w:ilvl="5">
      <w:start w:val="1"/>
      <w:numFmt w:val="bullet"/>
      <w:lvlText w:val=""/>
      <w:lvlJc w:val="left"/>
      <w:pPr>
        <w:tabs>
          <w:tab w:val="num" w:pos="0"/>
        </w:tabs>
        <w:ind w:left="2958" w:hanging="346"/>
      </w:pPr>
      <w:rPr>
        <w:rFonts w:ascii="Symbol" w:hAnsi="Symbol" w:cs="Symbol" w:hint="default"/>
        <w:lang w:val="be-BY" w:bidi="be-BY"/>
      </w:rPr>
    </w:lvl>
    <w:lvl w:ilvl="6">
      <w:start w:val="1"/>
      <w:numFmt w:val="bullet"/>
      <w:lvlText w:val=""/>
      <w:lvlJc w:val="left"/>
      <w:pPr>
        <w:tabs>
          <w:tab w:val="num" w:pos="0"/>
        </w:tabs>
        <w:ind w:left="3469" w:hanging="346"/>
      </w:pPr>
      <w:rPr>
        <w:rFonts w:ascii="Symbol" w:hAnsi="Symbol" w:cs="Symbol" w:hint="default"/>
        <w:lang w:val="be-BY" w:bidi="be-BY"/>
      </w:rPr>
    </w:lvl>
    <w:lvl w:ilvl="7">
      <w:start w:val="1"/>
      <w:numFmt w:val="bullet"/>
      <w:lvlText w:val=""/>
      <w:lvlJc w:val="left"/>
      <w:pPr>
        <w:tabs>
          <w:tab w:val="num" w:pos="0"/>
        </w:tabs>
        <w:ind w:left="3981" w:hanging="346"/>
      </w:pPr>
      <w:rPr>
        <w:rFonts w:ascii="Symbol" w:hAnsi="Symbol" w:cs="Symbol" w:hint="default"/>
        <w:lang w:val="be-BY" w:bidi="be-BY"/>
      </w:rPr>
    </w:lvl>
    <w:lvl w:ilvl="8">
      <w:start w:val="1"/>
      <w:numFmt w:val="bullet"/>
      <w:lvlText w:val=""/>
      <w:lvlJc w:val="left"/>
      <w:pPr>
        <w:tabs>
          <w:tab w:val="num" w:pos="0"/>
        </w:tabs>
        <w:ind w:left="4492" w:hanging="346"/>
      </w:pPr>
      <w:rPr>
        <w:rFonts w:ascii="Symbol" w:hAnsi="Symbol" w:cs="Symbol" w:hint="default"/>
        <w:lang w:val="be-BY" w:bidi="be-BY"/>
      </w:rPr>
    </w:lvl>
  </w:abstractNum>
  <w:abstractNum w:abstractNumId="78" w15:restartNumberingAfterBreak="0">
    <w:nsid w:val="0000004F"/>
    <w:multiLevelType w:val="multilevel"/>
    <w:tmpl w:val="0000004F"/>
    <w:name w:val="WW8Num79"/>
    <w:lvl w:ilvl="0">
      <w:start w:val="1"/>
      <w:numFmt w:val="decimal"/>
      <w:lvlText w:val="%1)"/>
      <w:lvlJc w:val="left"/>
      <w:pPr>
        <w:tabs>
          <w:tab w:val="num" w:pos="0"/>
        </w:tabs>
        <w:ind w:left="458" w:hanging="404"/>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70" w:hanging="404"/>
      </w:pPr>
      <w:rPr>
        <w:rFonts w:ascii="Symbol" w:hAnsi="Symbol" w:cs="Symbol" w:hint="default"/>
        <w:lang w:val="be-BY" w:bidi="be-BY"/>
      </w:rPr>
    </w:lvl>
    <w:lvl w:ilvl="2">
      <w:start w:val="1"/>
      <w:numFmt w:val="bullet"/>
      <w:lvlText w:val=""/>
      <w:lvlJc w:val="left"/>
      <w:pPr>
        <w:tabs>
          <w:tab w:val="num" w:pos="0"/>
        </w:tabs>
        <w:ind w:left="1680" w:hanging="404"/>
      </w:pPr>
      <w:rPr>
        <w:rFonts w:ascii="Symbol" w:hAnsi="Symbol" w:cs="Symbol" w:hint="default"/>
        <w:lang w:val="be-BY" w:bidi="be-BY"/>
      </w:rPr>
    </w:lvl>
    <w:lvl w:ilvl="3">
      <w:start w:val="1"/>
      <w:numFmt w:val="bullet"/>
      <w:lvlText w:val=""/>
      <w:lvlJc w:val="left"/>
      <w:pPr>
        <w:tabs>
          <w:tab w:val="num" w:pos="0"/>
        </w:tabs>
        <w:ind w:left="2290" w:hanging="404"/>
      </w:pPr>
      <w:rPr>
        <w:rFonts w:ascii="Symbol" w:hAnsi="Symbol" w:cs="Symbol" w:hint="default"/>
        <w:lang w:val="be-BY" w:bidi="be-BY"/>
      </w:rPr>
    </w:lvl>
    <w:lvl w:ilvl="4">
      <w:start w:val="1"/>
      <w:numFmt w:val="bullet"/>
      <w:lvlText w:val=""/>
      <w:lvlJc w:val="left"/>
      <w:pPr>
        <w:tabs>
          <w:tab w:val="num" w:pos="0"/>
        </w:tabs>
        <w:ind w:left="2900" w:hanging="404"/>
      </w:pPr>
      <w:rPr>
        <w:rFonts w:ascii="Symbol" w:hAnsi="Symbol" w:cs="Symbol" w:hint="default"/>
        <w:lang w:val="be-BY" w:bidi="be-BY"/>
      </w:rPr>
    </w:lvl>
    <w:lvl w:ilvl="5">
      <w:start w:val="1"/>
      <w:numFmt w:val="bullet"/>
      <w:lvlText w:val=""/>
      <w:lvlJc w:val="left"/>
      <w:pPr>
        <w:tabs>
          <w:tab w:val="num" w:pos="0"/>
        </w:tabs>
        <w:ind w:left="3510" w:hanging="404"/>
      </w:pPr>
      <w:rPr>
        <w:rFonts w:ascii="Symbol" w:hAnsi="Symbol" w:cs="Symbol" w:hint="default"/>
        <w:lang w:val="be-BY" w:bidi="be-BY"/>
      </w:rPr>
    </w:lvl>
    <w:lvl w:ilvl="6">
      <w:start w:val="1"/>
      <w:numFmt w:val="bullet"/>
      <w:lvlText w:val=""/>
      <w:lvlJc w:val="left"/>
      <w:pPr>
        <w:tabs>
          <w:tab w:val="num" w:pos="0"/>
        </w:tabs>
        <w:ind w:left="4120" w:hanging="404"/>
      </w:pPr>
      <w:rPr>
        <w:rFonts w:ascii="Symbol" w:hAnsi="Symbol" w:cs="Symbol" w:hint="default"/>
        <w:lang w:val="be-BY" w:bidi="be-BY"/>
      </w:rPr>
    </w:lvl>
    <w:lvl w:ilvl="7">
      <w:start w:val="1"/>
      <w:numFmt w:val="bullet"/>
      <w:lvlText w:val=""/>
      <w:lvlJc w:val="left"/>
      <w:pPr>
        <w:tabs>
          <w:tab w:val="num" w:pos="0"/>
        </w:tabs>
        <w:ind w:left="4730" w:hanging="404"/>
      </w:pPr>
      <w:rPr>
        <w:rFonts w:ascii="Symbol" w:hAnsi="Symbol" w:cs="Symbol" w:hint="default"/>
        <w:lang w:val="be-BY" w:bidi="be-BY"/>
      </w:rPr>
    </w:lvl>
    <w:lvl w:ilvl="8">
      <w:start w:val="1"/>
      <w:numFmt w:val="bullet"/>
      <w:lvlText w:val=""/>
      <w:lvlJc w:val="left"/>
      <w:pPr>
        <w:tabs>
          <w:tab w:val="num" w:pos="0"/>
        </w:tabs>
        <w:ind w:left="5340" w:hanging="404"/>
      </w:pPr>
      <w:rPr>
        <w:rFonts w:ascii="Symbol" w:hAnsi="Symbol" w:cs="Symbol" w:hint="default"/>
        <w:lang w:val="be-BY" w:bidi="be-BY"/>
      </w:rPr>
    </w:lvl>
  </w:abstractNum>
  <w:abstractNum w:abstractNumId="79" w15:restartNumberingAfterBreak="0">
    <w:nsid w:val="00000050"/>
    <w:multiLevelType w:val="multilevel"/>
    <w:tmpl w:val="00000050"/>
    <w:name w:val="WW8Num80"/>
    <w:lvl w:ilvl="0">
      <w:start w:val="1"/>
      <w:numFmt w:val="decimal"/>
      <w:lvlText w:val="%1)"/>
      <w:lvlJc w:val="left"/>
      <w:pPr>
        <w:tabs>
          <w:tab w:val="num" w:pos="0"/>
        </w:tabs>
        <w:ind w:left="441" w:hanging="387"/>
      </w:pPr>
      <w:rPr>
        <w:rFonts w:ascii="Calibri" w:eastAsia="Times New Roman" w:hAnsi="Calibri" w:cs="Times New Roman"/>
        <w:spacing w:val="0"/>
        <w:w w:val="99"/>
        <w:sz w:val="20"/>
        <w:szCs w:val="20"/>
        <w:lang w:val="be-BY" w:eastAsia="be-BY" w:bidi="be-BY"/>
      </w:rPr>
    </w:lvl>
    <w:lvl w:ilvl="1">
      <w:start w:val="1"/>
      <w:numFmt w:val="bullet"/>
      <w:lvlText w:val=""/>
      <w:lvlJc w:val="left"/>
      <w:pPr>
        <w:tabs>
          <w:tab w:val="num" w:pos="0"/>
        </w:tabs>
        <w:ind w:left="1052" w:hanging="387"/>
      </w:pPr>
      <w:rPr>
        <w:rFonts w:ascii="Symbol" w:hAnsi="Symbol" w:cs="Symbol" w:hint="default"/>
        <w:lang w:val="be-BY" w:bidi="be-BY"/>
      </w:rPr>
    </w:lvl>
    <w:lvl w:ilvl="2">
      <w:start w:val="1"/>
      <w:numFmt w:val="bullet"/>
      <w:lvlText w:val=""/>
      <w:lvlJc w:val="left"/>
      <w:pPr>
        <w:tabs>
          <w:tab w:val="num" w:pos="0"/>
        </w:tabs>
        <w:ind w:left="1664" w:hanging="387"/>
      </w:pPr>
      <w:rPr>
        <w:rFonts w:ascii="Symbol" w:hAnsi="Symbol" w:cs="Symbol" w:hint="default"/>
        <w:lang w:val="be-BY" w:bidi="be-BY"/>
      </w:rPr>
    </w:lvl>
    <w:lvl w:ilvl="3">
      <w:start w:val="1"/>
      <w:numFmt w:val="bullet"/>
      <w:lvlText w:val=""/>
      <w:lvlJc w:val="left"/>
      <w:pPr>
        <w:tabs>
          <w:tab w:val="num" w:pos="0"/>
        </w:tabs>
        <w:ind w:left="2276" w:hanging="387"/>
      </w:pPr>
      <w:rPr>
        <w:rFonts w:ascii="Symbol" w:hAnsi="Symbol" w:cs="Symbol" w:hint="default"/>
        <w:lang w:val="be-BY" w:bidi="be-BY"/>
      </w:rPr>
    </w:lvl>
    <w:lvl w:ilvl="4">
      <w:start w:val="1"/>
      <w:numFmt w:val="bullet"/>
      <w:lvlText w:val=""/>
      <w:lvlJc w:val="left"/>
      <w:pPr>
        <w:tabs>
          <w:tab w:val="num" w:pos="0"/>
        </w:tabs>
        <w:ind w:left="2888" w:hanging="387"/>
      </w:pPr>
      <w:rPr>
        <w:rFonts w:ascii="Symbol" w:hAnsi="Symbol" w:cs="Symbol" w:hint="default"/>
        <w:lang w:val="be-BY" w:bidi="be-BY"/>
      </w:rPr>
    </w:lvl>
    <w:lvl w:ilvl="5">
      <w:start w:val="1"/>
      <w:numFmt w:val="bullet"/>
      <w:lvlText w:val=""/>
      <w:lvlJc w:val="left"/>
      <w:pPr>
        <w:tabs>
          <w:tab w:val="num" w:pos="0"/>
        </w:tabs>
        <w:ind w:left="3500" w:hanging="387"/>
      </w:pPr>
      <w:rPr>
        <w:rFonts w:ascii="Symbol" w:hAnsi="Symbol" w:cs="Symbol" w:hint="default"/>
        <w:lang w:val="be-BY" w:bidi="be-BY"/>
      </w:rPr>
    </w:lvl>
    <w:lvl w:ilvl="6">
      <w:start w:val="1"/>
      <w:numFmt w:val="bullet"/>
      <w:lvlText w:val=""/>
      <w:lvlJc w:val="left"/>
      <w:pPr>
        <w:tabs>
          <w:tab w:val="num" w:pos="0"/>
        </w:tabs>
        <w:ind w:left="4112" w:hanging="387"/>
      </w:pPr>
      <w:rPr>
        <w:rFonts w:ascii="Symbol" w:hAnsi="Symbol" w:cs="Symbol" w:hint="default"/>
        <w:lang w:val="be-BY" w:bidi="be-BY"/>
      </w:rPr>
    </w:lvl>
    <w:lvl w:ilvl="7">
      <w:start w:val="1"/>
      <w:numFmt w:val="bullet"/>
      <w:lvlText w:val=""/>
      <w:lvlJc w:val="left"/>
      <w:pPr>
        <w:tabs>
          <w:tab w:val="num" w:pos="0"/>
        </w:tabs>
        <w:ind w:left="4724" w:hanging="387"/>
      </w:pPr>
      <w:rPr>
        <w:rFonts w:ascii="Symbol" w:hAnsi="Symbol" w:cs="Symbol" w:hint="default"/>
        <w:lang w:val="be-BY" w:bidi="be-BY"/>
      </w:rPr>
    </w:lvl>
    <w:lvl w:ilvl="8">
      <w:start w:val="1"/>
      <w:numFmt w:val="bullet"/>
      <w:lvlText w:val=""/>
      <w:lvlJc w:val="left"/>
      <w:pPr>
        <w:tabs>
          <w:tab w:val="num" w:pos="0"/>
        </w:tabs>
        <w:ind w:left="5336" w:hanging="387"/>
      </w:pPr>
      <w:rPr>
        <w:rFonts w:ascii="Symbol" w:hAnsi="Symbol" w:cs="Symbol" w:hint="default"/>
        <w:lang w:val="be-BY" w:bidi="be-BY"/>
      </w:rPr>
    </w:lvl>
  </w:abstractNum>
  <w:abstractNum w:abstractNumId="80" w15:restartNumberingAfterBreak="0">
    <w:nsid w:val="00000051"/>
    <w:multiLevelType w:val="singleLevel"/>
    <w:tmpl w:val="00000051"/>
    <w:name w:val="WW8Num81"/>
    <w:lvl w:ilvl="0">
      <w:start w:val="1"/>
      <w:numFmt w:val="bullet"/>
      <w:lvlText w:val=""/>
      <w:lvlJc w:val="left"/>
      <w:pPr>
        <w:tabs>
          <w:tab w:val="num" w:pos="0"/>
        </w:tabs>
        <w:ind w:left="720" w:hanging="360"/>
      </w:pPr>
      <w:rPr>
        <w:rFonts w:ascii="Symbol" w:hAnsi="Symbol" w:cs="Symbol" w:hint="default"/>
      </w:rPr>
    </w:lvl>
  </w:abstractNum>
  <w:num w:numId="1" w16cid:durableId="1329675254">
    <w:abstractNumId w:val="0"/>
  </w:num>
  <w:num w:numId="2" w16cid:durableId="25914724">
    <w:abstractNumId w:val="1"/>
  </w:num>
  <w:num w:numId="3" w16cid:durableId="1730882461">
    <w:abstractNumId w:val="2"/>
  </w:num>
  <w:num w:numId="4" w16cid:durableId="1742556399">
    <w:abstractNumId w:val="3"/>
  </w:num>
  <w:num w:numId="5" w16cid:durableId="908075502">
    <w:abstractNumId w:val="4"/>
  </w:num>
  <w:num w:numId="6" w16cid:durableId="1525896554">
    <w:abstractNumId w:val="5"/>
  </w:num>
  <w:num w:numId="7" w16cid:durableId="280382866">
    <w:abstractNumId w:val="6"/>
  </w:num>
  <w:num w:numId="8" w16cid:durableId="400064056">
    <w:abstractNumId w:val="7"/>
  </w:num>
  <w:num w:numId="9" w16cid:durableId="259683399">
    <w:abstractNumId w:val="8"/>
  </w:num>
  <w:num w:numId="10" w16cid:durableId="728192190">
    <w:abstractNumId w:val="9"/>
  </w:num>
  <w:num w:numId="11" w16cid:durableId="1001393621">
    <w:abstractNumId w:val="10"/>
  </w:num>
  <w:num w:numId="12" w16cid:durableId="1209563175">
    <w:abstractNumId w:val="11"/>
  </w:num>
  <w:num w:numId="13" w16cid:durableId="801654959">
    <w:abstractNumId w:val="12"/>
  </w:num>
  <w:num w:numId="14" w16cid:durableId="840198834">
    <w:abstractNumId w:val="13"/>
  </w:num>
  <w:num w:numId="15" w16cid:durableId="48919767">
    <w:abstractNumId w:val="14"/>
  </w:num>
  <w:num w:numId="16" w16cid:durableId="542402651">
    <w:abstractNumId w:val="15"/>
  </w:num>
  <w:num w:numId="17" w16cid:durableId="946815278">
    <w:abstractNumId w:val="16"/>
  </w:num>
  <w:num w:numId="18" w16cid:durableId="816796713">
    <w:abstractNumId w:val="17"/>
  </w:num>
  <w:num w:numId="19" w16cid:durableId="1759446133">
    <w:abstractNumId w:val="18"/>
  </w:num>
  <w:num w:numId="20" w16cid:durableId="850097363">
    <w:abstractNumId w:val="19"/>
  </w:num>
  <w:num w:numId="21" w16cid:durableId="647395202">
    <w:abstractNumId w:val="20"/>
  </w:num>
  <w:num w:numId="22" w16cid:durableId="1987124476">
    <w:abstractNumId w:val="21"/>
  </w:num>
  <w:num w:numId="23" w16cid:durableId="653870456">
    <w:abstractNumId w:val="22"/>
  </w:num>
  <w:num w:numId="24" w16cid:durableId="1594849831">
    <w:abstractNumId w:val="23"/>
  </w:num>
  <w:num w:numId="25" w16cid:durableId="1871868382">
    <w:abstractNumId w:val="24"/>
  </w:num>
  <w:num w:numId="26" w16cid:durableId="517429413">
    <w:abstractNumId w:val="25"/>
  </w:num>
  <w:num w:numId="27" w16cid:durableId="1819758762">
    <w:abstractNumId w:val="26"/>
  </w:num>
  <w:num w:numId="28" w16cid:durableId="1426225574">
    <w:abstractNumId w:val="27"/>
  </w:num>
  <w:num w:numId="29" w16cid:durableId="772242363">
    <w:abstractNumId w:val="28"/>
  </w:num>
  <w:num w:numId="30" w16cid:durableId="2141847863">
    <w:abstractNumId w:val="29"/>
  </w:num>
  <w:num w:numId="31" w16cid:durableId="1509442570">
    <w:abstractNumId w:val="30"/>
  </w:num>
  <w:num w:numId="32" w16cid:durableId="2009288087">
    <w:abstractNumId w:val="31"/>
  </w:num>
  <w:num w:numId="33" w16cid:durableId="1756440076">
    <w:abstractNumId w:val="32"/>
  </w:num>
  <w:num w:numId="34" w16cid:durableId="1611743952">
    <w:abstractNumId w:val="33"/>
  </w:num>
  <w:num w:numId="35" w16cid:durableId="1446389672">
    <w:abstractNumId w:val="34"/>
  </w:num>
  <w:num w:numId="36" w16cid:durableId="15497702">
    <w:abstractNumId w:val="35"/>
  </w:num>
  <w:num w:numId="37" w16cid:durableId="1003628526">
    <w:abstractNumId w:val="36"/>
  </w:num>
  <w:num w:numId="38" w16cid:durableId="2104840379">
    <w:abstractNumId w:val="37"/>
  </w:num>
  <w:num w:numId="39" w16cid:durableId="1608198025">
    <w:abstractNumId w:val="38"/>
  </w:num>
  <w:num w:numId="40" w16cid:durableId="2032027427">
    <w:abstractNumId w:val="39"/>
  </w:num>
  <w:num w:numId="41" w16cid:durableId="1358627588">
    <w:abstractNumId w:val="40"/>
  </w:num>
  <w:num w:numId="42" w16cid:durableId="1863396967">
    <w:abstractNumId w:val="41"/>
  </w:num>
  <w:num w:numId="43" w16cid:durableId="1759867683">
    <w:abstractNumId w:val="42"/>
  </w:num>
  <w:num w:numId="44" w16cid:durableId="1165972532">
    <w:abstractNumId w:val="43"/>
  </w:num>
  <w:num w:numId="45" w16cid:durableId="201867232">
    <w:abstractNumId w:val="44"/>
  </w:num>
  <w:num w:numId="46" w16cid:durableId="1057095923">
    <w:abstractNumId w:val="45"/>
  </w:num>
  <w:num w:numId="47" w16cid:durableId="701788142">
    <w:abstractNumId w:val="46"/>
  </w:num>
  <w:num w:numId="48" w16cid:durableId="1607614629">
    <w:abstractNumId w:val="47"/>
  </w:num>
  <w:num w:numId="49" w16cid:durableId="739988602">
    <w:abstractNumId w:val="48"/>
  </w:num>
  <w:num w:numId="50" w16cid:durableId="578633290">
    <w:abstractNumId w:val="49"/>
  </w:num>
  <w:num w:numId="51" w16cid:durableId="1840995644">
    <w:abstractNumId w:val="50"/>
  </w:num>
  <w:num w:numId="52" w16cid:durableId="134035176">
    <w:abstractNumId w:val="51"/>
  </w:num>
  <w:num w:numId="53" w16cid:durableId="754744808">
    <w:abstractNumId w:val="52"/>
  </w:num>
  <w:num w:numId="54" w16cid:durableId="2087026287">
    <w:abstractNumId w:val="53"/>
  </w:num>
  <w:num w:numId="55" w16cid:durableId="1135754289">
    <w:abstractNumId w:val="54"/>
  </w:num>
  <w:num w:numId="56" w16cid:durableId="1407147820">
    <w:abstractNumId w:val="55"/>
  </w:num>
  <w:num w:numId="57" w16cid:durableId="1809123066">
    <w:abstractNumId w:val="56"/>
  </w:num>
  <w:num w:numId="58" w16cid:durableId="1117259803">
    <w:abstractNumId w:val="57"/>
  </w:num>
  <w:num w:numId="59" w16cid:durableId="649484098">
    <w:abstractNumId w:val="58"/>
  </w:num>
  <w:num w:numId="60" w16cid:durableId="1486703427">
    <w:abstractNumId w:val="59"/>
  </w:num>
  <w:num w:numId="61" w16cid:durableId="182519320">
    <w:abstractNumId w:val="60"/>
  </w:num>
  <w:num w:numId="62" w16cid:durableId="41372460">
    <w:abstractNumId w:val="61"/>
  </w:num>
  <w:num w:numId="63" w16cid:durableId="764614011">
    <w:abstractNumId w:val="62"/>
  </w:num>
  <w:num w:numId="64" w16cid:durableId="1142386201">
    <w:abstractNumId w:val="63"/>
  </w:num>
  <w:num w:numId="65" w16cid:durableId="349769813">
    <w:abstractNumId w:val="64"/>
  </w:num>
  <w:num w:numId="66" w16cid:durableId="1316226111">
    <w:abstractNumId w:val="65"/>
  </w:num>
  <w:num w:numId="67" w16cid:durableId="491258146">
    <w:abstractNumId w:val="66"/>
  </w:num>
  <w:num w:numId="68" w16cid:durableId="892690650">
    <w:abstractNumId w:val="67"/>
  </w:num>
  <w:num w:numId="69" w16cid:durableId="1304845491">
    <w:abstractNumId w:val="68"/>
  </w:num>
  <w:num w:numId="70" w16cid:durableId="433013450">
    <w:abstractNumId w:val="69"/>
  </w:num>
  <w:num w:numId="71" w16cid:durableId="1929146919">
    <w:abstractNumId w:val="70"/>
  </w:num>
  <w:num w:numId="72" w16cid:durableId="615140041">
    <w:abstractNumId w:val="71"/>
  </w:num>
  <w:num w:numId="73" w16cid:durableId="1198199697">
    <w:abstractNumId w:val="72"/>
  </w:num>
  <w:num w:numId="74" w16cid:durableId="1159812252">
    <w:abstractNumId w:val="73"/>
  </w:num>
  <w:num w:numId="75" w16cid:durableId="585304050">
    <w:abstractNumId w:val="74"/>
  </w:num>
  <w:num w:numId="76" w16cid:durableId="67121208">
    <w:abstractNumId w:val="75"/>
  </w:num>
  <w:num w:numId="77" w16cid:durableId="517280971">
    <w:abstractNumId w:val="76"/>
  </w:num>
  <w:num w:numId="78" w16cid:durableId="1856379201">
    <w:abstractNumId w:val="77"/>
  </w:num>
  <w:num w:numId="79" w16cid:durableId="340863758">
    <w:abstractNumId w:val="78"/>
  </w:num>
  <w:num w:numId="80" w16cid:durableId="2079134153">
    <w:abstractNumId w:val="79"/>
  </w:num>
  <w:num w:numId="81" w16cid:durableId="2035959922">
    <w:abstractNumId w:val="8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5404"/>
    <w:rsid w:val="00024723"/>
    <w:rsid w:val="00036489"/>
    <w:rsid w:val="00045AB3"/>
    <w:rsid w:val="00081FC4"/>
    <w:rsid w:val="000A3C3A"/>
    <w:rsid w:val="000C5EE9"/>
    <w:rsid w:val="000E156D"/>
    <w:rsid w:val="0011088B"/>
    <w:rsid w:val="001208BC"/>
    <w:rsid w:val="00185ADF"/>
    <w:rsid w:val="001C0A70"/>
    <w:rsid w:val="002A256F"/>
    <w:rsid w:val="002E5C60"/>
    <w:rsid w:val="00310918"/>
    <w:rsid w:val="003946E3"/>
    <w:rsid w:val="0039530E"/>
    <w:rsid w:val="00411AE3"/>
    <w:rsid w:val="00412356"/>
    <w:rsid w:val="0043520B"/>
    <w:rsid w:val="004E6F60"/>
    <w:rsid w:val="004F07F1"/>
    <w:rsid w:val="00522F42"/>
    <w:rsid w:val="005875AF"/>
    <w:rsid w:val="006748D2"/>
    <w:rsid w:val="0069690C"/>
    <w:rsid w:val="006D35C2"/>
    <w:rsid w:val="007062D2"/>
    <w:rsid w:val="0073483C"/>
    <w:rsid w:val="00853E7B"/>
    <w:rsid w:val="0086795F"/>
    <w:rsid w:val="008766F2"/>
    <w:rsid w:val="008851AD"/>
    <w:rsid w:val="00962FAF"/>
    <w:rsid w:val="009E74D3"/>
    <w:rsid w:val="00A33BAD"/>
    <w:rsid w:val="00AA2D8F"/>
    <w:rsid w:val="00B94DDD"/>
    <w:rsid w:val="00C55A6F"/>
    <w:rsid w:val="00CF6795"/>
    <w:rsid w:val="00D011D0"/>
    <w:rsid w:val="00D27AD4"/>
    <w:rsid w:val="00D5346E"/>
    <w:rsid w:val="00D61997"/>
    <w:rsid w:val="00DB5A93"/>
    <w:rsid w:val="00DF5459"/>
    <w:rsid w:val="00E44F25"/>
    <w:rsid w:val="00F15CB1"/>
    <w:rsid w:val="00F4540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F1C79EB"/>
  <w15:chartTrackingRefBased/>
  <w15:docId w15:val="{C548A704-7EF9-4CB7-9445-DCD7E1F8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val="ru-RU" w:eastAsia="zh-CN"/>
    </w:rPr>
  </w:style>
  <w:style w:type="paragraph" w:styleId="1">
    <w:name w:val="heading 1"/>
    <w:basedOn w:val="a"/>
    <w:next w:val="a0"/>
    <w:qFormat/>
    <w:pPr>
      <w:numPr>
        <w:numId w:val="1"/>
      </w:numPr>
      <w:suppressAutoHyphens w:val="0"/>
      <w:spacing w:before="90"/>
      <w:ind w:left="102"/>
      <w:outlineLvl w:val="0"/>
    </w:pPr>
    <w:rPr>
      <w:b/>
      <w:bCs/>
      <w:lang w:val="be-BY" w:bidi="be-BY"/>
    </w:rPr>
  </w:style>
  <w:style w:type="paragraph" w:styleId="2">
    <w:name w:val="heading 2"/>
    <w:basedOn w:val="a"/>
    <w:next w:val="a0"/>
    <w:qFormat/>
    <w:pPr>
      <w:numPr>
        <w:ilvl w:val="1"/>
        <w:numId w:val="1"/>
      </w:numPr>
      <w:suppressAutoHyphens w:val="0"/>
      <w:spacing w:line="274" w:lineRule="exact"/>
      <w:ind w:left="810"/>
      <w:outlineLvl w:val="1"/>
    </w:pPr>
    <w:rPr>
      <w:b/>
      <w:bCs/>
      <w:i/>
      <w:lang w:val="be-BY" w:bidi="be-BY"/>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sz w:val="28"/>
      <w:szCs w:val="28"/>
    </w:rPr>
  </w:style>
  <w:style w:type="character" w:customStyle="1" w:styleId="WW8Num3z0">
    <w:name w:val="WW8Num3z0"/>
    <w:rPr>
      <w:rFonts w:hint="default"/>
      <w:bCs/>
      <w:sz w:val="28"/>
      <w:szCs w:val="28"/>
    </w:rPr>
  </w:style>
  <w:style w:type="character" w:customStyle="1" w:styleId="WW8Num4z0">
    <w:name w:val="WW8Num4z0"/>
    <w:rPr>
      <w:rFonts w:ascii="Symbol" w:hAnsi="Symbol" w:cs="Symbol" w:hint="default"/>
      <w:sz w:val="28"/>
      <w:szCs w:val="28"/>
    </w:rPr>
  </w:style>
  <w:style w:type="character" w:customStyle="1" w:styleId="WW8Num4z1">
    <w:name w:val="WW8Num4z1"/>
    <w:rPr>
      <w:rFonts w:ascii="Courier New" w:hAnsi="Courier New" w:cs="Courier New"/>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Calibri" w:eastAsia="Times New Roman" w:hAnsi="Calibri" w:cs="Times New Roman"/>
      <w:spacing w:val="0"/>
      <w:w w:val="99"/>
      <w:sz w:val="20"/>
      <w:szCs w:val="20"/>
      <w:lang w:val="be-BY" w:eastAsia="be-BY" w:bidi="be-BY"/>
    </w:rPr>
  </w:style>
  <w:style w:type="character" w:customStyle="1" w:styleId="WW8Num5z1">
    <w:name w:val="WW8Num5z1"/>
    <w:rPr>
      <w:rFonts w:ascii="Symbol" w:hAnsi="Symbol" w:cs="Symbol" w:hint="default"/>
      <w:lang w:val="be-BY" w:bidi="be-BY"/>
    </w:rPr>
  </w:style>
  <w:style w:type="character" w:customStyle="1" w:styleId="WW8Num6z0">
    <w:name w:val="WW8Num6z0"/>
    <w:rPr>
      <w:rFonts w:ascii="Calibri" w:eastAsia="Times New Roman" w:hAnsi="Calibri" w:cs="Times New Roman"/>
      <w:spacing w:val="0"/>
      <w:w w:val="99"/>
      <w:sz w:val="20"/>
      <w:szCs w:val="20"/>
      <w:lang w:val="be-BY" w:eastAsia="be-BY" w:bidi="be-BY"/>
    </w:rPr>
  </w:style>
  <w:style w:type="character" w:customStyle="1" w:styleId="WW8Num6z1">
    <w:name w:val="WW8Num6z1"/>
    <w:rPr>
      <w:rFonts w:ascii="Symbol" w:hAnsi="Symbol" w:cs="Symbol" w:hint="default"/>
      <w:lang w:val="be-BY" w:bidi="be-BY"/>
    </w:rPr>
  </w:style>
  <w:style w:type="character" w:customStyle="1" w:styleId="WW8Num7z0">
    <w:name w:val="WW8Num7z0"/>
    <w:rPr>
      <w:rFonts w:ascii="Calibri" w:eastAsia="Times New Roman" w:hAnsi="Calibri" w:cs="Times New Roman"/>
      <w:spacing w:val="0"/>
      <w:w w:val="99"/>
      <w:sz w:val="20"/>
      <w:szCs w:val="20"/>
      <w:lang w:val="be-BY" w:eastAsia="be-BY" w:bidi="be-BY"/>
    </w:rPr>
  </w:style>
  <w:style w:type="character" w:customStyle="1" w:styleId="WW8Num7z1">
    <w:name w:val="WW8Num7z1"/>
    <w:rPr>
      <w:rFonts w:ascii="Symbol" w:hAnsi="Symbol" w:cs="Symbol" w:hint="default"/>
      <w:lang w:val="be-BY" w:bidi="be-BY"/>
    </w:rPr>
  </w:style>
  <w:style w:type="character" w:customStyle="1" w:styleId="WW8Num8z0">
    <w:name w:val="WW8Num8z0"/>
    <w:rPr>
      <w:rFonts w:ascii="Calibri" w:eastAsia="Times New Roman" w:hAnsi="Calibri" w:cs="Times New Roman"/>
      <w:spacing w:val="0"/>
      <w:w w:val="99"/>
      <w:sz w:val="20"/>
      <w:szCs w:val="20"/>
      <w:lang w:val="be-BY" w:eastAsia="be-BY" w:bidi="be-BY"/>
    </w:rPr>
  </w:style>
  <w:style w:type="character" w:customStyle="1" w:styleId="WW8Num8z1">
    <w:name w:val="WW8Num8z1"/>
    <w:rPr>
      <w:rFonts w:ascii="Symbol" w:hAnsi="Symbol" w:cs="Symbol" w:hint="default"/>
      <w:lang w:val="be-BY" w:bidi="be-BY"/>
    </w:rPr>
  </w:style>
  <w:style w:type="character" w:customStyle="1" w:styleId="WW8Num9z0">
    <w:name w:val="WW8Num9z0"/>
    <w:rPr>
      <w:rFonts w:ascii="Calibri" w:eastAsia="Times New Roman" w:hAnsi="Calibri" w:cs="Times New Roman"/>
      <w:spacing w:val="0"/>
      <w:w w:val="99"/>
      <w:sz w:val="20"/>
      <w:szCs w:val="20"/>
      <w:lang w:val="be-BY" w:eastAsia="be-BY" w:bidi="be-BY"/>
    </w:rPr>
  </w:style>
  <w:style w:type="character" w:customStyle="1" w:styleId="WW8Num9z1">
    <w:name w:val="WW8Num9z1"/>
    <w:rPr>
      <w:rFonts w:ascii="Symbol" w:hAnsi="Symbol" w:cs="Symbol" w:hint="default"/>
      <w:lang w:val="be-BY" w:bidi="be-BY"/>
    </w:rPr>
  </w:style>
  <w:style w:type="character" w:customStyle="1" w:styleId="WW8Num10z0">
    <w:name w:val="WW8Num10z0"/>
    <w:rPr>
      <w:rFonts w:ascii="Calibri" w:eastAsia="Times New Roman" w:hAnsi="Calibri" w:cs="Times New Roman"/>
      <w:spacing w:val="0"/>
      <w:w w:val="99"/>
      <w:sz w:val="20"/>
      <w:szCs w:val="20"/>
      <w:lang w:val="be-BY" w:eastAsia="be-BY" w:bidi="be-BY"/>
    </w:rPr>
  </w:style>
  <w:style w:type="character" w:customStyle="1" w:styleId="WW8Num10z1">
    <w:name w:val="WW8Num10z1"/>
    <w:rPr>
      <w:rFonts w:ascii="Symbol" w:hAnsi="Symbol" w:cs="Symbol" w:hint="default"/>
      <w:lang w:val="be-BY" w:bidi="be-BY"/>
    </w:rPr>
  </w:style>
  <w:style w:type="character" w:customStyle="1" w:styleId="WW8Num11z0">
    <w:name w:val="WW8Num11z0"/>
    <w:rPr>
      <w:rFonts w:ascii="Calibri" w:eastAsia="Times New Roman" w:hAnsi="Calibri" w:cs="Times New Roman"/>
      <w:spacing w:val="0"/>
      <w:w w:val="99"/>
      <w:sz w:val="20"/>
      <w:szCs w:val="20"/>
      <w:lang w:val="be-BY" w:eastAsia="be-BY" w:bidi="be-BY"/>
    </w:rPr>
  </w:style>
  <w:style w:type="character" w:customStyle="1" w:styleId="WW8Num11z1">
    <w:name w:val="WW8Num11z1"/>
    <w:rPr>
      <w:rFonts w:ascii="Symbol" w:hAnsi="Symbol" w:cs="Symbol" w:hint="default"/>
      <w:lang w:val="be-BY" w:bidi="be-BY"/>
    </w:rPr>
  </w:style>
  <w:style w:type="character" w:customStyle="1" w:styleId="WW8Num12z0">
    <w:name w:val="WW8Num12z0"/>
    <w:rPr>
      <w:rFonts w:ascii="Calibri" w:eastAsia="Times New Roman" w:hAnsi="Calibri" w:cs="Times New Roman"/>
      <w:spacing w:val="0"/>
      <w:w w:val="99"/>
      <w:sz w:val="20"/>
      <w:szCs w:val="20"/>
      <w:lang w:val="be-BY" w:eastAsia="be-BY" w:bidi="be-BY"/>
    </w:rPr>
  </w:style>
  <w:style w:type="character" w:customStyle="1" w:styleId="WW8Num12z1">
    <w:name w:val="WW8Num12z1"/>
    <w:rPr>
      <w:rFonts w:ascii="Symbol" w:hAnsi="Symbol" w:cs="Symbol" w:hint="default"/>
      <w:lang w:val="be-BY" w:bidi="be-BY"/>
    </w:rPr>
  </w:style>
  <w:style w:type="character" w:customStyle="1" w:styleId="WW8Num13z0">
    <w:name w:val="WW8Num13z0"/>
    <w:rPr>
      <w:rFonts w:ascii="Calibri" w:eastAsia="Times New Roman" w:hAnsi="Calibri" w:cs="Times New Roman"/>
      <w:spacing w:val="0"/>
      <w:w w:val="99"/>
      <w:sz w:val="20"/>
      <w:szCs w:val="20"/>
      <w:lang w:val="be-BY" w:eastAsia="be-BY" w:bidi="be-BY"/>
    </w:rPr>
  </w:style>
  <w:style w:type="character" w:customStyle="1" w:styleId="WW8Num13z1">
    <w:name w:val="WW8Num13z1"/>
    <w:rPr>
      <w:rFonts w:ascii="Symbol" w:hAnsi="Symbol" w:cs="Symbol" w:hint="default"/>
      <w:lang w:val="be-BY" w:bidi="be-BY"/>
    </w:rPr>
  </w:style>
  <w:style w:type="character" w:customStyle="1" w:styleId="WW8Num14z0">
    <w:name w:val="WW8Num14z0"/>
    <w:rPr>
      <w:rFonts w:ascii="Calibri" w:eastAsia="Times New Roman" w:hAnsi="Calibri" w:cs="Times New Roman"/>
      <w:spacing w:val="0"/>
      <w:w w:val="99"/>
      <w:sz w:val="20"/>
      <w:szCs w:val="20"/>
      <w:lang w:val="be-BY" w:eastAsia="be-BY" w:bidi="be-BY"/>
    </w:rPr>
  </w:style>
  <w:style w:type="character" w:customStyle="1" w:styleId="WW8Num14z1">
    <w:name w:val="WW8Num14z1"/>
    <w:rPr>
      <w:rFonts w:ascii="Symbol" w:hAnsi="Symbol" w:cs="Symbol" w:hint="default"/>
      <w:lang w:val="be-BY" w:bidi="be-BY"/>
    </w:rPr>
  </w:style>
  <w:style w:type="character" w:customStyle="1" w:styleId="WW8Num15z0">
    <w:name w:val="WW8Num15z0"/>
    <w:rPr>
      <w:rFonts w:ascii="Calibri" w:eastAsia="Times New Roman" w:hAnsi="Calibri" w:cs="Times New Roman"/>
      <w:spacing w:val="0"/>
      <w:w w:val="99"/>
      <w:sz w:val="20"/>
      <w:szCs w:val="20"/>
      <w:lang w:val="be-BY" w:eastAsia="be-BY" w:bidi="be-BY"/>
    </w:rPr>
  </w:style>
  <w:style w:type="character" w:customStyle="1" w:styleId="WW8Num15z1">
    <w:name w:val="WW8Num15z1"/>
    <w:rPr>
      <w:rFonts w:ascii="Symbol" w:hAnsi="Symbol" w:cs="Symbol" w:hint="default"/>
      <w:lang w:val="be-BY" w:bidi="be-BY"/>
    </w:rPr>
  </w:style>
  <w:style w:type="character" w:customStyle="1" w:styleId="WW8Num16z0">
    <w:name w:val="WW8Num16z0"/>
    <w:rPr>
      <w:rFonts w:ascii="Calibri" w:eastAsia="Times New Roman" w:hAnsi="Calibri" w:cs="Times New Roman"/>
      <w:spacing w:val="0"/>
      <w:w w:val="99"/>
      <w:sz w:val="20"/>
      <w:szCs w:val="20"/>
      <w:lang w:val="be-BY" w:eastAsia="be-BY" w:bidi="be-BY"/>
    </w:rPr>
  </w:style>
  <w:style w:type="character" w:customStyle="1" w:styleId="WW8Num16z1">
    <w:name w:val="WW8Num16z1"/>
    <w:rPr>
      <w:rFonts w:ascii="Symbol" w:hAnsi="Symbol" w:cs="Symbol" w:hint="default"/>
      <w:lang w:val="be-BY" w:bidi="be-BY"/>
    </w:rPr>
  </w:style>
  <w:style w:type="character" w:customStyle="1" w:styleId="WW8Num17z0">
    <w:name w:val="WW8Num17z0"/>
    <w:rPr>
      <w:rFonts w:ascii="Symbol" w:hAnsi="Symbol" w:cs="Symbol" w:hint="default"/>
      <w:color w:val="000000"/>
      <w:sz w:val="28"/>
      <w:szCs w:val="28"/>
    </w:rPr>
  </w:style>
  <w:style w:type="character" w:customStyle="1" w:styleId="WW8Num18z0">
    <w:name w:val="WW8Num18z0"/>
    <w:rPr>
      <w:rFonts w:ascii="Calibri" w:eastAsia="Times New Roman" w:hAnsi="Calibri" w:cs="Times New Roman"/>
      <w:spacing w:val="0"/>
      <w:w w:val="99"/>
      <w:sz w:val="20"/>
      <w:szCs w:val="20"/>
      <w:lang w:val="be-BY" w:eastAsia="be-BY" w:bidi="be-BY"/>
    </w:rPr>
  </w:style>
  <w:style w:type="character" w:customStyle="1" w:styleId="WW8Num18z1">
    <w:name w:val="WW8Num18z1"/>
    <w:rPr>
      <w:rFonts w:ascii="Symbol" w:hAnsi="Symbol" w:cs="Symbol" w:hint="default"/>
      <w:lang w:val="be-BY" w:bidi="be-BY"/>
    </w:rPr>
  </w:style>
  <w:style w:type="character" w:customStyle="1" w:styleId="WW8Num19z0">
    <w:name w:val="WW8Num19z0"/>
    <w:rPr>
      <w:sz w:val="28"/>
      <w:szCs w:val="28"/>
      <w:lang w:val="en-US"/>
    </w:rPr>
  </w:style>
  <w:style w:type="character" w:customStyle="1" w:styleId="WW8Num20z0">
    <w:name w:val="WW8Num20z0"/>
    <w:rPr>
      <w:rFonts w:ascii="Calibri" w:eastAsia="Times New Roman" w:hAnsi="Calibri" w:cs="Times New Roman"/>
      <w:spacing w:val="0"/>
      <w:w w:val="99"/>
      <w:sz w:val="20"/>
      <w:szCs w:val="20"/>
      <w:lang w:val="be-BY" w:eastAsia="be-BY" w:bidi="be-BY"/>
    </w:rPr>
  </w:style>
  <w:style w:type="character" w:customStyle="1" w:styleId="WW8Num20z1">
    <w:name w:val="WW8Num20z1"/>
    <w:rPr>
      <w:rFonts w:ascii="Symbol" w:hAnsi="Symbol" w:cs="Symbol" w:hint="default"/>
      <w:lang w:val="be-BY" w:bidi="be-BY"/>
    </w:rPr>
  </w:style>
  <w:style w:type="character" w:customStyle="1" w:styleId="WW8Num21z0">
    <w:name w:val="WW8Num21z0"/>
    <w:rPr>
      <w:rFonts w:ascii="Calibri" w:eastAsia="Times New Roman" w:hAnsi="Calibri" w:cs="Times New Roman"/>
      <w:spacing w:val="0"/>
      <w:w w:val="99"/>
      <w:sz w:val="20"/>
      <w:szCs w:val="20"/>
      <w:lang w:val="be-BY" w:eastAsia="be-BY" w:bidi="be-BY"/>
    </w:rPr>
  </w:style>
  <w:style w:type="character" w:customStyle="1" w:styleId="WW8Num21z1">
    <w:name w:val="WW8Num21z1"/>
    <w:rPr>
      <w:rFonts w:ascii="Symbol" w:hAnsi="Symbol" w:cs="Symbol" w:hint="default"/>
      <w:lang w:val="be-BY" w:bidi="be-BY"/>
    </w:rPr>
  </w:style>
  <w:style w:type="character" w:customStyle="1" w:styleId="WW8Num22z0">
    <w:name w:val="WW8Num22z0"/>
    <w:rPr>
      <w:rFonts w:ascii="Calibri" w:eastAsia="Times New Roman" w:hAnsi="Calibri" w:cs="Times New Roman"/>
      <w:spacing w:val="0"/>
      <w:w w:val="99"/>
      <w:sz w:val="20"/>
      <w:szCs w:val="20"/>
      <w:lang w:val="be-BY" w:eastAsia="be-BY" w:bidi="be-BY"/>
    </w:rPr>
  </w:style>
  <w:style w:type="character" w:customStyle="1" w:styleId="WW8Num22z1">
    <w:name w:val="WW8Num22z1"/>
    <w:rPr>
      <w:rFonts w:ascii="Symbol" w:hAnsi="Symbol" w:cs="Symbol" w:hint="default"/>
      <w:lang w:val="be-BY" w:bidi="be-BY"/>
    </w:rPr>
  </w:style>
  <w:style w:type="character" w:customStyle="1" w:styleId="WW8Num23z0">
    <w:name w:val="WW8Num23z0"/>
    <w:rPr>
      <w:rFonts w:ascii="Calibri" w:eastAsia="Times New Roman" w:hAnsi="Calibri" w:cs="Times New Roman"/>
      <w:spacing w:val="0"/>
      <w:w w:val="99"/>
      <w:sz w:val="20"/>
      <w:szCs w:val="20"/>
      <w:lang w:val="be-BY" w:eastAsia="be-BY" w:bidi="be-BY"/>
    </w:rPr>
  </w:style>
  <w:style w:type="character" w:customStyle="1" w:styleId="WW8Num23z1">
    <w:name w:val="WW8Num23z1"/>
    <w:rPr>
      <w:rFonts w:ascii="Symbol" w:hAnsi="Symbol" w:cs="Symbol" w:hint="default"/>
      <w:lang w:val="be-BY" w:bidi="be-BY"/>
    </w:rPr>
  </w:style>
  <w:style w:type="character" w:customStyle="1" w:styleId="WW8Num24z0">
    <w:name w:val="WW8Num24z0"/>
    <w:rPr>
      <w:rFonts w:eastAsia="Times New Roman" w:cs="Times New Roman"/>
      <w:spacing w:val="0"/>
      <w:w w:val="99"/>
      <w:sz w:val="20"/>
      <w:szCs w:val="20"/>
      <w:lang w:val="be-BY" w:bidi="be-BY"/>
    </w:rPr>
  </w:style>
  <w:style w:type="character" w:customStyle="1" w:styleId="WW8Num24z1">
    <w:name w:val="WW8Num24z1"/>
    <w:rPr>
      <w:rFonts w:ascii="Symbol" w:hAnsi="Symbol" w:cs="Symbol" w:hint="default"/>
      <w:lang w:val="be-BY" w:bidi="be-BY"/>
    </w:rPr>
  </w:style>
  <w:style w:type="character" w:customStyle="1" w:styleId="WW8Num25z0">
    <w:name w:val="WW8Num25z0"/>
    <w:rPr>
      <w:rFonts w:ascii="Calibri" w:eastAsia="Times New Roman" w:hAnsi="Calibri" w:cs="Times New Roman"/>
      <w:spacing w:val="0"/>
      <w:w w:val="99"/>
      <w:sz w:val="20"/>
      <w:szCs w:val="20"/>
      <w:lang w:val="be-BY" w:eastAsia="be-BY" w:bidi="be-BY"/>
    </w:rPr>
  </w:style>
  <w:style w:type="character" w:customStyle="1" w:styleId="WW8Num25z1">
    <w:name w:val="WW8Num25z1"/>
    <w:rPr>
      <w:rFonts w:ascii="Symbol" w:hAnsi="Symbol" w:cs="Symbol" w:hint="default"/>
      <w:lang w:val="be-BY" w:bidi="be-BY"/>
    </w:rPr>
  </w:style>
  <w:style w:type="character" w:customStyle="1" w:styleId="WW8Num26z0">
    <w:name w:val="WW8Num26z0"/>
    <w:rPr>
      <w:rFonts w:ascii="Calibri" w:eastAsia="Times New Roman" w:hAnsi="Calibri" w:cs="Times New Roman"/>
      <w:spacing w:val="0"/>
      <w:w w:val="99"/>
      <w:sz w:val="20"/>
      <w:szCs w:val="20"/>
      <w:lang w:val="be-BY" w:eastAsia="be-BY" w:bidi="be-BY"/>
    </w:rPr>
  </w:style>
  <w:style w:type="character" w:customStyle="1" w:styleId="WW8Num26z1">
    <w:name w:val="WW8Num26z1"/>
    <w:rPr>
      <w:rFonts w:ascii="Symbol" w:hAnsi="Symbol" w:cs="Symbol" w:hint="default"/>
      <w:lang w:val="be-BY" w:bidi="be-BY"/>
    </w:rPr>
  </w:style>
  <w:style w:type="character" w:customStyle="1" w:styleId="WW8Num27z0">
    <w:name w:val="WW8Num27z0"/>
    <w:rPr>
      <w:rFonts w:ascii="Calibri" w:eastAsia="Times New Roman" w:hAnsi="Calibri" w:cs="Times New Roman"/>
      <w:spacing w:val="0"/>
      <w:w w:val="99"/>
      <w:sz w:val="20"/>
      <w:szCs w:val="20"/>
      <w:lang w:val="be-BY" w:eastAsia="be-BY" w:bidi="be-BY"/>
    </w:rPr>
  </w:style>
  <w:style w:type="character" w:customStyle="1" w:styleId="WW8Num27z1">
    <w:name w:val="WW8Num27z1"/>
    <w:rPr>
      <w:rFonts w:ascii="Symbol" w:hAnsi="Symbol" w:cs="Symbol" w:hint="default"/>
      <w:lang w:val="be-BY" w:bidi="be-BY"/>
    </w:rPr>
  </w:style>
  <w:style w:type="character" w:customStyle="1" w:styleId="WW8Num28z0">
    <w:name w:val="WW8Num28z0"/>
    <w:rPr>
      <w:rFonts w:ascii="Calibri" w:eastAsia="Times New Roman" w:hAnsi="Calibri" w:cs="Times New Roman"/>
      <w:spacing w:val="0"/>
      <w:w w:val="99"/>
      <w:sz w:val="20"/>
      <w:szCs w:val="20"/>
      <w:lang w:val="be-BY" w:eastAsia="be-BY" w:bidi="be-BY"/>
    </w:rPr>
  </w:style>
  <w:style w:type="character" w:customStyle="1" w:styleId="WW8Num28z1">
    <w:name w:val="WW8Num28z1"/>
    <w:rPr>
      <w:rFonts w:ascii="Symbol" w:hAnsi="Symbol" w:cs="Symbol" w:hint="default"/>
      <w:lang w:val="be-BY" w:bidi="be-BY"/>
    </w:rPr>
  </w:style>
  <w:style w:type="character" w:customStyle="1" w:styleId="WW8Num29z0">
    <w:name w:val="WW8Num29z0"/>
    <w:rPr>
      <w:rFonts w:ascii="Calibri" w:eastAsia="Times New Roman" w:hAnsi="Calibri" w:cs="Times New Roman"/>
      <w:spacing w:val="0"/>
      <w:w w:val="99"/>
      <w:sz w:val="20"/>
      <w:szCs w:val="20"/>
      <w:lang w:val="be-BY" w:eastAsia="be-BY" w:bidi="be-BY"/>
    </w:rPr>
  </w:style>
  <w:style w:type="character" w:customStyle="1" w:styleId="WW8Num29z1">
    <w:name w:val="WW8Num29z1"/>
    <w:rPr>
      <w:rFonts w:ascii="Symbol" w:hAnsi="Symbol" w:cs="Symbol" w:hint="default"/>
      <w:lang w:val="be-BY" w:bidi="be-BY"/>
    </w:rPr>
  </w:style>
  <w:style w:type="character" w:customStyle="1" w:styleId="WW8Num30z0">
    <w:name w:val="WW8Num30z0"/>
    <w:rPr>
      <w:rFonts w:ascii="Calibri" w:eastAsia="Times New Roman" w:hAnsi="Calibri" w:cs="Times New Roman"/>
      <w:spacing w:val="0"/>
      <w:w w:val="99"/>
      <w:sz w:val="20"/>
      <w:szCs w:val="20"/>
      <w:lang w:val="be-BY" w:eastAsia="be-BY" w:bidi="be-BY"/>
    </w:rPr>
  </w:style>
  <w:style w:type="character" w:customStyle="1" w:styleId="WW8Num30z1">
    <w:name w:val="WW8Num30z1"/>
    <w:rPr>
      <w:rFonts w:ascii="Symbol" w:hAnsi="Symbol" w:cs="Symbol" w:hint="default"/>
      <w:lang w:val="be-BY" w:bidi="be-BY"/>
    </w:rPr>
  </w:style>
  <w:style w:type="character" w:customStyle="1" w:styleId="WW8Num31z0">
    <w:name w:val="WW8Num31z0"/>
    <w:rPr>
      <w:rFonts w:ascii="Calibri" w:eastAsia="Times New Roman" w:hAnsi="Calibri" w:cs="Times New Roman"/>
      <w:spacing w:val="0"/>
      <w:w w:val="99"/>
      <w:sz w:val="20"/>
      <w:szCs w:val="20"/>
      <w:lang w:val="be-BY" w:eastAsia="be-BY" w:bidi="be-BY"/>
    </w:rPr>
  </w:style>
  <w:style w:type="character" w:customStyle="1" w:styleId="WW8Num31z1">
    <w:name w:val="WW8Num31z1"/>
    <w:rPr>
      <w:rFonts w:ascii="Symbol" w:hAnsi="Symbol" w:cs="Symbol" w:hint="default"/>
      <w:lang w:val="be-BY" w:bidi="be-BY"/>
    </w:rPr>
  </w:style>
  <w:style w:type="character" w:customStyle="1" w:styleId="WW8Num32z0">
    <w:name w:val="WW8Num32z0"/>
    <w:rPr>
      <w:rFonts w:ascii="Calibri" w:eastAsia="Times New Roman" w:hAnsi="Calibri" w:cs="Times New Roman"/>
      <w:spacing w:val="0"/>
      <w:w w:val="99"/>
      <w:sz w:val="20"/>
      <w:szCs w:val="20"/>
      <w:lang w:val="be-BY" w:eastAsia="be-BY" w:bidi="be-BY"/>
    </w:rPr>
  </w:style>
  <w:style w:type="character" w:customStyle="1" w:styleId="WW8Num32z1">
    <w:name w:val="WW8Num32z1"/>
    <w:rPr>
      <w:rFonts w:ascii="Symbol" w:hAnsi="Symbol" w:cs="Symbol" w:hint="default"/>
      <w:lang w:val="be-BY" w:bidi="be-BY"/>
    </w:rPr>
  </w:style>
  <w:style w:type="character" w:customStyle="1" w:styleId="WW8Num33z0">
    <w:name w:val="WW8Num33z0"/>
    <w:rPr>
      <w:rFonts w:ascii="Calibri" w:eastAsia="Times New Roman" w:hAnsi="Calibri" w:cs="Times New Roman"/>
      <w:spacing w:val="0"/>
      <w:w w:val="99"/>
      <w:sz w:val="20"/>
      <w:szCs w:val="20"/>
      <w:lang w:val="be-BY" w:eastAsia="be-BY" w:bidi="be-BY"/>
    </w:rPr>
  </w:style>
  <w:style w:type="character" w:customStyle="1" w:styleId="WW8Num33z1">
    <w:name w:val="WW8Num33z1"/>
    <w:rPr>
      <w:rFonts w:ascii="Symbol" w:hAnsi="Symbol" w:cs="Symbol" w:hint="default"/>
      <w:lang w:val="be-BY" w:bidi="be-BY"/>
    </w:rPr>
  </w:style>
  <w:style w:type="character" w:customStyle="1" w:styleId="WW8Num34z0">
    <w:name w:val="WW8Num34z0"/>
    <w:rPr>
      <w:rFonts w:ascii="Calibri" w:eastAsia="Times New Roman" w:hAnsi="Calibri" w:cs="Times New Roman"/>
      <w:spacing w:val="0"/>
      <w:w w:val="99"/>
      <w:sz w:val="20"/>
      <w:szCs w:val="20"/>
      <w:lang w:val="be-BY" w:eastAsia="be-BY" w:bidi="be-BY"/>
    </w:rPr>
  </w:style>
  <w:style w:type="character" w:customStyle="1" w:styleId="WW8Num34z1">
    <w:name w:val="WW8Num34z1"/>
    <w:rPr>
      <w:rFonts w:ascii="Symbol" w:hAnsi="Symbol" w:cs="Symbol" w:hint="default"/>
      <w:lang w:val="be-BY" w:bidi="be-BY"/>
    </w:rPr>
  </w:style>
  <w:style w:type="character" w:customStyle="1" w:styleId="WW8Num35z0">
    <w:name w:val="WW8Num35z0"/>
    <w:rPr>
      <w:rFonts w:ascii="Calibri" w:eastAsia="Times New Roman" w:hAnsi="Calibri" w:cs="Times New Roman"/>
      <w:spacing w:val="0"/>
      <w:w w:val="99"/>
      <w:sz w:val="20"/>
      <w:szCs w:val="20"/>
      <w:lang w:val="be-BY" w:eastAsia="be-BY" w:bidi="be-BY"/>
    </w:rPr>
  </w:style>
  <w:style w:type="character" w:customStyle="1" w:styleId="WW8Num35z1">
    <w:name w:val="WW8Num35z1"/>
    <w:rPr>
      <w:rFonts w:ascii="Symbol" w:hAnsi="Symbol" w:cs="Symbol" w:hint="default"/>
      <w:lang w:val="be-BY" w:bidi="be-BY"/>
    </w:rPr>
  </w:style>
  <w:style w:type="character" w:customStyle="1" w:styleId="WW8Num36z0">
    <w:name w:val="WW8Num36z0"/>
    <w:rPr>
      <w:rFonts w:ascii="Calibri" w:eastAsia="Times New Roman" w:hAnsi="Calibri" w:cs="Times New Roman"/>
      <w:spacing w:val="0"/>
      <w:w w:val="99"/>
      <w:sz w:val="20"/>
      <w:szCs w:val="20"/>
      <w:lang w:val="be-BY" w:eastAsia="be-BY" w:bidi="be-BY"/>
    </w:rPr>
  </w:style>
  <w:style w:type="character" w:customStyle="1" w:styleId="WW8Num36z1">
    <w:name w:val="WW8Num36z1"/>
    <w:rPr>
      <w:rFonts w:ascii="Symbol" w:hAnsi="Symbol" w:cs="Symbol" w:hint="default"/>
      <w:lang w:val="be-BY" w:bidi="be-BY"/>
    </w:rPr>
  </w:style>
  <w:style w:type="character" w:customStyle="1" w:styleId="WW8Num37z0">
    <w:name w:val="WW8Num37z0"/>
    <w:rPr>
      <w:rFonts w:ascii="Calibri" w:eastAsia="Times New Roman" w:hAnsi="Calibri" w:cs="Times New Roman"/>
      <w:spacing w:val="0"/>
      <w:w w:val="99"/>
      <w:sz w:val="20"/>
      <w:szCs w:val="20"/>
      <w:lang w:val="be-BY" w:eastAsia="be-BY" w:bidi="be-BY"/>
    </w:rPr>
  </w:style>
  <w:style w:type="character" w:customStyle="1" w:styleId="WW8Num37z1">
    <w:name w:val="WW8Num37z1"/>
    <w:rPr>
      <w:rFonts w:ascii="Symbol" w:hAnsi="Symbol" w:cs="Symbol" w:hint="default"/>
      <w:lang w:val="be-BY" w:bidi="be-BY"/>
    </w:rPr>
  </w:style>
  <w:style w:type="character" w:customStyle="1" w:styleId="WW8Num38z0">
    <w:name w:val="WW8Num38z0"/>
    <w:rPr>
      <w:rFonts w:ascii="Calibri" w:eastAsia="Times New Roman" w:hAnsi="Calibri" w:cs="Times New Roman"/>
      <w:spacing w:val="0"/>
      <w:w w:val="99"/>
      <w:sz w:val="20"/>
      <w:szCs w:val="20"/>
      <w:lang w:val="be-BY" w:eastAsia="be-BY" w:bidi="be-BY"/>
    </w:rPr>
  </w:style>
  <w:style w:type="character" w:customStyle="1" w:styleId="WW8Num38z1">
    <w:name w:val="WW8Num38z1"/>
    <w:rPr>
      <w:rFonts w:ascii="Symbol" w:hAnsi="Symbol" w:cs="Symbol" w:hint="default"/>
      <w:lang w:val="be-BY" w:bidi="be-BY"/>
    </w:rPr>
  </w:style>
  <w:style w:type="character" w:customStyle="1" w:styleId="WW8Num39z0">
    <w:name w:val="WW8Num39z0"/>
    <w:rPr>
      <w:rFonts w:ascii="Calibri" w:eastAsia="Times New Roman" w:hAnsi="Calibri" w:cs="Times New Roman"/>
      <w:spacing w:val="0"/>
      <w:w w:val="99"/>
      <w:sz w:val="20"/>
      <w:szCs w:val="20"/>
      <w:lang w:val="be-BY" w:eastAsia="be-BY" w:bidi="be-BY"/>
    </w:rPr>
  </w:style>
  <w:style w:type="character" w:customStyle="1" w:styleId="WW8Num39z1">
    <w:name w:val="WW8Num39z1"/>
    <w:rPr>
      <w:rFonts w:ascii="Symbol" w:hAnsi="Symbol" w:cs="Symbol" w:hint="default"/>
      <w:lang w:val="be-BY" w:bidi="be-BY"/>
    </w:rPr>
  </w:style>
  <w:style w:type="character" w:customStyle="1" w:styleId="WW8Num40z0">
    <w:name w:val="WW8Num40z0"/>
    <w:rPr>
      <w:rFonts w:ascii="Calibri" w:eastAsia="Times New Roman" w:hAnsi="Calibri" w:cs="Times New Roman"/>
      <w:spacing w:val="0"/>
      <w:w w:val="99"/>
      <w:sz w:val="20"/>
      <w:szCs w:val="20"/>
      <w:lang w:val="be-BY" w:eastAsia="be-BY" w:bidi="be-BY"/>
    </w:rPr>
  </w:style>
  <w:style w:type="character" w:customStyle="1" w:styleId="WW8Num40z1">
    <w:name w:val="WW8Num40z1"/>
    <w:rPr>
      <w:rFonts w:ascii="Symbol" w:hAnsi="Symbol" w:cs="Symbol" w:hint="default"/>
      <w:lang w:val="be-BY" w:bidi="be-BY"/>
    </w:rPr>
  </w:style>
  <w:style w:type="character" w:customStyle="1" w:styleId="WW8Num41z0">
    <w:name w:val="WW8Num41z0"/>
    <w:rPr>
      <w:rFonts w:ascii="Calibri" w:eastAsia="Times New Roman" w:hAnsi="Calibri" w:cs="Times New Roman"/>
      <w:spacing w:val="0"/>
      <w:w w:val="99"/>
      <w:sz w:val="20"/>
      <w:szCs w:val="20"/>
      <w:lang w:val="be-BY" w:eastAsia="be-BY" w:bidi="be-BY"/>
    </w:rPr>
  </w:style>
  <w:style w:type="character" w:customStyle="1" w:styleId="WW8Num41z1">
    <w:name w:val="WW8Num41z1"/>
    <w:rPr>
      <w:rFonts w:ascii="Symbol" w:hAnsi="Symbol" w:cs="Symbol" w:hint="default"/>
      <w:lang w:val="be-BY" w:bidi="be-BY"/>
    </w:rPr>
  </w:style>
  <w:style w:type="character" w:customStyle="1" w:styleId="WW8Num42z0">
    <w:name w:val="WW8Num42z0"/>
    <w:rPr>
      <w:rFonts w:ascii="Calibri" w:eastAsia="Times New Roman" w:hAnsi="Calibri" w:cs="Times New Roman"/>
      <w:spacing w:val="0"/>
      <w:w w:val="99"/>
      <w:sz w:val="20"/>
      <w:szCs w:val="20"/>
      <w:lang w:val="be-BY" w:eastAsia="be-BY" w:bidi="be-BY"/>
    </w:rPr>
  </w:style>
  <w:style w:type="character" w:customStyle="1" w:styleId="WW8Num42z1">
    <w:name w:val="WW8Num42z1"/>
    <w:rPr>
      <w:rFonts w:ascii="Symbol" w:hAnsi="Symbol" w:cs="Symbol" w:hint="default"/>
      <w:lang w:val="be-BY" w:bidi="be-BY"/>
    </w:rPr>
  </w:style>
  <w:style w:type="character" w:customStyle="1" w:styleId="WW8Num43z0">
    <w:name w:val="WW8Num43z0"/>
    <w:rPr>
      <w:rFonts w:ascii="Calibri" w:eastAsia="Times New Roman" w:hAnsi="Calibri" w:cs="Times New Roman"/>
      <w:spacing w:val="0"/>
      <w:w w:val="99"/>
      <w:sz w:val="20"/>
      <w:szCs w:val="20"/>
      <w:lang w:val="be-BY" w:eastAsia="be-BY" w:bidi="be-BY"/>
    </w:rPr>
  </w:style>
  <w:style w:type="character" w:customStyle="1" w:styleId="WW8Num43z1">
    <w:name w:val="WW8Num43z1"/>
    <w:rPr>
      <w:rFonts w:ascii="Symbol" w:hAnsi="Symbol" w:cs="Symbol" w:hint="default"/>
      <w:lang w:val="be-BY" w:bidi="be-BY"/>
    </w:rPr>
  </w:style>
  <w:style w:type="character" w:customStyle="1" w:styleId="WW8Num44z0">
    <w:name w:val="WW8Num44z0"/>
    <w:rPr>
      <w:rFonts w:ascii="Calibri" w:eastAsia="Times New Roman" w:hAnsi="Calibri" w:cs="Times New Roman"/>
      <w:spacing w:val="0"/>
      <w:w w:val="99"/>
      <w:sz w:val="20"/>
      <w:szCs w:val="20"/>
      <w:lang w:val="be-BY" w:eastAsia="be-BY" w:bidi="be-BY"/>
    </w:rPr>
  </w:style>
  <w:style w:type="character" w:customStyle="1" w:styleId="WW8Num44z1">
    <w:name w:val="WW8Num44z1"/>
    <w:rPr>
      <w:rFonts w:ascii="Symbol" w:hAnsi="Symbol" w:cs="Symbol" w:hint="default"/>
      <w:lang w:val="be-BY" w:bidi="be-BY"/>
    </w:rPr>
  </w:style>
  <w:style w:type="character" w:customStyle="1" w:styleId="WW8Num45z0">
    <w:name w:val="WW8Num45z0"/>
    <w:rPr>
      <w:rFonts w:ascii="Calibri" w:eastAsia="Times New Roman" w:hAnsi="Calibri" w:cs="Times New Roman"/>
      <w:spacing w:val="0"/>
      <w:w w:val="99"/>
      <w:sz w:val="20"/>
      <w:szCs w:val="20"/>
      <w:lang w:val="be-BY" w:eastAsia="be-BY" w:bidi="be-BY"/>
    </w:rPr>
  </w:style>
  <w:style w:type="character" w:customStyle="1" w:styleId="WW8Num45z1">
    <w:name w:val="WW8Num45z1"/>
    <w:rPr>
      <w:rFonts w:ascii="Symbol" w:hAnsi="Symbol" w:cs="Symbol" w:hint="default"/>
      <w:lang w:val="be-BY" w:bidi="be-BY"/>
    </w:rPr>
  </w:style>
  <w:style w:type="character" w:customStyle="1" w:styleId="WW8Num46z0">
    <w:name w:val="WW8Num46z0"/>
    <w:rPr>
      <w:rFonts w:ascii="Calibri" w:eastAsia="Times New Roman" w:hAnsi="Calibri" w:cs="Times New Roman"/>
      <w:spacing w:val="0"/>
      <w:w w:val="99"/>
      <w:sz w:val="20"/>
      <w:szCs w:val="20"/>
      <w:lang w:val="be-BY" w:eastAsia="be-BY" w:bidi="be-BY"/>
    </w:rPr>
  </w:style>
  <w:style w:type="character" w:customStyle="1" w:styleId="WW8Num46z1">
    <w:name w:val="WW8Num46z1"/>
    <w:rPr>
      <w:rFonts w:ascii="Symbol" w:hAnsi="Symbol" w:cs="Symbol" w:hint="default"/>
      <w:lang w:val="be-BY" w:bidi="be-BY"/>
    </w:rPr>
  </w:style>
  <w:style w:type="character" w:customStyle="1" w:styleId="WW8Num47z0">
    <w:name w:val="WW8Num47z0"/>
    <w:rPr>
      <w:rFonts w:ascii="Calibri" w:eastAsia="Times New Roman" w:hAnsi="Calibri" w:cs="Times New Roman"/>
      <w:spacing w:val="0"/>
      <w:w w:val="99"/>
      <w:sz w:val="20"/>
      <w:szCs w:val="20"/>
      <w:lang w:val="be-BY" w:eastAsia="be-BY" w:bidi="be-BY"/>
    </w:rPr>
  </w:style>
  <w:style w:type="character" w:customStyle="1" w:styleId="WW8Num47z1">
    <w:name w:val="WW8Num47z1"/>
    <w:rPr>
      <w:rFonts w:ascii="Symbol" w:hAnsi="Symbol" w:cs="Symbol" w:hint="default"/>
      <w:lang w:val="be-BY" w:bidi="be-BY"/>
    </w:rPr>
  </w:style>
  <w:style w:type="character" w:customStyle="1" w:styleId="WW8Num48z0">
    <w:name w:val="WW8Num48z0"/>
    <w:rPr>
      <w:rFonts w:ascii="Calibri" w:eastAsia="Times New Roman" w:hAnsi="Calibri" w:cs="Times New Roman"/>
      <w:spacing w:val="0"/>
      <w:w w:val="99"/>
      <w:sz w:val="20"/>
      <w:szCs w:val="20"/>
      <w:lang w:val="be-BY" w:eastAsia="be-BY" w:bidi="be-BY"/>
    </w:rPr>
  </w:style>
  <w:style w:type="character" w:customStyle="1" w:styleId="WW8Num48z1">
    <w:name w:val="WW8Num48z1"/>
    <w:rPr>
      <w:rFonts w:ascii="Symbol" w:hAnsi="Symbol" w:cs="Symbol" w:hint="default"/>
      <w:lang w:val="be-BY" w:bidi="be-BY"/>
    </w:rPr>
  </w:style>
  <w:style w:type="character" w:customStyle="1" w:styleId="WW8Num49z0">
    <w:name w:val="WW8Num49z0"/>
    <w:rPr>
      <w:rFonts w:ascii="Calibri" w:eastAsia="Times New Roman" w:hAnsi="Calibri" w:cs="Times New Roman"/>
      <w:spacing w:val="0"/>
      <w:w w:val="99"/>
      <w:sz w:val="20"/>
      <w:szCs w:val="20"/>
      <w:lang w:val="be-BY" w:eastAsia="be-BY" w:bidi="be-BY"/>
    </w:rPr>
  </w:style>
  <w:style w:type="character" w:customStyle="1" w:styleId="WW8Num49z1">
    <w:name w:val="WW8Num49z1"/>
    <w:rPr>
      <w:rFonts w:ascii="Symbol" w:hAnsi="Symbol" w:cs="Symbol" w:hint="default"/>
      <w:lang w:val="be-BY" w:bidi="be-BY"/>
    </w:rPr>
  </w:style>
  <w:style w:type="character" w:customStyle="1" w:styleId="WW8Num50z0">
    <w:name w:val="WW8Num50z0"/>
    <w:rPr>
      <w:rFonts w:ascii="Calibri" w:eastAsia="Times New Roman" w:hAnsi="Calibri" w:cs="Times New Roman"/>
      <w:spacing w:val="0"/>
      <w:w w:val="99"/>
      <w:sz w:val="20"/>
      <w:szCs w:val="20"/>
      <w:lang w:val="be-BY" w:eastAsia="be-BY" w:bidi="be-BY"/>
    </w:rPr>
  </w:style>
  <w:style w:type="character" w:customStyle="1" w:styleId="WW8Num50z1">
    <w:name w:val="WW8Num50z1"/>
    <w:rPr>
      <w:rFonts w:ascii="Symbol" w:hAnsi="Symbol" w:cs="Symbol" w:hint="default"/>
      <w:lang w:val="be-BY" w:bidi="be-BY"/>
    </w:rPr>
  </w:style>
  <w:style w:type="character" w:customStyle="1" w:styleId="WW8Num51z0">
    <w:name w:val="WW8Num51z0"/>
    <w:rPr>
      <w:rFonts w:ascii="Calibri" w:eastAsia="Times New Roman" w:hAnsi="Calibri" w:cs="Times New Roman"/>
      <w:spacing w:val="0"/>
      <w:w w:val="99"/>
      <w:sz w:val="20"/>
      <w:szCs w:val="20"/>
      <w:lang w:val="be-BY" w:eastAsia="be-BY" w:bidi="be-BY"/>
    </w:rPr>
  </w:style>
  <w:style w:type="character" w:customStyle="1" w:styleId="WW8Num51z1">
    <w:name w:val="WW8Num51z1"/>
    <w:rPr>
      <w:rFonts w:ascii="Symbol" w:hAnsi="Symbol" w:cs="Symbol" w:hint="default"/>
      <w:lang w:val="be-BY" w:bidi="be-BY"/>
    </w:rPr>
  </w:style>
  <w:style w:type="character" w:customStyle="1" w:styleId="WW8Num52z0">
    <w:name w:val="WW8Num52z0"/>
    <w:rPr>
      <w:rFonts w:ascii="Calibri" w:eastAsia="Times New Roman" w:hAnsi="Calibri" w:cs="Times New Roman"/>
      <w:spacing w:val="0"/>
      <w:w w:val="99"/>
      <w:sz w:val="20"/>
      <w:szCs w:val="20"/>
      <w:lang w:val="be-BY" w:eastAsia="be-BY" w:bidi="be-BY"/>
    </w:rPr>
  </w:style>
  <w:style w:type="character" w:customStyle="1" w:styleId="WW8Num52z1">
    <w:name w:val="WW8Num52z1"/>
    <w:rPr>
      <w:rFonts w:ascii="Symbol" w:hAnsi="Symbol" w:cs="Symbol" w:hint="default"/>
      <w:lang w:val="be-BY" w:bidi="be-BY"/>
    </w:rPr>
  </w:style>
  <w:style w:type="character" w:customStyle="1" w:styleId="WW8Num53z0">
    <w:name w:val="WW8Num53z0"/>
    <w:rPr>
      <w:rFonts w:ascii="Calibri" w:eastAsia="Times New Roman" w:hAnsi="Calibri" w:cs="Times New Roman"/>
      <w:spacing w:val="0"/>
      <w:w w:val="99"/>
      <w:sz w:val="20"/>
      <w:szCs w:val="20"/>
      <w:lang w:val="be-BY" w:eastAsia="be-BY" w:bidi="be-BY"/>
    </w:rPr>
  </w:style>
  <w:style w:type="character" w:customStyle="1" w:styleId="WW8Num53z1">
    <w:name w:val="WW8Num53z1"/>
    <w:rPr>
      <w:rFonts w:ascii="Symbol" w:hAnsi="Symbol" w:cs="Symbol" w:hint="default"/>
      <w:lang w:val="be-BY" w:bidi="be-BY"/>
    </w:rPr>
  </w:style>
  <w:style w:type="character" w:customStyle="1" w:styleId="WW8Num54z0">
    <w:name w:val="WW8Num54z0"/>
    <w:rPr>
      <w:rFonts w:ascii="Calibri" w:eastAsia="Times New Roman" w:hAnsi="Calibri" w:cs="Times New Roman"/>
      <w:spacing w:val="0"/>
      <w:w w:val="99"/>
      <w:sz w:val="20"/>
      <w:szCs w:val="20"/>
      <w:lang w:val="be-BY" w:eastAsia="be-BY" w:bidi="be-BY"/>
    </w:rPr>
  </w:style>
  <w:style w:type="character" w:customStyle="1" w:styleId="WW8Num54z1">
    <w:name w:val="WW8Num54z1"/>
    <w:rPr>
      <w:rFonts w:ascii="Symbol" w:hAnsi="Symbol" w:cs="Symbol" w:hint="default"/>
      <w:lang w:val="be-BY" w:bidi="be-BY"/>
    </w:rPr>
  </w:style>
  <w:style w:type="character" w:customStyle="1" w:styleId="WW8Num55z0">
    <w:name w:val="WW8Num55z0"/>
    <w:rPr>
      <w:rFonts w:ascii="Calibri" w:eastAsia="Times New Roman" w:hAnsi="Calibri" w:cs="Times New Roman"/>
      <w:spacing w:val="0"/>
      <w:w w:val="99"/>
      <w:sz w:val="20"/>
      <w:szCs w:val="20"/>
      <w:lang w:val="be-BY" w:eastAsia="be-BY" w:bidi="be-BY"/>
    </w:rPr>
  </w:style>
  <w:style w:type="character" w:customStyle="1" w:styleId="WW8Num55z1">
    <w:name w:val="WW8Num55z1"/>
    <w:rPr>
      <w:rFonts w:ascii="Symbol" w:hAnsi="Symbol" w:cs="Symbol" w:hint="default"/>
      <w:lang w:val="be-BY" w:bidi="be-BY"/>
    </w:rPr>
  </w:style>
  <w:style w:type="character" w:customStyle="1" w:styleId="WW8Num56z0">
    <w:name w:val="WW8Num56z0"/>
    <w:rPr>
      <w:rFonts w:ascii="Symbol" w:hAnsi="Symbol" w:cs="Symbol" w:hint="default"/>
      <w:color w:val="000000"/>
      <w:sz w:val="28"/>
      <w:szCs w:val="28"/>
    </w:rPr>
  </w:style>
  <w:style w:type="character" w:customStyle="1" w:styleId="WW8Num57z0">
    <w:name w:val="WW8Num57z0"/>
    <w:rPr>
      <w:rFonts w:ascii="Calibri" w:eastAsia="Times New Roman" w:hAnsi="Calibri" w:cs="Times New Roman"/>
      <w:spacing w:val="0"/>
      <w:w w:val="99"/>
      <w:sz w:val="20"/>
      <w:szCs w:val="20"/>
      <w:lang w:val="be-BY" w:eastAsia="be-BY" w:bidi="be-BY"/>
    </w:rPr>
  </w:style>
  <w:style w:type="character" w:customStyle="1" w:styleId="WW8Num57z1">
    <w:name w:val="WW8Num57z1"/>
    <w:rPr>
      <w:rFonts w:ascii="Symbol" w:hAnsi="Symbol" w:cs="Symbol" w:hint="default"/>
      <w:lang w:val="be-BY" w:bidi="be-BY"/>
    </w:rPr>
  </w:style>
  <w:style w:type="character" w:customStyle="1" w:styleId="WW8Num58z0">
    <w:name w:val="WW8Num58z0"/>
    <w:rPr>
      <w:rFonts w:ascii="Calibri" w:eastAsia="Times New Roman" w:hAnsi="Calibri" w:cs="Times New Roman"/>
      <w:spacing w:val="0"/>
      <w:w w:val="99"/>
      <w:sz w:val="20"/>
      <w:szCs w:val="20"/>
      <w:lang w:eastAsia="be-BY" w:bidi="be-BY"/>
    </w:rPr>
  </w:style>
  <w:style w:type="character" w:customStyle="1" w:styleId="WW8Num58z1">
    <w:name w:val="WW8Num58z1"/>
    <w:rPr>
      <w:rFonts w:ascii="Symbol" w:hAnsi="Symbol" w:cs="Symbol" w:hint="default"/>
    </w:rPr>
  </w:style>
  <w:style w:type="character" w:customStyle="1" w:styleId="WW8Num59z0">
    <w:name w:val="WW8Num59z0"/>
    <w:rPr>
      <w:rFonts w:ascii="Calibri" w:eastAsia="Times New Roman" w:hAnsi="Calibri" w:cs="Times New Roman"/>
      <w:spacing w:val="0"/>
      <w:w w:val="99"/>
      <w:sz w:val="20"/>
      <w:szCs w:val="20"/>
      <w:lang w:val="be-BY" w:eastAsia="be-BY" w:bidi="be-BY"/>
    </w:rPr>
  </w:style>
  <w:style w:type="character" w:customStyle="1" w:styleId="WW8Num59z1">
    <w:name w:val="WW8Num59z1"/>
    <w:rPr>
      <w:rFonts w:ascii="Symbol" w:hAnsi="Symbol" w:cs="Symbol" w:hint="default"/>
      <w:lang w:val="be-BY" w:bidi="be-BY"/>
    </w:rPr>
  </w:style>
  <w:style w:type="character" w:customStyle="1" w:styleId="WW8Num60z0">
    <w:name w:val="WW8Num60z0"/>
    <w:rPr>
      <w:rFonts w:ascii="Calibri" w:eastAsia="Times New Roman" w:hAnsi="Calibri" w:cs="Times New Roman"/>
      <w:spacing w:val="0"/>
      <w:w w:val="99"/>
      <w:sz w:val="20"/>
      <w:szCs w:val="20"/>
      <w:lang w:val="be-BY" w:eastAsia="be-BY" w:bidi="be-BY"/>
    </w:rPr>
  </w:style>
  <w:style w:type="character" w:customStyle="1" w:styleId="WW8Num60z1">
    <w:name w:val="WW8Num60z1"/>
    <w:rPr>
      <w:rFonts w:ascii="Symbol" w:hAnsi="Symbol" w:cs="Symbol" w:hint="default"/>
      <w:lang w:val="be-BY" w:bidi="be-BY"/>
    </w:rPr>
  </w:style>
  <w:style w:type="character" w:customStyle="1" w:styleId="WW8Num61z0">
    <w:name w:val="WW8Num61z0"/>
    <w:rPr>
      <w:rFonts w:ascii="Calibri" w:eastAsia="Times New Roman" w:hAnsi="Calibri" w:cs="Times New Roman"/>
      <w:spacing w:val="0"/>
      <w:w w:val="99"/>
      <w:sz w:val="20"/>
      <w:szCs w:val="20"/>
      <w:lang w:val="be-BY" w:eastAsia="be-BY" w:bidi="be-BY"/>
    </w:rPr>
  </w:style>
  <w:style w:type="character" w:customStyle="1" w:styleId="WW8Num61z1">
    <w:name w:val="WW8Num61z1"/>
    <w:rPr>
      <w:rFonts w:ascii="Symbol" w:hAnsi="Symbol" w:cs="Symbol" w:hint="default"/>
      <w:lang w:val="be-BY" w:bidi="be-BY"/>
    </w:rPr>
  </w:style>
  <w:style w:type="character" w:customStyle="1" w:styleId="WW8Num62z0">
    <w:name w:val="WW8Num62z0"/>
    <w:rPr>
      <w:rFonts w:ascii="Calibri" w:eastAsia="Times New Roman" w:hAnsi="Calibri" w:cs="Times New Roman"/>
      <w:spacing w:val="0"/>
      <w:w w:val="99"/>
      <w:sz w:val="20"/>
      <w:szCs w:val="20"/>
      <w:lang w:val="be-BY" w:eastAsia="be-BY" w:bidi="be-BY"/>
    </w:rPr>
  </w:style>
  <w:style w:type="character" w:customStyle="1" w:styleId="WW8Num62z1">
    <w:name w:val="WW8Num62z1"/>
    <w:rPr>
      <w:rFonts w:ascii="Symbol" w:hAnsi="Symbol" w:cs="Symbol" w:hint="default"/>
      <w:lang w:val="be-BY" w:bidi="be-BY"/>
    </w:rPr>
  </w:style>
  <w:style w:type="character" w:customStyle="1" w:styleId="WW8Num63z0">
    <w:name w:val="WW8Num63z0"/>
    <w:rPr>
      <w:rFonts w:ascii="Calibri" w:eastAsia="Times New Roman" w:hAnsi="Calibri" w:cs="Times New Roman"/>
      <w:spacing w:val="0"/>
      <w:w w:val="99"/>
      <w:sz w:val="20"/>
      <w:szCs w:val="20"/>
      <w:lang w:val="be-BY" w:eastAsia="be-BY" w:bidi="be-BY"/>
    </w:rPr>
  </w:style>
  <w:style w:type="character" w:customStyle="1" w:styleId="WW8Num63z1">
    <w:name w:val="WW8Num63z1"/>
    <w:rPr>
      <w:rFonts w:ascii="Symbol" w:hAnsi="Symbol" w:cs="Symbol" w:hint="default"/>
      <w:lang w:val="be-BY" w:bidi="be-BY"/>
    </w:rPr>
  </w:style>
  <w:style w:type="character" w:customStyle="1" w:styleId="WW8Num64z0">
    <w:name w:val="WW8Num64z0"/>
    <w:rPr>
      <w:rFonts w:ascii="Calibri" w:eastAsia="Times New Roman" w:hAnsi="Calibri" w:cs="Times New Roman"/>
      <w:spacing w:val="0"/>
      <w:w w:val="99"/>
      <w:sz w:val="20"/>
      <w:szCs w:val="20"/>
      <w:lang w:val="be-BY" w:eastAsia="be-BY" w:bidi="be-BY"/>
    </w:rPr>
  </w:style>
  <w:style w:type="character" w:customStyle="1" w:styleId="WW8Num64z1">
    <w:name w:val="WW8Num64z1"/>
    <w:rPr>
      <w:rFonts w:ascii="Symbol" w:hAnsi="Symbol" w:cs="Symbol" w:hint="default"/>
      <w:lang w:val="be-BY" w:bidi="be-BY"/>
    </w:rPr>
  </w:style>
  <w:style w:type="character" w:customStyle="1" w:styleId="WW8Num65z0">
    <w:name w:val="WW8Num65z0"/>
    <w:rPr>
      <w:rFonts w:ascii="Calibri" w:eastAsia="Times New Roman" w:hAnsi="Calibri" w:cs="Times New Roman"/>
      <w:spacing w:val="0"/>
      <w:w w:val="99"/>
      <w:sz w:val="20"/>
      <w:szCs w:val="20"/>
      <w:lang w:val="be-BY" w:eastAsia="be-BY" w:bidi="be-BY"/>
    </w:rPr>
  </w:style>
  <w:style w:type="character" w:customStyle="1" w:styleId="WW8Num65z1">
    <w:name w:val="WW8Num65z1"/>
    <w:rPr>
      <w:rFonts w:ascii="Symbol" w:hAnsi="Symbol" w:cs="Symbol" w:hint="default"/>
      <w:lang w:val="be-BY" w:bidi="be-BY"/>
    </w:rPr>
  </w:style>
  <w:style w:type="character" w:customStyle="1" w:styleId="WW8Num66z0">
    <w:name w:val="WW8Num66z0"/>
    <w:rPr>
      <w:rFonts w:ascii="Calibri" w:eastAsia="Times New Roman" w:hAnsi="Calibri" w:cs="Times New Roman"/>
      <w:spacing w:val="0"/>
      <w:w w:val="99"/>
      <w:sz w:val="20"/>
      <w:szCs w:val="20"/>
      <w:lang w:val="be-BY" w:eastAsia="be-BY" w:bidi="be-BY"/>
    </w:rPr>
  </w:style>
  <w:style w:type="character" w:customStyle="1" w:styleId="WW8Num66z1">
    <w:name w:val="WW8Num66z1"/>
    <w:rPr>
      <w:rFonts w:ascii="Symbol" w:hAnsi="Symbol" w:cs="Symbol" w:hint="default"/>
      <w:lang w:val="be-BY" w:bidi="be-BY"/>
    </w:rPr>
  </w:style>
  <w:style w:type="character" w:customStyle="1" w:styleId="WW8Num67z0">
    <w:name w:val="WW8Num67z0"/>
    <w:rPr>
      <w:rFonts w:ascii="Calibri" w:eastAsia="Times New Roman" w:hAnsi="Calibri" w:cs="Times New Roman"/>
      <w:spacing w:val="0"/>
      <w:w w:val="99"/>
      <w:sz w:val="20"/>
      <w:szCs w:val="20"/>
      <w:lang w:val="be-BY" w:eastAsia="be-BY" w:bidi="be-BY"/>
    </w:rPr>
  </w:style>
  <w:style w:type="character" w:customStyle="1" w:styleId="WW8Num67z1">
    <w:name w:val="WW8Num67z1"/>
    <w:rPr>
      <w:rFonts w:ascii="Symbol" w:hAnsi="Symbol" w:cs="Symbol" w:hint="default"/>
      <w:lang w:val="be-BY" w:bidi="be-BY"/>
    </w:rPr>
  </w:style>
  <w:style w:type="character" w:customStyle="1" w:styleId="WW8Num68z0">
    <w:name w:val="WW8Num68z0"/>
    <w:rPr>
      <w:rFonts w:ascii="Calibri" w:eastAsia="Times New Roman" w:hAnsi="Calibri" w:cs="Times New Roman"/>
      <w:spacing w:val="0"/>
      <w:w w:val="99"/>
      <w:sz w:val="20"/>
      <w:szCs w:val="20"/>
      <w:lang w:val="be-BY" w:eastAsia="be-BY" w:bidi="be-BY"/>
    </w:rPr>
  </w:style>
  <w:style w:type="character" w:customStyle="1" w:styleId="WW8Num68z1">
    <w:name w:val="WW8Num68z1"/>
    <w:rPr>
      <w:rFonts w:ascii="Symbol" w:hAnsi="Symbol" w:cs="Symbol" w:hint="default"/>
      <w:lang w:val="be-BY" w:bidi="be-BY"/>
    </w:rPr>
  </w:style>
  <w:style w:type="character" w:customStyle="1" w:styleId="WW8Num69z0">
    <w:name w:val="WW8Num69z0"/>
    <w:rPr>
      <w:rFonts w:ascii="Calibri" w:eastAsia="Times New Roman" w:hAnsi="Calibri" w:cs="Times New Roman"/>
      <w:spacing w:val="0"/>
      <w:w w:val="99"/>
      <w:sz w:val="20"/>
      <w:szCs w:val="20"/>
      <w:lang w:val="be-BY" w:eastAsia="be-BY" w:bidi="be-BY"/>
    </w:rPr>
  </w:style>
  <w:style w:type="character" w:customStyle="1" w:styleId="WW8Num69z1">
    <w:name w:val="WW8Num69z1"/>
    <w:rPr>
      <w:rFonts w:ascii="Symbol" w:hAnsi="Symbol" w:cs="Symbol" w:hint="default"/>
      <w:lang w:val="be-BY" w:bidi="be-BY"/>
    </w:rPr>
  </w:style>
  <w:style w:type="character" w:customStyle="1" w:styleId="WW8Num70z0">
    <w:name w:val="WW8Num70z0"/>
    <w:rPr>
      <w:rFonts w:ascii="Calibri" w:eastAsia="Times New Roman" w:hAnsi="Calibri" w:cs="Times New Roman"/>
      <w:spacing w:val="0"/>
      <w:w w:val="99"/>
      <w:sz w:val="20"/>
      <w:szCs w:val="20"/>
      <w:lang w:val="be-BY" w:eastAsia="be-BY" w:bidi="be-BY"/>
    </w:rPr>
  </w:style>
  <w:style w:type="character" w:customStyle="1" w:styleId="WW8Num70z1">
    <w:name w:val="WW8Num70z1"/>
    <w:rPr>
      <w:rFonts w:ascii="Symbol" w:hAnsi="Symbol" w:cs="Symbol" w:hint="default"/>
      <w:lang w:val="be-BY" w:bidi="be-BY"/>
    </w:rPr>
  </w:style>
  <w:style w:type="character" w:customStyle="1" w:styleId="WW8Num71z0">
    <w:name w:val="WW8Num71z0"/>
    <w:rPr>
      <w:rFonts w:ascii="Calibri" w:eastAsia="Times New Roman" w:hAnsi="Calibri" w:cs="Times New Roman"/>
      <w:spacing w:val="0"/>
      <w:w w:val="99"/>
      <w:sz w:val="20"/>
      <w:szCs w:val="20"/>
      <w:lang w:val="be-BY" w:eastAsia="be-BY" w:bidi="be-BY"/>
    </w:rPr>
  </w:style>
  <w:style w:type="character" w:customStyle="1" w:styleId="WW8Num71z1">
    <w:name w:val="WW8Num71z1"/>
    <w:rPr>
      <w:rFonts w:ascii="Symbol" w:hAnsi="Symbol" w:cs="Symbol" w:hint="default"/>
      <w:lang w:val="be-BY" w:bidi="be-BY"/>
    </w:rPr>
  </w:style>
  <w:style w:type="character" w:customStyle="1" w:styleId="WW8Num72z0">
    <w:name w:val="WW8Num72z0"/>
    <w:rPr>
      <w:rFonts w:ascii="Calibri" w:eastAsia="Times New Roman" w:hAnsi="Calibri" w:cs="Times New Roman"/>
      <w:spacing w:val="0"/>
      <w:w w:val="99"/>
      <w:sz w:val="20"/>
      <w:szCs w:val="20"/>
      <w:lang w:val="be-BY" w:eastAsia="be-BY" w:bidi="be-BY"/>
    </w:rPr>
  </w:style>
  <w:style w:type="character" w:customStyle="1" w:styleId="WW8Num72z1">
    <w:name w:val="WW8Num72z1"/>
    <w:rPr>
      <w:rFonts w:ascii="Symbol" w:hAnsi="Symbol" w:cs="Symbol" w:hint="default"/>
      <w:lang w:val="be-BY" w:bidi="be-BY"/>
    </w:rPr>
  </w:style>
  <w:style w:type="character" w:customStyle="1" w:styleId="WW8Num73z0">
    <w:name w:val="WW8Num73z0"/>
    <w:rPr>
      <w:rFonts w:ascii="Calibri" w:eastAsia="Times New Roman" w:hAnsi="Calibri" w:cs="Times New Roman"/>
      <w:spacing w:val="0"/>
      <w:w w:val="99"/>
      <w:sz w:val="20"/>
      <w:szCs w:val="20"/>
      <w:lang w:val="be-BY" w:eastAsia="be-BY" w:bidi="be-BY"/>
    </w:rPr>
  </w:style>
  <w:style w:type="character" w:customStyle="1" w:styleId="WW8Num73z1">
    <w:name w:val="WW8Num73z1"/>
    <w:rPr>
      <w:rFonts w:ascii="Symbol" w:hAnsi="Symbol" w:cs="Symbol" w:hint="default"/>
      <w:lang w:val="be-BY" w:bidi="be-BY"/>
    </w:rPr>
  </w:style>
  <w:style w:type="character" w:customStyle="1" w:styleId="WW8Num74z0">
    <w:name w:val="WW8Num74z0"/>
    <w:rPr>
      <w:rFonts w:ascii="Calibri" w:eastAsia="Times New Roman" w:hAnsi="Calibri" w:cs="Times New Roman"/>
      <w:spacing w:val="0"/>
      <w:w w:val="99"/>
      <w:sz w:val="20"/>
      <w:szCs w:val="20"/>
      <w:lang w:val="be-BY" w:eastAsia="be-BY" w:bidi="be-BY"/>
    </w:rPr>
  </w:style>
  <w:style w:type="character" w:customStyle="1" w:styleId="WW8Num74z1">
    <w:name w:val="WW8Num74z1"/>
    <w:rPr>
      <w:rFonts w:ascii="Symbol" w:hAnsi="Symbol" w:cs="Symbol" w:hint="default"/>
      <w:lang w:val="be-BY" w:bidi="be-BY"/>
    </w:rPr>
  </w:style>
  <w:style w:type="character" w:customStyle="1" w:styleId="WW8Num75z0">
    <w:name w:val="WW8Num75z0"/>
    <w:rPr>
      <w:rFonts w:ascii="Calibri" w:eastAsia="Times New Roman" w:hAnsi="Calibri" w:cs="Times New Roman"/>
      <w:spacing w:val="0"/>
      <w:w w:val="99"/>
      <w:sz w:val="20"/>
      <w:szCs w:val="20"/>
      <w:lang w:val="be-BY" w:eastAsia="be-BY" w:bidi="be-BY"/>
    </w:rPr>
  </w:style>
  <w:style w:type="character" w:customStyle="1" w:styleId="WW8Num75z1">
    <w:name w:val="WW8Num75z1"/>
    <w:rPr>
      <w:rFonts w:ascii="Symbol" w:hAnsi="Symbol" w:cs="Symbol" w:hint="default"/>
      <w:lang w:val="be-BY" w:bidi="be-BY"/>
    </w:rPr>
  </w:style>
  <w:style w:type="character" w:customStyle="1" w:styleId="WW8Num76z0">
    <w:name w:val="WW8Num76z0"/>
    <w:rPr>
      <w:rFonts w:ascii="Calibri" w:eastAsia="Times New Roman" w:hAnsi="Calibri" w:cs="Times New Roman"/>
      <w:spacing w:val="0"/>
      <w:w w:val="99"/>
      <w:sz w:val="20"/>
      <w:szCs w:val="20"/>
      <w:lang w:val="be-BY" w:eastAsia="be-BY" w:bidi="be-BY"/>
    </w:rPr>
  </w:style>
  <w:style w:type="character" w:customStyle="1" w:styleId="WW8Num76z1">
    <w:name w:val="WW8Num76z1"/>
    <w:rPr>
      <w:rFonts w:ascii="Symbol" w:hAnsi="Symbol" w:cs="Symbol" w:hint="default"/>
      <w:lang w:val="be-BY" w:bidi="be-BY"/>
    </w:rPr>
  </w:style>
  <w:style w:type="character" w:customStyle="1" w:styleId="WW8Num77z0">
    <w:name w:val="WW8Num77z0"/>
    <w:rPr>
      <w:rFonts w:ascii="Calibri" w:eastAsia="Times New Roman" w:hAnsi="Calibri" w:cs="Times New Roman"/>
      <w:spacing w:val="0"/>
      <w:w w:val="99"/>
      <w:sz w:val="20"/>
      <w:szCs w:val="20"/>
      <w:lang w:val="be-BY" w:eastAsia="be-BY" w:bidi="be-BY"/>
    </w:rPr>
  </w:style>
  <w:style w:type="character" w:customStyle="1" w:styleId="WW8Num77z1">
    <w:name w:val="WW8Num77z1"/>
    <w:rPr>
      <w:rFonts w:ascii="Symbol" w:hAnsi="Symbol" w:cs="Symbol" w:hint="default"/>
      <w:lang w:val="be-BY" w:bidi="be-BY"/>
    </w:rPr>
  </w:style>
  <w:style w:type="character" w:customStyle="1" w:styleId="WW8Num78z0">
    <w:name w:val="WW8Num78z0"/>
    <w:rPr>
      <w:rFonts w:ascii="Calibri" w:eastAsia="Times New Roman" w:hAnsi="Calibri" w:cs="Times New Roman"/>
      <w:spacing w:val="0"/>
      <w:w w:val="99"/>
      <w:sz w:val="20"/>
      <w:szCs w:val="20"/>
      <w:lang w:val="be-BY" w:eastAsia="be-BY" w:bidi="be-BY"/>
    </w:rPr>
  </w:style>
  <w:style w:type="character" w:customStyle="1" w:styleId="WW8Num78z1">
    <w:name w:val="WW8Num78z1"/>
    <w:rPr>
      <w:rFonts w:ascii="Symbol" w:hAnsi="Symbol" w:cs="Symbol" w:hint="default"/>
      <w:lang w:val="be-BY" w:bidi="be-BY"/>
    </w:rPr>
  </w:style>
  <w:style w:type="character" w:customStyle="1" w:styleId="WW8Num79z0">
    <w:name w:val="WW8Num79z0"/>
    <w:rPr>
      <w:rFonts w:ascii="Calibri" w:eastAsia="Times New Roman" w:hAnsi="Calibri" w:cs="Times New Roman"/>
      <w:spacing w:val="0"/>
      <w:w w:val="99"/>
      <w:sz w:val="20"/>
      <w:szCs w:val="20"/>
      <w:lang w:val="be-BY" w:eastAsia="be-BY" w:bidi="be-BY"/>
    </w:rPr>
  </w:style>
  <w:style w:type="character" w:customStyle="1" w:styleId="WW8Num79z1">
    <w:name w:val="WW8Num79z1"/>
    <w:rPr>
      <w:rFonts w:ascii="Symbol" w:hAnsi="Symbol" w:cs="Symbol" w:hint="default"/>
      <w:lang w:val="be-BY" w:bidi="be-BY"/>
    </w:rPr>
  </w:style>
  <w:style w:type="character" w:customStyle="1" w:styleId="WW8Num80z0">
    <w:name w:val="WW8Num80z0"/>
    <w:rPr>
      <w:rFonts w:ascii="Calibri" w:eastAsia="Times New Roman" w:hAnsi="Calibri" w:cs="Times New Roman"/>
      <w:spacing w:val="0"/>
      <w:w w:val="99"/>
      <w:sz w:val="20"/>
      <w:szCs w:val="20"/>
      <w:lang w:val="be-BY" w:eastAsia="be-BY" w:bidi="be-BY"/>
    </w:rPr>
  </w:style>
  <w:style w:type="character" w:customStyle="1" w:styleId="WW8Num80z1">
    <w:name w:val="WW8Num80z1"/>
    <w:rPr>
      <w:rFonts w:ascii="Symbol" w:hAnsi="Symbol" w:cs="Symbol" w:hint="default"/>
      <w:lang w:val="be-BY" w:bidi="be-BY"/>
    </w:rPr>
  </w:style>
  <w:style w:type="character" w:customStyle="1" w:styleId="WW8Num81z0">
    <w:name w:val="WW8Num81z0"/>
    <w:rPr>
      <w:rFonts w:ascii="Symbol" w:hAnsi="Symbol" w:cs="Symbol" w:hint="default"/>
    </w:rPr>
  </w:style>
  <w:style w:type="character" w:customStyle="1" w:styleId="5">
    <w:name w:val="Основной шрифт абзаца5"/>
  </w:style>
  <w:style w:type="character" w:customStyle="1" w:styleId="WW8Num81z1">
    <w:name w:val="WW8Num81z1"/>
    <w:rPr>
      <w:rFonts w:ascii="Courier New" w:hAnsi="Courier New" w:cs="Courier New" w:hint="default"/>
    </w:rPr>
  </w:style>
  <w:style w:type="character" w:customStyle="1" w:styleId="WW8Num81z2">
    <w:name w:val="WW8Num81z2"/>
    <w:rPr>
      <w:rFonts w:ascii="Wingdings" w:hAnsi="Wingdings" w:cs="Wingdings" w:hint="default"/>
    </w:rPr>
  </w:style>
  <w:style w:type="character" w:customStyle="1" w:styleId="4">
    <w:name w:val="Основной шрифт абзаца4"/>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17z1">
    <w:name w:val="WW8Num17z1"/>
    <w:rPr>
      <w:rFonts w:ascii="Symbol" w:hAnsi="Symbol" w:cs="Symbol" w:hint="default"/>
      <w:lang w:val="be-BY" w:bidi="be-BY"/>
    </w:rPr>
  </w:style>
  <w:style w:type="character" w:customStyle="1" w:styleId="WW8Num18z2">
    <w:name w:val="WW8Num18z2"/>
    <w:rPr>
      <w:rFonts w:ascii="Wingdings" w:hAnsi="Wingdings" w:cs="Wingdings" w:hint="default"/>
    </w:rPr>
  </w:style>
  <w:style w:type="character" w:customStyle="1" w:styleId="WW8Num19z1">
    <w:name w:val="WW8Num19z1"/>
    <w:rPr>
      <w:rFonts w:ascii="Symbol" w:hAnsi="Symbol" w:cs="Symbol" w:hint="default"/>
      <w:lang w:val="be-BY" w:bidi="be-BY"/>
    </w:rPr>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56z1">
    <w:name w:val="WW8Num56z1"/>
    <w:rPr>
      <w:rFonts w:ascii="Symbol" w:hAnsi="Symbol" w:cs="Symbol" w:hint="default"/>
      <w:lang w:val="be-BY" w:bidi="be-BY"/>
    </w:rPr>
  </w:style>
  <w:style w:type="character" w:customStyle="1" w:styleId="WW8Num57z2">
    <w:name w:val="WW8Num57z2"/>
    <w:rPr>
      <w:rFonts w:ascii="Wingdings" w:hAnsi="Wingdings" w:cs="Wingdings" w:hint="default"/>
    </w:rPr>
  </w:style>
  <w:style w:type="character" w:customStyle="1" w:styleId="3">
    <w:name w:val="Основной шрифт абзаца3"/>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2">
    <w:name w:val="WW8Num13z2"/>
    <w:rPr>
      <w:rFonts w:ascii="Wingdings" w:hAnsi="Wingdings" w:cs="Wingdings" w:hint="default"/>
      <w:sz w:val="20"/>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7z2">
    <w:name w:val="WW8Num17z2"/>
    <w:rPr>
      <w:rFonts w:ascii="Wingdings" w:hAnsi="Wingdings" w:cs="Wingdings" w:hint="default"/>
      <w:sz w:val="20"/>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1z2">
    <w:name w:val="WW8Num21z2"/>
    <w:rPr>
      <w:rFonts w:ascii="Wingdings" w:hAnsi="Wingdings" w:cs="Wingdings" w:hint="default"/>
      <w:sz w:val="20"/>
    </w:rPr>
  </w:style>
  <w:style w:type="character" w:customStyle="1" w:styleId="20">
    <w:name w:val="Основной шрифт абзаца2"/>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2">
    <w:name w:val="WW8Num9z2"/>
    <w:rPr>
      <w:rFonts w:ascii="Wingdings" w:hAnsi="Wingdings" w:cs="Wingdings" w:hint="default"/>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2">
    <w:name w:val="WW8Num25z2"/>
    <w:rPr>
      <w:rFonts w:ascii="Wingdings" w:hAnsi="Wingdings" w:cs="Wingdings" w:hint="default"/>
    </w:rPr>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2">
    <w:name w:val="WW8Num27z2"/>
    <w:rPr>
      <w:rFonts w:ascii="Wingdings" w:hAnsi="Wingdings" w:cs="Wingdings" w:hint="default"/>
    </w:rPr>
  </w:style>
  <w:style w:type="character" w:customStyle="1" w:styleId="WW8Num28z2">
    <w:name w:val="WW8Num28z2"/>
    <w:rPr>
      <w:rFonts w:ascii="Wingdings" w:hAnsi="Wingdings" w:cs="Wingdings" w:hint="default"/>
    </w:rPr>
  </w:style>
  <w:style w:type="character" w:customStyle="1" w:styleId="WW8Num28z3">
    <w:name w:val="WW8Num28z3"/>
    <w:rPr>
      <w:rFonts w:ascii="Symbol" w:hAnsi="Symbol" w:cs="Symbol" w:hint="default"/>
    </w:rPr>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10">
    <w:name w:val="Основной шрифт абзаца1"/>
  </w:style>
  <w:style w:type="character" w:styleId="a4">
    <w:name w:val="page number"/>
    <w:basedOn w:val="10"/>
  </w:style>
  <w:style w:type="character" w:styleId="a5">
    <w:name w:val="Hyperlink"/>
    <w:rPr>
      <w:color w:val="000080"/>
      <w:u w:val="single"/>
    </w:rPr>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texample">
    <w:name w:val="texample"/>
    <w:basedOn w:val="10"/>
  </w:style>
  <w:style w:type="character" w:customStyle="1" w:styleId="11">
    <w:name w:val="Заголовок 1 Знак"/>
    <w:rPr>
      <w:b/>
      <w:bCs/>
      <w:sz w:val="24"/>
      <w:szCs w:val="24"/>
      <w:lang w:val="be-BY" w:bidi="be-BY"/>
    </w:rPr>
  </w:style>
  <w:style w:type="character" w:customStyle="1" w:styleId="21">
    <w:name w:val="Заголовок 2 Знак"/>
    <w:rPr>
      <w:b/>
      <w:bCs/>
      <w:i/>
      <w:sz w:val="24"/>
      <w:szCs w:val="24"/>
      <w:lang w:val="be-BY" w:bidi="be-BY"/>
    </w:rPr>
  </w:style>
  <w:style w:type="character" w:customStyle="1" w:styleId="ListLabel1">
    <w:name w:val="ListLabel 1"/>
    <w:rPr>
      <w:rFonts w:eastAsia="Times New Roman" w:cs="Times New Roman"/>
      <w:spacing w:val="0"/>
      <w:w w:val="99"/>
      <w:sz w:val="20"/>
      <w:szCs w:val="20"/>
      <w:lang w:val="be-BY" w:bidi="be-BY"/>
    </w:rPr>
  </w:style>
  <w:style w:type="character" w:customStyle="1" w:styleId="ListLabel2">
    <w:name w:val="ListLabel 2"/>
    <w:rPr>
      <w:lang w:val="be-BY" w:bidi="be-BY"/>
    </w:rPr>
  </w:style>
  <w:style w:type="character" w:customStyle="1" w:styleId="ListLabel3">
    <w:name w:val="ListLabel 3"/>
    <w:rPr>
      <w:lang w:val="be-BY" w:bidi="be-BY"/>
    </w:rPr>
  </w:style>
  <w:style w:type="character" w:customStyle="1" w:styleId="ListLabel4">
    <w:name w:val="ListLabel 4"/>
    <w:rPr>
      <w:lang w:val="be-BY" w:bidi="be-BY"/>
    </w:rPr>
  </w:style>
  <w:style w:type="character" w:customStyle="1" w:styleId="ListLabel5">
    <w:name w:val="ListLabel 5"/>
    <w:rPr>
      <w:lang w:val="be-BY" w:bidi="be-BY"/>
    </w:rPr>
  </w:style>
  <w:style w:type="character" w:customStyle="1" w:styleId="ListLabel6">
    <w:name w:val="ListLabel 6"/>
    <w:rPr>
      <w:lang w:val="be-BY" w:bidi="be-BY"/>
    </w:rPr>
  </w:style>
  <w:style w:type="character" w:customStyle="1" w:styleId="ListLabel7">
    <w:name w:val="ListLabel 7"/>
    <w:rPr>
      <w:lang w:val="be-BY" w:bidi="be-BY"/>
    </w:rPr>
  </w:style>
  <w:style w:type="character" w:customStyle="1" w:styleId="ListLabel8">
    <w:name w:val="ListLabel 8"/>
    <w:rPr>
      <w:lang w:val="be-BY" w:bidi="be-BY"/>
    </w:rPr>
  </w:style>
  <w:style w:type="character" w:customStyle="1" w:styleId="ListLabel9">
    <w:name w:val="ListLabel 9"/>
    <w:rPr>
      <w:lang w:val="be-BY" w:bidi="be-BY"/>
    </w:rPr>
  </w:style>
  <w:style w:type="character" w:customStyle="1" w:styleId="ListLabel10">
    <w:name w:val="ListLabel 10"/>
    <w:rPr>
      <w:rFonts w:eastAsia="Times New Roman" w:cs="Times New Roman"/>
      <w:spacing w:val="0"/>
      <w:w w:val="99"/>
      <w:sz w:val="20"/>
      <w:szCs w:val="20"/>
      <w:lang w:val="be-BY" w:bidi="be-BY"/>
    </w:rPr>
  </w:style>
  <w:style w:type="character" w:customStyle="1" w:styleId="ListLabel11">
    <w:name w:val="ListLabel 11"/>
    <w:rPr>
      <w:lang w:val="be-BY" w:bidi="be-BY"/>
    </w:rPr>
  </w:style>
  <w:style w:type="character" w:customStyle="1" w:styleId="ListLabel12">
    <w:name w:val="ListLabel 12"/>
    <w:rPr>
      <w:lang w:val="be-BY" w:bidi="be-BY"/>
    </w:rPr>
  </w:style>
  <w:style w:type="character" w:customStyle="1" w:styleId="ListLabel13">
    <w:name w:val="ListLabel 13"/>
    <w:rPr>
      <w:lang w:val="be-BY" w:bidi="be-BY"/>
    </w:rPr>
  </w:style>
  <w:style w:type="character" w:customStyle="1" w:styleId="ListLabel14">
    <w:name w:val="ListLabel 14"/>
    <w:rPr>
      <w:lang w:val="be-BY" w:bidi="be-BY"/>
    </w:rPr>
  </w:style>
  <w:style w:type="character" w:customStyle="1" w:styleId="ListLabel15">
    <w:name w:val="ListLabel 15"/>
    <w:rPr>
      <w:lang w:val="be-BY" w:bidi="be-BY"/>
    </w:rPr>
  </w:style>
  <w:style w:type="character" w:customStyle="1" w:styleId="ListLabel16">
    <w:name w:val="ListLabel 16"/>
    <w:rPr>
      <w:lang w:val="be-BY" w:bidi="be-BY"/>
    </w:rPr>
  </w:style>
  <w:style w:type="character" w:customStyle="1" w:styleId="ListLabel17">
    <w:name w:val="ListLabel 17"/>
    <w:rPr>
      <w:lang w:val="be-BY" w:bidi="be-BY"/>
    </w:rPr>
  </w:style>
  <w:style w:type="character" w:customStyle="1" w:styleId="ListLabel18">
    <w:name w:val="ListLabel 18"/>
    <w:rPr>
      <w:lang w:val="be-BY" w:bidi="be-BY"/>
    </w:rPr>
  </w:style>
  <w:style w:type="character" w:customStyle="1" w:styleId="ListLabel19">
    <w:name w:val="ListLabel 19"/>
    <w:rPr>
      <w:rFonts w:eastAsia="Times New Roman" w:cs="Times New Roman"/>
      <w:spacing w:val="0"/>
      <w:w w:val="99"/>
      <w:sz w:val="20"/>
      <w:szCs w:val="20"/>
      <w:lang w:val="be-BY" w:bidi="be-BY"/>
    </w:rPr>
  </w:style>
  <w:style w:type="character" w:customStyle="1" w:styleId="ListLabel20">
    <w:name w:val="ListLabel 20"/>
    <w:rPr>
      <w:lang w:val="be-BY" w:bidi="be-BY"/>
    </w:rPr>
  </w:style>
  <w:style w:type="character" w:customStyle="1" w:styleId="ListLabel21">
    <w:name w:val="ListLabel 21"/>
    <w:rPr>
      <w:lang w:val="be-BY" w:bidi="be-BY"/>
    </w:rPr>
  </w:style>
  <w:style w:type="character" w:customStyle="1" w:styleId="ListLabel22">
    <w:name w:val="ListLabel 22"/>
    <w:rPr>
      <w:lang w:val="be-BY" w:bidi="be-BY"/>
    </w:rPr>
  </w:style>
  <w:style w:type="character" w:customStyle="1" w:styleId="ListLabel23">
    <w:name w:val="ListLabel 23"/>
    <w:rPr>
      <w:lang w:val="be-BY" w:bidi="be-BY"/>
    </w:rPr>
  </w:style>
  <w:style w:type="character" w:customStyle="1" w:styleId="ListLabel24">
    <w:name w:val="ListLabel 24"/>
    <w:rPr>
      <w:lang w:val="be-BY" w:bidi="be-BY"/>
    </w:rPr>
  </w:style>
  <w:style w:type="character" w:customStyle="1" w:styleId="ListLabel25">
    <w:name w:val="ListLabel 25"/>
    <w:rPr>
      <w:lang w:val="be-BY" w:bidi="be-BY"/>
    </w:rPr>
  </w:style>
  <w:style w:type="character" w:customStyle="1" w:styleId="ListLabel26">
    <w:name w:val="ListLabel 26"/>
    <w:rPr>
      <w:lang w:val="be-BY" w:bidi="be-BY"/>
    </w:rPr>
  </w:style>
  <w:style w:type="character" w:customStyle="1" w:styleId="ListLabel27">
    <w:name w:val="ListLabel 27"/>
    <w:rPr>
      <w:lang w:val="be-BY" w:bidi="be-BY"/>
    </w:rPr>
  </w:style>
  <w:style w:type="character" w:customStyle="1" w:styleId="ListLabel28">
    <w:name w:val="ListLabel 28"/>
    <w:rPr>
      <w:rFonts w:eastAsia="Times New Roman" w:cs="Times New Roman"/>
      <w:spacing w:val="0"/>
      <w:w w:val="99"/>
      <w:sz w:val="20"/>
      <w:szCs w:val="20"/>
      <w:lang w:val="be-BY" w:bidi="be-BY"/>
    </w:rPr>
  </w:style>
  <w:style w:type="character" w:customStyle="1" w:styleId="ListLabel29">
    <w:name w:val="ListLabel 29"/>
    <w:rPr>
      <w:lang w:val="be-BY" w:bidi="be-BY"/>
    </w:rPr>
  </w:style>
  <w:style w:type="character" w:customStyle="1" w:styleId="ListLabel30">
    <w:name w:val="ListLabel 30"/>
    <w:rPr>
      <w:lang w:val="be-BY" w:bidi="be-BY"/>
    </w:rPr>
  </w:style>
  <w:style w:type="character" w:customStyle="1" w:styleId="ListLabel31">
    <w:name w:val="ListLabel 31"/>
    <w:rPr>
      <w:lang w:val="be-BY" w:bidi="be-BY"/>
    </w:rPr>
  </w:style>
  <w:style w:type="character" w:customStyle="1" w:styleId="ListLabel32">
    <w:name w:val="ListLabel 32"/>
    <w:rPr>
      <w:lang w:val="be-BY" w:bidi="be-BY"/>
    </w:rPr>
  </w:style>
  <w:style w:type="character" w:customStyle="1" w:styleId="ListLabel33">
    <w:name w:val="ListLabel 33"/>
    <w:rPr>
      <w:lang w:val="be-BY" w:bidi="be-BY"/>
    </w:rPr>
  </w:style>
  <w:style w:type="character" w:customStyle="1" w:styleId="ListLabel34">
    <w:name w:val="ListLabel 34"/>
    <w:rPr>
      <w:lang w:val="be-BY" w:bidi="be-BY"/>
    </w:rPr>
  </w:style>
  <w:style w:type="character" w:customStyle="1" w:styleId="ListLabel35">
    <w:name w:val="ListLabel 35"/>
    <w:rPr>
      <w:lang w:val="be-BY" w:bidi="be-BY"/>
    </w:rPr>
  </w:style>
  <w:style w:type="character" w:customStyle="1" w:styleId="ListLabel36">
    <w:name w:val="ListLabel 36"/>
    <w:rPr>
      <w:lang w:val="be-BY" w:bidi="be-BY"/>
    </w:rPr>
  </w:style>
  <w:style w:type="character" w:customStyle="1" w:styleId="ListLabel37">
    <w:name w:val="ListLabel 37"/>
    <w:rPr>
      <w:rFonts w:eastAsia="Times New Roman" w:cs="Times New Roman"/>
      <w:spacing w:val="0"/>
      <w:w w:val="99"/>
      <w:sz w:val="20"/>
      <w:szCs w:val="20"/>
      <w:lang w:val="be-BY" w:bidi="be-BY"/>
    </w:rPr>
  </w:style>
  <w:style w:type="character" w:customStyle="1" w:styleId="ListLabel38">
    <w:name w:val="ListLabel 38"/>
    <w:rPr>
      <w:lang w:val="be-BY" w:bidi="be-BY"/>
    </w:rPr>
  </w:style>
  <w:style w:type="character" w:customStyle="1" w:styleId="ListLabel39">
    <w:name w:val="ListLabel 39"/>
    <w:rPr>
      <w:lang w:val="be-BY" w:bidi="be-BY"/>
    </w:rPr>
  </w:style>
  <w:style w:type="character" w:customStyle="1" w:styleId="ListLabel40">
    <w:name w:val="ListLabel 40"/>
    <w:rPr>
      <w:lang w:val="be-BY" w:bidi="be-BY"/>
    </w:rPr>
  </w:style>
  <w:style w:type="character" w:customStyle="1" w:styleId="ListLabel41">
    <w:name w:val="ListLabel 41"/>
    <w:rPr>
      <w:lang w:val="be-BY" w:bidi="be-BY"/>
    </w:rPr>
  </w:style>
  <w:style w:type="character" w:customStyle="1" w:styleId="ListLabel42">
    <w:name w:val="ListLabel 42"/>
    <w:rPr>
      <w:lang w:val="be-BY" w:bidi="be-BY"/>
    </w:rPr>
  </w:style>
  <w:style w:type="character" w:customStyle="1" w:styleId="ListLabel43">
    <w:name w:val="ListLabel 43"/>
    <w:rPr>
      <w:lang w:val="be-BY" w:bidi="be-BY"/>
    </w:rPr>
  </w:style>
  <w:style w:type="character" w:customStyle="1" w:styleId="ListLabel44">
    <w:name w:val="ListLabel 44"/>
    <w:rPr>
      <w:lang w:val="be-BY" w:bidi="be-BY"/>
    </w:rPr>
  </w:style>
  <w:style w:type="character" w:customStyle="1" w:styleId="ListLabel45">
    <w:name w:val="ListLabel 45"/>
    <w:rPr>
      <w:lang w:val="be-BY" w:bidi="be-BY"/>
    </w:rPr>
  </w:style>
  <w:style w:type="character" w:customStyle="1" w:styleId="ListLabel46">
    <w:name w:val="ListLabel 46"/>
    <w:rPr>
      <w:rFonts w:eastAsia="Times New Roman" w:cs="Times New Roman"/>
      <w:spacing w:val="0"/>
      <w:w w:val="99"/>
      <w:sz w:val="20"/>
      <w:szCs w:val="20"/>
      <w:lang w:val="be-BY" w:bidi="be-BY"/>
    </w:rPr>
  </w:style>
  <w:style w:type="character" w:customStyle="1" w:styleId="ListLabel47">
    <w:name w:val="ListLabel 47"/>
    <w:rPr>
      <w:lang w:val="be-BY" w:bidi="be-BY"/>
    </w:rPr>
  </w:style>
  <w:style w:type="character" w:customStyle="1" w:styleId="ListLabel48">
    <w:name w:val="ListLabel 48"/>
    <w:rPr>
      <w:lang w:val="be-BY" w:bidi="be-BY"/>
    </w:rPr>
  </w:style>
  <w:style w:type="character" w:customStyle="1" w:styleId="ListLabel49">
    <w:name w:val="ListLabel 49"/>
    <w:rPr>
      <w:lang w:val="be-BY" w:bidi="be-BY"/>
    </w:rPr>
  </w:style>
  <w:style w:type="character" w:customStyle="1" w:styleId="ListLabel50">
    <w:name w:val="ListLabel 50"/>
    <w:rPr>
      <w:lang w:val="be-BY" w:bidi="be-BY"/>
    </w:rPr>
  </w:style>
  <w:style w:type="character" w:customStyle="1" w:styleId="ListLabel51">
    <w:name w:val="ListLabel 51"/>
    <w:rPr>
      <w:lang w:val="be-BY" w:bidi="be-BY"/>
    </w:rPr>
  </w:style>
  <w:style w:type="character" w:customStyle="1" w:styleId="ListLabel52">
    <w:name w:val="ListLabel 52"/>
    <w:rPr>
      <w:lang w:val="be-BY" w:bidi="be-BY"/>
    </w:rPr>
  </w:style>
  <w:style w:type="character" w:customStyle="1" w:styleId="ListLabel53">
    <w:name w:val="ListLabel 53"/>
    <w:rPr>
      <w:lang w:val="be-BY" w:bidi="be-BY"/>
    </w:rPr>
  </w:style>
  <w:style w:type="character" w:customStyle="1" w:styleId="ListLabel54">
    <w:name w:val="ListLabel 54"/>
    <w:rPr>
      <w:lang w:val="be-BY" w:bidi="be-BY"/>
    </w:rPr>
  </w:style>
  <w:style w:type="character" w:customStyle="1" w:styleId="ListLabel55">
    <w:name w:val="ListLabel 55"/>
    <w:rPr>
      <w:rFonts w:eastAsia="Times New Roman" w:cs="Times New Roman"/>
      <w:spacing w:val="0"/>
      <w:w w:val="99"/>
      <w:sz w:val="20"/>
      <w:szCs w:val="20"/>
      <w:lang w:val="be-BY" w:bidi="be-BY"/>
    </w:rPr>
  </w:style>
  <w:style w:type="character" w:customStyle="1" w:styleId="ListLabel56">
    <w:name w:val="ListLabel 56"/>
    <w:rPr>
      <w:lang w:val="be-BY" w:bidi="be-BY"/>
    </w:rPr>
  </w:style>
  <w:style w:type="character" w:customStyle="1" w:styleId="ListLabel57">
    <w:name w:val="ListLabel 57"/>
    <w:rPr>
      <w:lang w:val="be-BY" w:bidi="be-BY"/>
    </w:rPr>
  </w:style>
  <w:style w:type="character" w:customStyle="1" w:styleId="ListLabel58">
    <w:name w:val="ListLabel 58"/>
    <w:rPr>
      <w:lang w:val="be-BY" w:bidi="be-BY"/>
    </w:rPr>
  </w:style>
  <w:style w:type="character" w:customStyle="1" w:styleId="ListLabel59">
    <w:name w:val="ListLabel 59"/>
    <w:rPr>
      <w:lang w:val="be-BY" w:bidi="be-BY"/>
    </w:rPr>
  </w:style>
  <w:style w:type="character" w:customStyle="1" w:styleId="ListLabel60">
    <w:name w:val="ListLabel 60"/>
    <w:rPr>
      <w:lang w:val="be-BY" w:bidi="be-BY"/>
    </w:rPr>
  </w:style>
  <w:style w:type="character" w:customStyle="1" w:styleId="ListLabel61">
    <w:name w:val="ListLabel 61"/>
    <w:rPr>
      <w:lang w:val="be-BY" w:bidi="be-BY"/>
    </w:rPr>
  </w:style>
  <w:style w:type="character" w:customStyle="1" w:styleId="ListLabel62">
    <w:name w:val="ListLabel 62"/>
    <w:rPr>
      <w:lang w:val="be-BY" w:bidi="be-BY"/>
    </w:rPr>
  </w:style>
  <w:style w:type="character" w:customStyle="1" w:styleId="ListLabel63">
    <w:name w:val="ListLabel 63"/>
    <w:rPr>
      <w:lang w:val="be-BY" w:bidi="be-BY"/>
    </w:rPr>
  </w:style>
  <w:style w:type="character" w:customStyle="1" w:styleId="ListLabel64">
    <w:name w:val="ListLabel 64"/>
    <w:rPr>
      <w:rFonts w:eastAsia="Times New Roman" w:cs="Times New Roman"/>
      <w:spacing w:val="0"/>
      <w:w w:val="99"/>
      <w:sz w:val="20"/>
      <w:szCs w:val="20"/>
      <w:lang w:val="be-BY" w:bidi="be-BY"/>
    </w:rPr>
  </w:style>
  <w:style w:type="character" w:customStyle="1" w:styleId="ListLabel65">
    <w:name w:val="ListLabel 65"/>
    <w:rPr>
      <w:lang w:val="be-BY" w:bidi="be-BY"/>
    </w:rPr>
  </w:style>
  <w:style w:type="character" w:customStyle="1" w:styleId="ListLabel66">
    <w:name w:val="ListLabel 66"/>
    <w:rPr>
      <w:lang w:val="be-BY" w:bidi="be-BY"/>
    </w:rPr>
  </w:style>
  <w:style w:type="character" w:customStyle="1" w:styleId="ListLabel67">
    <w:name w:val="ListLabel 67"/>
    <w:rPr>
      <w:lang w:val="be-BY" w:bidi="be-BY"/>
    </w:rPr>
  </w:style>
  <w:style w:type="character" w:customStyle="1" w:styleId="ListLabel68">
    <w:name w:val="ListLabel 68"/>
    <w:rPr>
      <w:lang w:val="be-BY" w:bidi="be-BY"/>
    </w:rPr>
  </w:style>
  <w:style w:type="character" w:customStyle="1" w:styleId="ListLabel69">
    <w:name w:val="ListLabel 69"/>
    <w:rPr>
      <w:lang w:val="be-BY" w:bidi="be-BY"/>
    </w:rPr>
  </w:style>
  <w:style w:type="character" w:customStyle="1" w:styleId="ListLabel70">
    <w:name w:val="ListLabel 70"/>
    <w:rPr>
      <w:lang w:val="be-BY" w:bidi="be-BY"/>
    </w:rPr>
  </w:style>
  <w:style w:type="character" w:customStyle="1" w:styleId="ListLabel71">
    <w:name w:val="ListLabel 71"/>
    <w:rPr>
      <w:lang w:val="be-BY" w:bidi="be-BY"/>
    </w:rPr>
  </w:style>
  <w:style w:type="character" w:customStyle="1" w:styleId="ListLabel72">
    <w:name w:val="ListLabel 72"/>
    <w:rPr>
      <w:lang w:val="be-BY" w:bidi="be-BY"/>
    </w:rPr>
  </w:style>
  <w:style w:type="character" w:customStyle="1" w:styleId="ListLabel73">
    <w:name w:val="ListLabel 73"/>
    <w:rPr>
      <w:rFonts w:eastAsia="Times New Roman" w:cs="Times New Roman"/>
      <w:spacing w:val="0"/>
      <w:w w:val="99"/>
      <w:sz w:val="20"/>
      <w:szCs w:val="20"/>
      <w:lang w:val="be-BY" w:bidi="be-BY"/>
    </w:rPr>
  </w:style>
  <w:style w:type="character" w:customStyle="1" w:styleId="ListLabel74">
    <w:name w:val="ListLabel 74"/>
    <w:rPr>
      <w:lang w:val="be-BY" w:bidi="be-BY"/>
    </w:rPr>
  </w:style>
  <w:style w:type="character" w:customStyle="1" w:styleId="ListLabel75">
    <w:name w:val="ListLabel 75"/>
    <w:rPr>
      <w:lang w:val="be-BY" w:bidi="be-BY"/>
    </w:rPr>
  </w:style>
  <w:style w:type="character" w:customStyle="1" w:styleId="ListLabel76">
    <w:name w:val="ListLabel 76"/>
    <w:rPr>
      <w:lang w:val="be-BY" w:bidi="be-BY"/>
    </w:rPr>
  </w:style>
  <w:style w:type="character" w:customStyle="1" w:styleId="ListLabel77">
    <w:name w:val="ListLabel 77"/>
    <w:rPr>
      <w:lang w:val="be-BY" w:bidi="be-BY"/>
    </w:rPr>
  </w:style>
  <w:style w:type="character" w:customStyle="1" w:styleId="ListLabel78">
    <w:name w:val="ListLabel 78"/>
    <w:rPr>
      <w:lang w:val="be-BY" w:bidi="be-BY"/>
    </w:rPr>
  </w:style>
  <w:style w:type="character" w:customStyle="1" w:styleId="ListLabel79">
    <w:name w:val="ListLabel 79"/>
    <w:rPr>
      <w:lang w:val="be-BY" w:bidi="be-BY"/>
    </w:rPr>
  </w:style>
  <w:style w:type="character" w:customStyle="1" w:styleId="ListLabel80">
    <w:name w:val="ListLabel 80"/>
    <w:rPr>
      <w:lang w:val="be-BY" w:bidi="be-BY"/>
    </w:rPr>
  </w:style>
  <w:style w:type="character" w:customStyle="1" w:styleId="ListLabel81">
    <w:name w:val="ListLabel 81"/>
    <w:rPr>
      <w:lang w:val="be-BY" w:bidi="be-BY"/>
    </w:rPr>
  </w:style>
  <w:style w:type="character" w:customStyle="1" w:styleId="ListLabel82">
    <w:name w:val="ListLabel 82"/>
    <w:rPr>
      <w:rFonts w:eastAsia="Times New Roman" w:cs="Times New Roman"/>
      <w:spacing w:val="0"/>
      <w:w w:val="99"/>
      <w:sz w:val="20"/>
      <w:szCs w:val="20"/>
      <w:lang w:val="be-BY" w:bidi="be-BY"/>
    </w:rPr>
  </w:style>
  <w:style w:type="character" w:customStyle="1" w:styleId="ListLabel83">
    <w:name w:val="ListLabel 83"/>
    <w:rPr>
      <w:lang w:val="be-BY" w:bidi="be-BY"/>
    </w:rPr>
  </w:style>
  <w:style w:type="character" w:customStyle="1" w:styleId="ListLabel84">
    <w:name w:val="ListLabel 84"/>
    <w:rPr>
      <w:lang w:val="be-BY" w:bidi="be-BY"/>
    </w:rPr>
  </w:style>
  <w:style w:type="character" w:customStyle="1" w:styleId="ListLabel85">
    <w:name w:val="ListLabel 85"/>
    <w:rPr>
      <w:lang w:val="be-BY" w:bidi="be-BY"/>
    </w:rPr>
  </w:style>
  <w:style w:type="character" w:customStyle="1" w:styleId="ListLabel86">
    <w:name w:val="ListLabel 86"/>
    <w:rPr>
      <w:lang w:val="be-BY" w:bidi="be-BY"/>
    </w:rPr>
  </w:style>
  <w:style w:type="character" w:customStyle="1" w:styleId="ListLabel87">
    <w:name w:val="ListLabel 87"/>
    <w:rPr>
      <w:lang w:val="be-BY" w:bidi="be-BY"/>
    </w:rPr>
  </w:style>
  <w:style w:type="character" w:customStyle="1" w:styleId="ListLabel88">
    <w:name w:val="ListLabel 88"/>
    <w:rPr>
      <w:lang w:val="be-BY" w:bidi="be-BY"/>
    </w:rPr>
  </w:style>
  <w:style w:type="character" w:customStyle="1" w:styleId="ListLabel89">
    <w:name w:val="ListLabel 89"/>
    <w:rPr>
      <w:lang w:val="be-BY" w:bidi="be-BY"/>
    </w:rPr>
  </w:style>
  <w:style w:type="character" w:customStyle="1" w:styleId="ListLabel90">
    <w:name w:val="ListLabel 90"/>
    <w:rPr>
      <w:lang w:val="be-BY" w:bidi="be-BY"/>
    </w:rPr>
  </w:style>
  <w:style w:type="character" w:customStyle="1" w:styleId="ListLabel91">
    <w:name w:val="ListLabel 91"/>
    <w:rPr>
      <w:rFonts w:eastAsia="Times New Roman" w:cs="Times New Roman"/>
      <w:spacing w:val="0"/>
      <w:w w:val="99"/>
      <w:sz w:val="20"/>
      <w:szCs w:val="20"/>
      <w:lang w:val="be-BY" w:bidi="be-BY"/>
    </w:rPr>
  </w:style>
  <w:style w:type="character" w:customStyle="1" w:styleId="ListLabel92">
    <w:name w:val="ListLabel 92"/>
    <w:rPr>
      <w:lang w:val="be-BY" w:bidi="be-BY"/>
    </w:rPr>
  </w:style>
  <w:style w:type="character" w:customStyle="1" w:styleId="ListLabel93">
    <w:name w:val="ListLabel 93"/>
    <w:rPr>
      <w:lang w:val="be-BY" w:bidi="be-BY"/>
    </w:rPr>
  </w:style>
  <w:style w:type="character" w:customStyle="1" w:styleId="ListLabel94">
    <w:name w:val="ListLabel 94"/>
    <w:rPr>
      <w:lang w:val="be-BY" w:bidi="be-BY"/>
    </w:rPr>
  </w:style>
  <w:style w:type="character" w:customStyle="1" w:styleId="ListLabel95">
    <w:name w:val="ListLabel 95"/>
    <w:rPr>
      <w:lang w:val="be-BY" w:bidi="be-BY"/>
    </w:rPr>
  </w:style>
  <w:style w:type="character" w:customStyle="1" w:styleId="ListLabel96">
    <w:name w:val="ListLabel 96"/>
    <w:rPr>
      <w:lang w:val="be-BY" w:bidi="be-BY"/>
    </w:rPr>
  </w:style>
  <w:style w:type="character" w:customStyle="1" w:styleId="ListLabel97">
    <w:name w:val="ListLabel 97"/>
    <w:rPr>
      <w:lang w:val="be-BY" w:bidi="be-BY"/>
    </w:rPr>
  </w:style>
  <w:style w:type="character" w:customStyle="1" w:styleId="ListLabel98">
    <w:name w:val="ListLabel 98"/>
    <w:rPr>
      <w:lang w:val="be-BY" w:bidi="be-BY"/>
    </w:rPr>
  </w:style>
  <w:style w:type="character" w:customStyle="1" w:styleId="ListLabel99">
    <w:name w:val="ListLabel 99"/>
    <w:rPr>
      <w:lang w:val="be-BY" w:bidi="be-BY"/>
    </w:rPr>
  </w:style>
  <w:style w:type="character" w:customStyle="1" w:styleId="ListLabel100">
    <w:name w:val="ListLabel 100"/>
    <w:rPr>
      <w:rFonts w:eastAsia="Times New Roman" w:cs="Times New Roman"/>
      <w:spacing w:val="0"/>
      <w:w w:val="99"/>
      <w:sz w:val="20"/>
      <w:szCs w:val="20"/>
      <w:lang w:val="be-BY" w:bidi="be-BY"/>
    </w:rPr>
  </w:style>
  <w:style w:type="character" w:customStyle="1" w:styleId="ListLabel101">
    <w:name w:val="ListLabel 101"/>
    <w:rPr>
      <w:lang w:val="be-BY" w:bidi="be-BY"/>
    </w:rPr>
  </w:style>
  <w:style w:type="character" w:customStyle="1" w:styleId="ListLabel102">
    <w:name w:val="ListLabel 102"/>
    <w:rPr>
      <w:lang w:val="be-BY" w:bidi="be-BY"/>
    </w:rPr>
  </w:style>
  <w:style w:type="character" w:customStyle="1" w:styleId="ListLabel103">
    <w:name w:val="ListLabel 103"/>
    <w:rPr>
      <w:lang w:val="be-BY" w:bidi="be-BY"/>
    </w:rPr>
  </w:style>
  <w:style w:type="character" w:customStyle="1" w:styleId="ListLabel104">
    <w:name w:val="ListLabel 104"/>
    <w:rPr>
      <w:lang w:val="be-BY" w:bidi="be-BY"/>
    </w:rPr>
  </w:style>
  <w:style w:type="character" w:customStyle="1" w:styleId="ListLabel105">
    <w:name w:val="ListLabel 105"/>
    <w:rPr>
      <w:lang w:val="be-BY" w:bidi="be-BY"/>
    </w:rPr>
  </w:style>
  <w:style w:type="character" w:customStyle="1" w:styleId="ListLabel106">
    <w:name w:val="ListLabel 106"/>
    <w:rPr>
      <w:lang w:val="be-BY" w:bidi="be-BY"/>
    </w:rPr>
  </w:style>
  <w:style w:type="character" w:customStyle="1" w:styleId="ListLabel107">
    <w:name w:val="ListLabel 107"/>
    <w:rPr>
      <w:lang w:val="be-BY" w:bidi="be-BY"/>
    </w:rPr>
  </w:style>
  <w:style w:type="character" w:customStyle="1" w:styleId="ListLabel108">
    <w:name w:val="ListLabel 108"/>
    <w:rPr>
      <w:lang w:val="be-BY" w:bidi="be-BY"/>
    </w:rPr>
  </w:style>
  <w:style w:type="character" w:customStyle="1" w:styleId="ListLabel109">
    <w:name w:val="ListLabel 109"/>
    <w:rPr>
      <w:rFonts w:eastAsia="Times New Roman" w:cs="Times New Roman"/>
      <w:spacing w:val="0"/>
      <w:w w:val="99"/>
      <w:sz w:val="20"/>
      <w:szCs w:val="20"/>
      <w:lang w:val="be-BY" w:bidi="be-BY"/>
    </w:rPr>
  </w:style>
  <w:style w:type="character" w:customStyle="1" w:styleId="ListLabel110">
    <w:name w:val="ListLabel 110"/>
    <w:rPr>
      <w:lang w:val="be-BY" w:bidi="be-BY"/>
    </w:rPr>
  </w:style>
  <w:style w:type="character" w:customStyle="1" w:styleId="ListLabel111">
    <w:name w:val="ListLabel 111"/>
    <w:rPr>
      <w:lang w:val="be-BY" w:bidi="be-BY"/>
    </w:rPr>
  </w:style>
  <w:style w:type="character" w:customStyle="1" w:styleId="ListLabel112">
    <w:name w:val="ListLabel 112"/>
    <w:rPr>
      <w:lang w:val="be-BY" w:bidi="be-BY"/>
    </w:rPr>
  </w:style>
  <w:style w:type="character" w:customStyle="1" w:styleId="ListLabel113">
    <w:name w:val="ListLabel 113"/>
    <w:rPr>
      <w:lang w:val="be-BY" w:bidi="be-BY"/>
    </w:rPr>
  </w:style>
  <w:style w:type="character" w:customStyle="1" w:styleId="ListLabel114">
    <w:name w:val="ListLabel 114"/>
    <w:rPr>
      <w:lang w:val="be-BY" w:bidi="be-BY"/>
    </w:rPr>
  </w:style>
  <w:style w:type="character" w:customStyle="1" w:styleId="ListLabel115">
    <w:name w:val="ListLabel 115"/>
    <w:rPr>
      <w:lang w:val="be-BY" w:bidi="be-BY"/>
    </w:rPr>
  </w:style>
  <w:style w:type="character" w:customStyle="1" w:styleId="ListLabel116">
    <w:name w:val="ListLabel 116"/>
    <w:rPr>
      <w:lang w:val="be-BY" w:bidi="be-BY"/>
    </w:rPr>
  </w:style>
  <w:style w:type="character" w:customStyle="1" w:styleId="ListLabel117">
    <w:name w:val="ListLabel 117"/>
    <w:rPr>
      <w:lang w:val="be-BY" w:bidi="be-BY"/>
    </w:rPr>
  </w:style>
  <w:style w:type="character" w:customStyle="1" w:styleId="ListLabel118">
    <w:name w:val="ListLabel 118"/>
    <w:rPr>
      <w:rFonts w:eastAsia="Times New Roman" w:cs="Times New Roman"/>
      <w:spacing w:val="0"/>
      <w:w w:val="99"/>
      <w:sz w:val="20"/>
      <w:szCs w:val="20"/>
      <w:lang w:val="be-BY" w:bidi="be-BY"/>
    </w:rPr>
  </w:style>
  <w:style w:type="character" w:customStyle="1" w:styleId="ListLabel119">
    <w:name w:val="ListLabel 119"/>
    <w:rPr>
      <w:lang w:val="be-BY" w:bidi="be-BY"/>
    </w:rPr>
  </w:style>
  <w:style w:type="character" w:customStyle="1" w:styleId="ListLabel120">
    <w:name w:val="ListLabel 120"/>
    <w:rPr>
      <w:lang w:val="be-BY" w:bidi="be-BY"/>
    </w:rPr>
  </w:style>
  <w:style w:type="character" w:customStyle="1" w:styleId="ListLabel121">
    <w:name w:val="ListLabel 121"/>
    <w:rPr>
      <w:lang w:val="be-BY" w:bidi="be-BY"/>
    </w:rPr>
  </w:style>
  <w:style w:type="character" w:customStyle="1" w:styleId="ListLabel122">
    <w:name w:val="ListLabel 122"/>
    <w:rPr>
      <w:lang w:val="be-BY" w:bidi="be-BY"/>
    </w:rPr>
  </w:style>
  <w:style w:type="character" w:customStyle="1" w:styleId="ListLabel123">
    <w:name w:val="ListLabel 123"/>
    <w:rPr>
      <w:lang w:val="be-BY" w:bidi="be-BY"/>
    </w:rPr>
  </w:style>
  <w:style w:type="character" w:customStyle="1" w:styleId="ListLabel124">
    <w:name w:val="ListLabel 124"/>
    <w:rPr>
      <w:lang w:val="be-BY" w:bidi="be-BY"/>
    </w:rPr>
  </w:style>
  <w:style w:type="character" w:customStyle="1" w:styleId="ListLabel125">
    <w:name w:val="ListLabel 125"/>
    <w:rPr>
      <w:lang w:val="be-BY" w:bidi="be-BY"/>
    </w:rPr>
  </w:style>
  <w:style w:type="character" w:customStyle="1" w:styleId="ListLabel126">
    <w:name w:val="ListLabel 126"/>
    <w:rPr>
      <w:lang w:val="be-BY" w:bidi="be-BY"/>
    </w:rPr>
  </w:style>
  <w:style w:type="character" w:customStyle="1" w:styleId="ListLabel127">
    <w:name w:val="ListLabel 127"/>
    <w:rPr>
      <w:rFonts w:eastAsia="Times New Roman" w:cs="Times New Roman"/>
      <w:spacing w:val="0"/>
      <w:w w:val="99"/>
      <w:sz w:val="20"/>
      <w:szCs w:val="20"/>
      <w:lang w:val="be-BY" w:bidi="be-BY"/>
    </w:rPr>
  </w:style>
  <w:style w:type="character" w:customStyle="1" w:styleId="ListLabel128">
    <w:name w:val="ListLabel 128"/>
    <w:rPr>
      <w:lang w:val="be-BY" w:bidi="be-BY"/>
    </w:rPr>
  </w:style>
  <w:style w:type="character" w:customStyle="1" w:styleId="ListLabel129">
    <w:name w:val="ListLabel 129"/>
    <w:rPr>
      <w:lang w:val="be-BY" w:bidi="be-BY"/>
    </w:rPr>
  </w:style>
  <w:style w:type="character" w:customStyle="1" w:styleId="ListLabel130">
    <w:name w:val="ListLabel 130"/>
    <w:rPr>
      <w:lang w:val="be-BY" w:bidi="be-BY"/>
    </w:rPr>
  </w:style>
  <w:style w:type="character" w:customStyle="1" w:styleId="ListLabel131">
    <w:name w:val="ListLabel 131"/>
    <w:rPr>
      <w:lang w:val="be-BY" w:bidi="be-BY"/>
    </w:rPr>
  </w:style>
  <w:style w:type="character" w:customStyle="1" w:styleId="ListLabel132">
    <w:name w:val="ListLabel 132"/>
    <w:rPr>
      <w:lang w:val="be-BY" w:bidi="be-BY"/>
    </w:rPr>
  </w:style>
  <w:style w:type="character" w:customStyle="1" w:styleId="ListLabel133">
    <w:name w:val="ListLabel 133"/>
    <w:rPr>
      <w:lang w:val="be-BY" w:bidi="be-BY"/>
    </w:rPr>
  </w:style>
  <w:style w:type="character" w:customStyle="1" w:styleId="ListLabel134">
    <w:name w:val="ListLabel 134"/>
    <w:rPr>
      <w:lang w:val="be-BY" w:bidi="be-BY"/>
    </w:rPr>
  </w:style>
  <w:style w:type="character" w:customStyle="1" w:styleId="ListLabel135">
    <w:name w:val="ListLabel 135"/>
    <w:rPr>
      <w:lang w:val="be-BY" w:bidi="be-BY"/>
    </w:rPr>
  </w:style>
  <w:style w:type="character" w:customStyle="1" w:styleId="ListLabel136">
    <w:name w:val="ListLabel 136"/>
    <w:rPr>
      <w:rFonts w:eastAsia="Times New Roman" w:cs="Times New Roman"/>
      <w:spacing w:val="0"/>
      <w:w w:val="99"/>
      <w:sz w:val="20"/>
      <w:szCs w:val="20"/>
      <w:lang w:val="be-BY" w:bidi="be-BY"/>
    </w:rPr>
  </w:style>
  <w:style w:type="character" w:customStyle="1" w:styleId="ListLabel137">
    <w:name w:val="ListLabel 137"/>
    <w:rPr>
      <w:lang w:val="be-BY" w:bidi="be-BY"/>
    </w:rPr>
  </w:style>
  <w:style w:type="character" w:customStyle="1" w:styleId="ListLabel138">
    <w:name w:val="ListLabel 138"/>
    <w:rPr>
      <w:lang w:val="be-BY" w:bidi="be-BY"/>
    </w:rPr>
  </w:style>
  <w:style w:type="character" w:customStyle="1" w:styleId="ListLabel139">
    <w:name w:val="ListLabel 139"/>
    <w:rPr>
      <w:lang w:val="be-BY" w:bidi="be-BY"/>
    </w:rPr>
  </w:style>
  <w:style w:type="character" w:customStyle="1" w:styleId="ListLabel140">
    <w:name w:val="ListLabel 140"/>
    <w:rPr>
      <w:lang w:val="be-BY" w:bidi="be-BY"/>
    </w:rPr>
  </w:style>
  <w:style w:type="character" w:customStyle="1" w:styleId="ListLabel141">
    <w:name w:val="ListLabel 141"/>
    <w:rPr>
      <w:lang w:val="be-BY" w:bidi="be-BY"/>
    </w:rPr>
  </w:style>
  <w:style w:type="character" w:customStyle="1" w:styleId="ListLabel142">
    <w:name w:val="ListLabel 142"/>
    <w:rPr>
      <w:lang w:val="be-BY" w:bidi="be-BY"/>
    </w:rPr>
  </w:style>
  <w:style w:type="character" w:customStyle="1" w:styleId="ListLabel143">
    <w:name w:val="ListLabel 143"/>
    <w:rPr>
      <w:lang w:val="be-BY" w:bidi="be-BY"/>
    </w:rPr>
  </w:style>
  <w:style w:type="character" w:customStyle="1" w:styleId="ListLabel144">
    <w:name w:val="ListLabel 144"/>
    <w:rPr>
      <w:lang w:val="be-BY" w:bidi="be-BY"/>
    </w:rPr>
  </w:style>
  <w:style w:type="character" w:customStyle="1" w:styleId="ListLabel145">
    <w:name w:val="ListLabel 145"/>
    <w:rPr>
      <w:rFonts w:eastAsia="Times New Roman" w:cs="Times New Roman"/>
      <w:spacing w:val="0"/>
      <w:w w:val="99"/>
      <w:sz w:val="20"/>
      <w:szCs w:val="20"/>
      <w:lang w:val="be-BY" w:bidi="be-BY"/>
    </w:rPr>
  </w:style>
  <w:style w:type="character" w:customStyle="1" w:styleId="ListLabel146">
    <w:name w:val="ListLabel 146"/>
    <w:rPr>
      <w:lang w:val="be-BY" w:bidi="be-BY"/>
    </w:rPr>
  </w:style>
  <w:style w:type="character" w:customStyle="1" w:styleId="ListLabel147">
    <w:name w:val="ListLabel 147"/>
    <w:rPr>
      <w:lang w:val="be-BY" w:bidi="be-BY"/>
    </w:rPr>
  </w:style>
  <w:style w:type="character" w:customStyle="1" w:styleId="ListLabel148">
    <w:name w:val="ListLabel 148"/>
    <w:rPr>
      <w:lang w:val="be-BY" w:bidi="be-BY"/>
    </w:rPr>
  </w:style>
  <w:style w:type="character" w:customStyle="1" w:styleId="ListLabel149">
    <w:name w:val="ListLabel 149"/>
    <w:rPr>
      <w:lang w:val="be-BY" w:bidi="be-BY"/>
    </w:rPr>
  </w:style>
  <w:style w:type="character" w:customStyle="1" w:styleId="ListLabel150">
    <w:name w:val="ListLabel 150"/>
    <w:rPr>
      <w:lang w:val="be-BY" w:bidi="be-BY"/>
    </w:rPr>
  </w:style>
  <w:style w:type="character" w:customStyle="1" w:styleId="ListLabel151">
    <w:name w:val="ListLabel 151"/>
    <w:rPr>
      <w:lang w:val="be-BY" w:bidi="be-BY"/>
    </w:rPr>
  </w:style>
  <w:style w:type="character" w:customStyle="1" w:styleId="ListLabel152">
    <w:name w:val="ListLabel 152"/>
    <w:rPr>
      <w:lang w:val="be-BY" w:bidi="be-BY"/>
    </w:rPr>
  </w:style>
  <w:style w:type="character" w:customStyle="1" w:styleId="ListLabel153">
    <w:name w:val="ListLabel 153"/>
    <w:rPr>
      <w:lang w:val="be-BY" w:bidi="be-BY"/>
    </w:rPr>
  </w:style>
  <w:style w:type="character" w:customStyle="1" w:styleId="ListLabel154">
    <w:name w:val="ListLabel 154"/>
    <w:rPr>
      <w:rFonts w:eastAsia="Times New Roman" w:cs="Times New Roman"/>
      <w:spacing w:val="0"/>
      <w:w w:val="99"/>
      <w:sz w:val="20"/>
      <w:szCs w:val="20"/>
      <w:lang w:val="be-BY" w:bidi="be-BY"/>
    </w:rPr>
  </w:style>
  <w:style w:type="character" w:customStyle="1" w:styleId="ListLabel155">
    <w:name w:val="ListLabel 155"/>
    <w:rPr>
      <w:lang w:val="be-BY" w:bidi="be-BY"/>
    </w:rPr>
  </w:style>
  <w:style w:type="character" w:customStyle="1" w:styleId="ListLabel156">
    <w:name w:val="ListLabel 156"/>
    <w:rPr>
      <w:lang w:val="be-BY" w:bidi="be-BY"/>
    </w:rPr>
  </w:style>
  <w:style w:type="character" w:customStyle="1" w:styleId="ListLabel157">
    <w:name w:val="ListLabel 157"/>
    <w:rPr>
      <w:lang w:val="be-BY" w:bidi="be-BY"/>
    </w:rPr>
  </w:style>
  <w:style w:type="character" w:customStyle="1" w:styleId="ListLabel158">
    <w:name w:val="ListLabel 158"/>
    <w:rPr>
      <w:lang w:val="be-BY" w:bidi="be-BY"/>
    </w:rPr>
  </w:style>
  <w:style w:type="character" w:customStyle="1" w:styleId="ListLabel159">
    <w:name w:val="ListLabel 159"/>
    <w:rPr>
      <w:lang w:val="be-BY" w:bidi="be-BY"/>
    </w:rPr>
  </w:style>
  <w:style w:type="character" w:customStyle="1" w:styleId="ListLabel160">
    <w:name w:val="ListLabel 160"/>
    <w:rPr>
      <w:lang w:val="be-BY" w:bidi="be-BY"/>
    </w:rPr>
  </w:style>
  <w:style w:type="character" w:customStyle="1" w:styleId="ListLabel161">
    <w:name w:val="ListLabel 161"/>
    <w:rPr>
      <w:lang w:val="be-BY" w:bidi="be-BY"/>
    </w:rPr>
  </w:style>
  <w:style w:type="character" w:customStyle="1" w:styleId="ListLabel162">
    <w:name w:val="ListLabel 162"/>
    <w:rPr>
      <w:lang w:val="be-BY" w:bidi="be-BY"/>
    </w:rPr>
  </w:style>
  <w:style w:type="character" w:customStyle="1" w:styleId="ListLabel163">
    <w:name w:val="ListLabel 163"/>
    <w:rPr>
      <w:rFonts w:eastAsia="Times New Roman" w:cs="Times New Roman"/>
      <w:spacing w:val="0"/>
      <w:w w:val="99"/>
      <w:sz w:val="20"/>
      <w:szCs w:val="20"/>
      <w:lang w:val="be-BY" w:bidi="be-BY"/>
    </w:rPr>
  </w:style>
  <w:style w:type="character" w:customStyle="1" w:styleId="ListLabel164">
    <w:name w:val="ListLabel 164"/>
    <w:rPr>
      <w:lang w:val="be-BY" w:bidi="be-BY"/>
    </w:rPr>
  </w:style>
  <w:style w:type="character" w:customStyle="1" w:styleId="ListLabel165">
    <w:name w:val="ListLabel 165"/>
    <w:rPr>
      <w:lang w:val="be-BY" w:bidi="be-BY"/>
    </w:rPr>
  </w:style>
  <w:style w:type="character" w:customStyle="1" w:styleId="ListLabel166">
    <w:name w:val="ListLabel 166"/>
    <w:rPr>
      <w:lang w:val="be-BY" w:bidi="be-BY"/>
    </w:rPr>
  </w:style>
  <w:style w:type="character" w:customStyle="1" w:styleId="ListLabel167">
    <w:name w:val="ListLabel 167"/>
    <w:rPr>
      <w:lang w:val="be-BY" w:bidi="be-BY"/>
    </w:rPr>
  </w:style>
  <w:style w:type="character" w:customStyle="1" w:styleId="ListLabel168">
    <w:name w:val="ListLabel 168"/>
    <w:rPr>
      <w:lang w:val="be-BY" w:bidi="be-BY"/>
    </w:rPr>
  </w:style>
  <w:style w:type="character" w:customStyle="1" w:styleId="ListLabel169">
    <w:name w:val="ListLabel 169"/>
    <w:rPr>
      <w:lang w:val="be-BY" w:bidi="be-BY"/>
    </w:rPr>
  </w:style>
  <w:style w:type="character" w:customStyle="1" w:styleId="ListLabel170">
    <w:name w:val="ListLabel 170"/>
    <w:rPr>
      <w:lang w:val="be-BY" w:bidi="be-BY"/>
    </w:rPr>
  </w:style>
  <w:style w:type="character" w:customStyle="1" w:styleId="ListLabel171">
    <w:name w:val="ListLabel 171"/>
    <w:rPr>
      <w:lang w:val="be-BY" w:bidi="be-BY"/>
    </w:rPr>
  </w:style>
  <w:style w:type="character" w:customStyle="1" w:styleId="ListLabel172">
    <w:name w:val="ListLabel 172"/>
    <w:rPr>
      <w:rFonts w:eastAsia="Times New Roman" w:cs="Times New Roman"/>
      <w:spacing w:val="0"/>
      <w:w w:val="99"/>
      <w:sz w:val="20"/>
      <w:szCs w:val="20"/>
      <w:lang w:val="be-BY" w:bidi="be-BY"/>
    </w:rPr>
  </w:style>
  <w:style w:type="character" w:customStyle="1" w:styleId="ListLabel173">
    <w:name w:val="ListLabel 173"/>
    <w:rPr>
      <w:lang w:val="be-BY" w:bidi="be-BY"/>
    </w:rPr>
  </w:style>
  <w:style w:type="character" w:customStyle="1" w:styleId="ListLabel174">
    <w:name w:val="ListLabel 174"/>
    <w:rPr>
      <w:lang w:val="be-BY" w:bidi="be-BY"/>
    </w:rPr>
  </w:style>
  <w:style w:type="character" w:customStyle="1" w:styleId="ListLabel175">
    <w:name w:val="ListLabel 175"/>
    <w:rPr>
      <w:lang w:val="be-BY" w:bidi="be-BY"/>
    </w:rPr>
  </w:style>
  <w:style w:type="character" w:customStyle="1" w:styleId="ListLabel176">
    <w:name w:val="ListLabel 176"/>
    <w:rPr>
      <w:lang w:val="be-BY" w:bidi="be-BY"/>
    </w:rPr>
  </w:style>
  <w:style w:type="character" w:customStyle="1" w:styleId="ListLabel177">
    <w:name w:val="ListLabel 177"/>
    <w:rPr>
      <w:lang w:val="be-BY" w:bidi="be-BY"/>
    </w:rPr>
  </w:style>
  <w:style w:type="character" w:customStyle="1" w:styleId="ListLabel178">
    <w:name w:val="ListLabel 178"/>
    <w:rPr>
      <w:lang w:val="be-BY" w:bidi="be-BY"/>
    </w:rPr>
  </w:style>
  <w:style w:type="character" w:customStyle="1" w:styleId="ListLabel179">
    <w:name w:val="ListLabel 179"/>
    <w:rPr>
      <w:lang w:val="be-BY" w:bidi="be-BY"/>
    </w:rPr>
  </w:style>
  <w:style w:type="character" w:customStyle="1" w:styleId="ListLabel180">
    <w:name w:val="ListLabel 180"/>
    <w:rPr>
      <w:lang w:val="be-BY" w:bidi="be-BY"/>
    </w:rPr>
  </w:style>
  <w:style w:type="character" w:customStyle="1" w:styleId="ListLabel181">
    <w:name w:val="ListLabel 181"/>
    <w:rPr>
      <w:rFonts w:eastAsia="Times New Roman" w:cs="Times New Roman"/>
      <w:spacing w:val="0"/>
      <w:w w:val="99"/>
      <w:sz w:val="20"/>
      <w:szCs w:val="20"/>
      <w:lang w:val="be-BY" w:bidi="be-BY"/>
    </w:rPr>
  </w:style>
  <w:style w:type="character" w:customStyle="1" w:styleId="ListLabel182">
    <w:name w:val="ListLabel 182"/>
    <w:rPr>
      <w:lang w:val="be-BY" w:bidi="be-BY"/>
    </w:rPr>
  </w:style>
  <w:style w:type="character" w:customStyle="1" w:styleId="ListLabel183">
    <w:name w:val="ListLabel 183"/>
    <w:rPr>
      <w:lang w:val="be-BY" w:bidi="be-BY"/>
    </w:rPr>
  </w:style>
  <w:style w:type="character" w:customStyle="1" w:styleId="ListLabel184">
    <w:name w:val="ListLabel 184"/>
    <w:rPr>
      <w:lang w:val="be-BY" w:bidi="be-BY"/>
    </w:rPr>
  </w:style>
  <w:style w:type="character" w:customStyle="1" w:styleId="ListLabel185">
    <w:name w:val="ListLabel 185"/>
    <w:rPr>
      <w:lang w:val="be-BY" w:bidi="be-BY"/>
    </w:rPr>
  </w:style>
  <w:style w:type="character" w:customStyle="1" w:styleId="ListLabel186">
    <w:name w:val="ListLabel 186"/>
    <w:rPr>
      <w:lang w:val="be-BY" w:bidi="be-BY"/>
    </w:rPr>
  </w:style>
  <w:style w:type="character" w:customStyle="1" w:styleId="ListLabel187">
    <w:name w:val="ListLabel 187"/>
    <w:rPr>
      <w:lang w:val="be-BY" w:bidi="be-BY"/>
    </w:rPr>
  </w:style>
  <w:style w:type="character" w:customStyle="1" w:styleId="ListLabel188">
    <w:name w:val="ListLabel 188"/>
    <w:rPr>
      <w:lang w:val="be-BY" w:bidi="be-BY"/>
    </w:rPr>
  </w:style>
  <w:style w:type="character" w:customStyle="1" w:styleId="ListLabel189">
    <w:name w:val="ListLabel 189"/>
    <w:rPr>
      <w:lang w:val="be-BY" w:bidi="be-BY"/>
    </w:rPr>
  </w:style>
  <w:style w:type="character" w:customStyle="1" w:styleId="ListLabel190">
    <w:name w:val="ListLabel 190"/>
    <w:rPr>
      <w:rFonts w:eastAsia="Times New Roman" w:cs="Times New Roman"/>
      <w:spacing w:val="0"/>
      <w:w w:val="99"/>
      <w:sz w:val="20"/>
      <w:szCs w:val="20"/>
      <w:lang w:val="be-BY" w:bidi="be-BY"/>
    </w:rPr>
  </w:style>
  <w:style w:type="character" w:customStyle="1" w:styleId="ListLabel191">
    <w:name w:val="ListLabel 191"/>
    <w:rPr>
      <w:lang w:val="be-BY" w:bidi="be-BY"/>
    </w:rPr>
  </w:style>
  <w:style w:type="character" w:customStyle="1" w:styleId="ListLabel192">
    <w:name w:val="ListLabel 192"/>
    <w:rPr>
      <w:lang w:val="be-BY" w:bidi="be-BY"/>
    </w:rPr>
  </w:style>
  <w:style w:type="character" w:customStyle="1" w:styleId="ListLabel193">
    <w:name w:val="ListLabel 193"/>
    <w:rPr>
      <w:lang w:val="be-BY" w:bidi="be-BY"/>
    </w:rPr>
  </w:style>
  <w:style w:type="character" w:customStyle="1" w:styleId="ListLabel194">
    <w:name w:val="ListLabel 194"/>
    <w:rPr>
      <w:lang w:val="be-BY" w:bidi="be-BY"/>
    </w:rPr>
  </w:style>
  <w:style w:type="character" w:customStyle="1" w:styleId="ListLabel195">
    <w:name w:val="ListLabel 195"/>
    <w:rPr>
      <w:lang w:val="be-BY" w:bidi="be-BY"/>
    </w:rPr>
  </w:style>
  <w:style w:type="character" w:customStyle="1" w:styleId="ListLabel196">
    <w:name w:val="ListLabel 196"/>
    <w:rPr>
      <w:lang w:val="be-BY" w:bidi="be-BY"/>
    </w:rPr>
  </w:style>
  <w:style w:type="character" w:customStyle="1" w:styleId="ListLabel197">
    <w:name w:val="ListLabel 197"/>
    <w:rPr>
      <w:lang w:val="be-BY" w:bidi="be-BY"/>
    </w:rPr>
  </w:style>
  <w:style w:type="character" w:customStyle="1" w:styleId="ListLabel198">
    <w:name w:val="ListLabel 198"/>
    <w:rPr>
      <w:lang w:val="be-BY" w:bidi="be-BY"/>
    </w:rPr>
  </w:style>
  <w:style w:type="character" w:customStyle="1" w:styleId="ListLabel199">
    <w:name w:val="ListLabel 199"/>
    <w:rPr>
      <w:rFonts w:eastAsia="Times New Roman" w:cs="Times New Roman"/>
      <w:spacing w:val="0"/>
      <w:w w:val="99"/>
      <w:sz w:val="20"/>
      <w:szCs w:val="20"/>
      <w:lang w:val="be-BY" w:bidi="be-BY"/>
    </w:rPr>
  </w:style>
  <w:style w:type="character" w:customStyle="1" w:styleId="ListLabel200">
    <w:name w:val="ListLabel 200"/>
    <w:rPr>
      <w:lang w:val="be-BY" w:bidi="be-BY"/>
    </w:rPr>
  </w:style>
  <w:style w:type="character" w:customStyle="1" w:styleId="ListLabel201">
    <w:name w:val="ListLabel 201"/>
    <w:rPr>
      <w:lang w:val="be-BY" w:bidi="be-BY"/>
    </w:rPr>
  </w:style>
  <w:style w:type="character" w:customStyle="1" w:styleId="ListLabel202">
    <w:name w:val="ListLabel 202"/>
    <w:rPr>
      <w:lang w:val="be-BY" w:bidi="be-BY"/>
    </w:rPr>
  </w:style>
  <w:style w:type="character" w:customStyle="1" w:styleId="ListLabel203">
    <w:name w:val="ListLabel 203"/>
    <w:rPr>
      <w:lang w:val="be-BY" w:bidi="be-BY"/>
    </w:rPr>
  </w:style>
  <w:style w:type="character" w:customStyle="1" w:styleId="ListLabel204">
    <w:name w:val="ListLabel 204"/>
    <w:rPr>
      <w:lang w:val="be-BY" w:bidi="be-BY"/>
    </w:rPr>
  </w:style>
  <w:style w:type="character" w:customStyle="1" w:styleId="ListLabel205">
    <w:name w:val="ListLabel 205"/>
    <w:rPr>
      <w:lang w:val="be-BY" w:bidi="be-BY"/>
    </w:rPr>
  </w:style>
  <w:style w:type="character" w:customStyle="1" w:styleId="ListLabel206">
    <w:name w:val="ListLabel 206"/>
    <w:rPr>
      <w:lang w:val="be-BY" w:bidi="be-BY"/>
    </w:rPr>
  </w:style>
  <w:style w:type="character" w:customStyle="1" w:styleId="ListLabel207">
    <w:name w:val="ListLabel 207"/>
    <w:rPr>
      <w:lang w:val="be-BY" w:bidi="be-BY"/>
    </w:rPr>
  </w:style>
  <w:style w:type="character" w:customStyle="1" w:styleId="ListLabel208">
    <w:name w:val="ListLabel 208"/>
    <w:rPr>
      <w:rFonts w:eastAsia="Times New Roman" w:cs="Times New Roman"/>
      <w:spacing w:val="0"/>
      <w:w w:val="99"/>
      <w:sz w:val="20"/>
      <w:szCs w:val="20"/>
      <w:lang w:val="be-BY" w:bidi="be-BY"/>
    </w:rPr>
  </w:style>
  <w:style w:type="character" w:customStyle="1" w:styleId="ListLabel209">
    <w:name w:val="ListLabel 209"/>
    <w:rPr>
      <w:lang w:val="be-BY" w:bidi="be-BY"/>
    </w:rPr>
  </w:style>
  <w:style w:type="character" w:customStyle="1" w:styleId="ListLabel210">
    <w:name w:val="ListLabel 210"/>
    <w:rPr>
      <w:lang w:val="be-BY" w:bidi="be-BY"/>
    </w:rPr>
  </w:style>
  <w:style w:type="character" w:customStyle="1" w:styleId="ListLabel211">
    <w:name w:val="ListLabel 211"/>
    <w:rPr>
      <w:lang w:val="be-BY" w:bidi="be-BY"/>
    </w:rPr>
  </w:style>
  <w:style w:type="character" w:customStyle="1" w:styleId="ListLabel212">
    <w:name w:val="ListLabel 212"/>
    <w:rPr>
      <w:lang w:val="be-BY" w:bidi="be-BY"/>
    </w:rPr>
  </w:style>
  <w:style w:type="character" w:customStyle="1" w:styleId="ListLabel213">
    <w:name w:val="ListLabel 213"/>
    <w:rPr>
      <w:lang w:val="be-BY" w:bidi="be-BY"/>
    </w:rPr>
  </w:style>
  <w:style w:type="character" w:customStyle="1" w:styleId="ListLabel214">
    <w:name w:val="ListLabel 214"/>
    <w:rPr>
      <w:lang w:val="be-BY" w:bidi="be-BY"/>
    </w:rPr>
  </w:style>
  <w:style w:type="character" w:customStyle="1" w:styleId="ListLabel215">
    <w:name w:val="ListLabel 215"/>
    <w:rPr>
      <w:lang w:val="be-BY" w:bidi="be-BY"/>
    </w:rPr>
  </w:style>
  <w:style w:type="character" w:customStyle="1" w:styleId="ListLabel216">
    <w:name w:val="ListLabel 216"/>
    <w:rPr>
      <w:lang w:val="be-BY" w:bidi="be-BY"/>
    </w:rPr>
  </w:style>
  <w:style w:type="character" w:customStyle="1" w:styleId="ListLabel217">
    <w:name w:val="ListLabel 217"/>
    <w:rPr>
      <w:rFonts w:eastAsia="Times New Roman" w:cs="Times New Roman"/>
      <w:spacing w:val="0"/>
      <w:w w:val="99"/>
      <w:sz w:val="20"/>
      <w:szCs w:val="20"/>
      <w:lang w:val="be-BY" w:bidi="be-BY"/>
    </w:rPr>
  </w:style>
  <w:style w:type="character" w:customStyle="1" w:styleId="ListLabel218">
    <w:name w:val="ListLabel 218"/>
    <w:rPr>
      <w:lang w:val="be-BY" w:bidi="be-BY"/>
    </w:rPr>
  </w:style>
  <w:style w:type="character" w:customStyle="1" w:styleId="ListLabel219">
    <w:name w:val="ListLabel 219"/>
    <w:rPr>
      <w:lang w:val="be-BY" w:bidi="be-BY"/>
    </w:rPr>
  </w:style>
  <w:style w:type="character" w:customStyle="1" w:styleId="ListLabel220">
    <w:name w:val="ListLabel 220"/>
    <w:rPr>
      <w:lang w:val="be-BY" w:bidi="be-BY"/>
    </w:rPr>
  </w:style>
  <w:style w:type="character" w:customStyle="1" w:styleId="ListLabel221">
    <w:name w:val="ListLabel 221"/>
    <w:rPr>
      <w:lang w:val="be-BY" w:bidi="be-BY"/>
    </w:rPr>
  </w:style>
  <w:style w:type="character" w:customStyle="1" w:styleId="ListLabel222">
    <w:name w:val="ListLabel 222"/>
    <w:rPr>
      <w:lang w:val="be-BY" w:bidi="be-BY"/>
    </w:rPr>
  </w:style>
  <w:style w:type="character" w:customStyle="1" w:styleId="ListLabel223">
    <w:name w:val="ListLabel 223"/>
    <w:rPr>
      <w:lang w:val="be-BY" w:bidi="be-BY"/>
    </w:rPr>
  </w:style>
  <w:style w:type="character" w:customStyle="1" w:styleId="ListLabel224">
    <w:name w:val="ListLabel 224"/>
    <w:rPr>
      <w:lang w:val="be-BY" w:bidi="be-BY"/>
    </w:rPr>
  </w:style>
  <w:style w:type="character" w:customStyle="1" w:styleId="ListLabel225">
    <w:name w:val="ListLabel 225"/>
    <w:rPr>
      <w:lang w:val="be-BY" w:bidi="be-BY"/>
    </w:rPr>
  </w:style>
  <w:style w:type="character" w:customStyle="1" w:styleId="ListLabel226">
    <w:name w:val="ListLabel 226"/>
    <w:rPr>
      <w:rFonts w:eastAsia="Times New Roman" w:cs="Times New Roman"/>
      <w:spacing w:val="0"/>
      <w:w w:val="99"/>
      <w:sz w:val="20"/>
      <w:szCs w:val="20"/>
      <w:lang w:val="be-BY" w:bidi="be-BY"/>
    </w:rPr>
  </w:style>
  <w:style w:type="character" w:customStyle="1" w:styleId="ListLabel227">
    <w:name w:val="ListLabel 227"/>
    <w:rPr>
      <w:lang w:val="be-BY" w:bidi="be-BY"/>
    </w:rPr>
  </w:style>
  <w:style w:type="character" w:customStyle="1" w:styleId="ListLabel228">
    <w:name w:val="ListLabel 228"/>
    <w:rPr>
      <w:lang w:val="be-BY" w:bidi="be-BY"/>
    </w:rPr>
  </w:style>
  <w:style w:type="character" w:customStyle="1" w:styleId="ListLabel229">
    <w:name w:val="ListLabel 229"/>
    <w:rPr>
      <w:lang w:val="be-BY" w:bidi="be-BY"/>
    </w:rPr>
  </w:style>
  <w:style w:type="character" w:customStyle="1" w:styleId="ListLabel230">
    <w:name w:val="ListLabel 230"/>
    <w:rPr>
      <w:lang w:val="be-BY" w:bidi="be-BY"/>
    </w:rPr>
  </w:style>
  <w:style w:type="character" w:customStyle="1" w:styleId="ListLabel231">
    <w:name w:val="ListLabel 231"/>
    <w:rPr>
      <w:lang w:val="be-BY" w:bidi="be-BY"/>
    </w:rPr>
  </w:style>
  <w:style w:type="character" w:customStyle="1" w:styleId="ListLabel232">
    <w:name w:val="ListLabel 232"/>
    <w:rPr>
      <w:lang w:val="be-BY" w:bidi="be-BY"/>
    </w:rPr>
  </w:style>
  <w:style w:type="character" w:customStyle="1" w:styleId="ListLabel233">
    <w:name w:val="ListLabel 233"/>
    <w:rPr>
      <w:lang w:val="be-BY" w:bidi="be-BY"/>
    </w:rPr>
  </w:style>
  <w:style w:type="character" w:customStyle="1" w:styleId="ListLabel234">
    <w:name w:val="ListLabel 234"/>
    <w:rPr>
      <w:lang w:val="be-BY" w:bidi="be-BY"/>
    </w:rPr>
  </w:style>
  <w:style w:type="character" w:customStyle="1" w:styleId="ListLabel235">
    <w:name w:val="ListLabel 235"/>
    <w:rPr>
      <w:rFonts w:eastAsia="Times New Roman" w:cs="Times New Roman"/>
      <w:spacing w:val="0"/>
      <w:w w:val="99"/>
      <w:sz w:val="20"/>
      <w:szCs w:val="20"/>
      <w:lang w:val="be-BY" w:bidi="be-BY"/>
    </w:rPr>
  </w:style>
  <w:style w:type="character" w:customStyle="1" w:styleId="ListLabel236">
    <w:name w:val="ListLabel 236"/>
    <w:rPr>
      <w:lang w:val="be-BY" w:bidi="be-BY"/>
    </w:rPr>
  </w:style>
  <w:style w:type="character" w:customStyle="1" w:styleId="ListLabel237">
    <w:name w:val="ListLabel 237"/>
    <w:rPr>
      <w:lang w:val="be-BY" w:bidi="be-BY"/>
    </w:rPr>
  </w:style>
  <w:style w:type="character" w:customStyle="1" w:styleId="ListLabel238">
    <w:name w:val="ListLabel 238"/>
    <w:rPr>
      <w:lang w:val="be-BY" w:bidi="be-BY"/>
    </w:rPr>
  </w:style>
  <w:style w:type="character" w:customStyle="1" w:styleId="ListLabel239">
    <w:name w:val="ListLabel 239"/>
    <w:rPr>
      <w:lang w:val="be-BY" w:bidi="be-BY"/>
    </w:rPr>
  </w:style>
  <w:style w:type="character" w:customStyle="1" w:styleId="ListLabel240">
    <w:name w:val="ListLabel 240"/>
    <w:rPr>
      <w:lang w:val="be-BY" w:bidi="be-BY"/>
    </w:rPr>
  </w:style>
  <w:style w:type="character" w:customStyle="1" w:styleId="ListLabel241">
    <w:name w:val="ListLabel 241"/>
    <w:rPr>
      <w:lang w:val="be-BY" w:bidi="be-BY"/>
    </w:rPr>
  </w:style>
  <w:style w:type="character" w:customStyle="1" w:styleId="ListLabel242">
    <w:name w:val="ListLabel 242"/>
    <w:rPr>
      <w:lang w:val="be-BY" w:bidi="be-BY"/>
    </w:rPr>
  </w:style>
  <w:style w:type="character" w:customStyle="1" w:styleId="ListLabel243">
    <w:name w:val="ListLabel 243"/>
    <w:rPr>
      <w:lang w:val="be-BY" w:bidi="be-BY"/>
    </w:rPr>
  </w:style>
  <w:style w:type="character" w:customStyle="1" w:styleId="ListLabel244">
    <w:name w:val="ListLabel 244"/>
    <w:rPr>
      <w:rFonts w:eastAsia="Times New Roman" w:cs="Times New Roman"/>
      <w:spacing w:val="0"/>
      <w:w w:val="99"/>
      <w:sz w:val="20"/>
      <w:szCs w:val="20"/>
      <w:lang w:val="be-BY" w:bidi="be-BY"/>
    </w:rPr>
  </w:style>
  <w:style w:type="character" w:customStyle="1" w:styleId="ListLabel245">
    <w:name w:val="ListLabel 245"/>
    <w:rPr>
      <w:lang w:val="be-BY" w:bidi="be-BY"/>
    </w:rPr>
  </w:style>
  <w:style w:type="character" w:customStyle="1" w:styleId="ListLabel246">
    <w:name w:val="ListLabel 246"/>
    <w:rPr>
      <w:lang w:val="be-BY" w:bidi="be-BY"/>
    </w:rPr>
  </w:style>
  <w:style w:type="character" w:customStyle="1" w:styleId="ListLabel247">
    <w:name w:val="ListLabel 247"/>
    <w:rPr>
      <w:lang w:val="be-BY" w:bidi="be-BY"/>
    </w:rPr>
  </w:style>
  <w:style w:type="character" w:customStyle="1" w:styleId="ListLabel248">
    <w:name w:val="ListLabel 248"/>
    <w:rPr>
      <w:lang w:val="be-BY" w:bidi="be-BY"/>
    </w:rPr>
  </w:style>
  <w:style w:type="character" w:customStyle="1" w:styleId="ListLabel249">
    <w:name w:val="ListLabel 249"/>
    <w:rPr>
      <w:lang w:val="be-BY" w:bidi="be-BY"/>
    </w:rPr>
  </w:style>
  <w:style w:type="character" w:customStyle="1" w:styleId="ListLabel250">
    <w:name w:val="ListLabel 250"/>
    <w:rPr>
      <w:lang w:val="be-BY" w:bidi="be-BY"/>
    </w:rPr>
  </w:style>
  <w:style w:type="character" w:customStyle="1" w:styleId="ListLabel251">
    <w:name w:val="ListLabel 251"/>
    <w:rPr>
      <w:lang w:val="be-BY" w:bidi="be-BY"/>
    </w:rPr>
  </w:style>
  <w:style w:type="character" w:customStyle="1" w:styleId="ListLabel252">
    <w:name w:val="ListLabel 252"/>
    <w:rPr>
      <w:lang w:val="be-BY" w:bidi="be-BY"/>
    </w:rPr>
  </w:style>
  <w:style w:type="character" w:customStyle="1" w:styleId="ListLabel253">
    <w:name w:val="ListLabel 253"/>
    <w:rPr>
      <w:rFonts w:eastAsia="Times New Roman" w:cs="Times New Roman"/>
      <w:spacing w:val="0"/>
      <w:w w:val="99"/>
      <w:sz w:val="20"/>
      <w:szCs w:val="20"/>
      <w:lang w:val="be-BY" w:bidi="be-BY"/>
    </w:rPr>
  </w:style>
  <w:style w:type="character" w:customStyle="1" w:styleId="ListLabel254">
    <w:name w:val="ListLabel 254"/>
    <w:rPr>
      <w:lang w:val="be-BY" w:bidi="be-BY"/>
    </w:rPr>
  </w:style>
  <w:style w:type="character" w:customStyle="1" w:styleId="ListLabel255">
    <w:name w:val="ListLabel 255"/>
    <w:rPr>
      <w:lang w:val="be-BY" w:bidi="be-BY"/>
    </w:rPr>
  </w:style>
  <w:style w:type="character" w:customStyle="1" w:styleId="ListLabel256">
    <w:name w:val="ListLabel 256"/>
    <w:rPr>
      <w:lang w:val="be-BY" w:bidi="be-BY"/>
    </w:rPr>
  </w:style>
  <w:style w:type="character" w:customStyle="1" w:styleId="ListLabel257">
    <w:name w:val="ListLabel 257"/>
    <w:rPr>
      <w:lang w:val="be-BY" w:bidi="be-BY"/>
    </w:rPr>
  </w:style>
  <w:style w:type="character" w:customStyle="1" w:styleId="ListLabel258">
    <w:name w:val="ListLabel 258"/>
    <w:rPr>
      <w:lang w:val="be-BY" w:bidi="be-BY"/>
    </w:rPr>
  </w:style>
  <w:style w:type="character" w:customStyle="1" w:styleId="ListLabel259">
    <w:name w:val="ListLabel 259"/>
    <w:rPr>
      <w:lang w:val="be-BY" w:bidi="be-BY"/>
    </w:rPr>
  </w:style>
  <w:style w:type="character" w:customStyle="1" w:styleId="ListLabel260">
    <w:name w:val="ListLabel 260"/>
    <w:rPr>
      <w:lang w:val="be-BY" w:bidi="be-BY"/>
    </w:rPr>
  </w:style>
  <w:style w:type="character" w:customStyle="1" w:styleId="ListLabel261">
    <w:name w:val="ListLabel 261"/>
    <w:rPr>
      <w:lang w:val="be-BY" w:bidi="be-BY"/>
    </w:rPr>
  </w:style>
  <w:style w:type="character" w:customStyle="1" w:styleId="ListLabel262">
    <w:name w:val="ListLabel 262"/>
    <w:rPr>
      <w:rFonts w:eastAsia="Times New Roman" w:cs="Times New Roman"/>
      <w:spacing w:val="0"/>
      <w:w w:val="99"/>
      <w:sz w:val="20"/>
      <w:szCs w:val="20"/>
      <w:lang w:val="be-BY" w:bidi="be-BY"/>
    </w:rPr>
  </w:style>
  <w:style w:type="character" w:customStyle="1" w:styleId="ListLabel263">
    <w:name w:val="ListLabel 263"/>
    <w:rPr>
      <w:lang w:val="be-BY" w:bidi="be-BY"/>
    </w:rPr>
  </w:style>
  <w:style w:type="character" w:customStyle="1" w:styleId="ListLabel264">
    <w:name w:val="ListLabel 264"/>
    <w:rPr>
      <w:lang w:val="be-BY" w:bidi="be-BY"/>
    </w:rPr>
  </w:style>
  <w:style w:type="character" w:customStyle="1" w:styleId="ListLabel265">
    <w:name w:val="ListLabel 265"/>
    <w:rPr>
      <w:lang w:val="be-BY" w:bidi="be-BY"/>
    </w:rPr>
  </w:style>
  <w:style w:type="character" w:customStyle="1" w:styleId="ListLabel266">
    <w:name w:val="ListLabel 266"/>
    <w:rPr>
      <w:lang w:val="be-BY" w:bidi="be-BY"/>
    </w:rPr>
  </w:style>
  <w:style w:type="character" w:customStyle="1" w:styleId="ListLabel267">
    <w:name w:val="ListLabel 267"/>
    <w:rPr>
      <w:lang w:val="be-BY" w:bidi="be-BY"/>
    </w:rPr>
  </w:style>
  <w:style w:type="character" w:customStyle="1" w:styleId="ListLabel268">
    <w:name w:val="ListLabel 268"/>
    <w:rPr>
      <w:lang w:val="be-BY" w:bidi="be-BY"/>
    </w:rPr>
  </w:style>
  <w:style w:type="character" w:customStyle="1" w:styleId="ListLabel269">
    <w:name w:val="ListLabel 269"/>
    <w:rPr>
      <w:lang w:val="be-BY" w:bidi="be-BY"/>
    </w:rPr>
  </w:style>
  <w:style w:type="character" w:customStyle="1" w:styleId="ListLabel270">
    <w:name w:val="ListLabel 270"/>
    <w:rPr>
      <w:lang w:val="be-BY" w:bidi="be-BY"/>
    </w:rPr>
  </w:style>
  <w:style w:type="character" w:customStyle="1" w:styleId="ListLabel271">
    <w:name w:val="ListLabel 271"/>
    <w:rPr>
      <w:rFonts w:eastAsia="Times New Roman" w:cs="Times New Roman"/>
      <w:spacing w:val="0"/>
      <w:w w:val="99"/>
      <w:sz w:val="20"/>
      <w:szCs w:val="20"/>
      <w:lang w:val="be-BY" w:bidi="be-BY"/>
    </w:rPr>
  </w:style>
  <w:style w:type="character" w:customStyle="1" w:styleId="ListLabel272">
    <w:name w:val="ListLabel 272"/>
    <w:rPr>
      <w:lang w:val="be-BY" w:bidi="be-BY"/>
    </w:rPr>
  </w:style>
  <w:style w:type="character" w:customStyle="1" w:styleId="ListLabel273">
    <w:name w:val="ListLabel 273"/>
    <w:rPr>
      <w:lang w:val="be-BY" w:bidi="be-BY"/>
    </w:rPr>
  </w:style>
  <w:style w:type="character" w:customStyle="1" w:styleId="ListLabel274">
    <w:name w:val="ListLabel 274"/>
    <w:rPr>
      <w:lang w:val="be-BY" w:bidi="be-BY"/>
    </w:rPr>
  </w:style>
  <w:style w:type="character" w:customStyle="1" w:styleId="ListLabel275">
    <w:name w:val="ListLabel 275"/>
    <w:rPr>
      <w:lang w:val="be-BY" w:bidi="be-BY"/>
    </w:rPr>
  </w:style>
  <w:style w:type="character" w:customStyle="1" w:styleId="ListLabel276">
    <w:name w:val="ListLabel 276"/>
    <w:rPr>
      <w:lang w:val="be-BY" w:bidi="be-BY"/>
    </w:rPr>
  </w:style>
  <w:style w:type="character" w:customStyle="1" w:styleId="ListLabel277">
    <w:name w:val="ListLabel 277"/>
    <w:rPr>
      <w:lang w:val="be-BY" w:bidi="be-BY"/>
    </w:rPr>
  </w:style>
  <w:style w:type="character" w:customStyle="1" w:styleId="ListLabel278">
    <w:name w:val="ListLabel 278"/>
    <w:rPr>
      <w:lang w:val="be-BY" w:bidi="be-BY"/>
    </w:rPr>
  </w:style>
  <w:style w:type="character" w:customStyle="1" w:styleId="ListLabel279">
    <w:name w:val="ListLabel 279"/>
    <w:rPr>
      <w:lang w:val="be-BY" w:bidi="be-BY"/>
    </w:rPr>
  </w:style>
  <w:style w:type="character" w:customStyle="1" w:styleId="ListLabel280">
    <w:name w:val="ListLabel 280"/>
    <w:rPr>
      <w:rFonts w:eastAsia="Times New Roman" w:cs="Times New Roman"/>
      <w:spacing w:val="0"/>
      <w:w w:val="99"/>
      <w:sz w:val="20"/>
      <w:szCs w:val="20"/>
      <w:lang w:val="be-BY" w:bidi="be-BY"/>
    </w:rPr>
  </w:style>
  <w:style w:type="character" w:customStyle="1" w:styleId="ListLabel281">
    <w:name w:val="ListLabel 281"/>
    <w:rPr>
      <w:lang w:val="be-BY" w:bidi="be-BY"/>
    </w:rPr>
  </w:style>
  <w:style w:type="character" w:customStyle="1" w:styleId="ListLabel282">
    <w:name w:val="ListLabel 282"/>
    <w:rPr>
      <w:lang w:val="be-BY" w:bidi="be-BY"/>
    </w:rPr>
  </w:style>
  <w:style w:type="character" w:customStyle="1" w:styleId="ListLabel283">
    <w:name w:val="ListLabel 283"/>
    <w:rPr>
      <w:lang w:val="be-BY" w:bidi="be-BY"/>
    </w:rPr>
  </w:style>
  <w:style w:type="character" w:customStyle="1" w:styleId="ListLabel284">
    <w:name w:val="ListLabel 284"/>
    <w:rPr>
      <w:lang w:val="be-BY" w:bidi="be-BY"/>
    </w:rPr>
  </w:style>
  <w:style w:type="character" w:customStyle="1" w:styleId="ListLabel285">
    <w:name w:val="ListLabel 285"/>
    <w:rPr>
      <w:lang w:val="be-BY" w:bidi="be-BY"/>
    </w:rPr>
  </w:style>
  <w:style w:type="character" w:customStyle="1" w:styleId="ListLabel286">
    <w:name w:val="ListLabel 286"/>
    <w:rPr>
      <w:lang w:val="be-BY" w:bidi="be-BY"/>
    </w:rPr>
  </w:style>
  <w:style w:type="character" w:customStyle="1" w:styleId="ListLabel287">
    <w:name w:val="ListLabel 287"/>
    <w:rPr>
      <w:lang w:val="be-BY" w:bidi="be-BY"/>
    </w:rPr>
  </w:style>
  <w:style w:type="character" w:customStyle="1" w:styleId="ListLabel288">
    <w:name w:val="ListLabel 288"/>
    <w:rPr>
      <w:lang w:val="be-BY" w:bidi="be-BY"/>
    </w:rPr>
  </w:style>
  <w:style w:type="character" w:customStyle="1" w:styleId="ListLabel289">
    <w:name w:val="ListLabel 289"/>
    <w:rPr>
      <w:rFonts w:eastAsia="Times New Roman" w:cs="Times New Roman"/>
      <w:spacing w:val="0"/>
      <w:w w:val="99"/>
      <w:sz w:val="20"/>
      <w:szCs w:val="20"/>
      <w:lang w:val="be-BY" w:bidi="be-BY"/>
    </w:rPr>
  </w:style>
  <w:style w:type="character" w:customStyle="1" w:styleId="ListLabel290">
    <w:name w:val="ListLabel 290"/>
    <w:rPr>
      <w:lang w:val="be-BY" w:bidi="be-BY"/>
    </w:rPr>
  </w:style>
  <w:style w:type="character" w:customStyle="1" w:styleId="ListLabel291">
    <w:name w:val="ListLabel 291"/>
    <w:rPr>
      <w:lang w:val="be-BY" w:bidi="be-BY"/>
    </w:rPr>
  </w:style>
  <w:style w:type="character" w:customStyle="1" w:styleId="ListLabel292">
    <w:name w:val="ListLabel 292"/>
    <w:rPr>
      <w:lang w:val="be-BY" w:bidi="be-BY"/>
    </w:rPr>
  </w:style>
  <w:style w:type="character" w:customStyle="1" w:styleId="ListLabel293">
    <w:name w:val="ListLabel 293"/>
    <w:rPr>
      <w:lang w:val="be-BY" w:bidi="be-BY"/>
    </w:rPr>
  </w:style>
  <w:style w:type="character" w:customStyle="1" w:styleId="ListLabel294">
    <w:name w:val="ListLabel 294"/>
    <w:rPr>
      <w:lang w:val="be-BY" w:bidi="be-BY"/>
    </w:rPr>
  </w:style>
  <w:style w:type="character" w:customStyle="1" w:styleId="ListLabel295">
    <w:name w:val="ListLabel 295"/>
    <w:rPr>
      <w:lang w:val="be-BY" w:bidi="be-BY"/>
    </w:rPr>
  </w:style>
  <w:style w:type="character" w:customStyle="1" w:styleId="ListLabel296">
    <w:name w:val="ListLabel 296"/>
    <w:rPr>
      <w:lang w:val="be-BY" w:bidi="be-BY"/>
    </w:rPr>
  </w:style>
  <w:style w:type="character" w:customStyle="1" w:styleId="ListLabel297">
    <w:name w:val="ListLabel 297"/>
    <w:rPr>
      <w:lang w:val="be-BY" w:bidi="be-BY"/>
    </w:rPr>
  </w:style>
  <w:style w:type="character" w:customStyle="1" w:styleId="ListLabel298">
    <w:name w:val="ListLabel 298"/>
    <w:rPr>
      <w:rFonts w:eastAsia="Times New Roman" w:cs="Times New Roman"/>
      <w:spacing w:val="0"/>
      <w:w w:val="99"/>
      <w:sz w:val="20"/>
      <w:szCs w:val="20"/>
      <w:lang w:val="be-BY" w:bidi="be-BY"/>
    </w:rPr>
  </w:style>
  <w:style w:type="character" w:customStyle="1" w:styleId="ListLabel299">
    <w:name w:val="ListLabel 299"/>
    <w:rPr>
      <w:lang w:val="be-BY" w:bidi="be-BY"/>
    </w:rPr>
  </w:style>
  <w:style w:type="character" w:customStyle="1" w:styleId="ListLabel300">
    <w:name w:val="ListLabel 300"/>
    <w:rPr>
      <w:lang w:val="be-BY" w:bidi="be-BY"/>
    </w:rPr>
  </w:style>
  <w:style w:type="character" w:customStyle="1" w:styleId="ListLabel301">
    <w:name w:val="ListLabel 301"/>
    <w:rPr>
      <w:lang w:val="be-BY" w:bidi="be-BY"/>
    </w:rPr>
  </w:style>
  <w:style w:type="character" w:customStyle="1" w:styleId="ListLabel302">
    <w:name w:val="ListLabel 302"/>
    <w:rPr>
      <w:lang w:val="be-BY" w:bidi="be-BY"/>
    </w:rPr>
  </w:style>
  <w:style w:type="character" w:customStyle="1" w:styleId="ListLabel303">
    <w:name w:val="ListLabel 303"/>
    <w:rPr>
      <w:lang w:val="be-BY" w:bidi="be-BY"/>
    </w:rPr>
  </w:style>
  <w:style w:type="character" w:customStyle="1" w:styleId="ListLabel304">
    <w:name w:val="ListLabel 304"/>
    <w:rPr>
      <w:lang w:val="be-BY" w:bidi="be-BY"/>
    </w:rPr>
  </w:style>
  <w:style w:type="character" w:customStyle="1" w:styleId="ListLabel305">
    <w:name w:val="ListLabel 305"/>
    <w:rPr>
      <w:lang w:val="be-BY" w:bidi="be-BY"/>
    </w:rPr>
  </w:style>
  <w:style w:type="character" w:customStyle="1" w:styleId="ListLabel306">
    <w:name w:val="ListLabel 306"/>
    <w:rPr>
      <w:lang w:val="be-BY" w:bidi="be-BY"/>
    </w:rPr>
  </w:style>
  <w:style w:type="character" w:customStyle="1" w:styleId="ListLabel307">
    <w:name w:val="ListLabel 307"/>
    <w:rPr>
      <w:rFonts w:eastAsia="Times New Roman" w:cs="Times New Roman"/>
      <w:spacing w:val="0"/>
      <w:w w:val="99"/>
      <w:sz w:val="20"/>
      <w:szCs w:val="20"/>
      <w:lang w:val="be-BY" w:bidi="be-BY"/>
    </w:rPr>
  </w:style>
  <w:style w:type="character" w:customStyle="1" w:styleId="ListLabel308">
    <w:name w:val="ListLabel 308"/>
    <w:rPr>
      <w:lang w:val="be-BY" w:bidi="be-BY"/>
    </w:rPr>
  </w:style>
  <w:style w:type="character" w:customStyle="1" w:styleId="ListLabel309">
    <w:name w:val="ListLabel 309"/>
    <w:rPr>
      <w:lang w:val="be-BY" w:bidi="be-BY"/>
    </w:rPr>
  </w:style>
  <w:style w:type="character" w:customStyle="1" w:styleId="ListLabel310">
    <w:name w:val="ListLabel 310"/>
    <w:rPr>
      <w:lang w:val="be-BY" w:bidi="be-BY"/>
    </w:rPr>
  </w:style>
  <w:style w:type="character" w:customStyle="1" w:styleId="ListLabel311">
    <w:name w:val="ListLabel 311"/>
    <w:rPr>
      <w:lang w:val="be-BY" w:bidi="be-BY"/>
    </w:rPr>
  </w:style>
  <w:style w:type="character" w:customStyle="1" w:styleId="ListLabel312">
    <w:name w:val="ListLabel 312"/>
    <w:rPr>
      <w:lang w:val="be-BY" w:bidi="be-BY"/>
    </w:rPr>
  </w:style>
  <w:style w:type="character" w:customStyle="1" w:styleId="ListLabel313">
    <w:name w:val="ListLabel 313"/>
    <w:rPr>
      <w:lang w:val="be-BY" w:bidi="be-BY"/>
    </w:rPr>
  </w:style>
  <w:style w:type="character" w:customStyle="1" w:styleId="ListLabel314">
    <w:name w:val="ListLabel 314"/>
    <w:rPr>
      <w:lang w:val="be-BY" w:bidi="be-BY"/>
    </w:rPr>
  </w:style>
  <w:style w:type="character" w:customStyle="1" w:styleId="ListLabel315">
    <w:name w:val="ListLabel 315"/>
    <w:rPr>
      <w:lang w:val="be-BY" w:bidi="be-BY"/>
    </w:rPr>
  </w:style>
  <w:style w:type="character" w:customStyle="1" w:styleId="ListLabel316">
    <w:name w:val="ListLabel 316"/>
    <w:rPr>
      <w:rFonts w:eastAsia="Times New Roman" w:cs="Times New Roman"/>
      <w:spacing w:val="0"/>
      <w:w w:val="99"/>
      <w:sz w:val="20"/>
      <w:szCs w:val="20"/>
      <w:lang w:val="be-BY" w:bidi="be-BY"/>
    </w:rPr>
  </w:style>
  <w:style w:type="character" w:customStyle="1" w:styleId="ListLabel317">
    <w:name w:val="ListLabel 317"/>
    <w:rPr>
      <w:lang w:val="be-BY" w:bidi="be-BY"/>
    </w:rPr>
  </w:style>
  <w:style w:type="character" w:customStyle="1" w:styleId="ListLabel318">
    <w:name w:val="ListLabel 318"/>
    <w:rPr>
      <w:lang w:val="be-BY" w:bidi="be-BY"/>
    </w:rPr>
  </w:style>
  <w:style w:type="character" w:customStyle="1" w:styleId="ListLabel319">
    <w:name w:val="ListLabel 319"/>
    <w:rPr>
      <w:lang w:val="be-BY" w:bidi="be-BY"/>
    </w:rPr>
  </w:style>
  <w:style w:type="character" w:customStyle="1" w:styleId="ListLabel320">
    <w:name w:val="ListLabel 320"/>
    <w:rPr>
      <w:lang w:val="be-BY" w:bidi="be-BY"/>
    </w:rPr>
  </w:style>
  <w:style w:type="character" w:customStyle="1" w:styleId="ListLabel321">
    <w:name w:val="ListLabel 321"/>
    <w:rPr>
      <w:lang w:val="be-BY" w:bidi="be-BY"/>
    </w:rPr>
  </w:style>
  <w:style w:type="character" w:customStyle="1" w:styleId="ListLabel322">
    <w:name w:val="ListLabel 322"/>
    <w:rPr>
      <w:lang w:val="be-BY" w:bidi="be-BY"/>
    </w:rPr>
  </w:style>
  <w:style w:type="character" w:customStyle="1" w:styleId="ListLabel323">
    <w:name w:val="ListLabel 323"/>
    <w:rPr>
      <w:lang w:val="be-BY" w:bidi="be-BY"/>
    </w:rPr>
  </w:style>
  <w:style w:type="character" w:customStyle="1" w:styleId="ListLabel324">
    <w:name w:val="ListLabel 324"/>
    <w:rPr>
      <w:lang w:val="be-BY" w:bidi="be-BY"/>
    </w:rPr>
  </w:style>
  <w:style w:type="character" w:customStyle="1" w:styleId="ListLabel325">
    <w:name w:val="ListLabel 325"/>
    <w:rPr>
      <w:rFonts w:eastAsia="Times New Roman" w:cs="Times New Roman"/>
      <w:spacing w:val="0"/>
      <w:w w:val="99"/>
      <w:sz w:val="20"/>
      <w:szCs w:val="20"/>
      <w:lang w:val="be-BY" w:bidi="be-BY"/>
    </w:rPr>
  </w:style>
  <w:style w:type="character" w:customStyle="1" w:styleId="ListLabel326">
    <w:name w:val="ListLabel 326"/>
    <w:rPr>
      <w:lang w:val="be-BY" w:bidi="be-BY"/>
    </w:rPr>
  </w:style>
  <w:style w:type="character" w:customStyle="1" w:styleId="ListLabel327">
    <w:name w:val="ListLabel 327"/>
    <w:rPr>
      <w:lang w:val="be-BY" w:bidi="be-BY"/>
    </w:rPr>
  </w:style>
  <w:style w:type="character" w:customStyle="1" w:styleId="ListLabel328">
    <w:name w:val="ListLabel 328"/>
    <w:rPr>
      <w:lang w:val="be-BY" w:bidi="be-BY"/>
    </w:rPr>
  </w:style>
  <w:style w:type="character" w:customStyle="1" w:styleId="ListLabel329">
    <w:name w:val="ListLabel 329"/>
    <w:rPr>
      <w:lang w:val="be-BY" w:bidi="be-BY"/>
    </w:rPr>
  </w:style>
  <w:style w:type="character" w:customStyle="1" w:styleId="ListLabel330">
    <w:name w:val="ListLabel 330"/>
    <w:rPr>
      <w:lang w:val="be-BY" w:bidi="be-BY"/>
    </w:rPr>
  </w:style>
  <w:style w:type="character" w:customStyle="1" w:styleId="ListLabel331">
    <w:name w:val="ListLabel 331"/>
    <w:rPr>
      <w:lang w:val="be-BY" w:bidi="be-BY"/>
    </w:rPr>
  </w:style>
  <w:style w:type="character" w:customStyle="1" w:styleId="ListLabel332">
    <w:name w:val="ListLabel 332"/>
    <w:rPr>
      <w:lang w:val="be-BY" w:bidi="be-BY"/>
    </w:rPr>
  </w:style>
  <w:style w:type="character" w:customStyle="1" w:styleId="ListLabel333">
    <w:name w:val="ListLabel 333"/>
    <w:rPr>
      <w:lang w:val="be-BY" w:bidi="be-BY"/>
    </w:rPr>
  </w:style>
  <w:style w:type="character" w:customStyle="1" w:styleId="ListLabel334">
    <w:name w:val="ListLabel 334"/>
    <w:rPr>
      <w:rFonts w:eastAsia="Times New Roman" w:cs="Times New Roman"/>
      <w:spacing w:val="0"/>
      <w:w w:val="99"/>
      <w:sz w:val="20"/>
      <w:szCs w:val="20"/>
      <w:lang w:val="be-BY" w:bidi="be-BY"/>
    </w:rPr>
  </w:style>
  <w:style w:type="character" w:customStyle="1" w:styleId="ListLabel335">
    <w:name w:val="ListLabel 335"/>
    <w:rPr>
      <w:lang w:val="be-BY" w:bidi="be-BY"/>
    </w:rPr>
  </w:style>
  <w:style w:type="character" w:customStyle="1" w:styleId="ListLabel336">
    <w:name w:val="ListLabel 336"/>
    <w:rPr>
      <w:lang w:val="be-BY" w:bidi="be-BY"/>
    </w:rPr>
  </w:style>
  <w:style w:type="character" w:customStyle="1" w:styleId="ListLabel337">
    <w:name w:val="ListLabel 337"/>
    <w:rPr>
      <w:lang w:val="be-BY" w:bidi="be-BY"/>
    </w:rPr>
  </w:style>
  <w:style w:type="character" w:customStyle="1" w:styleId="ListLabel338">
    <w:name w:val="ListLabel 338"/>
    <w:rPr>
      <w:lang w:val="be-BY" w:bidi="be-BY"/>
    </w:rPr>
  </w:style>
  <w:style w:type="character" w:customStyle="1" w:styleId="ListLabel339">
    <w:name w:val="ListLabel 339"/>
    <w:rPr>
      <w:lang w:val="be-BY" w:bidi="be-BY"/>
    </w:rPr>
  </w:style>
  <w:style w:type="character" w:customStyle="1" w:styleId="ListLabel340">
    <w:name w:val="ListLabel 340"/>
    <w:rPr>
      <w:lang w:val="be-BY" w:bidi="be-BY"/>
    </w:rPr>
  </w:style>
  <w:style w:type="character" w:customStyle="1" w:styleId="ListLabel341">
    <w:name w:val="ListLabel 341"/>
    <w:rPr>
      <w:lang w:val="be-BY" w:bidi="be-BY"/>
    </w:rPr>
  </w:style>
  <w:style w:type="character" w:customStyle="1" w:styleId="ListLabel342">
    <w:name w:val="ListLabel 342"/>
    <w:rPr>
      <w:lang w:val="be-BY" w:bidi="be-BY"/>
    </w:rPr>
  </w:style>
  <w:style w:type="character" w:customStyle="1" w:styleId="ListLabel343">
    <w:name w:val="ListLabel 343"/>
    <w:rPr>
      <w:rFonts w:eastAsia="Times New Roman" w:cs="Times New Roman"/>
      <w:spacing w:val="0"/>
      <w:w w:val="99"/>
      <w:sz w:val="20"/>
      <w:szCs w:val="20"/>
      <w:lang w:val="be-BY" w:bidi="be-BY"/>
    </w:rPr>
  </w:style>
  <w:style w:type="character" w:customStyle="1" w:styleId="ListLabel344">
    <w:name w:val="ListLabel 344"/>
    <w:rPr>
      <w:lang w:val="be-BY" w:bidi="be-BY"/>
    </w:rPr>
  </w:style>
  <w:style w:type="character" w:customStyle="1" w:styleId="ListLabel345">
    <w:name w:val="ListLabel 345"/>
    <w:rPr>
      <w:lang w:val="be-BY" w:bidi="be-BY"/>
    </w:rPr>
  </w:style>
  <w:style w:type="character" w:customStyle="1" w:styleId="ListLabel346">
    <w:name w:val="ListLabel 346"/>
    <w:rPr>
      <w:lang w:val="be-BY" w:bidi="be-BY"/>
    </w:rPr>
  </w:style>
  <w:style w:type="character" w:customStyle="1" w:styleId="ListLabel347">
    <w:name w:val="ListLabel 347"/>
    <w:rPr>
      <w:lang w:val="be-BY" w:bidi="be-BY"/>
    </w:rPr>
  </w:style>
  <w:style w:type="character" w:customStyle="1" w:styleId="ListLabel348">
    <w:name w:val="ListLabel 348"/>
    <w:rPr>
      <w:lang w:val="be-BY" w:bidi="be-BY"/>
    </w:rPr>
  </w:style>
  <w:style w:type="character" w:customStyle="1" w:styleId="ListLabel349">
    <w:name w:val="ListLabel 349"/>
    <w:rPr>
      <w:lang w:val="be-BY" w:bidi="be-BY"/>
    </w:rPr>
  </w:style>
  <w:style w:type="character" w:customStyle="1" w:styleId="ListLabel350">
    <w:name w:val="ListLabel 350"/>
    <w:rPr>
      <w:lang w:val="be-BY" w:bidi="be-BY"/>
    </w:rPr>
  </w:style>
  <w:style w:type="character" w:customStyle="1" w:styleId="ListLabel351">
    <w:name w:val="ListLabel 351"/>
    <w:rPr>
      <w:lang w:val="be-BY" w:bidi="be-BY"/>
    </w:rPr>
  </w:style>
  <w:style w:type="character" w:customStyle="1" w:styleId="ListLabel352">
    <w:name w:val="ListLabel 352"/>
    <w:rPr>
      <w:rFonts w:eastAsia="Times New Roman" w:cs="Times New Roman"/>
      <w:spacing w:val="0"/>
      <w:w w:val="99"/>
      <w:sz w:val="20"/>
      <w:szCs w:val="20"/>
      <w:lang w:val="be-BY" w:bidi="be-BY"/>
    </w:rPr>
  </w:style>
  <w:style w:type="character" w:customStyle="1" w:styleId="ListLabel353">
    <w:name w:val="ListLabel 353"/>
    <w:rPr>
      <w:lang w:val="be-BY" w:bidi="be-BY"/>
    </w:rPr>
  </w:style>
  <w:style w:type="character" w:customStyle="1" w:styleId="ListLabel354">
    <w:name w:val="ListLabel 354"/>
    <w:rPr>
      <w:lang w:val="be-BY" w:bidi="be-BY"/>
    </w:rPr>
  </w:style>
  <w:style w:type="character" w:customStyle="1" w:styleId="ListLabel355">
    <w:name w:val="ListLabel 355"/>
    <w:rPr>
      <w:lang w:val="be-BY" w:bidi="be-BY"/>
    </w:rPr>
  </w:style>
  <w:style w:type="character" w:customStyle="1" w:styleId="ListLabel356">
    <w:name w:val="ListLabel 356"/>
    <w:rPr>
      <w:lang w:val="be-BY" w:bidi="be-BY"/>
    </w:rPr>
  </w:style>
  <w:style w:type="character" w:customStyle="1" w:styleId="ListLabel357">
    <w:name w:val="ListLabel 357"/>
    <w:rPr>
      <w:lang w:val="be-BY" w:bidi="be-BY"/>
    </w:rPr>
  </w:style>
  <w:style w:type="character" w:customStyle="1" w:styleId="ListLabel358">
    <w:name w:val="ListLabel 358"/>
    <w:rPr>
      <w:lang w:val="be-BY" w:bidi="be-BY"/>
    </w:rPr>
  </w:style>
  <w:style w:type="character" w:customStyle="1" w:styleId="ListLabel359">
    <w:name w:val="ListLabel 359"/>
    <w:rPr>
      <w:lang w:val="be-BY" w:bidi="be-BY"/>
    </w:rPr>
  </w:style>
  <w:style w:type="character" w:customStyle="1" w:styleId="ListLabel360">
    <w:name w:val="ListLabel 360"/>
    <w:rPr>
      <w:lang w:val="be-BY" w:bidi="be-BY"/>
    </w:rPr>
  </w:style>
  <w:style w:type="character" w:customStyle="1" w:styleId="ListLabel361">
    <w:name w:val="ListLabel 361"/>
    <w:rPr>
      <w:rFonts w:eastAsia="Times New Roman" w:cs="Times New Roman"/>
      <w:spacing w:val="0"/>
      <w:w w:val="99"/>
      <w:sz w:val="20"/>
      <w:szCs w:val="20"/>
      <w:lang w:val="be-BY" w:bidi="be-BY"/>
    </w:rPr>
  </w:style>
  <w:style w:type="character" w:customStyle="1" w:styleId="ListLabel362">
    <w:name w:val="ListLabel 362"/>
    <w:rPr>
      <w:lang w:val="be-BY" w:bidi="be-BY"/>
    </w:rPr>
  </w:style>
  <w:style w:type="character" w:customStyle="1" w:styleId="ListLabel363">
    <w:name w:val="ListLabel 363"/>
    <w:rPr>
      <w:lang w:val="be-BY" w:bidi="be-BY"/>
    </w:rPr>
  </w:style>
  <w:style w:type="character" w:customStyle="1" w:styleId="ListLabel364">
    <w:name w:val="ListLabel 364"/>
    <w:rPr>
      <w:lang w:val="be-BY" w:bidi="be-BY"/>
    </w:rPr>
  </w:style>
  <w:style w:type="character" w:customStyle="1" w:styleId="ListLabel365">
    <w:name w:val="ListLabel 365"/>
    <w:rPr>
      <w:lang w:val="be-BY" w:bidi="be-BY"/>
    </w:rPr>
  </w:style>
  <w:style w:type="character" w:customStyle="1" w:styleId="ListLabel366">
    <w:name w:val="ListLabel 366"/>
    <w:rPr>
      <w:lang w:val="be-BY" w:bidi="be-BY"/>
    </w:rPr>
  </w:style>
  <w:style w:type="character" w:customStyle="1" w:styleId="ListLabel367">
    <w:name w:val="ListLabel 367"/>
    <w:rPr>
      <w:lang w:val="be-BY" w:bidi="be-BY"/>
    </w:rPr>
  </w:style>
  <w:style w:type="character" w:customStyle="1" w:styleId="ListLabel368">
    <w:name w:val="ListLabel 368"/>
    <w:rPr>
      <w:lang w:val="be-BY" w:bidi="be-BY"/>
    </w:rPr>
  </w:style>
  <w:style w:type="character" w:customStyle="1" w:styleId="ListLabel369">
    <w:name w:val="ListLabel 369"/>
    <w:rPr>
      <w:lang w:val="be-BY" w:bidi="be-BY"/>
    </w:rPr>
  </w:style>
  <w:style w:type="character" w:customStyle="1" w:styleId="ListLabel370">
    <w:name w:val="ListLabel 370"/>
    <w:rPr>
      <w:rFonts w:eastAsia="Times New Roman" w:cs="Times New Roman"/>
      <w:spacing w:val="0"/>
      <w:w w:val="99"/>
      <w:sz w:val="20"/>
      <w:szCs w:val="20"/>
      <w:lang w:val="be-BY" w:bidi="be-BY"/>
    </w:rPr>
  </w:style>
  <w:style w:type="character" w:customStyle="1" w:styleId="ListLabel371">
    <w:name w:val="ListLabel 371"/>
    <w:rPr>
      <w:lang w:val="be-BY" w:bidi="be-BY"/>
    </w:rPr>
  </w:style>
  <w:style w:type="character" w:customStyle="1" w:styleId="ListLabel372">
    <w:name w:val="ListLabel 372"/>
    <w:rPr>
      <w:lang w:val="be-BY" w:bidi="be-BY"/>
    </w:rPr>
  </w:style>
  <w:style w:type="character" w:customStyle="1" w:styleId="ListLabel373">
    <w:name w:val="ListLabel 373"/>
    <w:rPr>
      <w:lang w:val="be-BY" w:bidi="be-BY"/>
    </w:rPr>
  </w:style>
  <w:style w:type="character" w:customStyle="1" w:styleId="ListLabel374">
    <w:name w:val="ListLabel 374"/>
    <w:rPr>
      <w:lang w:val="be-BY" w:bidi="be-BY"/>
    </w:rPr>
  </w:style>
  <w:style w:type="character" w:customStyle="1" w:styleId="ListLabel375">
    <w:name w:val="ListLabel 375"/>
    <w:rPr>
      <w:lang w:val="be-BY" w:bidi="be-BY"/>
    </w:rPr>
  </w:style>
  <w:style w:type="character" w:customStyle="1" w:styleId="ListLabel376">
    <w:name w:val="ListLabel 376"/>
    <w:rPr>
      <w:lang w:val="be-BY" w:bidi="be-BY"/>
    </w:rPr>
  </w:style>
  <w:style w:type="character" w:customStyle="1" w:styleId="ListLabel377">
    <w:name w:val="ListLabel 377"/>
    <w:rPr>
      <w:lang w:val="be-BY" w:bidi="be-BY"/>
    </w:rPr>
  </w:style>
  <w:style w:type="character" w:customStyle="1" w:styleId="ListLabel378">
    <w:name w:val="ListLabel 378"/>
    <w:rPr>
      <w:lang w:val="be-BY" w:bidi="be-BY"/>
    </w:rPr>
  </w:style>
  <w:style w:type="character" w:customStyle="1" w:styleId="ListLabel379">
    <w:name w:val="ListLabel 379"/>
    <w:rPr>
      <w:rFonts w:eastAsia="Times New Roman" w:cs="Times New Roman"/>
      <w:spacing w:val="0"/>
      <w:w w:val="99"/>
      <w:sz w:val="20"/>
      <w:szCs w:val="20"/>
      <w:lang w:val="be-BY" w:bidi="be-BY"/>
    </w:rPr>
  </w:style>
  <w:style w:type="character" w:customStyle="1" w:styleId="ListLabel380">
    <w:name w:val="ListLabel 380"/>
    <w:rPr>
      <w:lang w:val="be-BY" w:bidi="be-BY"/>
    </w:rPr>
  </w:style>
  <w:style w:type="character" w:customStyle="1" w:styleId="ListLabel381">
    <w:name w:val="ListLabel 381"/>
    <w:rPr>
      <w:lang w:val="be-BY" w:bidi="be-BY"/>
    </w:rPr>
  </w:style>
  <w:style w:type="character" w:customStyle="1" w:styleId="ListLabel382">
    <w:name w:val="ListLabel 382"/>
    <w:rPr>
      <w:lang w:val="be-BY" w:bidi="be-BY"/>
    </w:rPr>
  </w:style>
  <w:style w:type="character" w:customStyle="1" w:styleId="ListLabel383">
    <w:name w:val="ListLabel 383"/>
    <w:rPr>
      <w:lang w:val="be-BY" w:bidi="be-BY"/>
    </w:rPr>
  </w:style>
  <w:style w:type="character" w:customStyle="1" w:styleId="ListLabel384">
    <w:name w:val="ListLabel 384"/>
    <w:rPr>
      <w:lang w:val="be-BY" w:bidi="be-BY"/>
    </w:rPr>
  </w:style>
  <w:style w:type="character" w:customStyle="1" w:styleId="ListLabel385">
    <w:name w:val="ListLabel 385"/>
    <w:rPr>
      <w:lang w:val="be-BY" w:bidi="be-BY"/>
    </w:rPr>
  </w:style>
  <w:style w:type="character" w:customStyle="1" w:styleId="ListLabel386">
    <w:name w:val="ListLabel 386"/>
    <w:rPr>
      <w:lang w:val="be-BY" w:bidi="be-BY"/>
    </w:rPr>
  </w:style>
  <w:style w:type="character" w:customStyle="1" w:styleId="ListLabel387">
    <w:name w:val="ListLabel 387"/>
    <w:rPr>
      <w:lang w:val="be-BY" w:bidi="be-BY"/>
    </w:rPr>
  </w:style>
  <w:style w:type="character" w:customStyle="1" w:styleId="ListLabel388">
    <w:name w:val="ListLabel 388"/>
    <w:rPr>
      <w:rFonts w:eastAsia="Times New Roman" w:cs="Times New Roman"/>
      <w:spacing w:val="0"/>
      <w:w w:val="99"/>
      <w:sz w:val="20"/>
      <w:szCs w:val="20"/>
      <w:lang w:val="be-BY" w:bidi="be-BY"/>
    </w:rPr>
  </w:style>
  <w:style w:type="character" w:customStyle="1" w:styleId="ListLabel389">
    <w:name w:val="ListLabel 389"/>
    <w:rPr>
      <w:lang w:val="be-BY" w:bidi="be-BY"/>
    </w:rPr>
  </w:style>
  <w:style w:type="character" w:customStyle="1" w:styleId="ListLabel390">
    <w:name w:val="ListLabel 390"/>
    <w:rPr>
      <w:lang w:val="be-BY" w:bidi="be-BY"/>
    </w:rPr>
  </w:style>
  <w:style w:type="character" w:customStyle="1" w:styleId="ListLabel391">
    <w:name w:val="ListLabel 391"/>
    <w:rPr>
      <w:lang w:val="be-BY" w:bidi="be-BY"/>
    </w:rPr>
  </w:style>
  <w:style w:type="character" w:customStyle="1" w:styleId="ListLabel392">
    <w:name w:val="ListLabel 392"/>
    <w:rPr>
      <w:lang w:val="be-BY" w:bidi="be-BY"/>
    </w:rPr>
  </w:style>
  <w:style w:type="character" w:customStyle="1" w:styleId="ListLabel393">
    <w:name w:val="ListLabel 393"/>
    <w:rPr>
      <w:lang w:val="be-BY" w:bidi="be-BY"/>
    </w:rPr>
  </w:style>
  <w:style w:type="character" w:customStyle="1" w:styleId="ListLabel394">
    <w:name w:val="ListLabel 394"/>
    <w:rPr>
      <w:lang w:val="be-BY" w:bidi="be-BY"/>
    </w:rPr>
  </w:style>
  <w:style w:type="character" w:customStyle="1" w:styleId="ListLabel395">
    <w:name w:val="ListLabel 395"/>
    <w:rPr>
      <w:lang w:val="be-BY" w:bidi="be-BY"/>
    </w:rPr>
  </w:style>
  <w:style w:type="character" w:customStyle="1" w:styleId="ListLabel396">
    <w:name w:val="ListLabel 396"/>
    <w:rPr>
      <w:lang w:val="be-BY" w:bidi="be-BY"/>
    </w:rPr>
  </w:style>
  <w:style w:type="character" w:customStyle="1" w:styleId="ListLabel397">
    <w:name w:val="ListLabel 397"/>
    <w:rPr>
      <w:rFonts w:eastAsia="Times New Roman" w:cs="Times New Roman"/>
      <w:spacing w:val="0"/>
      <w:w w:val="99"/>
      <w:sz w:val="20"/>
      <w:szCs w:val="20"/>
      <w:lang w:val="be-BY" w:bidi="be-BY"/>
    </w:rPr>
  </w:style>
  <w:style w:type="character" w:customStyle="1" w:styleId="ListLabel398">
    <w:name w:val="ListLabel 398"/>
    <w:rPr>
      <w:lang w:val="be-BY" w:bidi="be-BY"/>
    </w:rPr>
  </w:style>
  <w:style w:type="character" w:customStyle="1" w:styleId="ListLabel399">
    <w:name w:val="ListLabel 399"/>
    <w:rPr>
      <w:lang w:val="be-BY" w:bidi="be-BY"/>
    </w:rPr>
  </w:style>
  <w:style w:type="character" w:customStyle="1" w:styleId="ListLabel400">
    <w:name w:val="ListLabel 400"/>
    <w:rPr>
      <w:lang w:val="be-BY" w:bidi="be-BY"/>
    </w:rPr>
  </w:style>
  <w:style w:type="character" w:customStyle="1" w:styleId="ListLabel401">
    <w:name w:val="ListLabel 401"/>
    <w:rPr>
      <w:lang w:val="be-BY" w:bidi="be-BY"/>
    </w:rPr>
  </w:style>
  <w:style w:type="character" w:customStyle="1" w:styleId="ListLabel402">
    <w:name w:val="ListLabel 402"/>
    <w:rPr>
      <w:lang w:val="be-BY" w:bidi="be-BY"/>
    </w:rPr>
  </w:style>
  <w:style w:type="character" w:customStyle="1" w:styleId="ListLabel403">
    <w:name w:val="ListLabel 403"/>
    <w:rPr>
      <w:lang w:val="be-BY" w:bidi="be-BY"/>
    </w:rPr>
  </w:style>
  <w:style w:type="character" w:customStyle="1" w:styleId="ListLabel404">
    <w:name w:val="ListLabel 404"/>
    <w:rPr>
      <w:lang w:val="be-BY" w:bidi="be-BY"/>
    </w:rPr>
  </w:style>
  <w:style w:type="character" w:customStyle="1" w:styleId="ListLabel405">
    <w:name w:val="ListLabel 405"/>
    <w:rPr>
      <w:lang w:val="be-BY" w:bidi="be-BY"/>
    </w:rPr>
  </w:style>
  <w:style w:type="character" w:customStyle="1" w:styleId="ListLabel406">
    <w:name w:val="ListLabel 406"/>
    <w:rPr>
      <w:rFonts w:eastAsia="Times New Roman" w:cs="Times New Roman"/>
      <w:spacing w:val="0"/>
      <w:w w:val="99"/>
      <w:sz w:val="20"/>
      <w:szCs w:val="20"/>
      <w:lang w:val="be-BY" w:bidi="be-BY"/>
    </w:rPr>
  </w:style>
  <w:style w:type="character" w:customStyle="1" w:styleId="ListLabel407">
    <w:name w:val="ListLabel 407"/>
    <w:rPr>
      <w:lang w:val="be-BY" w:bidi="be-BY"/>
    </w:rPr>
  </w:style>
  <w:style w:type="character" w:customStyle="1" w:styleId="ListLabel408">
    <w:name w:val="ListLabel 408"/>
    <w:rPr>
      <w:lang w:val="be-BY" w:bidi="be-BY"/>
    </w:rPr>
  </w:style>
  <w:style w:type="character" w:customStyle="1" w:styleId="ListLabel409">
    <w:name w:val="ListLabel 409"/>
    <w:rPr>
      <w:lang w:val="be-BY" w:bidi="be-BY"/>
    </w:rPr>
  </w:style>
  <w:style w:type="character" w:customStyle="1" w:styleId="ListLabel410">
    <w:name w:val="ListLabel 410"/>
    <w:rPr>
      <w:lang w:val="be-BY" w:bidi="be-BY"/>
    </w:rPr>
  </w:style>
  <w:style w:type="character" w:customStyle="1" w:styleId="ListLabel411">
    <w:name w:val="ListLabel 411"/>
    <w:rPr>
      <w:lang w:val="be-BY" w:bidi="be-BY"/>
    </w:rPr>
  </w:style>
  <w:style w:type="character" w:customStyle="1" w:styleId="ListLabel412">
    <w:name w:val="ListLabel 412"/>
    <w:rPr>
      <w:lang w:val="be-BY" w:bidi="be-BY"/>
    </w:rPr>
  </w:style>
  <w:style w:type="character" w:customStyle="1" w:styleId="ListLabel413">
    <w:name w:val="ListLabel 413"/>
    <w:rPr>
      <w:lang w:val="be-BY" w:bidi="be-BY"/>
    </w:rPr>
  </w:style>
  <w:style w:type="character" w:customStyle="1" w:styleId="ListLabel414">
    <w:name w:val="ListLabel 414"/>
    <w:rPr>
      <w:lang w:val="be-BY" w:bidi="be-BY"/>
    </w:rPr>
  </w:style>
  <w:style w:type="character" w:customStyle="1" w:styleId="ListLabel415">
    <w:name w:val="ListLabel 415"/>
    <w:rPr>
      <w:rFonts w:eastAsia="Times New Roman" w:cs="Times New Roman"/>
      <w:spacing w:val="0"/>
      <w:w w:val="99"/>
      <w:sz w:val="20"/>
      <w:szCs w:val="20"/>
      <w:lang w:val="be-BY" w:bidi="be-BY"/>
    </w:rPr>
  </w:style>
  <w:style w:type="character" w:customStyle="1" w:styleId="ListLabel416">
    <w:name w:val="ListLabel 416"/>
    <w:rPr>
      <w:lang w:val="be-BY" w:bidi="be-BY"/>
    </w:rPr>
  </w:style>
  <w:style w:type="character" w:customStyle="1" w:styleId="ListLabel417">
    <w:name w:val="ListLabel 417"/>
    <w:rPr>
      <w:lang w:val="be-BY" w:bidi="be-BY"/>
    </w:rPr>
  </w:style>
  <w:style w:type="character" w:customStyle="1" w:styleId="ListLabel418">
    <w:name w:val="ListLabel 418"/>
    <w:rPr>
      <w:lang w:val="be-BY" w:bidi="be-BY"/>
    </w:rPr>
  </w:style>
  <w:style w:type="character" w:customStyle="1" w:styleId="ListLabel419">
    <w:name w:val="ListLabel 419"/>
    <w:rPr>
      <w:lang w:val="be-BY" w:bidi="be-BY"/>
    </w:rPr>
  </w:style>
  <w:style w:type="character" w:customStyle="1" w:styleId="ListLabel420">
    <w:name w:val="ListLabel 420"/>
    <w:rPr>
      <w:lang w:val="be-BY" w:bidi="be-BY"/>
    </w:rPr>
  </w:style>
  <w:style w:type="character" w:customStyle="1" w:styleId="ListLabel421">
    <w:name w:val="ListLabel 421"/>
    <w:rPr>
      <w:lang w:val="be-BY" w:bidi="be-BY"/>
    </w:rPr>
  </w:style>
  <w:style w:type="character" w:customStyle="1" w:styleId="ListLabel422">
    <w:name w:val="ListLabel 422"/>
    <w:rPr>
      <w:lang w:val="be-BY" w:bidi="be-BY"/>
    </w:rPr>
  </w:style>
  <w:style w:type="character" w:customStyle="1" w:styleId="ListLabel423">
    <w:name w:val="ListLabel 423"/>
    <w:rPr>
      <w:lang w:val="be-BY" w:bidi="be-BY"/>
    </w:rPr>
  </w:style>
  <w:style w:type="character" w:customStyle="1" w:styleId="ListLabel424">
    <w:name w:val="ListLabel 424"/>
    <w:rPr>
      <w:rFonts w:eastAsia="Times New Roman" w:cs="Times New Roman"/>
      <w:spacing w:val="0"/>
      <w:w w:val="99"/>
      <w:sz w:val="20"/>
      <w:szCs w:val="20"/>
      <w:lang w:val="be-BY" w:bidi="be-BY"/>
    </w:rPr>
  </w:style>
  <w:style w:type="character" w:customStyle="1" w:styleId="ListLabel425">
    <w:name w:val="ListLabel 425"/>
    <w:rPr>
      <w:lang w:val="be-BY" w:bidi="be-BY"/>
    </w:rPr>
  </w:style>
  <w:style w:type="character" w:customStyle="1" w:styleId="ListLabel426">
    <w:name w:val="ListLabel 426"/>
    <w:rPr>
      <w:lang w:val="be-BY" w:bidi="be-BY"/>
    </w:rPr>
  </w:style>
  <w:style w:type="character" w:customStyle="1" w:styleId="ListLabel427">
    <w:name w:val="ListLabel 427"/>
    <w:rPr>
      <w:lang w:val="be-BY" w:bidi="be-BY"/>
    </w:rPr>
  </w:style>
  <w:style w:type="character" w:customStyle="1" w:styleId="ListLabel428">
    <w:name w:val="ListLabel 428"/>
    <w:rPr>
      <w:lang w:val="be-BY" w:bidi="be-BY"/>
    </w:rPr>
  </w:style>
  <w:style w:type="character" w:customStyle="1" w:styleId="ListLabel429">
    <w:name w:val="ListLabel 429"/>
    <w:rPr>
      <w:lang w:val="be-BY" w:bidi="be-BY"/>
    </w:rPr>
  </w:style>
  <w:style w:type="character" w:customStyle="1" w:styleId="ListLabel430">
    <w:name w:val="ListLabel 430"/>
    <w:rPr>
      <w:lang w:val="be-BY" w:bidi="be-BY"/>
    </w:rPr>
  </w:style>
  <w:style w:type="character" w:customStyle="1" w:styleId="ListLabel431">
    <w:name w:val="ListLabel 431"/>
    <w:rPr>
      <w:lang w:val="be-BY" w:bidi="be-BY"/>
    </w:rPr>
  </w:style>
  <w:style w:type="character" w:customStyle="1" w:styleId="ListLabel432">
    <w:name w:val="ListLabel 432"/>
    <w:rPr>
      <w:lang w:val="be-BY" w:bidi="be-BY"/>
    </w:rPr>
  </w:style>
  <w:style w:type="character" w:customStyle="1" w:styleId="ListLabel433">
    <w:name w:val="ListLabel 433"/>
    <w:rPr>
      <w:rFonts w:eastAsia="Times New Roman" w:cs="Times New Roman"/>
      <w:spacing w:val="0"/>
      <w:w w:val="99"/>
      <w:sz w:val="20"/>
      <w:szCs w:val="20"/>
      <w:lang w:val="be-BY" w:bidi="be-BY"/>
    </w:rPr>
  </w:style>
  <w:style w:type="character" w:customStyle="1" w:styleId="ListLabel434">
    <w:name w:val="ListLabel 434"/>
    <w:rPr>
      <w:lang w:val="be-BY" w:bidi="be-BY"/>
    </w:rPr>
  </w:style>
  <w:style w:type="character" w:customStyle="1" w:styleId="ListLabel435">
    <w:name w:val="ListLabel 435"/>
    <w:rPr>
      <w:lang w:val="be-BY" w:bidi="be-BY"/>
    </w:rPr>
  </w:style>
  <w:style w:type="character" w:customStyle="1" w:styleId="ListLabel436">
    <w:name w:val="ListLabel 436"/>
    <w:rPr>
      <w:lang w:val="be-BY" w:bidi="be-BY"/>
    </w:rPr>
  </w:style>
  <w:style w:type="character" w:customStyle="1" w:styleId="ListLabel437">
    <w:name w:val="ListLabel 437"/>
    <w:rPr>
      <w:lang w:val="be-BY" w:bidi="be-BY"/>
    </w:rPr>
  </w:style>
  <w:style w:type="character" w:customStyle="1" w:styleId="ListLabel438">
    <w:name w:val="ListLabel 438"/>
    <w:rPr>
      <w:lang w:val="be-BY" w:bidi="be-BY"/>
    </w:rPr>
  </w:style>
  <w:style w:type="character" w:customStyle="1" w:styleId="ListLabel439">
    <w:name w:val="ListLabel 439"/>
    <w:rPr>
      <w:lang w:val="be-BY" w:bidi="be-BY"/>
    </w:rPr>
  </w:style>
  <w:style w:type="character" w:customStyle="1" w:styleId="ListLabel440">
    <w:name w:val="ListLabel 440"/>
    <w:rPr>
      <w:lang w:val="be-BY" w:bidi="be-BY"/>
    </w:rPr>
  </w:style>
  <w:style w:type="character" w:customStyle="1" w:styleId="ListLabel441">
    <w:name w:val="ListLabel 441"/>
    <w:rPr>
      <w:lang w:val="be-BY" w:bidi="be-BY"/>
    </w:rPr>
  </w:style>
  <w:style w:type="character" w:customStyle="1" w:styleId="ListLabel442">
    <w:name w:val="ListLabel 442"/>
    <w:rPr>
      <w:rFonts w:eastAsia="Times New Roman" w:cs="Times New Roman"/>
      <w:spacing w:val="0"/>
      <w:w w:val="99"/>
      <w:sz w:val="20"/>
      <w:szCs w:val="20"/>
      <w:lang w:val="be-BY" w:bidi="be-BY"/>
    </w:rPr>
  </w:style>
  <w:style w:type="character" w:customStyle="1" w:styleId="ListLabel443">
    <w:name w:val="ListLabel 443"/>
    <w:rPr>
      <w:lang w:val="be-BY" w:bidi="be-BY"/>
    </w:rPr>
  </w:style>
  <w:style w:type="character" w:customStyle="1" w:styleId="ListLabel444">
    <w:name w:val="ListLabel 444"/>
    <w:rPr>
      <w:lang w:val="be-BY" w:bidi="be-BY"/>
    </w:rPr>
  </w:style>
  <w:style w:type="character" w:customStyle="1" w:styleId="ListLabel445">
    <w:name w:val="ListLabel 445"/>
    <w:rPr>
      <w:lang w:val="be-BY" w:bidi="be-BY"/>
    </w:rPr>
  </w:style>
  <w:style w:type="character" w:customStyle="1" w:styleId="ListLabel446">
    <w:name w:val="ListLabel 446"/>
    <w:rPr>
      <w:lang w:val="be-BY" w:bidi="be-BY"/>
    </w:rPr>
  </w:style>
  <w:style w:type="character" w:customStyle="1" w:styleId="ListLabel447">
    <w:name w:val="ListLabel 447"/>
    <w:rPr>
      <w:lang w:val="be-BY" w:bidi="be-BY"/>
    </w:rPr>
  </w:style>
  <w:style w:type="character" w:customStyle="1" w:styleId="ListLabel448">
    <w:name w:val="ListLabel 448"/>
    <w:rPr>
      <w:lang w:val="be-BY" w:bidi="be-BY"/>
    </w:rPr>
  </w:style>
  <w:style w:type="character" w:customStyle="1" w:styleId="ListLabel449">
    <w:name w:val="ListLabel 449"/>
    <w:rPr>
      <w:lang w:val="be-BY" w:bidi="be-BY"/>
    </w:rPr>
  </w:style>
  <w:style w:type="character" w:customStyle="1" w:styleId="ListLabel450">
    <w:name w:val="ListLabel 450"/>
    <w:rPr>
      <w:lang w:val="be-BY" w:bidi="be-BY"/>
    </w:rPr>
  </w:style>
  <w:style w:type="character" w:customStyle="1" w:styleId="ListLabel451">
    <w:name w:val="ListLabel 451"/>
    <w:rPr>
      <w:rFonts w:eastAsia="Times New Roman" w:cs="Times New Roman"/>
      <w:spacing w:val="0"/>
      <w:w w:val="99"/>
      <w:sz w:val="20"/>
      <w:szCs w:val="20"/>
      <w:lang w:val="be-BY" w:bidi="be-BY"/>
    </w:rPr>
  </w:style>
  <w:style w:type="character" w:customStyle="1" w:styleId="ListLabel452">
    <w:name w:val="ListLabel 452"/>
    <w:rPr>
      <w:lang w:val="be-BY" w:bidi="be-BY"/>
    </w:rPr>
  </w:style>
  <w:style w:type="character" w:customStyle="1" w:styleId="ListLabel453">
    <w:name w:val="ListLabel 453"/>
    <w:rPr>
      <w:lang w:val="be-BY" w:bidi="be-BY"/>
    </w:rPr>
  </w:style>
  <w:style w:type="character" w:customStyle="1" w:styleId="ListLabel454">
    <w:name w:val="ListLabel 454"/>
    <w:rPr>
      <w:lang w:val="be-BY" w:bidi="be-BY"/>
    </w:rPr>
  </w:style>
  <w:style w:type="character" w:customStyle="1" w:styleId="ListLabel455">
    <w:name w:val="ListLabel 455"/>
    <w:rPr>
      <w:lang w:val="be-BY" w:bidi="be-BY"/>
    </w:rPr>
  </w:style>
  <w:style w:type="character" w:customStyle="1" w:styleId="ListLabel456">
    <w:name w:val="ListLabel 456"/>
    <w:rPr>
      <w:lang w:val="be-BY" w:bidi="be-BY"/>
    </w:rPr>
  </w:style>
  <w:style w:type="character" w:customStyle="1" w:styleId="ListLabel457">
    <w:name w:val="ListLabel 457"/>
    <w:rPr>
      <w:lang w:val="be-BY" w:bidi="be-BY"/>
    </w:rPr>
  </w:style>
  <w:style w:type="character" w:customStyle="1" w:styleId="ListLabel458">
    <w:name w:val="ListLabel 458"/>
    <w:rPr>
      <w:lang w:val="be-BY" w:bidi="be-BY"/>
    </w:rPr>
  </w:style>
  <w:style w:type="character" w:customStyle="1" w:styleId="ListLabel459">
    <w:name w:val="ListLabel 459"/>
    <w:rPr>
      <w:lang w:val="be-BY" w:bidi="be-BY"/>
    </w:rPr>
  </w:style>
  <w:style w:type="character" w:customStyle="1" w:styleId="ListLabel460">
    <w:name w:val="ListLabel 460"/>
    <w:rPr>
      <w:rFonts w:eastAsia="Times New Roman" w:cs="Times New Roman"/>
      <w:spacing w:val="0"/>
      <w:w w:val="99"/>
      <w:sz w:val="20"/>
      <w:szCs w:val="20"/>
      <w:lang w:val="be-BY" w:bidi="be-BY"/>
    </w:rPr>
  </w:style>
  <w:style w:type="character" w:customStyle="1" w:styleId="ListLabel461">
    <w:name w:val="ListLabel 461"/>
    <w:rPr>
      <w:lang w:val="be-BY" w:bidi="be-BY"/>
    </w:rPr>
  </w:style>
  <w:style w:type="character" w:customStyle="1" w:styleId="ListLabel462">
    <w:name w:val="ListLabel 462"/>
    <w:rPr>
      <w:lang w:val="be-BY" w:bidi="be-BY"/>
    </w:rPr>
  </w:style>
  <w:style w:type="character" w:customStyle="1" w:styleId="ListLabel463">
    <w:name w:val="ListLabel 463"/>
    <w:rPr>
      <w:lang w:val="be-BY" w:bidi="be-BY"/>
    </w:rPr>
  </w:style>
  <w:style w:type="character" w:customStyle="1" w:styleId="ListLabel464">
    <w:name w:val="ListLabel 464"/>
    <w:rPr>
      <w:lang w:val="be-BY" w:bidi="be-BY"/>
    </w:rPr>
  </w:style>
  <w:style w:type="character" w:customStyle="1" w:styleId="ListLabel465">
    <w:name w:val="ListLabel 465"/>
    <w:rPr>
      <w:lang w:val="be-BY" w:bidi="be-BY"/>
    </w:rPr>
  </w:style>
  <w:style w:type="character" w:customStyle="1" w:styleId="ListLabel466">
    <w:name w:val="ListLabel 466"/>
    <w:rPr>
      <w:lang w:val="be-BY" w:bidi="be-BY"/>
    </w:rPr>
  </w:style>
  <w:style w:type="character" w:customStyle="1" w:styleId="ListLabel467">
    <w:name w:val="ListLabel 467"/>
    <w:rPr>
      <w:lang w:val="be-BY" w:bidi="be-BY"/>
    </w:rPr>
  </w:style>
  <w:style w:type="character" w:customStyle="1" w:styleId="ListLabel468">
    <w:name w:val="ListLabel 468"/>
    <w:rPr>
      <w:lang w:val="be-BY" w:bidi="be-BY"/>
    </w:rPr>
  </w:style>
  <w:style w:type="character" w:customStyle="1" w:styleId="ListLabel469">
    <w:name w:val="ListLabel 469"/>
    <w:rPr>
      <w:rFonts w:eastAsia="Times New Roman" w:cs="Times New Roman"/>
      <w:spacing w:val="0"/>
      <w:w w:val="99"/>
      <w:sz w:val="20"/>
      <w:szCs w:val="20"/>
      <w:lang w:val="be-BY" w:bidi="be-BY"/>
    </w:rPr>
  </w:style>
  <w:style w:type="character" w:customStyle="1" w:styleId="ListLabel470">
    <w:name w:val="ListLabel 470"/>
    <w:rPr>
      <w:lang w:val="be-BY" w:bidi="be-BY"/>
    </w:rPr>
  </w:style>
  <w:style w:type="character" w:customStyle="1" w:styleId="ListLabel471">
    <w:name w:val="ListLabel 471"/>
    <w:rPr>
      <w:lang w:val="be-BY" w:bidi="be-BY"/>
    </w:rPr>
  </w:style>
  <w:style w:type="character" w:customStyle="1" w:styleId="ListLabel472">
    <w:name w:val="ListLabel 472"/>
    <w:rPr>
      <w:lang w:val="be-BY" w:bidi="be-BY"/>
    </w:rPr>
  </w:style>
  <w:style w:type="character" w:customStyle="1" w:styleId="ListLabel473">
    <w:name w:val="ListLabel 473"/>
    <w:rPr>
      <w:lang w:val="be-BY" w:bidi="be-BY"/>
    </w:rPr>
  </w:style>
  <w:style w:type="character" w:customStyle="1" w:styleId="ListLabel474">
    <w:name w:val="ListLabel 474"/>
    <w:rPr>
      <w:lang w:val="be-BY" w:bidi="be-BY"/>
    </w:rPr>
  </w:style>
  <w:style w:type="character" w:customStyle="1" w:styleId="ListLabel475">
    <w:name w:val="ListLabel 475"/>
    <w:rPr>
      <w:lang w:val="be-BY" w:bidi="be-BY"/>
    </w:rPr>
  </w:style>
  <w:style w:type="character" w:customStyle="1" w:styleId="ListLabel476">
    <w:name w:val="ListLabel 476"/>
    <w:rPr>
      <w:lang w:val="be-BY" w:bidi="be-BY"/>
    </w:rPr>
  </w:style>
  <w:style w:type="character" w:customStyle="1" w:styleId="ListLabel477">
    <w:name w:val="ListLabel 477"/>
    <w:rPr>
      <w:lang w:val="be-BY" w:bidi="be-BY"/>
    </w:rPr>
  </w:style>
  <w:style w:type="character" w:customStyle="1" w:styleId="ListLabel478">
    <w:name w:val="ListLabel 478"/>
    <w:rPr>
      <w:rFonts w:eastAsia="Times New Roman" w:cs="Times New Roman"/>
      <w:spacing w:val="0"/>
      <w:w w:val="99"/>
      <w:sz w:val="20"/>
      <w:szCs w:val="20"/>
      <w:lang w:val="be-BY" w:bidi="be-BY"/>
    </w:rPr>
  </w:style>
  <w:style w:type="character" w:customStyle="1" w:styleId="ListLabel479">
    <w:name w:val="ListLabel 479"/>
    <w:rPr>
      <w:lang w:val="be-BY" w:bidi="be-BY"/>
    </w:rPr>
  </w:style>
  <w:style w:type="character" w:customStyle="1" w:styleId="ListLabel480">
    <w:name w:val="ListLabel 480"/>
    <w:rPr>
      <w:lang w:val="be-BY" w:bidi="be-BY"/>
    </w:rPr>
  </w:style>
  <w:style w:type="character" w:customStyle="1" w:styleId="ListLabel481">
    <w:name w:val="ListLabel 481"/>
    <w:rPr>
      <w:lang w:val="be-BY" w:bidi="be-BY"/>
    </w:rPr>
  </w:style>
  <w:style w:type="character" w:customStyle="1" w:styleId="ListLabel482">
    <w:name w:val="ListLabel 482"/>
    <w:rPr>
      <w:lang w:val="be-BY" w:bidi="be-BY"/>
    </w:rPr>
  </w:style>
  <w:style w:type="character" w:customStyle="1" w:styleId="ListLabel483">
    <w:name w:val="ListLabel 483"/>
    <w:rPr>
      <w:lang w:val="be-BY" w:bidi="be-BY"/>
    </w:rPr>
  </w:style>
  <w:style w:type="character" w:customStyle="1" w:styleId="ListLabel484">
    <w:name w:val="ListLabel 484"/>
    <w:rPr>
      <w:lang w:val="be-BY" w:bidi="be-BY"/>
    </w:rPr>
  </w:style>
  <w:style w:type="character" w:customStyle="1" w:styleId="ListLabel485">
    <w:name w:val="ListLabel 485"/>
    <w:rPr>
      <w:lang w:val="be-BY" w:bidi="be-BY"/>
    </w:rPr>
  </w:style>
  <w:style w:type="character" w:customStyle="1" w:styleId="ListLabel486">
    <w:name w:val="ListLabel 486"/>
    <w:rPr>
      <w:lang w:val="be-BY" w:bidi="be-BY"/>
    </w:rPr>
  </w:style>
  <w:style w:type="character" w:customStyle="1" w:styleId="ListLabel487">
    <w:name w:val="ListLabel 487"/>
    <w:rPr>
      <w:rFonts w:eastAsia="Times New Roman" w:cs="Times New Roman"/>
      <w:spacing w:val="0"/>
      <w:w w:val="99"/>
      <w:sz w:val="20"/>
      <w:szCs w:val="20"/>
      <w:lang w:val="be-BY" w:bidi="be-BY"/>
    </w:rPr>
  </w:style>
  <w:style w:type="character" w:customStyle="1" w:styleId="ListLabel488">
    <w:name w:val="ListLabel 488"/>
    <w:rPr>
      <w:lang w:val="be-BY" w:bidi="be-BY"/>
    </w:rPr>
  </w:style>
  <w:style w:type="character" w:customStyle="1" w:styleId="ListLabel489">
    <w:name w:val="ListLabel 489"/>
    <w:rPr>
      <w:lang w:val="be-BY" w:bidi="be-BY"/>
    </w:rPr>
  </w:style>
  <w:style w:type="character" w:customStyle="1" w:styleId="ListLabel490">
    <w:name w:val="ListLabel 490"/>
    <w:rPr>
      <w:lang w:val="be-BY" w:bidi="be-BY"/>
    </w:rPr>
  </w:style>
  <w:style w:type="character" w:customStyle="1" w:styleId="ListLabel491">
    <w:name w:val="ListLabel 491"/>
    <w:rPr>
      <w:lang w:val="be-BY" w:bidi="be-BY"/>
    </w:rPr>
  </w:style>
  <w:style w:type="character" w:customStyle="1" w:styleId="ListLabel492">
    <w:name w:val="ListLabel 492"/>
    <w:rPr>
      <w:lang w:val="be-BY" w:bidi="be-BY"/>
    </w:rPr>
  </w:style>
  <w:style w:type="character" w:customStyle="1" w:styleId="ListLabel493">
    <w:name w:val="ListLabel 493"/>
    <w:rPr>
      <w:lang w:val="be-BY" w:bidi="be-BY"/>
    </w:rPr>
  </w:style>
  <w:style w:type="character" w:customStyle="1" w:styleId="ListLabel494">
    <w:name w:val="ListLabel 494"/>
    <w:rPr>
      <w:lang w:val="be-BY" w:bidi="be-BY"/>
    </w:rPr>
  </w:style>
  <w:style w:type="character" w:customStyle="1" w:styleId="ListLabel495">
    <w:name w:val="ListLabel 495"/>
    <w:rPr>
      <w:lang w:val="be-BY" w:bidi="be-BY"/>
    </w:rPr>
  </w:style>
  <w:style w:type="character" w:customStyle="1" w:styleId="ListLabel496">
    <w:name w:val="ListLabel 496"/>
    <w:rPr>
      <w:rFonts w:eastAsia="Times New Roman" w:cs="Times New Roman"/>
      <w:spacing w:val="0"/>
      <w:w w:val="99"/>
      <w:sz w:val="20"/>
      <w:szCs w:val="20"/>
      <w:lang w:val="be-BY" w:bidi="be-BY"/>
    </w:rPr>
  </w:style>
  <w:style w:type="character" w:customStyle="1" w:styleId="ListLabel497">
    <w:name w:val="ListLabel 497"/>
    <w:rPr>
      <w:lang w:val="be-BY" w:bidi="be-BY"/>
    </w:rPr>
  </w:style>
  <w:style w:type="character" w:customStyle="1" w:styleId="ListLabel498">
    <w:name w:val="ListLabel 498"/>
    <w:rPr>
      <w:lang w:val="be-BY" w:bidi="be-BY"/>
    </w:rPr>
  </w:style>
  <w:style w:type="character" w:customStyle="1" w:styleId="ListLabel499">
    <w:name w:val="ListLabel 499"/>
    <w:rPr>
      <w:lang w:val="be-BY" w:bidi="be-BY"/>
    </w:rPr>
  </w:style>
  <w:style w:type="character" w:customStyle="1" w:styleId="ListLabel500">
    <w:name w:val="ListLabel 500"/>
    <w:rPr>
      <w:lang w:val="be-BY" w:bidi="be-BY"/>
    </w:rPr>
  </w:style>
  <w:style w:type="character" w:customStyle="1" w:styleId="ListLabel501">
    <w:name w:val="ListLabel 501"/>
    <w:rPr>
      <w:lang w:val="be-BY" w:bidi="be-BY"/>
    </w:rPr>
  </w:style>
  <w:style w:type="character" w:customStyle="1" w:styleId="ListLabel502">
    <w:name w:val="ListLabel 502"/>
    <w:rPr>
      <w:lang w:val="be-BY" w:bidi="be-BY"/>
    </w:rPr>
  </w:style>
  <w:style w:type="character" w:customStyle="1" w:styleId="ListLabel503">
    <w:name w:val="ListLabel 503"/>
    <w:rPr>
      <w:lang w:val="be-BY" w:bidi="be-BY"/>
    </w:rPr>
  </w:style>
  <w:style w:type="character" w:customStyle="1" w:styleId="ListLabel504">
    <w:name w:val="ListLabel 504"/>
    <w:rPr>
      <w:lang w:val="be-BY" w:bidi="be-BY"/>
    </w:rPr>
  </w:style>
  <w:style w:type="character" w:customStyle="1" w:styleId="ListLabel505">
    <w:name w:val="ListLabel 505"/>
    <w:rPr>
      <w:rFonts w:eastAsia="Times New Roman" w:cs="Times New Roman"/>
      <w:spacing w:val="0"/>
      <w:w w:val="99"/>
      <w:sz w:val="20"/>
      <w:szCs w:val="20"/>
      <w:lang w:val="be-BY" w:bidi="be-BY"/>
    </w:rPr>
  </w:style>
  <w:style w:type="character" w:customStyle="1" w:styleId="ListLabel506">
    <w:name w:val="ListLabel 506"/>
    <w:rPr>
      <w:lang w:val="be-BY" w:bidi="be-BY"/>
    </w:rPr>
  </w:style>
  <w:style w:type="character" w:customStyle="1" w:styleId="ListLabel507">
    <w:name w:val="ListLabel 507"/>
    <w:rPr>
      <w:lang w:val="be-BY" w:bidi="be-BY"/>
    </w:rPr>
  </w:style>
  <w:style w:type="character" w:customStyle="1" w:styleId="ListLabel508">
    <w:name w:val="ListLabel 508"/>
    <w:rPr>
      <w:lang w:val="be-BY" w:bidi="be-BY"/>
    </w:rPr>
  </w:style>
  <w:style w:type="character" w:customStyle="1" w:styleId="ListLabel509">
    <w:name w:val="ListLabel 509"/>
    <w:rPr>
      <w:lang w:val="be-BY" w:bidi="be-BY"/>
    </w:rPr>
  </w:style>
  <w:style w:type="character" w:customStyle="1" w:styleId="ListLabel510">
    <w:name w:val="ListLabel 510"/>
    <w:rPr>
      <w:lang w:val="be-BY" w:bidi="be-BY"/>
    </w:rPr>
  </w:style>
  <w:style w:type="character" w:customStyle="1" w:styleId="ListLabel511">
    <w:name w:val="ListLabel 511"/>
    <w:rPr>
      <w:lang w:val="be-BY" w:bidi="be-BY"/>
    </w:rPr>
  </w:style>
  <w:style w:type="character" w:customStyle="1" w:styleId="ListLabel512">
    <w:name w:val="ListLabel 512"/>
    <w:rPr>
      <w:lang w:val="be-BY" w:bidi="be-BY"/>
    </w:rPr>
  </w:style>
  <w:style w:type="character" w:customStyle="1" w:styleId="ListLabel513">
    <w:name w:val="ListLabel 513"/>
    <w:rPr>
      <w:lang w:val="be-BY" w:bidi="be-BY"/>
    </w:rPr>
  </w:style>
  <w:style w:type="character" w:customStyle="1" w:styleId="ListLabel514">
    <w:name w:val="ListLabel 514"/>
    <w:rPr>
      <w:rFonts w:eastAsia="Times New Roman" w:cs="Times New Roman"/>
      <w:spacing w:val="0"/>
      <w:w w:val="99"/>
      <w:sz w:val="20"/>
      <w:szCs w:val="20"/>
      <w:lang w:val="be-BY" w:bidi="be-BY"/>
    </w:rPr>
  </w:style>
  <w:style w:type="character" w:customStyle="1" w:styleId="ListLabel515">
    <w:name w:val="ListLabel 515"/>
    <w:rPr>
      <w:lang w:val="be-BY" w:bidi="be-BY"/>
    </w:rPr>
  </w:style>
  <w:style w:type="character" w:customStyle="1" w:styleId="ListLabel516">
    <w:name w:val="ListLabel 516"/>
    <w:rPr>
      <w:lang w:val="be-BY" w:bidi="be-BY"/>
    </w:rPr>
  </w:style>
  <w:style w:type="character" w:customStyle="1" w:styleId="ListLabel517">
    <w:name w:val="ListLabel 517"/>
    <w:rPr>
      <w:lang w:val="be-BY" w:bidi="be-BY"/>
    </w:rPr>
  </w:style>
  <w:style w:type="character" w:customStyle="1" w:styleId="ListLabel518">
    <w:name w:val="ListLabel 518"/>
    <w:rPr>
      <w:lang w:val="be-BY" w:bidi="be-BY"/>
    </w:rPr>
  </w:style>
  <w:style w:type="character" w:customStyle="1" w:styleId="ListLabel519">
    <w:name w:val="ListLabel 519"/>
    <w:rPr>
      <w:lang w:val="be-BY" w:bidi="be-BY"/>
    </w:rPr>
  </w:style>
  <w:style w:type="character" w:customStyle="1" w:styleId="ListLabel520">
    <w:name w:val="ListLabel 520"/>
    <w:rPr>
      <w:lang w:val="be-BY" w:bidi="be-BY"/>
    </w:rPr>
  </w:style>
  <w:style w:type="character" w:customStyle="1" w:styleId="ListLabel521">
    <w:name w:val="ListLabel 521"/>
    <w:rPr>
      <w:lang w:val="be-BY" w:bidi="be-BY"/>
    </w:rPr>
  </w:style>
  <w:style w:type="character" w:customStyle="1" w:styleId="ListLabel522">
    <w:name w:val="ListLabel 522"/>
    <w:rPr>
      <w:lang w:val="be-BY" w:bidi="be-BY"/>
    </w:rPr>
  </w:style>
  <w:style w:type="character" w:customStyle="1" w:styleId="ListLabel523">
    <w:name w:val="ListLabel 523"/>
    <w:rPr>
      <w:rFonts w:eastAsia="Times New Roman" w:cs="Times New Roman"/>
      <w:spacing w:val="0"/>
      <w:w w:val="99"/>
      <w:sz w:val="20"/>
      <w:szCs w:val="20"/>
      <w:lang w:val="be-BY" w:bidi="be-BY"/>
    </w:rPr>
  </w:style>
  <w:style w:type="character" w:customStyle="1" w:styleId="ListLabel524">
    <w:name w:val="ListLabel 524"/>
    <w:rPr>
      <w:lang w:val="be-BY" w:bidi="be-BY"/>
    </w:rPr>
  </w:style>
  <w:style w:type="character" w:customStyle="1" w:styleId="ListLabel525">
    <w:name w:val="ListLabel 525"/>
    <w:rPr>
      <w:lang w:val="be-BY" w:bidi="be-BY"/>
    </w:rPr>
  </w:style>
  <w:style w:type="character" w:customStyle="1" w:styleId="ListLabel526">
    <w:name w:val="ListLabel 526"/>
    <w:rPr>
      <w:lang w:val="be-BY" w:bidi="be-BY"/>
    </w:rPr>
  </w:style>
  <w:style w:type="character" w:customStyle="1" w:styleId="ListLabel527">
    <w:name w:val="ListLabel 527"/>
    <w:rPr>
      <w:lang w:val="be-BY" w:bidi="be-BY"/>
    </w:rPr>
  </w:style>
  <w:style w:type="character" w:customStyle="1" w:styleId="ListLabel528">
    <w:name w:val="ListLabel 528"/>
    <w:rPr>
      <w:lang w:val="be-BY" w:bidi="be-BY"/>
    </w:rPr>
  </w:style>
  <w:style w:type="character" w:customStyle="1" w:styleId="ListLabel529">
    <w:name w:val="ListLabel 529"/>
    <w:rPr>
      <w:lang w:val="be-BY" w:bidi="be-BY"/>
    </w:rPr>
  </w:style>
  <w:style w:type="character" w:customStyle="1" w:styleId="ListLabel530">
    <w:name w:val="ListLabel 530"/>
    <w:rPr>
      <w:lang w:val="be-BY" w:bidi="be-BY"/>
    </w:rPr>
  </w:style>
  <w:style w:type="character" w:customStyle="1" w:styleId="ListLabel531">
    <w:name w:val="ListLabel 531"/>
    <w:rPr>
      <w:lang w:val="be-BY" w:bidi="be-BY"/>
    </w:rPr>
  </w:style>
  <w:style w:type="character" w:customStyle="1" w:styleId="ListLabel532">
    <w:name w:val="ListLabel 532"/>
    <w:rPr>
      <w:rFonts w:eastAsia="Times New Roman" w:cs="Times New Roman"/>
      <w:spacing w:val="0"/>
      <w:w w:val="99"/>
      <w:sz w:val="20"/>
      <w:szCs w:val="20"/>
      <w:lang w:val="be-BY" w:bidi="be-BY"/>
    </w:rPr>
  </w:style>
  <w:style w:type="character" w:customStyle="1" w:styleId="ListLabel533">
    <w:name w:val="ListLabel 533"/>
    <w:rPr>
      <w:lang w:val="be-BY" w:bidi="be-BY"/>
    </w:rPr>
  </w:style>
  <w:style w:type="character" w:customStyle="1" w:styleId="ListLabel534">
    <w:name w:val="ListLabel 534"/>
    <w:rPr>
      <w:lang w:val="be-BY" w:bidi="be-BY"/>
    </w:rPr>
  </w:style>
  <w:style w:type="character" w:customStyle="1" w:styleId="ListLabel535">
    <w:name w:val="ListLabel 535"/>
    <w:rPr>
      <w:lang w:val="be-BY" w:bidi="be-BY"/>
    </w:rPr>
  </w:style>
  <w:style w:type="character" w:customStyle="1" w:styleId="ListLabel536">
    <w:name w:val="ListLabel 536"/>
    <w:rPr>
      <w:lang w:val="be-BY" w:bidi="be-BY"/>
    </w:rPr>
  </w:style>
  <w:style w:type="character" w:customStyle="1" w:styleId="ListLabel537">
    <w:name w:val="ListLabel 537"/>
    <w:rPr>
      <w:lang w:val="be-BY" w:bidi="be-BY"/>
    </w:rPr>
  </w:style>
  <w:style w:type="character" w:customStyle="1" w:styleId="ListLabel538">
    <w:name w:val="ListLabel 538"/>
    <w:rPr>
      <w:lang w:val="be-BY" w:bidi="be-BY"/>
    </w:rPr>
  </w:style>
  <w:style w:type="character" w:customStyle="1" w:styleId="ListLabel539">
    <w:name w:val="ListLabel 539"/>
    <w:rPr>
      <w:lang w:val="be-BY" w:bidi="be-BY"/>
    </w:rPr>
  </w:style>
  <w:style w:type="character" w:customStyle="1" w:styleId="ListLabel540">
    <w:name w:val="ListLabel 540"/>
    <w:rPr>
      <w:lang w:val="be-BY" w:bidi="be-BY"/>
    </w:rPr>
  </w:style>
  <w:style w:type="character" w:customStyle="1" w:styleId="ListLabel541">
    <w:name w:val="ListLabel 541"/>
    <w:rPr>
      <w:rFonts w:eastAsia="Times New Roman" w:cs="Times New Roman"/>
      <w:spacing w:val="0"/>
      <w:w w:val="99"/>
      <w:sz w:val="20"/>
      <w:szCs w:val="20"/>
      <w:lang w:val="be-BY" w:bidi="be-BY"/>
    </w:rPr>
  </w:style>
  <w:style w:type="character" w:customStyle="1" w:styleId="ListLabel542">
    <w:name w:val="ListLabel 542"/>
    <w:rPr>
      <w:lang w:val="be-BY" w:bidi="be-BY"/>
    </w:rPr>
  </w:style>
  <w:style w:type="character" w:customStyle="1" w:styleId="ListLabel543">
    <w:name w:val="ListLabel 543"/>
    <w:rPr>
      <w:lang w:val="be-BY" w:bidi="be-BY"/>
    </w:rPr>
  </w:style>
  <w:style w:type="character" w:customStyle="1" w:styleId="ListLabel544">
    <w:name w:val="ListLabel 544"/>
    <w:rPr>
      <w:lang w:val="be-BY" w:bidi="be-BY"/>
    </w:rPr>
  </w:style>
  <w:style w:type="character" w:customStyle="1" w:styleId="ListLabel545">
    <w:name w:val="ListLabel 545"/>
    <w:rPr>
      <w:lang w:val="be-BY" w:bidi="be-BY"/>
    </w:rPr>
  </w:style>
  <w:style w:type="character" w:customStyle="1" w:styleId="ListLabel546">
    <w:name w:val="ListLabel 546"/>
    <w:rPr>
      <w:lang w:val="be-BY" w:bidi="be-BY"/>
    </w:rPr>
  </w:style>
  <w:style w:type="character" w:customStyle="1" w:styleId="ListLabel547">
    <w:name w:val="ListLabel 547"/>
    <w:rPr>
      <w:lang w:val="be-BY" w:bidi="be-BY"/>
    </w:rPr>
  </w:style>
  <w:style w:type="character" w:customStyle="1" w:styleId="ListLabel548">
    <w:name w:val="ListLabel 548"/>
    <w:rPr>
      <w:lang w:val="be-BY" w:bidi="be-BY"/>
    </w:rPr>
  </w:style>
  <w:style w:type="character" w:customStyle="1" w:styleId="ListLabel549">
    <w:name w:val="ListLabel 549"/>
    <w:rPr>
      <w:lang w:val="be-BY" w:bidi="be-BY"/>
    </w:rPr>
  </w:style>
  <w:style w:type="character" w:customStyle="1" w:styleId="ListLabel550">
    <w:name w:val="ListLabel 550"/>
    <w:rPr>
      <w:rFonts w:eastAsia="Times New Roman" w:cs="Times New Roman"/>
      <w:spacing w:val="0"/>
      <w:w w:val="99"/>
      <w:sz w:val="20"/>
      <w:szCs w:val="20"/>
      <w:lang w:val="be-BY" w:bidi="be-BY"/>
    </w:rPr>
  </w:style>
  <w:style w:type="character" w:customStyle="1" w:styleId="ListLabel551">
    <w:name w:val="ListLabel 551"/>
    <w:rPr>
      <w:lang w:val="be-BY" w:bidi="be-BY"/>
    </w:rPr>
  </w:style>
  <w:style w:type="character" w:customStyle="1" w:styleId="ListLabel552">
    <w:name w:val="ListLabel 552"/>
    <w:rPr>
      <w:lang w:val="be-BY" w:bidi="be-BY"/>
    </w:rPr>
  </w:style>
  <w:style w:type="character" w:customStyle="1" w:styleId="ListLabel553">
    <w:name w:val="ListLabel 553"/>
    <w:rPr>
      <w:lang w:val="be-BY" w:bidi="be-BY"/>
    </w:rPr>
  </w:style>
  <w:style w:type="character" w:customStyle="1" w:styleId="ListLabel554">
    <w:name w:val="ListLabel 554"/>
    <w:rPr>
      <w:lang w:val="be-BY" w:bidi="be-BY"/>
    </w:rPr>
  </w:style>
  <w:style w:type="character" w:customStyle="1" w:styleId="ListLabel555">
    <w:name w:val="ListLabel 555"/>
    <w:rPr>
      <w:lang w:val="be-BY" w:bidi="be-BY"/>
    </w:rPr>
  </w:style>
  <w:style w:type="character" w:customStyle="1" w:styleId="ListLabel556">
    <w:name w:val="ListLabel 556"/>
    <w:rPr>
      <w:lang w:val="be-BY" w:bidi="be-BY"/>
    </w:rPr>
  </w:style>
  <w:style w:type="character" w:customStyle="1" w:styleId="ListLabel557">
    <w:name w:val="ListLabel 557"/>
    <w:rPr>
      <w:lang w:val="be-BY" w:bidi="be-BY"/>
    </w:rPr>
  </w:style>
  <w:style w:type="character" w:customStyle="1" w:styleId="ListLabel558">
    <w:name w:val="ListLabel 558"/>
    <w:rPr>
      <w:lang w:val="be-BY" w:bidi="be-BY"/>
    </w:rPr>
  </w:style>
  <w:style w:type="character" w:customStyle="1" w:styleId="ListLabel559">
    <w:name w:val="ListLabel 559"/>
    <w:rPr>
      <w:rFonts w:eastAsia="Times New Roman" w:cs="Times New Roman"/>
      <w:spacing w:val="0"/>
      <w:w w:val="99"/>
      <w:sz w:val="20"/>
      <w:szCs w:val="20"/>
      <w:lang w:val="be-BY" w:bidi="be-BY"/>
    </w:rPr>
  </w:style>
  <w:style w:type="character" w:customStyle="1" w:styleId="ListLabel560">
    <w:name w:val="ListLabel 560"/>
    <w:rPr>
      <w:lang w:val="be-BY" w:bidi="be-BY"/>
    </w:rPr>
  </w:style>
  <w:style w:type="character" w:customStyle="1" w:styleId="ListLabel561">
    <w:name w:val="ListLabel 561"/>
    <w:rPr>
      <w:lang w:val="be-BY" w:bidi="be-BY"/>
    </w:rPr>
  </w:style>
  <w:style w:type="character" w:customStyle="1" w:styleId="ListLabel562">
    <w:name w:val="ListLabel 562"/>
    <w:rPr>
      <w:lang w:val="be-BY" w:bidi="be-BY"/>
    </w:rPr>
  </w:style>
  <w:style w:type="character" w:customStyle="1" w:styleId="ListLabel563">
    <w:name w:val="ListLabel 563"/>
    <w:rPr>
      <w:lang w:val="be-BY" w:bidi="be-BY"/>
    </w:rPr>
  </w:style>
  <w:style w:type="character" w:customStyle="1" w:styleId="ListLabel564">
    <w:name w:val="ListLabel 564"/>
    <w:rPr>
      <w:lang w:val="be-BY" w:bidi="be-BY"/>
    </w:rPr>
  </w:style>
  <w:style w:type="character" w:customStyle="1" w:styleId="ListLabel565">
    <w:name w:val="ListLabel 565"/>
    <w:rPr>
      <w:lang w:val="be-BY" w:bidi="be-BY"/>
    </w:rPr>
  </w:style>
  <w:style w:type="character" w:customStyle="1" w:styleId="ListLabel566">
    <w:name w:val="ListLabel 566"/>
    <w:rPr>
      <w:lang w:val="be-BY" w:bidi="be-BY"/>
    </w:rPr>
  </w:style>
  <w:style w:type="character" w:customStyle="1" w:styleId="ListLabel567">
    <w:name w:val="ListLabel 567"/>
    <w:rPr>
      <w:lang w:val="be-BY" w:bidi="be-BY"/>
    </w:rPr>
  </w:style>
  <w:style w:type="character" w:customStyle="1" w:styleId="ListLabel568">
    <w:name w:val="ListLabel 568"/>
    <w:rPr>
      <w:rFonts w:eastAsia="Times New Roman" w:cs="Times New Roman"/>
      <w:spacing w:val="0"/>
      <w:w w:val="99"/>
      <w:sz w:val="20"/>
      <w:szCs w:val="20"/>
      <w:lang w:val="be-BY" w:bidi="be-BY"/>
    </w:rPr>
  </w:style>
  <w:style w:type="character" w:customStyle="1" w:styleId="ListLabel569">
    <w:name w:val="ListLabel 569"/>
    <w:rPr>
      <w:lang w:val="be-BY" w:bidi="be-BY"/>
    </w:rPr>
  </w:style>
  <w:style w:type="character" w:customStyle="1" w:styleId="ListLabel570">
    <w:name w:val="ListLabel 570"/>
    <w:rPr>
      <w:lang w:val="be-BY" w:bidi="be-BY"/>
    </w:rPr>
  </w:style>
  <w:style w:type="character" w:customStyle="1" w:styleId="ListLabel571">
    <w:name w:val="ListLabel 571"/>
    <w:rPr>
      <w:lang w:val="be-BY" w:bidi="be-BY"/>
    </w:rPr>
  </w:style>
  <w:style w:type="character" w:customStyle="1" w:styleId="ListLabel572">
    <w:name w:val="ListLabel 572"/>
    <w:rPr>
      <w:lang w:val="be-BY" w:bidi="be-BY"/>
    </w:rPr>
  </w:style>
  <w:style w:type="character" w:customStyle="1" w:styleId="ListLabel573">
    <w:name w:val="ListLabel 573"/>
    <w:rPr>
      <w:lang w:val="be-BY" w:bidi="be-BY"/>
    </w:rPr>
  </w:style>
  <w:style w:type="character" w:customStyle="1" w:styleId="ListLabel574">
    <w:name w:val="ListLabel 574"/>
    <w:rPr>
      <w:lang w:val="be-BY" w:bidi="be-BY"/>
    </w:rPr>
  </w:style>
  <w:style w:type="character" w:customStyle="1" w:styleId="ListLabel575">
    <w:name w:val="ListLabel 575"/>
    <w:rPr>
      <w:lang w:val="be-BY" w:bidi="be-BY"/>
    </w:rPr>
  </w:style>
  <w:style w:type="character" w:customStyle="1" w:styleId="ListLabel576">
    <w:name w:val="ListLabel 576"/>
    <w:rPr>
      <w:lang w:val="be-BY" w:bidi="be-BY"/>
    </w:rPr>
  </w:style>
  <w:style w:type="character" w:customStyle="1" w:styleId="ListLabel577">
    <w:name w:val="ListLabel 577"/>
    <w:rPr>
      <w:rFonts w:eastAsia="Times New Roman" w:cs="Times New Roman"/>
      <w:spacing w:val="0"/>
      <w:w w:val="99"/>
      <w:sz w:val="20"/>
      <w:szCs w:val="20"/>
      <w:lang w:val="be-BY" w:bidi="be-BY"/>
    </w:rPr>
  </w:style>
  <w:style w:type="character" w:customStyle="1" w:styleId="ListLabel578">
    <w:name w:val="ListLabel 578"/>
    <w:rPr>
      <w:lang w:val="be-BY" w:bidi="be-BY"/>
    </w:rPr>
  </w:style>
  <w:style w:type="character" w:customStyle="1" w:styleId="ListLabel579">
    <w:name w:val="ListLabel 579"/>
    <w:rPr>
      <w:lang w:val="be-BY" w:bidi="be-BY"/>
    </w:rPr>
  </w:style>
  <w:style w:type="character" w:customStyle="1" w:styleId="ListLabel580">
    <w:name w:val="ListLabel 580"/>
    <w:rPr>
      <w:lang w:val="be-BY" w:bidi="be-BY"/>
    </w:rPr>
  </w:style>
  <w:style w:type="character" w:customStyle="1" w:styleId="ListLabel581">
    <w:name w:val="ListLabel 581"/>
    <w:rPr>
      <w:lang w:val="be-BY" w:bidi="be-BY"/>
    </w:rPr>
  </w:style>
  <w:style w:type="character" w:customStyle="1" w:styleId="ListLabel582">
    <w:name w:val="ListLabel 582"/>
    <w:rPr>
      <w:lang w:val="be-BY" w:bidi="be-BY"/>
    </w:rPr>
  </w:style>
  <w:style w:type="character" w:customStyle="1" w:styleId="ListLabel583">
    <w:name w:val="ListLabel 583"/>
    <w:rPr>
      <w:lang w:val="be-BY" w:bidi="be-BY"/>
    </w:rPr>
  </w:style>
  <w:style w:type="character" w:customStyle="1" w:styleId="ListLabel584">
    <w:name w:val="ListLabel 584"/>
    <w:rPr>
      <w:lang w:val="be-BY" w:bidi="be-BY"/>
    </w:rPr>
  </w:style>
  <w:style w:type="character" w:customStyle="1" w:styleId="ListLabel585">
    <w:name w:val="ListLabel 585"/>
    <w:rPr>
      <w:lang w:val="be-BY" w:bidi="be-BY"/>
    </w:rPr>
  </w:style>
  <w:style w:type="character" w:customStyle="1" w:styleId="ListLabel586">
    <w:name w:val="ListLabel 586"/>
    <w:rPr>
      <w:rFonts w:eastAsia="Times New Roman" w:cs="Times New Roman"/>
      <w:spacing w:val="0"/>
      <w:w w:val="99"/>
      <w:sz w:val="20"/>
      <w:szCs w:val="20"/>
      <w:lang w:val="be-BY" w:bidi="be-BY"/>
    </w:rPr>
  </w:style>
  <w:style w:type="character" w:customStyle="1" w:styleId="ListLabel587">
    <w:name w:val="ListLabel 587"/>
    <w:rPr>
      <w:lang w:val="be-BY" w:bidi="be-BY"/>
    </w:rPr>
  </w:style>
  <w:style w:type="character" w:customStyle="1" w:styleId="ListLabel588">
    <w:name w:val="ListLabel 588"/>
    <w:rPr>
      <w:lang w:val="be-BY" w:bidi="be-BY"/>
    </w:rPr>
  </w:style>
  <w:style w:type="character" w:customStyle="1" w:styleId="ListLabel589">
    <w:name w:val="ListLabel 589"/>
    <w:rPr>
      <w:lang w:val="be-BY" w:bidi="be-BY"/>
    </w:rPr>
  </w:style>
  <w:style w:type="character" w:customStyle="1" w:styleId="ListLabel590">
    <w:name w:val="ListLabel 590"/>
    <w:rPr>
      <w:lang w:val="be-BY" w:bidi="be-BY"/>
    </w:rPr>
  </w:style>
  <w:style w:type="character" w:customStyle="1" w:styleId="ListLabel591">
    <w:name w:val="ListLabel 591"/>
    <w:rPr>
      <w:lang w:val="be-BY" w:bidi="be-BY"/>
    </w:rPr>
  </w:style>
  <w:style w:type="character" w:customStyle="1" w:styleId="ListLabel592">
    <w:name w:val="ListLabel 592"/>
    <w:rPr>
      <w:lang w:val="be-BY" w:bidi="be-BY"/>
    </w:rPr>
  </w:style>
  <w:style w:type="character" w:customStyle="1" w:styleId="ListLabel593">
    <w:name w:val="ListLabel 593"/>
    <w:rPr>
      <w:lang w:val="be-BY" w:bidi="be-BY"/>
    </w:rPr>
  </w:style>
  <w:style w:type="character" w:customStyle="1" w:styleId="ListLabel594">
    <w:name w:val="ListLabel 594"/>
    <w:rPr>
      <w:lang w:val="be-BY" w:bidi="be-BY"/>
    </w:rPr>
  </w:style>
  <w:style w:type="character" w:customStyle="1" w:styleId="ListLabel595">
    <w:name w:val="ListLabel 595"/>
    <w:rPr>
      <w:rFonts w:eastAsia="Times New Roman" w:cs="Times New Roman"/>
      <w:spacing w:val="0"/>
      <w:w w:val="99"/>
      <w:sz w:val="20"/>
      <w:szCs w:val="20"/>
      <w:lang w:val="be-BY" w:bidi="be-BY"/>
    </w:rPr>
  </w:style>
  <w:style w:type="character" w:customStyle="1" w:styleId="ListLabel596">
    <w:name w:val="ListLabel 596"/>
    <w:rPr>
      <w:lang w:val="be-BY" w:bidi="be-BY"/>
    </w:rPr>
  </w:style>
  <w:style w:type="character" w:customStyle="1" w:styleId="ListLabel597">
    <w:name w:val="ListLabel 597"/>
    <w:rPr>
      <w:lang w:val="be-BY" w:bidi="be-BY"/>
    </w:rPr>
  </w:style>
  <w:style w:type="character" w:customStyle="1" w:styleId="ListLabel598">
    <w:name w:val="ListLabel 598"/>
    <w:rPr>
      <w:lang w:val="be-BY" w:bidi="be-BY"/>
    </w:rPr>
  </w:style>
  <w:style w:type="character" w:customStyle="1" w:styleId="ListLabel599">
    <w:name w:val="ListLabel 599"/>
    <w:rPr>
      <w:lang w:val="be-BY" w:bidi="be-BY"/>
    </w:rPr>
  </w:style>
  <w:style w:type="character" w:customStyle="1" w:styleId="ListLabel600">
    <w:name w:val="ListLabel 600"/>
    <w:rPr>
      <w:lang w:val="be-BY" w:bidi="be-BY"/>
    </w:rPr>
  </w:style>
  <w:style w:type="character" w:customStyle="1" w:styleId="ListLabel601">
    <w:name w:val="ListLabel 601"/>
    <w:rPr>
      <w:lang w:val="be-BY" w:bidi="be-BY"/>
    </w:rPr>
  </w:style>
  <w:style w:type="character" w:customStyle="1" w:styleId="ListLabel602">
    <w:name w:val="ListLabel 602"/>
    <w:rPr>
      <w:lang w:val="be-BY" w:bidi="be-BY"/>
    </w:rPr>
  </w:style>
  <w:style w:type="character" w:customStyle="1" w:styleId="ListLabel603">
    <w:name w:val="ListLabel 603"/>
    <w:rPr>
      <w:lang w:val="be-BY" w:bidi="be-BY"/>
    </w:rPr>
  </w:style>
  <w:style w:type="character" w:customStyle="1" w:styleId="ListLabel604">
    <w:name w:val="ListLabel 604"/>
    <w:rPr>
      <w:rFonts w:eastAsia="Times New Roman" w:cs="Times New Roman"/>
      <w:spacing w:val="0"/>
      <w:w w:val="99"/>
      <w:sz w:val="20"/>
      <w:szCs w:val="20"/>
      <w:lang w:val="be-BY" w:bidi="be-BY"/>
    </w:rPr>
  </w:style>
  <w:style w:type="character" w:customStyle="1" w:styleId="ListLabel605">
    <w:name w:val="ListLabel 605"/>
    <w:rPr>
      <w:lang w:val="be-BY" w:bidi="be-BY"/>
    </w:rPr>
  </w:style>
  <w:style w:type="character" w:customStyle="1" w:styleId="ListLabel606">
    <w:name w:val="ListLabel 606"/>
    <w:rPr>
      <w:lang w:val="be-BY" w:bidi="be-BY"/>
    </w:rPr>
  </w:style>
  <w:style w:type="character" w:customStyle="1" w:styleId="ListLabel607">
    <w:name w:val="ListLabel 607"/>
    <w:rPr>
      <w:lang w:val="be-BY" w:bidi="be-BY"/>
    </w:rPr>
  </w:style>
  <w:style w:type="character" w:customStyle="1" w:styleId="ListLabel608">
    <w:name w:val="ListLabel 608"/>
    <w:rPr>
      <w:lang w:val="be-BY" w:bidi="be-BY"/>
    </w:rPr>
  </w:style>
  <w:style w:type="character" w:customStyle="1" w:styleId="ListLabel609">
    <w:name w:val="ListLabel 609"/>
    <w:rPr>
      <w:lang w:val="be-BY" w:bidi="be-BY"/>
    </w:rPr>
  </w:style>
  <w:style w:type="character" w:customStyle="1" w:styleId="ListLabel610">
    <w:name w:val="ListLabel 610"/>
    <w:rPr>
      <w:lang w:val="be-BY" w:bidi="be-BY"/>
    </w:rPr>
  </w:style>
  <w:style w:type="character" w:customStyle="1" w:styleId="ListLabel611">
    <w:name w:val="ListLabel 611"/>
    <w:rPr>
      <w:lang w:val="be-BY" w:bidi="be-BY"/>
    </w:rPr>
  </w:style>
  <w:style w:type="character" w:customStyle="1" w:styleId="ListLabel612">
    <w:name w:val="ListLabel 612"/>
    <w:rPr>
      <w:lang w:val="be-BY" w:bidi="be-BY"/>
    </w:rPr>
  </w:style>
  <w:style w:type="character" w:customStyle="1" w:styleId="ListLabel613">
    <w:name w:val="ListLabel 613"/>
    <w:rPr>
      <w:rFonts w:eastAsia="Times New Roman" w:cs="Times New Roman"/>
      <w:spacing w:val="0"/>
      <w:w w:val="99"/>
      <w:sz w:val="20"/>
      <w:szCs w:val="20"/>
      <w:lang w:val="be-BY" w:bidi="be-BY"/>
    </w:rPr>
  </w:style>
  <w:style w:type="character" w:customStyle="1" w:styleId="ListLabel614">
    <w:name w:val="ListLabel 614"/>
    <w:rPr>
      <w:lang w:val="be-BY" w:bidi="be-BY"/>
    </w:rPr>
  </w:style>
  <w:style w:type="character" w:customStyle="1" w:styleId="ListLabel615">
    <w:name w:val="ListLabel 615"/>
    <w:rPr>
      <w:lang w:val="be-BY" w:bidi="be-BY"/>
    </w:rPr>
  </w:style>
  <w:style w:type="character" w:customStyle="1" w:styleId="ListLabel616">
    <w:name w:val="ListLabel 616"/>
    <w:rPr>
      <w:lang w:val="be-BY" w:bidi="be-BY"/>
    </w:rPr>
  </w:style>
  <w:style w:type="character" w:customStyle="1" w:styleId="ListLabel617">
    <w:name w:val="ListLabel 617"/>
    <w:rPr>
      <w:lang w:val="be-BY" w:bidi="be-BY"/>
    </w:rPr>
  </w:style>
  <w:style w:type="character" w:customStyle="1" w:styleId="ListLabel618">
    <w:name w:val="ListLabel 618"/>
    <w:rPr>
      <w:lang w:val="be-BY" w:bidi="be-BY"/>
    </w:rPr>
  </w:style>
  <w:style w:type="character" w:customStyle="1" w:styleId="ListLabel619">
    <w:name w:val="ListLabel 619"/>
    <w:rPr>
      <w:lang w:val="be-BY" w:bidi="be-BY"/>
    </w:rPr>
  </w:style>
  <w:style w:type="character" w:customStyle="1" w:styleId="ListLabel620">
    <w:name w:val="ListLabel 620"/>
    <w:rPr>
      <w:lang w:val="be-BY" w:bidi="be-BY"/>
    </w:rPr>
  </w:style>
  <w:style w:type="character" w:customStyle="1" w:styleId="ListLabel621">
    <w:name w:val="ListLabel 621"/>
    <w:rPr>
      <w:lang w:val="be-BY" w:bidi="be-BY"/>
    </w:rPr>
  </w:style>
  <w:style w:type="character" w:customStyle="1" w:styleId="ListLabel622">
    <w:name w:val="ListLabel 622"/>
    <w:rPr>
      <w:rFonts w:eastAsia="Times New Roman" w:cs="Times New Roman"/>
      <w:spacing w:val="0"/>
      <w:w w:val="99"/>
      <w:sz w:val="20"/>
      <w:szCs w:val="20"/>
      <w:lang w:val="be-BY" w:bidi="be-BY"/>
    </w:rPr>
  </w:style>
  <w:style w:type="character" w:customStyle="1" w:styleId="ListLabel623">
    <w:name w:val="ListLabel 623"/>
    <w:rPr>
      <w:lang w:val="be-BY" w:bidi="be-BY"/>
    </w:rPr>
  </w:style>
  <w:style w:type="character" w:customStyle="1" w:styleId="ListLabel624">
    <w:name w:val="ListLabel 624"/>
    <w:rPr>
      <w:lang w:val="be-BY" w:bidi="be-BY"/>
    </w:rPr>
  </w:style>
  <w:style w:type="character" w:customStyle="1" w:styleId="ListLabel625">
    <w:name w:val="ListLabel 625"/>
    <w:rPr>
      <w:lang w:val="be-BY" w:bidi="be-BY"/>
    </w:rPr>
  </w:style>
  <w:style w:type="character" w:customStyle="1" w:styleId="ListLabel626">
    <w:name w:val="ListLabel 626"/>
    <w:rPr>
      <w:lang w:val="be-BY" w:bidi="be-BY"/>
    </w:rPr>
  </w:style>
  <w:style w:type="character" w:customStyle="1" w:styleId="ListLabel627">
    <w:name w:val="ListLabel 627"/>
    <w:rPr>
      <w:lang w:val="be-BY" w:bidi="be-BY"/>
    </w:rPr>
  </w:style>
  <w:style w:type="character" w:customStyle="1" w:styleId="ListLabel628">
    <w:name w:val="ListLabel 628"/>
    <w:rPr>
      <w:lang w:val="be-BY" w:bidi="be-BY"/>
    </w:rPr>
  </w:style>
  <w:style w:type="character" w:customStyle="1" w:styleId="ListLabel629">
    <w:name w:val="ListLabel 629"/>
    <w:rPr>
      <w:lang w:val="be-BY" w:bidi="be-BY"/>
    </w:rPr>
  </w:style>
  <w:style w:type="character" w:customStyle="1" w:styleId="ListLabel630">
    <w:name w:val="ListLabel 630"/>
    <w:rPr>
      <w:lang w:val="be-BY" w:bidi="be-BY"/>
    </w:rPr>
  </w:style>
  <w:style w:type="character" w:customStyle="1" w:styleId="ListLabel631">
    <w:name w:val="ListLabel 631"/>
    <w:rPr>
      <w:rFonts w:eastAsia="Times New Roman" w:cs="Times New Roman"/>
      <w:spacing w:val="0"/>
      <w:w w:val="99"/>
      <w:sz w:val="20"/>
      <w:szCs w:val="20"/>
      <w:lang w:val="be-BY" w:bidi="be-BY"/>
    </w:rPr>
  </w:style>
  <w:style w:type="character" w:customStyle="1" w:styleId="ListLabel632">
    <w:name w:val="ListLabel 632"/>
    <w:rPr>
      <w:lang w:val="be-BY" w:bidi="be-BY"/>
    </w:rPr>
  </w:style>
  <w:style w:type="character" w:customStyle="1" w:styleId="ListLabel633">
    <w:name w:val="ListLabel 633"/>
    <w:rPr>
      <w:lang w:val="be-BY" w:bidi="be-BY"/>
    </w:rPr>
  </w:style>
  <w:style w:type="character" w:customStyle="1" w:styleId="ListLabel634">
    <w:name w:val="ListLabel 634"/>
    <w:rPr>
      <w:lang w:val="be-BY" w:bidi="be-BY"/>
    </w:rPr>
  </w:style>
  <w:style w:type="character" w:customStyle="1" w:styleId="ListLabel635">
    <w:name w:val="ListLabel 635"/>
    <w:rPr>
      <w:lang w:val="be-BY" w:bidi="be-BY"/>
    </w:rPr>
  </w:style>
  <w:style w:type="character" w:customStyle="1" w:styleId="ListLabel636">
    <w:name w:val="ListLabel 636"/>
    <w:rPr>
      <w:lang w:val="be-BY" w:bidi="be-BY"/>
    </w:rPr>
  </w:style>
  <w:style w:type="character" w:customStyle="1" w:styleId="ListLabel637">
    <w:name w:val="ListLabel 637"/>
    <w:rPr>
      <w:lang w:val="be-BY" w:bidi="be-BY"/>
    </w:rPr>
  </w:style>
  <w:style w:type="character" w:customStyle="1" w:styleId="ListLabel638">
    <w:name w:val="ListLabel 638"/>
    <w:rPr>
      <w:lang w:val="be-BY" w:bidi="be-BY"/>
    </w:rPr>
  </w:style>
  <w:style w:type="character" w:customStyle="1" w:styleId="ListLabel639">
    <w:name w:val="ListLabel 639"/>
    <w:rPr>
      <w:lang w:val="be-BY" w:bidi="be-BY"/>
    </w:rPr>
  </w:style>
  <w:style w:type="character" w:customStyle="1" w:styleId="ListLabel640">
    <w:name w:val="ListLabel 640"/>
    <w:rPr>
      <w:rFonts w:eastAsia="Times New Roman" w:cs="Times New Roman"/>
      <w:spacing w:val="0"/>
      <w:w w:val="99"/>
      <w:sz w:val="20"/>
      <w:szCs w:val="20"/>
      <w:lang w:val="be-BY" w:bidi="be-BY"/>
    </w:rPr>
  </w:style>
  <w:style w:type="character" w:customStyle="1" w:styleId="ListLabel641">
    <w:name w:val="ListLabel 641"/>
    <w:rPr>
      <w:lang w:val="be-BY" w:bidi="be-BY"/>
    </w:rPr>
  </w:style>
  <w:style w:type="character" w:customStyle="1" w:styleId="ListLabel642">
    <w:name w:val="ListLabel 642"/>
    <w:rPr>
      <w:lang w:val="be-BY" w:bidi="be-BY"/>
    </w:rPr>
  </w:style>
  <w:style w:type="character" w:customStyle="1" w:styleId="ListLabel643">
    <w:name w:val="ListLabel 643"/>
    <w:rPr>
      <w:lang w:val="be-BY" w:bidi="be-BY"/>
    </w:rPr>
  </w:style>
  <w:style w:type="character" w:customStyle="1" w:styleId="ListLabel644">
    <w:name w:val="ListLabel 644"/>
    <w:rPr>
      <w:lang w:val="be-BY" w:bidi="be-BY"/>
    </w:rPr>
  </w:style>
  <w:style w:type="character" w:customStyle="1" w:styleId="ListLabel645">
    <w:name w:val="ListLabel 645"/>
    <w:rPr>
      <w:lang w:val="be-BY" w:bidi="be-BY"/>
    </w:rPr>
  </w:style>
  <w:style w:type="character" w:customStyle="1" w:styleId="ListLabel646">
    <w:name w:val="ListLabel 646"/>
    <w:rPr>
      <w:lang w:val="be-BY" w:bidi="be-BY"/>
    </w:rPr>
  </w:style>
  <w:style w:type="character" w:customStyle="1" w:styleId="ListLabel647">
    <w:name w:val="ListLabel 647"/>
    <w:rPr>
      <w:lang w:val="be-BY" w:bidi="be-BY"/>
    </w:rPr>
  </w:style>
  <w:style w:type="character" w:customStyle="1" w:styleId="ListLabel648">
    <w:name w:val="ListLabel 648"/>
    <w:rPr>
      <w:lang w:val="be-BY" w:bidi="be-BY"/>
    </w:rPr>
  </w:style>
  <w:style w:type="character" w:customStyle="1" w:styleId="ListLabel649">
    <w:name w:val="ListLabel 649"/>
    <w:rPr>
      <w:rFonts w:eastAsia="Times New Roman" w:cs="Times New Roman"/>
      <w:spacing w:val="0"/>
      <w:w w:val="99"/>
      <w:sz w:val="20"/>
      <w:szCs w:val="20"/>
      <w:lang w:val="be-BY" w:bidi="be-BY"/>
    </w:rPr>
  </w:style>
  <w:style w:type="character" w:customStyle="1" w:styleId="ListLabel650">
    <w:name w:val="ListLabel 650"/>
    <w:rPr>
      <w:lang w:val="be-BY" w:bidi="be-BY"/>
    </w:rPr>
  </w:style>
  <w:style w:type="character" w:customStyle="1" w:styleId="ListLabel651">
    <w:name w:val="ListLabel 651"/>
    <w:rPr>
      <w:lang w:val="be-BY" w:bidi="be-BY"/>
    </w:rPr>
  </w:style>
  <w:style w:type="character" w:customStyle="1" w:styleId="ListLabel652">
    <w:name w:val="ListLabel 652"/>
    <w:rPr>
      <w:lang w:val="be-BY" w:bidi="be-BY"/>
    </w:rPr>
  </w:style>
  <w:style w:type="character" w:customStyle="1" w:styleId="ListLabel653">
    <w:name w:val="ListLabel 653"/>
    <w:rPr>
      <w:lang w:val="be-BY" w:bidi="be-BY"/>
    </w:rPr>
  </w:style>
  <w:style w:type="character" w:customStyle="1" w:styleId="ListLabel654">
    <w:name w:val="ListLabel 654"/>
    <w:rPr>
      <w:lang w:val="be-BY" w:bidi="be-BY"/>
    </w:rPr>
  </w:style>
  <w:style w:type="character" w:customStyle="1" w:styleId="ListLabel655">
    <w:name w:val="ListLabel 655"/>
    <w:rPr>
      <w:lang w:val="be-BY" w:bidi="be-BY"/>
    </w:rPr>
  </w:style>
  <w:style w:type="character" w:customStyle="1" w:styleId="ListLabel656">
    <w:name w:val="ListLabel 656"/>
    <w:rPr>
      <w:lang w:val="be-BY" w:bidi="be-BY"/>
    </w:rPr>
  </w:style>
  <w:style w:type="character" w:customStyle="1" w:styleId="ListLabel657">
    <w:name w:val="ListLabel 657"/>
    <w:rPr>
      <w:lang w:val="be-BY" w:bidi="be-BY"/>
    </w:rPr>
  </w:style>
  <w:style w:type="character" w:customStyle="1" w:styleId="ListLabel658">
    <w:name w:val="ListLabel 658"/>
    <w:rPr>
      <w:rFonts w:eastAsia="Times New Roman" w:cs="Times New Roman"/>
      <w:spacing w:val="0"/>
      <w:w w:val="99"/>
      <w:sz w:val="20"/>
      <w:szCs w:val="20"/>
      <w:lang w:val="be-BY" w:bidi="be-BY"/>
    </w:rPr>
  </w:style>
  <w:style w:type="character" w:customStyle="1" w:styleId="ListLabel659">
    <w:name w:val="ListLabel 659"/>
    <w:rPr>
      <w:lang w:val="be-BY" w:bidi="be-BY"/>
    </w:rPr>
  </w:style>
  <w:style w:type="character" w:customStyle="1" w:styleId="ListLabel660">
    <w:name w:val="ListLabel 660"/>
    <w:rPr>
      <w:lang w:val="be-BY" w:bidi="be-BY"/>
    </w:rPr>
  </w:style>
  <w:style w:type="character" w:customStyle="1" w:styleId="ListLabel661">
    <w:name w:val="ListLabel 661"/>
    <w:rPr>
      <w:lang w:val="be-BY" w:bidi="be-BY"/>
    </w:rPr>
  </w:style>
  <w:style w:type="character" w:customStyle="1" w:styleId="ListLabel662">
    <w:name w:val="ListLabel 662"/>
    <w:rPr>
      <w:lang w:val="be-BY" w:bidi="be-BY"/>
    </w:rPr>
  </w:style>
  <w:style w:type="character" w:customStyle="1" w:styleId="ListLabel663">
    <w:name w:val="ListLabel 663"/>
    <w:rPr>
      <w:lang w:val="be-BY" w:bidi="be-BY"/>
    </w:rPr>
  </w:style>
  <w:style w:type="character" w:customStyle="1" w:styleId="ListLabel664">
    <w:name w:val="ListLabel 664"/>
    <w:rPr>
      <w:lang w:val="be-BY" w:bidi="be-BY"/>
    </w:rPr>
  </w:style>
  <w:style w:type="character" w:customStyle="1" w:styleId="ListLabel665">
    <w:name w:val="ListLabel 665"/>
    <w:rPr>
      <w:lang w:val="be-BY" w:bidi="be-BY"/>
    </w:rPr>
  </w:style>
  <w:style w:type="character" w:customStyle="1" w:styleId="ListLabel666">
    <w:name w:val="ListLabel 666"/>
    <w:rPr>
      <w:lang w:val="be-BY" w:bidi="be-BY"/>
    </w:rPr>
  </w:style>
  <w:style w:type="character" w:customStyle="1" w:styleId="ListLabel667">
    <w:name w:val="ListLabel 667"/>
    <w:rPr>
      <w:rFonts w:eastAsia="Times New Roman" w:cs="Times New Roman"/>
      <w:spacing w:val="0"/>
      <w:w w:val="99"/>
      <w:sz w:val="20"/>
      <w:szCs w:val="20"/>
      <w:lang w:val="be-BY" w:bidi="be-BY"/>
    </w:rPr>
  </w:style>
  <w:style w:type="character" w:customStyle="1" w:styleId="ListLabel668">
    <w:name w:val="ListLabel 668"/>
    <w:rPr>
      <w:lang w:val="be-BY" w:bidi="be-BY"/>
    </w:rPr>
  </w:style>
  <w:style w:type="character" w:customStyle="1" w:styleId="ListLabel669">
    <w:name w:val="ListLabel 669"/>
    <w:rPr>
      <w:lang w:val="be-BY" w:bidi="be-BY"/>
    </w:rPr>
  </w:style>
  <w:style w:type="character" w:customStyle="1" w:styleId="ListLabel670">
    <w:name w:val="ListLabel 670"/>
    <w:rPr>
      <w:lang w:val="be-BY" w:bidi="be-BY"/>
    </w:rPr>
  </w:style>
  <w:style w:type="character" w:customStyle="1" w:styleId="ListLabel671">
    <w:name w:val="ListLabel 671"/>
    <w:rPr>
      <w:lang w:val="be-BY" w:bidi="be-BY"/>
    </w:rPr>
  </w:style>
  <w:style w:type="character" w:customStyle="1" w:styleId="ListLabel672">
    <w:name w:val="ListLabel 672"/>
    <w:rPr>
      <w:lang w:val="be-BY" w:bidi="be-BY"/>
    </w:rPr>
  </w:style>
  <w:style w:type="character" w:customStyle="1" w:styleId="ListLabel673">
    <w:name w:val="ListLabel 673"/>
    <w:rPr>
      <w:lang w:val="be-BY" w:bidi="be-BY"/>
    </w:rPr>
  </w:style>
  <w:style w:type="character" w:customStyle="1" w:styleId="ListLabel674">
    <w:name w:val="ListLabel 674"/>
    <w:rPr>
      <w:lang w:val="be-BY" w:bidi="be-BY"/>
    </w:rPr>
  </w:style>
  <w:style w:type="character" w:customStyle="1" w:styleId="ListLabel675">
    <w:name w:val="ListLabel 675"/>
    <w:rPr>
      <w:lang w:val="be-BY" w:bidi="be-BY"/>
    </w:rPr>
  </w:style>
  <w:style w:type="character" w:customStyle="1" w:styleId="ListLabel676">
    <w:name w:val="ListLabel 676"/>
    <w:rPr>
      <w:rFonts w:eastAsia="Times New Roman" w:cs="Times New Roman"/>
      <w:spacing w:val="0"/>
      <w:w w:val="99"/>
      <w:sz w:val="20"/>
      <w:szCs w:val="20"/>
      <w:lang w:val="be-BY" w:bidi="be-BY"/>
    </w:rPr>
  </w:style>
  <w:style w:type="character" w:customStyle="1" w:styleId="ListLabel677">
    <w:name w:val="ListLabel 677"/>
    <w:rPr>
      <w:lang w:val="be-BY" w:bidi="be-BY"/>
    </w:rPr>
  </w:style>
  <w:style w:type="character" w:customStyle="1" w:styleId="ListLabel678">
    <w:name w:val="ListLabel 678"/>
    <w:rPr>
      <w:lang w:val="be-BY" w:bidi="be-BY"/>
    </w:rPr>
  </w:style>
  <w:style w:type="character" w:customStyle="1" w:styleId="ListLabel679">
    <w:name w:val="ListLabel 679"/>
    <w:rPr>
      <w:lang w:val="be-BY" w:bidi="be-BY"/>
    </w:rPr>
  </w:style>
  <w:style w:type="character" w:customStyle="1" w:styleId="ListLabel680">
    <w:name w:val="ListLabel 680"/>
    <w:rPr>
      <w:lang w:val="be-BY" w:bidi="be-BY"/>
    </w:rPr>
  </w:style>
  <w:style w:type="character" w:customStyle="1" w:styleId="ListLabel681">
    <w:name w:val="ListLabel 681"/>
    <w:rPr>
      <w:lang w:val="be-BY" w:bidi="be-BY"/>
    </w:rPr>
  </w:style>
  <w:style w:type="character" w:customStyle="1" w:styleId="ListLabel682">
    <w:name w:val="ListLabel 682"/>
    <w:rPr>
      <w:lang w:val="be-BY" w:bidi="be-BY"/>
    </w:rPr>
  </w:style>
  <w:style w:type="character" w:customStyle="1" w:styleId="ListLabel683">
    <w:name w:val="ListLabel 683"/>
    <w:rPr>
      <w:lang w:val="be-BY" w:bidi="be-BY"/>
    </w:rPr>
  </w:style>
  <w:style w:type="character" w:customStyle="1" w:styleId="ListLabel684">
    <w:name w:val="ListLabel 684"/>
    <w:rPr>
      <w:lang w:val="be-BY" w:bidi="be-BY"/>
    </w:rPr>
  </w:style>
  <w:style w:type="character" w:customStyle="1" w:styleId="ListLabel685">
    <w:name w:val="ListLabel 685"/>
    <w:rPr>
      <w:rFonts w:eastAsia="Symbol" w:cs="Symbol"/>
      <w:w w:val="100"/>
      <w:sz w:val="22"/>
      <w:szCs w:val="22"/>
      <w:lang w:val="be-BY" w:bidi="be-BY"/>
    </w:rPr>
  </w:style>
  <w:style w:type="character" w:customStyle="1" w:styleId="ListLabel686">
    <w:name w:val="ListLabel 686"/>
    <w:rPr>
      <w:lang w:val="be-BY" w:bidi="be-BY"/>
    </w:rPr>
  </w:style>
  <w:style w:type="character" w:customStyle="1" w:styleId="ListLabel687">
    <w:name w:val="ListLabel 687"/>
    <w:rPr>
      <w:lang w:val="be-BY" w:bidi="be-BY"/>
    </w:rPr>
  </w:style>
  <w:style w:type="character" w:customStyle="1" w:styleId="ListLabel688">
    <w:name w:val="ListLabel 688"/>
    <w:rPr>
      <w:lang w:val="be-BY" w:bidi="be-BY"/>
    </w:rPr>
  </w:style>
  <w:style w:type="character" w:customStyle="1" w:styleId="ListLabel689">
    <w:name w:val="ListLabel 689"/>
    <w:rPr>
      <w:lang w:val="be-BY" w:bidi="be-BY"/>
    </w:rPr>
  </w:style>
  <w:style w:type="character" w:customStyle="1" w:styleId="ListLabel690">
    <w:name w:val="ListLabel 690"/>
    <w:rPr>
      <w:lang w:val="be-BY" w:bidi="be-BY"/>
    </w:rPr>
  </w:style>
  <w:style w:type="character" w:customStyle="1" w:styleId="ListLabel691">
    <w:name w:val="ListLabel 691"/>
    <w:rPr>
      <w:lang w:val="be-BY" w:bidi="be-BY"/>
    </w:rPr>
  </w:style>
  <w:style w:type="character" w:customStyle="1" w:styleId="ListLabel692">
    <w:name w:val="ListLabel 692"/>
    <w:rPr>
      <w:lang w:val="be-BY" w:bidi="be-BY"/>
    </w:rPr>
  </w:style>
  <w:style w:type="character" w:customStyle="1" w:styleId="ListLabel693">
    <w:name w:val="ListLabel 693"/>
    <w:rPr>
      <w:lang w:val="be-BY" w:bidi="be-BY"/>
    </w:rPr>
  </w:style>
  <w:style w:type="character" w:customStyle="1" w:styleId="ListLabel694">
    <w:name w:val="ListLabel 694"/>
    <w:rPr>
      <w:rFonts w:eastAsia="Times New Roman" w:cs="Times New Roman"/>
      <w:spacing w:val="-8"/>
      <w:w w:val="99"/>
      <w:sz w:val="24"/>
      <w:szCs w:val="24"/>
      <w:lang w:val="be-BY" w:bidi="be-BY"/>
    </w:rPr>
  </w:style>
  <w:style w:type="character" w:customStyle="1" w:styleId="ListLabel695">
    <w:name w:val="ListLabel 695"/>
    <w:rPr>
      <w:lang w:val="be-BY" w:bidi="be-BY"/>
    </w:rPr>
  </w:style>
  <w:style w:type="character" w:customStyle="1" w:styleId="ListLabel696">
    <w:name w:val="ListLabel 696"/>
    <w:rPr>
      <w:lang w:val="be-BY" w:bidi="be-BY"/>
    </w:rPr>
  </w:style>
  <w:style w:type="character" w:customStyle="1" w:styleId="ListLabel697">
    <w:name w:val="ListLabel 697"/>
    <w:rPr>
      <w:lang w:val="be-BY" w:bidi="be-BY"/>
    </w:rPr>
  </w:style>
  <w:style w:type="character" w:customStyle="1" w:styleId="ListLabel698">
    <w:name w:val="ListLabel 698"/>
    <w:rPr>
      <w:lang w:val="be-BY" w:bidi="be-BY"/>
    </w:rPr>
  </w:style>
  <w:style w:type="character" w:customStyle="1" w:styleId="ListLabel699">
    <w:name w:val="ListLabel 699"/>
    <w:rPr>
      <w:lang w:val="be-BY" w:bidi="be-BY"/>
    </w:rPr>
  </w:style>
  <w:style w:type="character" w:customStyle="1" w:styleId="ListLabel700">
    <w:name w:val="ListLabel 700"/>
    <w:rPr>
      <w:lang w:val="be-BY" w:bidi="be-BY"/>
    </w:rPr>
  </w:style>
  <w:style w:type="character" w:customStyle="1" w:styleId="ListLabel701">
    <w:name w:val="ListLabel 701"/>
    <w:rPr>
      <w:lang w:val="be-BY" w:bidi="be-BY"/>
    </w:rPr>
  </w:style>
  <w:style w:type="character" w:customStyle="1" w:styleId="ListLabel702">
    <w:name w:val="ListLabel 702"/>
    <w:rPr>
      <w:lang w:val="be-BY" w:bidi="be-BY"/>
    </w:rPr>
  </w:style>
  <w:style w:type="character" w:customStyle="1" w:styleId="ListLabel703">
    <w:name w:val="ListLabel 703"/>
    <w:rPr>
      <w:rFonts w:eastAsia="Times New Roman" w:cs="Times New Roman"/>
      <w:spacing w:val="-20"/>
      <w:w w:val="100"/>
      <w:sz w:val="24"/>
      <w:szCs w:val="24"/>
      <w:lang w:val="be-BY" w:bidi="be-BY"/>
    </w:rPr>
  </w:style>
  <w:style w:type="character" w:customStyle="1" w:styleId="ListLabel704">
    <w:name w:val="ListLabel 704"/>
    <w:rPr>
      <w:lang w:val="be-BY" w:bidi="be-BY"/>
    </w:rPr>
  </w:style>
  <w:style w:type="character" w:customStyle="1" w:styleId="ListLabel705">
    <w:name w:val="ListLabel 705"/>
    <w:rPr>
      <w:lang w:val="be-BY" w:bidi="be-BY"/>
    </w:rPr>
  </w:style>
  <w:style w:type="character" w:customStyle="1" w:styleId="ListLabel706">
    <w:name w:val="ListLabel 706"/>
    <w:rPr>
      <w:lang w:val="be-BY" w:bidi="be-BY"/>
    </w:rPr>
  </w:style>
  <w:style w:type="character" w:customStyle="1" w:styleId="ListLabel707">
    <w:name w:val="ListLabel 707"/>
    <w:rPr>
      <w:lang w:val="be-BY" w:bidi="be-BY"/>
    </w:rPr>
  </w:style>
  <w:style w:type="character" w:customStyle="1" w:styleId="ListLabel708">
    <w:name w:val="ListLabel 708"/>
    <w:rPr>
      <w:lang w:val="be-BY" w:bidi="be-BY"/>
    </w:rPr>
  </w:style>
  <w:style w:type="character" w:customStyle="1" w:styleId="ListLabel709">
    <w:name w:val="ListLabel 709"/>
    <w:rPr>
      <w:lang w:val="be-BY" w:bidi="be-BY"/>
    </w:rPr>
  </w:style>
  <w:style w:type="character" w:customStyle="1" w:styleId="ListLabel710">
    <w:name w:val="ListLabel 710"/>
    <w:rPr>
      <w:lang w:val="be-BY" w:bidi="be-BY"/>
    </w:rPr>
  </w:style>
  <w:style w:type="character" w:customStyle="1" w:styleId="ListLabel711">
    <w:name w:val="ListLabel 711"/>
    <w:rPr>
      <w:lang w:val="be-BY" w:bidi="be-BY"/>
    </w:rPr>
  </w:style>
  <w:style w:type="character" w:customStyle="1" w:styleId="ListLabel712">
    <w:name w:val="ListLabel 712"/>
    <w:rPr>
      <w:rFonts w:eastAsia="Times New Roman" w:cs="Times New Roman"/>
      <w:spacing w:val="-5"/>
      <w:w w:val="100"/>
      <w:sz w:val="24"/>
      <w:szCs w:val="24"/>
      <w:lang w:val="be-BY" w:bidi="be-BY"/>
    </w:rPr>
  </w:style>
  <w:style w:type="character" w:customStyle="1" w:styleId="ListLabel713">
    <w:name w:val="ListLabel 713"/>
    <w:rPr>
      <w:lang w:val="be-BY" w:bidi="be-BY"/>
    </w:rPr>
  </w:style>
  <w:style w:type="character" w:customStyle="1" w:styleId="ListLabel714">
    <w:name w:val="ListLabel 714"/>
    <w:rPr>
      <w:lang w:val="be-BY" w:bidi="be-BY"/>
    </w:rPr>
  </w:style>
  <w:style w:type="character" w:customStyle="1" w:styleId="ListLabel715">
    <w:name w:val="ListLabel 715"/>
    <w:rPr>
      <w:lang w:val="be-BY" w:bidi="be-BY"/>
    </w:rPr>
  </w:style>
  <w:style w:type="character" w:customStyle="1" w:styleId="ListLabel716">
    <w:name w:val="ListLabel 716"/>
    <w:rPr>
      <w:lang w:val="be-BY" w:bidi="be-BY"/>
    </w:rPr>
  </w:style>
  <w:style w:type="character" w:customStyle="1" w:styleId="ListLabel717">
    <w:name w:val="ListLabel 717"/>
    <w:rPr>
      <w:lang w:val="be-BY" w:bidi="be-BY"/>
    </w:rPr>
  </w:style>
  <w:style w:type="character" w:customStyle="1" w:styleId="ListLabel718">
    <w:name w:val="ListLabel 718"/>
    <w:rPr>
      <w:lang w:val="be-BY" w:bidi="be-BY"/>
    </w:rPr>
  </w:style>
  <w:style w:type="character" w:customStyle="1" w:styleId="ListLabel719">
    <w:name w:val="ListLabel 719"/>
    <w:rPr>
      <w:lang w:val="be-BY" w:bidi="be-BY"/>
    </w:rPr>
  </w:style>
  <w:style w:type="character" w:customStyle="1" w:styleId="ListLabel720">
    <w:name w:val="ListLabel 720"/>
    <w:rPr>
      <w:lang w:val="be-BY" w:bidi="be-BY"/>
    </w:rPr>
  </w:style>
  <w:style w:type="character" w:customStyle="1" w:styleId="ListLabel721">
    <w:name w:val="ListLabel 721"/>
    <w:rPr>
      <w:rFonts w:eastAsia="Symbol" w:cs="Symbol"/>
      <w:w w:val="100"/>
      <w:sz w:val="24"/>
      <w:szCs w:val="24"/>
      <w:lang w:val="be-BY" w:bidi="be-BY"/>
    </w:rPr>
  </w:style>
  <w:style w:type="character" w:customStyle="1" w:styleId="ListLabel722">
    <w:name w:val="ListLabel 722"/>
    <w:rPr>
      <w:rFonts w:eastAsia="Arial Black" w:cs="Arial Black"/>
      <w:w w:val="169"/>
      <w:sz w:val="24"/>
      <w:szCs w:val="24"/>
      <w:lang w:val="be-BY" w:bidi="be-BY"/>
    </w:rPr>
  </w:style>
  <w:style w:type="character" w:customStyle="1" w:styleId="ListLabel723">
    <w:name w:val="ListLabel 723"/>
    <w:rPr>
      <w:lang w:val="be-BY" w:bidi="be-BY"/>
    </w:rPr>
  </w:style>
  <w:style w:type="character" w:customStyle="1" w:styleId="ListLabel724">
    <w:name w:val="ListLabel 724"/>
    <w:rPr>
      <w:lang w:val="be-BY" w:bidi="be-BY"/>
    </w:rPr>
  </w:style>
  <w:style w:type="character" w:customStyle="1" w:styleId="ListLabel725">
    <w:name w:val="ListLabel 725"/>
    <w:rPr>
      <w:lang w:val="be-BY" w:bidi="be-BY"/>
    </w:rPr>
  </w:style>
  <w:style w:type="character" w:customStyle="1" w:styleId="ListLabel726">
    <w:name w:val="ListLabel 726"/>
    <w:rPr>
      <w:lang w:val="be-BY" w:bidi="be-BY"/>
    </w:rPr>
  </w:style>
  <w:style w:type="character" w:customStyle="1" w:styleId="ListLabel727">
    <w:name w:val="ListLabel 727"/>
    <w:rPr>
      <w:lang w:val="be-BY" w:bidi="be-BY"/>
    </w:rPr>
  </w:style>
  <w:style w:type="character" w:customStyle="1" w:styleId="ListLabel728">
    <w:name w:val="ListLabel 728"/>
    <w:rPr>
      <w:lang w:val="be-BY" w:bidi="be-BY"/>
    </w:rPr>
  </w:style>
  <w:style w:type="character" w:customStyle="1" w:styleId="ListLabel729">
    <w:name w:val="ListLabel 729"/>
    <w:rPr>
      <w:lang w:val="be-BY" w:bidi="be-BY"/>
    </w:rPr>
  </w:style>
  <w:style w:type="character" w:customStyle="1" w:styleId="ListLabel730">
    <w:name w:val="ListLabel 730"/>
    <w:rPr>
      <w:rFonts w:eastAsia="Symbol" w:cs="Symbol"/>
      <w:b/>
      <w:w w:val="100"/>
      <w:sz w:val="24"/>
      <w:szCs w:val="24"/>
      <w:lang w:val="be-BY" w:bidi="be-BY"/>
    </w:rPr>
  </w:style>
  <w:style w:type="character" w:customStyle="1" w:styleId="ListLabel731">
    <w:name w:val="ListLabel 731"/>
    <w:rPr>
      <w:rFonts w:eastAsia="Courier New" w:cs="Courier New"/>
      <w:b/>
      <w:spacing w:val="-8"/>
      <w:w w:val="100"/>
      <w:sz w:val="24"/>
      <w:szCs w:val="24"/>
      <w:lang w:val="be-BY" w:bidi="be-BY"/>
    </w:rPr>
  </w:style>
  <w:style w:type="character" w:customStyle="1" w:styleId="ListLabel732">
    <w:name w:val="ListLabel 732"/>
    <w:rPr>
      <w:rFonts w:eastAsia="Wingdings" w:cs="Wingdings"/>
      <w:b/>
      <w:w w:val="100"/>
      <w:sz w:val="24"/>
      <w:szCs w:val="24"/>
      <w:lang w:val="be-BY" w:bidi="be-BY"/>
    </w:rPr>
  </w:style>
  <w:style w:type="character" w:customStyle="1" w:styleId="ListLabel733">
    <w:name w:val="ListLabel 733"/>
    <w:rPr>
      <w:lang w:val="be-BY" w:bidi="be-BY"/>
    </w:rPr>
  </w:style>
  <w:style w:type="character" w:customStyle="1" w:styleId="ListLabel734">
    <w:name w:val="ListLabel 734"/>
    <w:rPr>
      <w:lang w:val="be-BY" w:bidi="be-BY"/>
    </w:rPr>
  </w:style>
  <w:style w:type="character" w:customStyle="1" w:styleId="ListLabel735">
    <w:name w:val="ListLabel 735"/>
    <w:rPr>
      <w:lang w:val="be-BY" w:bidi="be-BY"/>
    </w:rPr>
  </w:style>
  <w:style w:type="character" w:customStyle="1" w:styleId="ListLabel736">
    <w:name w:val="ListLabel 736"/>
    <w:rPr>
      <w:lang w:val="be-BY" w:bidi="be-BY"/>
    </w:rPr>
  </w:style>
  <w:style w:type="character" w:customStyle="1" w:styleId="ListLabel737">
    <w:name w:val="ListLabel 737"/>
    <w:rPr>
      <w:lang w:val="be-BY" w:bidi="be-BY"/>
    </w:rPr>
  </w:style>
  <w:style w:type="character" w:customStyle="1" w:styleId="ListLabel738">
    <w:name w:val="ListLabel 738"/>
    <w:rPr>
      <w:lang w:val="be-BY" w:bidi="be-BY"/>
    </w:rPr>
  </w:style>
  <w:style w:type="character" w:customStyle="1" w:styleId="ListLabel739">
    <w:name w:val="ListLabel 739"/>
    <w:rPr>
      <w:rFonts w:eastAsia="Times New Roman" w:cs="Times New Roman"/>
      <w:spacing w:val="0"/>
      <w:w w:val="99"/>
      <w:sz w:val="20"/>
      <w:szCs w:val="20"/>
      <w:lang w:val="be-BY" w:bidi="be-BY"/>
    </w:rPr>
  </w:style>
  <w:style w:type="character" w:customStyle="1" w:styleId="ListLabel740">
    <w:name w:val="ListLabel 740"/>
    <w:rPr>
      <w:rFonts w:cs="Symbol"/>
      <w:lang w:val="be-BY" w:bidi="be-BY"/>
    </w:rPr>
  </w:style>
  <w:style w:type="character" w:customStyle="1" w:styleId="ListLabel741">
    <w:name w:val="ListLabel 741"/>
    <w:rPr>
      <w:rFonts w:cs="Symbol"/>
      <w:lang w:val="be-BY" w:bidi="be-BY"/>
    </w:rPr>
  </w:style>
  <w:style w:type="character" w:customStyle="1" w:styleId="ListLabel742">
    <w:name w:val="ListLabel 742"/>
    <w:rPr>
      <w:rFonts w:cs="Symbol"/>
      <w:lang w:val="be-BY" w:bidi="be-BY"/>
    </w:rPr>
  </w:style>
  <w:style w:type="character" w:customStyle="1" w:styleId="ListLabel743">
    <w:name w:val="ListLabel 743"/>
    <w:rPr>
      <w:rFonts w:cs="Symbol"/>
      <w:lang w:val="be-BY" w:bidi="be-BY"/>
    </w:rPr>
  </w:style>
  <w:style w:type="character" w:customStyle="1" w:styleId="ListLabel744">
    <w:name w:val="ListLabel 744"/>
    <w:rPr>
      <w:rFonts w:cs="Symbol"/>
      <w:lang w:val="be-BY" w:bidi="be-BY"/>
    </w:rPr>
  </w:style>
  <w:style w:type="character" w:customStyle="1" w:styleId="ListLabel745">
    <w:name w:val="ListLabel 745"/>
    <w:rPr>
      <w:rFonts w:cs="Symbol"/>
      <w:lang w:val="be-BY" w:bidi="be-BY"/>
    </w:rPr>
  </w:style>
  <w:style w:type="character" w:customStyle="1" w:styleId="ListLabel746">
    <w:name w:val="ListLabel 746"/>
    <w:rPr>
      <w:rFonts w:cs="Symbol"/>
      <w:lang w:val="be-BY" w:bidi="be-BY"/>
    </w:rPr>
  </w:style>
  <w:style w:type="character" w:customStyle="1" w:styleId="ListLabel747">
    <w:name w:val="ListLabel 747"/>
    <w:rPr>
      <w:rFonts w:cs="Symbol"/>
      <w:lang w:val="be-BY" w:bidi="be-BY"/>
    </w:rPr>
  </w:style>
  <w:style w:type="character" w:customStyle="1" w:styleId="ListLabel748">
    <w:name w:val="ListLabel 748"/>
    <w:rPr>
      <w:rFonts w:eastAsia="Times New Roman" w:cs="Times New Roman"/>
      <w:spacing w:val="0"/>
      <w:w w:val="99"/>
      <w:sz w:val="20"/>
      <w:szCs w:val="20"/>
      <w:lang w:val="be-BY" w:bidi="be-BY"/>
    </w:rPr>
  </w:style>
  <w:style w:type="character" w:customStyle="1" w:styleId="ListLabel749">
    <w:name w:val="ListLabel 749"/>
    <w:rPr>
      <w:rFonts w:cs="Symbol"/>
      <w:lang w:val="be-BY" w:bidi="be-BY"/>
    </w:rPr>
  </w:style>
  <w:style w:type="character" w:customStyle="1" w:styleId="ListLabel750">
    <w:name w:val="ListLabel 750"/>
    <w:rPr>
      <w:rFonts w:cs="Symbol"/>
      <w:lang w:val="be-BY" w:bidi="be-BY"/>
    </w:rPr>
  </w:style>
  <w:style w:type="character" w:customStyle="1" w:styleId="ListLabel751">
    <w:name w:val="ListLabel 751"/>
    <w:rPr>
      <w:rFonts w:cs="Symbol"/>
      <w:lang w:val="be-BY" w:bidi="be-BY"/>
    </w:rPr>
  </w:style>
  <w:style w:type="character" w:customStyle="1" w:styleId="ListLabel752">
    <w:name w:val="ListLabel 752"/>
    <w:rPr>
      <w:rFonts w:cs="Symbol"/>
      <w:lang w:val="be-BY" w:bidi="be-BY"/>
    </w:rPr>
  </w:style>
  <w:style w:type="character" w:customStyle="1" w:styleId="ListLabel753">
    <w:name w:val="ListLabel 753"/>
    <w:rPr>
      <w:rFonts w:cs="Symbol"/>
      <w:lang w:val="be-BY" w:bidi="be-BY"/>
    </w:rPr>
  </w:style>
  <w:style w:type="character" w:customStyle="1" w:styleId="ListLabel754">
    <w:name w:val="ListLabel 754"/>
    <w:rPr>
      <w:rFonts w:cs="Symbol"/>
      <w:lang w:val="be-BY" w:bidi="be-BY"/>
    </w:rPr>
  </w:style>
  <w:style w:type="character" w:customStyle="1" w:styleId="ListLabel755">
    <w:name w:val="ListLabel 755"/>
    <w:rPr>
      <w:rFonts w:cs="Symbol"/>
      <w:lang w:val="be-BY" w:bidi="be-BY"/>
    </w:rPr>
  </w:style>
  <w:style w:type="character" w:customStyle="1" w:styleId="ListLabel756">
    <w:name w:val="ListLabel 756"/>
    <w:rPr>
      <w:rFonts w:cs="Symbol"/>
      <w:lang w:val="be-BY" w:bidi="be-BY"/>
    </w:rPr>
  </w:style>
  <w:style w:type="character" w:customStyle="1" w:styleId="ListLabel757">
    <w:name w:val="ListLabel 757"/>
    <w:rPr>
      <w:rFonts w:eastAsia="Times New Roman" w:cs="Times New Roman"/>
      <w:spacing w:val="0"/>
      <w:w w:val="99"/>
      <w:sz w:val="20"/>
      <w:szCs w:val="20"/>
      <w:lang w:val="be-BY" w:bidi="be-BY"/>
    </w:rPr>
  </w:style>
  <w:style w:type="character" w:customStyle="1" w:styleId="ListLabel758">
    <w:name w:val="ListLabel 758"/>
    <w:rPr>
      <w:rFonts w:cs="Symbol"/>
      <w:lang w:val="be-BY" w:bidi="be-BY"/>
    </w:rPr>
  </w:style>
  <w:style w:type="character" w:customStyle="1" w:styleId="ListLabel759">
    <w:name w:val="ListLabel 759"/>
    <w:rPr>
      <w:rFonts w:cs="Symbol"/>
      <w:lang w:val="be-BY" w:bidi="be-BY"/>
    </w:rPr>
  </w:style>
  <w:style w:type="character" w:customStyle="1" w:styleId="ListLabel760">
    <w:name w:val="ListLabel 760"/>
    <w:rPr>
      <w:rFonts w:cs="Symbol"/>
      <w:lang w:val="be-BY" w:bidi="be-BY"/>
    </w:rPr>
  </w:style>
  <w:style w:type="character" w:customStyle="1" w:styleId="ListLabel761">
    <w:name w:val="ListLabel 761"/>
    <w:rPr>
      <w:rFonts w:cs="Symbol"/>
      <w:lang w:val="be-BY" w:bidi="be-BY"/>
    </w:rPr>
  </w:style>
  <w:style w:type="character" w:customStyle="1" w:styleId="ListLabel762">
    <w:name w:val="ListLabel 762"/>
    <w:rPr>
      <w:rFonts w:cs="Symbol"/>
      <w:lang w:val="be-BY" w:bidi="be-BY"/>
    </w:rPr>
  </w:style>
  <w:style w:type="character" w:customStyle="1" w:styleId="ListLabel763">
    <w:name w:val="ListLabel 763"/>
    <w:rPr>
      <w:rFonts w:cs="Symbol"/>
      <w:lang w:val="be-BY" w:bidi="be-BY"/>
    </w:rPr>
  </w:style>
  <w:style w:type="character" w:customStyle="1" w:styleId="ListLabel764">
    <w:name w:val="ListLabel 764"/>
    <w:rPr>
      <w:rFonts w:cs="Symbol"/>
      <w:lang w:val="be-BY" w:bidi="be-BY"/>
    </w:rPr>
  </w:style>
  <w:style w:type="character" w:customStyle="1" w:styleId="ListLabel765">
    <w:name w:val="ListLabel 765"/>
    <w:rPr>
      <w:rFonts w:cs="Symbol"/>
      <w:lang w:val="be-BY" w:bidi="be-BY"/>
    </w:rPr>
  </w:style>
  <w:style w:type="character" w:customStyle="1" w:styleId="ListLabel766">
    <w:name w:val="ListLabel 766"/>
    <w:rPr>
      <w:rFonts w:eastAsia="Times New Roman" w:cs="Times New Roman"/>
      <w:spacing w:val="0"/>
      <w:w w:val="99"/>
      <w:sz w:val="20"/>
      <w:szCs w:val="20"/>
      <w:lang w:val="be-BY" w:bidi="be-BY"/>
    </w:rPr>
  </w:style>
  <w:style w:type="character" w:customStyle="1" w:styleId="ListLabel767">
    <w:name w:val="ListLabel 767"/>
    <w:rPr>
      <w:rFonts w:cs="Symbol"/>
      <w:lang w:val="be-BY" w:bidi="be-BY"/>
    </w:rPr>
  </w:style>
  <w:style w:type="character" w:customStyle="1" w:styleId="ListLabel768">
    <w:name w:val="ListLabel 768"/>
    <w:rPr>
      <w:rFonts w:cs="Symbol"/>
      <w:lang w:val="be-BY" w:bidi="be-BY"/>
    </w:rPr>
  </w:style>
  <w:style w:type="character" w:customStyle="1" w:styleId="ListLabel769">
    <w:name w:val="ListLabel 769"/>
    <w:rPr>
      <w:rFonts w:cs="Symbol"/>
      <w:lang w:val="be-BY" w:bidi="be-BY"/>
    </w:rPr>
  </w:style>
  <w:style w:type="character" w:customStyle="1" w:styleId="ListLabel770">
    <w:name w:val="ListLabel 770"/>
    <w:rPr>
      <w:rFonts w:cs="Symbol"/>
      <w:lang w:val="be-BY" w:bidi="be-BY"/>
    </w:rPr>
  </w:style>
  <w:style w:type="character" w:customStyle="1" w:styleId="ListLabel771">
    <w:name w:val="ListLabel 771"/>
    <w:rPr>
      <w:rFonts w:cs="Symbol"/>
      <w:lang w:val="be-BY" w:bidi="be-BY"/>
    </w:rPr>
  </w:style>
  <w:style w:type="character" w:customStyle="1" w:styleId="ListLabel772">
    <w:name w:val="ListLabel 772"/>
    <w:rPr>
      <w:rFonts w:cs="Symbol"/>
      <w:lang w:val="be-BY" w:bidi="be-BY"/>
    </w:rPr>
  </w:style>
  <w:style w:type="character" w:customStyle="1" w:styleId="ListLabel773">
    <w:name w:val="ListLabel 773"/>
    <w:rPr>
      <w:rFonts w:cs="Symbol"/>
      <w:lang w:val="be-BY" w:bidi="be-BY"/>
    </w:rPr>
  </w:style>
  <w:style w:type="character" w:customStyle="1" w:styleId="ListLabel774">
    <w:name w:val="ListLabel 774"/>
    <w:rPr>
      <w:rFonts w:cs="Symbol"/>
      <w:lang w:val="be-BY" w:bidi="be-BY"/>
    </w:rPr>
  </w:style>
  <w:style w:type="character" w:customStyle="1" w:styleId="ListLabel775">
    <w:name w:val="ListLabel 775"/>
    <w:rPr>
      <w:rFonts w:eastAsia="Times New Roman" w:cs="Times New Roman"/>
      <w:spacing w:val="0"/>
      <w:w w:val="99"/>
      <w:sz w:val="20"/>
      <w:szCs w:val="20"/>
      <w:lang w:val="be-BY" w:bidi="be-BY"/>
    </w:rPr>
  </w:style>
  <w:style w:type="character" w:customStyle="1" w:styleId="ListLabel776">
    <w:name w:val="ListLabel 776"/>
    <w:rPr>
      <w:rFonts w:cs="Symbol"/>
      <w:lang w:val="be-BY" w:bidi="be-BY"/>
    </w:rPr>
  </w:style>
  <w:style w:type="character" w:customStyle="1" w:styleId="ListLabel777">
    <w:name w:val="ListLabel 777"/>
    <w:rPr>
      <w:rFonts w:cs="Symbol"/>
      <w:lang w:val="be-BY" w:bidi="be-BY"/>
    </w:rPr>
  </w:style>
  <w:style w:type="character" w:customStyle="1" w:styleId="ListLabel778">
    <w:name w:val="ListLabel 778"/>
    <w:rPr>
      <w:rFonts w:cs="Symbol"/>
      <w:lang w:val="be-BY" w:bidi="be-BY"/>
    </w:rPr>
  </w:style>
  <w:style w:type="character" w:customStyle="1" w:styleId="ListLabel779">
    <w:name w:val="ListLabel 779"/>
    <w:rPr>
      <w:rFonts w:cs="Symbol"/>
      <w:lang w:val="be-BY" w:bidi="be-BY"/>
    </w:rPr>
  </w:style>
  <w:style w:type="character" w:customStyle="1" w:styleId="ListLabel780">
    <w:name w:val="ListLabel 780"/>
    <w:rPr>
      <w:rFonts w:cs="Symbol"/>
      <w:lang w:val="be-BY" w:bidi="be-BY"/>
    </w:rPr>
  </w:style>
  <w:style w:type="character" w:customStyle="1" w:styleId="ListLabel781">
    <w:name w:val="ListLabel 781"/>
    <w:rPr>
      <w:rFonts w:cs="Symbol"/>
      <w:lang w:val="be-BY" w:bidi="be-BY"/>
    </w:rPr>
  </w:style>
  <w:style w:type="character" w:customStyle="1" w:styleId="ListLabel782">
    <w:name w:val="ListLabel 782"/>
    <w:rPr>
      <w:rFonts w:cs="Symbol"/>
      <w:lang w:val="be-BY" w:bidi="be-BY"/>
    </w:rPr>
  </w:style>
  <w:style w:type="character" w:customStyle="1" w:styleId="ListLabel783">
    <w:name w:val="ListLabel 783"/>
    <w:rPr>
      <w:rFonts w:cs="Symbol"/>
      <w:lang w:val="be-BY" w:bidi="be-BY"/>
    </w:rPr>
  </w:style>
  <w:style w:type="character" w:customStyle="1" w:styleId="ListLabel784">
    <w:name w:val="ListLabel 784"/>
    <w:rPr>
      <w:rFonts w:eastAsia="Times New Roman" w:cs="Times New Roman"/>
      <w:spacing w:val="0"/>
      <w:w w:val="99"/>
      <w:sz w:val="20"/>
      <w:szCs w:val="20"/>
      <w:lang w:val="be-BY" w:bidi="be-BY"/>
    </w:rPr>
  </w:style>
  <w:style w:type="character" w:customStyle="1" w:styleId="ListLabel785">
    <w:name w:val="ListLabel 785"/>
    <w:rPr>
      <w:rFonts w:cs="Symbol"/>
      <w:lang w:val="be-BY" w:bidi="be-BY"/>
    </w:rPr>
  </w:style>
  <w:style w:type="character" w:customStyle="1" w:styleId="ListLabel786">
    <w:name w:val="ListLabel 786"/>
    <w:rPr>
      <w:rFonts w:cs="Symbol"/>
      <w:lang w:val="be-BY" w:bidi="be-BY"/>
    </w:rPr>
  </w:style>
  <w:style w:type="character" w:customStyle="1" w:styleId="ListLabel787">
    <w:name w:val="ListLabel 787"/>
    <w:rPr>
      <w:rFonts w:cs="Symbol"/>
      <w:lang w:val="be-BY" w:bidi="be-BY"/>
    </w:rPr>
  </w:style>
  <w:style w:type="character" w:customStyle="1" w:styleId="ListLabel788">
    <w:name w:val="ListLabel 788"/>
    <w:rPr>
      <w:rFonts w:cs="Symbol"/>
      <w:lang w:val="be-BY" w:bidi="be-BY"/>
    </w:rPr>
  </w:style>
  <w:style w:type="character" w:customStyle="1" w:styleId="ListLabel789">
    <w:name w:val="ListLabel 789"/>
    <w:rPr>
      <w:rFonts w:cs="Symbol"/>
      <w:lang w:val="be-BY" w:bidi="be-BY"/>
    </w:rPr>
  </w:style>
  <w:style w:type="character" w:customStyle="1" w:styleId="ListLabel790">
    <w:name w:val="ListLabel 790"/>
    <w:rPr>
      <w:rFonts w:cs="Symbol"/>
      <w:lang w:val="be-BY" w:bidi="be-BY"/>
    </w:rPr>
  </w:style>
  <w:style w:type="character" w:customStyle="1" w:styleId="ListLabel791">
    <w:name w:val="ListLabel 791"/>
    <w:rPr>
      <w:rFonts w:cs="Symbol"/>
      <w:lang w:val="be-BY" w:bidi="be-BY"/>
    </w:rPr>
  </w:style>
  <w:style w:type="character" w:customStyle="1" w:styleId="ListLabel792">
    <w:name w:val="ListLabel 792"/>
    <w:rPr>
      <w:rFonts w:cs="Symbol"/>
      <w:lang w:val="be-BY" w:bidi="be-BY"/>
    </w:rPr>
  </w:style>
  <w:style w:type="character" w:customStyle="1" w:styleId="ListLabel793">
    <w:name w:val="ListLabel 793"/>
    <w:rPr>
      <w:rFonts w:eastAsia="Times New Roman" w:cs="Times New Roman"/>
      <w:spacing w:val="0"/>
      <w:w w:val="99"/>
      <w:sz w:val="20"/>
      <w:szCs w:val="20"/>
      <w:lang w:val="be-BY" w:bidi="be-BY"/>
    </w:rPr>
  </w:style>
  <w:style w:type="character" w:customStyle="1" w:styleId="ListLabel794">
    <w:name w:val="ListLabel 794"/>
    <w:rPr>
      <w:rFonts w:cs="Symbol"/>
      <w:lang w:val="be-BY" w:bidi="be-BY"/>
    </w:rPr>
  </w:style>
  <w:style w:type="character" w:customStyle="1" w:styleId="ListLabel795">
    <w:name w:val="ListLabel 795"/>
    <w:rPr>
      <w:rFonts w:cs="Symbol"/>
      <w:lang w:val="be-BY" w:bidi="be-BY"/>
    </w:rPr>
  </w:style>
  <w:style w:type="character" w:customStyle="1" w:styleId="ListLabel796">
    <w:name w:val="ListLabel 796"/>
    <w:rPr>
      <w:rFonts w:cs="Symbol"/>
      <w:lang w:val="be-BY" w:bidi="be-BY"/>
    </w:rPr>
  </w:style>
  <w:style w:type="character" w:customStyle="1" w:styleId="ListLabel797">
    <w:name w:val="ListLabel 797"/>
    <w:rPr>
      <w:rFonts w:cs="Symbol"/>
      <w:lang w:val="be-BY" w:bidi="be-BY"/>
    </w:rPr>
  </w:style>
  <w:style w:type="character" w:customStyle="1" w:styleId="ListLabel798">
    <w:name w:val="ListLabel 798"/>
    <w:rPr>
      <w:rFonts w:cs="Symbol"/>
      <w:lang w:val="be-BY" w:bidi="be-BY"/>
    </w:rPr>
  </w:style>
  <w:style w:type="character" w:customStyle="1" w:styleId="ListLabel799">
    <w:name w:val="ListLabel 799"/>
    <w:rPr>
      <w:rFonts w:cs="Symbol"/>
      <w:lang w:val="be-BY" w:bidi="be-BY"/>
    </w:rPr>
  </w:style>
  <w:style w:type="character" w:customStyle="1" w:styleId="ListLabel800">
    <w:name w:val="ListLabel 800"/>
    <w:rPr>
      <w:rFonts w:cs="Symbol"/>
      <w:lang w:val="be-BY" w:bidi="be-BY"/>
    </w:rPr>
  </w:style>
  <w:style w:type="character" w:customStyle="1" w:styleId="ListLabel801">
    <w:name w:val="ListLabel 801"/>
    <w:rPr>
      <w:rFonts w:cs="Symbol"/>
      <w:lang w:val="be-BY" w:bidi="be-BY"/>
    </w:rPr>
  </w:style>
  <w:style w:type="character" w:customStyle="1" w:styleId="ListLabel802">
    <w:name w:val="ListLabel 802"/>
    <w:rPr>
      <w:rFonts w:eastAsia="Times New Roman" w:cs="Times New Roman"/>
      <w:spacing w:val="0"/>
      <w:w w:val="99"/>
      <w:sz w:val="20"/>
      <w:szCs w:val="20"/>
      <w:lang w:val="be-BY" w:bidi="be-BY"/>
    </w:rPr>
  </w:style>
  <w:style w:type="character" w:customStyle="1" w:styleId="ListLabel803">
    <w:name w:val="ListLabel 803"/>
    <w:rPr>
      <w:rFonts w:cs="Symbol"/>
      <w:lang w:val="be-BY" w:bidi="be-BY"/>
    </w:rPr>
  </w:style>
  <w:style w:type="character" w:customStyle="1" w:styleId="ListLabel804">
    <w:name w:val="ListLabel 804"/>
    <w:rPr>
      <w:rFonts w:cs="Symbol"/>
      <w:lang w:val="be-BY" w:bidi="be-BY"/>
    </w:rPr>
  </w:style>
  <w:style w:type="character" w:customStyle="1" w:styleId="ListLabel805">
    <w:name w:val="ListLabel 805"/>
    <w:rPr>
      <w:rFonts w:cs="Symbol"/>
      <w:lang w:val="be-BY" w:bidi="be-BY"/>
    </w:rPr>
  </w:style>
  <w:style w:type="character" w:customStyle="1" w:styleId="ListLabel806">
    <w:name w:val="ListLabel 806"/>
    <w:rPr>
      <w:rFonts w:cs="Symbol"/>
      <w:lang w:val="be-BY" w:bidi="be-BY"/>
    </w:rPr>
  </w:style>
  <w:style w:type="character" w:customStyle="1" w:styleId="ListLabel807">
    <w:name w:val="ListLabel 807"/>
    <w:rPr>
      <w:rFonts w:cs="Symbol"/>
      <w:lang w:val="be-BY" w:bidi="be-BY"/>
    </w:rPr>
  </w:style>
  <w:style w:type="character" w:customStyle="1" w:styleId="ListLabel808">
    <w:name w:val="ListLabel 808"/>
    <w:rPr>
      <w:rFonts w:cs="Symbol"/>
      <w:lang w:val="be-BY" w:bidi="be-BY"/>
    </w:rPr>
  </w:style>
  <w:style w:type="character" w:customStyle="1" w:styleId="ListLabel809">
    <w:name w:val="ListLabel 809"/>
    <w:rPr>
      <w:rFonts w:cs="Symbol"/>
      <w:lang w:val="be-BY" w:bidi="be-BY"/>
    </w:rPr>
  </w:style>
  <w:style w:type="character" w:customStyle="1" w:styleId="ListLabel810">
    <w:name w:val="ListLabel 810"/>
    <w:rPr>
      <w:rFonts w:cs="Symbol"/>
      <w:lang w:val="be-BY" w:bidi="be-BY"/>
    </w:rPr>
  </w:style>
  <w:style w:type="character" w:customStyle="1" w:styleId="ListLabel811">
    <w:name w:val="ListLabel 811"/>
    <w:rPr>
      <w:rFonts w:eastAsia="Times New Roman" w:cs="Times New Roman"/>
      <w:spacing w:val="0"/>
      <w:w w:val="99"/>
      <w:sz w:val="20"/>
      <w:szCs w:val="20"/>
      <w:lang w:val="be-BY" w:bidi="be-BY"/>
    </w:rPr>
  </w:style>
  <w:style w:type="character" w:customStyle="1" w:styleId="ListLabel812">
    <w:name w:val="ListLabel 812"/>
    <w:rPr>
      <w:rFonts w:cs="Symbol"/>
      <w:lang w:val="be-BY" w:bidi="be-BY"/>
    </w:rPr>
  </w:style>
  <w:style w:type="character" w:customStyle="1" w:styleId="ListLabel813">
    <w:name w:val="ListLabel 813"/>
    <w:rPr>
      <w:rFonts w:cs="Symbol"/>
      <w:lang w:val="be-BY" w:bidi="be-BY"/>
    </w:rPr>
  </w:style>
  <w:style w:type="character" w:customStyle="1" w:styleId="ListLabel814">
    <w:name w:val="ListLabel 814"/>
    <w:rPr>
      <w:rFonts w:cs="Symbol"/>
      <w:lang w:val="be-BY" w:bidi="be-BY"/>
    </w:rPr>
  </w:style>
  <w:style w:type="character" w:customStyle="1" w:styleId="ListLabel815">
    <w:name w:val="ListLabel 815"/>
    <w:rPr>
      <w:rFonts w:cs="Symbol"/>
      <w:lang w:val="be-BY" w:bidi="be-BY"/>
    </w:rPr>
  </w:style>
  <w:style w:type="character" w:customStyle="1" w:styleId="ListLabel816">
    <w:name w:val="ListLabel 816"/>
    <w:rPr>
      <w:rFonts w:cs="Symbol"/>
      <w:lang w:val="be-BY" w:bidi="be-BY"/>
    </w:rPr>
  </w:style>
  <w:style w:type="character" w:customStyle="1" w:styleId="ListLabel817">
    <w:name w:val="ListLabel 817"/>
    <w:rPr>
      <w:rFonts w:cs="Symbol"/>
      <w:lang w:val="be-BY" w:bidi="be-BY"/>
    </w:rPr>
  </w:style>
  <w:style w:type="character" w:customStyle="1" w:styleId="ListLabel818">
    <w:name w:val="ListLabel 818"/>
    <w:rPr>
      <w:rFonts w:cs="Symbol"/>
      <w:lang w:val="be-BY" w:bidi="be-BY"/>
    </w:rPr>
  </w:style>
  <w:style w:type="character" w:customStyle="1" w:styleId="ListLabel819">
    <w:name w:val="ListLabel 819"/>
    <w:rPr>
      <w:rFonts w:cs="Symbol"/>
      <w:lang w:val="be-BY" w:bidi="be-BY"/>
    </w:rPr>
  </w:style>
  <w:style w:type="character" w:customStyle="1" w:styleId="ListLabel820">
    <w:name w:val="ListLabel 820"/>
    <w:rPr>
      <w:rFonts w:eastAsia="Times New Roman" w:cs="Times New Roman"/>
      <w:spacing w:val="0"/>
      <w:w w:val="99"/>
      <w:sz w:val="20"/>
      <w:szCs w:val="20"/>
      <w:lang w:val="be-BY" w:bidi="be-BY"/>
    </w:rPr>
  </w:style>
  <w:style w:type="character" w:customStyle="1" w:styleId="ListLabel821">
    <w:name w:val="ListLabel 821"/>
    <w:rPr>
      <w:rFonts w:cs="Symbol"/>
      <w:lang w:val="be-BY" w:bidi="be-BY"/>
    </w:rPr>
  </w:style>
  <w:style w:type="character" w:customStyle="1" w:styleId="ListLabel822">
    <w:name w:val="ListLabel 822"/>
    <w:rPr>
      <w:rFonts w:cs="Symbol"/>
      <w:lang w:val="be-BY" w:bidi="be-BY"/>
    </w:rPr>
  </w:style>
  <w:style w:type="character" w:customStyle="1" w:styleId="ListLabel823">
    <w:name w:val="ListLabel 823"/>
    <w:rPr>
      <w:rFonts w:cs="Symbol"/>
      <w:lang w:val="be-BY" w:bidi="be-BY"/>
    </w:rPr>
  </w:style>
  <w:style w:type="character" w:customStyle="1" w:styleId="ListLabel824">
    <w:name w:val="ListLabel 824"/>
    <w:rPr>
      <w:rFonts w:cs="Symbol"/>
      <w:lang w:val="be-BY" w:bidi="be-BY"/>
    </w:rPr>
  </w:style>
  <w:style w:type="character" w:customStyle="1" w:styleId="ListLabel825">
    <w:name w:val="ListLabel 825"/>
    <w:rPr>
      <w:rFonts w:cs="Symbol"/>
      <w:lang w:val="be-BY" w:bidi="be-BY"/>
    </w:rPr>
  </w:style>
  <w:style w:type="character" w:customStyle="1" w:styleId="ListLabel826">
    <w:name w:val="ListLabel 826"/>
    <w:rPr>
      <w:rFonts w:cs="Symbol"/>
      <w:lang w:val="be-BY" w:bidi="be-BY"/>
    </w:rPr>
  </w:style>
  <w:style w:type="character" w:customStyle="1" w:styleId="ListLabel827">
    <w:name w:val="ListLabel 827"/>
    <w:rPr>
      <w:rFonts w:cs="Symbol"/>
      <w:lang w:val="be-BY" w:bidi="be-BY"/>
    </w:rPr>
  </w:style>
  <w:style w:type="character" w:customStyle="1" w:styleId="ListLabel828">
    <w:name w:val="ListLabel 828"/>
    <w:rPr>
      <w:rFonts w:cs="Symbol"/>
      <w:lang w:val="be-BY" w:bidi="be-BY"/>
    </w:rPr>
  </w:style>
  <w:style w:type="character" w:customStyle="1" w:styleId="ListLabel829">
    <w:name w:val="ListLabel 829"/>
    <w:rPr>
      <w:rFonts w:eastAsia="Times New Roman" w:cs="Times New Roman"/>
      <w:spacing w:val="0"/>
      <w:w w:val="99"/>
      <w:sz w:val="20"/>
      <w:szCs w:val="20"/>
      <w:lang w:val="be-BY" w:bidi="be-BY"/>
    </w:rPr>
  </w:style>
  <w:style w:type="character" w:customStyle="1" w:styleId="ListLabel830">
    <w:name w:val="ListLabel 830"/>
    <w:rPr>
      <w:rFonts w:cs="Symbol"/>
      <w:lang w:val="be-BY" w:bidi="be-BY"/>
    </w:rPr>
  </w:style>
  <w:style w:type="character" w:customStyle="1" w:styleId="ListLabel831">
    <w:name w:val="ListLabel 831"/>
    <w:rPr>
      <w:rFonts w:cs="Symbol"/>
      <w:lang w:val="be-BY" w:bidi="be-BY"/>
    </w:rPr>
  </w:style>
  <w:style w:type="character" w:customStyle="1" w:styleId="ListLabel832">
    <w:name w:val="ListLabel 832"/>
    <w:rPr>
      <w:rFonts w:cs="Symbol"/>
      <w:lang w:val="be-BY" w:bidi="be-BY"/>
    </w:rPr>
  </w:style>
  <w:style w:type="character" w:customStyle="1" w:styleId="ListLabel833">
    <w:name w:val="ListLabel 833"/>
    <w:rPr>
      <w:rFonts w:cs="Symbol"/>
      <w:lang w:val="be-BY" w:bidi="be-BY"/>
    </w:rPr>
  </w:style>
  <w:style w:type="character" w:customStyle="1" w:styleId="ListLabel834">
    <w:name w:val="ListLabel 834"/>
    <w:rPr>
      <w:rFonts w:cs="Symbol"/>
      <w:lang w:val="be-BY" w:bidi="be-BY"/>
    </w:rPr>
  </w:style>
  <w:style w:type="character" w:customStyle="1" w:styleId="ListLabel835">
    <w:name w:val="ListLabel 835"/>
    <w:rPr>
      <w:rFonts w:cs="Symbol"/>
      <w:lang w:val="be-BY" w:bidi="be-BY"/>
    </w:rPr>
  </w:style>
  <w:style w:type="character" w:customStyle="1" w:styleId="ListLabel836">
    <w:name w:val="ListLabel 836"/>
    <w:rPr>
      <w:rFonts w:cs="Symbol"/>
      <w:lang w:val="be-BY" w:bidi="be-BY"/>
    </w:rPr>
  </w:style>
  <w:style w:type="character" w:customStyle="1" w:styleId="ListLabel837">
    <w:name w:val="ListLabel 837"/>
    <w:rPr>
      <w:rFonts w:cs="Symbol"/>
      <w:lang w:val="be-BY" w:bidi="be-BY"/>
    </w:rPr>
  </w:style>
  <w:style w:type="character" w:customStyle="1" w:styleId="ListLabel838">
    <w:name w:val="ListLabel 838"/>
    <w:rPr>
      <w:rFonts w:eastAsia="Times New Roman" w:cs="Times New Roman"/>
      <w:spacing w:val="0"/>
      <w:w w:val="99"/>
      <w:sz w:val="20"/>
      <w:szCs w:val="20"/>
      <w:lang w:val="be-BY" w:bidi="be-BY"/>
    </w:rPr>
  </w:style>
  <w:style w:type="character" w:customStyle="1" w:styleId="ListLabel839">
    <w:name w:val="ListLabel 839"/>
    <w:rPr>
      <w:rFonts w:cs="Symbol"/>
      <w:lang w:val="be-BY" w:bidi="be-BY"/>
    </w:rPr>
  </w:style>
  <w:style w:type="character" w:customStyle="1" w:styleId="ListLabel840">
    <w:name w:val="ListLabel 840"/>
    <w:rPr>
      <w:rFonts w:cs="Symbol"/>
      <w:lang w:val="be-BY" w:bidi="be-BY"/>
    </w:rPr>
  </w:style>
  <w:style w:type="character" w:customStyle="1" w:styleId="ListLabel841">
    <w:name w:val="ListLabel 841"/>
    <w:rPr>
      <w:rFonts w:cs="Symbol"/>
      <w:lang w:val="be-BY" w:bidi="be-BY"/>
    </w:rPr>
  </w:style>
  <w:style w:type="character" w:customStyle="1" w:styleId="ListLabel842">
    <w:name w:val="ListLabel 842"/>
    <w:rPr>
      <w:rFonts w:cs="Symbol"/>
      <w:lang w:val="be-BY" w:bidi="be-BY"/>
    </w:rPr>
  </w:style>
  <w:style w:type="character" w:customStyle="1" w:styleId="ListLabel843">
    <w:name w:val="ListLabel 843"/>
    <w:rPr>
      <w:rFonts w:cs="Symbol"/>
      <w:lang w:val="be-BY" w:bidi="be-BY"/>
    </w:rPr>
  </w:style>
  <w:style w:type="character" w:customStyle="1" w:styleId="ListLabel844">
    <w:name w:val="ListLabel 844"/>
    <w:rPr>
      <w:rFonts w:cs="Symbol"/>
      <w:lang w:val="be-BY" w:bidi="be-BY"/>
    </w:rPr>
  </w:style>
  <w:style w:type="character" w:customStyle="1" w:styleId="ListLabel845">
    <w:name w:val="ListLabel 845"/>
    <w:rPr>
      <w:rFonts w:cs="Symbol"/>
      <w:lang w:val="be-BY" w:bidi="be-BY"/>
    </w:rPr>
  </w:style>
  <w:style w:type="character" w:customStyle="1" w:styleId="ListLabel846">
    <w:name w:val="ListLabel 846"/>
    <w:rPr>
      <w:rFonts w:cs="Symbol"/>
      <w:lang w:val="be-BY" w:bidi="be-BY"/>
    </w:rPr>
  </w:style>
  <w:style w:type="character" w:customStyle="1" w:styleId="ListLabel847">
    <w:name w:val="ListLabel 847"/>
    <w:rPr>
      <w:rFonts w:eastAsia="Times New Roman" w:cs="Times New Roman"/>
      <w:spacing w:val="0"/>
      <w:w w:val="99"/>
      <w:sz w:val="20"/>
      <w:szCs w:val="20"/>
      <w:lang w:val="be-BY" w:bidi="be-BY"/>
    </w:rPr>
  </w:style>
  <w:style w:type="character" w:customStyle="1" w:styleId="ListLabel848">
    <w:name w:val="ListLabel 848"/>
    <w:rPr>
      <w:rFonts w:cs="Symbol"/>
      <w:lang w:val="be-BY" w:bidi="be-BY"/>
    </w:rPr>
  </w:style>
  <w:style w:type="character" w:customStyle="1" w:styleId="ListLabel849">
    <w:name w:val="ListLabel 849"/>
    <w:rPr>
      <w:rFonts w:cs="Symbol"/>
      <w:lang w:val="be-BY" w:bidi="be-BY"/>
    </w:rPr>
  </w:style>
  <w:style w:type="character" w:customStyle="1" w:styleId="ListLabel850">
    <w:name w:val="ListLabel 850"/>
    <w:rPr>
      <w:rFonts w:cs="Symbol"/>
      <w:lang w:val="be-BY" w:bidi="be-BY"/>
    </w:rPr>
  </w:style>
  <w:style w:type="character" w:customStyle="1" w:styleId="ListLabel851">
    <w:name w:val="ListLabel 851"/>
    <w:rPr>
      <w:rFonts w:cs="Symbol"/>
      <w:lang w:val="be-BY" w:bidi="be-BY"/>
    </w:rPr>
  </w:style>
  <w:style w:type="character" w:customStyle="1" w:styleId="ListLabel852">
    <w:name w:val="ListLabel 852"/>
    <w:rPr>
      <w:rFonts w:cs="Symbol"/>
      <w:lang w:val="be-BY" w:bidi="be-BY"/>
    </w:rPr>
  </w:style>
  <w:style w:type="character" w:customStyle="1" w:styleId="ListLabel853">
    <w:name w:val="ListLabel 853"/>
    <w:rPr>
      <w:rFonts w:cs="Symbol"/>
      <w:lang w:val="be-BY" w:bidi="be-BY"/>
    </w:rPr>
  </w:style>
  <w:style w:type="character" w:customStyle="1" w:styleId="ListLabel854">
    <w:name w:val="ListLabel 854"/>
    <w:rPr>
      <w:rFonts w:cs="Symbol"/>
      <w:lang w:val="be-BY" w:bidi="be-BY"/>
    </w:rPr>
  </w:style>
  <w:style w:type="character" w:customStyle="1" w:styleId="ListLabel855">
    <w:name w:val="ListLabel 855"/>
    <w:rPr>
      <w:rFonts w:cs="Symbol"/>
      <w:lang w:val="be-BY" w:bidi="be-BY"/>
    </w:rPr>
  </w:style>
  <w:style w:type="character" w:customStyle="1" w:styleId="ListLabel856">
    <w:name w:val="ListLabel 856"/>
    <w:rPr>
      <w:rFonts w:eastAsia="Times New Roman" w:cs="Times New Roman"/>
      <w:spacing w:val="0"/>
      <w:w w:val="99"/>
      <w:sz w:val="20"/>
      <w:szCs w:val="20"/>
      <w:lang w:val="be-BY" w:bidi="be-BY"/>
    </w:rPr>
  </w:style>
  <w:style w:type="character" w:customStyle="1" w:styleId="ListLabel857">
    <w:name w:val="ListLabel 857"/>
    <w:rPr>
      <w:rFonts w:cs="Symbol"/>
      <w:lang w:val="be-BY" w:bidi="be-BY"/>
    </w:rPr>
  </w:style>
  <w:style w:type="character" w:customStyle="1" w:styleId="ListLabel858">
    <w:name w:val="ListLabel 858"/>
    <w:rPr>
      <w:rFonts w:cs="Symbol"/>
      <w:lang w:val="be-BY" w:bidi="be-BY"/>
    </w:rPr>
  </w:style>
  <w:style w:type="character" w:customStyle="1" w:styleId="ListLabel859">
    <w:name w:val="ListLabel 859"/>
    <w:rPr>
      <w:rFonts w:cs="Symbol"/>
      <w:lang w:val="be-BY" w:bidi="be-BY"/>
    </w:rPr>
  </w:style>
  <w:style w:type="character" w:customStyle="1" w:styleId="ListLabel860">
    <w:name w:val="ListLabel 860"/>
    <w:rPr>
      <w:rFonts w:cs="Symbol"/>
      <w:lang w:val="be-BY" w:bidi="be-BY"/>
    </w:rPr>
  </w:style>
  <w:style w:type="character" w:customStyle="1" w:styleId="ListLabel861">
    <w:name w:val="ListLabel 861"/>
    <w:rPr>
      <w:rFonts w:cs="Symbol"/>
      <w:lang w:val="be-BY" w:bidi="be-BY"/>
    </w:rPr>
  </w:style>
  <w:style w:type="character" w:customStyle="1" w:styleId="ListLabel862">
    <w:name w:val="ListLabel 862"/>
    <w:rPr>
      <w:rFonts w:cs="Symbol"/>
      <w:lang w:val="be-BY" w:bidi="be-BY"/>
    </w:rPr>
  </w:style>
  <w:style w:type="character" w:customStyle="1" w:styleId="ListLabel863">
    <w:name w:val="ListLabel 863"/>
    <w:rPr>
      <w:rFonts w:cs="Symbol"/>
      <w:lang w:val="be-BY" w:bidi="be-BY"/>
    </w:rPr>
  </w:style>
  <w:style w:type="character" w:customStyle="1" w:styleId="ListLabel864">
    <w:name w:val="ListLabel 864"/>
    <w:rPr>
      <w:rFonts w:cs="Symbol"/>
      <w:lang w:val="be-BY" w:bidi="be-BY"/>
    </w:rPr>
  </w:style>
  <w:style w:type="character" w:customStyle="1" w:styleId="ListLabel865">
    <w:name w:val="ListLabel 865"/>
    <w:rPr>
      <w:rFonts w:eastAsia="Times New Roman" w:cs="Times New Roman"/>
      <w:spacing w:val="0"/>
      <w:w w:val="99"/>
      <w:sz w:val="20"/>
      <w:szCs w:val="20"/>
      <w:lang w:val="be-BY" w:bidi="be-BY"/>
    </w:rPr>
  </w:style>
  <w:style w:type="character" w:customStyle="1" w:styleId="ListLabel866">
    <w:name w:val="ListLabel 866"/>
    <w:rPr>
      <w:rFonts w:cs="Symbol"/>
      <w:lang w:val="be-BY" w:bidi="be-BY"/>
    </w:rPr>
  </w:style>
  <w:style w:type="character" w:customStyle="1" w:styleId="ListLabel867">
    <w:name w:val="ListLabel 867"/>
    <w:rPr>
      <w:rFonts w:cs="Symbol"/>
      <w:lang w:val="be-BY" w:bidi="be-BY"/>
    </w:rPr>
  </w:style>
  <w:style w:type="character" w:customStyle="1" w:styleId="ListLabel868">
    <w:name w:val="ListLabel 868"/>
    <w:rPr>
      <w:rFonts w:cs="Symbol"/>
      <w:lang w:val="be-BY" w:bidi="be-BY"/>
    </w:rPr>
  </w:style>
  <w:style w:type="character" w:customStyle="1" w:styleId="ListLabel869">
    <w:name w:val="ListLabel 869"/>
    <w:rPr>
      <w:rFonts w:cs="Symbol"/>
      <w:lang w:val="be-BY" w:bidi="be-BY"/>
    </w:rPr>
  </w:style>
  <w:style w:type="character" w:customStyle="1" w:styleId="ListLabel870">
    <w:name w:val="ListLabel 870"/>
    <w:rPr>
      <w:rFonts w:cs="Symbol"/>
      <w:lang w:val="be-BY" w:bidi="be-BY"/>
    </w:rPr>
  </w:style>
  <w:style w:type="character" w:customStyle="1" w:styleId="ListLabel871">
    <w:name w:val="ListLabel 871"/>
    <w:rPr>
      <w:rFonts w:cs="Symbol"/>
      <w:lang w:val="be-BY" w:bidi="be-BY"/>
    </w:rPr>
  </w:style>
  <w:style w:type="character" w:customStyle="1" w:styleId="ListLabel872">
    <w:name w:val="ListLabel 872"/>
    <w:rPr>
      <w:rFonts w:cs="Symbol"/>
      <w:lang w:val="be-BY" w:bidi="be-BY"/>
    </w:rPr>
  </w:style>
  <w:style w:type="character" w:customStyle="1" w:styleId="ListLabel873">
    <w:name w:val="ListLabel 873"/>
    <w:rPr>
      <w:rFonts w:cs="Symbol"/>
      <w:lang w:val="be-BY" w:bidi="be-BY"/>
    </w:rPr>
  </w:style>
  <w:style w:type="character" w:customStyle="1" w:styleId="ListLabel874">
    <w:name w:val="ListLabel 874"/>
    <w:rPr>
      <w:rFonts w:eastAsia="Times New Roman" w:cs="Times New Roman"/>
      <w:spacing w:val="0"/>
      <w:w w:val="99"/>
      <w:sz w:val="20"/>
      <w:szCs w:val="20"/>
      <w:lang w:val="be-BY" w:bidi="be-BY"/>
    </w:rPr>
  </w:style>
  <w:style w:type="character" w:customStyle="1" w:styleId="ListLabel875">
    <w:name w:val="ListLabel 875"/>
    <w:rPr>
      <w:rFonts w:cs="Symbol"/>
      <w:lang w:val="be-BY" w:bidi="be-BY"/>
    </w:rPr>
  </w:style>
  <w:style w:type="character" w:customStyle="1" w:styleId="ListLabel876">
    <w:name w:val="ListLabel 876"/>
    <w:rPr>
      <w:rFonts w:cs="Symbol"/>
      <w:lang w:val="be-BY" w:bidi="be-BY"/>
    </w:rPr>
  </w:style>
  <w:style w:type="character" w:customStyle="1" w:styleId="ListLabel877">
    <w:name w:val="ListLabel 877"/>
    <w:rPr>
      <w:rFonts w:cs="Symbol"/>
      <w:lang w:val="be-BY" w:bidi="be-BY"/>
    </w:rPr>
  </w:style>
  <w:style w:type="character" w:customStyle="1" w:styleId="ListLabel878">
    <w:name w:val="ListLabel 878"/>
    <w:rPr>
      <w:rFonts w:cs="Symbol"/>
      <w:lang w:val="be-BY" w:bidi="be-BY"/>
    </w:rPr>
  </w:style>
  <w:style w:type="character" w:customStyle="1" w:styleId="ListLabel879">
    <w:name w:val="ListLabel 879"/>
    <w:rPr>
      <w:rFonts w:cs="Symbol"/>
      <w:lang w:val="be-BY" w:bidi="be-BY"/>
    </w:rPr>
  </w:style>
  <w:style w:type="character" w:customStyle="1" w:styleId="ListLabel880">
    <w:name w:val="ListLabel 880"/>
    <w:rPr>
      <w:rFonts w:cs="Symbol"/>
      <w:lang w:val="be-BY" w:bidi="be-BY"/>
    </w:rPr>
  </w:style>
  <w:style w:type="character" w:customStyle="1" w:styleId="ListLabel881">
    <w:name w:val="ListLabel 881"/>
    <w:rPr>
      <w:rFonts w:cs="Symbol"/>
      <w:lang w:val="be-BY" w:bidi="be-BY"/>
    </w:rPr>
  </w:style>
  <w:style w:type="character" w:customStyle="1" w:styleId="ListLabel882">
    <w:name w:val="ListLabel 882"/>
    <w:rPr>
      <w:rFonts w:cs="Symbol"/>
      <w:lang w:val="be-BY" w:bidi="be-BY"/>
    </w:rPr>
  </w:style>
  <w:style w:type="character" w:customStyle="1" w:styleId="ListLabel883">
    <w:name w:val="ListLabel 883"/>
    <w:rPr>
      <w:rFonts w:eastAsia="Times New Roman" w:cs="Times New Roman"/>
      <w:spacing w:val="0"/>
      <w:w w:val="99"/>
      <w:sz w:val="20"/>
      <w:szCs w:val="20"/>
      <w:lang w:val="be-BY" w:bidi="be-BY"/>
    </w:rPr>
  </w:style>
  <w:style w:type="character" w:customStyle="1" w:styleId="ListLabel884">
    <w:name w:val="ListLabel 884"/>
    <w:rPr>
      <w:rFonts w:cs="Symbol"/>
      <w:lang w:val="be-BY" w:bidi="be-BY"/>
    </w:rPr>
  </w:style>
  <w:style w:type="character" w:customStyle="1" w:styleId="ListLabel885">
    <w:name w:val="ListLabel 885"/>
    <w:rPr>
      <w:rFonts w:cs="Symbol"/>
      <w:lang w:val="be-BY" w:bidi="be-BY"/>
    </w:rPr>
  </w:style>
  <w:style w:type="character" w:customStyle="1" w:styleId="ListLabel886">
    <w:name w:val="ListLabel 886"/>
    <w:rPr>
      <w:rFonts w:cs="Symbol"/>
      <w:lang w:val="be-BY" w:bidi="be-BY"/>
    </w:rPr>
  </w:style>
  <w:style w:type="character" w:customStyle="1" w:styleId="ListLabel887">
    <w:name w:val="ListLabel 887"/>
    <w:rPr>
      <w:rFonts w:cs="Symbol"/>
      <w:lang w:val="be-BY" w:bidi="be-BY"/>
    </w:rPr>
  </w:style>
  <w:style w:type="character" w:customStyle="1" w:styleId="ListLabel888">
    <w:name w:val="ListLabel 888"/>
    <w:rPr>
      <w:rFonts w:cs="Symbol"/>
      <w:lang w:val="be-BY" w:bidi="be-BY"/>
    </w:rPr>
  </w:style>
  <w:style w:type="character" w:customStyle="1" w:styleId="ListLabel889">
    <w:name w:val="ListLabel 889"/>
    <w:rPr>
      <w:rFonts w:cs="Symbol"/>
      <w:lang w:val="be-BY" w:bidi="be-BY"/>
    </w:rPr>
  </w:style>
  <w:style w:type="character" w:customStyle="1" w:styleId="ListLabel890">
    <w:name w:val="ListLabel 890"/>
    <w:rPr>
      <w:rFonts w:cs="Symbol"/>
      <w:lang w:val="be-BY" w:bidi="be-BY"/>
    </w:rPr>
  </w:style>
  <w:style w:type="character" w:customStyle="1" w:styleId="ListLabel891">
    <w:name w:val="ListLabel 891"/>
    <w:rPr>
      <w:rFonts w:cs="Symbol"/>
      <w:lang w:val="be-BY" w:bidi="be-BY"/>
    </w:rPr>
  </w:style>
  <w:style w:type="character" w:customStyle="1" w:styleId="ListLabel892">
    <w:name w:val="ListLabel 892"/>
    <w:rPr>
      <w:rFonts w:eastAsia="Times New Roman" w:cs="Times New Roman"/>
      <w:spacing w:val="0"/>
      <w:w w:val="99"/>
      <w:sz w:val="20"/>
      <w:szCs w:val="20"/>
      <w:lang w:val="be-BY" w:bidi="be-BY"/>
    </w:rPr>
  </w:style>
  <w:style w:type="character" w:customStyle="1" w:styleId="ListLabel893">
    <w:name w:val="ListLabel 893"/>
    <w:rPr>
      <w:rFonts w:cs="Symbol"/>
      <w:lang w:val="be-BY" w:bidi="be-BY"/>
    </w:rPr>
  </w:style>
  <w:style w:type="character" w:customStyle="1" w:styleId="ListLabel894">
    <w:name w:val="ListLabel 894"/>
    <w:rPr>
      <w:rFonts w:cs="Symbol"/>
      <w:lang w:val="be-BY" w:bidi="be-BY"/>
    </w:rPr>
  </w:style>
  <w:style w:type="character" w:customStyle="1" w:styleId="ListLabel895">
    <w:name w:val="ListLabel 895"/>
    <w:rPr>
      <w:rFonts w:cs="Symbol"/>
      <w:lang w:val="be-BY" w:bidi="be-BY"/>
    </w:rPr>
  </w:style>
  <w:style w:type="character" w:customStyle="1" w:styleId="ListLabel896">
    <w:name w:val="ListLabel 896"/>
    <w:rPr>
      <w:rFonts w:cs="Symbol"/>
      <w:lang w:val="be-BY" w:bidi="be-BY"/>
    </w:rPr>
  </w:style>
  <w:style w:type="character" w:customStyle="1" w:styleId="ListLabel897">
    <w:name w:val="ListLabel 897"/>
    <w:rPr>
      <w:rFonts w:cs="Symbol"/>
      <w:lang w:val="be-BY" w:bidi="be-BY"/>
    </w:rPr>
  </w:style>
  <w:style w:type="character" w:customStyle="1" w:styleId="ListLabel898">
    <w:name w:val="ListLabel 898"/>
    <w:rPr>
      <w:rFonts w:cs="Symbol"/>
      <w:lang w:val="be-BY" w:bidi="be-BY"/>
    </w:rPr>
  </w:style>
  <w:style w:type="character" w:customStyle="1" w:styleId="ListLabel899">
    <w:name w:val="ListLabel 899"/>
    <w:rPr>
      <w:rFonts w:cs="Symbol"/>
      <w:lang w:val="be-BY" w:bidi="be-BY"/>
    </w:rPr>
  </w:style>
  <w:style w:type="character" w:customStyle="1" w:styleId="ListLabel900">
    <w:name w:val="ListLabel 900"/>
    <w:rPr>
      <w:rFonts w:cs="Symbol"/>
      <w:lang w:val="be-BY" w:bidi="be-BY"/>
    </w:rPr>
  </w:style>
  <w:style w:type="character" w:customStyle="1" w:styleId="ListLabel901">
    <w:name w:val="ListLabel 901"/>
    <w:rPr>
      <w:rFonts w:eastAsia="Times New Roman" w:cs="Times New Roman"/>
      <w:spacing w:val="0"/>
      <w:w w:val="99"/>
      <w:sz w:val="20"/>
      <w:szCs w:val="20"/>
      <w:lang w:val="be-BY" w:bidi="be-BY"/>
    </w:rPr>
  </w:style>
  <w:style w:type="character" w:customStyle="1" w:styleId="ListLabel902">
    <w:name w:val="ListLabel 902"/>
    <w:rPr>
      <w:rFonts w:cs="Symbol"/>
      <w:lang w:val="be-BY" w:bidi="be-BY"/>
    </w:rPr>
  </w:style>
  <w:style w:type="character" w:customStyle="1" w:styleId="ListLabel903">
    <w:name w:val="ListLabel 903"/>
    <w:rPr>
      <w:rFonts w:cs="Symbol"/>
      <w:lang w:val="be-BY" w:bidi="be-BY"/>
    </w:rPr>
  </w:style>
  <w:style w:type="character" w:customStyle="1" w:styleId="ListLabel904">
    <w:name w:val="ListLabel 904"/>
    <w:rPr>
      <w:rFonts w:cs="Symbol"/>
      <w:lang w:val="be-BY" w:bidi="be-BY"/>
    </w:rPr>
  </w:style>
  <w:style w:type="character" w:customStyle="1" w:styleId="ListLabel905">
    <w:name w:val="ListLabel 905"/>
    <w:rPr>
      <w:rFonts w:cs="Symbol"/>
      <w:lang w:val="be-BY" w:bidi="be-BY"/>
    </w:rPr>
  </w:style>
  <w:style w:type="character" w:customStyle="1" w:styleId="ListLabel906">
    <w:name w:val="ListLabel 906"/>
    <w:rPr>
      <w:rFonts w:cs="Symbol"/>
      <w:lang w:val="be-BY" w:bidi="be-BY"/>
    </w:rPr>
  </w:style>
  <w:style w:type="character" w:customStyle="1" w:styleId="ListLabel907">
    <w:name w:val="ListLabel 907"/>
    <w:rPr>
      <w:rFonts w:cs="Symbol"/>
      <w:lang w:val="be-BY" w:bidi="be-BY"/>
    </w:rPr>
  </w:style>
  <w:style w:type="character" w:customStyle="1" w:styleId="ListLabel908">
    <w:name w:val="ListLabel 908"/>
    <w:rPr>
      <w:rFonts w:cs="Symbol"/>
      <w:lang w:val="be-BY" w:bidi="be-BY"/>
    </w:rPr>
  </w:style>
  <w:style w:type="character" w:customStyle="1" w:styleId="ListLabel909">
    <w:name w:val="ListLabel 909"/>
    <w:rPr>
      <w:rFonts w:cs="Symbol"/>
      <w:lang w:val="be-BY" w:bidi="be-BY"/>
    </w:rPr>
  </w:style>
  <w:style w:type="character" w:customStyle="1" w:styleId="ListLabel910">
    <w:name w:val="ListLabel 910"/>
    <w:rPr>
      <w:rFonts w:eastAsia="Times New Roman" w:cs="Times New Roman"/>
      <w:spacing w:val="0"/>
      <w:w w:val="99"/>
      <w:sz w:val="20"/>
      <w:szCs w:val="20"/>
      <w:lang w:val="be-BY" w:bidi="be-BY"/>
    </w:rPr>
  </w:style>
  <w:style w:type="character" w:customStyle="1" w:styleId="ListLabel911">
    <w:name w:val="ListLabel 911"/>
    <w:rPr>
      <w:rFonts w:cs="Symbol"/>
      <w:lang w:val="be-BY" w:bidi="be-BY"/>
    </w:rPr>
  </w:style>
  <w:style w:type="character" w:customStyle="1" w:styleId="ListLabel912">
    <w:name w:val="ListLabel 912"/>
    <w:rPr>
      <w:rFonts w:cs="Symbol"/>
      <w:lang w:val="be-BY" w:bidi="be-BY"/>
    </w:rPr>
  </w:style>
  <w:style w:type="character" w:customStyle="1" w:styleId="ListLabel913">
    <w:name w:val="ListLabel 913"/>
    <w:rPr>
      <w:rFonts w:cs="Symbol"/>
      <w:lang w:val="be-BY" w:bidi="be-BY"/>
    </w:rPr>
  </w:style>
  <w:style w:type="character" w:customStyle="1" w:styleId="ListLabel914">
    <w:name w:val="ListLabel 914"/>
    <w:rPr>
      <w:rFonts w:cs="Symbol"/>
      <w:lang w:val="be-BY" w:bidi="be-BY"/>
    </w:rPr>
  </w:style>
  <w:style w:type="character" w:customStyle="1" w:styleId="ListLabel915">
    <w:name w:val="ListLabel 915"/>
    <w:rPr>
      <w:rFonts w:cs="Symbol"/>
      <w:lang w:val="be-BY" w:bidi="be-BY"/>
    </w:rPr>
  </w:style>
  <w:style w:type="character" w:customStyle="1" w:styleId="ListLabel916">
    <w:name w:val="ListLabel 916"/>
    <w:rPr>
      <w:rFonts w:cs="Symbol"/>
      <w:lang w:val="be-BY" w:bidi="be-BY"/>
    </w:rPr>
  </w:style>
  <w:style w:type="character" w:customStyle="1" w:styleId="ListLabel917">
    <w:name w:val="ListLabel 917"/>
    <w:rPr>
      <w:rFonts w:cs="Symbol"/>
      <w:lang w:val="be-BY" w:bidi="be-BY"/>
    </w:rPr>
  </w:style>
  <w:style w:type="character" w:customStyle="1" w:styleId="ListLabel918">
    <w:name w:val="ListLabel 918"/>
    <w:rPr>
      <w:rFonts w:cs="Symbol"/>
      <w:lang w:val="be-BY" w:bidi="be-BY"/>
    </w:rPr>
  </w:style>
  <w:style w:type="character" w:customStyle="1" w:styleId="ListLabel919">
    <w:name w:val="ListLabel 919"/>
    <w:rPr>
      <w:rFonts w:eastAsia="Times New Roman" w:cs="Times New Roman"/>
      <w:spacing w:val="0"/>
      <w:w w:val="99"/>
      <w:sz w:val="20"/>
      <w:szCs w:val="20"/>
      <w:lang w:val="be-BY" w:bidi="be-BY"/>
    </w:rPr>
  </w:style>
  <w:style w:type="character" w:customStyle="1" w:styleId="ListLabel920">
    <w:name w:val="ListLabel 920"/>
    <w:rPr>
      <w:rFonts w:cs="Symbol"/>
      <w:lang w:val="be-BY" w:bidi="be-BY"/>
    </w:rPr>
  </w:style>
  <w:style w:type="character" w:customStyle="1" w:styleId="ListLabel921">
    <w:name w:val="ListLabel 921"/>
    <w:rPr>
      <w:rFonts w:cs="Symbol"/>
      <w:lang w:val="be-BY" w:bidi="be-BY"/>
    </w:rPr>
  </w:style>
  <w:style w:type="character" w:customStyle="1" w:styleId="ListLabel922">
    <w:name w:val="ListLabel 922"/>
    <w:rPr>
      <w:rFonts w:cs="Symbol"/>
      <w:lang w:val="be-BY" w:bidi="be-BY"/>
    </w:rPr>
  </w:style>
  <w:style w:type="character" w:customStyle="1" w:styleId="ListLabel923">
    <w:name w:val="ListLabel 923"/>
    <w:rPr>
      <w:rFonts w:cs="Symbol"/>
      <w:lang w:val="be-BY" w:bidi="be-BY"/>
    </w:rPr>
  </w:style>
  <w:style w:type="character" w:customStyle="1" w:styleId="ListLabel924">
    <w:name w:val="ListLabel 924"/>
    <w:rPr>
      <w:rFonts w:cs="Symbol"/>
      <w:lang w:val="be-BY" w:bidi="be-BY"/>
    </w:rPr>
  </w:style>
  <w:style w:type="character" w:customStyle="1" w:styleId="ListLabel925">
    <w:name w:val="ListLabel 925"/>
    <w:rPr>
      <w:rFonts w:cs="Symbol"/>
      <w:lang w:val="be-BY" w:bidi="be-BY"/>
    </w:rPr>
  </w:style>
  <w:style w:type="character" w:customStyle="1" w:styleId="ListLabel926">
    <w:name w:val="ListLabel 926"/>
    <w:rPr>
      <w:rFonts w:cs="Symbol"/>
      <w:lang w:val="be-BY" w:bidi="be-BY"/>
    </w:rPr>
  </w:style>
  <w:style w:type="character" w:customStyle="1" w:styleId="ListLabel927">
    <w:name w:val="ListLabel 927"/>
    <w:rPr>
      <w:rFonts w:cs="Symbol"/>
      <w:lang w:val="be-BY" w:bidi="be-BY"/>
    </w:rPr>
  </w:style>
  <w:style w:type="character" w:customStyle="1" w:styleId="ListLabel928">
    <w:name w:val="ListLabel 928"/>
    <w:rPr>
      <w:rFonts w:eastAsia="Times New Roman" w:cs="Times New Roman"/>
      <w:spacing w:val="0"/>
      <w:w w:val="99"/>
      <w:sz w:val="20"/>
      <w:szCs w:val="20"/>
      <w:lang w:val="be-BY" w:bidi="be-BY"/>
    </w:rPr>
  </w:style>
  <w:style w:type="character" w:customStyle="1" w:styleId="ListLabel929">
    <w:name w:val="ListLabel 929"/>
    <w:rPr>
      <w:rFonts w:cs="Symbol"/>
      <w:lang w:val="be-BY" w:bidi="be-BY"/>
    </w:rPr>
  </w:style>
  <w:style w:type="character" w:customStyle="1" w:styleId="ListLabel930">
    <w:name w:val="ListLabel 930"/>
    <w:rPr>
      <w:rFonts w:cs="Symbol"/>
      <w:lang w:val="be-BY" w:bidi="be-BY"/>
    </w:rPr>
  </w:style>
  <w:style w:type="character" w:customStyle="1" w:styleId="ListLabel931">
    <w:name w:val="ListLabel 931"/>
    <w:rPr>
      <w:rFonts w:cs="Symbol"/>
      <w:lang w:val="be-BY" w:bidi="be-BY"/>
    </w:rPr>
  </w:style>
  <w:style w:type="character" w:customStyle="1" w:styleId="ListLabel932">
    <w:name w:val="ListLabel 932"/>
    <w:rPr>
      <w:rFonts w:cs="Symbol"/>
      <w:lang w:val="be-BY" w:bidi="be-BY"/>
    </w:rPr>
  </w:style>
  <w:style w:type="character" w:customStyle="1" w:styleId="ListLabel933">
    <w:name w:val="ListLabel 933"/>
    <w:rPr>
      <w:rFonts w:cs="Symbol"/>
      <w:lang w:val="be-BY" w:bidi="be-BY"/>
    </w:rPr>
  </w:style>
  <w:style w:type="character" w:customStyle="1" w:styleId="ListLabel934">
    <w:name w:val="ListLabel 934"/>
    <w:rPr>
      <w:rFonts w:cs="Symbol"/>
      <w:lang w:val="be-BY" w:bidi="be-BY"/>
    </w:rPr>
  </w:style>
  <w:style w:type="character" w:customStyle="1" w:styleId="ListLabel935">
    <w:name w:val="ListLabel 935"/>
    <w:rPr>
      <w:rFonts w:cs="Symbol"/>
      <w:lang w:val="be-BY" w:bidi="be-BY"/>
    </w:rPr>
  </w:style>
  <w:style w:type="character" w:customStyle="1" w:styleId="ListLabel936">
    <w:name w:val="ListLabel 936"/>
    <w:rPr>
      <w:rFonts w:cs="Symbol"/>
      <w:lang w:val="be-BY" w:bidi="be-BY"/>
    </w:rPr>
  </w:style>
  <w:style w:type="character" w:customStyle="1" w:styleId="ListLabel937">
    <w:name w:val="ListLabel 937"/>
    <w:rPr>
      <w:rFonts w:eastAsia="Times New Roman" w:cs="Times New Roman"/>
      <w:spacing w:val="0"/>
      <w:w w:val="99"/>
      <w:sz w:val="20"/>
      <w:szCs w:val="20"/>
      <w:lang w:val="be-BY" w:bidi="be-BY"/>
    </w:rPr>
  </w:style>
  <w:style w:type="character" w:customStyle="1" w:styleId="ListLabel938">
    <w:name w:val="ListLabel 938"/>
    <w:rPr>
      <w:rFonts w:cs="Symbol"/>
      <w:lang w:val="be-BY" w:bidi="be-BY"/>
    </w:rPr>
  </w:style>
  <w:style w:type="character" w:customStyle="1" w:styleId="ListLabel939">
    <w:name w:val="ListLabel 939"/>
    <w:rPr>
      <w:rFonts w:cs="Symbol"/>
      <w:lang w:val="be-BY" w:bidi="be-BY"/>
    </w:rPr>
  </w:style>
  <w:style w:type="character" w:customStyle="1" w:styleId="ListLabel940">
    <w:name w:val="ListLabel 940"/>
    <w:rPr>
      <w:rFonts w:cs="Symbol"/>
      <w:lang w:val="be-BY" w:bidi="be-BY"/>
    </w:rPr>
  </w:style>
  <w:style w:type="character" w:customStyle="1" w:styleId="ListLabel941">
    <w:name w:val="ListLabel 941"/>
    <w:rPr>
      <w:rFonts w:cs="Symbol"/>
      <w:lang w:val="be-BY" w:bidi="be-BY"/>
    </w:rPr>
  </w:style>
  <w:style w:type="character" w:customStyle="1" w:styleId="ListLabel942">
    <w:name w:val="ListLabel 942"/>
    <w:rPr>
      <w:rFonts w:cs="Symbol"/>
      <w:lang w:val="be-BY" w:bidi="be-BY"/>
    </w:rPr>
  </w:style>
  <w:style w:type="character" w:customStyle="1" w:styleId="ListLabel943">
    <w:name w:val="ListLabel 943"/>
    <w:rPr>
      <w:rFonts w:cs="Symbol"/>
      <w:lang w:val="be-BY" w:bidi="be-BY"/>
    </w:rPr>
  </w:style>
  <w:style w:type="character" w:customStyle="1" w:styleId="ListLabel944">
    <w:name w:val="ListLabel 944"/>
    <w:rPr>
      <w:rFonts w:cs="Symbol"/>
      <w:lang w:val="be-BY" w:bidi="be-BY"/>
    </w:rPr>
  </w:style>
  <w:style w:type="character" w:customStyle="1" w:styleId="ListLabel945">
    <w:name w:val="ListLabel 945"/>
    <w:rPr>
      <w:rFonts w:cs="Symbol"/>
      <w:lang w:val="be-BY" w:bidi="be-BY"/>
    </w:rPr>
  </w:style>
  <w:style w:type="character" w:customStyle="1" w:styleId="ListLabel946">
    <w:name w:val="ListLabel 946"/>
    <w:rPr>
      <w:rFonts w:eastAsia="Times New Roman" w:cs="Times New Roman"/>
      <w:spacing w:val="0"/>
      <w:w w:val="99"/>
      <w:sz w:val="20"/>
      <w:szCs w:val="20"/>
      <w:lang w:val="be-BY" w:bidi="be-BY"/>
    </w:rPr>
  </w:style>
  <w:style w:type="character" w:customStyle="1" w:styleId="ListLabel947">
    <w:name w:val="ListLabel 947"/>
    <w:rPr>
      <w:rFonts w:cs="Symbol"/>
      <w:lang w:val="be-BY" w:bidi="be-BY"/>
    </w:rPr>
  </w:style>
  <w:style w:type="character" w:customStyle="1" w:styleId="ListLabel948">
    <w:name w:val="ListLabel 948"/>
    <w:rPr>
      <w:rFonts w:cs="Symbol"/>
      <w:lang w:val="be-BY" w:bidi="be-BY"/>
    </w:rPr>
  </w:style>
  <w:style w:type="character" w:customStyle="1" w:styleId="ListLabel949">
    <w:name w:val="ListLabel 949"/>
    <w:rPr>
      <w:rFonts w:cs="Symbol"/>
      <w:lang w:val="be-BY" w:bidi="be-BY"/>
    </w:rPr>
  </w:style>
  <w:style w:type="character" w:customStyle="1" w:styleId="ListLabel950">
    <w:name w:val="ListLabel 950"/>
    <w:rPr>
      <w:rFonts w:cs="Symbol"/>
      <w:lang w:val="be-BY" w:bidi="be-BY"/>
    </w:rPr>
  </w:style>
  <w:style w:type="character" w:customStyle="1" w:styleId="ListLabel951">
    <w:name w:val="ListLabel 951"/>
    <w:rPr>
      <w:rFonts w:cs="Symbol"/>
      <w:lang w:val="be-BY" w:bidi="be-BY"/>
    </w:rPr>
  </w:style>
  <w:style w:type="character" w:customStyle="1" w:styleId="ListLabel952">
    <w:name w:val="ListLabel 952"/>
    <w:rPr>
      <w:rFonts w:cs="Symbol"/>
      <w:lang w:val="be-BY" w:bidi="be-BY"/>
    </w:rPr>
  </w:style>
  <w:style w:type="character" w:customStyle="1" w:styleId="ListLabel953">
    <w:name w:val="ListLabel 953"/>
    <w:rPr>
      <w:rFonts w:cs="Symbol"/>
      <w:lang w:val="be-BY" w:bidi="be-BY"/>
    </w:rPr>
  </w:style>
  <w:style w:type="character" w:customStyle="1" w:styleId="ListLabel954">
    <w:name w:val="ListLabel 954"/>
    <w:rPr>
      <w:rFonts w:cs="Symbol"/>
      <w:lang w:val="be-BY" w:bidi="be-BY"/>
    </w:rPr>
  </w:style>
  <w:style w:type="character" w:customStyle="1" w:styleId="ListLabel955">
    <w:name w:val="ListLabel 955"/>
    <w:rPr>
      <w:rFonts w:eastAsia="Times New Roman" w:cs="Times New Roman"/>
      <w:spacing w:val="0"/>
      <w:w w:val="99"/>
      <w:sz w:val="20"/>
      <w:szCs w:val="20"/>
      <w:lang w:val="be-BY" w:bidi="be-BY"/>
    </w:rPr>
  </w:style>
  <w:style w:type="character" w:customStyle="1" w:styleId="ListLabel956">
    <w:name w:val="ListLabel 956"/>
    <w:rPr>
      <w:rFonts w:cs="Symbol"/>
      <w:lang w:val="be-BY" w:bidi="be-BY"/>
    </w:rPr>
  </w:style>
  <w:style w:type="character" w:customStyle="1" w:styleId="ListLabel957">
    <w:name w:val="ListLabel 957"/>
    <w:rPr>
      <w:rFonts w:cs="Symbol"/>
      <w:lang w:val="be-BY" w:bidi="be-BY"/>
    </w:rPr>
  </w:style>
  <w:style w:type="character" w:customStyle="1" w:styleId="ListLabel958">
    <w:name w:val="ListLabel 958"/>
    <w:rPr>
      <w:rFonts w:cs="Symbol"/>
      <w:lang w:val="be-BY" w:bidi="be-BY"/>
    </w:rPr>
  </w:style>
  <w:style w:type="character" w:customStyle="1" w:styleId="ListLabel959">
    <w:name w:val="ListLabel 959"/>
    <w:rPr>
      <w:rFonts w:cs="Symbol"/>
      <w:lang w:val="be-BY" w:bidi="be-BY"/>
    </w:rPr>
  </w:style>
  <w:style w:type="character" w:customStyle="1" w:styleId="ListLabel960">
    <w:name w:val="ListLabel 960"/>
    <w:rPr>
      <w:rFonts w:cs="Symbol"/>
      <w:lang w:val="be-BY" w:bidi="be-BY"/>
    </w:rPr>
  </w:style>
  <w:style w:type="character" w:customStyle="1" w:styleId="ListLabel961">
    <w:name w:val="ListLabel 961"/>
    <w:rPr>
      <w:rFonts w:cs="Symbol"/>
      <w:lang w:val="be-BY" w:bidi="be-BY"/>
    </w:rPr>
  </w:style>
  <w:style w:type="character" w:customStyle="1" w:styleId="ListLabel962">
    <w:name w:val="ListLabel 962"/>
    <w:rPr>
      <w:rFonts w:cs="Symbol"/>
      <w:lang w:val="be-BY" w:bidi="be-BY"/>
    </w:rPr>
  </w:style>
  <w:style w:type="character" w:customStyle="1" w:styleId="ListLabel963">
    <w:name w:val="ListLabel 963"/>
    <w:rPr>
      <w:rFonts w:cs="Symbol"/>
      <w:lang w:val="be-BY" w:bidi="be-BY"/>
    </w:rPr>
  </w:style>
  <w:style w:type="character" w:customStyle="1" w:styleId="ListLabel964">
    <w:name w:val="ListLabel 964"/>
    <w:rPr>
      <w:rFonts w:eastAsia="Times New Roman" w:cs="Times New Roman"/>
      <w:spacing w:val="0"/>
      <w:w w:val="99"/>
      <w:sz w:val="20"/>
      <w:szCs w:val="20"/>
      <w:lang w:val="be-BY" w:bidi="be-BY"/>
    </w:rPr>
  </w:style>
  <w:style w:type="character" w:customStyle="1" w:styleId="ListLabel965">
    <w:name w:val="ListLabel 965"/>
    <w:rPr>
      <w:rFonts w:cs="Symbol"/>
      <w:lang w:val="be-BY" w:bidi="be-BY"/>
    </w:rPr>
  </w:style>
  <w:style w:type="character" w:customStyle="1" w:styleId="ListLabel966">
    <w:name w:val="ListLabel 966"/>
    <w:rPr>
      <w:rFonts w:cs="Symbol"/>
      <w:lang w:val="be-BY" w:bidi="be-BY"/>
    </w:rPr>
  </w:style>
  <w:style w:type="character" w:customStyle="1" w:styleId="ListLabel967">
    <w:name w:val="ListLabel 967"/>
    <w:rPr>
      <w:rFonts w:cs="Symbol"/>
      <w:lang w:val="be-BY" w:bidi="be-BY"/>
    </w:rPr>
  </w:style>
  <w:style w:type="character" w:customStyle="1" w:styleId="ListLabel968">
    <w:name w:val="ListLabel 968"/>
    <w:rPr>
      <w:rFonts w:cs="Symbol"/>
      <w:lang w:val="be-BY" w:bidi="be-BY"/>
    </w:rPr>
  </w:style>
  <w:style w:type="character" w:customStyle="1" w:styleId="ListLabel969">
    <w:name w:val="ListLabel 969"/>
    <w:rPr>
      <w:rFonts w:cs="Symbol"/>
      <w:lang w:val="be-BY" w:bidi="be-BY"/>
    </w:rPr>
  </w:style>
  <w:style w:type="character" w:customStyle="1" w:styleId="ListLabel970">
    <w:name w:val="ListLabel 970"/>
    <w:rPr>
      <w:rFonts w:cs="Symbol"/>
      <w:lang w:val="be-BY" w:bidi="be-BY"/>
    </w:rPr>
  </w:style>
  <w:style w:type="character" w:customStyle="1" w:styleId="ListLabel971">
    <w:name w:val="ListLabel 971"/>
    <w:rPr>
      <w:rFonts w:cs="Symbol"/>
      <w:lang w:val="be-BY" w:bidi="be-BY"/>
    </w:rPr>
  </w:style>
  <w:style w:type="character" w:customStyle="1" w:styleId="ListLabel972">
    <w:name w:val="ListLabel 972"/>
    <w:rPr>
      <w:rFonts w:cs="Symbol"/>
      <w:lang w:val="be-BY" w:bidi="be-BY"/>
    </w:rPr>
  </w:style>
  <w:style w:type="character" w:customStyle="1" w:styleId="ListLabel973">
    <w:name w:val="ListLabel 973"/>
    <w:rPr>
      <w:rFonts w:eastAsia="Times New Roman" w:cs="Times New Roman"/>
      <w:spacing w:val="0"/>
      <w:w w:val="99"/>
      <w:sz w:val="20"/>
      <w:szCs w:val="20"/>
      <w:lang w:val="be-BY" w:bidi="be-BY"/>
    </w:rPr>
  </w:style>
  <w:style w:type="character" w:customStyle="1" w:styleId="ListLabel974">
    <w:name w:val="ListLabel 974"/>
    <w:rPr>
      <w:rFonts w:cs="Symbol"/>
      <w:lang w:val="be-BY" w:bidi="be-BY"/>
    </w:rPr>
  </w:style>
  <w:style w:type="character" w:customStyle="1" w:styleId="ListLabel975">
    <w:name w:val="ListLabel 975"/>
    <w:rPr>
      <w:rFonts w:cs="Symbol"/>
      <w:lang w:val="be-BY" w:bidi="be-BY"/>
    </w:rPr>
  </w:style>
  <w:style w:type="character" w:customStyle="1" w:styleId="ListLabel976">
    <w:name w:val="ListLabel 976"/>
    <w:rPr>
      <w:rFonts w:cs="Symbol"/>
      <w:lang w:val="be-BY" w:bidi="be-BY"/>
    </w:rPr>
  </w:style>
  <w:style w:type="character" w:customStyle="1" w:styleId="ListLabel977">
    <w:name w:val="ListLabel 977"/>
    <w:rPr>
      <w:rFonts w:cs="Symbol"/>
      <w:lang w:val="be-BY" w:bidi="be-BY"/>
    </w:rPr>
  </w:style>
  <w:style w:type="character" w:customStyle="1" w:styleId="ListLabel978">
    <w:name w:val="ListLabel 978"/>
    <w:rPr>
      <w:rFonts w:cs="Symbol"/>
      <w:lang w:val="be-BY" w:bidi="be-BY"/>
    </w:rPr>
  </w:style>
  <w:style w:type="character" w:customStyle="1" w:styleId="ListLabel979">
    <w:name w:val="ListLabel 979"/>
    <w:rPr>
      <w:rFonts w:cs="Symbol"/>
      <w:lang w:val="be-BY" w:bidi="be-BY"/>
    </w:rPr>
  </w:style>
  <w:style w:type="character" w:customStyle="1" w:styleId="ListLabel980">
    <w:name w:val="ListLabel 980"/>
    <w:rPr>
      <w:rFonts w:cs="Symbol"/>
      <w:lang w:val="be-BY" w:bidi="be-BY"/>
    </w:rPr>
  </w:style>
  <w:style w:type="character" w:customStyle="1" w:styleId="ListLabel981">
    <w:name w:val="ListLabel 981"/>
    <w:rPr>
      <w:rFonts w:cs="Symbol"/>
      <w:lang w:val="be-BY" w:bidi="be-BY"/>
    </w:rPr>
  </w:style>
  <w:style w:type="character" w:customStyle="1" w:styleId="ListLabel982">
    <w:name w:val="ListLabel 982"/>
    <w:rPr>
      <w:rFonts w:eastAsia="Times New Roman" w:cs="Times New Roman"/>
      <w:spacing w:val="0"/>
      <w:w w:val="99"/>
      <w:sz w:val="20"/>
      <w:szCs w:val="20"/>
      <w:lang w:val="be-BY" w:bidi="be-BY"/>
    </w:rPr>
  </w:style>
  <w:style w:type="character" w:customStyle="1" w:styleId="ListLabel983">
    <w:name w:val="ListLabel 983"/>
    <w:rPr>
      <w:rFonts w:cs="Symbol"/>
      <w:lang w:val="be-BY" w:bidi="be-BY"/>
    </w:rPr>
  </w:style>
  <w:style w:type="character" w:customStyle="1" w:styleId="ListLabel984">
    <w:name w:val="ListLabel 984"/>
    <w:rPr>
      <w:rFonts w:cs="Symbol"/>
      <w:lang w:val="be-BY" w:bidi="be-BY"/>
    </w:rPr>
  </w:style>
  <w:style w:type="character" w:customStyle="1" w:styleId="ListLabel985">
    <w:name w:val="ListLabel 985"/>
    <w:rPr>
      <w:rFonts w:cs="Symbol"/>
      <w:lang w:val="be-BY" w:bidi="be-BY"/>
    </w:rPr>
  </w:style>
  <w:style w:type="character" w:customStyle="1" w:styleId="ListLabel986">
    <w:name w:val="ListLabel 986"/>
    <w:rPr>
      <w:rFonts w:cs="Symbol"/>
      <w:lang w:val="be-BY" w:bidi="be-BY"/>
    </w:rPr>
  </w:style>
  <w:style w:type="character" w:customStyle="1" w:styleId="ListLabel987">
    <w:name w:val="ListLabel 987"/>
    <w:rPr>
      <w:rFonts w:cs="Symbol"/>
      <w:lang w:val="be-BY" w:bidi="be-BY"/>
    </w:rPr>
  </w:style>
  <w:style w:type="character" w:customStyle="1" w:styleId="ListLabel988">
    <w:name w:val="ListLabel 988"/>
    <w:rPr>
      <w:rFonts w:cs="Symbol"/>
      <w:lang w:val="be-BY" w:bidi="be-BY"/>
    </w:rPr>
  </w:style>
  <w:style w:type="character" w:customStyle="1" w:styleId="ListLabel989">
    <w:name w:val="ListLabel 989"/>
    <w:rPr>
      <w:rFonts w:cs="Symbol"/>
      <w:lang w:val="be-BY" w:bidi="be-BY"/>
    </w:rPr>
  </w:style>
  <w:style w:type="character" w:customStyle="1" w:styleId="ListLabel990">
    <w:name w:val="ListLabel 990"/>
    <w:rPr>
      <w:rFonts w:cs="Symbol"/>
      <w:lang w:val="be-BY" w:bidi="be-BY"/>
    </w:rPr>
  </w:style>
  <w:style w:type="character" w:customStyle="1" w:styleId="ListLabel991">
    <w:name w:val="ListLabel 991"/>
    <w:rPr>
      <w:rFonts w:eastAsia="Times New Roman" w:cs="Times New Roman"/>
      <w:spacing w:val="0"/>
      <w:w w:val="99"/>
      <w:sz w:val="20"/>
      <w:szCs w:val="20"/>
      <w:lang w:val="be-BY" w:bidi="be-BY"/>
    </w:rPr>
  </w:style>
  <w:style w:type="character" w:customStyle="1" w:styleId="ListLabel992">
    <w:name w:val="ListLabel 992"/>
    <w:rPr>
      <w:rFonts w:cs="Symbol"/>
      <w:lang w:val="be-BY" w:bidi="be-BY"/>
    </w:rPr>
  </w:style>
  <w:style w:type="character" w:customStyle="1" w:styleId="ListLabel993">
    <w:name w:val="ListLabel 993"/>
    <w:rPr>
      <w:rFonts w:cs="Symbol"/>
      <w:lang w:val="be-BY" w:bidi="be-BY"/>
    </w:rPr>
  </w:style>
  <w:style w:type="character" w:customStyle="1" w:styleId="ListLabel994">
    <w:name w:val="ListLabel 994"/>
    <w:rPr>
      <w:rFonts w:cs="Symbol"/>
      <w:lang w:val="be-BY" w:bidi="be-BY"/>
    </w:rPr>
  </w:style>
  <w:style w:type="character" w:customStyle="1" w:styleId="ListLabel995">
    <w:name w:val="ListLabel 995"/>
    <w:rPr>
      <w:rFonts w:cs="Symbol"/>
      <w:lang w:val="be-BY" w:bidi="be-BY"/>
    </w:rPr>
  </w:style>
  <w:style w:type="character" w:customStyle="1" w:styleId="ListLabel996">
    <w:name w:val="ListLabel 996"/>
    <w:rPr>
      <w:rFonts w:cs="Symbol"/>
      <w:lang w:val="be-BY" w:bidi="be-BY"/>
    </w:rPr>
  </w:style>
  <w:style w:type="character" w:customStyle="1" w:styleId="ListLabel997">
    <w:name w:val="ListLabel 997"/>
    <w:rPr>
      <w:rFonts w:cs="Symbol"/>
      <w:lang w:val="be-BY" w:bidi="be-BY"/>
    </w:rPr>
  </w:style>
  <w:style w:type="character" w:customStyle="1" w:styleId="ListLabel998">
    <w:name w:val="ListLabel 998"/>
    <w:rPr>
      <w:rFonts w:cs="Symbol"/>
      <w:lang w:val="be-BY" w:bidi="be-BY"/>
    </w:rPr>
  </w:style>
  <w:style w:type="character" w:customStyle="1" w:styleId="ListLabel999">
    <w:name w:val="ListLabel 999"/>
    <w:rPr>
      <w:rFonts w:cs="Symbol"/>
      <w:lang w:val="be-BY" w:bidi="be-BY"/>
    </w:rPr>
  </w:style>
  <w:style w:type="character" w:customStyle="1" w:styleId="ListLabel1000">
    <w:name w:val="ListLabel 1000"/>
    <w:rPr>
      <w:rFonts w:eastAsia="Times New Roman" w:cs="Times New Roman"/>
      <w:spacing w:val="0"/>
      <w:w w:val="99"/>
      <w:sz w:val="20"/>
      <w:szCs w:val="20"/>
      <w:lang w:val="be-BY" w:bidi="be-BY"/>
    </w:rPr>
  </w:style>
  <w:style w:type="character" w:customStyle="1" w:styleId="ListLabel1001">
    <w:name w:val="ListLabel 1001"/>
    <w:rPr>
      <w:rFonts w:cs="Symbol"/>
      <w:lang w:val="be-BY" w:bidi="be-BY"/>
    </w:rPr>
  </w:style>
  <w:style w:type="character" w:customStyle="1" w:styleId="ListLabel1002">
    <w:name w:val="ListLabel 1002"/>
    <w:rPr>
      <w:rFonts w:cs="Symbol"/>
      <w:lang w:val="be-BY" w:bidi="be-BY"/>
    </w:rPr>
  </w:style>
  <w:style w:type="character" w:customStyle="1" w:styleId="ListLabel1003">
    <w:name w:val="ListLabel 1003"/>
    <w:rPr>
      <w:rFonts w:cs="Symbol"/>
      <w:lang w:val="be-BY" w:bidi="be-BY"/>
    </w:rPr>
  </w:style>
  <w:style w:type="character" w:customStyle="1" w:styleId="ListLabel1004">
    <w:name w:val="ListLabel 1004"/>
    <w:rPr>
      <w:rFonts w:cs="Symbol"/>
      <w:lang w:val="be-BY" w:bidi="be-BY"/>
    </w:rPr>
  </w:style>
  <w:style w:type="character" w:customStyle="1" w:styleId="ListLabel1005">
    <w:name w:val="ListLabel 1005"/>
    <w:rPr>
      <w:rFonts w:cs="Symbol"/>
      <w:lang w:val="be-BY" w:bidi="be-BY"/>
    </w:rPr>
  </w:style>
  <w:style w:type="character" w:customStyle="1" w:styleId="ListLabel1006">
    <w:name w:val="ListLabel 1006"/>
    <w:rPr>
      <w:rFonts w:cs="Symbol"/>
      <w:lang w:val="be-BY" w:bidi="be-BY"/>
    </w:rPr>
  </w:style>
  <w:style w:type="character" w:customStyle="1" w:styleId="ListLabel1007">
    <w:name w:val="ListLabel 1007"/>
    <w:rPr>
      <w:rFonts w:cs="Symbol"/>
      <w:lang w:val="be-BY" w:bidi="be-BY"/>
    </w:rPr>
  </w:style>
  <w:style w:type="character" w:customStyle="1" w:styleId="ListLabel1008">
    <w:name w:val="ListLabel 1008"/>
    <w:rPr>
      <w:rFonts w:cs="Symbol"/>
      <w:lang w:val="be-BY" w:bidi="be-BY"/>
    </w:rPr>
  </w:style>
  <w:style w:type="character" w:customStyle="1" w:styleId="ListLabel1009">
    <w:name w:val="ListLabel 1009"/>
    <w:rPr>
      <w:rFonts w:eastAsia="Times New Roman" w:cs="Times New Roman"/>
      <w:spacing w:val="0"/>
      <w:w w:val="99"/>
      <w:sz w:val="20"/>
      <w:szCs w:val="20"/>
      <w:lang w:val="be-BY" w:bidi="be-BY"/>
    </w:rPr>
  </w:style>
  <w:style w:type="character" w:customStyle="1" w:styleId="ListLabel1010">
    <w:name w:val="ListLabel 1010"/>
    <w:rPr>
      <w:rFonts w:cs="Symbol"/>
      <w:lang w:val="be-BY" w:bidi="be-BY"/>
    </w:rPr>
  </w:style>
  <w:style w:type="character" w:customStyle="1" w:styleId="ListLabel1011">
    <w:name w:val="ListLabel 1011"/>
    <w:rPr>
      <w:rFonts w:cs="Symbol"/>
      <w:lang w:val="be-BY" w:bidi="be-BY"/>
    </w:rPr>
  </w:style>
  <w:style w:type="character" w:customStyle="1" w:styleId="ListLabel1012">
    <w:name w:val="ListLabel 1012"/>
    <w:rPr>
      <w:rFonts w:cs="Symbol"/>
      <w:lang w:val="be-BY" w:bidi="be-BY"/>
    </w:rPr>
  </w:style>
  <w:style w:type="character" w:customStyle="1" w:styleId="ListLabel1013">
    <w:name w:val="ListLabel 1013"/>
    <w:rPr>
      <w:rFonts w:cs="Symbol"/>
      <w:lang w:val="be-BY" w:bidi="be-BY"/>
    </w:rPr>
  </w:style>
  <w:style w:type="character" w:customStyle="1" w:styleId="ListLabel1014">
    <w:name w:val="ListLabel 1014"/>
    <w:rPr>
      <w:rFonts w:cs="Symbol"/>
      <w:lang w:val="be-BY" w:bidi="be-BY"/>
    </w:rPr>
  </w:style>
  <w:style w:type="character" w:customStyle="1" w:styleId="ListLabel1015">
    <w:name w:val="ListLabel 1015"/>
    <w:rPr>
      <w:rFonts w:cs="Symbol"/>
      <w:lang w:val="be-BY" w:bidi="be-BY"/>
    </w:rPr>
  </w:style>
  <w:style w:type="character" w:customStyle="1" w:styleId="ListLabel1016">
    <w:name w:val="ListLabel 1016"/>
    <w:rPr>
      <w:rFonts w:cs="Symbol"/>
      <w:lang w:val="be-BY" w:bidi="be-BY"/>
    </w:rPr>
  </w:style>
  <w:style w:type="character" w:customStyle="1" w:styleId="ListLabel1017">
    <w:name w:val="ListLabel 1017"/>
    <w:rPr>
      <w:rFonts w:cs="Symbol"/>
      <w:lang w:val="be-BY" w:bidi="be-BY"/>
    </w:rPr>
  </w:style>
  <w:style w:type="character" w:customStyle="1" w:styleId="ListLabel1018">
    <w:name w:val="ListLabel 1018"/>
    <w:rPr>
      <w:rFonts w:eastAsia="Times New Roman" w:cs="Times New Roman"/>
      <w:spacing w:val="0"/>
      <w:w w:val="99"/>
      <w:sz w:val="20"/>
      <w:szCs w:val="20"/>
      <w:lang w:val="be-BY" w:bidi="be-BY"/>
    </w:rPr>
  </w:style>
  <w:style w:type="character" w:customStyle="1" w:styleId="ListLabel1019">
    <w:name w:val="ListLabel 1019"/>
    <w:rPr>
      <w:rFonts w:cs="Symbol"/>
      <w:lang w:val="be-BY" w:bidi="be-BY"/>
    </w:rPr>
  </w:style>
  <w:style w:type="character" w:customStyle="1" w:styleId="ListLabel1020">
    <w:name w:val="ListLabel 1020"/>
    <w:rPr>
      <w:rFonts w:cs="Symbol"/>
      <w:lang w:val="be-BY" w:bidi="be-BY"/>
    </w:rPr>
  </w:style>
  <w:style w:type="character" w:customStyle="1" w:styleId="ListLabel1021">
    <w:name w:val="ListLabel 1021"/>
    <w:rPr>
      <w:rFonts w:cs="Symbol"/>
      <w:lang w:val="be-BY" w:bidi="be-BY"/>
    </w:rPr>
  </w:style>
  <w:style w:type="character" w:customStyle="1" w:styleId="ListLabel1022">
    <w:name w:val="ListLabel 1022"/>
    <w:rPr>
      <w:rFonts w:cs="Symbol"/>
      <w:lang w:val="be-BY" w:bidi="be-BY"/>
    </w:rPr>
  </w:style>
  <w:style w:type="character" w:customStyle="1" w:styleId="ListLabel1023">
    <w:name w:val="ListLabel 1023"/>
    <w:rPr>
      <w:rFonts w:cs="Symbol"/>
      <w:lang w:val="be-BY" w:bidi="be-BY"/>
    </w:rPr>
  </w:style>
  <w:style w:type="character" w:customStyle="1" w:styleId="ListLabel1024">
    <w:name w:val="ListLabel 1024"/>
    <w:rPr>
      <w:rFonts w:cs="Symbol"/>
      <w:lang w:val="be-BY" w:bidi="be-BY"/>
    </w:rPr>
  </w:style>
  <w:style w:type="character" w:customStyle="1" w:styleId="ListLabel1025">
    <w:name w:val="ListLabel 1025"/>
    <w:rPr>
      <w:rFonts w:cs="Symbol"/>
      <w:lang w:val="be-BY" w:bidi="be-BY"/>
    </w:rPr>
  </w:style>
  <w:style w:type="character" w:customStyle="1" w:styleId="ListLabel1026">
    <w:name w:val="ListLabel 1026"/>
    <w:rPr>
      <w:rFonts w:cs="Symbol"/>
      <w:lang w:val="be-BY" w:bidi="be-BY"/>
    </w:rPr>
  </w:style>
  <w:style w:type="character" w:customStyle="1" w:styleId="ListLabel1027">
    <w:name w:val="ListLabel 1027"/>
    <w:rPr>
      <w:rFonts w:eastAsia="Times New Roman" w:cs="Times New Roman"/>
      <w:spacing w:val="0"/>
      <w:w w:val="99"/>
      <w:sz w:val="20"/>
      <w:szCs w:val="20"/>
      <w:lang w:val="be-BY" w:bidi="be-BY"/>
    </w:rPr>
  </w:style>
  <w:style w:type="character" w:customStyle="1" w:styleId="ListLabel1028">
    <w:name w:val="ListLabel 1028"/>
    <w:rPr>
      <w:rFonts w:cs="Symbol"/>
      <w:lang w:val="be-BY" w:bidi="be-BY"/>
    </w:rPr>
  </w:style>
  <w:style w:type="character" w:customStyle="1" w:styleId="ListLabel1029">
    <w:name w:val="ListLabel 1029"/>
    <w:rPr>
      <w:rFonts w:cs="Symbol"/>
      <w:lang w:val="be-BY" w:bidi="be-BY"/>
    </w:rPr>
  </w:style>
  <w:style w:type="character" w:customStyle="1" w:styleId="ListLabel1030">
    <w:name w:val="ListLabel 1030"/>
    <w:rPr>
      <w:rFonts w:cs="Symbol"/>
      <w:lang w:val="be-BY" w:bidi="be-BY"/>
    </w:rPr>
  </w:style>
  <w:style w:type="character" w:customStyle="1" w:styleId="ListLabel1031">
    <w:name w:val="ListLabel 1031"/>
    <w:rPr>
      <w:rFonts w:cs="Symbol"/>
      <w:lang w:val="be-BY" w:bidi="be-BY"/>
    </w:rPr>
  </w:style>
  <w:style w:type="character" w:customStyle="1" w:styleId="ListLabel1032">
    <w:name w:val="ListLabel 1032"/>
    <w:rPr>
      <w:rFonts w:cs="Symbol"/>
      <w:lang w:val="be-BY" w:bidi="be-BY"/>
    </w:rPr>
  </w:style>
  <w:style w:type="character" w:customStyle="1" w:styleId="ListLabel1033">
    <w:name w:val="ListLabel 1033"/>
    <w:rPr>
      <w:rFonts w:cs="Symbol"/>
      <w:lang w:val="be-BY" w:bidi="be-BY"/>
    </w:rPr>
  </w:style>
  <w:style w:type="character" w:customStyle="1" w:styleId="ListLabel1034">
    <w:name w:val="ListLabel 1034"/>
    <w:rPr>
      <w:rFonts w:cs="Symbol"/>
      <w:lang w:val="be-BY" w:bidi="be-BY"/>
    </w:rPr>
  </w:style>
  <w:style w:type="character" w:customStyle="1" w:styleId="ListLabel1035">
    <w:name w:val="ListLabel 1035"/>
    <w:rPr>
      <w:rFonts w:cs="Symbol"/>
      <w:lang w:val="be-BY" w:bidi="be-BY"/>
    </w:rPr>
  </w:style>
  <w:style w:type="character" w:customStyle="1" w:styleId="ListLabel1036">
    <w:name w:val="ListLabel 1036"/>
    <w:rPr>
      <w:rFonts w:eastAsia="Times New Roman" w:cs="Times New Roman"/>
      <w:spacing w:val="0"/>
      <w:w w:val="99"/>
      <w:sz w:val="20"/>
      <w:szCs w:val="20"/>
      <w:lang w:val="be-BY" w:bidi="be-BY"/>
    </w:rPr>
  </w:style>
  <w:style w:type="character" w:customStyle="1" w:styleId="ListLabel1037">
    <w:name w:val="ListLabel 1037"/>
    <w:rPr>
      <w:rFonts w:cs="Symbol"/>
      <w:lang w:val="be-BY" w:bidi="be-BY"/>
    </w:rPr>
  </w:style>
  <w:style w:type="character" w:customStyle="1" w:styleId="ListLabel1038">
    <w:name w:val="ListLabel 1038"/>
    <w:rPr>
      <w:rFonts w:cs="Symbol"/>
      <w:lang w:val="be-BY" w:bidi="be-BY"/>
    </w:rPr>
  </w:style>
  <w:style w:type="character" w:customStyle="1" w:styleId="ListLabel1039">
    <w:name w:val="ListLabel 1039"/>
    <w:rPr>
      <w:rFonts w:cs="Symbol"/>
      <w:lang w:val="be-BY" w:bidi="be-BY"/>
    </w:rPr>
  </w:style>
  <w:style w:type="character" w:customStyle="1" w:styleId="ListLabel1040">
    <w:name w:val="ListLabel 1040"/>
    <w:rPr>
      <w:rFonts w:cs="Symbol"/>
      <w:lang w:val="be-BY" w:bidi="be-BY"/>
    </w:rPr>
  </w:style>
  <w:style w:type="character" w:customStyle="1" w:styleId="ListLabel1041">
    <w:name w:val="ListLabel 1041"/>
    <w:rPr>
      <w:rFonts w:cs="Symbol"/>
      <w:lang w:val="be-BY" w:bidi="be-BY"/>
    </w:rPr>
  </w:style>
  <w:style w:type="character" w:customStyle="1" w:styleId="ListLabel1042">
    <w:name w:val="ListLabel 1042"/>
    <w:rPr>
      <w:rFonts w:cs="Symbol"/>
      <w:lang w:val="be-BY" w:bidi="be-BY"/>
    </w:rPr>
  </w:style>
  <w:style w:type="character" w:customStyle="1" w:styleId="ListLabel1043">
    <w:name w:val="ListLabel 1043"/>
    <w:rPr>
      <w:rFonts w:cs="Symbol"/>
      <w:lang w:val="be-BY" w:bidi="be-BY"/>
    </w:rPr>
  </w:style>
  <w:style w:type="character" w:customStyle="1" w:styleId="ListLabel1044">
    <w:name w:val="ListLabel 1044"/>
    <w:rPr>
      <w:rFonts w:cs="Symbol"/>
      <w:lang w:val="be-BY" w:bidi="be-BY"/>
    </w:rPr>
  </w:style>
  <w:style w:type="character" w:customStyle="1" w:styleId="ListLabel1045">
    <w:name w:val="ListLabel 1045"/>
    <w:rPr>
      <w:rFonts w:eastAsia="Times New Roman" w:cs="Times New Roman"/>
      <w:spacing w:val="0"/>
      <w:w w:val="99"/>
      <w:sz w:val="20"/>
      <w:szCs w:val="20"/>
      <w:lang w:val="be-BY" w:bidi="be-BY"/>
    </w:rPr>
  </w:style>
  <w:style w:type="character" w:customStyle="1" w:styleId="ListLabel1046">
    <w:name w:val="ListLabel 1046"/>
    <w:rPr>
      <w:rFonts w:cs="Symbol"/>
      <w:lang w:val="be-BY" w:bidi="be-BY"/>
    </w:rPr>
  </w:style>
  <w:style w:type="character" w:customStyle="1" w:styleId="ListLabel1047">
    <w:name w:val="ListLabel 1047"/>
    <w:rPr>
      <w:rFonts w:cs="Symbol"/>
      <w:lang w:val="be-BY" w:bidi="be-BY"/>
    </w:rPr>
  </w:style>
  <w:style w:type="character" w:customStyle="1" w:styleId="ListLabel1048">
    <w:name w:val="ListLabel 1048"/>
    <w:rPr>
      <w:rFonts w:cs="Symbol"/>
      <w:lang w:val="be-BY" w:bidi="be-BY"/>
    </w:rPr>
  </w:style>
  <w:style w:type="character" w:customStyle="1" w:styleId="ListLabel1049">
    <w:name w:val="ListLabel 1049"/>
    <w:rPr>
      <w:rFonts w:cs="Symbol"/>
      <w:lang w:val="be-BY" w:bidi="be-BY"/>
    </w:rPr>
  </w:style>
  <w:style w:type="character" w:customStyle="1" w:styleId="ListLabel1050">
    <w:name w:val="ListLabel 1050"/>
    <w:rPr>
      <w:rFonts w:cs="Symbol"/>
      <w:lang w:val="be-BY" w:bidi="be-BY"/>
    </w:rPr>
  </w:style>
  <w:style w:type="character" w:customStyle="1" w:styleId="ListLabel1051">
    <w:name w:val="ListLabel 1051"/>
    <w:rPr>
      <w:rFonts w:cs="Symbol"/>
      <w:lang w:val="be-BY" w:bidi="be-BY"/>
    </w:rPr>
  </w:style>
  <w:style w:type="character" w:customStyle="1" w:styleId="ListLabel1052">
    <w:name w:val="ListLabel 1052"/>
    <w:rPr>
      <w:rFonts w:cs="Symbol"/>
      <w:lang w:val="be-BY" w:bidi="be-BY"/>
    </w:rPr>
  </w:style>
  <w:style w:type="character" w:customStyle="1" w:styleId="ListLabel1053">
    <w:name w:val="ListLabel 1053"/>
    <w:rPr>
      <w:rFonts w:cs="Symbol"/>
      <w:lang w:val="be-BY" w:bidi="be-BY"/>
    </w:rPr>
  </w:style>
  <w:style w:type="character" w:customStyle="1" w:styleId="ListLabel1054">
    <w:name w:val="ListLabel 1054"/>
    <w:rPr>
      <w:rFonts w:eastAsia="Times New Roman" w:cs="Times New Roman"/>
      <w:spacing w:val="0"/>
      <w:w w:val="99"/>
      <w:sz w:val="20"/>
      <w:szCs w:val="20"/>
      <w:lang w:val="be-BY" w:bidi="be-BY"/>
    </w:rPr>
  </w:style>
  <w:style w:type="character" w:customStyle="1" w:styleId="ListLabel1055">
    <w:name w:val="ListLabel 1055"/>
    <w:rPr>
      <w:rFonts w:cs="Symbol"/>
      <w:lang w:val="be-BY" w:bidi="be-BY"/>
    </w:rPr>
  </w:style>
  <w:style w:type="character" w:customStyle="1" w:styleId="ListLabel1056">
    <w:name w:val="ListLabel 1056"/>
    <w:rPr>
      <w:rFonts w:cs="Symbol"/>
      <w:lang w:val="be-BY" w:bidi="be-BY"/>
    </w:rPr>
  </w:style>
  <w:style w:type="character" w:customStyle="1" w:styleId="ListLabel1057">
    <w:name w:val="ListLabel 1057"/>
    <w:rPr>
      <w:rFonts w:cs="Symbol"/>
      <w:lang w:val="be-BY" w:bidi="be-BY"/>
    </w:rPr>
  </w:style>
  <w:style w:type="character" w:customStyle="1" w:styleId="ListLabel1058">
    <w:name w:val="ListLabel 1058"/>
    <w:rPr>
      <w:rFonts w:cs="Symbol"/>
      <w:lang w:val="be-BY" w:bidi="be-BY"/>
    </w:rPr>
  </w:style>
  <w:style w:type="character" w:customStyle="1" w:styleId="ListLabel1059">
    <w:name w:val="ListLabel 1059"/>
    <w:rPr>
      <w:rFonts w:cs="Symbol"/>
      <w:lang w:val="be-BY" w:bidi="be-BY"/>
    </w:rPr>
  </w:style>
  <w:style w:type="character" w:customStyle="1" w:styleId="ListLabel1060">
    <w:name w:val="ListLabel 1060"/>
    <w:rPr>
      <w:rFonts w:cs="Symbol"/>
      <w:lang w:val="be-BY" w:bidi="be-BY"/>
    </w:rPr>
  </w:style>
  <w:style w:type="character" w:customStyle="1" w:styleId="ListLabel1061">
    <w:name w:val="ListLabel 1061"/>
    <w:rPr>
      <w:rFonts w:cs="Symbol"/>
      <w:lang w:val="be-BY" w:bidi="be-BY"/>
    </w:rPr>
  </w:style>
  <w:style w:type="character" w:customStyle="1" w:styleId="ListLabel1062">
    <w:name w:val="ListLabel 1062"/>
    <w:rPr>
      <w:rFonts w:cs="Symbol"/>
      <w:lang w:val="be-BY" w:bidi="be-BY"/>
    </w:rPr>
  </w:style>
  <w:style w:type="character" w:customStyle="1" w:styleId="ListLabel1063">
    <w:name w:val="ListLabel 1063"/>
    <w:rPr>
      <w:rFonts w:eastAsia="Times New Roman" w:cs="Times New Roman"/>
      <w:spacing w:val="0"/>
      <w:w w:val="99"/>
      <w:sz w:val="20"/>
      <w:szCs w:val="20"/>
      <w:lang w:val="be-BY" w:bidi="be-BY"/>
    </w:rPr>
  </w:style>
  <w:style w:type="character" w:customStyle="1" w:styleId="ListLabel1064">
    <w:name w:val="ListLabel 1064"/>
    <w:rPr>
      <w:rFonts w:cs="Symbol"/>
      <w:lang w:val="be-BY" w:bidi="be-BY"/>
    </w:rPr>
  </w:style>
  <w:style w:type="character" w:customStyle="1" w:styleId="ListLabel1065">
    <w:name w:val="ListLabel 1065"/>
    <w:rPr>
      <w:rFonts w:cs="Symbol"/>
      <w:lang w:val="be-BY" w:bidi="be-BY"/>
    </w:rPr>
  </w:style>
  <w:style w:type="character" w:customStyle="1" w:styleId="ListLabel1066">
    <w:name w:val="ListLabel 1066"/>
    <w:rPr>
      <w:rFonts w:cs="Symbol"/>
      <w:lang w:val="be-BY" w:bidi="be-BY"/>
    </w:rPr>
  </w:style>
  <w:style w:type="character" w:customStyle="1" w:styleId="ListLabel1067">
    <w:name w:val="ListLabel 1067"/>
    <w:rPr>
      <w:rFonts w:cs="Symbol"/>
      <w:lang w:val="be-BY" w:bidi="be-BY"/>
    </w:rPr>
  </w:style>
  <w:style w:type="character" w:customStyle="1" w:styleId="ListLabel1068">
    <w:name w:val="ListLabel 1068"/>
    <w:rPr>
      <w:rFonts w:cs="Symbol"/>
      <w:lang w:val="be-BY" w:bidi="be-BY"/>
    </w:rPr>
  </w:style>
  <w:style w:type="character" w:customStyle="1" w:styleId="ListLabel1069">
    <w:name w:val="ListLabel 1069"/>
    <w:rPr>
      <w:rFonts w:cs="Symbol"/>
      <w:lang w:val="be-BY" w:bidi="be-BY"/>
    </w:rPr>
  </w:style>
  <w:style w:type="character" w:customStyle="1" w:styleId="ListLabel1070">
    <w:name w:val="ListLabel 1070"/>
    <w:rPr>
      <w:rFonts w:cs="Symbol"/>
      <w:lang w:val="be-BY" w:bidi="be-BY"/>
    </w:rPr>
  </w:style>
  <w:style w:type="character" w:customStyle="1" w:styleId="ListLabel1071">
    <w:name w:val="ListLabel 1071"/>
    <w:rPr>
      <w:rFonts w:cs="Symbol"/>
      <w:lang w:val="be-BY" w:bidi="be-BY"/>
    </w:rPr>
  </w:style>
  <w:style w:type="character" w:customStyle="1" w:styleId="ListLabel1072">
    <w:name w:val="ListLabel 1072"/>
    <w:rPr>
      <w:rFonts w:eastAsia="Times New Roman" w:cs="Times New Roman"/>
      <w:spacing w:val="0"/>
      <w:w w:val="99"/>
      <w:sz w:val="20"/>
      <w:szCs w:val="20"/>
      <w:lang w:val="be-BY" w:bidi="be-BY"/>
    </w:rPr>
  </w:style>
  <w:style w:type="character" w:customStyle="1" w:styleId="ListLabel1073">
    <w:name w:val="ListLabel 1073"/>
    <w:rPr>
      <w:rFonts w:cs="Symbol"/>
      <w:lang w:val="be-BY" w:bidi="be-BY"/>
    </w:rPr>
  </w:style>
  <w:style w:type="character" w:customStyle="1" w:styleId="ListLabel1074">
    <w:name w:val="ListLabel 1074"/>
    <w:rPr>
      <w:rFonts w:cs="Symbol"/>
      <w:lang w:val="be-BY" w:bidi="be-BY"/>
    </w:rPr>
  </w:style>
  <w:style w:type="character" w:customStyle="1" w:styleId="ListLabel1075">
    <w:name w:val="ListLabel 1075"/>
    <w:rPr>
      <w:rFonts w:cs="Symbol"/>
      <w:lang w:val="be-BY" w:bidi="be-BY"/>
    </w:rPr>
  </w:style>
  <w:style w:type="character" w:customStyle="1" w:styleId="ListLabel1076">
    <w:name w:val="ListLabel 1076"/>
    <w:rPr>
      <w:rFonts w:cs="Symbol"/>
      <w:lang w:val="be-BY" w:bidi="be-BY"/>
    </w:rPr>
  </w:style>
  <w:style w:type="character" w:customStyle="1" w:styleId="ListLabel1077">
    <w:name w:val="ListLabel 1077"/>
    <w:rPr>
      <w:rFonts w:cs="Symbol"/>
      <w:lang w:val="be-BY" w:bidi="be-BY"/>
    </w:rPr>
  </w:style>
  <w:style w:type="character" w:customStyle="1" w:styleId="ListLabel1078">
    <w:name w:val="ListLabel 1078"/>
    <w:rPr>
      <w:rFonts w:cs="Symbol"/>
      <w:lang w:val="be-BY" w:bidi="be-BY"/>
    </w:rPr>
  </w:style>
  <w:style w:type="character" w:customStyle="1" w:styleId="ListLabel1079">
    <w:name w:val="ListLabel 1079"/>
    <w:rPr>
      <w:rFonts w:cs="Symbol"/>
      <w:lang w:val="be-BY" w:bidi="be-BY"/>
    </w:rPr>
  </w:style>
  <w:style w:type="character" w:customStyle="1" w:styleId="ListLabel1080">
    <w:name w:val="ListLabel 1080"/>
    <w:rPr>
      <w:rFonts w:cs="Symbol"/>
      <w:lang w:val="be-BY" w:bidi="be-BY"/>
    </w:rPr>
  </w:style>
  <w:style w:type="character" w:customStyle="1" w:styleId="ListLabel1081">
    <w:name w:val="ListLabel 1081"/>
    <w:rPr>
      <w:rFonts w:eastAsia="Times New Roman" w:cs="Times New Roman"/>
      <w:spacing w:val="0"/>
      <w:w w:val="99"/>
      <w:sz w:val="20"/>
      <w:szCs w:val="20"/>
      <w:lang w:val="be-BY" w:bidi="be-BY"/>
    </w:rPr>
  </w:style>
  <w:style w:type="character" w:customStyle="1" w:styleId="ListLabel1082">
    <w:name w:val="ListLabel 1082"/>
    <w:rPr>
      <w:rFonts w:cs="Symbol"/>
      <w:lang w:val="be-BY" w:bidi="be-BY"/>
    </w:rPr>
  </w:style>
  <w:style w:type="character" w:customStyle="1" w:styleId="ListLabel1083">
    <w:name w:val="ListLabel 1083"/>
    <w:rPr>
      <w:rFonts w:cs="Symbol"/>
      <w:lang w:val="be-BY" w:bidi="be-BY"/>
    </w:rPr>
  </w:style>
  <w:style w:type="character" w:customStyle="1" w:styleId="ListLabel1084">
    <w:name w:val="ListLabel 1084"/>
    <w:rPr>
      <w:rFonts w:cs="Symbol"/>
      <w:lang w:val="be-BY" w:bidi="be-BY"/>
    </w:rPr>
  </w:style>
  <w:style w:type="character" w:customStyle="1" w:styleId="ListLabel1085">
    <w:name w:val="ListLabel 1085"/>
    <w:rPr>
      <w:rFonts w:cs="Symbol"/>
      <w:lang w:val="be-BY" w:bidi="be-BY"/>
    </w:rPr>
  </w:style>
  <w:style w:type="character" w:customStyle="1" w:styleId="ListLabel1086">
    <w:name w:val="ListLabel 1086"/>
    <w:rPr>
      <w:rFonts w:cs="Symbol"/>
      <w:lang w:val="be-BY" w:bidi="be-BY"/>
    </w:rPr>
  </w:style>
  <w:style w:type="character" w:customStyle="1" w:styleId="ListLabel1087">
    <w:name w:val="ListLabel 1087"/>
    <w:rPr>
      <w:rFonts w:cs="Symbol"/>
      <w:lang w:val="be-BY" w:bidi="be-BY"/>
    </w:rPr>
  </w:style>
  <w:style w:type="character" w:customStyle="1" w:styleId="ListLabel1088">
    <w:name w:val="ListLabel 1088"/>
    <w:rPr>
      <w:rFonts w:cs="Symbol"/>
      <w:lang w:val="be-BY" w:bidi="be-BY"/>
    </w:rPr>
  </w:style>
  <w:style w:type="character" w:customStyle="1" w:styleId="ListLabel1089">
    <w:name w:val="ListLabel 1089"/>
    <w:rPr>
      <w:rFonts w:cs="Symbol"/>
      <w:lang w:val="be-BY" w:bidi="be-BY"/>
    </w:rPr>
  </w:style>
  <w:style w:type="character" w:customStyle="1" w:styleId="ListLabel1090">
    <w:name w:val="ListLabel 1090"/>
    <w:rPr>
      <w:rFonts w:eastAsia="Times New Roman" w:cs="Times New Roman"/>
      <w:spacing w:val="0"/>
      <w:w w:val="99"/>
      <w:sz w:val="20"/>
      <w:szCs w:val="20"/>
      <w:lang w:val="be-BY" w:bidi="be-BY"/>
    </w:rPr>
  </w:style>
  <w:style w:type="character" w:customStyle="1" w:styleId="ListLabel1091">
    <w:name w:val="ListLabel 1091"/>
    <w:rPr>
      <w:rFonts w:cs="Symbol"/>
      <w:lang w:val="be-BY" w:bidi="be-BY"/>
    </w:rPr>
  </w:style>
  <w:style w:type="character" w:customStyle="1" w:styleId="ListLabel1092">
    <w:name w:val="ListLabel 1092"/>
    <w:rPr>
      <w:rFonts w:cs="Symbol"/>
      <w:lang w:val="be-BY" w:bidi="be-BY"/>
    </w:rPr>
  </w:style>
  <w:style w:type="character" w:customStyle="1" w:styleId="ListLabel1093">
    <w:name w:val="ListLabel 1093"/>
    <w:rPr>
      <w:rFonts w:cs="Symbol"/>
      <w:lang w:val="be-BY" w:bidi="be-BY"/>
    </w:rPr>
  </w:style>
  <w:style w:type="character" w:customStyle="1" w:styleId="ListLabel1094">
    <w:name w:val="ListLabel 1094"/>
    <w:rPr>
      <w:rFonts w:cs="Symbol"/>
      <w:lang w:val="be-BY" w:bidi="be-BY"/>
    </w:rPr>
  </w:style>
  <w:style w:type="character" w:customStyle="1" w:styleId="ListLabel1095">
    <w:name w:val="ListLabel 1095"/>
    <w:rPr>
      <w:rFonts w:cs="Symbol"/>
      <w:lang w:val="be-BY" w:bidi="be-BY"/>
    </w:rPr>
  </w:style>
  <w:style w:type="character" w:customStyle="1" w:styleId="ListLabel1096">
    <w:name w:val="ListLabel 1096"/>
    <w:rPr>
      <w:rFonts w:cs="Symbol"/>
      <w:lang w:val="be-BY" w:bidi="be-BY"/>
    </w:rPr>
  </w:style>
  <w:style w:type="character" w:customStyle="1" w:styleId="ListLabel1097">
    <w:name w:val="ListLabel 1097"/>
    <w:rPr>
      <w:rFonts w:cs="Symbol"/>
      <w:lang w:val="be-BY" w:bidi="be-BY"/>
    </w:rPr>
  </w:style>
  <w:style w:type="character" w:customStyle="1" w:styleId="ListLabel1098">
    <w:name w:val="ListLabel 1098"/>
    <w:rPr>
      <w:rFonts w:cs="Symbol"/>
      <w:lang w:val="be-BY" w:bidi="be-BY"/>
    </w:rPr>
  </w:style>
  <w:style w:type="character" w:customStyle="1" w:styleId="ListLabel1099">
    <w:name w:val="ListLabel 1099"/>
    <w:rPr>
      <w:rFonts w:eastAsia="Times New Roman" w:cs="Times New Roman"/>
      <w:spacing w:val="0"/>
      <w:w w:val="99"/>
      <w:sz w:val="20"/>
      <w:szCs w:val="20"/>
      <w:lang w:val="be-BY" w:bidi="be-BY"/>
    </w:rPr>
  </w:style>
  <w:style w:type="character" w:customStyle="1" w:styleId="ListLabel1100">
    <w:name w:val="ListLabel 1100"/>
    <w:rPr>
      <w:rFonts w:cs="Symbol"/>
      <w:lang w:val="be-BY" w:bidi="be-BY"/>
    </w:rPr>
  </w:style>
  <w:style w:type="character" w:customStyle="1" w:styleId="ListLabel1101">
    <w:name w:val="ListLabel 1101"/>
    <w:rPr>
      <w:rFonts w:cs="Symbol"/>
      <w:lang w:val="be-BY" w:bidi="be-BY"/>
    </w:rPr>
  </w:style>
  <w:style w:type="character" w:customStyle="1" w:styleId="ListLabel1102">
    <w:name w:val="ListLabel 1102"/>
    <w:rPr>
      <w:rFonts w:cs="Symbol"/>
      <w:lang w:val="be-BY" w:bidi="be-BY"/>
    </w:rPr>
  </w:style>
  <w:style w:type="character" w:customStyle="1" w:styleId="ListLabel1103">
    <w:name w:val="ListLabel 1103"/>
    <w:rPr>
      <w:rFonts w:cs="Symbol"/>
      <w:lang w:val="be-BY" w:bidi="be-BY"/>
    </w:rPr>
  </w:style>
  <w:style w:type="character" w:customStyle="1" w:styleId="ListLabel1104">
    <w:name w:val="ListLabel 1104"/>
    <w:rPr>
      <w:rFonts w:cs="Symbol"/>
      <w:lang w:val="be-BY" w:bidi="be-BY"/>
    </w:rPr>
  </w:style>
  <w:style w:type="character" w:customStyle="1" w:styleId="ListLabel1105">
    <w:name w:val="ListLabel 1105"/>
    <w:rPr>
      <w:rFonts w:cs="Symbol"/>
      <w:lang w:val="be-BY" w:bidi="be-BY"/>
    </w:rPr>
  </w:style>
  <w:style w:type="character" w:customStyle="1" w:styleId="ListLabel1106">
    <w:name w:val="ListLabel 1106"/>
    <w:rPr>
      <w:rFonts w:cs="Symbol"/>
      <w:lang w:val="be-BY" w:bidi="be-BY"/>
    </w:rPr>
  </w:style>
  <w:style w:type="character" w:customStyle="1" w:styleId="ListLabel1107">
    <w:name w:val="ListLabel 1107"/>
    <w:rPr>
      <w:rFonts w:cs="Symbol"/>
      <w:lang w:val="be-BY" w:bidi="be-BY"/>
    </w:rPr>
  </w:style>
  <w:style w:type="character" w:customStyle="1" w:styleId="ListLabel1108">
    <w:name w:val="ListLabel 1108"/>
    <w:rPr>
      <w:rFonts w:eastAsia="Times New Roman" w:cs="Times New Roman"/>
      <w:spacing w:val="0"/>
      <w:w w:val="99"/>
      <w:sz w:val="20"/>
      <w:szCs w:val="20"/>
      <w:lang w:val="be-BY" w:bidi="be-BY"/>
    </w:rPr>
  </w:style>
  <w:style w:type="character" w:customStyle="1" w:styleId="ListLabel1109">
    <w:name w:val="ListLabel 1109"/>
    <w:rPr>
      <w:rFonts w:cs="Symbol"/>
      <w:lang w:val="be-BY" w:bidi="be-BY"/>
    </w:rPr>
  </w:style>
  <w:style w:type="character" w:customStyle="1" w:styleId="ListLabel1110">
    <w:name w:val="ListLabel 1110"/>
    <w:rPr>
      <w:rFonts w:cs="Symbol"/>
      <w:lang w:val="be-BY" w:bidi="be-BY"/>
    </w:rPr>
  </w:style>
  <w:style w:type="character" w:customStyle="1" w:styleId="ListLabel1111">
    <w:name w:val="ListLabel 1111"/>
    <w:rPr>
      <w:rFonts w:cs="Symbol"/>
      <w:lang w:val="be-BY" w:bidi="be-BY"/>
    </w:rPr>
  </w:style>
  <w:style w:type="character" w:customStyle="1" w:styleId="ListLabel1112">
    <w:name w:val="ListLabel 1112"/>
    <w:rPr>
      <w:rFonts w:cs="Symbol"/>
      <w:lang w:val="be-BY" w:bidi="be-BY"/>
    </w:rPr>
  </w:style>
  <w:style w:type="character" w:customStyle="1" w:styleId="ListLabel1113">
    <w:name w:val="ListLabel 1113"/>
    <w:rPr>
      <w:rFonts w:cs="Symbol"/>
      <w:lang w:val="be-BY" w:bidi="be-BY"/>
    </w:rPr>
  </w:style>
  <w:style w:type="character" w:customStyle="1" w:styleId="ListLabel1114">
    <w:name w:val="ListLabel 1114"/>
    <w:rPr>
      <w:rFonts w:cs="Symbol"/>
      <w:lang w:val="be-BY" w:bidi="be-BY"/>
    </w:rPr>
  </w:style>
  <w:style w:type="character" w:customStyle="1" w:styleId="ListLabel1115">
    <w:name w:val="ListLabel 1115"/>
    <w:rPr>
      <w:rFonts w:cs="Symbol"/>
      <w:lang w:val="be-BY" w:bidi="be-BY"/>
    </w:rPr>
  </w:style>
  <w:style w:type="character" w:customStyle="1" w:styleId="ListLabel1116">
    <w:name w:val="ListLabel 1116"/>
    <w:rPr>
      <w:rFonts w:cs="Symbol"/>
      <w:lang w:val="be-BY" w:bidi="be-BY"/>
    </w:rPr>
  </w:style>
  <w:style w:type="character" w:customStyle="1" w:styleId="ListLabel1117">
    <w:name w:val="ListLabel 1117"/>
    <w:rPr>
      <w:rFonts w:eastAsia="Times New Roman" w:cs="Times New Roman"/>
      <w:spacing w:val="0"/>
      <w:w w:val="99"/>
      <w:sz w:val="20"/>
      <w:szCs w:val="20"/>
      <w:lang w:val="be-BY" w:bidi="be-BY"/>
    </w:rPr>
  </w:style>
  <w:style w:type="character" w:customStyle="1" w:styleId="ListLabel1118">
    <w:name w:val="ListLabel 1118"/>
    <w:rPr>
      <w:rFonts w:cs="Symbol"/>
      <w:lang w:val="be-BY" w:bidi="be-BY"/>
    </w:rPr>
  </w:style>
  <w:style w:type="character" w:customStyle="1" w:styleId="ListLabel1119">
    <w:name w:val="ListLabel 1119"/>
    <w:rPr>
      <w:rFonts w:cs="Symbol"/>
      <w:lang w:val="be-BY" w:bidi="be-BY"/>
    </w:rPr>
  </w:style>
  <w:style w:type="character" w:customStyle="1" w:styleId="ListLabel1120">
    <w:name w:val="ListLabel 1120"/>
    <w:rPr>
      <w:rFonts w:cs="Symbol"/>
      <w:lang w:val="be-BY" w:bidi="be-BY"/>
    </w:rPr>
  </w:style>
  <w:style w:type="character" w:customStyle="1" w:styleId="ListLabel1121">
    <w:name w:val="ListLabel 1121"/>
    <w:rPr>
      <w:rFonts w:cs="Symbol"/>
      <w:lang w:val="be-BY" w:bidi="be-BY"/>
    </w:rPr>
  </w:style>
  <w:style w:type="character" w:customStyle="1" w:styleId="ListLabel1122">
    <w:name w:val="ListLabel 1122"/>
    <w:rPr>
      <w:rFonts w:cs="Symbol"/>
      <w:lang w:val="be-BY" w:bidi="be-BY"/>
    </w:rPr>
  </w:style>
  <w:style w:type="character" w:customStyle="1" w:styleId="ListLabel1123">
    <w:name w:val="ListLabel 1123"/>
    <w:rPr>
      <w:rFonts w:cs="Symbol"/>
      <w:lang w:val="be-BY" w:bidi="be-BY"/>
    </w:rPr>
  </w:style>
  <w:style w:type="character" w:customStyle="1" w:styleId="ListLabel1124">
    <w:name w:val="ListLabel 1124"/>
    <w:rPr>
      <w:rFonts w:cs="Symbol"/>
      <w:lang w:val="be-BY" w:bidi="be-BY"/>
    </w:rPr>
  </w:style>
  <w:style w:type="character" w:customStyle="1" w:styleId="ListLabel1125">
    <w:name w:val="ListLabel 1125"/>
    <w:rPr>
      <w:rFonts w:cs="Symbol"/>
      <w:lang w:val="be-BY" w:bidi="be-BY"/>
    </w:rPr>
  </w:style>
  <w:style w:type="character" w:customStyle="1" w:styleId="ListLabel1126">
    <w:name w:val="ListLabel 1126"/>
    <w:rPr>
      <w:rFonts w:eastAsia="Times New Roman" w:cs="Times New Roman"/>
      <w:spacing w:val="0"/>
      <w:w w:val="99"/>
      <w:sz w:val="20"/>
      <w:szCs w:val="20"/>
      <w:lang w:val="be-BY" w:bidi="be-BY"/>
    </w:rPr>
  </w:style>
  <w:style w:type="character" w:customStyle="1" w:styleId="ListLabel1127">
    <w:name w:val="ListLabel 1127"/>
    <w:rPr>
      <w:rFonts w:cs="Symbol"/>
      <w:lang w:val="be-BY" w:bidi="be-BY"/>
    </w:rPr>
  </w:style>
  <w:style w:type="character" w:customStyle="1" w:styleId="ListLabel1128">
    <w:name w:val="ListLabel 1128"/>
    <w:rPr>
      <w:rFonts w:cs="Symbol"/>
      <w:lang w:val="be-BY" w:bidi="be-BY"/>
    </w:rPr>
  </w:style>
  <w:style w:type="character" w:customStyle="1" w:styleId="ListLabel1129">
    <w:name w:val="ListLabel 1129"/>
    <w:rPr>
      <w:rFonts w:cs="Symbol"/>
      <w:lang w:val="be-BY" w:bidi="be-BY"/>
    </w:rPr>
  </w:style>
  <w:style w:type="character" w:customStyle="1" w:styleId="ListLabel1130">
    <w:name w:val="ListLabel 1130"/>
    <w:rPr>
      <w:rFonts w:cs="Symbol"/>
      <w:lang w:val="be-BY" w:bidi="be-BY"/>
    </w:rPr>
  </w:style>
  <w:style w:type="character" w:customStyle="1" w:styleId="ListLabel1131">
    <w:name w:val="ListLabel 1131"/>
    <w:rPr>
      <w:rFonts w:cs="Symbol"/>
      <w:lang w:val="be-BY" w:bidi="be-BY"/>
    </w:rPr>
  </w:style>
  <w:style w:type="character" w:customStyle="1" w:styleId="ListLabel1132">
    <w:name w:val="ListLabel 1132"/>
    <w:rPr>
      <w:rFonts w:cs="Symbol"/>
      <w:lang w:val="be-BY" w:bidi="be-BY"/>
    </w:rPr>
  </w:style>
  <w:style w:type="character" w:customStyle="1" w:styleId="ListLabel1133">
    <w:name w:val="ListLabel 1133"/>
    <w:rPr>
      <w:rFonts w:cs="Symbol"/>
      <w:lang w:val="be-BY" w:bidi="be-BY"/>
    </w:rPr>
  </w:style>
  <w:style w:type="character" w:customStyle="1" w:styleId="ListLabel1134">
    <w:name w:val="ListLabel 1134"/>
    <w:rPr>
      <w:rFonts w:cs="Symbol"/>
      <w:lang w:val="be-BY" w:bidi="be-BY"/>
    </w:rPr>
  </w:style>
  <w:style w:type="character" w:customStyle="1" w:styleId="ListLabel1135">
    <w:name w:val="ListLabel 1135"/>
    <w:rPr>
      <w:rFonts w:eastAsia="Times New Roman" w:cs="Times New Roman"/>
      <w:spacing w:val="0"/>
      <w:w w:val="99"/>
      <w:sz w:val="20"/>
      <w:szCs w:val="20"/>
      <w:lang w:val="be-BY" w:bidi="be-BY"/>
    </w:rPr>
  </w:style>
  <w:style w:type="character" w:customStyle="1" w:styleId="ListLabel1136">
    <w:name w:val="ListLabel 1136"/>
    <w:rPr>
      <w:rFonts w:cs="Symbol"/>
      <w:lang w:val="be-BY" w:bidi="be-BY"/>
    </w:rPr>
  </w:style>
  <w:style w:type="character" w:customStyle="1" w:styleId="ListLabel1137">
    <w:name w:val="ListLabel 1137"/>
    <w:rPr>
      <w:rFonts w:cs="Symbol"/>
      <w:lang w:val="be-BY" w:bidi="be-BY"/>
    </w:rPr>
  </w:style>
  <w:style w:type="character" w:customStyle="1" w:styleId="ListLabel1138">
    <w:name w:val="ListLabel 1138"/>
    <w:rPr>
      <w:rFonts w:cs="Symbol"/>
      <w:lang w:val="be-BY" w:bidi="be-BY"/>
    </w:rPr>
  </w:style>
  <w:style w:type="character" w:customStyle="1" w:styleId="ListLabel1139">
    <w:name w:val="ListLabel 1139"/>
    <w:rPr>
      <w:rFonts w:cs="Symbol"/>
      <w:lang w:val="be-BY" w:bidi="be-BY"/>
    </w:rPr>
  </w:style>
  <w:style w:type="character" w:customStyle="1" w:styleId="ListLabel1140">
    <w:name w:val="ListLabel 1140"/>
    <w:rPr>
      <w:rFonts w:cs="Symbol"/>
      <w:lang w:val="be-BY" w:bidi="be-BY"/>
    </w:rPr>
  </w:style>
  <w:style w:type="character" w:customStyle="1" w:styleId="ListLabel1141">
    <w:name w:val="ListLabel 1141"/>
    <w:rPr>
      <w:rFonts w:cs="Symbol"/>
      <w:lang w:val="be-BY" w:bidi="be-BY"/>
    </w:rPr>
  </w:style>
  <w:style w:type="character" w:customStyle="1" w:styleId="ListLabel1142">
    <w:name w:val="ListLabel 1142"/>
    <w:rPr>
      <w:rFonts w:cs="Symbol"/>
      <w:lang w:val="be-BY" w:bidi="be-BY"/>
    </w:rPr>
  </w:style>
  <w:style w:type="character" w:customStyle="1" w:styleId="ListLabel1143">
    <w:name w:val="ListLabel 1143"/>
    <w:rPr>
      <w:rFonts w:cs="Symbol"/>
      <w:lang w:val="be-BY" w:bidi="be-BY"/>
    </w:rPr>
  </w:style>
  <w:style w:type="character" w:customStyle="1" w:styleId="ListLabel1144">
    <w:name w:val="ListLabel 1144"/>
    <w:rPr>
      <w:rFonts w:eastAsia="Times New Roman" w:cs="Times New Roman"/>
      <w:spacing w:val="0"/>
      <w:w w:val="99"/>
      <w:sz w:val="20"/>
      <w:szCs w:val="20"/>
      <w:lang w:val="be-BY" w:bidi="be-BY"/>
    </w:rPr>
  </w:style>
  <w:style w:type="character" w:customStyle="1" w:styleId="ListLabel1145">
    <w:name w:val="ListLabel 1145"/>
    <w:rPr>
      <w:rFonts w:cs="Symbol"/>
      <w:lang w:val="be-BY" w:bidi="be-BY"/>
    </w:rPr>
  </w:style>
  <w:style w:type="character" w:customStyle="1" w:styleId="ListLabel1146">
    <w:name w:val="ListLabel 1146"/>
    <w:rPr>
      <w:rFonts w:cs="Symbol"/>
      <w:lang w:val="be-BY" w:bidi="be-BY"/>
    </w:rPr>
  </w:style>
  <w:style w:type="character" w:customStyle="1" w:styleId="ListLabel1147">
    <w:name w:val="ListLabel 1147"/>
    <w:rPr>
      <w:rFonts w:cs="Symbol"/>
      <w:lang w:val="be-BY" w:bidi="be-BY"/>
    </w:rPr>
  </w:style>
  <w:style w:type="character" w:customStyle="1" w:styleId="ListLabel1148">
    <w:name w:val="ListLabel 1148"/>
    <w:rPr>
      <w:rFonts w:cs="Symbol"/>
      <w:lang w:val="be-BY" w:bidi="be-BY"/>
    </w:rPr>
  </w:style>
  <w:style w:type="character" w:customStyle="1" w:styleId="ListLabel1149">
    <w:name w:val="ListLabel 1149"/>
    <w:rPr>
      <w:rFonts w:cs="Symbol"/>
      <w:lang w:val="be-BY" w:bidi="be-BY"/>
    </w:rPr>
  </w:style>
  <w:style w:type="character" w:customStyle="1" w:styleId="ListLabel1150">
    <w:name w:val="ListLabel 1150"/>
    <w:rPr>
      <w:rFonts w:cs="Symbol"/>
      <w:lang w:val="be-BY" w:bidi="be-BY"/>
    </w:rPr>
  </w:style>
  <w:style w:type="character" w:customStyle="1" w:styleId="ListLabel1151">
    <w:name w:val="ListLabel 1151"/>
    <w:rPr>
      <w:rFonts w:cs="Symbol"/>
      <w:lang w:val="be-BY" w:bidi="be-BY"/>
    </w:rPr>
  </w:style>
  <w:style w:type="character" w:customStyle="1" w:styleId="ListLabel1152">
    <w:name w:val="ListLabel 1152"/>
    <w:rPr>
      <w:rFonts w:cs="Symbol"/>
      <w:lang w:val="be-BY" w:bidi="be-BY"/>
    </w:rPr>
  </w:style>
  <w:style w:type="character" w:customStyle="1" w:styleId="ListLabel1153">
    <w:name w:val="ListLabel 1153"/>
    <w:rPr>
      <w:rFonts w:eastAsia="Times New Roman" w:cs="Times New Roman"/>
      <w:spacing w:val="0"/>
      <w:w w:val="99"/>
      <w:sz w:val="20"/>
      <w:szCs w:val="20"/>
      <w:lang w:val="be-BY" w:bidi="be-BY"/>
    </w:rPr>
  </w:style>
  <w:style w:type="character" w:customStyle="1" w:styleId="ListLabel1154">
    <w:name w:val="ListLabel 1154"/>
    <w:rPr>
      <w:rFonts w:cs="Symbol"/>
      <w:lang w:val="be-BY" w:bidi="be-BY"/>
    </w:rPr>
  </w:style>
  <w:style w:type="character" w:customStyle="1" w:styleId="ListLabel1155">
    <w:name w:val="ListLabel 1155"/>
    <w:rPr>
      <w:rFonts w:cs="Symbol"/>
      <w:lang w:val="be-BY" w:bidi="be-BY"/>
    </w:rPr>
  </w:style>
  <w:style w:type="character" w:customStyle="1" w:styleId="ListLabel1156">
    <w:name w:val="ListLabel 1156"/>
    <w:rPr>
      <w:rFonts w:cs="Symbol"/>
      <w:lang w:val="be-BY" w:bidi="be-BY"/>
    </w:rPr>
  </w:style>
  <w:style w:type="character" w:customStyle="1" w:styleId="ListLabel1157">
    <w:name w:val="ListLabel 1157"/>
    <w:rPr>
      <w:rFonts w:cs="Symbol"/>
      <w:lang w:val="be-BY" w:bidi="be-BY"/>
    </w:rPr>
  </w:style>
  <w:style w:type="character" w:customStyle="1" w:styleId="ListLabel1158">
    <w:name w:val="ListLabel 1158"/>
    <w:rPr>
      <w:rFonts w:cs="Symbol"/>
      <w:lang w:val="be-BY" w:bidi="be-BY"/>
    </w:rPr>
  </w:style>
  <w:style w:type="character" w:customStyle="1" w:styleId="ListLabel1159">
    <w:name w:val="ListLabel 1159"/>
    <w:rPr>
      <w:rFonts w:cs="Symbol"/>
      <w:lang w:val="be-BY" w:bidi="be-BY"/>
    </w:rPr>
  </w:style>
  <w:style w:type="character" w:customStyle="1" w:styleId="ListLabel1160">
    <w:name w:val="ListLabel 1160"/>
    <w:rPr>
      <w:rFonts w:cs="Symbol"/>
      <w:lang w:val="be-BY" w:bidi="be-BY"/>
    </w:rPr>
  </w:style>
  <w:style w:type="character" w:customStyle="1" w:styleId="ListLabel1161">
    <w:name w:val="ListLabel 1161"/>
    <w:rPr>
      <w:rFonts w:cs="Symbol"/>
      <w:lang w:val="be-BY" w:bidi="be-BY"/>
    </w:rPr>
  </w:style>
  <w:style w:type="character" w:customStyle="1" w:styleId="ListLabel1162">
    <w:name w:val="ListLabel 1162"/>
    <w:rPr>
      <w:rFonts w:eastAsia="Times New Roman" w:cs="Times New Roman"/>
      <w:spacing w:val="0"/>
      <w:w w:val="99"/>
      <w:sz w:val="20"/>
      <w:szCs w:val="20"/>
      <w:lang w:val="be-BY" w:bidi="be-BY"/>
    </w:rPr>
  </w:style>
  <w:style w:type="character" w:customStyle="1" w:styleId="ListLabel1163">
    <w:name w:val="ListLabel 1163"/>
    <w:rPr>
      <w:rFonts w:cs="Symbol"/>
      <w:lang w:val="be-BY" w:bidi="be-BY"/>
    </w:rPr>
  </w:style>
  <w:style w:type="character" w:customStyle="1" w:styleId="ListLabel1164">
    <w:name w:val="ListLabel 1164"/>
    <w:rPr>
      <w:rFonts w:cs="Symbol"/>
      <w:lang w:val="be-BY" w:bidi="be-BY"/>
    </w:rPr>
  </w:style>
  <w:style w:type="character" w:customStyle="1" w:styleId="ListLabel1165">
    <w:name w:val="ListLabel 1165"/>
    <w:rPr>
      <w:rFonts w:cs="Symbol"/>
      <w:lang w:val="be-BY" w:bidi="be-BY"/>
    </w:rPr>
  </w:style>
  <w:style w:type="character" w:customStyle="1" w:styleId="ListLabel1166">
    <w:name w:val="ListLabel 1166"/>
    <w:rPr>
      <w:rFonts w:cs="Symbol"/>
      <w:lang w:val="be-BY" w:bidi="be-BY"/>
    </w:rPr>
  </w:style>
  <w:style w:type="character" w:customStyle="1" w:styleId="ListLabel1167">
    <w:name w:val="ListLabel 1167"/>
    <w:rPr>
      <w:rFonts w:cs="Symbol"/>
      <w:lang w:val="be-BY" w:bidi="be-BY"/>
    </w:rPr>
  </w:style>
  <w:style w:type="character" w:customStyle="1" w:styleId="ListLabel1168">
    <w:name w:val="ListLabel 1168"/>
    <w:rPr>
      <w:rFonts w:cs="Symbol"/>
      <w:lang w:val="be-BY" w:bidi="be-BY"/>
    </w:rPr>
  </w:style>
  <w:style w:type="character" w:customStyle="1" w:styleId="ListLabel1169">
    <w:name w:val="ListLabel 1169"/>
    <w:rPr>
      <w:rFonts w:cs="Symbol"/>
      <w:lang w:val="be-BY" w:bidi="be-BY"/>
    </w:rPr>
  </w:style>
  <w:style w:type="character" w:customStyle="1" w:styleId="ListLabel1170">
    <w:name w:val="ListLabel 1170"/>
    <w:rPr>
      <w:rFonts w:cs="Symbol"/>
      <w:lang w:val="be-BY" w:bidi="be-BY"/>
    </w:rPr>
  </w:style>
  <w:style w:type="character" w:customStyle="1" w:styleId="ListLabel1171">
    <w:name w:val="ListLabel 1171"/>
    <w:rPr>
      <w:rFonts w:eastAsia="Times New Roman" w:cs="Times New Roman"/>
      <w:spacing w:val="0"/>
      <w:w w:val="99"/>
      <w:sz w:val="20"/>
      <w:szCs w:val="20"/>
      <w:lang w:val="be-BY" w:bidi="be-BY"/>
    </w:rPr>
  </w:style>
  <w:style w:type="character" w:customStyle="1" w:styleId="ListLabel1172">
    <w:name w:val="ListLabel 1172"/>
    <w:rPr>
      <w:rFonts w:cs="Symbol"/>
      <w:lang w:val="be-BY" w:bidi="be-BY"/>
    </w:rPr>
  </w:style>
  <w:style w:type="character" w:customStyle="1" w:styleId="ListLabel1173">
    <w:name w:val="ListLabel 1173"/>
    <w:rPr>
      <w:rFonts w:cs="Symbol"/>
      <w:lang w:val="be-BY" w:bidi="be-BY"/>
    </w:rPr>
  </w:style>
  <w:style w:type="character" w:customStyle="1" w:styleId="ListLabel1174">
    <w:name w:val="ListLabel 1174"/>
    <w:rPr>
      <w:rFonts w:cs="Symbol"/>
      <w:lang w:val="be-BY" w:bidi="be-BY"/>
    </w:rPr>
  </w:style>
  <w:style w:type="character" w:customStyle="1" w:styleId="ListLabel1175">
    <w:name w:val="ListLabel 1175"/>
    <w:rPr>
      <w:rFonts w:cs="Symbol"/>
      <w:lang w:val="be-BY" w:bidi="be-BY"/>
    </w:rPr>
  </w:style>
  <w:style w:type="character" w:customStyle="1" w:styleId="ListLabel1176">
    <w:name w:val="ListLabel 1176"/>
    <w:rPr>
      <w:rFonts w:cs="Symbol"/>
      <w:lang w:val="be-BY" w:bidi="be-BY"/>
    </w:rPr>
  </w:style>
  <w:style w:type="character" w:customStyle="1" w:styleId="ListLabel1177">
    <w:name w:val="ListLabel 1177"/>
    <w:rPr>
      <w:rFonts w:cs="Symbol"/>
      <w:lang w:val="be-BY" w:bidi="be-BY"/>
    </w:rPr>
  </w:style>
  <w:style w:type="character" w:customStyle="1" w:styleId="ListLabel1178">
    <w:name w:val="ListLabel 1178"/>
    <w:rPr>
      <w:rFonts w:cs="Symbol"/>
      <w:lang w:val="be-BY" w:bidi="be-BY"/>
    </w:rPr>
  </w:style>
  <w:style w:type="character" w:customStyle="1" w:styleId="ListLabel1179">
    <w:name w:val="ListLabel 1179"/>
    <w:rPr>
      <w:rFonts w:cs="Symbol"/>
      <w:lang w:val="be-BY" w:bidi="be-BY"/>
    </w:rPr>
  </w:style>
  <w:style w:type="character" w:customStyle="1" w:styleId="ListLabel1180">
    <w:name w:val="ListLabel 1180"/>
    <w:rPr>
      <w:rFonts w:eastAsia="Times New Roman" w:cs="Times New Roman"/>
      <w:spacing w:val="0"/>
      <w:w w:val="99"/>
      <w:sz w:val="20"/>
      <w:szCs w:val="20"/>
      <w:lang w:val="be-BY" w:bidi="be-BY"/>
    </w:rPr>
  </w:style>
  <w:style w:type="character" w:customStyle="1" w:styleId="ListLabel1181">
    <w:name w:val="ListLabel 1181"/>
    <w:rPr>
      <w:rFonts w:cs="Symbol"/>
      <w:lang w:val="be-BY" w:bidi="be-BY"/>
    </w:rPr>
  </w:style>
  <w:style w:type="character" w:customStyle="1" w:styleId="ListLabel1182">
    <w:name w:val="ListLabel 1182"/>
    <w:rPr>
      <w:rFonts w:cs="Symbol"/>
      <w:lang w:val="be-BY" w:bidi="be-BY"/>
    </w:rPr>
  </w:style>
  <w:style w:type="character" w:customStyle="1" w:styleId="ListLabel1183">
    <w:name w:val="ListLabel 1183"/>
    <w:rPr>
      <w:rFonts w:cs="Symbol"/>
      <w:lang w:val="be-BY" w:bidi="be-BY"/>
    </w:rPr>
  </w:style>
  <w:style w:type="character" w:customStyle="1" w:styleId="ListLabel1184">
    <w:name w:val="ListLabel 1184"/>
    <w:rPr>
      <w:rFonts w:cs="Symbol"/>
      <w:lang w:val="be-BY" w:bidi="be-BY"/>
    </w:rPr>
  </w:style>
  <w:style w:type="character" w:customStyle="1" w:styleId="ListLabel1185">
    <w:name w:val="ListLabel 1185"/>
    <w:rPr>
      <w:rFonts w:cs="Symbol"/>
      <w:lang w:val="be-BY" w:bidi="be-BY"/>
    </w:rPr>
  </w:style>
  <w:style w:type="character" w:customStyle="1" w:styleId="ListLabel1186">
    <w:name w:val="ListLabel 1186"/>
    <w:rPr>
      <w:rFonts w:cs="Symbol"/>
      <w:lang w:val="be-BY" w:bidi="be-BY"/>
    </w:rPr>
  </w:style>
  <w:style w:type="character" w:customStyle="1" w:styleId="ListLabel1187">
    <w:name w:val="ListLabel 1187"/>
    <w:rPr>
      <w:rFonts w:cs="Symbol"/>
      <w:lang w:val="be-BY" w:bidi="be-BY"/>
    </w:rPr>
  </w:style>
  <w:style w:type="character" w:customStyle="1" w:styleId="ListLabel1188">
    <w:name w:val="ListLabel 1188"/>
    <w:rPr>
      <w:rFonts w:cs="Symbol"/>
      <w:lang w:val="be-BY" w:bidi="be-BY"/>
    </w:rPr>
  </w:style>
  <w:style w:type="character" w:customStyle="1" w:styleId="ListLabel1189">
    <w:name w:val="ListLabel 1189"/>
    <w:rPr>
      <w:rFonts w:eastAsia="Times New Roman" w:cs="Times New Roman"/>
      <w:spacing w:val="0"/>
      <w:w w:val="99"/>
      <w:sz w:val="20"/>
      <w:szCs w:val="20"/>
      <w:lang w:val="be-BY" w:bidi="be-BY"/>
    </w:rPr>
  </w:style>
  <w:style w:type="character" w:customStyle="1" w:styleId="ListLabel1190">
    <w:name w:val="ListLabel 1190"/>
    <w:rPr>
      <w:rFonts w:cs="Symbol"/>
      <w:lang w:val="be-BY" w:bidi="be-BY"/>
    </w:rPr>
  </w:style>
  <w:style w:type="character" w:customStyle="1" w:styleId="ListLabel1191">
    <w:name w:val="ListLabel 1191"/>
    <w:rPr>
      <w:rFonts w:cs="Symbol"/>
      <w:lang w:val="be-BY" w:bidi="be-BY"/>
    </w:rPr>
  </w:style>
  <w:style w:type="character" w:customStyle="1" w:styleId="ListLabel1192">
    <w:name w:val="ListLabel 1192"/>
    <w:rPr>
      <w:rFonts w:cs="Symbol"/>
      <w:lang w:val="be-BY" w:bidi="be-BY"/>
    </w:rPr>
  </w:style>
  <w:style w:type="character" w:customStyle="1" w:styleId="ListLabel1193">
    <w:name w:val="ListLabel 1193"/>
    <w:rPr>
      <w:rFonts w:cs="Symbol"/>
      <w:lang w:val="be-BY" w:bidi="be-BY"/>
    </w:rPr>
  </w:style>
  <w:style w:type="character" w:customStyle="1" w:styleId="ListLabel1194">
    <w:name w:val="ListLabel 1194"/>
    <w:rPr>
      <w:rFonts w:cs="Symbol"/>
      <w:lang w:val="be-BY" w:bidi="be-BY"/>
    </w:rPr>
  </w:style>
  <w:style w:type="character" w:customStyle="1" w:styleId="ListLabel1195">
    <w:name w:val="ListLabel 1195"/>
    <w:rPr>
      <w:rFonts w:cs="Symbol"/>
      <w:lang w:val="be-BY" w:bidi="be-BY"/>
    </w:rPr>
  </w:style>
  <w:style w:type="character" w:customStyle="1" w:styleId="ListLabel1196">
    <w:name w:val="ListLabel 1196"/>
    <w:rPr>
      <w:rFonts w:cs="Symbol"/>
      <w:lang w:val="be-BY" w:bidi="be-BY"/>
    </w:rPr>
  </w:style>
  <w:style w:type="character" w:customStyle="1" w:styleId="ListLabel1197">
    <w:name w:val="ListLabel 1197"/>
    <w:rPr>
      <w:rFonts w:cs="Symbol"/>
      <w:lang w:val="be-BY" w:bidi="be-BY"/>
    </w:rPr>
  </w:style>
  <w:style w:type="character" w:customStyle="1" w:styleId="ListLabel1198">
    <w:name w:val="ListLabel 1198"/>
    <w:rPr>
      <w:rFonts w:eastAsia="Times New Roman" w:cs="Times New Roman"/>
      <w:spacing w:val="0"/>
      <w:w w:val="99"/>
      <w:sz w:val="20"/>
      <w:szCs w:val="20"/>
      <w:lang w:val="be-BY" w:bidi="be-BY"/>
    </w:rPr>
  </w:style>
  <w:style w:type="character" w:customStyle="1" w:styleId="ListLabel1199">
    <w:name w:val="ListLabel 1199"/>
    <w:rPr>
      <w:rFonts w:cs="Symbol"/>
      <w:lang w:val="be-BY" w:bidi="be-BY"/>
    </w:rPr>
  </w:style>
  <w:style w:type="character" w:customStyle="1" w:styleId="ListLabel1200">
    <w:name w:val="ListLabel 1200"/>
    <w:rPr>
      <w:rFonts w:cs="Symbol"/>
      <w:lang w:val="be-BY" w:bidi="be-BY"/>
    </w:rPr>
  </w:style>
  <w:style w:type="character" w:customStyle="1" w:styleId="ListLabel1201">
    <w:name w:val="ListLabel 1201"/>
    <w:rPr>
      <w:rFonts w:cs="Symbol"/>
      <w:lang w:val="be-BY" w:bidi="be-BY"/>
    </w:rPr>
  </w:style>
  <w:style w:type="character" w:customStyle="1" w:styleId="ListLabel1202">
    <w:name w:val="ListLabel 1202"/>
    <w:rPr>
      <w:rFonts w:cs="Symbol"/>
      <w:lang w:val="be-BY" w:bidi="be-BY"/>
    </w:rPr>
  </w:style>
  <w:style w:type="character" w:customStyle="1" w:styleId="ListLabel1203">
    <w:name w:val="ListLabel 1203"/>
    <w:rPr>
      <w:rFonts w:cs="Symbol"/>
      <w:lang w:val="be-BY" w:bidi="be-BY"/>
    </w:rPr>
  </w:style>
  <w:style w:type="character" w:customStyle="1" w:styleId="ListLabel1204">
    <w:name w:val="ListLabel 1204"/>
    <w:rPr>
      <w:rFonts w:cs="Symbol"/>
      <w:lang w:val="be-BY" w:bidi="be-BY"/>
    </w:rPr>
  </w:style>
  <w:style w:type="character" w:customStyle="1" w:styleId="ListLabel1205">
    <w:name w:val="ListLabel 1205"/>
    <w:rPr>
      <w:rFonts w:cs="Symbol"/>
      <w:lang w:val="be-BY" w:bidi="be-BY"/>
    </w:rPr>
  </w:style>
  <w:style w:type="character" w:customStyle="1" w:styleId="ListLabel1206">
    <w:name w:val="ListLabel 1206"/>
    <w:rPr>
      <w:rFonts w:cs="Symbol"/>
      <w:lang w:val="be-BY" w:bidi="be-BY"/>
    </w:rPr>
  </w:style>
  <w:style w:type="character" w:customStyle="1" w:styleId="ListLabel1207">
    <w:name w:val="ListLabel 1207"/>
    <w:rPr>
      <w:rFonts w:eastAsia="Times New Roman" w:cs="Times New Roman"/>
      <w:spacing w:val="0"/>
      <w:w w:val="99"/>
      <w:sz w:val="20"/>
      <w:szCs w:val="20"/>
      <w:lang w:val="be-BY" w:bidi="be-BY"/>
    </w:rPr>
  </w:style>
  <w:style w:type="character" w:customStyle="1" w:styleId="ListLabel1208">
    <w:name w:val="ListLabel 1208"/>
    <w:rPr>
      <w:rFonts w:cs="Symbol"/>
      <w:lang w:val="be-BY" w:bidi="be-BY"/>
    </w:rPr>
  </w:style>
  <w:style w:type="character" w:customStyle="1" w:styleId="ListLabel1209">
    <w:name w:val="ListLabel 1209"/>
    <w:rPr>
      <w:rFonts w:cs="Symbol"/>
      <w:lang w:val="be-BY" w:bidi="be-BY"/>
    </w:rPr>
  </w:style>
  <w:style w:type="character" w:customStyle="1" w:styleId="ListLabel1210">
    <w:name w:val="ListLabel 1210"/>
    <w:rPr>
      <w:rFonts w:cs="Symbol"/>
      <w:lang w:val="be-BY" w:bidi="be-BY"/>
    </w:rPr>
  </w:style>
  <w:style w:type="character" w:customStyle="1" w:styleId="ListLabel1211">
    <w:name w:val="ListLabel 1211"/>
    <w:rPr>
      <w:rFonts w:cs="Symbol"/>
      <w:lang w:val="be-BY" w:bidi="be-BY"/>
    </w:rPr>
  </w:style>
  <w:style w:type="character" w:customStyle="1" w:styleId="ListLabel1212">
    <w:name w:val="ListLabel 1212"/>
    <w:rPr>
      <w:rFonts w:cs="Symbol"/>
      <w:lang w:val="be-BY" w:bidi="be-BY"/>
    </w:rPr>
  </w:style>
  <w:style w:type="character" w:customStyle="1" w:styleId="ListLabel1213">
    <w:name w:val="ListLabel 1213"/>
    <w:rPr>
      <w:rFonts w:cs="Symbol"/>
      <w:lang w:val="be-BY" w:bidi="be-BY"/>
    </w:rPr>
  </w:style>
  <w:style w:type="character" w:customStyle="1" w:styleId="ListLabel1214">
    <w:name w:val="ListLabel 1214"/>
    <w:rPr>
      <w:rFonts w:cs="Symbol"/>
      <w:lang w:val="be-BY" w:bidi="be-BY"/>
    </w:rPr>
  </w:style>
  <w:style w:type="character" w:customStyle="1" w:styleId="ListLabel1215">
    <w:name w:val="ListLabel 1215"/>
    <w:rPr>
      <w:rFonts w:cs="Symbol"/>
      <w:lang w:val="be-BY" w:bidi="be-BY"/>
    </w:rPr>
  </w:style>
  <w:style w:type="character" w:customStyle="1" w:styleId="ListLabel1216">
    <w:name w:val="ListLabel 1216"/>
    <w:rPr>
      <w:rFonts w:eastAsia="Times New Roman" w:cs="Times New Roman"/>
      <w:spacing w:val="0"/>
      <w:w w:val="99"/>
      <w:sz w:val="20"/>
      <w:szCs w:val="20"/>
      <w:lang w:val="be-BY" w:bidi="be-BY"/>
    </w:rPr>
  </w:style>
  <w:style w:type="character" w:customStyle="1" w:styleId="ListLabel1217">
    <w:name w:val="ListLabel 1217"/>
    <w:rPr>
      <w:rFonts w:cs="Symbol"/>
      <w:lang w:val="be-BY" w:bidi="be-BY"/>
    </w:rPr>
  </w:style>
  <w:style w:type="character" w:customStyle="1" w:styleId="ListLabel1218">
    <w:name w:val="ListLabel 1218"/>
    <w:rPr>
      <w:rFonts w:cs="Symbol"/>
      <w:lang w:val="be-BY" w:bidi="be-BY"/>
    </w:rPr>
  </w:style>
  <w:style w:type="character" w:customStyle="1" w:styleId="ListLabel1219">
    <w:name w:val="ListLabel 1219"/>
    <w:rPr>
      <w:rFonts w:cs="Symbol"/>
      <w:lang w:val="be-BY" w:bidi="be-BY"/>
    </w:rPr>
  </w:style>
  <w:style w:type="character" w:customStyle="1" w:styleId="ListLabel1220">
    <w:name w:val="ListLabel 1220"/>
    <w:rPr>
      <w:rFonts w:cs="Symbol"/>
      <w:lang w:val="be-BY" w:bidi="be-BY"/>
    </w:rPr>
  </w:style>
  <w:style w:type="character" w:customStyle="1" w:styleId="ListLabel1221">
    <w:name w:val="ListLabel 1221"/>
    <w:rPr>
      <w:rFonts w:cs="Symbol"/>
      <w:lang w:val="be-BY" w:bidi="be-BY"/>
    </w:rPr>
  </w:style>
  <w:style w:type="character" w:customStyle="1" w:styleId="ListLabel1222">
    <w:name w:val="ListLabel 1222"/>
    <w:rPr>
      <w:rFonts w:cs="Symbol"/>
      <w:lang w:val="be-BY" w:bidi="be-BY"/>
    </w:rPr>
  </w:style>
  <w:style w:type="character" w:customStyle="1" w:styleId="ListLabel1223">
    <w:name w:val="ListLabel 1223"/>
    <w:rPr>
      <w:rFonts w:cs="Symbol"/>
      <w:lang w:val="be-BY" w:bidi="be-BY"/>
    </w:rPr>
  </w:style>
  <w:style w:type="character" w:customStyle="1" w:styleId="ListLabel1224">
    <w:name w:val="ListLabel 1224"/>
    <w:rPr>
      <w:rFonts w:cs="Symbol"/>
      <w:lang w:val="be-BY" w:bidi="be-BY"/>
    </w:rPr>
  </w:style>
  <w:style w:type="character" w:customStyle="1" w:styleId="ListLabel1225">
    <w:name w:val="ListLabel 1225"/>
    <w:rPr>
      <w:rFonts w:eastAsia="Times New Roman" w:cs="Times New Roman"/>
      <w:spacing w:val="0"/>
      <w:w w:val="99"/>
      <w:sz w:val="20"/>
      <w:szCs w:val="20"/>
      <w:lang w:val="be-BY" w:bidi="be-BY"/>
    </w:rPr>
  </w:style>
  <w:style w:type="character" w:customStyle="1" w:styleId="ListLabel1226">
    <w:name w:val="ListLabel 1226"/>
    <w:rPr>
      <w:rFonts w:cs="Symbol"/>
      <w:lang w:val="be-BY" w:bidi="be-BY"/>
    </w:rPr>
  </w:style>
  <w:style w:type="character" w:customStyle="1" w:styleId="ListLabel1227">
    <w:name w:val="ListLabel 1227"/>
    <w:rPr>
      <w:rFonts w:cs="Symbol"/>
      <w:lang w:val="be-BY" w:bidi="be-BY"/>
    </w:rPr>
  </w:style>
  <w:style w:type="character" w:customStyle="1" w:styleId="ListLabel1228">
    <w:name w:val="ListLabel 1228"/>
    <w:rPr>
      <w:rFonts w:cs="Symbol"/>
      <w:lang w:val="be-BY" w:bidi="be-BY"/>
    </w:rPr>
  </w:style>
  <w:style w:type="character" w:customStyle="1" w:styleId="ListLabel1229">
    <w:name w:val="ListLabel 1229"/>
    <w:rPr>
      <w:rFonts w:cs="Symbol"/>
      <w:lang w:val="be-BY" w:bidi="be-BY"/>
    </w:rPr>
  </w:style>
  <w:style w:type="character" w:customStyle="1" w:styleId="ListLabel1230">
    <w:name w:val="ListLabel 1230"/>
    <w:rPr>
      <w:rFonts w:cs="Symbol"/>
      <w:lang w:val="be-BY" w:bidi="be-BY"/>
    </w:rPr>
  </w:style>
  <w:style w:type="character" w:customStyle="1" w:styleId="ListLabel1231">
    <w:name w:val="ListLabel 1231"/>
    <w:rPr>
      <w:rFonts w:cs="Symbol"/>
      <w:lang w:val="be-BY" w:bidi="be-BY"/>
    </w:rPr>
  </w:style>
  <w:style w:type="character" w:customStyle="1" w:styleId="ListLabel1232">
    <w:name w:val="ListLabel 1232"/>
    <w:rPr>
      <w:rFonts w:cs="Symbol"/>
      <w:lang w:val="be-BY" w:bidi="be-BY"/>
    </w:rPr>
  </w:style>
  <w:style w:type="character" w:customStyle="1" w:styleId="ListLabel1233">
    <w:name w:val="ListLabel 1233"/>
    <w:rPr>
      <w:rFonts w:cs="Symbol"/>
      <w:lang w:val="be-BY" w:bidi="be-BY"/>
    </w:rPr>
  </w:style>
  <w:style w:type="character" w:customStyle="1" w:styleId="ListLabel1234">
    <w:name w:val="ListLabel 1234"/>
    <w:rPr>
      <w:rFonts w:eastAsia="Times New Roman" w:cs="Times New Roman"/>
      <w:spacing w:val="0"/>
      <w:w w:val="99"/>
      <w:sz w:val="20"/>
      <w:szCs w:val="20"/>
      <w:lang w:val="be-BY" w:bidi="be-BY"/>
    </w:rPr>
  </w:style>
  <w:style w:type="character" w:customStyle="1" w:styleId="ListLabel1235">
    <w:name w:val="ListLabel 1235"/>
    <w:rPr>
      <w:rFonts w:cs="Symbol"/>
      <w:lang w:val="be-BY" w:bidi="be-BY"/>
    </w:rPr>
  </w:style>
  <w:style w:type="character" w:customStyle="1" w:styleId="ListLabel1236">
    <w:name w:val="ListLabel 1236"/>
    <w:rPr>
      <w:rFonts w:cs="Symbol"/>
      <w:lang w:val="be-BY" w:bidi="be-BY"/>
    </w:rPr>
  </w:style>
  <w:style w:type="character" w:customStyle="1" w:styleId="ListLabel1237">
    <w:name w:val="ListLabel 1237"/>
    <w:rPr>
      <w:rFonts w:cs="Symbol"/>
      <w:lang w:val="be-BY" w:bidi="be-BY"/>
    </w:rPr>
  </w:style>
  <w:style w:type="character" w:customStyle="1" w:styleId="ListLabel1238">
    <w:name w:val="ListLabel 1238"/>
    <w:rPr>
      <w:rFonts w:cs="Symbol"/>
      <w:lang w:val="be-BY" w:bidi="be-BY"/>
    </w:rPr>
  </w:style>
  <w:style w:type="character" w:customStyle="1" w:styleId="ListLabel1239">
    <w:name w:val="ListLabel 1239"/>
    <w:rPr>
      <w:rFonts w:cs="Symbol"/>
      <w:lang w:val="be-BY" w:bidi="be-BY"/>
    </w:rPr>
  </w:style>
  <w:style w:type="character" w:customStyle="1" w:styleId="ListLabel1240">
    <w:name w:val="ListLabel 1240"/>
    <w:rPr>
      <w:rFonts w:cs="Symbol"/>
      <w:lang w:val="be-BY" w:bidi="be-BY"/>
    </w:rPr>
  </w:style>
  <w:style w:type="character" w:customStyle="1" w:styleId="ListLabel1241">
    <w:name w:val="ListLabel 1241"/>
    <w:rPr>
      <w:rFonts w:cs="Symbol"/>
      <w:lang w:val="be-BY" w:bidi="be-BY"/>
    </w:rPr>
  </w:style>
  <w:style w:type="character" w:customStyle="1" w:styleId="ListLabel1242">
    <w:name w:val="ListLabel 1242"/>
    <w:rPr>
      <w:rFonts w:cs="Symbol"/>
      <w:lang w:val="be-BY" w:bidi="be-BY"/>
    </w:rPr>
  </w:style>
  <w:style w:type="character" w:customStyle="1" w:styleId="ListLabel1243">
    <w:name w:val="ListLabel 1243"/>
    <w:rPr>
      <w:rFonts w:eastAsia="Times New Roman" w:cs="Times New Roman"/>
      <w:spacing w:val="0"/>
      <w:w w:val="99"/>
      <w:sz w:val="20"/>
      <w:szCs w:val="20"/>
      <w:lang w:val="be-BY" w:bidi="be-BY"/>
    </w:rPr>
  </w:style>
  <w:style w:type="character" w:customStyle="1" w:styleId="ListLabel1244">
    <w:name w:val="ListLabel 1244"/>
    <w:rPr>
      <w:rFonts w:cs="Symbol"/>
      <w:lang w:val="be-BY" w:bidi="be-BY"/>
    </w:rPr>
  </w:style>
  <w:style w:type="character" w:customStyle="1" w:styleId="ListLabel1245">
    <w:name w:val="ListLabel 1245"/>
    <w:rPr>
      <w:rFonts w:cs="Symbol"/>
      <w:lang w:val="be-BY" w:bidi="be-BY"/>
    </w:rPr>
  </w:style>
  <w:style w:type="character" w:customStyle="1" w:styleId="ListLabel1246">
    <w:name w:val="ListLabel 1246"/>
    <w:rPr>
      <w:rFonts w:cs="Symbol"/>
      <w:lang w:val="be-BY" w:bidi="be-BY"/>
    </w:rPr>
  </w:style>
  <w:style w:type="character" w:customStyle="1" w:styleId="ListLabel1247">
    <w:name w:val="ListLabel 1247"/>
    <w:rPr>
      <w:rFonts w:cs="Symbol"/>
      <w:lang w:val="be-BY" w:bidi="be-BY"/>
    </w:rPr>
  </w:style>
  <w:style w:type="character" w:customStyle="1" w:styleId="ListLabel1248">
    <w:name w:val="ListLabel 1248"/>
    <w:rPr>
      <w:rFonts w:cs="Symbol"/>
      <w:lang w:val="be-BY" w:bidi="be-BY"/>
    </w:rPr>
  </w:style>
  <w:style w:type="character" w:customStyle="1" w:styleId="ListLabel1249">
    <w:name w:val="ListLabel 1249"/>
    <w:rPr>
      <w:rFonts w:cs="Symbol"/>
      <w:lang w:val="be-BY" w:bidi="be-BY"/>
    </w:rPr>
  </w:style>
  <w:style w:type="character" w:customStyle="1" w:styleId="ListLabel1250">
    <w:name w:val="ListLabel 1250"/>
    <w:rPr>
      <w:rFonts w:cs="Symbol"/>
      <w:lang w:val="be-BY" w:bidi="be-BY"/>
    </w:rPr>
  </w:style>
  <w:style w:type="character" w:customStyle="1" w:styleId="ListLabel1251">
    <w:name w:val="ListLabel 1251"/>
    <w:rPr>
      <w:rFonts w:cs="Symbol"/>
      <w:lang w:val="be-BY" w:bidi="be-BY"/>
    </w:rPr>
  </w:style>
  <w:style w:type="character" w:customStyle="1" w:styleId="ListLabel1252">
    <w:name w:val="ListLabel 1252"/>
    <w:rPr>
      <w:rFonts w:eastAsia="Times New Roman" w:cs="Times New Roman"/>
      <w:spacing w:val="0"/>
      <w:w w:val="99"/>
      <w:sz w:val="20"/>
      <w:szCs w:val="20"/>
      <w:lang w:val="be-BY" w:bidi="be-BY"/>
    </w:rPr>
  </w:style>
  <w:style w:type="character" w:customStyle="1" w:styleId="ListLabel1253">
    <w:name w:val="ListLabel 1253"/>
    <w:rPr>
      <w:rFonts w:cs="Symbol"/>
      <w:lang w:val="be-BY" w:bidi="be-BY"/>
    </w:rPr>
  </w:style>
  <w:style w:type="character" w:customStyle="1" w:styleId="ListLabel1254">
    <w:name w:val="ListLabel 1254"/>
    <w:rPr>
      <w:rFonts w:cs="Symbol"/>
      <w:lang w:val="be-BY" w:bidi="be-BY"/>
    </w:rPr>
  </w:style>
  <w:style w:type="character" w:customStyle="1" w:styleId="ListLabel1255">
    <w:name w:val="ListLabel 1255"/>
    <w:rPr>
      <w:rFonts w:cs="Symbol"/>
      <w:lang w:val="be-BY" w:bidi="be-BY"/>
    </w:rPr>
  </w:style>
  <w:style w:type="character" w:customStyle="1" w:styleId="ListLabel1256">
    <w:name w:val="ListLabel 1256"/>
    <w:rPr>
      <w:rFonts w:cs="Symbol"/>
      <w:lang w:val="be-BY" w:bidi="be-BY"/>
    </w:rPr>
  </w:style>
  <w:style w:type="character" w:customStyle="1" w:styleId="ListLabel1257">
    <w:name w:val="ListLabel 1257"/>
    <w:rPr>
      <w:rFonts w:cs="Symbol"/>
      <w:lang w:val="be-BY" w:bidi="be-BY"/>
    </w:rPr>
  </w:style>
  <w:style w:type="character" w:customStyle="1" w:styleId="ListLabel1258">
    <w:name w:val="ListLabel 1258"/>
    <w:rPr>
      <w:rFonts w:cs="Symbol"/>
      <w:lang w:val="be-BY" w:bidi="be-BY"/>
    </w:rPr>
  </w:style>
  <w:style w:type="character" w:customStyle="1" w:styleId="ListLabel1259">
    <w:name w:val="ListLabel 1259"/>
    <w:rPr>
      <w:rFonts w:cs="Symbol"/>
      <w:lang w:val="be-BY" w:bidi="be-BY"/>
    </w:rPr>
  </w:style>
  <w:style w:type="character" w:customStyle="1" w:styleId="ListLabel1260">
    <w:name w:val="ListLabel 1260"/>
    <w:rPr>
      <w:rFonts w:cs="Symbol"/>
      <w:lang w:val="be-BY" w:bidi="be-BY"/>
    </w:rPr>
  </w:style>
  <w:style w:type="character" w:customStyle="1" w:styleId="ListLabel1261">
    <w:name w:val="ListLabel 1261"/>
    <w:rPr>
      <w:rFonts w:eastAsia="Times New Roman" w:cs="Times New Roman"/>
      <w:spacing w:val="0"/>
      <w:w w:val="99"/>
      <w:sz w:val="20"/>
      <w:szCs w:val="20"/>
      <w:lang w:val="be-BY" w:bidi="be-BY"/>
    </w:rPr>
  </w:style>
  <w:style w:type="character" w:customStyle="1" w:styleId="ListLabel1262">
    <w:name w:val="ListLabel 1262"/>
    <w:rPr>
      <w:rFonts w:cs="Symbol"/>
      <w:lang w:val="be-BY" w:bidi="be-BY"/>
    </w:rPr>
  </w:style>
  <w:style w:type="character" w:customStyle="1" w:styleId="ListLabel1263">
    <w:name w:val="ListLabel 1263"/>
    <w:rPr>
      <w:rFonts w:cs="Symbol"/>
      <w:lang w:val="be-BY" w:bidi="be-BY"/>
    </w:rPr>
  </w:style>
  <w:style w:type="character" w:customStyle="1" w:styleId="ListLabel1264">
    <w:name w:val="ListLabel 1264"/>
    <w:rPr>
      <w:rFonts w:cs="Symbol"/>
      <w:lang w:val="be-BY" w:bidi="be-BY"/>
    </w:rPr>
  </w:style>
  <w:style w:type="character" w:customStyle="1" w:styleId="ListLabel1265">
    <w:name w:val="ListLabel 1265"/>
    <w:rPr>
      <w:rFonts w:cs="Symbol"/>
      <w:lang w:val="be-BY" w:bidi="be-BY"/>
    </w:rPr>
  </w:style>
  <w:style w:type="character" w:customStyle="1" w:styleId="ListLabel1266">
    <w:name w:val="ListLabel 1266"/>
    <w:rPr>
      <w:rFonts w:cs="Symbol"/>
      <w:lang w:val="be-BY" w:bidi="be-BY"/>
    </w:rPr>
  </w:style>
  <w:style w:type="character" w:customStyle="1" w:styleId="ListLabel1267">
    <w:name w:val="ListLabel 1267"/>
    <w:rPr>
      <w:rFonts w:cs="Symbol"/>
      <w:lang w:val="be-BY" w:bidi="be-BY"/>
    </w:rPr>
  </w:style>
  <w:style w:type="character" w:customStyle="1" w:styleId="ListLabel1268">
    <w:name w:val="ListLabel 1268"/>
    <w:rPr>
      <w:rFonts w:cs="Symbol"/>
      <w:lang w:val="be-BY" w:bidi="be-BY"/>
    </w:rPr>
  </w:style>
  <w:style w:type="character" w:customStyle="1" w:styleId="ListLabel1269">
    <w:name w:val="ListLabel 1269"/>
    <w:rPr>
      <w:rFonts w:cs="Symbol"/>
      <w:lang w:val="be-BY" w:bidi="be-BY"/>
    </w:rPr>
  </w:style>
  <w:style w:type="character" w:customStyle="1" w:styleId="ListLabel1270">
    <w:name w:val="ListLabel 1270"/>
    <w:rPr>
      <w:rFonts w:eastAsia="Times New Roman" w:cs="Times New Roman"/>
      <w:spacing w:val="0"/>
      <w:w w:val="99"/>
      <w:sz w:val="20"/>
      <w:szCs w:val="20"/>
      <w:lang w:val="be-BY" w:bidi="be-BY"/>
    </w:rPr>
  </w:style>
  <w:style w:type="character" w:customStyle="1" w:styleId="ListLabel1271">
    <w:name w:val="ListLabel 1271"/>
    <w:rPr>
      <w:rFonts w:cs="Symbol"/>
      <w:lang w:val="be-BY" w:bidi="be-BY"/>
    </w:rPr>
  </w:style>
  <w:style w:type="character" w:customStyle="1" w:styleId="ListLabel1272">
    <w:name w:val="ListLabel 1272"/>
    <w:rPr>
      <w:rFonts w:cs="Symbol"/>
      <w:lang w:val="be-BY" w:bidi="be-BY"/>
    </w:rPr>
  </w:style>
  <w:style w:type="character" w:customStyle="1" w:styleId="ListLabel1273">
    <w:name w:val="ListLabel 1273"/>
    <w:rPr>
      <w:rFonts w:cs="Symbol"/>
      <w:lang w:val="be-BY" w:bidi="be-BY"/>
    </w:rPr>
  </w:style>
  <w:style w:type="character" w:customStyle="1" w:styleId="ListLabel1274">
    <w:name w:val="ListLabel 1274"/>
    <w:rPr>
      <w:rFonts w:cs="Symbol"/>
      <w:lang w:val="be-BY" w:bidi="be-BY"/>
    </w:rPr>
  </w:style>
  <w:style w:type="character" w:customStyle="1" w:styleId="ListLabel1275">
    <w:name w:val="ListLabel 1275"/>
    <w:rPr>
      <w:rFonts w:cs="Symbol"/>
      <w:lang w:val="be-BY" w:bidi="be-BY"/>
    </w:rPr>
  </w:style>
  <w:style w:type="character" w:customStyle="1" w:styleId="ListLabel1276">
    <w:name w:val="ListLabel 1276"/>
    <w:rPr>
      <w:rFonts w:cs="Symbol"/>
      <w:lang w:val="be-BY" w:bidi="be-BY"/>
    </w:rPr>
  </w:style>
  <w:style w:type="character" w:customStyle="1" w:styleId="ListLabel1277">
    <w:name w:val="ListLabel 1277"/>
    <w:rPr>
      <w:rFonts w:cs="Symbol"/>
      <w:lang w:val="be-BY" w:bidi="be-BY"/>
    </w:rPr>
  </w:style>
  <w:style w:type="character" w:customStyle="1" w:styleId="ListLabel1278">
    <w:name w:val="ListLabel 1278"/>
    <w:rPr>
      <w:rFonts w:cs="Symbol"/>
      <w:lang w:val="be-BY" w:bidi="be-BY"/>
    </w:rPr>
  </w:style>
  <w:style w:type="character" w:customStyle="1" w:styleId="ListLabel1279">
    <w:name w:val="ListLabel 1279"/>
    <w:rPr>
      <w:rFonts w:eastAsia="Times New Roman" w:cs="Times New Roman"/>
      <w:spacing w:val="0"/>
      <w:w w:val="99"/>
      <w:sz w:val="20"/>
      <w:szCs w:val="20"/>
      <w:lang w:val="be-BY" w:bidi="be-BY"/>
    </w:rPr>
  </w:style>
  <w:style w:type="character" w:customStyle="1" w:styleId="ListLabel1280">
    <w:name w:val="ListLabel 1280"/>
    <w:rPr>
      <w:rFonts w:cs="Symbol"/>
      <w:lang w:val="be-BY" w:bidi="be-BY"/>
    </w:rPr>
  </w:style>
  <w:style w:type="character" w:customStyle="1" w:styleId="ListLabel1281">
    <w:name w:val="ListLabel 1281"/>
    <w:rPr>
      <w:rFonts w:cs="Symbol"/>
      <w:lang w:val="be-BY" w:bidi="be-BY"/>
    </w:rPr>
  </w:style>
  <w:style w:type="character" w:customStyle="1" w:styleId="ListLabel1282">
    <w:name w:val="ListLabel 1282"/>
    <w:rPr>
      <w:rFonts w:cs="Symbol"/>
      <w:lang w:val="be-BY" w:bidi="be-BY"/>
    </w:rPr>
  </w:style>
  <w:style w:type="character" w:customStyle="1" w:styleId="ListLabel1283">
    <w:name w:val="ListLabel 1283"/>
    <w:rPr>
      <w:rFonts w:cs="Symbol"/>
      <w:lang w:val="be-BY" w:bidi="be-BY"/>
    </w:rPr>
  </w:style>
  <w:style w:type="character" w:customStyle="1" w:styleId="ListLabel1284">
    <w:name w:val="ListLabel 1284"/>
    <w:rPr>
      <w:rFonts w:cs="Symbol"/>
      <w:lang w:val="be-BY" w:bidi="be-BY"/>
    </w:rPr>
  </w:style>
  <w:style w:type="character" w:customStyle="1" w:styleId="ListLabel1285">
    <w:name w:val="ListLabel 1285"/>
    <w:rPr>
      <w:rFonts w:cs="Symbol"/>
      <w:lang w:val="be-BY" w:bidi="be-BY"/>
    </w:rPr>
  </w:style>
  <w:style w:type="character" w:customStyle="1" w:styleId="ListLabel1286">
    <w:name w:val="ListLabel 1286"/>
    <w:rPr>
      <w:rFonts w:cs="Symbol"/>
      <w:lang w:val="be-BY" w:bidi="be-BY"/>
    </w:rPr>
  </w:style>
  <w:style w:type="character" w:customStyle="1" w:styleId="ListLabel1287">
    <w:name w:val="ListLabel 1287"/>
    <w:rPr>
      <w:rFonts w:cs="Symbol"/>
      <w:lang w:val="be-BY" w:bidi="be-BY"/>
    </w:rPr>
  </w:style>
  <w:style w:type="character" w:customStyle="1" w:styleId="ListLabel1288">
    <w:name w:val="ListLabel 1288"/>
    <w:rPr>
      <w:rFonts w:eastAsia="Times New Roman" w:cs="Times New Roman"/>
      <w:spacing w:val="0"/>
      <w:w w:val="99"/>
      <w:sz w:val="20"/>
      <w:szCs w:val="20"/>
      <w:lang w:val="be-BY" w:bidi="be-BY"/>
    </w:rPr>
  </w:style>
  <w:style w:type="character" w:customStyle="1" w:styleId="ListLabel1289">
    <w:name w:val="ListLabel 1289"/>
    <w:rPr>
      <w:rFonts w:cs="Symbol"/>
      <w:lang w:val="be-BY" w:bidi="be-BY"/>
    </w:rPr>
  </w:style>
  <w:style w:type="character" w:customStyle="1" w:styleId="ListLabel1290">
    <w:name w:val="ListLabel 1290"/>
    <w:rPr>
      <w:rFonts w:cs="Symbol"/>
      <w:lang w:val="be-BY" w:bidi="be-BY"/>
    </w:rPr>
  </w:style>
  <w:style w:type="character" w:customStyle="1" w:styleId="ListLabel1291">
    <w:name w:val="ListLabel 1291"/>
    <w:rPr>
      <w:rFonts w:cs="Symbol"/>
      <w:lang w:val="be-BY" w:bidi="be-BY"/>
    </w:rPr>
  </w:style>
  <w:style w:type="character" w:customStyle="1" w:styleId="ListLabel1292">
    <w:name w:val="ListLabel 1292"/>
    <w:rPr>
      <w:rFonts w:cs="Symbol"/>
      <w:lang w:val="be-BY" w:bidi="be-BY"/>
    </w:rPr>
  </w:style>
  <w:style w:type="character" w:customStyle="1" w:styleId="ListLabel1293">
    <w:name w:val="ListLabel 1293"/>
    <w:rPr>
      <w:rFonts w:cs="Symbol"/>
      <w:lang w:val="be-BY" w:bidi="be-BY"/>
    </w:rPr>
  </w:style>
  <w:style w:type="character" w:customStyle="1" w:styleId="ListLabel1294">
    <w:name w:val="ListLabel 1294"/>
    <w:rPr>
      <w:rFonts w:cs="Symbol"/>
      <w:lang w:val="be-BY" w:bidi="be-BY"/>
    </w:rPr>
  </w:style>
  <w:style w:type="character" w:customStyle="1" w:styleId="ListLabel1295">
    <w:name w:val="ListLabel 1295"/>
    <w:rPr>
      <w:rFonts w:cs="Symbol"/>
      <w:lang w:val="be-BY" w:bidi="be-BY"/>
    </w:rPr>
  </w:style>
  <w:style w:type="character" w:customStyle="1" w:styleId="ListLabel1296">
    <w:name w:val="ListLabel 1296"/>
    <w:rPr>
      <w:rFonts w:cs="Symbol"/>
      <w:lang w:val="be-BY" w:bidi="be-BY"/>
    </w:rPr>
  </w:style>
  <w:style w:type="character" w:customStyle="1" w:styleId="ListLabel1297">
    <w:name w:val="ListLabel 1297"/>
    <w:rPr>
      <w:rFonts w:eastAsia="Times New Roman" w:cs="Times New Roman"/>
      <w:spacing w:val="0"/>
      <w:w w:val="99"/>
      <w:sz w:val="20"/>
      <w:szCs w:val="20"/>
      <w:lang w:val="be-BY" w:bidi="be-BY"/>
    </w:rPr>
  </w:style>
  <w:style w:type="character" w:customStyle="1" w:styleId="ListLabel1298">
    <w:name w:val="ListLabel 1298"/>
    <w:rPr>
      <w:rFonts w:cs="Symbol"/>
      <w:lang w:val="be-BY" w:bidi="be-BY"/>
    </w:rPr>
  </w:style>
  <w:style w:type="character" w:customStyle="1" w:styleId="ListLabel1299">
    <w:name w:val="ListLabel 1299"/>
    <w:rPr>
      <w:rFonts w:cs="Symbol"/>
      <w:lang w:val="be-BY" w:bidi="be-BY"/>
    </w:rPr>
  </w:style>
  <w:style w:type="character" w:customStyle="1" w:styleId="ListLabel1300">
    <w:name w:val="ListLabel 1300"/>
    <w:rPr>
      <w:rFonts w:cs="Symbol"/>
      <w:lang w:val="be-BY" w:bidi="be-BY"/>
    </w:rPr>
  </w:style>
  <w:style w:type="character" w:customStyle="1" w:styleId="ListLabel1301">
    <w:name w:val="ListLabel 1301"/>
    <w:rPr>
      <w:rFonts w:cs="Symbol"/>
      <w:lang w:val="be-BY" w:bidi="be-BY"/>
    </w:rPr>
  </w:style>
  <w:style w:type="character" w:customStyle="1" w:styleId="ListLabel1302">
    <w:name w:val="ListLabel 1302"/>
    <w:rPr>
      <w:rFonts w:cs="Symbol"/>
      <w:lang w:val="be-BY" w:bidi="be-BY"/>
    </w:rPr>
  </w:style>
  <w:style w:type="character" w:customStyle="1" w:styleId="ListLabel1303">
    <w:name w:val="ListLabel 1303"/>
    <w:rPr>
      <w:rFonts w:cs="Symbol"/>
      <w:lang w:val="be-BY" w:bidi="be-BY"/>
    </w:rPr>
  </w:style>
  <w:style w:type="character" w:customStyle="1" w:styleId="ListLabel1304">
    <w:name w:val="ListLabel 1304"/>
    <w:rPr>
      <w:rFonts w:cs="Symbol"/>
      <w:lang w:val="be-BY" w:bidi="be-BY"/>
    </w:rPr>
  </w:style>
  <w:style w:type="character" w:customStyle="1" w:styleId="ListLabel1305">
    <w:name w:val="ListLabel 1305"/>
    <w:rPr>
      <w:rFonts w:cs="Symbol"/>
      <w:lang w:val="be-BY" w:bidi="be-BY"/>
    </w:rPr>
  </w:style>
  <w:style w:type="character" w:customStyle="1" w:styleId="ListLabel1306">
    <w:name w:val="ListLabel 1306"/>
    <w:rPr>
      <w:rFonts w:eastAsia="Times New Roman" w:cs="Times New Roman"/>
      <w:spacing w:val="0"/>
      <w:w w:val="99"/>
      <w:sz w:val="20"/>
      <w:szCs w:val="20"/>
      <w:lang w:val="be-BY" w:bidi="be-BY"/>
    </w:rPr>
  </w:style>
  <w:style w:type="character" w:customStyle="1" w:styleId="ListLabel1307">
    <w:name w:val="ListLabel 1307"/>
    <w:rPr>
      <w:rFonts w:cs="Symbol"/>
      <w:lang w:val="be-BY" w:bidi="be-BY"/>
    </w:rPr>
  </w:style>
  <w:style w:type="character" w:customStyle="1" w:styleId="ListLabel1308">
    <w:name w:val="ListLabel 1308"/>
    <w:rPr>
      <w:rFonts w:cs="Symbol"/>
      <w:lang w:val="be-BY" w:bidi="be-BY"/>
    </w:rPr>
  </w:style>
  <w:style w:type="character" w:customStyle="1" w:styleId="ListLabel1309">
    <w:name w:val="ListLabel 1309"/>
    <w:rPr>
      <w:rFonts w:cs="Symbol"/>
      <w:lang w:val="be-BY" w:bidi="be-BY"/>
    </w:rPr>
  </w:style>
  <w:style w:type="character" w:customStyle="1" w:styleId="ListLabel1310">
    <w:name w:val="ListLabel 1310"/>
    <w:rPr>
      <w:rFonts w:cs="Symbol"/>
      <w:lang w:val="be-BY" w:bidi="be-BY"/>
    </w:rPr>
  </w:style>
  <w:style w:type="character" w:customStyle="1" w:styleId="ListLabel1311">
    <w:name w:val="ListLabel 1311"/>
    <w:rPr>
      <w:rFonts w:cs="Symbol"/>
      <w:lang w:val="be-BY" w:bidi="be-BY"/>
    </w:rPr>
  </w:style>
  <w:style w:type="character" w:customStyle="1" w:styleId="ListLabel1312">
    <w:name w:val="ListLabel 1312"/>
    <w:rPr>
      <w:rFonts w:cs="Symbol"/>
      <w:lang w:val="be-BY" w:bidi="be-BY"/>
    </w:rPr>
  </w:style>
  <w:style w:type="character" w:customStyle="1" w:styleId="ListLabel1313">
    <w:name w:val="ListLabel 1313"/>
    <w:rPr>
      <w:rFonts w:cs="Symbol"/>
      <w:lang w:val="be-BY" w:bidi="be-BY"/>
    </w:rPr>
  </w:style>
  <w:style w:type="character" w:customStyle="1" w:styleId="ListLabel1314">
    <w:name w:val="ListLabel 1314"/>
    <w:rPr>
      <w:rFonts w:cs="Symbol"/>
      <w:lang w:val="be-BY" w:bidi="be-BY"/>
    </w:rPr>
  </w:style>
  <w:style w:type="character" w:customStyle="1" w:styleId="ListLabel1315">
    <w:name w:val="ListLabel 1315"/>
    <w:rPr>
      <w:rFonts w:eastAsia="Times New Roman" w:cs="Times New Roman"/>
      <w:spacing w:val="0"/>
      <w:w w:val="99"/>
      <w:sz w:val="20"/>
      <w:szCs w:val="20"/>
      <w:lang w:val="be-BY" w:bidi="be-BY"/>
    </w:rPr>
  </w:style>
  <w:style w:type="character" w:customStyle="1" w:styleId="ListLabel1316">
    <w:name w:val="ListLabel 1316"/>
    <w:rPr>
      <w:rFonts w:cs="Symbol"/>
      <w:lang w:val="be-BY" w:bidi="be-BY"/>
    </w:rPr>
  </w:style>
  <w:style w:type="character" w:customStyle="1" w:styleId="ListLabel1317">
    <w:name w:val="ListLabel 1317"/>
    <w:rPr>
      <w:rFonts w:cs="Symbol"/>
      <w:lang w:val="be-BY" w:bidi="be-BY"/>
    </w:rPr>
  </w:style>
  <w:style w:type="character" w:customStyle="1" w:styleId="ListLabel1318">
    <w:name w:val="ListLabel 1318"/>
    <w:rPr>
      <w:rFonts w:cs="Symbol"/>
      <w:lang w:val="be-BY" w:bidi="be-BY"/>
    </w:rPr>
  </w:style>
  <w:style w:type="character" w:customStyle="1" w:styleId="ListLabel1319">
    <w:name w:val="ListLabel 1319"/>
    <w:rPr>
      <w:rFonts w:cs="Symbol"/>
      <w:lang w:val="be-BY" w:bidi="be-BY"/>
    </w:rPr>
  </w:style>
  <w:style w:type="character" w:customStyle="1" w:styleId="ListLabel1320">
    <w:name w:val="ListLabel 1320"/>
    <w:rPr>
      <w:rFonts w:cs="Symbol"/>
      <w:lang w:val="be-BY" w:bidi="be-BY"/>
    </w:rPr>
  </w:style>
  <w:style w:type="character" w:customStyle="1" w:styleId="ListLabel1321">
    <w:name w:val="ListLabel 1321"/>
    <w:rPr>
      <w:rFonts w:cs="Symbol"/>
      <w:lang w:val="be-BY" w:bidi="be-BY"/>
    </w:rPr>
  </w:style>
  <w:style w:type="character" w:customStyle="1" w:styleId="ListLabel1322">
    <w:name w:val="ListLabel 1322"/>
    <w:rPr>
      <w:rFonts w:cs="Symbol"/>
      <w:lang w:val="be-BY" w:bidi="be-BY"/>
    </w:rPr>
  </w:style>
  <w:style w:type="character" w:customStyle="1" w:styleId="ListLabel1323">
    <w:name w:val="ListLabel 1323"/>
    <w:rPr>
      <w:rFonts w:cs="Symbol"/>
      <w:lang w:val="be-BY" w:bidi="be-BY"/>
    </w:rPr>
  </w:style>
  <w:style w:type="character" w:customStyle="1" w:styleId="ListLabel1324">
    <w:name w:val="ListLabel 1324"/>
    <w:rPr>
      <w:rFonts w:eastAsia="Times New Roman" w:cs="Times New Roman"/>
      <w:spacing w:val="0"/>
      <w:w w:val="99"/>
      <w:sz w:val="20"/>
      <w:szCs w:val="20"/>
      <w:lang w:val="be-BY" w:bidi="be-BY"/>
    </w:rPr>
  </w:style>
  <w:style w:type="character" w:customStyle="1" w:styleId="ListLabel1325">
    <w:name w:val="ListLabel 1325"/>
    <w:rPr>
      <w:rFonts w:cs="Symbol"/>
      <w:lang w:val="be-BY" w:bidi="be-BY"/>
    </w:rPr>
  </w:style>
  <w:style w:type="character" w:customStyle="1" w:styleId="ListLabel1326">
    <w:name w:val="ListLabel 1326"/>
    <w:rPr>
      <w:rFonts w:cs="Symbol"/>
      <w:lang w:val="be-BY" w:bidi="be-BY"/>
    </w:rPr>
  </w:style>
  <w:style w:type="character" w:customStyle="1" w:styleId="ListLabel1327">
    <w:name w:val="ListLabel 1327"/>
    <w:rPr>
      <w:rFonts w:cs="Symbol"/>
      <w:lang w:val="be-BY" w:bidi="be-BY"/>
    </w:rPr>
  </w:style>
  <w:style w:type="character" w:customStyle="1" w:styleId="ListLabel1328">
    <w:name w:val="ListLabel 1328"/>
    <w:rPr>
      <w:rFonts w:cs="Symbol"/>
      <w:lang w:val="be-BY" w:bidi="be-BY"/>
    </w:rPr>
  </w:style>
  <w:style w:type="character" w:customStyle="1" w:styleId="ListLabel1329">
    <w:name w:val="ListLabel 1329"/>
    <w:rPr>
      <w:rFonts w:cs="Symbol"/>
      <w:lang w:val="be-BY" w:bidi="be-BY"/>
    </w:rPr>
  </w:style>
  <w:style w:type="character" w:customStyle="1" w:styleId="ListLabel1330">
    <w:name w:val="ListLabel 1330"/>
    <w:rPr>
      <w:rFonts w:cs="Symbol"/>
      <w:lang w:val="be-BY" w:bidi="be-BY"/>
    </w:rPr>
  </w:style>
  <w:style w:type="character" w:customStyle="1" w:styleId="ListLabel1331">
    <w:name w:val="ListLabel 1331"/>
    <w:rPr>
      <w:rFonts w:cs="Symbol"/>
      <w:lang w:val="be-BY" w:bidi="be-BY"/>
    </w:rPr>
  </w:style>
  <w:style w:type="character" w:customStyle="1" w:styleId="ListLabel1332">
    <w:name w:val="ListLabel 1332"/>
    <w:rPr>
      <w:rFonts w:cs="Symbol"/>
      <w:lang w:val="be-BY" w:bidi="be-BY"/>
    </w:rPr>
  </w:style>
  <w:style w:type="character" w:customStyle="1" w:styleId="ListLabel1333">
    <w:name w:val="ListLabel 1333"/>
    <w:rPr>
      <w:rFonts w:eastAsia="Times New Roman" w:cs="Times New Roman"/>
      <w:spacing w:val="0"/>
      <w:w w:val="99"/>
      <w:sz w:val="20"/>
      <w:szCs w:val="20"/>
      <w:lang w:val="be-BY" w:bidi="be-BY"/>
    </w:rPr>
  </w:style>
  <w:style w:type="character" w:customStyle="1" w:styleId="ListLabel1334">
    <w:name w:val="ListLabel 1334"/>
    <w:rPr>
      <w:rFonts w:cs="Symbol"/>
      <w:lang w:val="be-BY" w:bidi="be-BY"/>
    </w:rPr>
  </w:style>
  <w:style w:type="character" w:customStyle="1" w:styleId="ListLabel1335">
    <w:name w:val="ListLabel 1335"/>
    <w:rPr>
      <w:rFonts w:cs="Symbol"/>
      <w:lang w:val="be-BY" w:bidi="be-BY"/>
    </w:rPr>
  </w:style>
  <w:style w:type="character" w:customStyle="1" w:styleId="ListLabel1336">
    <w:name w:val="ListLabel 1336"/>
    <w:rPr>
      <w:rFonts w:cs="Symbol"/>
      <w:lang w:val="be-BY" w:bidi="be-BY"/>
    </w:rPr>
  </w:style>
  <w:style w:type="character" w:customStyle="1" w:styleId="ListLabel1337">
    <w:name w:val="ListLabel 1337"/>
    <w:rPr>
      <w:rFonts w:cs="Symbol"/>
      <w:lang w:val="be-BY" w:bidi="be-BY"/>
    </w:rPr>
  </w:style>
  <w:style w:type="character" w:customStyle="1" w:styleId="ListLabel1338">
    <w:name w:val="ListLabel 1338"/>
    <w:rPr>
      <w:rFonts w:cs="Symbol"/>
      <w:lang w:val="be-BY" w:bidi="be-BY"/>
    </w:rPr>
  </w:style>
  <w:style w:type="character" w:customStyle="1" w:styleId="ListLabel1339">
    <w:name w:val="ListLabel 1339"/>
    <w:rPr>
      <w:rFonts w:cs="Symbol"/>
      <w:lang w:val="be-BY" w:bidi="be-BY"/>
    </w:rPr>
  </w:style>
  <w:style w:type="character" w:customStyle="1" w:styleId="ListLabel1340">
    <w:name w:val="ListLabel 1340"/>
    <w:rPr>
      <w:rFonts w:cs="Symbol"/>
      <w:lang w:val="be-BY" w:bidi="be-BY"/>
    </w:rPr>
  </w:style>
  <w:style w:type="character" w:customStyle="1" w:styleId="ListLabel1341">
    <w:name w:val="ListLabel 1341"/>
    <w:rPr>
      <w:rFonts w:cs="Symbol"/>
      <w:lang w:val="be-BY" w:bidi="be-BY"/>
    </w:rPr>
  </w:style>
  <w:style w:type="character" w:customStyle="1" w:styleId="ListLabel1342">
    <w:name w:val="ListLabel 1342"/>
    <w:rPr>
      <w:rFonts w:eastAsia="Times New Roman" w:cs="Times New Roman"/>
      <w:spacing w:val="0"/>
      <w:w w:val="99"/>
      <w:sz w:val="20"/>
      <w:szCs w:val="20"/>
      <w:lang w:val="be-BY" w:bidi="be-BY"/>
    </w:rPr>
  </w:style>
  <w:style w:type="character" w:customStyle="1" w:styleId="ListLabel1343">
    <w:name w:val="ListLabel 1343"/>
    <w:rPr>
      <w:rFonts w:cs="Symbol"/>
      <w:lang w:val="be-BY" w:bidi="be-BY"/>
    </w:rPr>
  </w:style>
  <w:style w:type="character" w:customStyle="1" w:styleId="ListLabel1344">
    <w:name w:val="ListLabel 1344"/>
    <w:rPr>
      <w:rFonts w:cs="Symbol"/>
      <w:lang w:val="be-BY" w:bidi="be-BY"/>
    </w:rPr>
  </w:style>
  <w:style w:type="character" w:customStyle="1" w:styleId="ListLabel1345">
    <w:name w:val="ListLabel 1345"/>
    <w:rPr>
      <w:rFonts w:cs="Symbol"/>
      <w:lang w:val="be-BY" w:bidi="be-BY"/>
    </w:rPr>
  </w:style>
  <w:style w:type="character" w:customStyle="1" w:styleId="ListLabel1346">
    <w:name w:val="ListLabel 1346"/>
    <w:rPr>
      <w:rFonts w:cs="Symbol"/>
      <w:lang w:val="be-BY" w:bidi="be-BY"/>
    </w:rPr>
  </w:style>
  <w:style w:type="character" w:customStyle="1" w:styleId="ListLabel1347">
    <w:name w:val="ListLabel 1347"/>
    <w:rPr>
      <w:rFonts w:cs="Symbol"/>
      <w:lang w:val="be-BY" w:bidi="be-BY"/>
    </w:rPr>
  </w:style>
  <w:style w:type="character" w:customStyle="1" w:styleId="ListLabel1348">
    <w:name w:val="ListLabel 1348"/>
    <w:rPr>
      <w:rFonts w:cs="Symbol"/>
      <w:lang w:val="be-BY" w:bidi="be-BY"/>
    </w:rPr>
  </w:style>
  <w:style w:type="character" w:customStyle="1" w:styleId="ListLabel1349">
    <w:name w:val="ListLabel 1349"/>
    <w:rPr>
      <w:rFonts w:cs="Symbol"/>
      <w:lang w:val="be-BY" w:bidi="be-BY"/>
    </w:rPr>
  </w:style>
  <w:style w:type="character" w:customStyle="1" w:styleId="ListLabel1350">
    <w:name w:val="ListLabel 1350"/>
    <w:rPr>
      <w:rFonts w:cs="Symbol"/>
      <w:lang w:val="be-BY" w:bidi="be-BY"/>
    </w:rPr>
  </w:style>
  <w:style w:type="character" w:customStyle="1" w:styleId="ListLabel1351">
    <w:name w:val="ListLabel 1351"/>
    <w:rPr>
      <w:rFonts w:eastAsia="Times New Roman" w:cs="Times New Roman"/>
      <w:spacing w:val="0"/>
      <w:w w:val="99"/>
      <w:sz w:val="20"/>
      <w:szCs w:val="20"/>
      <w:lang w:val="be-BY" w:bidi="be-BY"/>
    </w:rPr>
  </w:style>
  <w:style w:type="character" w:customStyle="1" w:styleId="ListLabel1352">
    <w:name w:val="ListLabel 1352"/>
    <w:rPr>
      <w:rFonts w:cs="Symbol"/>
      <w:lang w:val="be-BY" w:bidi="be-BY"/>
    </w:rPr>
  </w:style>
  <w:style w:type="character" w:customStyle="1" w:styleId="ListLabel1353">
    <w:name w:val="ListLabel 1353"/>
    <w:rPr>
      <w:rFonts w:cs="Symbol"/>
      <w:lang w:val="be-BY" w:bidi="be-BY"/>
    </w:rPr>
  </w:style>
  <w:style w:type="character" w:customStyle="1" w:styleId="ListLabel1354">
    <w:name w:val="ListLabel 1354"/>
    <w:rPr>
      <w:rFonts w:cs="Symbol"/>
      <w:lang w:val="be-BY" w:bidi="be-BY"/>
    </w:rPr>
  </w:style>
  <w:style w:type="character" w:customStyle="1" w:styleId="ListLabel1355">
    <w:name w:val="ListLabel 1355"/>
    <w:rPr>
      <w:rFonts w:cs="Symbol"/>
      <w:lang w:val="be-BY" w:bidi="be-BY"/>
    </w:rPr>
  </w:style>
  <w:style w:type="character" w:customStyle="1" w:styleId="ListLabel1356">
    <w:name w:val="ListLabel 1356"/>
    <w:rPr>
      <w:rFonts w:cs="Symbol"/>
      <w:lang w:val="be-BY" w:bidi="be-BY"/>
    </w:rPr>
  </w:style>
  <w:style w:type="character" w:customStyle="1" w:styleId="ListLabel1357">
    <w:name w:val="ListLabel 1357"/>
    <w:rPr>
      <w:rFonts w:cs="Symbol"/>
      <w:lang w:val="be-BY" w:bidi="be-BY"/>
    </w:rPr>
  </w:style>
  <w:style w:type="character" w:customStyle="1" w:styleId="ListLabel1358">
    <w:name w:val="ListLabel 1358"/>
    <w:rPr>
      <w:rFonts w:cs="Symbol"/>
      <w:lang w:val="be-BY" w:bidi="be-BY"/>
    </w:rPr>
  </w:style>
  <w:style w:type="character" w:customStyle="1" w:styleId="ListLabel1359">
    <w:name w:val="ListLabel 1359"/>
    <w:rPr>
      <w:rFonts w:cs="Symbol"/>
      <w:lang w:val="be-BY" w:bidi="be-BY"/>
    </w:rPr>
  </w:style>
  <w:style w:type="character" w:customStyle="1" w:styleId="ListLabel1360">
    <w:name w:val="ListLabel 1360"/>
    <w:rPr>
      <w:rFonts w:eastAsia="Times New Roman" w:cs="Times New Roman"/>
      <w:spacing w:val="0"/>
      <w:w w:val="99"/>
      <w:sz w:val="20"/>
      <w:szCs w:val="20"/>
      <w:lang w:val="be-BY" w:bidi="be-BY"/>
    </w:rPr>
  </w:style>
  <w:style w:type="character" w:customStyle="1" w:styleId="ListLabel1361">
    <w:name w:val="ListLabel 1361"/>
    <w:rPr>
      <w:rFonts w:cs="Symbol"/>
      <w:lang w:val="be-BY" w:bidi="be-BY"/>
    </w:rPr>
  </w:style>
  <w:style w:type="character" w:customStyle="1" w:styleId="ListLabel1362">
    <w:name w:val="ListLabel 1362"/>
    <w:rPr>
      <w:rFonts w:cs="Symbol"/>
      <w:lang w:val="be-BY" w:bidi="be-BY"/>
    </w:rPr>
  </w:style>
  <w:style w:type="character" w:customStyle="1" w:styleId="ListLabel1363">
    <w:name w:val="ListLabel 1363"/>
    <w:rPr>
      <w:rFonts w:cs="Symbol"/>
      <w:lang w:val="be-BY" w:bidi="be-BY"/>
    </w:rPr>
  </w:style>
  <w:style w:type="character" w:customStyle="1" w:styleId="ListLabel1364">
    <w:name w:val="ListLabel 1364"/>
    <w:rPr>
      <w:rFonts w:cs="Symbol"/>
      <w:lang w:val="be-BY" w:bidi="be-BY"/>
    </w:rPr>
  </w:style>
  <w:style w:type="character" w:customStyle="1" w:styleId="ListLabel1365">
    <w:name w:val="ListLabel 1365"/>
    <w:rPr>
      <w:rFonts w:cs="Symbol"/>
      <w:lang w:val="be-BY" w:bidi="be-BY"/>
    </w:rPr>
  </w:style>
  <w:style w:type="character" w:customStyle="1" w:styleId="ListLabel1366">
    <w:name w:val="ListLabel 1366"/>
    <w:rPr>
      <w:rFonts w:cs="Symbol"/>
      <w:lang w:val="be-BY" w:bidi="be-BY"/>
    </w:rPr>
  </w:style>
  <w:style w:type="character" w:customStyle="1" w:styleId="ListLabel1367">
    <w:name w:val="ListLabel 1367"/>
    <w:rPr>
      <w:rFonts w:cs="Symbol"/>
      <w:lang w:val="be-BY" w:bidi="be-BY"/>
    </w:rPr>
  </w:style>
  <w:style w:type="character" w:customStyle="1" w:styleId="ListLabel1368">
    <w:name w:val="ListLabel 1368"/>
    <w:rPr>
      <w:rFonts w:cs="Symbol"/>
      <w:lang w:val="be-BY" w:bidi="be-BY"/>
    </w:rPr>
  </w:style>
  <w:style w:type="character" w:customStyle="1" w:styleId="ListLabel1369">
    <w:name w:val="ListLabel 1369"/>
    <w:rPr>
      <w:rFonts w:eastAsia="Times New Roman" w:cs="Times New Roman"/>
      <w:spacing w:val="0"/>
      <w:w w:val="99"/>
      <w:sz w:val="20"/>
      <w:szCs w:val="20"/>
      <w:lang w:val="be-BY" w:bidi="be-BY"/>
    </w:rPr>
  </w:style>
  <w:style w:type="character" w:customStyle="1" w:styleId="ListLabel1370">
    <w:name w:val="ListLabel 1370"/>
    <w:rPr>
      <w:rFonts w:cs="Symbol"/>
      <w:lang w:val="be-BY" w:bidi="be-BY"/>
    </w:rPr>
  </w:style>
  <w:style w:type="character" w:customStyle="1" w:styleId="ListLabel1371">
    <w:name w:val="ListLabel 1371"/>
    <w:rPr>
      <w:rFonts w:cs="Symbol"/>
      <w:lang w:val="be-BY" w:bidi="be-BY"/>
    </w:rPr>
  </w:style>
  <w:style w:type="character" w:customStyle="1" w:styleId="ListLabel1372">
    <w:name w:val="ListLabel 1372"/>
    <w:rPr>
      <w:rFonts w:cs="Symbol"/>
      <w:lang w:val="be-BY" w:bidi="be-BY"/>
    </w:rPr>
  </w:style>
  <w:style w:type="character" w:customStyle="1" w:styleId="ListLabel1373">
    <w:name w:val="ListLabel 1373"/>
    <w:rPr>
      <w:rFonts w:cs="Symbol"/>
      <w:lang w:val="be-BY" w:bidi="be-BY"/>
    </w:rPr>
  </w:style>
  <w:style w:type="character" w:customStyle="1" w:styleId="ListLabel1374">
    <w:name w:val="ListLabel 1374"/>
    <w:rPr>
      <w:rFonts w:cs="Symbol"/>
      <w:lang w:val="be-BY" w:bidi="be-BY"/>
    </w:rPr>
  </w:style>
  <w:style w:type="character" w:customStyle="1" w:styleId="ListLabel1375">
    <w:name w:val="ListLabel 1375"/>
    <w:rPr>
      <w:rFonts w:cs="Symbol"/>
      <w:lang w:val="be-BY" w:bidi="be-BY"/>
    </w:rPr>
  </w:style>
  <w:style w:type="character" w:customStyle="1" w:styleId="ListLabel1376">
    <w:name w:val="ListLabel 1376"/>
    <w:rPr>
      <w:rFonts w:cs="Symbol"/>
      <w:lang w:val="be-BY" w:bidi="be-BY"/>
    </w:rPr>
  </w:style>
  <w:style w:type="character" w:customStyle="1" w:styleId="ListLabel1377">
    <w:name w:val="ListLabel 1377"/>
    <w:rPr>
      <w:rFonts w:cs="Symbol"/>
      <w:lang w:val="be-BY" w:bidi="be-BY"/>
    </w:rPr>
  </w:style>
  <w:style w:type="character" w:customStyle="1" w:styleId="ListLabel1378">
    <w:name w:val="ListLabel 1378"/>
    <w:rPr>
      <w:rFonts w:eastAsia="Times New Roman" w:cs="Times New Roman"/>
      <w:spacing w:val="0"/>
      <w:w w:val="99"/>
      <w:sz w:val="20"/>
      <w:szCs w:val="20"/>
      <w:lang w:val="be-BY" w:bidi="be-BY"/>
    </w:rPr>
  </w:style>
  <w:style w:type="character" w:customStyle="1" w:styleId="ListLabel1379">
    <w:name w:val="ListLabel 1379"/>
    <w:rPr>
      <w:rFonts w:cs="Symbol"/>
      <w:lang w:val="be-BY" w:bidi="be-BY"/>
    </w:rPr>
  </w:style>
  <w:style w:type="character" w:customStyle="1" w:styleId="ListLabel1380">
    <w:name w:val="ListLabel 1380"/>
    <w:rPr>
      <w:rFonts w:cs="Symbol"/>
      <w:lang w:val="be-BY" w:bidi="be-BY"/>
    </w:rPr>
  </w:style>
  <w:style w:type="character" w:customStyle="1" w:styleId="ListLabel1381">
    <w:name w:val="ListLabel 1381"/>
    <w:rPr>
      <w:rFonts w:cs="Symbol"/>
      <w:lang w:val="be-BY" w:bidi="be-BY"/>
    </w:rPr>
  </w:style>
  <w:style w:type="character" w:customStyle="1" w:styleId="ListLabel1382">
    <w:name w:val="ListLabel 1382"/>
    <w:rPr>
      <w:rFonts w:cs="Symbol"/>
      <w:lang w:val="be-BY" w:bidi="be-BY"/>
    </w:rPr>
  </w:style>
  <w:style w:type="character" w:customStyle="1" w:styleId="ListLabel1383">
    <w:name w:val="ListLabel 1383"/>
    <w:rPr>
      <w:rFonts w:cs="Symbol"/>
      <w:lang w:val="be-BY" w:bidi="be-BY"/>
    </w:rPr>
  </w:style>
  <w:style w:type="character" w:customStyle="1" w:styleId="ListLabel1384">
    <w:name w:val="ListLabel 1384"/>
    <w:rPr>
      <w:rFonts w:cs="Symbol"/>
      <w:lang w:val="be-BY" w:bidi="be-BY"/>
    </w:rPr>
  </w:style>
  <w:style w:type="character" w:customStyle="1" w:styleId="ListLabel1385">
    <w:name w:val="ListLabel 1385"/>
    <w:rPr>
      <w:rFonts w:cs="Symbol"/>
      <w:lang w:val="be-BY" w:bidi="be-BY"/>
    </w:rPr>
  </w:style>
  <w:style w:type="character" w:customStyle="1" w:styleId="ListLabel1386">
    <w:name w:val="ListLabel 1386"/>
    <w:rPr>
      <w:rFonts w:cs="Symbol"/>
      <w:lang w:val="be-BY" w:bidi="be-BY"/>
    </w:rPr>
  </w:style>
  <w:style w:type="character" w:customStyle="1" w:styleId="ListLabel1387">
    <w:name w:val="ListLabel 1387"/>
    <w:rPr>
      <w:rFonts w:eastAsia="Times New Roman" w:cs="Times New Roman"/>
      <w:spacing w:val="0"/>
      <w:w w:val="99"/>
      <w:sz w:val="20"/>
      <w:szCs w:val="20"/>
      <w:lang w:val="be-BY" w:bidi="be-BY"/>
    </w:rPr>
  </w:style>
  <w:style w:type="character" w:customStyle="1" w:styleId="ListLabel1388">
    <w:name w:val="ListLabel 1388"/>
    <w:rPr>
      <w:rFonts w:cs="Symbol"/>
      <w:lang w:val="be-BY" w:bidi="be-BY"/>
    </w:rPr>
  </w:style>
  <w:style w:type="character" w:customStyle="1" w:styleId="ListLabel1389">
    <w:name w:val="ListLabel 1389"/>
    <w:rPr>
      <w:rFonts w:cs="Symbol"/>
      <w:lang w:val="be-BY" w:bidi="be-BY"/>
    </w:rPr>
  </w:style>
  <w:style w:type="character" w:customStyle="1" w:styleId="ListLabel1390">
    <w:name w:val="ListLabel 1390"/>
    <w:rPr>
      <w:rFonts w:cs="Symbol"/>
      <w:lang w:val="be-BY" w:bidi="be-BY"/>
    </w:rPr>
  </w:style>
  <w:style w:type="character" w:customStyle="1" w:styleId="ListLabel1391">
    <w:name w:val="ListLabel 1391"/>
    <w:rPr>
      <w:rFonts w:cs="Symbol"/>
      <w:lang w:val="be-BY" w:bidi="be-BY"/>
    </w:rPr>
  </w:style>
  <w:style w:type="character" w:customStyle="1" w:styleId="ListLabel1392">
    <w:name w:val="ListLabel 1392"/>
    <w:rPr>
      <w:rFonts w:cs="Symbol"/>
      <w:lang w:val="be-BY" w:bidi="be-BY"/>
    </w:rPr>
  </w:style>
  <w:style w:type="character" w:customStyle="1" w:styleId="ListLabel1393">
    <w:name w:val="ListLabel 1393"/>
    <w:rPr>
      <w:rFonts w:cs="Symbol"/>
      <w:lang w:val="be-BY" w:bidi="be-BY"/>
    </w:rPr>
  </w:style>
  <w:style w:type="character" w:customStyle="1" w:styleId="ListLabel1394">
    <w:name w:val="ListLabel 1394"/>
    <w:rPr>
      <w:rFonts w:cs="Symbol"/>
      <w:lang w:val="be-BY" w:bidi="be-BY"/>
    </w:rPr>
  </w:style>
  <w:style w:type="character" w:customStyle="1" w:styleId="ListLabel1395">
    <w:name w:val="ListLabel 1395"/>
    <w:rPr>
      <w:rFonts w:cs="Symbol"/>
      <w:lang w:val="be-BY" w:bidi="be-BY"/>
    </w:rPr>
  </w:style>
  <w:style w:type="character" w:customStyle="1" w:styleId="ListLabel1396">
    <w:name w:val="ListLabel 1396"/>
    <w:rPr>
      <w:rFonts w:eastAsia="Times New Roman" w:cs="Times New Roman"/>
      <w:spacing w:val="0"/>
      <w:w w:val="99"/>
      <w:sz w:val="20"/>
      <w:szCs w:val="20"/>
      <w:lang w:val="be-BY" w:bidi="be-BY"/>
    </w:rPr>
  </w:style>
  <w:style w:type="character" w:customStyle="1" w:styleId="ListLabel1397">
    <w:name w:val="ListLabel 1397"/>
    <w:rPr>
      <w:rFonts w:cs="Symbol"/>
      <w:lang w:val="be-BY" w:bidi="be-BY"/>
    </w:rPr>
  </w:style>
  <w:style w:type="character" w:customStyle="1" w:styleId="ListLabel1398">
    <w:name w:val="ListLabel 1398"/>
    <w:rPr>
      <w:rFonts w:cs="Symbol"/>
      <w:lang w:val="be-BY" w:bidi="be-BY"/>
    </w:rPr>
  </w:style>
  <w:style w:type="character" w:customStyle="1" w:styleId="ListLabel1399">
    <w:name w:val="ListLabel 1399"/>
    <w:rPr>
      <w:rFonts w:cs="Symbol"/>
      <w:lang w:val="be-BY" w:bidi="be-BY"/>
    </w:rPr>
  </w:style>
  <w:style w:type="character" w:customStyle="1" w:styleId="ListLabel1400">
    <w:name w:val="ListLabel 1400"/>
    <w:rPr>
      <w:rFonts w:cs="Symbol"/>
      <w:lang w:val="be-BY" w:bidi="be-BY"/>
    </w:rPr>
  </w:style>
  <w:style w:type="character" w:customStyle="1" w:styleId="ListLabel1401">
    <w:name w:val="ListLabel 1401"/>
    <w:rPr>
      <w:rFonts w:cs="Symbol"/>
      <w:lang w:val="be-BY" w:bidi="be-BY"/>
    </w:rPr>
  </w:style>
  <w:style w:type="character" w:customStyle="1" w:styleId="ListLabel1402">
    <w:name w:val="ListLabel 1402"/>
    <w:rPr>
      <w:rFonts w:cs="Symbol"/>
      <w:lang w:val="be-BY" w:bidi="be-BY"/>
    </w:rPr>
  </w:style>
  <w:style w:type="character" w:customStyle="1" w:styleId="ListLabel1403">
    <w:name w:val="ListLabel 1403"/>
    <w:rPr>
      <w:rFonts w:cs="Symbol"/>
      <w:lang w:val="be-BY" w:bidi="be-BY"/>
    </w:rPr>
  </w:style>
  <w:style w:type="character" w:customStyle="1" w:styleId="ListLabel1404">
    <w:name w:val="ListLabel 1404"/>
    <w:rPr>
      <w:rFonts w:cs="Symbol"/>
      <w:lang w:val="be-BY" w:bidi="be-BY"/>
    </w:rPr>
  </w:style>
  <w:style w:type="character" w:customStyle="1" w:styleId="ListLabel1405">
    <w:name w:val="ListLabel 1405"/>
    <w:rPr>
      <w:rFonts w:eastAsia="Times New Roman" w:cs="Times New Roman"/>
      <w:spacing w:val="0"/>
      <w:w w:val="99"/>
      <w:sz w:val="20"/>
      <w:szCs w:val="20"/>
      <w:lang w:val="be-BY" w:bidi="be-BY"/>
    </w:rPr>
  </w:style>
  <w:style w:type="character" w:customStyle="1" w:styleId="ListLabel1406">
    <w:name w:val="ListLabel 1406"/>
    <w:rPr>
      <w:rFonts w:cs="Symbol"/>
      <w:lang w:val="be-BY" w:bidi="be-BY"/>
    </w:rPr>
  </w:style>
  <w:style w:type="character" w:customStyle="1" w:styleId="ListLabel1407">
    <w:name w:val="ListLabel 1407"/>
    <w:rPr>
      <w:rFonts w:cs="Symbol"/>
      <w:lang w:val="be-BY" w:bidi="be-BY"/>
    </w:rPr>
  </w:style>
  <w:style w:type="character" w:customStyle="1" w:styleId="ListLabel1408">
    <w:name w:val="ListLabel 1408"/>
    <w:rPr>
      <w:rFonts w:cs="Symbol"/>
      <w:lang w:val="be-BY" w:bidi="be-BY"/>
    </w:rPr>
  </w:style>
  <w:style w:type="character" w:customStyle="1" w:styleId="ListLabel1409">
    <w:name w:val="ListLabel 1409"/>
    <w:rPr>
      <w:rFonts w:cs="Symbol"/>
      <w:lang w:val="be-BY" w:bidi="be-BY"/>
    </w:rPr>
  </w:style>
  <w:style w:type="character" w:customStyle="1" w:styleId="ListLabel1410">
    <w:name w:val="ListLabel 1410"/>
    <w:rPr>
      <w:rFonts w:cs="Symbol"/>
      <w:lang w:val="be-BY" w:bidi="be-BY"/>
    </w:rPr>
  </w:style>
  <w:style w:type="character" w:customStyle="1" w:styleId="ListLabel1411">
    <w:name w:val="ListLabel 1411"/>
    <w:rPr>
      <w:rFonts w:cs="Symbol"/>
      <w:lang w:val="be-BY" w:bidi="be-BY"/>
    </w:rPr>
  </w:style>
  <w:style w:type="character" w:customStyle="1" w:styleId="ListLabel1412">
    <w:name w:val="ListLabel 1412"/>
    <w:rPr>
      <w:rFonts w:cs="Symbol"/>
      <w:lang w:val="be-BY" w:bidi="be-BY"/>
    </w:rPr>
  </w:style>
  <w:style w:type="character" w:customStyle="1" w:styleId="ListLabel1413">
    <w:name w:val="ListLabel 1413"/>
    <w:rPr>
      <w:rFonts w:cs="Symbol"/>
      <w:lang w:val="be-BY" w:bidi="be-BY"/>
    </w:rPr>
  </w:style>
  <w:style w:type="character" w:customStyle="1" w:styleId="ListLabel1414">
    <w:name w:val="ListLabel 1414"/>
    <w:rPr>
      <w:rFonts w:eastAsia="Times New Roman" w:cs="Times New Roman"/>
      <w:spacing w:val="0"/>
      <w:w w:val="99"/>
      <w:sz w:val="20"/>
      <w:szCs w:val="20"/>
      <w:lang w:val="be-BY" w:bidi="be-BY"/>
    </w:rPr>
  </w:style>
  <w:style w:type="character" w:customStyle="1" w:styleId="ListLabel1415">
    <w:name w:val="ListLabel 1415"/>
    <w:rPr>
      <w:rFonts w:cs="Symbol"/>
      <w:lang w:val="be-BY" w:bidi="be-BY"/>
    </w:rPr>
  </w:style>
  <w:style w:type="character" w:customStyle="1" w:styleId="ListLabel1416">
    <w:name w:val="ListLabel 1416"/>
    <w:rPr>
      <w:rFonts w:cs="Symbol"/>
      <w:lang w:val="be-BY" w:bidi="be-BY"/>
    </w:rPr>
  </w:style>
  <w:style w:type="character" w:customStyle="1" w:styleId="ListLabel1417">
    <w:name w:val="ListLabel 1417"/>
    <w:rPr>
      <w:rFonts w:cs="Symbol"/>
      <w:lang w:val="be-BY" w:bidi="be-BY"/>
    </w:rPr>
  </w:style>
  <w:style w:type="character" w:customStyle="1" w:styleId="ListLabel1418">
    <w:name w:val="ListLabel 1418"/>
    <w:rPr>
      <w:rFonts w:cs="Symbol"/>
      <w:lang w:val="be-BY" w:bidi="be-BY"/>
    </w:rPr>
  </w:style>
  <w:style w:type="character" w:customStyle="1" w:styleId="ListLabel1419">
    <w:name w:val="ListLabel 1419"/>
    <w:rPr>
      <w:rFonts w:cs="Symbol"/>
      <w:lang w:val="be-BY" w:bidi="be-BY"/>
    </w:rPr>
  </w:style>
  <w:style w:type="character" w:customStyle="1" w:styleId="ListLabel1420">
    <w:name w:val="ListLabel 1420"/>
    <w:rPr>
      <w:rFonts w:cs="Symbol"/>
      <w:lang w:val="be-BY" w:bidi="be-BY"/>
    </w:rPr>
  </w:style>
  <w:style w:type="character" w:customStyle="1" w:styleId="ListLabel1421">
    <w:name w:val="ListLabel 1421"/>
    <w:rPr>
      <w:rFonts w:cs="Symbol"/>
      <w:lang w:val="be-BY" w:bidi="be-BY"/>
    </w:rPr>
  </w:style>
  <w:style w:type="character" w:customStyle="1" w:styleId="ListLabel1422">
    <w:name w:val="ListLabel 1422"/>
    <w:rPr>
      <w:rFonts w:cs="Symbol"/>
      <w:lang w:val="be-BY" w:bidi="be-BY"/>
    </w:rPr>
  </w:style>
  <w:style w:type="character" w:customStyle="1" w:styleId="ListLabel1423">
    <w:name w:val="ListLabel 1423"/>
    <w:rPr>
      <w:rFonts w:eastAsia="Times New Roman" w:cs="Times New Roman"/>
      <w:spacing w:val="0"/>
      <w:w w:val="99"/>
      <w:sz w:val="20"/>
      <w:szCs w:val="20"/>
      <w:lang w:val="be-BY" w:bidi="be-BY"/>
    </w:rPr>
  </w:style>
  <w:style w:type="character" w:customStyle="1" w:styleId="ListLabel1424">
    <w:name w:val="ListLabel 1424"/>
    <w:rPr>
      <w:rFonts w:cs="Symbol"/>
      <w:lang w:val="be-BY" w:bidi="be-BY"/>
    </w:rPr>
  </w:style>
  <w:style w:type="character" w:customStyle="1" w:styleId="ListLabel1425">
    <w:name w:val="ListLabel 1425"/>
    <w:rPr>
      <w:rFonts w:cs="Symbol"/>
      <w:lang w:val="be-BY" w:bidi="be-BY"/>
    </w:rPr>
  </w:style>
  <w:style w:type="character" w:customStyle="1" w:styleId="ListLabel1426">
    <w:name w:val="ListLabel 1426"/>
    <w:rPr>
      <w:rFonts w:cs="Symbol"/>
      <w:lang w:val="be-BY" w:bidi="be-BY"/>
    </w:rPr>
  </w:style>
  <w:style w:type="character" w:customStyle="1" w:styleId="ListLabel1427">
    <w:name w:val="ListLabel 1427"/>
    <w:rPr>
      <w:rFonts w:cs="Symbol"/>
      <w:lang w:val="be-BY" w:bidi="be-BY"/>
    </w:rPr>
  </w:style>
  <w:style w:type="character" w:customStyle="1" w:styleId="ListLabel1428">
    <w:name w:val="ListLabel 1428"/>
    <w:rPr>
      <w:rFonts w:cs="Symbol"/>
      <w:lang w:val="be-BY" w:bidi="be-BY"/>
    </w:rPr>
  </w:style>
  <w:style w:type="character" w:customStyle="1" w:styleId="ListLabel1429">
    <w:name w:val="ListLabel 1429"/>
    <w:rPr>
      <w:rFonts w:cs="Symbol"/>
      <w:lang w:val="be-BY" w:bidi="be-BY"/>
    </w:rPr>
  </w:style>
  <w:style w:type="character" w:customStyle="1" w:styleId="ListLabel1430">
    <w:name w:val="ListLabel 1430"/>
    <w:rPr>
      <w:rFonts w:cs="Symbol"/>
      <w:lang w:val="be-BY" w:bidi="be-BY"/>
    </w:rPr>
  </w:style>
  <w:style w:type="character" w:customStyle="1" w:styleId="ListLabel1431">
    <w:name w:val="ListLabel 1431"/>
    <w:rPr>
      <w:rFonts w:cs="Symbol"/>
      <w:lang w:val="be-BY" w:bidi="be-BY"/>
    </w:rPr>
  </w:style>
  <w:style w:type="character" w:customStyle="1" w:styleId="ListLabel1432">
    <w:name w:val="ListLabel 1432"/>
    <w:rPr>
      <w:rFonts w:eastAsia="Times New Roman" w:cs="Times New Roman"/>
      <w:spacing w:val="0"/>
      <w:w w:val="99"/>
      <w:sz w:val="20"/>
      <w:szCs w:val="20"/>
      <w:lang w:val="be-BY" w:bidi="be-BY"/>
    </w:rPr>
  </w:style>
  <w:style w:type="character" w:customStyle="1" w:styleId="ListLabel1433">
    <w:name w:val="ListLabel 1433"/>
    <w:rPr>
      <w:rFonts w:cs="Symbol"/>
      <w:lang w:val="be-BY" w:bidi="be-BY"/>
    </w:rPr>
  </w:style>
  <w:style w:type="character" w:customStyle="1" w:styleId="ListLabel1434">
    <w:name w:val="ListLabel 1434"/>
    <w:rPr>
      <w:rFonts w:cs="Symbol"/>
      <w:lang w:val="be-BY" w:bidi="be-BY"/>
    </w:rPr>
  </w:style>
  <w:style w:type="character" w:customStyle="1" w:styleId="ListLabel1435">
    <w:name w:val="ListLabel 1435"/>
    <w:rPr>
      <w:rFonts w:cs="Symbol"/>
      <w:lang w:val="be-BY" w:bidi="be-BY"/>
    </w:rPr>
  </w:style>
  <w:style w:type="character" w:customStyle="1" w:styleId="ListLabel1436">
    <w:name w:val="ListLabel 1436"/>
    <w:rPr>
      <w:rFonts w:cs="Symbol"/>
      <w:lang w:val="be-BY" w:bidi="be-BY"/>
    </w:rPr>
  </w:style>
  <w:style w:type="character" w:customStyle="1" w:styleId="ListLabel1437">
    <w:name w:val="ListLabel 1437"/>
    <w:rPr>
      <w:rFonts w:cs="Symbol"/>
      <w:lang w:val="be-BY" w:bidi="be-BY"/>
    </w:rPr>
  </w:style>
  <w:style w:type="character" w:customStyle="1" w:styleId="ListLabel1438">
    <w:name w:val="ListLabel 1438"/>
    <w:rPr>
      <w:rFonts w:cs="Symbol"/>
      <w:lang w:val="be-BY" w:bidi="be-BY"/>
    </w:rPr>
  </w:style>
  <w:style w:type="character" w:customStyle="1" w:styleId="ListLabel1439">
    <w:name w:val="ListLabel 1439"/>
    <w:rPr>
      <w:rFonts w:cs="Symbol"/>
      <w:lang w:val="be-BY" w:bidi="be-BY"/>
    </w:rPr>
  </w:style>
  <w:style w:type="character" w:customStyle="1" w:styleId="ListLabel1440">
    <w:name w:val="ListLabel 1440"/>
    <w:rPr>
      <w:rFonts w:cs="Symbol"/>
      <w:lang w:val="be-BY" w:bidi="be-BY"/>
    </w:rPr>
  </w:style>
  <w:style w:type="character" w:customStyle="1" w:styleId="ListLabel1441">
    <w:name w:val="ListLabel 1441"/>
    <w:rPr>
      <w:rFonts w:eastAsia="Times New Roman" w:cs="Times New Roman"/>
      <w:spacing w:val="0"/>
      <w:w w:val="99"/>
      <w:sz w:val="20"/>
      <w:szCs w:val="20"/>
      <w:lang w:val="be-BY" w:bidi="be-BY"/>
    </w:rPr>
  </w:style>
  <w:style w:type="character" w:customStyle="1" w:styleId="ListLabel1442">
    <w:name w:val="ListLabel 1442"/>
    <w:rPr>
      <w:rFonts w:cs="Symbol"/>
      <w:lang w:val="be-BY" w:bidi="be-BY"/>
    </w:rPr>
  </w:style>
  <w:style w:type="character" w:customStyle="1" w:styleId="ListLabel1443">
    <w:name w:val="ListLabel 1443"/>
    <w:rPr>
      <w:rFonts w:cs="Symbol"/>
      <w:lang w:val="be-BY" w:bidi="be-BY"/>
    </w:rPr>
  </w:style>
  <w:style w:type="character" w:customStyle="1" w:styleId="ListLabel1444">
    <w:name w:val="ListLabel 1444"/>
    <w:rPr>
      <w:rFonts w:cs="Symbol"/>
      <w:lang w:val="be-BY" w:bidi="be-BY"/>
    </w:rPr>
  </w:style>
  <w:style w:type="character" w:customStyle="1" w:styleId="ListLabel1445">
    <w:name w:val="ListLabel 1445"/>
    <w:rPr>
      <w:rFonts w:cs="Symbol"/>
      <w:lang w:val="be-BY" w:bidi="be-BY"/>
    </w:rPr>
  </w:style>
  <w:style w:type="character" w:customStyle="1" w:styleId="ListLabel1446">
    <w:name w:val="ListLabel 1446"/>
    <w:rPr>
      <w:rFonts w:cs="Symbol"/>
      <w:lang w:val="be-BY" w:bidi="be-BY"/>
    </w:rPr>
  </w:style>
  <w:style w:type="character" w:customStyle="1" w:styleId="ListLabel1447">
    <w:name w:val="ListLabel 1447"/>
    <w:rPr>
      <w:rFonts w:cs="Symbol"/>
      <w:lang w:val="be-BY" w:bidi="be-BY"/>
    </w:rPr>
  </w:style>
  <w:style w:type="character" w:customStyle="1" w:styleId="ListLabel1448">
    <w:name w:val="ListLabel 1448"/>
    <w:rPr>
      <w:rFonts w:cs="Symbol"/>
      <w:lang w:val="be-BY" w:bidi="be-BY"/>
    </w:rPr>
  </w:style>
  <w:style w:type="character" w:customStyle="1" w:styleId="ListLabel1449">
    <w:name w:val="ListLabel 1449"/>
    <w:rPr>
      <w:rFonts w:cs="Symbol"/>
      <w:lang w:val="be-BY" w:bidi="be-BY"/>
    </w:rPr>
  </w:style>
  <w:style w:type="character" w:customStyle="1" w:styleId="ListLabel1450">
    <w:name w:val="ListLabel 1450"/>
    <w:rPr>
      <w:rFonts w:eastAsia="Times New Roman" w:cs="Times New Roman"/>
      <w:spacing w:val="0"/>
      <w:w w:val="99"/>
      <w:sz w:val="20"/>
      <w:szCs w:val="20"/>
      <w:lang w:val="be-BY" w:bidi="be-BY"/>
    </w:rPr>
  </w:style>
  <w:style w:type="character" w:customStyle="1" w:styleId="ListLabel1451">
    <w:name w:val="ListLabel 1451"/>
    <w:rPr>
      <w:rFonts w:cs="Symbol"/>
      <w:lang w:val="be-BY" w:bidi="be-BY"/>
    </w:rPr>
  </w:style>
  <w:style w:type="character" w:customStyle="1" w:styleId="ListLabel1452">
    <w:name w:val="ListLabel 1452"/>
    <w:rPr>
      <w:rFonts w:cs="Symbol"/>
      <w:lang w:val="be-BY" w:bidi="be-BY"/>
    </w:rPr>
  </w:style>
  <w:style w:type="character" w:customStyle="1" w:styleId="ListLabel1453">
    <w:name w:val="ListLabel 1453"/>
    <w:rPr>
      <w:rFonts w:cs="Symbol"/>
      <w:lang w:val="be-BY" w:bidi="be-BY"/>
    </w:rPr>
  </w:style>
  <w:style w:type="character" w:customStyle="1" w:styleId="ListLabel1454">
    <w:name w:val="ListLabel 1454"/>
    <w:rPr>
      <w:rFonts w:cs="Symbol"/>
      <w:lang w:val="be-BY" w:bidi="be-BY"/>
    </w:rPr>
  </w:style>
  <w:style w:type="character" w:customStyle="1" w:styleId="ListLabel1455">
    <w:name w:val="ListLabel 1455"/>
    <w:rPr>
      <w:rFonts w:cs="Symbol"/>
      <w:lang w:val="be-BY" w:bidi="be-BY"/>
    </w:rPr>
  </w:style>
  <w:style w:type="character" w:customStyle="1" w:styleId="ListLabel1456">
    <w:name w:val="ListLabel 1456"/>
    <w:rPr>
      <w:rFonts w:cs="Symbol"/>
      <w:lang w:val="be-BY" w:bidi="be-BY"/>
    </w:rPr>
  </w:style>
  <w:style w:type="character" w:customStyle="1" w:styleId="ListLabel1457">
    <w:name w:val="ListLabel 1457"/>
    <w:rPr>
      <w:rFonts w:cs="Symbol"/>
      <w:lang w:val="be-BY" w:bidi="be-BY"/>
    </w:rPr>
  </w:style>
  <w:style w:type="character" w:customStyle="1" w:styleId="ListLabel1458">
    <w:name w:val="ListLabel 1458"/>
    <w:rPr>
      <w:rFonts w:cs="Symbol"/>
      <w:lang w:val="be-BY" w:bidi="be-BY"/>
    </w:rPr>
  </w:style>
  <w:style w:type="character" w:customStyle="1" w:styleId="ListLabel1459">
    <w:name w:val="ListLabel 1459"/>
    <w:rPr>
      <w:rFonts w:eastAsia="Times New Roman" w:cs="Times New Roman"/>
      <w:spacing w:val="0"/>
      <w:w w:val="99"/>
      <w:sz w:val="20"/>
      <w:szCs w:val="20"/>
      <w:lang w:val="be-BY" w:bidi="be-BY"/>
    </w:rPr>
  </w:style>
  <w:style w:type="character" w:customStyle="1" w:styleId="ListLabel1460">
    <w:name w:val="ListLabel 1460"/>
    <w:rPr>
      <w:rFonts w:cs="Symbol"/>
      <w:lang w:val="be-BY" w:bidi="be-BY"/>
    </w:rPr>
  </w:style>
  <w:style w:type="character" w:customStyle="1" w:styleId="ListLabel1461">
    <w:name w:val="ListLabel 1461"/>
    <w:rPr>
      <w:rFonts w:cs="Symbol"/>
      <w:lang w:val="be-BY" w:bidi="be-BY"/>
    </w:rPr>
  </w:style>
  <w:style w:type="character" w:customStyle="1" w:styleId="ListLabel1462">
    <w:name w:val="ListLabel 1462"/>
    <w:rPr>
      <w:rFonts w:cs="Symbol"/>
      <w:lang w:val="be-BY" w:bidi="be-BY"/>
    </w:rPr>
  </w:style>
  <w:style w:type="character" w:customStyle="1" w:styleId="ListLabel1463">
    <w:name w:val="ListLabel 1463"/>
    <w:rPr>
      <w:rFonts w:cs="Symbol"/>
      <w:lang w:val="be-BY" w:bidi="be-BY"/>
    </w:rPr>
  </w:style>
  <w:style w:type="character" w:customStyle="1" w:styleId="ListLabel1464">
    <w:name w:val="ListLabel 1464"/>
    <w:rPr>
      <w:rFonts w:cs="Symbol"/>
      <w:lang w:val="be-BY" w:bidi="be-BY"/>
    </w:rPr>
  </w:style>
  <w:style w:type="character" w:customStyle="1" w:styleId="ListLabel1465">
    <w:name w:val="ListLabel 1465"/>
    <w:rPr>
      <w:rFonts w:cs="Symbol"/>
      <w:lang w:val="be-BY" w:bidi="be-BY"/>
    </w:rPr>
  </w:style>
  <w:style w:type="character" w:customStyle="1" w:styleId="ListLabel1466">
    <w:name w:val="ListLabel 1466"/>
    <w:rPr>
      <w:rFonts w:cs="Symbol"/>
      <w:lang w:val="be-BY" w:bidi="be-BY"/>
    </w:rPr>
  </w:style>
  <w:style w:type="character" w:customStyle="1" w:styleId="ListLabel1467">
    <w:name w:val="ListLabel 1467"/>
    <w:rPr>
      <w:rFonts w:cs="Symbol"/>
      <w:lang w:val="be-BY" w:bidi="be-BY"/>
    </w:rPr>
  </w:style>
  <w:style w:type="character" w:customStyle="1" w:styleId="ListLabel1468">
    <w:name w:val="ListLabel 1468"/>
    <w:rPr>
      <w:rFonts w:eastAsia="Times New Roman" w:cs="Times New Roman"/>
      <w:spacing w:val="0"/>
      <w:w w:val="99"/>
      <w:sz w:val="20"/>
      <w:szCs w:val="20"/>
      <w:lang w:val="be-BY" w:bidi="be-BY"/>
    </w:rPr>
  </w:style>
  <w:style w:type="character" w:customStyle="1" w:styleId="ListLabel1469">
    <w:name w:val="ListLabel 1469"/>
    <w:rPr>
      <w:rFonts w:cs="Symbol"/>
      <w:lang w:val="be-BY" w:bidi="be-BY"/>
    </w:rPr>
  </w:style>
  <w:style w:type="character" w:customStyle="1" w:styleId="ListLabel1470">
    <w:name w:val="ListLabel 1470"/>
    <w:rPr>
      <w:rFonts w:cs="Symbol"/>
      <w:lang w:val="be-BY" w:bidi="be-BY"/>
    </w:rPr>
  </w:style>
  <w:style w:type="character" w:customStyle="1" w:styleId="ListLabel1471">
    <w:name w:val="ListLabel 1471"/>
    <w:rPr>
      <w:rFonts w:cs="Symbol"/>
      <w:lang w:val="be-BY" w:bidi="be-BY"/>
    </w:rPr>
  </w:style>
  <w:style w:type="character" w:customStyle="1" w:styleId="ListLabel1472">
    <w:name w:val="ListLabel 1472"/>
    <w:rPr>
      <w:rFonts w:cs="Symbol"/>
      <w:lang w:val="be-BY" w:bidi="be-BY"/>
    </w:rPr>
  </w:style>
  <w:style w:type="character" w:customStyle="1" w:styleId="ListLabel1473">
    <w:name w:val="ListLabel 1473"/>
    <w:rPr>
      <w:rFonts w:cs="Symbol"/>
      <w:lang w:val="be-BY" w:bidi="be-BY"/>
    </w:rPr>
  </w:style>
  <w:style w:type="character" w:customStyle="1" w:styleId="ListLabel1474">
    <w:name w:val="ListLabel 1474"/>
    <w:rPr>
      <w:rFonts w:cs="Symbol"/>
      <w:lang w:val="be-BY" w:bidi="be-BY"/>
    </w:rPr>
  </w:style>
  <w:style w:type="character" w:customStyle="1" w:styleId="ListLabel1475">
    <w:name w:val="ListLabel 1475"/>
    <w:rPr>
      <w:rFonts w:cs="Symbol"/>
      <w:lang w:val="be-BY" w:bidi="be-BY"/>
    </w:rPr>
  </w:style>
  <w:style w:type="character" w:customStyle="1" w:styleId="ListLabel1476">
    <w:name w:val="ListLabel 1476"/>
    <w:rPr>
      <w:rFonts w:cs="Symbol"/>
      <w:lang w:val="be-BY" w:bidi="be-BY"/>
    </w:rPr>
  </w:style>
  <w:style w:type="character" w:customStyle="1" w:styleId="ListLabel1477">
    <w:name w:val="ListLabel 1477"/>
    <w:rPr>
      <w:rFonts w:eastAsia="Times New Roman" w:cs="Times New Roman"/>
      <w:spacing w:val="0"/>
      <w:w w:val="99"/>
      <w:sz w:val="20"/>
      <w:szCs w:val="20"/>
      <w:lang w:val="be-BY" w:bidi="be-BY"/>
    </w:rPr>
  </w:style>
  <w:style w:type="character" w:customStyle="1" w:styleId="ListLabel1478">
    <w:name w:val="ListLabel 1478"/>
    <w:rPr>
      <w:rFonts w:cs="Symbol"/>
      <w:lang w:val="be-BY" w:bidi="be-BY"/>
    </w:rPr>
  </w:style>
  <w:style w:type="character" w:customStyle="1" w:styleId="ListLabel1479">
    <w:name w:val="ListLabel 1479"/>
    <w:rPr>
      <w:rFonts w:cs="Symbol"/>
      <w:lang w:val="be-BY" w:bidi="be-BY"/>
    </w:rPr>
  </w:style>
  <w:style w:type="character" w:customStyle="1" w:styleId="ListLabel1480">
    <w:name w:val="ListLabel 1480"/>
    <w:rPr>
      <w:rFonts w:cs="Symbol"/>
      <w:lang w:val="be-BY" w:bidi="be-BY"/>
    </w:rPr>
  </w:style>
  <w:style w:type="character" w:customStyle="1" w:styleId="ListLabel1481">
    <w:name w:val="ListLabel 1481"/>
    <w:rPr>
      <w:rFonts w:cs="Symbol"/>
      <w:lang w:val="be-BY" w:bidi="be-BY"/>
    </w:rPr>
  </w:style>
  <w:style w:type="character" w:customStyle="1" w:styleId="ListLabel1482">
    <w:name w:val="ListLabel 1482"/>
    <w:rPr>
      <w:rFonts w:cs="Symbol"/>
      <w:lang w:val="be-BY" w:bidi="be-BY"/>
    </w:rPr>
  </w:style>
  <w:style w:type="character" w:customStyle="1" w:styleId="ListLabel1483">
    <w:name w:val="ListLabel 1483"/>
    <w:rPr>
      <w:rFonts w:cs="Symbol"/>
      <w:lang w:val="be-BY" w:bidi="be-BY"/>
    </w:rPr>
  </w:style>
  <w:style w:type="character" w:customStyle="1" w:styleId="ListLabel1484">
    <w:name w:val="ListLabel 1484"/>
    <w:rPr>
      <w:rFonts w:cs="Symbol"/>
      <w:lang w:val="be-BY" w:bidi="be-BY"/>
    </w:rPr>
  </w:style>
  <w:style w:type="character" w:customStyle="1" w:styleId="ListLabel1485">
    <w:name w:val="ListLabel 1485"/>
    <w:rPr>
      <w:rFonts w:cs="Symbol"/>
      <w:lang w:val="be-BY" w:bidi="be-BY"/>
    </w:rPr>
  </w:style>
  <w:style w:type="character" w:customStyle="1" w:styleId="ListLabel1486">
    <w:name w:val="ListLabel 1486"/>
    <w:rPr>
      <w:rFonts w:eastAsia="Times New Roman" w:cs="Times New Roman"/>
      <w:spacing w:val="0"/>
      <w:w w:val="99"/>
      <w:sz w:val="20"/>
      <w:szCs w:val="20"/>
      <w:lang w:val="be-BY" w:bidi="be-BY"/>
    </w:rPr>
  </w:style>
  <w:style w:type="character" w:customStyle="1" w:styleId="ListLabel1487">
    <w:name w:val="ListLabel 1487"/>
    <w:rPr>
      <w:rFonts w:cs="Symbol"/>
      <w:lang w:val="be-BY" w:bidi="be-BY"/>
    </w:rPr>
  </w:style>
  <w:style w:type="character" w:customStyle="1" w:styleId="ListLabel1488">
    <w:name w:val="ListLabel 1488"/>
    <w:rPr>
      <w:rFonts w:cs="Symbol"/>
      <w:lang w:val="be-BY" w:bidi="be-BY"/>
    </w:rPr>
  </w:style>
  <w:style w:type="character" w:customStyle="1" w:styleId="ListLabel1489">
    <w:name w:val="ListLabel 1489"/>
    <w:rPr>
      <w:rFonts w:cs="Symbol"/>
      <w:lang w:val="be-BY" w:bidi="be-BY"/>
    </w:rPr>
  </w:style>
  <w:style w:type="character" w:customStyle="1" w:styleId="ListLabel1490">
    <w:name w:val="ListLabel 1490"/>
    <w:rPr>
      <w:rFonts w:cs="Symbol"/>
      <w:lang w:val="be-BY" w:bidi="be-BY"/>
    </w:rPr>
  </w:style>
  <w:style w:type="character" w:customStyle="1" w:styleId="ListLabel1491">
    <w:name w:val="ListLabel 1491"/>
    <w:rPr>
      <w:rFonts w:cs="Symbol"/>
      <w:lang w:val="be-BY" w:bidi="be-BY"/>
    </w:rPr>
  </w:style>
  <w:style w:type="character" w:customStyle="1" w:styleId="ListLabel1492">
    <w:name w:val="ListLabel 1492"/>
    <w:rPr>
      <w:rFonts w:cs="Symbol"/>
      <w:lang w:val="be-BY" w:bidi="be-BY"/>
    </w:rPr>
  </w:style>
  <w:style w:type="character" w:customStyle="1" w:styleId="ListLabel1493">
    <w:name w:val="ListLabel 1493"/>
    <w:rPr>
      <w:rFonts w:cs="Symbol"/>
      <w:lang w:val="be-BY" w:bidi="be-BY"/>
    </w:rPr>
  </w:style>
  <w:style w:type="character" w:customStyle="1" w:styleId="ListLabel1494">
    <w:name w:val="ListLabel 1494"/>
    <w:rPr>
      <w:rFonts w:cs="Symbol"/>
      <w:lang w:val="be-BY" w:bidi="be-BY"/>
    </w:rPr>
  </w:style>
  <w:style w:type="character" w:customStyle="1" w:styleId="ListLabel1495">
    <w:name w:val="ListLabel 1495"/>
    <w:rPr>
      <w:rFonts w:eastAsia="Times New Roman" w:cs="Times New Roman"/>
      <w:spacing w:val="0"/>
      <w:w w:val="99"/>
      <w:sz w:val="20"/>
      <w:szCs w:val="20"/>
      <w:lang w:val="be-BY" w:bidi="be-BY"/>
    </w:rPr>
  </w:style>
  <w:style w:type="character" w:customStyle="1" w:styleId="ListLabel1496">
    <w:name w:val="ListLabel 1496"/>
    <w:rPr>
      <w:rFonts w:cs="Symbol"/>
      <w:lang w:val="be-BY" w:bidi="be-BY"/>
    </w:rPr>
  </w:style>
  <w:style w:type="character" w:customStyle="1" w:styleId="ListLabel1497">
    <w:name w:val="ListLabel 1497"/>
    <w:rPr>
      <w:rFonts w:cs="Symbol"/>
      <w:lang w:val="be-BY" w:bidi="be-BY"/>
    </w:rPr>
  </w:style>
  <w:style w:type="character" w:customStyle="1" w:styleId="ListLabel1498">
    <w:name w:val="ListLabel 1498"/>
    <w:rPr>
      <w:rFonts w:cs="Symbol"/>
      <w:lang w:val="be-BY" w:bidi="be-BY"/>
    </w:rPr>
  </w:style>
  <w:style w:type="character" w:customStyle="1" w:styleId="ListLabel1499">
    <w:name w:val="ListLabel 1499"/>
    <w:rPr>
      <w:rFonts w:cs="Symbol"/>
      <w:lang w:val="be-BY" w:bidi="be-BY"/>
    </w:rPr>
  </w:style>
  <w:style w:type="character" w:customStyle="1" w:styleId="ListLabel1500">
    <w:name w:val="ListLabel 1500"/>
    <w:rPr>
      <w:rFonts w:cs="Symbol"/>
      <w:lang w:val="be-BY" w:bidi="be-BY"/>
    </w:rPr>
  </w:style>
  <w:style w:type="character" w:customStyle="1" w:styleId="ListLabel1501">
    <w:name w:val="ListLabel 1501"/>
    <w:rPr>
      <w:rFonts w:cs="Symbol"/>
      <w:lang w:val="be-BY" w:bidi="be-BY"/>
    </w:rPr>
  </w:style>
  <w:style w:type="character" w:customStyle="1" w:styleId="ListLabel1502">
    <w:name w:val="ListLabel 1502"/>
    <w:rPr>
      <w:rFonts w:cs="Symbol"/>
      <w:lang w:val="be-BY" w:bidi="be-BY"/>
    </w:rPr>
  </w:style>
  <w:style w:type="character" w:customStyle="1" w:styleId="ListLabel1503">
    <w:name w:val="ListLabel 1503"/>
    <w:rPr>
      <w:rFonts w:cs="Symbol"/>
      <w:lang w:val="be-BY" w:bidi="be-BY"/>
    </w:rPr>
  </w:style>
  <w:style w:type="character" w:customStyle="1" w:styleId="ListLabel1504">
    <w:name w:val="ListLabel 1504"/>
    <w:rPr>
      <w:rFonts w:eastAsia="Times New Roman" w:cs="Times New Roman"/>
      <w:spacing w:val="0"/>
      <w:w w:val="99"/>
      <w:sz w:val="20"/>
      <w:szCs w:val="20"/>
      <w:lang w:val="be-BY" w:bidi="be-BY"/>
    </w:rPr>
  </w:style>
  <w:style w:type="character" w:customStyle="1" w:styleId="ListLabel1505">
    <w:name w:val="ListLabel 1505"/>
    <w:rPr>
      <w:rFonts w:cs="Symbol"/>
      <w:lang w:val="be-BY" w:bidi="be-BY"/>
    </w:rPr>
  </w:style>
  <w:style w:type="character" w:customStyle="1" w:styleId="ListLabel1506">
    <w:name w:val="ListLabel 1506"/>
    <w:rPr>
      <w:rFonts w:cs="Symbol"/>
      <w:lang w:val="be-BY" w:bidi="be-BY"/>
    </w:rPr>
  </w:style>
  <w:style w:type="character" w:customStyle="1" w:styleId="ListLabel1507">
    <w:name w:val="ListLabel 1507"/>
    <w:rPr>
      <w:rFonts w:cs="Symbol"/>
      <w:lang w:val="be-BY" w:bidi="be-BY"/>
    </w:rPr>
  </w:style>
  <w:style w:type="character" w:customStyle="1" w:styleId="ListLabel1508">
    <w:name w:val="ListLabel 1508"/>
    <w:rPr>
      <w:rFonts w:cs="Symbol"/>
      <w:lang w:val="be-BY" w:bidi="be-BY"/>
    </w:rPr>
  </w:style>
  <w:style w:type="character" w:customStyle="1" w:styleId="ListLabel1509">
    <w:name w:val="ListLabel 1509"/>
    <w:rPr>
      <w:rFonts w:cs="Symbol"/>
      <w:lang w:val="be-BY" w:bidi="be-BY"/>
    </w:rPr>
  </w:style>
  <w:style w:type="character" w:customStyle="1" w:styleId="ListLabel1510">
    <w:name w:val="ListLabel 1510"/>
    <w:rPr>
      <w:rFonts w:cs="Symbol"/>
      <w:lang w:val="be-BY" w:bidi="be-BY"/>
    </w:rPr>
  </w:style>
  <w:style w:type="character" w:customStyle="1" w:styleId="ListLabel1511">
    <w:name w:val="ListLabel 1511"/>
    <w:rPr>
      <w:rFonts w:cs="Symbol"/>
      <w:lang w:val="be-BY" w:bidi="be-BY"/>
    </w:rPr>
  </w:style>
  <w:style w:type="character" w:customStyle="1" w:styleId="ListLabel1512">
    <w:name w:val="ListLabel 1512"/>
    <w:rPr>
      <w:rFonts w:cs="Symbol"/>
      <w:lang w:val="be-BY" w:bidi="be-BY"/>
    </w:rPr>
  </w:style>
  <w:style w:type="character" w:customStyle="1" w:styleId="ListLabel1513">
    <w:name w:val="ListLabel 1513"/>
    <w:rPr>
      <w:rFonts w:eastAsia="Times New Roman" w:cs="Times New Roman"/>
      <w:spacing w:val="0"/>
      <w:w w:val="99"/>
      <w:sz w:val="20"/>
      <w:szCs w:val="20"/>
      <w:lang w:val="be-BY" w:bidi="be-BY"/>
    </w:rPr>
  </w:style>
  <w:style w:type="character" w:customStyle="1" w:styleId="ListLabel1514">
    <w:name w:val="ListLabel 1514"/>
    <w:rPr>
      <w:rFonts w:cs="Symbol"/>
      <w:lang w:val="be-BY" w:bidi="be-BY"/>
    </w:rPr>
  </w:style>
  <w:style w:type="character" w:customStyle="1" w:styleId="ListLabel1515">
    <w:name w:val="ListLabel 1515"/>
    <w:rPr>
      <w:rFonts w:cs="Symbol"/>
      <w:lang w:val="be-BY" w:bidi="be-BY"/>
    </w:rPr>
  </w:style>
  <w:style w:type="character" w:customStyle="1" w:styleId="ListLabel1516">
    <w:name w:val="ListLabel 1516"/>
    <w:rPr>
      <w:rFonts w:cs="Symbol"/>
      <w:lang w:val="be-BY" w:bidi="be-BY"/>
    </w:rPr>
  </w:style>
  <w:style w:type="character" w:customStyle="1" w:styleId="ListLabel1517">
    <w:name w:val="ListLabel 1517"/>
    <w:rPr>
      <w:rFonts w:cs="Symbol"/>
      <w:lang w:val="be-BY" w:bidi="be-BY"/>
    </w:rPr>
  </w:style>
  <w:style w:type="character" w:customStyle="1" w:styleId="ListLabel1518">
    <w:name w:val="ListLabel 1518"/>
    <w:rPr>
      <w:rFonts w:cs="Symbol"/>
      <w:lang w:val="be-BY" w:bidi="be-BY"/>
    </w:rPr>
  </w:style>
  <w:style w:type="character" w:customStyle="1" w:styleId="ListLabel1519">
    <w:name w:val="ListLabel 1519"/>
    <w:rPr>
      <w:rFonts w:cs="Symbol"/>
      <w:lang w:val="be-BY" w:bidi="be-BY"/>
    </w:rPr>
  </w:style>
  <w:style w:type="character" w:customStyle="1" w:styleId="ListLabel1520">
    <w:name w:val="ListLabel 1520"/>
    <w:rPr>
      <w:rFonts w:cs="Symbol"/>
      <w:lang w:val="be-BY" w:bidi="be-BY"/>
    </w:rPr>
  </w:style>
  <w:style w:type="character" w:customStyle="1" w:styleId="ListLabel1521">
    <w:name w:val="ListLabel 1521"/>
    <w:rPr>
      <w:rFonts w:cs="Symbol"/>
      <w:lang w:val="be-BY" w:bidi="be-BY"/>
    </w:rPr>
  </w:style>
  <w:style w:type="character" w:customStyle="1" w:styleId="ListLabel1522">
    <w:name w:val="ListLabel 1522"/>
    <w:rPr>
      <w:rFonts w:eastAsia="Times New Roman" w:cs="Times New Roman"/>
      <w:spacing w:val="0"/>
      <w:w w:val="99"/>
      <w:sz w:val="20"/>
      <w:szCs w:val="20"/>
      <w:lang w:val="be-BY" w:bidi="be-BY"/>
    </w:rPr>
  </w:style>
  <w:style w:type="character" w:customStyle="1" w:styleId="ListLabel1523">
    <w:name w:val="ListLabel 1523"/>
    <w:rPr>
      <w:rFonts w:cs="Symbol"/>
      <w:lang w:val="be-BY" w:bidi="be-BY"/>
    </w:rPr>
  </w:style>
  <w:style w:type="character" w:customStyle="1" w:styleId="ListLabel1524">
    <w:name w:val="ListLabel 1524"/>
    <w:rPr>
      <w:rFonts w:cs="Symbol"/>
      <w:lang w:val="be-BY" w:bidi="be-BY"/>
    </w:rPr>
  </w:style>
  <w:style w:type="character" w:customStyle="1" w:styleId="ListLabel1525">
    <w:name w:val="ListLabel 1525"/>
    <w:rPr>
      <w:rFonts w:cs="Symbol"/>
      <w:lang w:val="be-BY" w:bidi="be-BY"/>
    </w:rPr>
  </w:style>
  <w:style w:type="character" w:customStyle="1" w:styleId="ListLabel1526">
    <w:name w:val="ListLabel 1526"/>
    <w:rPr>
      <w:rFonts w:cs="Symbol"/>
      <w:lang w:val="be-BY" w:bidi="be-BY"/>
    </w:rPr>
  </w:style>
  <w:style w:type="character" w:customStyle="1" w:styleId="ListLabel1527">
    <w:name w:val="ListLabel 1527"/>
    <w:rPr>
      <w:rFonts w:cs="Symbol"/>
      <w:lang w:val="be-BY" w:bidi="be-BY"/>
    </w:rPr>
  </w:style>
  <w:style w:type="character" w:customStyle="1" w:styleId="ListLabel1528">
    <w:name w:val="ListLabel 1528"/>
    <w:rPr>
      <w:rFonts w:cs="Symbol"/>
      <w:lang w:val="be-BY" w:bidi="be-BY"/>
    </w:rPr>
  </w:style>
  <w:style w:type="character" w:customStyle="1" w:styleId="ListLabel1529">
    <w:name w:val="ListLabel 1529"/>
    <w:rPr>
      <w:rFonts w:cs="Symbol"/>
      <w:lang w:val="be-BY" w:bidi="be-BY"/>
    </w:rPr>
  </w:style>
  <w:style w:type="character" w:customStyle="1" w:styleId="ListLabel1530">
    <w:name w:val="ListLabel 1530"/>
    <w:rPr>
      <w:rFonts w:cs="Symbol"/>
      <w:lang w:val="be-BY" w:bidi="be-BY"/>
    </w:rPr>
  </w:style>
  <w:style w:type="character" w:customStyle="1" w:styleId="ListLabel1531">
    <w:name w:val="ListLabel 1531"/>
    <w:rPr>
      <w:rFonts w:eastAsia="Times New Roman" w:cs="Times New Roman"/>
      <w:spacing w:val="0"/>
      <w:w w:val="99"/>
      <w:sz w:val="20"/>
      <w:szCs w:val="20"/>
      <w:lang w:val="be-BY" w:bidi="be-BY"/>
    </w:rPr>
  </w:style>
  <w:style w:type="character" w:customStyle="1" w:styleId="ListLabel1532">
    <w:name w:val="ListLabel 1532"/>
    <w:rPr>
      <w:rFonts w:cs="Symbol"/>
      <w:lang w:val="be-BY" w:bidi="be-BY"/>
    </w:rPr>
  </w:style>
  <w:style w:type="character" w:customStyle="1" w:styleId="ListLabel1533">
    <w:name w:val="ListLabel 1533"/>
    <w:rPr>
      <w:rFonts w:cs="Symbol"/>
      <w:lang w:val="be-BY" w:bidi="be-BY"/>
    </w:rPr>
  </w:style>
  <w:style w:type="character" w:customStyle="1" w:styleId="ListLabel1534">
    <w:name w:val="ListLabel 1534"/>
    <w:rPr>
      <w:rFonts w:cs="Symbol"/>
      <w:lang w:val="be-BY" w:bidi="be-BY"/>
    </w:rPr>
  </w:style>
  <w:style w:type="character" w:customStyle="1" w:styleId="ListLabel1535">
    <w:name w:val="ListLabel 1535"/>
    <w:rPr>
      <w:rFonts w:cs="Symbol"/>
      <w:lang w:val="be-BY" w:bidi="be-BY"/>
    </w:rPr>
  </w:style>
  <w:style w:type="character" w:customStyle="1" w:styleId="ListLabel1536">
    <w:name w:val="ListLabel 1536"/>
    <w:rPr>
      <w:rFonts w:cs="Symbol"/>
      <w:lang w:val="be-BY" w:bidi="be-BY"/>
    </w:rPr>
  </w:style>
  <w:style w:type="character" w:customStyle="1" w:styleId="ListLabel1537">
    <w:name w:val="ListLabel 1537"/>
    <w:rPr>
      <w:rFonts w:cs="Symbol"/>
      <w:lang w:val="be-BY" w:bidi="be-BY"/>
    </w:rPr>
  </w:style>
  <w:style w:type="character" w:customStyle="1" w:styleId="ListLabel1538">
    <w:name w:val="ListLabel 1538"/>
    <w:rPr>
      <w:rFonts w:cs="Symbol"/>
      <w:lang w:val="be-BY" w:bidi="be-BY"/>
    </w:rPr>
  </w:style>
  <w:style w:type="character" w:customStyle="1" w:styleId="ListLabel1539">
    <w:name w:val="ListLabel 1539"/>
    <w:rPr>
      <w:rFonts w:cs="Symbol"/>
      <w:lang w:val="be-BY" w:bidi="be-BY"/>
    </w:rPr>
  </w:style>
  <w:style w:type="character" w:customStyle="1" w:styleId="ListLabel1540">
    <w:name w:val="ListLabel 1540"/>
    <w:rPr>
      <w:rFonts w:eastAsia="Times New Roman" w:cs="Times New Roman"/>
      <w:spacing w:val="0"/>
      <w:w w:val="99"/>
      <w:sz w:val="20"/>
      <w:szCs w:val="20"/>
      <w:lang w:val="be-BY" w:bidi="be-BY"/>
    </w:rPr>
  </w:style>
  <w:style w:type="character" w:customStyle="1" w:styleId="ListLabel1541">
    <w:name w:val="ListLabel 1541"/>
    <w:rPr>
      <w:rFonts w:cs="Symbol"/>
      <w:lang w:val="be-BY" w:bidi="be-BY"/>
    </w:rPr>
  </w:style>
  <w:style w:type="character" w:customStyle="1" w:styleId="ListLabel1542">
    <w:name w:val="ListLabel 1542"/>
    <w:rPr>
      <w:rFonts w:cs="Symbol"/>
      <w:lang w:val="be-BY" w:bidi="be-BY"/>
    </w:rPr>
  </w:style>
  <w:style w:type="character" w:customStyle="1" w:styleId="ListLabel1543">
    <w:name w:val="ListLabel 1543"/>
    <w:rPr>
      <w:rFonts w:cs="Symbol"/>
      <w:lang w:val="be-BY" w:bidi="be-BY"/>
    </w:rPr>
  </w:style>
  <w:style w:type="character" w:customStyle="1" w:styleId="ListLabel1544">
    <w:name w:val="ListLabel 1544"/>
    <w:rPr>
      <w:rFonts w:cs="Symbol"/>
      <w:lang w:val="be-BY" w:bidi="be-BY"/>
    </w:rPr>
  </w:style>
  <w:style w:type="character" w:customStyle="1" w:styleId="ListLabel1545">
    <w:name w:val="ListLabel 1545"/>
    <w:rPr>
      <w:rFonts w:cs="Symbol"/>
      <w:lang w:val="be-BY" w:bidi="be-BY"/>
    </w:rPr>
  </w:style>
  <w:style w:type="character" w:customStyle="1" w:styleId="ListLabel1546">
    <w:name w:val="ListLabel 1546"/>
    <w:rPr>
      <w:rFonts w:cs="Symbol"/>
      <w:lang w:val="be-BY" w:bidi="be-BY"/>
    </w:rPr>
  </w:style>
  <w:style w:type="character" w:customStyle="1" w:styleId="ListLabel1547">
    <w:name w:val="ListLabel 1547"/>
    <w:rPr>
      <w:rFonts w:cs="Symbol"/>
      <w:lang w:val="be-BY" w:bidi="be-BY"/>
    </w:rPr>
  </w:style>
  <w:style w:type="character" w:customStyle="1" w:styleId="ListLabel1548">
    <w:name w:val="ListLabel 1548"/>
    <w:rPr>
      <w:rFonts w:cs="Symbol"/>
      <w:lang w:val="be-BY" w:bidi="be-BY"/>
    </w:rPr>
  </w:style>
  <w:style w:type="character" w:customStyle="1" w:styleId="ListLabel1549">
    <w:name w:val="ListLabel 1549"/>
    <w:rPr>
      <w:rFonts w:eastAsia="Times New Roman" w:cs="Times New Roman"/>
      <w:spacing w:val="0"/>
      <w:w w:val="99"/>
      <w:sz w:val="20"/>
      <w:szCs w:val="20"/>
      <w:lang w:val="be-BY" w:bidi="be-BY"/>
    </w:rPr>
  </w:style>
  <w:style w:type="character" w:customStyle="1" w:styleId="ListLabel1550">
    <w:name w:val="ListLabel 1550"/>
    <w:rPr>
      <w:rFonts w:cs="Symbol"/>
      <w:lang w:val="be-BY" w:bidi="be-BY"/>
    </w:rPr>
  </w:style>
  <w:style w:type="character" w:customStyle="1" w:styleId="ListLabel1551">
    <w:name w:val="ListLabel 1551"/>
    <w:rPr>
      <w:rFonts w:cs="Symbol"/>
      <w:lang w:val="be-BY" w:bidi="be-BY"/>
    </w:rPr>
  </w:style>
  <w:style w:type="character" w:customStyle="1" w:styleId="ListLabel1552">
    <w:name w:val="ListLabel 1552"/>
    <w:rPr>
      <w:rFonts w:cs="Symbol"/>
      <w:lang w:val="be-BY" w:bidi="be-BY"/>
    </w:rPr>
  </w:style>
  <w:style w:type="character" w:customStyle="1" w:styleId="ListLabel1553">
    <w:name w:val="ListLabel 1553"/>
    <w:rPr>
      <w:rFonts w:cs="Symbol"/>
      <w:lang w:val="be-BY" w:bidi="be-BY"/>
    </w:rPr>
  </w:style>
  <w:style w:type="character" w:customStyle="1" w:styleId="ListLabel1554">
    <w:name w:val="ListLabel 1554"/>
    <w:rPr>
      <w:rFonts w:cs="Symbol"/>
      <w:lang w:val="be-BY" w:bidi="be-BY"/>
    </w:rPr>
  </w:style>
  <w:style w:type="character" w:customStyle="1" w:styleId="ListLabel1555">
    <w:name w:val="ListLabel 1555"/>
    <w:rPr>
      <w:rFonts w:cs="Symbol"/>
      <w:lang w:val="be-BY" w:bidi="be-BY"/>
    </w:rPr>
  </w:style>
  <w:style w:type="character" w:customStyle="1" w:styleId="ListLabel1556">
    <w:name w:val="ListLabel 1556"/>
    <w:rPr>
      <w:rFonts w:cs="Symbol"/>
      <w:lang w:val="be-BY" w:bidi="be-BY"/>
    </w:rPr>
  </w:style>
  <w:style w:type="character" w:customStyle="1" w:styleId="ListLabel1557">
    <w:name w:val="ListLabel 1557"/>
    <w:rPr>
      <w:rFonts w:cs="Symbol"/>
      <w:lang w:val="be-BY" w:bidi="be-BY"/>
    </w:rPr>
  </w:style>
  <w:style w:type="character" w:customStyle="1" w:styleId="ListLabel1558">
    <w:name w:val="ListLabel 1558"/>
    <w:rPr>
      <w:rFonts w:eastAsia="Times New Roman" w:cs="Times New Roman"/>
      <w:spacing w:val="0"/>
      <w:w w:val="99"/>
      <w:sz w:val="20"/>
      <w:szCs w:val="20"/>
      <w:lang w:val="be-BY" w:bidi="be-BY"/>
    </w:rPr>
  </w:style>
  <w:style w:type="character" w:customStyle="1" w:styleId="ListLabel1559">
    <w:name w:val="ListLabel 1559"/>
    <w:rPr>
      <w:rFonts w:cs="Symbol"/>
      <w:lang w:val="be-BY" w:bidi="be-BY"/>
    </w:rPr>
  </w:style>
  <w:style w:type="character" w:customStyle="1" w:styleId="ListLabel1560">
    <w:name w:val="ListLabel 1560"/>
    <w:rPr>
      <w:rFonts w:cs="Symbol"/>
      <w:lang w:val="be-BY" w:bidi="be-BY"/>
    </w:rPr>
  </w:style>
  <w:style w:type="character" w:customStyle="1" w:styleId="ListLabel1561">
    <w:name w:val="ListLabel 1561"/>
    <w:rPr>
      <w:rFonts w:cs="Symbol"/>
      <w:lang w:val="be-BY" w:bidi="be-BY"/>
    </w:rPr>
  </w:style>
  <w:style w:type="character" w:customStyle="1" w:styleId="ListLabel1562">
    <w:name w:val="ListLabel 1562"/>
    <w:rPr>
      <w:rFonts w:cs="Symbol"/>
      <w:lang w:val="be-BY" w:bidi="be-BY"/>
    </w:rPr>
  </w:style>
  <w:style w:type="character" w:customStyle="1" w:styleId="ListLabel1563">
    <w:name w:val="ListLabel 1563"/>
    <w:rPr>
      <w:rFonts w:cs="Symbol"/>
      <w:lang w:val="be-BY" w:bidi="be-BY"/>
    </w:rPr>
  </w:style>
  <w:style w:type="character" w:customStyle="1" w:styleId="ListLabel1564">
    <w:name w:val="ListLabel 1564"/>
    <w:rPr>
      <w:rFonts w:cs="Symbol"/>
      <w:lang w:val="be-BY" w:bidi="be-BY"/>
    </w:rPr>
  </w:style>
  <w:style w:type="character" w:customStyle="1" w:styleId="ListLabel1565">
    <w:name w:val="ListLabel 1565"/>
    <w:rPr>
      <w:rFonts w:cs="Symbol"/>
      <w:lang w:val="be-BY" w:bidi="be-BY"/>
    </w:rPr>
  </w:style>
  <w:style w:type="character" w:customStyle="1" w:styleId="ListLabel1566">
    <w:name w:val="ListLabel 1566"/>
    <w:rPr>
      <w:rFonts w:cs="Symbol"/>
      <w:lang w:val="be-BY" w:bidi="be-BY"/>
    </w:rPr>
  </w:style>
  <w:style w:type="character" w:customStyle="1" w:styleId="ListLabel1567">
    <w:name w:val="ListLabel 1567"/>
    <w:rPr>
      <w:rFonts w:eastAsia="Times New Roman" w:cs="Times New Roman"/>
      <w:spacing w:val="0"/>
      <w:w w:val="99"/>
      <w:sz w:val="20"/>
      <w:szCs w:val="20"/>
      <w:lang w:val="be-BY" w:bidi="be-BY"/>
    </w:rPr>
  </w:style>
  <w:style w:type="character" w:customStyle="1" w:styleId="ListLabel1568">
    <w:name w:val="ListLabel 1568"/>
    <w:rPr>
      <w:rFonts w:cs="Symbol"/>
      <w:lang w:val="be-BY" w:bidi="be-BY"/>
    </w:rPr>
  </w:style>
  <w:style w:type="character" w:customStyle="1" w:styleId="ListLabel1569">
    <w:name w:val="ListLabel 1569"/>
    <w:rPr>
      <w:rFonts w:cs="Symbol"/>
      <w:lang w:val="be-BY" w:bidi="be-BY"/>
    </w:rPr>
  </w:style>
  <w:style w:type="character" w:customStyle="1" w:styleId="ListLabel1570">
    <w:name w:val="ListLabel 1570"/>
    <w:rPr>
      <w:rFonts w:cs="Symbol"/>
      <w:lang w:val="be-BY" w:bidi="be-BY"/>
    </w:rPr>
  </w:style>
  <w:style w:type="character" w:customStyle="1" w:styleId="ListLabel1571">
    <w:name w:val="ListLabel 1571"/>
    <w:rPr>
      <w:rFonts w:cs="Symbol"/>
      <w:lang w:val="be-BY" w:bidi="be-BY"/>
    </w:rPr>
  </w:style>
  <w:style w:type="character" w:customStyle="1" w:styleId="ListLabel1572">
    <w:name w:val="ListLabel 1572"/>
    <w:rPr>
      <w:rFonts w:cs="Symbol"/>
      <w:lang w:val="be-BY" w:bidi="be-BY"/>
    </w:rPr>
  </w:style>
  <w:style w:type="character" w:customStyle="1" w:styleId="ListLabel1573">
    <w:name w:val="ListLabel 1573"/>
    <w:rPr>
      <w:rFonts w:cs="Symbol"/>
      <w:lang w:val="be-BY" w:bidi="be-BY"/>
    </w:rPr>
  </w:style>
  <w:style w:type="character" w:customStyle="1" w:styleId="ListLabel1574">
    <w:name w:val="ListLabel 1574"/>
    <w:rPr>
      <w:rFonts w:cs="Symbol"/>
      <w:lang w:val="be-BY" w:bidi="be-BY"/>
    </w:rPr>
  </w:style>
  <w:style w:type="character" w:customStyle="1" w:styleId="ListLabel1575">
    <w:name w:val="ListLabel 1575"/>
    <w:rPr>
      <w:rFonts w:cs="Symbol"/>
      <w:lang w:val="be-BY" w:bidi="be-BY"/>
    </w:rPr>
  </w:style>
  <w:style w:type="character" w:customStyle="1" w:styleId="ListLabel1576">
    <w:name w:val="ListLabel 1576"/>
    <w:rPr>
      <w:rFonts w:eastAsia="Times New Roman" w:cs="Times New Roman"/>
      <w:spacing w:val="0"/>
      <w:w w:val="99"/>
      <w:sz w:val="20"/>
      <w:szCs w:val="20"/>
      <w:lang w:val="be-BY" w:bidi="be-BY"/>
    </w:rPr>
  </w:style>
  <w:style w:type="character" w:customStyle="1" w:styleId="ListLabel1577">
    <w:name w:val="ListLabel 1577"/>
    <w:rPr>
      <w:rFonts w:cs="Symbol"/>
      <w:lang w:val="be-BY" w:bidi="be-BY"/>
    </w:rPr>
  </w:style>
  <w:style w:type="character" w:customStyle="1" w:styleId="ListLabel1578">
    <w:name w:val="ListLabel 1578"/>
    <w:rPr>
      <w:rFonts w:cs="Symbol"/>
      <w:lang w:val="be-BY" w:bidi="be-BY"/>
    </w:rPr>
  </w:style>
  <w:style w:type="character" w:customStyle="1" w:styleId="ListLabel1579">
    <w:name w:val="ListLabel 1579"/>
    <w:rPr>
      <w:rFonts w:cs="Symbol"/>
      <w:lang w:val="be-BY" w:bidi="be-BY"/>
    </w:rPr>
  </w:style>
  <w:style w:type="character" w:customStyle="1" w:styleId="ListLabel1580">
    <w:name w:val="ListLabel 1580"/>
    <w:rPr>
      <w:rFonts w:cs="Symbol"/>
      <w:lang w:val="be-BY" w:bidi="be-BY"/>
    </w:rPr>
  </w:style>
  <w:style w:type="character" w:customStyle="1" w:styleId="ListLabel1581">
    <w:name w:val="ListLabel 1581"/>
    <w:rPr>
      <w:rFonts w:cs="Symbol"/>
      <w:lang w:val="be-BY" w:bidi="be-BY"/>
    </w:rPr>
  </w:style>
  <w:style w:type="character" w:customStyle="1" w:styleId="ListLabel1582">
    <w:name w:val="ListLabel 1582"/>
    <w:rPr>
      <w:rFonts w:cs="Symbol"/>
      <w:lang w:val="be-BY" w:bidi="be-BY"/>
    </w:rPr>
  </w:style>
  <w:style w:type="character" w:customStyle="1" w:styleId="ListLabel1583">
    <w:name w:val="ListLabel 1583"/>
    <w:rPr>
      <w:rFonts w:cs="Symbol"/>
      <w:lang w:val="be-BY" w:bidi="be-BY"/>
    </w:rPr>
  </w:style>
  <w:style w:type="character" w:customStyle="1" w:styleId="ListLabel1584">
    <w:name w:val="ListLabel 1584"/>
    <w:rPr>
      <w:rFonts w:cs="Symbol"/>
      <w:lang w:val="be-BY" w:bidi="be-BY"/>
    </w:rPr>
  </w:style>
  <w:style w:type="character" w:customStyle="1" w:styleId="ListLabel1585">
    <w:name w:val="ListLabel 1585"/>
    <w:rPr>
      <w:rFonts w:eastAsia="Times New Roman" w:cs="Times New Roman"/>
      <w:spacing w:val="0"/>
      <w:w w:val="99"/>
      <w:sz w:val="20"/>
      <w:szCs w:val="20"/>
      <w:lang w:val="be-BY" w:bidi="be-BY"/>
    </w:rPr>
  </w:style>
  <w:style w:type="character" w:customStyle="1" w:styleId="ListLabel1586">
    <w:name w:val="ListLabel 1586"/>
    <w:rPr>
      <w:rFonts w:cs="Symbol"/>
      <w:lang w:val="be-BY" w:bidi="be-BY"/>
    </w:rPr>
  </w:style>
  <w:style w:type="character" w:customStyle="1" w:styleId="ListLabel1587">
    <w:name w:val="ListLabel 1587"/>
    <w:rPr>
      <w:rFonts w:cs="Symbol"/>
      <w:lang w:val="be-BY" w:bidi="be-BY"/>
    </w:rPr>
  </w:style>
  <w:style w:type="character" w:customStyle="1" w:styleId="ListLabel1588">
    <w:name w:val="ListLabel 1588"/>
    <w:rPr>
      <w:rFonts w:cs="Symbol"/>
      <w:lang w:val="be-BY" w:bidi="be-BY"/>
    </w:rPr>
  </w:style>
  <w:style w:type="character" w:customStyle="1" w:styleId="ListLabel1589">
    <w:name w:val="ListLabel 1589"/>
    <w:rPr>
      <w:rFonts w:cs="Symbol"/>
      <w:lang w:val="be-BY" w:bidi="be-BY"/>
    </w:rPr>
  </w:style>
  <w:style w:type="character" w:customStyle="1" w:styleId="ListLabel1590">
    <w:name w:val="ListLabel 1590"/>
    <w:rPr>
      <w:rFonts w:cs="Symbol"/>
      <w:lang w:val="be-BY" w:bidi="be-BY"/>
    </w:rPr>
  </w:style>
  <w:style w:type="character" w:customStyle="1" w:styleId="ListLabel1591">
    <w:name w:val="ListLabel 1591"/>
    <w:rPr>
      <w:rFonts w:cs="Symbol"/>
      <w:lang w:val="be-BY" w:bidi="be-BY"/>
    </w:rPr>
  </w:style>
  <w:style w:type="character" w:customStyle="1" w:styleId="ListLabel1592">
    <w:name w:val="ListLabel 1592"/>
    <w:rPr>
      <w:rFonts w:cs="Symbol"/>
      <w:lang w:val="be-BY" w:bidi="be-BY"/>
    </w:rPr>
  </w:style>
  <w:style w:type="character" w:customStyle="1" w:styleId="ListLabel1593">
    <w:name w:val="ListLabel 1593"/>
    <w:rPr>
      <w:rFonts w:cs="Symbol"/>
      <w:lang w:val="be-BY" w:bidi="be-BY"/>
    </w:rPr>
  </w:style>
  <w:style w:type="character" w:customStyle="1" w:styleId="ListLabel1594">
    <w:name w:val="ListLabel 1594"/>
    <w:rPr>
      <w:rFonts w:eastAsia="Times New Roman" w:cs="Times New Roman"/>
      <w:spacing w:val="0"/>
      <w:w w:val="99"/>
      <w:sz w:val="20"/>
      <w:szCs w:val="20"/>
      <w:lang w:val="be-BY" w:bidi="be-BY"/>
    </w:rPr>
  </w:style>
  <w:style w:type="character" w:customStyle="1" w:styleId="ListLabel1595">
    <w:name w:val="ListLabel 1595"/>
    <w:rPr>
      <w:rFonts w:cs="Symbol"/>
      <w:lang w:val="be-BY" w:bidi="be-BY"/>
    </w:rPr>
  </w:style>
  <w:style w:type="character" w:customStyle="1" w:styleId="ListLabel1596">
    <w:name w:val="ListLabel 1596"/>
    <w:rPr>
      <w:rFonts w:cs="Symbol"/>
      <w:lang w:val="be-BY" w:bidi="be-BY"/>
    </w:rPr>
  </w:style>
  <w:style w:type="character" w:customStyle="1" w:styleId="ListLabel1597">
    <w:name w:val="ListLabel 1597"/>
    <w:rPr>
      <w:rFonts w:cs="Symbol"/>
      <w:lang w:val="be-BY" w:bidi="be-BY"/>
    </w:rPr>
  </w:style>
  <w:style w:type="character" w:customStyle="1" w:styleId="ListLabel1598">
    <w:name w:val="ListLabel 1598"/>
    <w:rPr>
      <w:rFonts w:cs="Symbol"/>
      <w:lang w:val="be-BY" w:bidi="be-BY"/>
    </w:rPr>
  </w:style>
  <w:style w:type="character" w:customStyle="1" w:styleId="ListLabel1599">
    <w:name w:val="ListLabel 1599"/>
    <w:rPr>
      <w:rFonts w:cs="Symbol"/>
      <w:lang w:val="be-BY" w:bidi="be-BY"/>
    </w:rPr>
  </w:style>
  <w:style w:type="character" w:customStyle="1" w:styleId="ListLabel1600">
    <w:name w:val="ListLabel 1600"/>
    <w:rPr>
      <w:rFonts w:cs="Symbol"/>
      <w:lang w:val="be-BY" w:bidi="be-BY"/>
    </w:rPr>
  </w:style>
  <w:style w:type="character" w:customStyle="1" w:styleId="ListLabel1601">
    <w:name w:val="ListLabel 1601"/>
    <w:rPr>
      <w:rFonts w:cs="Symbol"/>
      <w:lang w:val="be-BY" w:bidi="be-BY"/>
    </w:rPr>
  </w:style>
  <w:style w:type="character" w:customStyle="1" w:styleId="ListLabel1602">
    <w:name w:val="ListLabel 1602"/>
    <w:rPr>
      <w:rFonts w:cs="Symbol"/>
      <w:lang w:val="be-BY" w:bidi="be-BY"/>
    </w:rPr>
  </w:style>
  <w:style w:type="character" w:customStyle="1" w:styleId="ListLabel1603">
    <w:name w:val="ListLabel 1603"/>
    <w:rPr>
      <w:rFonts w:eastAsia="Times New Roman" w:cs="Times New Roman"/>
      <w:spacing w:val="0"/>
      <w:w w:val="99"/>
      <w:sz w:val="20"/>
      <w:szCs w:val="20"/>
      <w:lang w:val="be-BY" w:bidi="be-BY"/>
    </w:rPr>
  </w:style>
  <w:style w:type="character" w:customStyle="1" w:styleId="ListLabel1604">
    <w:name w:val="ListLabel 1604"/>
    <w:rPr>
      <w:rFonts w:cs="Symbol"/>
      <w:lang w:val="be-BY" w:bidi="be-BY"/>
    </w:rPr>
  </w:style>
  <w:style w:type="character" w:customStyle="1" w:styleId="ListLabel1605">
    <w:name w:val="ListLabel 1605"/>
    <w:rPr>
      <w:rFonts w:cs="Symbol"/>
      <w:lang w:val="be-BY" w:bidi="be-BY"/>
    </w:rPr>
  </w:style>
  <w:style w:type="character" w:customStyle="1" w:styleId="ListLabel1606">
    <w:name w:val="ListLabel 1606"/>
    <w:rPr>
      <w:rFonts w:cs="Symbol"/>
      <w:lang w:val="be-BY" w:bidi="be-BY"/>
    </w:rPr>
  </w:style>
  <w:style w:type="character" w:customStyle="1" w:styleId="ListLabel1607">
    <w:name w:val="ListLabel 1607"/>
    <w:rPr>
      <w:rFonts w:cs="Symbol"/>
      <w:lang w:val="be-BY" w:bidi="be-BY"/>
    </w:rPr>
  </w:style>
  <w:style w:type="character" w:customStyle="1" w:styleId="ListLabel1608">
    <w:name w:val="ListLabel 1608"/>
    <w:rPr>
      <w:rFonts w:cs="Symbol"/>
      <w:lang w:val="be-BY" w:bidi="be-BY"/>
    </w:rPr>
  </w:style>
  <w:style w:type="character" w:customStyle="1" w:styleId="ListLabel1609">
    <w:name w:val="ListLabel 1609"/>
    <w:rPr>
      <w:rFonts w:cs="Symbol"/>
      <w:lang w:val="be-BY" w:bidi="be-BY"/>
    </w:rPr>
  </w:style>
  <w:style w:type="character" w:customStyle="1" w:styleId="ListLabel1610">
    <w:name w:val="ListLabel 1610"/>
    <w:rPr>
      <w:rFonts w:cs="Symbol"/>
      <w:lang w:val="be-BY" w:bidi="be-BY"/>
    </w:rPr>
  </w:style>
  <w:style w:type="character" w:customStyle="1" w:styleId="ListLabel1611">
    <w:name w:val="ListLabel 1611"/>
    <w:rPr>
      <w:rFonts w:cs="Symbol"/>
      <w:lang w:val="be-BY" w:bidi="be-BY"/>
    </w:rPr>
  </w:style>
  <w:style w:type="character" w:customStyle="1" w:styleId="ListLabel1612">
    <w:name w:val="ListLabel 1612"/>
    <w:rPr>
      <w:rFonts w:eastAsia="Times New Roman" w:cs="Times New Roman"/>
      <w:spacing w:val="0"/>
      <w:w w:val="99"/>
      <w:sz w:val="20"/>
      <w:szCs w:val="20"/>
      <w:lang w:val="be-BY" w:bidi="be-BY"/>
    </w:rPr>
  </w:style>
  <w:style w:type="character" w:customStyle="1" w:styleId="ListLabel1613">
    <w:name w:val="ListLabel 1613"/>
    <w:rPr>
      <w:rFonts w:cs="Symbol"/>
      <w:lang w:val="be-BY" w:bidi="be-BY"/>
    </w:rPr>
  </w:style>
  <w:style w:type="character" w:customStyle="1" w:styleId="ListLabel1614">
    <w:name w:val="ListLabel 1614"/>
    <w:rPr>
      <w:rFonts w:cs="Symbol"/>
      <w:lang w:val="be-BY" w:bidi="be-BY"/>
    </w:rPr>
  </w:style>
  <w:style w:type="character" w:customStyle="1" w:styleId="ListLabel1615">
    <w:name w:val="ListLabel 1615"/>
    <w:rPr>
      <w:rFonts w:cs="Symbol"/>
      <w:lang w:val="be-BY" w:bidi="be-BY"/>
    </w:rPr>
  </w:style>
  <w:style w:type="character" w:customStyle="1" w:styleId="ListLabel1616">
    <w:name w:val="ListLabel 1616"/>
    <w:rPr>
      <w:rFonts w:cs="Symbol"/>
      <w:lang w:val="be-BY" w:bidi="be-BY"/>
    </w:rPr>
  </w:style>
  <w:style w:type="character" w:customStyle="1" w:styleId="ListLabel1617">
    <w:name w:val="ListLabel 1617"/>
    <w:rPr>
      <w:rFonts w:cs="Symbol"/>
      <w:lang w:val="be-BY" w:bidi="be-BY"/>
    </w:rPr>
  </w:style>
  <w:style w:type="character" w:customStyle="1" w:styleId="ListLabel1618">
    <w:name w:val="ListLabel 1618"/>
    <w:rPr>
      <w:rFonts w:cs="Symbol"/>
      <w:lang w:val="be-BY" w:bidi="be-BY"/>
    </w:rPr>
  </w:style>
  <w:style w:type="character" w:customStyle="1" w:styleId="ListLabel1619">
    <w:name w:val="ListLabel 1619"/>
    <w:rPr>
      <w:rFonts w:cs="Symbol"/>
      <w:lang w:val="be-BY" w:bidi="be-BY"/>
    </w:rPr>
  </w:style>
  <w:style w:type="character" w:customStyle="1" w:styleId="ListLabel1620">
    <w:name w:val="ListLabel 1620"/>
    <w:rPr>
      <w:rFonts w:cs="Symbol"/>
      <w:lang w:val="be-BY" w:bidi="be-BY"/>
    </w:rPr>
  </w:style>
  <w:style w:type="character" w:customStyle="1" w:styleId="ListLabel1621">
    <w:name w:val="ListLabel 1621"/>
    <w:rPr>
      <w:rFonts w:eastAsia="Times New Roman" w:cs="Times New Roman"/>
      <w:spacing w:val="0"/>
      <w:w w:val="99"/>
      <w:sz w:val="20"/>
      <w:szCs w:val="20"/>
      <w:lang w:val="be-BY" w:bidi="be-BY"/>
    </w:rPr>
  </w:style>
  <w:style w:type="character" w:customStyle="1" w:styleId="ListLabel1622">
    <w:name w:val="ListLabel 1622"/>
    <w:rPr>
      <w:rFonts w:cs="Symbol"/>
      <w:lang w:val="be-BY" w:bidi="be-BY"/>
    </w:rPr>
  </w:style>
  <w:style w:type="character" w:customStyle="1" w:styleId="ListLabel1623">
    <w:name w:val="ListLabel 1623"/>
    <w:rPr>
      <w:rFonts w:cs="Symbol"/>
      <w:lang w:val="be-BY" w:bidi="be-BY"/>
    </w:rPr>
  </w:style>
  <w:style w:type="character" w:customStyle="1" w:styleId="ListLabel1624">
    <w:name w:val="ListLabel 1624"/>
    <w:rPr>
      <w:rFonts w:cs="Symbol"/>
      <w:lang w:val="be-BY" w:bidi="be-BY"/>
    </w:rPr>
  </w:style>
  <w:style w:type="character" w:customStyle="1" w:styleId="ListLabel1625">
    <w:name w:val="ListLabel 1625"/>
    <w:rPr>
      <w:rFonts w:cs="Symbol"/>
      <w:lang w:val="be-BY" w:bidi="be-BY"/>
    </w:rPr>
  </w:style>
  <w:style w:type="character" w:customStyle="1" w:styleId="ListLabel1626">
    <w:name w:val="ListLabel 1626"/>
    <w:rPr>
      <w:rFonts w:cs="Symbol"/>
      <w:lang w:val="be-BY" w:bidi="be-BY"/>
    </w:rPr>
  </w:style>
  <w:style w:type="character" w:customStyle="1" w:styleId="ListLabel1627">
    <w:name w:val="ListLabel 1627"/>
    <w:rPr>
      <w:rFonts w:cs="Symbol"/>
      <w:lang w:val="be-BY" w:bidi="be-BY"/>
    </w:rPr>
  </w:style>
  <w:style w:type="character" w:customStyle="1" w:styleId="ListLabel1628">
    <w:name w:val="ListLabel 1628"/>
    <w:rPr>
      <w:rFonts w:cs="Symbol"/>
      <w:lang w:val="be-BY" w:bidi="be-BY"/>
    </w:rPr>
  </w:style>
  <w:style w:type="character" w:customStyle="1" w:styleId="ListLabel1629">
    <w:name w:val="ListLabel 1629"/>
    <w:rPr>
      <w:rFonts w:cs="Symbol"/>
      <w:lang w:val="be-BY" w:bidi="be-BY"/>
    </w:rPr>
  </w:style>
  <w:style w:type="character" w:customStyle="1" w:styleId="ListLabel1630">
    <w:name w:val="ListLabel 1630"/>
    <w:rPr>
      <w:rFonts w:eastAsia="Times New Roman" w:cs="Times New Roman"/>
      <w:spacing w:val="0"/>
      <w:w w:val="99"/>
      <w:sz w:val="20"/>
      <w:szCs w:val="20"/>
      <w:lang w:val="be-BY" w:bidi="be-BY"/>
    </w:rPr>
  </w:style>
  <w:style w:type="character" w:customStyle="1" w:styleId="ListLabel1631">
    <w:name w:val="ListLabel 1631"/>
    <w:rPr>
      <w:rFonts w:cs="Symbol"/>
      <w:lang w:val="be-BY" w:bidi="be-BY"/>
    </w:rPr>
  </w:style>
  <w:style w:type="character" w:customStyle="1" w:styleId="ListLabel1632">
    <w:name w:val="ListLabel 1632"/>
    <w:rPr>
      <w:rFonts w:cs="Symbol"/>
      <w:lang w:val="be-BY" w:bidi="be-BY"/>
    </w:rPr>
  </w:style>
  <w:style w:type="character" w:customStyle="1" w:styleId="ListLabel1633">
    <w:name w:val="ListLabel 1633"/>
    <w:rPr>
      <w:rFonts w:cs="Symbol"/>
      <w:lang w:val="be-BY" w:bidi="be-BY"/>
    </w:rPr>
  </w:style>
  <w:style w:type="character" w:customStyle="1" w:styleId="ListLabel1634">
    <w:name w:val="ListLabel 1634"/>
    <w:rPr>
      <w:rFonts w:cs="Symbol"/>
      <w:lang w:val="be-BY" w:bidi="be-BY"/>
    </w:rPr>
  </w:style>
  <w:style w:type="character" w:customStyle="1" w:styleId="ListLabel1635">
    <w:name w:val="ListLabel 1635"/>
    <w:rPr>
      <w:rFonts w:cs="Symbol"/>
      <w:lang w:val="be-BY" w:bidi="be-BY"/>
    </w:rPr>
  </w:style>
  <w:style w:type="character" w:customStyle="1" w:styleId="ListLabel1636">
    <w:name w:val="ListLabel 1636"/>
    <w:rPr>
      <w:rFonts w:cs="Symbol"/>
      <w:lang w:val="be-BY" w:bidi="be-BY"/>
    </w:rPr>
  </w:style>
  <w:style w:type="character" w:customStyle="1" w:styleId="ListLabel1637">
    <w:name w:val="ListLabel 1637"/>
    <w:rPr>
      <w:rFonts w:cs="Symbol"/>
      <w:lang w:val="be-BY" w:bidi="be-BY"/>
    </w:rPr>
  </w:style>
  <w:style w:type="character" w:customStyle="1" w:styleId="ListLabel1638">
    <w:name w:val="ListLabel 1638"/>
    <w:rPr>
      <w:rFonts w:cs="Symbol"/>
      <w:lang w:val="be-BY" w:bidi="be-BY"/>
    </w:rPr>
  </w:style>
  <w:style w:type="character" w:customStyle="1" w:styleId="ListLabel1639">
    <w:name w:val="ListLabel 1639"/>
    <w:rPr>
      <w:rFonts w:eastAsia="Times New Roman" w:cs="Times New Roman"/>
      <w:spacing w:val="0"/>
      <w:w w:val="99"/>
      <w:sz w:val="20"/>
      <w:szCs w:val="20"/>
      <w:lang w:val="be-BY" w:bidi="be-BY"/>
    </w:rPr>
  </w:style>
  <w:style w:type="character" w:customStyle="1" w:styleId="ListLabel1640">
    <w:name w:val="ListLabel 1640"/>
    <w:rPr>
      <w:rFonts w:cs="Symbol"/>
      <w:lang w:val="be-BY" w:bidi="be-BY"/>
    </w:rPr>
  </w:style>
  <w:style w:type="character" w:customStyle="1" w:styleId="ListLabel1641">
    <w:name w:val="ListLabel 1641"/>
    <w:rPr>
      <w:rFonts w:cs="Symbol"/>
      <w:lang w:val="be-BY" w:bidi="be-BY"/>
    </w:rPr>
  </w:style>
  <w:style w:type="character" w:customStyle="1" w:styleId="ListLabel1642">
    <w:name w:val="ListLabel 1642"/>
    <w:rPr>
      <w:rFonts w:cs="Symbol"/>
      <w:lang w:val="be-BY" w:bidi="be-BY"/>
    </w:rPr>
  </w:style>
  <w:style w:type="character" w:customStyle="1" w:styleId="ListLabel1643">
    <w:name w:val="ListLabel 1643"/>
    <w:rPr>
      <w:rFonts w:cs="Symbol"/>
      <w:lang w:val="be-BY" w:bidi="be-BY"/>
    </w:rPr>
  </w:style>
  <w:style w:type="character" w:customStyle="1" w:styleId="ListLabel1644">
    <w:name w:val="ListLabel 1644"/>
    <w:rPr>
      <w:rFonts w:cs="Symbol"/>
      <w:lang w:val="be-BY" w:bidi="be-BY"/>
    </w:rPr>
  </w:style>
  <w:style w:type="character" w:customStyle="1" w:styleId="ListLabel1645">
    <w:name w:val="ListLabel 1645"/>
    <w:rPr>
      <w:rFonts w:cs="Symbol"/>
      <w:lang w:val="be-BY" w:bidi="be-BY"/>
    </w:rPr>
  </w:style>
  <w:style w:type="character" w:customStyle="1" w:styleId="ListLabel1646">
    <w:name w:val="ListLabel 1646"/>
    <w:rPr>
      <w:rFonts w:cs="Symbol"/>
      <w:lang w:val="be-BY" w:bidi="be-BY"/>
    </w:rPr>
  </w:style>
  <w:style w:type="character" w:customStyle="1" w:styleId="ListLabel1647">
    <w:name w:val="ListLabel 1647"/>
    <w:rPr>
      <w:rFonts w:cs="Symbol"/>
      <w:lang w:val="be-BY" w:bidi="be-BY"/>
    </w:rPr>
  </w:style>
  <w:style w:type="character" w:customStyle="1" w:styleId="ListLabel1648">
    <w:name w:val="ListLabel 1648"/>
    <w:rPr>
      <w:rFonts w:eastAsia="Times New Roman" w:cs="Times New Roman"/>
      <w:spacing w:val="0"/>
      <w:w w:val="99"/>
      <w:sz w:val="20"/>
      <w:szCs w:val="20"/>
      <w:lang w:val="be-BY" w:bidi="be-BY"/>
    </w:rPr>
  </w:style>
  <w:style w:type="character" w:customStyle="1" w:styleId="ListLabel1649">
    <w:name w:val="ListLabel 1649"/>
    <w:rPr>
      <w:rFonts w:cs="Symbol"/>
      <w:lang w:val="be-BY" w:bidi="be-BY"/>
    </w:rPr>
  </w:style>
  <w:style w:type="character" w:customStyle="1" w:styleId="ListLabel1650">
    <w:name w:val="ListLabel 1650"/>
    <w:rPr>
      <w:rFonts w:cs="Symbol"/>
      <w:lang w:val="be-BY" w:bidi="be-BY"/>
    </w:rPr>
  </w:style>
  <w:style w:type="character" w:customStyle="1" w:styleId="ListLabel1651">
    <w:name w:val="ListLabel 1651"/>
    <w:rPr>
      <w:rFonts w:cs="Symbol"/>
      <w:lang w:val="be-BY" w:bidi="be-BY"/>
    </w:rPr>
  </w:style>
  <w:style w:type="character" w:customStyle="1" w:styleId="ListLabel1652">
    <w:name w:val="ListLabel 1652"/>
    <w:rPr>
      <w:rFonts w:cs="Symbol"/>
      <w:lang w:val="be-BY" w:bidi="be-BY"/>
    </w:rPr>
  </w:style>
  <w:style w:type="character" w:customStyle="1" w:styleId="ListLabel1653">
    <w:name w:val="ListLabel 1653"/>
    <w:rPr>
      <w:rFonts w:cs="Symbol"/>
      <w:lang w:val="be-BY" w:bidi="be-BY"/>
    </w:rPr>
  </w:style>
  <w:style w:type="character" w:customStyle="1" w:styleId="ListLabel1654">
    <w:name w:val="ListLabel 1654"/>
    <w:rPr>
      <w:rFonts w:cs="Symbol"/>
      <w:lang w:val="be-BY" w:bidi="be-BY"/>
    </w:rPr>
  </w:style>
  <w:style w:type="character" w:customStyle="1" w:styleId="ListLabel1655">
    <w:name w:val="ListLabel 1655"/>
    <w:rPr>
      <w:rFonts w:cs="Symbol"/>
      <w:lang w:val="be-BY" w:bidi="be-BY"/>
    </w:rPr>
  </w:style>
  <w:style w:type="character" w:customStyle="1" w:styleId="ListLabel1656">
    <w:name w:val="ListLabel 1656"/>
    <w:rPr>
      <w:rFonts w:cs="Symbol"/>
      <w:lang w:val="be-BY" w:bidi="be-BY"/>
    </w:rPr>
  </w:style>
  <w:style w:type="character" w:customStyle="1" w:styleId="ListLabel1657">
    <w:name w:val="ListLabel 1657"/>
    <w:rPr>
      <w:rFonts w:eastAsia="Times New Roman" w:cs="Times New Roman"/>
      <w:spacing w:val="0"/>
      <w:w w:val="99"/>
      <w:sz w:val="20"/>
      <w:szCs w:val="20"/>
      <w:lang w:val="be-BY" w:bidi="be-BY"/>
    </w:rPr>
  </w:style>
  <w:style w:type="character" w:customStyle="1" w:styleId="ListLabel1658">
    <w:name w:val="ListLabel 1658"/>
    <w:rPr>
      <w:rFonts w:cs="Symbol"/>
      <w:lang w:val="be-BY" w:bidi="be-BY"/>
    </w:rPr>
  </w:style>
  <w:style w:type="character" w:customStyle="1" w:styleId="ListLabel1659">
    <w:name w:val="ListLabel 1659"/>
    <w:rPr>
      <w:rFonts w:cs="Symbol"/>
      <w:lang w:val="be-BY" w:bidi="be-BY"/>
    </w:rPr>
  </w:style>
  <w:style w:type="character" w:customStyle="1" w:styleId="ListLabel1660">
    <w:name w:val="ListLabel 1660"/>
    <w:rPr>
      <w:rFonts w:cs="Symbol"/>
      <w:lang w:val="be-BY" w:bidi="be-BY"/>
    </w:rPr>
  </w:style>
  <w:style w:type="character" w:customStyle="1" w:styleId="ListLabel1661">
    <w:name w:val="ListLabel 1661"/>
    <w:rPr>
      <w:rFonts w:cs="Symbol"/>
      <w:lang w:val="be-BY" w:bidi="be-BY"/>
    </w:rPr>
  </w:style>
  <w:style w:type="character" w:customStyle="1" w:styleId="ListLabel1662">
    <w:name w:val="ListLabel 1662"/>
    <w:rPr>
      <w:rFonts w:cs="Symbol"/>
      <w:lang w:val="be-BY" w:bidi="be-BY"/>
    </w:rPr>
  </w:style>
  <w:style w:type="character" w:customStyle="1" w:styleId="ListLabel1663">
    <w:name w:val="ListLabel 1663"/>
    <w:rPr>
      <w:rFonts w:cs="Symbol"/>
      <w:lang w:val="be-BY" w:bidi="be-BY"/>
    </w:rPr>
  </w:style>
  <w:style w:type="character" w:customStyle="1" w:styleId="ListLabel1664">
    <w:name w:val="ListLabel 1664"/>
    <w:rPr>
      <w:rFonts w:cs="Symbol"/>
      <w:lang w:val="be-BY" w:bidi="be-BY"/>
    </w:rPr>
  </w:style>
  <w:style w:type="character" w:customStyle="1" w:styleId="ListLabel1665">
    <w:name w:val="ListLabel 1665"/>
    <w:rPr>
      <w:rFonts w:cs="Symbol"/>
      <w:lang w:val="be-BY" w:bidi="be-BY"/>
    </w:rPr>
  </w:style>
  <w:style w:type="character" w:customStyle="1" w:styleId="ListLabel1666">
    <w:name w:val="ListLabel 1666"/>
    <w:rPr>
      <w:rFonts w:eastAsia="Times New Roman" w:cs="Times New Roman"/>
      <w:spacing w:val="0"/>
      <w:w w:val="99"/>
      <w:sz w:val="20"/>
      <w:szCs w:val="20"/>
      <w:lang w:val="be-BY" w:bidi="be-BY"/>
    </w:rPr>
  </w:style>
  <w:style w:type="character" w:customStyle="1" w:styleId="ListLabel1667">
    <w:name w:val="ListLabel 1667"/>
    <w:rPr>
      <w:rFonts w:cs="Symbol"/>
      <w:lang w:val="be-BY" w:bidi="be-BY"/>
    </w:rPr>
  </w:style>
  <w:style w:type="character" w:customStyle="1" w:styleId="ListLabel1668">
    <w:name w:val="ListLabel 1668"/>
    <w:rPr>
      <w:rFonts w:cs="Symbol"/>
      <w:lang w:val="be-BY" w:bidi="be-BY"/>
    </w:rPr>
  </w:style>
  <w:style w:type="character" w:customStyle="1" w:styleId="ListLabel1669">
    <w:name w:val="ListLabel 1669"/>
    <w:rPr>
      <w:rFonts w:cs="Symbol"/>
      <w:lang w:val="be-BY" w:bidi="be-BY"/>
    </w:rPr>
  </w:style>
  <w:style w:type="character" w:customStyle="1" w:styleId="ListLabel1670">
    <w:name w:val="ListLabel 1670"/>
    <w:rPr>
      <w:rFonts w:cs="Symbol"/>
      <w:lang w:val="be-BY" w:bidi="be-BY"/>
    </w:rPr>
  </w:style>
  <w:style w:type="character" w:customStyle="1" w:styleId="ListLabel1671">
    <w:name w:val="ListLabel 1671"/>
    <w:rPr>
      <w:rFonts w:cs="Symbol"/>
      <w:lang w:val="be-BY" w:bidi="be-BY"/>
    </w:rPr>
  </w:style>
  <w:style w:type="character" w:customStyle="1" w:styleId="ListLabel1672">
    <w:name w:val="ListLabel 1672"/>
    <w:rPr>
      <w:rFonts w:cs="Symbol"/>
      <w:lang w:val="be-BY" w:bidi="be-BY"/>
    </w:rPr>
  </w:style>
  <w:style w:type="character" w:customStyle="1" w:styleId="ListLabel1673">
    <w:name w:val="ListLabel 1673"/>
    <w:rPr>
      <w:rFonts w:cs="Symbol"/>
      <w:lang w:val="be-BY" w:bidi="be-BY"/>
    </w:rPr>
  </w:style>
  <w:style w:type="character" w:customStyle="1" w:styleId="ListLabel1674">
    <w:name w:val="ListLabel 1674"/>
    <w:rPr>
      <w:rFonts w:cs="Symbol"/>
      <w:lang w:val="be-BY" w:bidi="be-BY"/>
    </w:rPr>
  </w:style>
  <w:style w:type="character" w:customStyle="1" w:styleId="ListLabel1675">
    <w:name w:val="ListLabel 1675"/>
    <w:rPr>
      <w:rFonts w:eastAsia="Times New Roman" w:cs="Times New Roman"/>
      <w:spacing w:val="0"/>
      <w:w w:val="99"/>
      <w:sz w:val="20"/>
      <w:szCs w:val="20"/>
      <w:lang w:val="be-BY" w:bidi="be-BY"/>
    </w:rPr>
  </w:style>
  <w:style w:type="character" w:customStyle="1" w:styleId="ListLabel1676">
    <w:name w:val="ListLabel 1676"/>
    <w:rPr>
      <w:rFonts w:cs="Symbol"/>
      <w:lang w:val="be-BY" w:bidi="be-BY"/>
    </w:rPr>
  </w:style>
  <w:style w:type="character" w:customStyle="1" w:styleId="ListLabel1677">
    <w:name w:val="ListLabel 1677"/>
    <w:rPr>
      <w:rFonts w:cs="Symbol"/>
      <w:lang w:val="be-BY" w:bidi="be-BY"/>
    </w:rPr>
  </w:style>
  <w:style w:type="character" w:customStyle="1" w:styleId="ListLabel1678">
    <w:name w:val="ListLabel 1678"/>
    <w:rPr>
      <w:rFonts w:cs="Symbol"/>
      <w:lang w:val="be-BY" w:bidi="be-BY"/>
    </w:rPr>
  </w:style>
  <w:style w:type="character" w:customStyle="1" w:styleId="ListLabel1679">
    <w:name w:val="ListLabel 1679"/>
    <w:rPr>
      <w:rFonts w:cs="Symbol"/>
      <w:lang w:val="be-BY" w:bidi="be-BY"/>
    </w:rPr>
  </w:style>
  <w:style w:type="character" w:customStyle="1" w:styleId="ListLabel1680">
    <w:name w:val="ListLabel 1680"/>
    <w:rPr>
      <w:rFonts w:cs="Symbol"/>
      <w:lang w:val="be-BY" w:bidi="be-BY"/>
    </w:rPr>
  </w:style>
  <w:style w:type="character" w:customStyle="1" w:styleId="ListLabel1681">
    <w:name w:val="ListLabel 1681"/>
    <w:rPr>
      <w:rFonts w:cs="Symbol"/>
      <w:lang w:val="be-BY" w:bidi="be-BY"/>
    </w:rPr>
  </w:style>
  <w:style w:type="character" w:customStyle="1" w:styleId="ListLabel1682">
    <w:name w:val="ListLabel 1682"/>
    <w:rPr>
      <w:rFonts w:cs="Symbol"/>
      <w:lang w:val="be-BY" w:bidi="be-BY"/>
    </w:rPr>
  </w:style>
  <w:style w:type="character" w:customStyle="1" w:styleId="ListLabel1683">
    <w:name w:val="ListLabel 1683"/>
    <w:rPr>
      <w:rFonts w:cs="Symbol"/>
      <w:lang w:val="be-BY" w:bidi="be-BY"/>
    </w:rPr>
  </w:style>
  <w:style w:type="character" w:customStyle="1" w:styleId="ListLabel1684">
    <w:name w:val="ListLabel 1684"/>
    <w:rPr>
      <w:rFonts w:eastAsia="Times New Roman" w:cs="Times New Roman"/>
      <w:spacing w:val="0"/>
      <w:w w:val="99"/>
      <w:sz w:val="20"/>
      <w:szCs w:val="20"/>
      <w:lang w:val="be-BY" w:bidi="be-BY"/>
    </w:rPr>
  </w:style>
  <w:style w:type="character" w:customStyle="1" w:styleId="ListLabel1685">
    <w:name w:val="ListLabel 1685"/>
    <w:rPr>
      <w:rFonts w:cs="Symbol"/>
      <w:lang w:val="be-BY" w:bidi="be-BY"/>
    </w:rPr>
  </w:style>
  <w:style w:type="character" w:customStyle="1" w:styleId="ListLabel1686">
    <w:name w:val="ListLabel 1686"/>
    <w:rPr>
      <w:rFonts w:cs="Symbol"/>
      <w:lang w:val="be-BY" w:bidi="be-BY"/>
    </w:rPr>
  </w:style>
  <w:style w:type="character" w:customStyle="1" w:styleId="ListLabel1687">
    <w:name w:val="ListLabel 1687"/>
    <w:rPr>
      <w:rFonts w:cs="Symbol"/>
      <w:lang w:val="be-BY" w:bidi="be-BY"/>
    </w:rPr>
  </w:style>
  <w:style w:type="character" w:customStyle="1" w:styleId="ListLabel1688">
    <w:name w:val="ListLabel 1688"/>
    <w:rPr>
      <w:rFonts w:cs="Symbol"/>
      <w:lang w:val="be-BY" w:bidi="be-BY"/>
    </w:rPr>
  </w:style>
  <w:style w:type="character" w:customStyle="1" w:styleId="ListLabel1689">
    <w:name w:val="ListLabel 1689"/>
    <w:rPr>
      <w:rFonts w:cs="Symbol"/>
      <w:lang w:val="be-BY" w:bidi="be-BY"/>
    </w:rPr>
  </w:style>
  <w:style w:type="character" w:customStyle="1" w:styleId="ListLabel1690">
    <w:name w:val="ListLabel 1690"/>
    <w:rPr>
      <w:rFonts w:cs="Symbol"/>
      <w:lang w:val="be-BY" w:bidi="be-BY"/>
    </w:rPr>
  </w:style>
  <w:style w:type="character" w:customStyle="1" w:styleId="ListLabel1691">
    <w:name w:val="ListLabel 1691"/>
    <w:rPr>
      <w:rFonts w:cs="Symbol"/>
      <w:lang w:val="be-BY" w:bidi="be-BY"/>
    </w:rPr>
  </w:style>
  <w:style w:type="character" w:customStyle="1" w:styleId="ListLabel1692">
    <w:name w:val="ListLabel 1692"/>
    <w:rPr>
      <w:rFonts w:cs="Symbol"/>
      <w:lang w:val="be-BY" w:bidi="be-BY"/>
    </w:rPr>
  </w:style>
  <w:style w:type="character" w:customStyle="1" w:styleId="ListLabel1693">
    <w:name w:val="ListLabel 1693"/>
    <w:rPr>
      <w:rFonts w:eastAsia="Times New Roman" w:cs="Times New Roman"/>
      <w:spacing w:val="0"/>
      <w:w w:val="99"/>
      <w:sz w:val="20"/>
      <w:szCs w:val="20"/>
      <w:lang w:val="be-BY" w:bidi="be-BY"/>
    </w:rPr>
  </w:style>
  <w:style w:type="character" w:customStyle="1" w:styleId="ListLabel1694">
    <w:name w:val="ListLabel 1694"/>
    <w:rPr>
      <w:rFonts w:cs="Symbol"/>
      <w:lang w:val="be-BY" w:bidi="be-BY"/>
    </w:rPr>
  </w:style>
  <w:style w:type="character" w:customStyle="1" w:styleId="ListLabel1695">
    <w:name w:val="ListLabel 1695"/>
    <w:rPr>
      <w:rFonts w:cs="Symbol"/>
      <w:lang w:val="be-BY" w:bidi="be-BY"/>
    </w:rPr>
  </w:style>
  <w:style w:type="character" w:customStyle="1" w:styleId="ListLabel1696">
    <w:name w:val="ListLabel 1696"/>
    <w:rPr>
      <w:rFonts w:cs="Symbol"/>
      <w:lang w:val="be-BY" w:bidi="be-BY"/>
    </w:rPr>
  </w:style>
  <w:style w:type="character" w:customStyle="1" w:styleId="ListLabel1697">
    <w:name w:val="ListLabel 1697"/>
    <w:rPr>
      <w:rFonts w:cs="Symbol"/>
      <w:lang w:val="be-BY" w:bidi="be-BY"/>
    </w:rPr>
  </w:style>
  <w:style w:type="character" w:customStyle="1" w:styleId="ListLabel1698">
    <w:name w:val="ListLabel 1698"/>
    <w:rPr>
      <w:rFonts w:cs="Symbol"/>
      <w:lang w:val="be-BY" w:bidi="be-BY"/>
    </w:rPr>
  </w:style>
  <w:style w:type="character" w:customStyle="1" w:styleId="ListLabel1699">
    <w:name w:val="ListLabel 1699"/>
    <w:rPr>
      <w:rFonts w:cs="Symbol"/>
      <w:lang w:val="be-BY" w:bidi="be-BY"/>
    </w:rPr>
  </w:style>
  <w:style w:type="character" w:customStyle="1" w:styleId="ListLabel1700">
    <w:name w:val="ListLabel 1700"/>
    <w:rPr>
      <w:rFonts w:cs="Symbol"/>
      <w:lang w:val="be-BY" w:bidi="be-BY"/>
    </w:rPr>
  </w:style>
  <w:style w:type="character" w:customStyle="1" w:styleId="ListLabel1701">
    <w:name w:val="ListLabel 1701"/>
    <w:rPr>
      <w:rFonts w:cs="Symbol"/>
      <w:lang w:val="be-BY" w:bidi="be-BY"/>
    </w:rPr>
  </w:style>
  <w:style w:type="character" w:customStyle="1" w:styleId="ListLabel1702">
    <w:name w:val="ListLabel 1702"/>
    <w:rPr>
      <w:rFonts w:eastAsia="Times New Roman" w:cs="Times New Roman"/>
      <w:spacing w:val="0"/>
      <w:w w:val="99"/>
      <w:sz w:val="20"/>
      <w:szCs w:val="20"/>
      <w:lang w:val="be-BY" w:bidi="be-BY"/>
    </w:rPr>
  </w:style>
  <w:style w:type="character" w:customStyle="1" w:styleId="ListLabel1703">
    <w:name w:val="ListLabel 1703"/>
    <w:rPr>
      <w:rFonts w:cs="Symbol"/>
      <w:lang w:val="be-BY" w:bidi="be-BY"/>
    </w:rPr>
  </w:style>
  <w:style w:type="character" w:customStyle="1" w:styleId="ListLabel1704">
    <w:name w:val="ListLabel 1704"/>
    <w:rPr>
      <w:rFonts w:cs="Symbol"/>
      <w:lang w:val="be-BY" w:bidi="be-BY"/>
    </w:rPr>
  </w:style>
  <w:style w:type="character" w:customStyle="1" w:styleId="ListLabel1705">
    <w:name w:val="ListLabel 1705"/>
    <w:rPr>
      <w:rFonts w:cs="Symbol"/>
      <w:lang w:val="be-BY" w:bidi="be-BY"/>
    </w:rPr>
  </w:style>
  <w:style w:type="character" w:customStyle="1" w:styleId="ListLabel1706">
    <w:name w:val="ListLabel 1706"/>
    <w:rPr>
      <w:rFonts w:cs="Symbol"/>
      <w:lang w:val="be-BY" w:bidi="be-BY"/>
    </w:rPr>
  </w:style>
  <w:style w:type="character" w:customStyle="1" w:styleId="ListLabel1707">
    <w:name w:val="ListLabel 1707"/>
    <w:rPr>
      <w:rFonts w:cs="Symbol"/>
      <w:lang w:val="be-BY" w:bidi="be-BY"/>
    </w:rPr>
  </w:style>
  <w:style w:type="character" w:customStyle="1" w:styleId="ListLabel1708">
    <w:name w:val="ListLabel 1708"/>
    <w:rPr>
      <w:rFonts w:cs="Symbol"/>
      <w:lang w:val="be-BY" w:bidi="be-BY"/>
    </w:rPr>
  </w:style>
  <w:style w:type="character" w:customStyle="1" w:styleId="ListLabel1709">
    <w:name w:val="ListLabel 1709"/>
    <w:rPr>
      <w:rFonts w:cs="Symbol"/>
      <w:lang w:val="be-BY" w:bidi="be-BY"/>
    </w:rPr>
  </w:style>
  <w:style w:type="character" w:customStyle="1" w:styleId="ListLabel1710">
    <w:name w:val="ListLabel 1710"/>
    <w:rPr>
      <w:rFonts w:cs="Symbol"/>
      <w:lang w:val="be-BY" w:bidi="be-BY"/>
    </w:rPr>
  </w:style>
  <w:style w:type="character" w:customStyle="1" w:styleId="ListLabel1711">
    <w:name w:val="ListLabel 1711"/>
    <w:rPr>
      <w:rFonts w:ascii="Times New Roman" w:eastAsia="Times New Roman" w:hAnsi="Times New Roman" w:cs="Times New Roman"/>
      <w:spacing w:val="0"/>
      <w:w w:val="99"/>
      <w:sz w:val="20"/>
      <w:szCs w:val="20"/>
      <w:lang w:val="be-BY" w:bidi="be-BY"/>
    </w:rPr>
  </w:style>
  <w:style w:type="character" w:customStyle="1" w:styleId="ListLabel1712">
    <w:name w:val="ListLabel 1712"/>
    <w:rPr>
      <w:rFonts w:cs="Symbol"/>
      <w:lang w:val="be-BY" w:bidi="be-BY"/>
    </w:rPr>
  </w:style>
  <w:style w:type="character" w:customStyle="1" w:styleId="ListLabel1713">
    <w:name w:val="ListLabel 1713"/>
    <w:rPr>
      <w:rFonts w:cs="Symbol"/>
      <w:lang w:val="be-BY" w:bidi="be-BY"/>
    </w:rPr>
  </w:style>
  <w:style w:type="character" w:customStyle="1" w:styleId="ListLabel1714">
    <w:name w:val="ListLabel 1714"/>
    <w:rPr>
      <w:rFonts w:cs="Symbol"/>
      <w:lang w:val="be-BY" w:bidi="be-BY"/>
    </w:rPr>
  </w:style>
  <w:style w:type="character" w:customStyle="1" w:styleId="ListLabel1715">
    <w:name w:val="ListLabel 1715"/>
    <w:rPr>
      <w:rFonts w:cs="Symbol"/>
      <w:lang w:val="be-BY" w:bidi="be-BY"/>
    </w:rPr>
  </w:style>
  <w:style w:type="character" w:customStyle="1" w:styleId="ListLabel1716">
    <w:name w:val="ListLabel 1716"/>
    <w:rPr>
      <w:rFonts w:cs="Symbol"/>
      <w:lang w:val="be-BY" w:bidi="be-BY"/>
    </w:rPr>
  </w:style>
  <w:style w:type="character" w:customStyle="1" w:styleId="ListLabel1717">
    <w:name w:val="ListLabel 1717"/>
    <w:rPr>
      <w:rFonts w:cs="Symbol"/>
      <w:lang w:val="be-BY" w:bidi="be-BY"/>
    </w:rPr>
  </w:style>
  <w:style w:type="character" w:customStyle="1" w:styleId="ListLabel1718">
    <w:name w:val="ListLabel 1718"/>
    <w:rPr>
      <w:rFonts w:cs="Symbol"/>
      <w:lang w:val="be-BY" w:bidi="be-BY"/>
    </w:rPr>
  </w:style>
  <w:style w:type="character" w:customStyle="1" w:styleId="ListLabel1719">
    <w:name w:val="ListLabel 1719"/>
    <w:rPr>
      <w:rFonts w:cs="Symbol"/>
      <w:lang w:val="be-BY" w:bidi="be-BY"/>
    </w:rPr>
  </w:style>
  <w:style w:type="character" w:customStyle="1" w:styleId="ListLabel1720">
    <w:name w:val="ListLabel 1720"/>
    <w:rPr>
      <w:rFonts w:ascii="Times New Roman" w:eastAsia="Times New Roman" w:hAnsi="Times New Roman" w:cs="Times New Roman"/>
      <w:spacing w:val="0"/>
      <w:w w:val="99"/>
      <w:sz w:val="20"/>
      <w:szCs w:val="20"/>
      <w:lang w:val="be-BY" w:bidi="be-BY"/>
    </w:rPr>
  </w:style>
  <w:style w:type="character" w:customStyle="1" w:styleId="ListLabel1721">
    <w:name w:val="ListLabel 1721"/>
    <w:rPr>
      <w:rFonts w:cs="Symbol"/>
      <w:lang w:val="be-BY" w:bidi="be-BY"/>
    </w:rPr>
  </w:style>
  <w:style w:type="character" w:customStyle="1" w:styleId="ListLabel1722">
    <w:name w:val="ListLabel 1722"/>
    <w:rPr>
      <w:rFonts w:cs="Symbol"/>
      <w:lang w:val="be-BY" w:bidi="be-BY"/>
    </w:rPr>
  </w:style>
  <w:style w:type="character" w:customStyle="1" w:styleId="ListLabel1723">
    <w:name w:val="ListLabel 1723"/>
    <w:rPr>
      <w:rFonts w:cs="Symbol"/>
      <w:lang w:val="be-BY" w:bidi="be-BY"/>
    </w:rPr>
  </w:style>
  <w:style w:type="character" w:customStyle="1" w:styleId="ListLabel1724">
    <w:name w:val="ListLabel 1724"/>
    <w:rPr>
      <w:rFonts w:cs="Symbol"/>
      <w:lang w:val="be-BY" w:bidi="be-BY"/>
    </w:rPr>
  </w:style>
  <w:style w:type="character" w:customStyle="1" w:styleId="ListLabel1725">
    <w:name w:val="ListLabel 1725"/>
    <w:rPr>
      <w:rFonts w:cs="Symbol"/>
      <w:lang w:val="be-BY" w:bidi="be-BY"/>
    </w:rPr>
  </w:style>
  <w:style w:type="character" w:customStyle="1" w:styleId="ListLabel1726">
    <w:name w:val="ListLabel 1726"/>
    <w:rPr>
      <w:rFonts w:cs="Symbol"/>
      <w:lang w:val="be-BY" w:bidi="be-BY"/>
    </w:rPr>
  </w:style>
  <w:style w:type="character" w:customStyle="1" w:styleId="ListLabel1727">
    <w:name w:val="ListLabel 1727"/>
    <w:rPr>
      <w:rFonts w:cs="Symbol"/>
      <w:lang w:val="be-BY" w:bidi="be-BY"/>
    </w:rPr>
  </w:style>
  <w:style w:type="character" w:customStyle="1" w:styleId="ListLabel1728">
    <w:name w:val="ListLabel 1728"/>
    <w:rPr>
      <w:rFonts w:cs="Symbol"/>
      <w:lang w:val="be-BY" w:bidi="be-BY"/>
    </w:rPr>
  </w:style>
  <w:style w:type="character" w:customStyle="1" w:styleId="ListLabel1729">
    <w:name w:val="ListLabel 1729"/>
    <w:rPr>
      <w:rFonts w:ascii="Times New Roman" w:eastAsia="Times New Roman" w:hAnsi="Times New Roman" w:cs="Times New Roman"/>
      <w:spacing w:val="0"/>
      <w:w w:val="99"/>
      <w:sz w:val="20"/>
      <w:szCs w:val="20"/>
      <w:lang w:val="be-BY" w:bidi="be-BY"/>
    </w:rPr>
  </w:style>
  <w:style w:type="character" w:customStyle="1" w:styleId="ListLabel1730">
    <w:name w:val="ListLabel 1730"/>
    <w:rPr>
      <w:rFonts w:cs="Symbol"/>
      <w:lang w:val="be-BY" w:bidi="be-BY"/>
    </w:rPr>
  </w:style>
  <w:style w:type="character" w:customStyle="1" w:styleId="ListLabel1731">
    <w:name w:val="ListLabel 1731"/>
    <w:rPr>
      <w:rFonts w:cs="Symbol"/>
      <w:lang w:val="be-BY" w:bidi="be-BY"/>
    </w:rPr>
  </w:style>
  <w:style w:type="character" w:customStyle="1" w:styleId="ListLabel1732">
    <w:name w:val="ListLabel 1732"/>
    <w:rPr>
      <w:rFonts w:cs="Symbol"/>
      <w:lang w:val="be-BY" w:bidi="be-BY"/>
    </w:rPr>
  </w:style>
  <w:style w:type="character" w:customStyle="1" w:styleId="ListLabel1733">
    <w:name w:val="ListLabel 1733"/>
    <w:rPr>
      <w:rFonts w:cs="Symbol"/>
      <w:lang w:val="be-BY" w:bidi="be-BY"/>
    </w:rPr>
  </w:style>
  <w:style w:type="character" w:customStyle="1" w:styleId="ListLabel1734">
    <w:name w:val="ListLabel 1734"/>
    <w:rPr>
      <w:rFonts w:cs="Symbol"/>
      <w:lang w:val="be-BY" w:bidi="be-BY"/>
    </w:rPr>
  </w:style>
  <w:style w:type="character" w:customStyle="1" w:styleId="ListLabel1735">
    <w:name w:val="ListLabel 1735"/>
    <w:rPr>
      <w:rFonts w:cs="Symbol"/>
      <w:lang w:val="be-BY" w:bidi="be-BY"/>
    </w:rPr>
  </w:style>
  <w:style w:type="character" w:customStyle="1" w:styleId="ListLabel1736">
    <w:name w:val="ListLabel 1736"/>
    <w:rPr>
      <w:rFonts w:cs="Symbol"/>
      <w:lang w:val="be-BY" w:bidi="be-BY"/>
    </w:rPr>
  </w:style>
  <w:style w:type="character" w:customStyle="1" w:styleId="ListLabel1737">
    <w:name w:val="ListLabel 1737"/>
    <w:rPr>
      <w:rFonts w:cs="Symbol"/>
      <w:lang w:val="be-BY" w:bidi="be-BY"/>
    </w:rPr>
  </w:style>
  <w:style w:type="character" w:customStyle="1" w:styleId="ListLabel1738">
    <w:name w:val="ListLabel 1738"/>
    <w:rPr>
      <w:rFonts w:ascii="Times New Roman" w:eastAsia="Times New Roman" w:hAnsi="Times New Roman" w:cs="Times New Roman"/>
      <w:spacing w:val="0"/>
      <w:w w:val="99"/>
      <w:sz w:val="20"/>
      <w:szCs w:val="20"/>
      <w:lang w:val="be-BY" w:bidi="be-BY"/>
    </w:rPr>
  </w:style>
  <w:style w:type="character" w:customStyle="1" w:styleId="ListLabel1739">
    <w:name w:val="ListLabel 1739"/>
    <w:rPr>
      <w:rFonts w:cs="Symbol"/>
      <w:lang w:val="be-BY" w:bidi="be-BY"/>
    </w:rPr>
  </w:style>
  <w:style w:type="character" w:customStyle="1" w:styleId="ListLabel1740">
    <w:name w:val="ListLabel 1740"/>
    <w:rPr>
      <w:rFonts w:cs="Symbol"/>
      <w:lang w:val="be-BY" w:bidi="be-BY"/>
    </w:rPr>
  </w:style>
  <w:style w:type="character" w:customStyle="1" w:styleId="ListLabel1741">
    <w:name w:val="ListLabel 1741"/>
    <w:rPr>
      <w:rFonts w:cs="Symbol"/>
      <w:lang w:val="be-BY" w:bidi="be-BY"/>
    </w:rPr>
  </w:style>
  <w:style w:type="character" w:customStyle="1" w:styleId="ListLabel1742">
    <w:name w:val="ListLabel 1742"/>
    <w:rPr>
      <w:rFonts w:cs="Symbol"/>
      <w:lang w:val="be-BY" w:bidi="be-BY"/>
    </w:rPr>
  </w:style>
  <w:style w:type="character" w:customStyle="1" w:styleId="ListLabel1743">
    <w:name w:val="ListLabel 1743"/>
    <w:rPr>
      <w:rFonts w:cs="Symbol"/>
      <w:lang w:val="be-BY" w:bidi="be-BY"/>
    </w:rPr>
  </w:style>
  <w:style w:type="character" w:customStyle="1" w:styleId="ListLabel1744">
    <w:name w:val="ListLabel 1744"/>
    <w:rPr>
      <w:rFonts w:cs="Symbol"/>
      <w:lang w:val="be-BY" w:bidi="be-BY"/>
    </w:rPr>
  </w:style>
  <w:style w:type="character" w:customStyle="1" w:styleId="ListLabel1745">
    <w:name w:val="ListLabel 1745"/>
    <w:rPr>
      <w:rFonts w:cs="Symbol"/>
      <w:lang w:val="be-BY" w:bidi="be-BY"/>
    </w:rPr>
  </w:style>
  <w:style w:type="character" w:customStyle="1" w:styleId="ListLabel1746">
    <w:name w:val="ListLabel 1746"/>
    <w:rPr>
      <w:rFonts w:cs="Symbol"/>
      <w:lang w:val="be-BY" w:bidi="be-BY"/>
    </w:rPr>
  </w:style>
  <w:style w:type="character" w:customStyle="1" w:styleId="ListLabel1747">
    <w:name w:val="ListLabel 1747"/>
    <w:rPr>
      <w:rFonts w:ascii="Times New Roman" w:eastAsia="Times New Roman" w:hAnsi="Times New Roman" w:cs="Times New Roman"/>
      <w:spacing w:val="0"/>
      <w:w w:val="99"/>
      <w:sz w:val="20"/>
      <w:szCs w:val="20"/>
      <w:lang w:val="be-BY" w:bidi="be-BY"/>
    </w:rPr>
  </w:style>
  <w:style w:type="character" w:customStyle="1" w:styleId="ListLabel1748">
    <w:name w:val="ListLabel 1748"/>
    <w:rPr>
      <w:rFonts w:cs="Symbol"/>
      <w:lang w:val="be-BY" w:bidi="be-BY"/>
    </w:rPr>
  </w:style>
  <w:style w:type="character" w:customStyle="1" w:styleId="ListLabel1749">
    <w:name w:val="ListLabel 1749"/>
    <w:rPr>
      <w:rFonts w:cs="Symbol"/>
      <w:lang w:val="be-BY" w:bidi="be-BY"/>
    </w:rPr>
  </w:style>
  <w:style w:type="character" w:customStyle="1" w:styleId="ListLabel1750">
    <w:name w:val="ListLabel 1750"/>
    <w:rPr>
      <w:rFonts w:cs="Symbol"/>
      <w:lang w:val="be-BY" w:bidi="be-BY"/>
    </w:rPr>
  </w:style>
  <w:style w:type="character" w:customStyle="1" w:styleId="ListLabel1751">
    <w:name w:val="ListLabel 1751"/>
    <w:rPr>
      <w:rFonts w:cs="Symbol"/>
      <w:lang w:val="be-BY" w:bidi="be-BY"/>
    </w:rPr>
  </w:style>
  <w:style w:type="character" w:customStyle="1" w:styleId="ListLabel1752">
    <w:name w:val="ListLabel 1752"/>
    <w:rPr>
      <w:rFonts w:cs="Symbol"/>
      <w:lang w:val="be-BY" w:bidi="be-BY"/>
    </w:rPr>
  </w:style>
  <w:style w:type="character" w:customStyle="1" w:styleId="ListLabel1753">
    <w:name w:val="ListLabel 1753"/>
    <w:rPr>
      <w:rFonts w:cs="Symbol"/>
      <w:lang w:val="be-BY" w:bidi="be-BY"/>
    </w:rPr>
  </w:style>
  <w:style w:type="character" w:customStyle="1" w:styleId="ListLabel1754">
    <w:name w:val="ListLabel 1754"/>
    <w:rPr>
      <w:rFonts w:cs="Symbol"/>
      <w:lang w:val="be-BY" w:bidi="be-BY"/>
    </w:rPr>
  </w:style>
  <w:style w:type="character" w:customStyle="1" w:styleId="ListLabel1755">
    <w:name w:val="ListLabel 1755"/>
    <w:rPr>
      <w:rFonts w:cs="Symbol"/>
      <w:lang w:val="be-BY" w:bidi="be-BY"/>
    </w:rPr>
  </w:style>
  <w:style w:type="character" w:customStyle="1" w:styleId="ListLabel1756">
    <w:name w:val="ListLabel 1756"/>
    <w:rPr>
      <w:rFonts w:ascii="Times New Roman" w:eastAsia="Times New Roman" w:hAnsi="Times New Roman" w:cs="Times New Roman"/>
      <w:spacing w:val="0"/>
      <w:w w:val="99"/>
      <w:sz w:val="20"/>
      <w:szCs w:val="20"/>
      <w:lang w:val="be-BY" w:bidi="be-BY"/>
    </w:rPr>
  </w:style>
  <w:style w:type="character" w:customStyle="1" w:styleId="ListLabel1757">
    <w:name w:val="ListLabel 1757"/>
    <w:rPr>
      <w:rFonts w:cs="Symbol"/>
      <w:lang w:val="be-BY" w:bidi="be-BY"/>
    </w:rPr>
  </w:style>
  <w:style w:type="character" w:customStyle="1" w:styleId="ListLabel1758">
    <w:name w:val="ListLabel 1758"/>
    <w:rPr>
      <w:rFonts w:cs="Symbol"/>
      <w:lang w:val="be-BY" w:bidi="be-BY"/>
    </w:rPr>
  </w:style>
  <w:style w:type="character" w:customStyle="1" w:styleId="ListLabel1759">
    <w:name w:val="ListLabel 1759"/>
    <w:rPr>
      <w:rFonts w:cs="Symbol"/>
      <w:lang w:val="be-BY" w:bidi="be-BY"/>
    </w:rPr>
  </w:style>
  <w:style w:type="character" w:customStyle="1" w:styleId="ListLabel1760">
    <w:name w:val="ListLabel 1760"/>
    <w:rPr>
      <w:rFonts w:cs="Symbol"/>
      <w:lang w:val="be-BY" w:bidi="be-BY"/>
    </w:rPr>
  </w:style>
  <w:style w:type="character" w:customStyle="1" w:styleId="ListLabel1761">
    <w:name w:val="ListLabel 1761"/>
    <w:rPr>
      <w:rFonts w:cs="Symbol"/>
      <w:lang w:val="be-BY" w:bidi="be-BY"/>
    </w:rPr>
  </w:style>
  <w:style w:type="character" w:customStyle="1" w:styleId="ListLabel1762">
    <w:name w:val="ListLabel 1762"/>
    <w:rPr>
      <w:rFonts w:cs="Symbol"/>
      <w:lang w:val="be-BY" w:bidi="be-BY"/>
    </w:rPr>
  </w:style>
  <w:style w:type="character" w:customStyle="1" w:styleId="ListLabel1763">
    <w:name w:val="ListLabel 1763"/>
    <w:rPr>
      <w:rFonts w:cs="Symbol"/>
      <w:lang w:val="be-BY" w:bidi="be-BY"/>
    </w:rPr>
  </w:style>
  <w:style w:type="character" w:customStyle="1" w:styleId="ListLabel1764">
    <w:name w:val="ListLabel 1764"/>
    <w:rPr>
      <w:rFonts w:cs="Symbol"/>
      <w:lang w:val="be-BY" w:bidi="be-BY"/>
    </w:rPr>
  </w:style>
  <w:style w:type="character" w:customStyle="1" w:styleId="ListLabel1765">
    <w:name w:val="ListLabel 1765"/>
    <w:rPr>
      <w:rFonts w:ascii="Times New Roman" w:eastAsia="Times New Roman" w:hAnsi="Times New Roman" w:cs="Times New Roman"/>
      <w:spacing w:val="0"/>
      <w:w w:val="99"/>
      <w:sz w:val="20"/>
      <w:szCs w:val="20"/>
      <w:lang w:val="be-BY" w:bidi="be-BY"/>
    </w:rPr>
  </w:style>
  <w:style w:type="character" w:customStyle="1" w:styleId="ListLabel1766">
    <w:name w:val="ListLabel 1766"/>
    <w:rPr>
      <w:rFonts w:cs="Symbol"/>
      <w:lang w:val="be-BY" w:bidi="be-BY"/>
    </w:rPr>
  </w:style>
  <w:style w:type="character" w:customStyle="1" w:styleId="ListLabel1767">
    <w:name w:val="ListLabel 1767"/>
    <w:rPr>
      <w:rFonts w:cs="Symbol"/>
      <w:lang w:val="be-BY" w:bidi="be-BY"/>
    </w:rPr>
  </w:style>
  <w:style w:type="character" w:customStyle="1" w:styleId="ListLabel1768">
    <w:name w:val="ListLabel 1768"/>
    <w:rPr>
      <w:rFonts w:cs="Symbol"/>
      <w:lang w:val="be-BY" w:bidi="be-BY"/>
    </w:rPr>
  </w:style>
  <w:style w:type="character" w:customStyle="1" w:styleId="ListLabel1769">
    <w:name w:val="ListLabel 1769"/>
    <w:rPr>
      <w:rFonts w:cs="Symbol"/>
      <w:lang w:val="be-BY" w:bidi="be-BY"/>
    </w:rPr>
  </w:style>
  <w:style w:type="character" w:customStyle="1" w:styleId="ListLabel1770">
    <w:name w:val="ListLabel 1770"/>
    <w:rPr>
      <w:rFonts w:cs="Symbol"/>
      <w:lang w:val="be-BY" w:bidi="be-BY"/>
    </w:rPr>
  </w:style>
  <w:style w:type="character" w:customStyle="1" w:styleId="ListLabel1771">
    <w:name w:val="ListLabel 1771"/>
    <w:rPr>
      <w:rFonts w:cs="Symbol"/>
      <w:lang w:val="be-BY" w:bidi="be-BY"/>
    </w:rPr>
  </w:style>
  <w:style w:type="character" w:customStyle="1" w:styleId="ListLabel1772">
    <w:name w:val="ListLabel 1772"/>
    <w:rPr>
      <w:rFonts w:cs="Symbol"/>
      <w:lang w:val="be-BY" w:bidi="be-BY"/>
    </w:rPr>
  </w:style>
  <w:style w:type="character" w:customStyle="1" w:styleId="ListLabel1773">
    <w:name w:val="ListLabel 1773"/>
    <w:rPr>
      <w:rFonts w:cs="Symbol"/>
      <w:lang w:val="be-BY" w:bidi="be-BY"/>
    </w:rPr>
  </w:style>
  <w:style w:type="character" w:customStyle="1" w:styleId="ListLabel1774">
    <w:name w:val="ListLabel 1774"/>
    <w:rPr>
      <w:rFonts w:ascii="Times New Roman" w:eastAsia="Times New Roman" w:hAnsi="Times New Roman" w:cs="Times New Roman"/>
      <w:spacing w:val="0"/>
      <w:w w:val="99"/>
      <w:sz w:val="20"/>
      <w:szCs w:val="20"/>
      <w:lang w:val="be-BY" w:bidi="be-BY"/>
    </w:rPr>
  </w:style>
  <w:style w:type="character" w:customStyle="1" w:styleId="ListLabel1775">
    <w:name w:val="ListLabel 1775"/>
    <w:rPr>
      <w:rFonts w:cs="Symbol"/>
      <w:lang w:val="be-BY" w:bidi="be-BY"/>
    </w:rPr>
  </w:style>
  <w:style w:type="character" w:customStyle="1" w:styleId="ListLabel1776">
    <w:name w:val="ListLabel 1776"/>
    <w:rPr>
      <w:rFonts w:cs="Symbol"/>
      <w:lang w:val="be-BY" w:bidi="be-BY"/>
    </w:rPr>
  </w:style>
  <w:style w:type="character" w:customStyle="1" w:styleId="ListLabel1777">
    <w:name w:val="ListLabel 1777"/>
    <w:rPr>
      <w:rFonts w:cs="Symbol"/>
      <w:lang w:val="be-BY" w:bidi="be-BY"/>
    </w:rPr>
  </w:style>
  <w:style w:type="character" w:customStyle="1" w:styleId="ListLabel1778">
    <w:name w:val="ListLabel 1778"/>
    <w:rPr>
      <w:rFonts w:cs="Symbol"/>
      <w:lang w:val="be-BY" w:bidi="be-BY"/>
    </w:rPr>
  </w:style>
  <w:style w:type="character" w:customStyle="1" w:styleId="ListLabel1779">
    <w:name w:val="ListLabel 1779"/>
    <w:rPr>
      <w:rFonts w:cs="Symbol"/>
      <w:lang w:val="be-BY" w:bidi="be-BY"/>
    </w:rPr>
  </w:style>
  <w:style w:type="character" w:customStyle="1" w:styleId="ListLabel1780">
    <w:name w:val="ListLabel 1780"/>
    <w:rPr>
      <w:rFonts w:cs="Symbol"/>
      <w:lang w:val="be-BY" w:bidi="be-BY"/>
    </w:rPr>
  </w:style>
  <w:style w:type="character" w:customStyle="1" w:styleId="ListLabel1781">
    <w:name w:val="ListLabel 1781"/>
    <w:rPr>
      <w:rFonts w:cs="Symbol"/>
      <w:lang w:val="be-BY" w:bidi="be-BY"/>
    </w:rPr>
  </w:style>
  <w:style w:type="character" w:customStyle="1" w:styleId="ListLabel1782">
    <w:name w:val="ListLabel 1782"/>
    <w:rPr>
      <w:rFonts w:cs="Symbol"/>
      <w:lang w:val="be-BY" w:bidi="be-BY"/>
    </w:rPr>
  </w:style>
  <w:style w:type="character" w:customStyle="1" w:styleId="ListLabel1783">
    <w:name w:val="ListLabel 1783"/>
    <w:rPr>
      <w:rFonts w:ascii="Times New Roman" w:eastAsia="Times New Roman" w:hAnsi="Times New Roman" w:cs="Times New Roman"/>
      <w:spacing w:val="0"/>
      <w:w w:val="99"/>
      <w:sz w:val="20"/>
      <w:szCs w:val="20"/>
      <w:lang w:val="be-BY" w:bidi="be-BY"/>
    </w:rPr>
  </w:style>
  <w:style w:type="character" w:customStyle="1" w:styleId="ListLabel1784">
    <w:name w:val="ListLabel 1784"/>
    <w:rPr>
      <w:rFonts w:cs="Symbol"/>
      <w:lang w:val="be-BY" w:bidi="be-BY"/>
    </w:rPr>
  </w:style>
  <w:style w:type="character" w:customStyle="1" w:styleId="ListLabel1785">
    <w:name w:val="ListLabel 1785"/>
    <w:rPr>
      <w:rFonts w:cs="Symbol"/>
      <w:lang w:val="be-BY" w:bidi="be-BY"/>
    </w:rPr>
  </w:style>
  <w:style w:type="character" w:customStyle="1" w:styleId="ListLabel1786">
    <w:name w:val="ListLabel 1786"/>
    <w:rPr>
      <w:rFonts w:cs="Symbol"/>
      <w:lang w:val="be-BY" w:bidi="be-BY"/>
    </w:rPr>
  </w:style>
  <w:style w:type="character" w:customStyle="1" w:styleId="ListLabel1787">
    <w:name w:val="ListLabel 1787"/>
    <w:rPr>
      <w:rFonts w:cs="Symbol"/>
      <w:lang w:val="be-BY" w:bidi="be-BY"/>
    </w:rPr>
  </w:style>
  <w:style w:type="character" w:customStyle="1" w:styleId="ListLabel1788">
    <w:name w:val="ListLabel 1788"/>
    <w:rPr>
      <w:rFonts w:cs="Symbol"/>
      <w:lang w:val="be-BY" w:bidi="be-BY"/>
    </w:rPr>
  </w:style>
  <w:style w:type="character" w:customStyle="1" w:styleId="ListLabel1789">
    <w:name w:val="ListLabel 1789"/>
    <w:rPr>
      <w:rFonts w:cs="Symbol"/>
      <w:lang w:val="be-BY" w:bidi="be-BY"/>
    </w:rPr>
  </w:style>
  <w:style w:type="character" w:customStyle="1" w:styleId="ListLabel1790">
    <w:name w:val="ListLabel 1790"/>
    <w:rPr>
      <w:rFonts w:cs="Symbol"/>
      <w:lang w:val="be-BY" w:bidi="be-BY"/>
    </w:rPr>
  </w:style>
  <w:style w:type="character" w:customStyle="1" w:styleId="ListLabel1791">
    <w:name w:val="ListLabel 1791"/>
    <w:rPr>
      <w:rFonts w:cs="Symbol"/>
      <w:lang w:val="be-BY" w:bidi="be-BY"/>
    </w:rPr>
  </w:style>
  <w:style w:type="character" w:customStyle="1" w:styleId="ListLabel1792">
    <w:name w:val="ListLabel 1792"/>
    <w:rPr>
      <w:rFonts w:ascii="Times New Roman" w:eastAsia="Times New Roman" w:hAnsi="Times New Roman" w:cs="Times New Roman"/>
      <w:spacing w:val="0"/>
      <w:w w:val="99"/>
      <w:sz w:val="20"/>
      <w:szCs w:val="20"/>
      <w:lang w:val="be-BY" w:bidi="be-BY"/>
    </w:rPr>
  </w:style>
  <w:style w:type="character" w:customStyle="1" w:styleId="ListLabel1793">
    <w:name w:val="ListLabel 1793"/>
    <w:rPr>
      <w:rFonts w:cs="Symbol"/>
      <w:lang w:val="be-BY" w:bidi="be-BY"/>
    </w:rPr>
  </w:style>
  <w:style w:type="character" w:customStyle="1" w:styleId="ListLabel1794">
    <w:name w:val="ListLabel 1794"/>
    <w:rPr>
      <w:rFonts w:cs="Symbol"/>
      <w:lang w:val="be-BY" w:bidi="be-BY"/>
    </w:rPr>
  </w:style>
  <w:style w:type="character" w:customStyle="1" w:styleId="ListLabel1795">
    <w:name w:val="ListLabel 1795"/>
    <w:rPr>
      <w:rFonts w:cs="Symbol"/>
      <w:lang w:val="be-BY" w:bidi="be-BY"/>
    </w:rPr>
  </w:style>
  <w:style w:type="character" w:customStyle="1" w:styleId="ListLabel1796">
    <w:name w:val="ListLabel 1796"/>
    <w:rPr>
      <w:rFonts w:cs="Symbol"/>
      <w:lang w:val="be-BY" w:bidi="be-BY"/>
    </w:rPr>
  </w:style>
  <w:style w:type="character" w:customStyle="1" w:styleId="ListLabel1797">
    <w:name w:val="ListLabel 1797"/>
    <w:rPr>
      <w:rFonts w:cs="Symbol"/>
      <w:lang w:val="be-BY" w:bidi="be-BY"/>
    </w:rPr>
  </w:style>
  <w:style w:type="character" w:customStyle="1" w:styleId="ListLabel1798">
    <w:name w:val="ListLabel 1798"/>
    <w:rPr>
      <w:rFonts w:cs="Symbol"/>
      <w:lang w:val="be-BY" w:bidi="be-BY"/>
    </w:rPr>
  </w:style>
  <w:style w:type="character" w:customStyle="1" w:styleId="ListLabel1799">
    <w:name w:val="ListLabel 1799"/>
    <w:rPr>
      <w:rFonts w:cs="Symbol"/>
      <w:lang w:val="be-BY" w:bidi="be-BY"/>
    </w:rPr>
  </w:style>
  <w:style w:type="character" w:customStyle="1" w:styleId="ListLabel1800">
    <w:name w:val="ListLabel 1800"/>
    <w:rPr>
      <w:rFonts w:cs="Symbol"/>
      <w:lang w:val="be-BY" w:bidi="be-BY"/>
    </w:rPr>
  </w:style>
  <w:style w:type="character" w:customStyle="1" w:styleId="ListLabel1801">
    <w:name w:val="ListLabel 1801"/>
    <w:rPr>
      <w:rFonts w:ascii="Times New Roman" w:eastAsia="Times New Roman" w:hAnsi="Times New Roman" w:cs="Times New Roman"/>
      <w:spacing w:val="0"/>
      <w:w w:val="99"/>
      <w:sz w:val="20"/>
      <w:szCs w:val="20"/>
      <w:lang w:val="be-BY" w:bidi="be-BY"/>
    </w:rPr>
  </w:style>
  <w:style w:type="character" w:customStyle="1" w:styleId="ListLabel1802">
    <w:name w:val="ListLabel 1802"/>
    <w:rPr>
      <w:rFonts w:cs="Symbol"/>
      <w:lang w:val="be-BY" w:bidi="be-BY"/>
    </w:rPr>
  </w:style>
  <w:style w:type="character" w:customStyle="1" w:styleId="ListLabel1803">
    <w:name w:val="ListLabel 1803"/>
    <w:rPr>
      <w:rFonts w:cs="Symbol"/>
      <w:lang w:val="be-BY" w:bidi="be-BY"/>
    </w:rPr>
  </w:style>
  <w:style w:type="character" w:customStyle="1" w:styleId="ListLabel1804">
    <w:name w:val="ListLabel 1804"/>
    <w:rPr>
      <w:rFonts w:cs="Symbol"/>
      <w:lang w:val="be-BY" w:bidi="be-BY"/>
    </w:rPr>
  </w:style>
  <w:style w:type="character" w:customStyle="1" w:styleId="ListLabel1805">
    <w:name w:val="ListLabel 1805"/>
    <w:rPr>
      <w:rFonts w:cs="Symbol"/>
      <w:lang w:val="be-BY" w:bidi="be-BY"/>
    </w:rPr>
  </w:style>
  <w:style w:type="character" w:customStyle="1" w:styleId="ListLabel1806">
    <w:name w:val="ListLabel 1806"/>
    <w:rPr>
      <w:rFonts w:cs="Symbol"/>
      <w:lang w:val="be-BY" w:bidi="be-BY"/>
    </w:rPr>
  </w:style>
  <w:style w:type="character" w:customStyle="1" w:styleId="ListLabel1807">
    <w:name w:val="ListLabel 1807"/>
    <w:rPr>
      <w:rFonts w:cs="Symbol"/>
      <w:lang w:val="be-BY" w:bidi="be-BY"/>
    </w:rPr>
  </w:style>
  <w:style w:type="character" w:customStyle="1" w:styleId="ListLabel1808">
    <w:name w:val="ListLabel 1808"/>
    <w:rPr>
      <w:rFonts w:cs="Symbol"/>
      <w:lang w:val="be-BY" w:bidi="be-BY"/>
    </w:rPr>
  </w:style>
  <w:style w:type="character" w:customStyle="1" w:styleId="ListLabel1809">
    <w:name w:val="ListLabel 1809"/>
    <w:rPr>
      <w:rFonts w:cs="Symbol"/>
      <w:lang w:val="be-BY" w:bidi="be-BY"/>
    </w:rPr>
  </w:style>
  <w:style w:type="character" w:customStyle="1" w:styleId="ListLabel1810">
    <w:name w:val="ListLabel 1810"/>
    <w:rPr>
      <w:rFonts w:ascii="Times New Roman" w:eastAsia="Times New Roman" w:hAnsi="Times New Roman" w:cs="Times New Roman"/>
      <w:spacing w:val="0"/>
      <w:w w:val="99"/>
      <w:sz w:val="20"/>
      <w:szCs w:val="20"/>
      <w:lang w:val="be-BY" w:bidi="be-BY"/>
    </w:rPr>
  </w:style>
  <w:style w:type="character" w:customStyle="1" w:styleId="ListLabel1811">
    <w:name w:val="ListLabel 1811"/>
    <w:rPr>
      <w:rFonts w:cs="Symbol"/>
      <w:lang w:val="be-BY" w:bidi="be-BY"/>
    </w:rPr>
  </w:style>
  <w:style w:type="character" w:customStyle="1" w:styleId="ListLabel1812">
    <w:name w:val="ListLabel 1812"/>
    <w:rPr>
      <w:rFonts w:cs="Symbol"/>
      <w:lang w:val="be-BY" w:bidi="be-BY"/>
    </w:rPr>
  </w:style>
  <w:style w:type="character" w:customStyle="1" w:styleId="ListLabel1813">
    <w:name w:val="ListLabel 1813"/>
    <w:rPr>
      <w:rFonts w:cs="Symbol"/>
      <w:lang w:val="be-BY" w:bidi="be-BY"/>
    </w:rPr>
  </w:style>
  <w:style w:type="character" w:customStyle="1" w:styleId="ListLabel1814">
    <w:name w:val="ListLabel 1814"/>
    <w:rPr>
      <w:rFonts w:cs="Symbol"/>
      <w:lang w:val="be-BY" w:bidi="be-BY"/>
    </w:rPr>
  </w:style>
  <w:style w:type="character" w:customStyle="1" w:styleId="ListLabel1815">
    <w:name w:val="ListLabel 1815"/>
    <w:rPr>
      <w:rFonts w:cs="Symbol"/>
      <w:lang w:val="be-BY" w:bidi="be-BY"/>
    </w:rPr>
  </w:style>
  <w:style w:type="character" w:customStyle="1" w:styleId="ListLabel1816">
    <w:name w:val="ListLabel 1816"/>
    <w:rPr>
      <w:rFonts w:cs="Symbol"/>
      <w:lang w:val="be-BY" w:bidi="be-BY"/>
    </w:rPr>
  </w:style>
  <w:style w:type="character" w:customStyle="1" w:styleId="ListLabel1817">
    <w:name w:val="ListLabel 1817"/>
    <w:rPr>
      <w:rFonts w:cs="Symbol"/>
      <w:lang w:val="be-BY" w:bidi="be-BY"/>
    </w:rPr>
  </w:style>
  <w:style w:type="character" w:customStyle="1" w:styleId="ListLabel1818">
    <w:name w:val="ListLabel 1818"/>
    <w:rPr>
      <w:rFonts w:cs="Symbol"/>
      <w:lang w:val="be-BY" w:bidi="be-BY"/>
    </w:rPr>
  </w:style>
  <w:style w:type="character" w:customStyle="1" w:styleId="ListLabel1819">
    <w:name w:val="ListLabel 1819"/>
    <w:rPr>
      <w:rFonts w:ascii="Times New Roman" w:eastAsia="Times New Roman" w:hAnsi="Times New Roman" w:cs="Times New Roman"/>
      <w:spacing w:val="0"/>
      <w:w w:val="99"/>
      <w:sz w:val="20"/>
      <w:szCs w:val="20"/>
      <w:lang w:val="be-BY" w:bidi="be-BY"/>
    </w:rPr>
  </w:style>
  <w:style w:type="character" w:customStyle="1" w:styleId="ListLabel1820">
    <w:name w:val="ListLabel 1820"/>
    <w:rPr>
      <w:rFonts w:cs="Symbol"/>
      <w:lang w:val="be-BY" w:bidi="be-BY"/>
    </w:rPr>
  </w:style>
  <w:style w:type="character" w:customStyle="1" w:styleId="ListLabel1821">
    <w:name w:val="ListLabel 1821"/>
    <w:rPr>
      <w:rFonts w:cs="Symbol"/>
      <w:lang w:val="be-BY" w:bidi="be-BY"/>
    </w:rPr>
  </w:style>
  <w:style w:type="character" w:customStyle="1" w:styleId="ListLabel1822">
    <w:name w:val="ListLabel 1822"/>
    <w:rPr>
      <w:rFonts w:cs="Symbol"/>
      <w:lang w:val="be-BY" w:bidi="be-BY"/>
    </w:rPr>
  </w:style>
  <w:style w:type="character" w:customStyle="1" w:styleId="ListLabel1823">
    <w:name w:val="ListLabel 1823"/>
    <w:rPr>
      <w:rFonts w:cs="Symbol"/>
      <w:lang w:val="be-BY" w:bidi="be-BY"/>
    </w:rPr>
  </w:style>
  <w:style w:type="character" w:customStyle="1" w:styleId="ListLabel1824">
    <w:name w:val="ListLabel 1824"/>
    <w:rPr>
      <w:rFonts w:cs="Symbol"/>
      <w:lang w:val="be-BY" w:bidi="be-BY"/>
    </w:rPr>
  </w:style>
  <w:style w:type="character" w:customStyle="1" w:styleId="ListLabel1825">
    <w:name w:val="ListLabel 1825"/>
    <w:rPr>
      <w:rFonts w:cs="Symbol"/>
      <w:lang w:val="be-BY" w:bidi="be-BY"/>
    </w:rPr>
  </w:style>
  <w:style w:type="character" w:customStyle="1" w:styleId="ListLabel1826">
    <w:name w:val="ListLabel 1826"/>
    <w:rPr>
      <w:rFonts w:cs="Symbol"/>
      <w:lang w:val="be-BY" w:bidi="be-BY"/>
    </w:rPr>
  </w:style>
  <w:style w:type="character" w:customStyle="1" w:styleId="ListLabel1827">
    <w:name w:val="ListLabel 1827"/>
    <w:rPr>
      <w:rFonts w:cs="Symbol"/>
      <w:lang w:val="be-BY" w:bidi="be-BY"/>
    </w:rPr>
  </w:style>
  <w:style w:type="character" w:customStyle="1" w:styleId="ListLabel1828">
    <w:name w:val="ListLabel 1828"/>
    <w:rPr>
      <w:rFonts w:ascii="Times New Roman" w:eastAsia="Times New Roman" w:hAnsi="Times New Roman" w:cs="Times New Roman"/>
      <w:spacing w:val="0"/>
      <w:w w:val="99"/>
      <w:sz w:val="20"/>
      <w:szCs w:val="20"/>
      <w:lang w:val="be-BY" w:bidi="be-BY"/>
    </w:rPr>
  </w:style>
  <w:style w:type="character" w:customStyle="1" w:styleId="ListLabel1829">
    <w:name w:val="ListLabel 1829"/>
    <w:rPr>
      <w:rFonts w:cs="Symbol"/>
      <w:lang w:val="be-BY" w:bidi="be-BY"/>
    </w:rPr>
  </w:style>
  <w:style w:type="character" w:customStyle="1" w:styleId="ListLabel1830">
    <w:name w:val="ListLabel 1830"/>
    <w:rPr>
      <w:rFonts w:cs="Symbol"/>
      <w:lang w:val="be-BY" w:bidi="be-BY"/>
    </w:rPr>
  </w:style>
  <w:style w:type="character" w:customStyle="1" w:styleId="ListLabel1831">
    <w:name w:val="ListLabel 1831"/>
    <w:rPr>
      <w:rFonts w:cs="Symbol"/>
      <w:lang w:val="be-BY" w:bidi="be-BY"/>
    </w:rPr>
  </w:style>
  <w:style w:type="character" w:customStyle="1" w:styleId="ListLabel1832">
    <w:name w:val="ListLabel 1832"/>
    <w:rPr>
      <w:rFonts w:cs="Symbol"/>
      <w:lang w:val="be-BY" w:bidi="be-BY"/>
    </w:rPr>
  </w:style>
  <w:style w:type="character" w:customStyle="1" w:styleId="ListLabel1833">
    <w:name w:val="ListLabel 1833"/>
    <w:rPr>
      <w:rFonts w:cs="Symbol"/>
      <w:lang w:val="be-BY" w:bidi="be-BY"/>
    </w:rPr>
  </w:style>
  <w:style w:type="character" w:customStyle="1" w:styleId="ListLabel1834">
    <w:name w:val="ListLabel 1834"/>
    <w:rPr>
      <w:rFonts w:cs="Symbol"/>
      <w:lang w:val="be-BY" w:bidi="be-BY"/>
    </w:rPr>
  </w:style>
  <w:style w:type="character" w:customStyle="1" w:styleId="ListLabel1835">
    <w:name w:val="ListLabel 1835"/>
    <w:rPr>
      <w:rFonts w:cs="Symbol"/>
      <w:lang w:val="be-BY" w:bidi="be-BY"/>
    </w:rPr>
  </w:style>
  <w:style w:type="character" w:customStyle="1" w:styleId="ListLabel1836">
    <w:name w:val="ListLabel 1836"/>
    <w:rPr>
      <w:rFonts w:cs="Symbol"/>
      <w:lang w:val="be-BY" w:bidi="be-BY"/>
    </w:rPr>
  </w:style>
  <w:style w:type="character" w:customStyle="1" w:styleId="ListLabel1837">
    <w:name w:val="ListLabel 1837"/>
    <w:rPr>
      <w:rFonts w:ascii="Times New Roman" w:eastAsia="Times New Roman" w:hAnsi="Times New Roman" w:cs="Times New Roman"/>
      <w:spacing w:val="0"/>
      <w:w w:val="99"/>
      <w:sz w:val="20"/>
      <w:szCs w:val="20"/>
      <w:lang w:val="be-BY" w:bidi="be-BY"/>
    </w:rPr>
  </w:style>
  <w:style w:type="character" w:customStyle="1" w:styleId="ListLabel1838">
    <w:name w:val="ListLabel 1838"/>
    <w:rPr>
      <w:rFonts w:cs="Symbol"/>
      <w:lang w:val="be-BY" w:bidi="be-BY"/>
    </w:rPr>
  </w:style>
  <w:style w:type="character" w:customStyle="1" w:styleId="ListLabel1839">
    <w:name w:val="ListLabel 1839"/>
    <w:rPr>
      <w:rFonts w:cs="Symbol"/>
      <w:lang w:val="be-BY" w:bidi="be-BY"/>
    </w:rPr>
  </w:style>
  <w:style w:type="character" w:customStyle="1" w:styleId="ListLabel1840">
    <w:name w:val="ListLabel 1840"/>
    <w:rPr>
      <w:rFonts w:cs="Symbol"/>
      <w:lang w:val="be-BY" w:bidi="be-BY"/>
    </w:rPr>
  </w:style>
  <w:style w:type="character" w:customStyle="1" w:styleId="ListLabel1841">
    <w:name w:val="ListLabel 1841"/>
    <w:rPr>
      <w:rFonts w:cs="Symbol"/>
      <w:lang w:val="be-BY" w:bidi="be-BY"/>
    </w:rPr>
  </w:style>
  <w:style w:type="character" w:customStyle="1" w:styleId="ListLabel1842">
    <w:name w:val="ListLabel 1842"/>
    <w:rPr>
      <w:rFonts w:cs="Symbol"/>
      <w:lang w:val="be-BY" w:bidi="be-BY"/>
    </w:rPr>
  </w:style>
  <w:style w:type="character" w:customStyle="1" w:styleId="ListLabel1843">
    <w:name w:val="ListLabel 1843"/>
    <w:rPr>
      <w:rFonts w:cs="Symbol"/>
      <w:lang w:val="be-BY" w:bidi="be-BY"/>
    </w:rPr>
  </w:style>
  <w:style w:type="character" w:customStyle="1" w:styleId="ListLabel1844">
    <w:name w:val="ListLabel 1844"/>
    <w:rPr>
      <w:rFonts w:cs="Symbol"/>
      <w:lang w:val="be-BY" w:bidi="be-BY"/>
    </w:rPr>
  </w:style>
  <w:style w:type="character" w:customStyle="1" w:styleId="ListLabel1845">
    <w:name w:val="ListLabel 1845"/>
    <w:rPr>
      <w:rFonts w:cs="Symbol"/>
      <w:lang w:val="be-BY" w:bidi="be-BY"/>
    </w:rPr>
  </w:style>
  <w:style w:type="character" w:customStyle="1" w:styleId="ListLabel1846">
    <w:name w:val="ListLabel 1846"/>
    <w:rPr>
      <w:rFonts w:ascii="Times New Roman" w:eastAsia="Times New Roman" w:hAnsi="Times New Roman" w:cs="Times New Roman"/>
      <w:spacing w:val="0"/>
      <w:w w:val="99"/>
      <w:sz w:val="20"/>
      <w:szCs w:val="20"/>
      <w:lang w:val="be-BY" w:bidi="be-BY"/>
    </w:rPr>
  </w:style>
  <w:style w:type="character" w:customStyle="1" w:styleId="ListLabel1847">
    <w:name w:val="ListLabel 1847"/>
    <w:rPr>
      <w:rFonts w:cs="Symbol"/>
      <w:lang w:val="be-BY" w:bidi="be-BY"/>
    </w:rPr>
  </w:style>
  <w:style w:type="character" w:customStyle="1" w:styleId="ListLabel1848">
    <w:name w:val="ListLabel 1848"/>
    <w:rPr>
      <w:rFonts w:cs="Symbol"/>
      <w:lang w:val="be-BY" w:bidi="be-BY"/>
    </w:rPr>
  </w:style>
  <w:style w:type="character" w:customStyle="1" w:styleId="ListLabel1849">
    <w:name w:val="ListLabel 1849"/>
    <w:rPr>
      <w:rFonts w:cs="Symbol"/>
      <w:lang w:val="be-BY" w:bidi="be-BY"/>
    </w:rPr>
  </w:style>
  <w:style w:type="character" w:customStyle="1" w:styleId="ListLabel1850">
    <w:name w:val="ListLabel 1850"/>
    <w:rPr>
      <w:rFonts w:cs="Symbol"/>
      <w:lang w:val="be-BY" w:bidi="be-BY"/>
    </w:rPr>
  </w:style>
  <w:style w:type="character" w:customStyle="1" w:styleId="ListLabel1851">
    <w:name w:val="ListLabel 1851"/>
    <w:rPr>
      <w:rFonts w:cs="Symbol"/>
      <w:lang w:val="be-BY" w:bidi="be-BY"/>
    </w:rPr>
  </w:style>
  <w:style w:type="character" w:customStyle="1" w:styleId="ListLabel1852">
    <w:name w:val="ListLabel 1852"/>
    <w:rPr>
      <w:rFonts w:cs="Symbol"/>
      <w:lang w:val="be-BY" w:bidi="be-BY"/>
    </w:rPr>
  </w:style>
  <w:style w:type="character" w:customStyle="1" w:styleId="ListLabel1853">
    <w:name w:val="ListLabel 1853"/>
    <w:rPr>
      <w:rFonts w:cs="Symbol"/>
      <w:lang w:val="be-BY" w:bidi="be-BY"/>
    </w:rPr>
  </w:style>
  <w:style w:type="character" w:customStyle="1" w:styleId="ListLabel1854">
    <w:name w:val="ListLabel 1854"/>
    <w:rPr>
      <w:rFonts w:cs="Symbol"/>
      <w:lang w:val="be-BY" w:bidi="be-BY"/>
    </w:rPr>
  </w:style>
  <w:style w:type="character" w:customStyle="1" w:styleId="ListLabel1855">
    <w:name w:val="ListLabel 1855"/>
    <w:rPr>
      <w:rFonts w:ascii="Times New Roman" w:eastAsia="Times New Roman" w:hAnsi="Times New Roman" w:cs="Times New Roman"/>
      <w:spacing w:val="0"/>
      <w:w w:val="99"/>
      <w:sz w:val="20"/>
      <w:szCs w:val="20"/>
      <w:lang w:val="be-BY" w:bidi="be-BY"/>
    </w:rPr>
  </w:style>
  <w:style w:type="character" w:customStyle="1" w:styleId="ListLabel1856">
    <w:name w:val="ListLabel 1856"/>
    <w:rPr>
      <w:rFonts w:cs="Symbol"/>
      <w:lang w:val="be-BY" w:bidi="be-BY"/>
    </w:rPr>
  </w:style>
  <w:style w:type="character" w:customStyle="1" w:styleId="ListLabel1857">
    <w:name w:val="ListLabel 1857"/>
    <w:rPr>
      <w:rFonts w:cs="Symbol"/>
      <w:lang w:val="be-BY" w:bidi="be-BY"/>
    </w:rPr>
  </w:style>
  <w:style w:type="character" w:customStyle="1" w:styleId="ListLabel1858">
    <w:name w:val="ListLabel 1858"/>
    <w:rPr>
      <w:rFonts w:cs="Symbol"/>
      <w:lang w:val="be-BY" w:bidi="be-BY"/>
    </w:rPr>
  </w:style>
  <w:style w:type="character" w:customStyle="1" w:styleId="ListLabel1859">
    <w:name w:val="ListLabel 1859"/>
    <w:rPr>
      <w:rFonts w:cs="Symbol"/>
      <w:lang w:val="be-BY" w:bidi="be-BY"/>
    </w:rPr>
  </w:style>
  <w:style w:type="character" w:customStyle="1" w:styleId="ListLabel1860">
    <w:name w:val="ListLabel 1860"/>
    <w:rPr>
      <w:rFonts w:cs="Symbol"/>
      <w:lang w:val="be-BY" w:bidi="be-BY"/>
    </w:rPr>
  </w:style>
  <w:style w:type="character" w:customStyle="1" w:styleId="ListLabel1861">
    <w:name w:val="ListLabel 1861"/>
    <w:rPr>
      <w:rFonts w:cs="Symbol"/>
      <w:lang w:val="be-BY" w:bidi="be-BY"/>
    </w:rPr>
  </w:style>
  <w:style w:type="character" w:customStyle="1" w:styleId="ListLabel1862">
    <w:name w:val="ListLabel 1862"/>
    <w:rPr>
      <w:rFonts w:cs="Symbol"/>
      <w:lang w:val="be-BY" w:bidi="be-BY"/>
    </w:rPr>
  </w:style>
  <w:style w:type="character" w:customStyle="1" w:styleId="ListLabel1863">
    <w:name w:val="ListLabel 1863"/>
    <w:rPr>
      <w:rFonts w:cs="Symbol"/>
      <w:lang w:val="be-BY" w:bidi="be-BY"/>
    </w:rPr>
  </w:style>
  <w:style w:type="character" w:customStyle="1" w:styleId="ListLabel1864">
    <w:name w:val="ListLabel 1864"/>
    <w:rPr>
      <w:rFonts w:ascii="Times New Roman" w:eastAsia="Times New Roman" w:hAnsi="Times New Roman" w:cs="Times New Roman"/>
      <w:spacing w:val="0"/>
      <w:w w:val="99"/>
      <w:sz w:val="20"/>
      <w:szCs w:val="20"/>
      <w:lang w:val="be-BY" w:bidi="be-BY"/>
    </w:rPr>
  </w:style>
  <w:style w:type="character" w:customStyle="1" w:styleId="ListLabel1865">
    <w:name w:val="ListLabel 1865"/>
    <w:rPr>
      <w:rFonts w:cs="Symbol"/>
      <w:lang w:val="be-BY" w:bidi="be-BY"/>
    </w:rPr>
  </w:style>
  <w:style w:type="character" w:customStyle="1" w:styleId="ListLabel1866">
    <w:name w:val="ListLabel 1866"/>
    <w:rPr>
      <w:rFonts w:cs="Symbol"/>
      <w:lang w:val="be-BY" w:bidi="be-BY"/>
    </w:rPr>
  </w:style>
  <w:style w:type="character" w:customStyle="1" w:styleId="ListLabel1867">
    <w:name w:val="ListLabel 1867"/>
    <w:rPr>
      <w:rFonts w:cs="Symbol"/>
      <w:lang w:val="be-BY" w:bidi="be-BY"/>
    </w:rPr>
  </w:style>
  <w:style w:type="character" w:customStyle="1" w:styleId="ListLabel1868">
    <w:name w:val="ListLabel 1868"/>
    <w:rPr>
      <w:rFonts w:cs="Symbol"/>
      <w:lang w:val="be-BY" w:bidi="be-BY"/>
    </w:rPr>
  </w:style>
  <w:style w:type="character" w:customStyle="1" w:styleId="ListLabel1869">
    <w:name w:val="ListLabel 1869"/>
    <w:rPr>
      <w:rFonts w:cs="Symbol"/>
      <w:lang w:val="be-BY" w:bidi="be-BY"/>
    </w:rPr>
  </w:style>
  <w:style w:type="character" w:customStyle="1" w:styleId="ListLabel1870">
    <w:name w:val="ListLabel 1870"/>
    <w:rPr>
      <w:rFonts w:cs="Symbol"/>
      <w:lang w:val="be-BY" w:bidi="be-BY"/>
    </w:rPr>
  </w:style>
  <w:style w:type="character" w:customStyle="1" w:styleId="ListLabel1871">
    <w:name w:val="ListLabel 1871"/>
    <w:rPr>
      <w:rFonts w:cs="Symbol"/>
      <w:lang w:val="be-BY" w:bidi="be-BY"/>
    </w:rPr>
  </w:style>
  <w:style w:type="character" w:customStyle="1" w:styleId="ListLabel1872">
    <w:name w:val="ListLabel 1872"/>
    <w:rPr>
      <w:rFonts w:cs="Symbol"/>
      <w:lang w:val="be-BY" w:bidi="be-BY"/>
    </w:rPr>
  </w:style>
  <w:style w:type="character" w:customStyle="1" w:styleId="ListLabel1873">
    <w:name w:val="ListLabel 1873"/>
    <w:rPr>
      <w:rFonts w:ascii="Times New Roman" w:eastAsia="Times New Roman" w:hAnsi="Times New Roman" w:cs="Times New Roman"/>
      <w:spacing w:val="0"/>
      <w:w w:val="99"/>
      <w:sz w:val="20"/>
      <w:szCs w:val="20"/>
      <w:lang w:val="be-BY" w:bidi="be-BY"/>
    </w:rPr>
  </w:style>
  <w:style w:type="character" w:customStyle="1" w:styleId="ListLabel1874">
    <w:name w:val="ListLabel 1874"/>
    <w:rPr>
      <w:rFonts w:cs="Symbol"/>
      <w:lang w:val="be-BY" w:bidi="be-BY"/>
    </w:rPr>
  </w:style>
  <w:style w:type="character" w:customStyle="1" w:styleId="ListLabel1875">
    <w:name w:val="ListLabel 1875"/>
    <w:rPr>
      <w:rFonts w:cs="Symbol"/>
      <w:lang w:val="be-BY" w:bidi="be-BY"/>
    </w:rPr>
  </w:style>
  <w:style w:type="character" w:customStyle="1" w:styleId="ListLabel1876">
    <w:name w:val="ListLabel 1876"/>
    <w:rPr>
      <w:rFonts w:cs="Symbol"/>
      <w:lang w:val="be-BY" w:bidi="be-BY"/>
    </w:rPr>
  </w:style>
  <w:style w:type="character" w:customStyle="1" w:styleId="ListLabel1877">
    <w:name w:val="ListLabel 1877"/>
    <w:rPr>
      <w:rFonts w:cs="Symbol"/>
      <w:lang w:val="be-BY" w:bidi="be-BY"/>
    </w:rPr>
  </w:style>
  <w:style w:type="character" w:customStyle="1" w:styleId="ListLabel1878">
    <w:name w:val="ListLabel 1878"/>
    <w:rPr>
      <w:rFonts w:cs="Symbol"/>
      <w:lang w:val="be-BY" w:bidi="be-BY"/>
    </w:rPr>
  </w:style>
  <w:style w:type="character" w:customStyle="1" w:styleId="ListLabel1879">
    <w:name w:val="ListLabel 1879"/>
    <w:rPr>
      <w:rFonts w:cs="Symbol"/>
      <w:lang w:val="be-BY" w:bidi="be-BY"/>
    </w:rPr>
  </w:style>
  <w:style w:type="character" w:customStyle="1" w:styleId="ListLabel1880">
    <w:name w:val="ListLabel 1880"/>
    <w:rPr>
      <w:rFonts w:cs="Symbol"/>
      <w:lang w:val="be-BY" w:bidi="be-BY"/>
    </w:rPr>
  </w:style>
  <w:style w:type="character" w:customStyle="1" w:styleId="ListLabel1881">
    <w:name w:val="ListLabel 1881"/>
    <w:rPr>
      <w:rFonts w:cs="Symbol"/>
      <w:lang w:val="be-BY" w:bidi="be-BY"/>
    </w:rPr>
  </w:style>
  <w:style w:type="character" w:customStyle="1" w:styleId="ListLabel1882">
    <w:name w:val="ListLabel 1882"/>
    <w:rPr>
      <w:rFonts w:ascii="Times New Roman" w:eastAsia="Times New Roman" w:hAnsi="Times New Roman" w:cs="Times New Roman"/>
      <w:spacing w:val="0"/>
      <w:w w:val="99"/>
      <w:sz w:val="20"/>
      <w:szCs w:val="20"/>
      <w:lang w:val="be-BY" w:bidi="be-BY"/>
    </w:rPr>
  </w:style>
  <w:style w:type="character" w:customStyle="1" w:styleId="ListLabel1883">
    <w:name w:val="ListLabel 1883"/>
    <w:rPr>
      <w:rFonts w:cs="Symbol"/>
      <w:lang w:val="be-BY" w:bidi="be-BY"/>
    </w:rPr>
  </w:style>
  <w:style w:type="character" w:customStyle="1" w:styleId="ListLabel1884">
    <w:name w:val="ListLabel 1884"/>
    <w:rPr>
      <w:rFonts w:cs="Symbol"/>
      <w:lang w:val="be-BY" w:bidi="be-BY"/>
    </w:rPr>
  </w:style>
  <w:style w:type="character" w:customStyle="1" w:styleId="ListLabel1885">
    <w:name w:val="ListLabel 1885"/>
    <w:rPr>
      <w:rFonts w:cs="Symbol"/>
      <w:lang w:val="be-BY" w:bidi="be-BY"/>
    </w:rPr>
  </w:style>
  <w:style w:type="character" w:customStyle="1" w:styleId="ListLabel1886">
    <w:name w:val="ListLabel 1886"/>
    <w:rPr>
      <w:rFonts w:cs="Symbol"/>
      <w:lang w:val="be-BY" w:bidi="be-BY"/>
    </w:rPr>
  </w:style>
  <w:style w:type="character" w:customStyle="1" w:styleId="ListLabel1887">
    <w:name w:val="ListLabel 1887"/>
    <w:rPr>
      <w:rFonts w:cs="Symbol"/>
      <w:lang w:val="be-BY" w:bidi="be-BY"/>
    </w:rPr>
  </w:style>
  <w:style w:type="character" w:customStyle="1" w:styleId="ListLabel1888">
    <w:name w:val="ListLabel 1888"/>
    <w:rPr>
      <w:rFonts w:cs="Symbol"/>
      <w:lang w:val="be-BY" w:bidi="be-BY"/>
    </w:rPr>
  </w:style>
  <w:style w:type="character" w:customStyle="1" w:styleId="ListLabel1889">
    <w:name w:val="ListLabel 1889"/>
    <w:rPr>
      <w:rFonts w:cs="Symbol"/>
      <w:lang w:val="be-BY" w:bidi="be-BY"/>
    </w:rPr>
  </w:style>
  <w:style w:type="character" w:customStyle="1" w:styleId="ListLabel1890">
    <w:name w:val="ListLabel 1890"/>
    <w:rPr>
      <w:rFonts w:cs="Symbol"/>
      <w:lang w:val="be-BY" w:bidi="be-BY"/>
    </w:rPr>
  </w:style>
  <w:style w:type="character" w:customStyle="1" w:styleId="ListLabel1891">
    <w:name w:val="ListLabel 1891"/>
    <w:rPr>
      <w:rFonts w:ascii="Times New Roman" w:eastAsia="Times New Roman" w:hAnsi="Times New Roman" w:cs="Times New Roman"/>
      <w:spacing w:val="0"/>
      <w:w w:val="99"/>
      <w:sz w:val="20"/>
      <w:szCs w:val="20"/>
      <w:lang w:val="be-BY" w:bidi="be-BY"/>
    </w:rPr>
  </w:style>
  <w:style w:type="character" w:customStyle="1" w:styleId="ListLabel1892">
    <w:name w:val="ListLabel 1892"/>
    <w:rPr>
      <w:rFonts w:cs="Symbol"/>
      <w:lang w:val="be-BY" w:bidi="be-BY"/>
    </w:rPr>
  </w:style>
  <w:style w:type="character" w:customStyle="1" w:styleId="ListLabel1893">
    <w:name w:val="ListLabel 1893"/>
    <w:rPr>
      <w:rFonts w:cs="Symbol"/>
      <w:lang w:val="be-BY" w:bidi="be-BY"/>
    </w:rPr>
  </w:style>
  <w:style w:type="character" w:customStyle="1" w:styleId="ListLabel1894">
    <w:name w:val="ListLabel 1894"/>
    <w:rPr>
      <w:rFonts w:cs="Symbol"/>
      <w:lang w:val="be-BY" w:bidi="be-BY"/>
    </w:rPr>
  </w:style>
  <w:style w:type="character" w:customStyle="1" w:styleId="ListLabel1895">
    <w:name w:val="ListLabel 1895"/>
    <w:rPr>
      <w:rFonts w:cs="Symbol"/>
      <w:lang w:val="be-BY" w:bidi="be-BY"/>
    </w:rPr>
  </w:style>
  <w:style w:type="character" w:customStyle="1" w:styleId="ListLabel1896">
    <w:name w:val="ListLabel 1896"/>
    <w:rPr>
      <w:rFonts w:cs="Symbol"/>
      <w:lang w:val="be-BY" w:bidi="be-BY"/>
    </w:rPr>
  </w:style>
  <w:style w:type="character" w:customStyle="1" w:styleId="ListLabel1897">
    <w:name w:val="ListLabel 1897"/>
    <w:rPr>
      <w:rFonts w:cs="Symbol"/>
      <w:lang w:val="be-BY" w:bidi="be-BY"/>
    </w:rPr>
  </w:style>
  <w:style w:type="character" w:customStyle="1" w:styleId="ListLabel1898">
    <w:name w:val="ListLabel 1898"/>
    <w:rPr>
      <w:rFonts w:cs="Symbol"/>
      <w:lang w:val="be-BY" w:bidi="be-BY"/>
    </w:rPr>
  </w:style>
  <w:style w:type="character" w:customStyle="1" w:styleId="ListLabel1899">
    <w:name w:val="ListLabel 1899"/>
    <w:rPr>
      <w:rFonts w:cs="Symbol"/>
      <w:lang w:val="be-BY" w:bidi="be-BY"/>
    </w:rPr>
  </w:style>
  <w:style w:type="character" w:customStyle="1" w:styleId="ListLabel1900">
    <w:name w:val="ListLabel 1900"/>
    <w:rPr>
      <w:rFonts w:ascii="Times New Roman" w:eastAsia="Times New Roman" w:hAnsi="Times New Roman" w:cs="Times New Roman"/>
      <w:spacing w:val="0"/>
      <w:w w:val="99"/>
      <w:sz w:val="20"/>
      <w:szCs w:val="20"/>
      <w:lang w:val="be-BY" w:bidi="be-BY"/>
    </w:rPr>
  </w:style>
  <w:style w:type="character" w:customStyle="1" w:styleId="ListLabel1901">
    <w:name w:val="ListLabel 1901"/>
    <w:rPr>
      <w:rFonts w:cs="Symbol"/>
      <w:lang w:val="be-BY" w:bidi="be-BY"/>
    </w:rPr>
  </w:style>
  <w:style w:type="character" w:customStyle="1" w:styleId="ListLabel1902">
    <w:name w:val="ListLabel 1902"/>
    <w:rPr>
      <w:rFonts w:cs="Symbol"/>
      <w:lang w:val="be-BY" w:bidi="be-BY"/>
    </w:rPr>
  </w:style>
  <w:style w:type="character" w:customStyle="1" w:styleId="ListLabel1903">
    <w:name w:val="ListLabel 1903"/>
    <w:rPr>
      <w:rFonts w:cs="Symbol"/>
      <w:lang w:val="be-BY" w:bidi="be-BY"/>
    </w:rPr>
  </w:style>
  <w:style w:type="character" w:customStyle="1" w:styleId="ListLabel1904">
    <w:name w:val="ListLabel 1904"/>
    <w:rPr>
      <w:rFonts w:cs="Symbol"/>
      <w:lang w:val="be-BY" w:bidi="be-BY"/>
    </w:rPr>
  </w:style>
  <w:style w:type="character" w:customStyle="1" w:styleId="ListLabel1905">
    <w:name w:val="ListLabel 1905"/>
    <w:rPr>
      <w:rFonts w:cs="Symbol"/>
      <w:lang w:val="be-BY" w:bidi="be-BY"/>
    </w:rPr>
  </w:style>
  <w:style w:type="character" w:customStyle="1" w:styleId="ListLabel1906">
    <w:name w:val="ListLabel 1906"/>
    <w:rPr>
      <w:rFonts w:cs="Symbol"/>
      <w:lang w:val="be-BY" w:bidi="be-BY"/>
    </w:rPr>
  </w:style>
  <w:style w:type="character" w:customStyle="1" w:styleId="ListLabel1907">
    <w:name w:val="ListLabel 1907"/>
    <w:rPr>
      <w:rFonts w:cs="Symbol"/>
      <w:lang w:val="be-BY" w:bidi="be-BY"/>
    </w:rPr>
  </w:style>
  <w:style w:type="character" w:customStyle="1" w:styleId="ListLabel1908">
    <w:name w:val="ListLabel 1908"/>
    <w:rPr>
      <w:rFonts w:cs="Symbol"/>
      <w:lang w:val="be-BY" w:bidi="be-BY"/>
    </w:rPr>
  </w:style>
  <w:style w:type="character" w:customStyle="1" w:styleId="ListLabel1909">
    <w:name w:val="ListLabel 1909"/>
    <w:rPr>
      <w:rFonts w:ascii="Times New Roman" w:eastAsia="Times New Roman" w:hAnsi="Times New Roman" w:cs="Times New Roman"/>
      <w:spacing w:val="0"/>
      <w:w w:val="99"/>
      <w:sz w:val="20"/>
      <w:szCs w:val="20"/>
      <w:lang w:val="be-BY" w:bidi="be-BY"/>
    </w:rPr>
  </w:style>
  <w:style w:type="character" w:customStyle="1" w:styleId="ListLabel1910">
    <w:name w:val="ListLabel 1910"/>
    <w:rPr>
      <w:rFonts w:cs="Symbol"/>
      <w:lang w:val="be-BY" w:bidi="be-BY"/>
    </w:rPr>
  </w:style>
  <w:style w:type="character" w:customStyle="1" w:styleId="ListLabel1911">
    <w:name w:val="ListLabel 1911"/>
    <w:rPr>
      <w:rFonts w:cs="Symbol"/>
      <w:lang w:val="be-BY" w:bidi="be-BY"/>
    </w:rPr>
  </w:style>
  <w:style w:type="character" w:customStyle="1" w:styleId="ListLabel1912">
    <w:name w:val="ListLabel 1912"/>
    <w:rPr>
      <w:rFonts w:cs="Symbol"/>
      <w:lang w:val="be-BY" w:bidi="be-BY"/>
    </w:rPr>
  </w:style>
  <w:style w:type="character" w:customStyle="1" w:styleId="ListLabel1913">
    <w:name w:val="ListLabel 1913"/>
    <w:rPr>
      <w:rFonts w:cs="Symbol"/>
      <w:lang w:val="be-BY" w:bidi="be-BY"/>
    </w:rPr>
  </w:style>
  <w:style w:type="character" w:customStyle="1" w:styleId="ListLabel1914">
    <w:name w:val="ListLabel 1914"/>
    <w:rPr>
      <w:rFonts w:cs="Symbol"/>
      <w:lang w:val="be-BY" w:bidi="be-BY"/>
    </w:rPr>
  </w:style>
  <w:style w:type="character" w:customStyle="1" w:styleId="ListLabel1915">
    <w:name w:val="ListLabel 1915"/>
    <w:rPr>
      <w:rFonts w:cs="Symbol"/>
      <w:lang w:val="be-BY" w:bidi="be-BY"/>
    </w:rPr>
  </w:style>
  <w:style w:type="character" w:customStyle="1" w:styleId="ListLabel1916">
    <w:name w:val="ListLabel 1916"/>
    <w:rPr>
      <w:rFonts w:cs="Symbol"/>
      <w:lang w:val="be-BY" w:bidi="be-BY"/>
    </w:rPr>
  </w:style>
  <w:style w:type="character" w:customStyle="1" w:styleId="ListLabel1917">
    <w:name w:val="ListLabel 1917"/>
    <w:rPr>
      <w:rFonts w:cs="Symbol"/>
      <w:lang w:val="be-BY" w:bidi="be-BY"/>
    </w:rPr>
  </w:style>
  <w:style w:type="character" w:customStyle="1" w:styleId="ListLabel1918">
    <w:name w:val="ListLabel 1918"/>
    <w:rPr>
      <w:rFonts w:ascii="Times New Roman" w:eastAsia="Times New Roman" w:hAnsi="Times New Roman" w:cs="Times New Roman"/>
      <w:spacing w:val="0"/>
      <w:w w:val="99"/>
      <w:sz w:val="20"/>
      <w:szCs w:val="20"/>
      <w:lang w:val="be-BY" w:bidi="be-BY"/>
    </w:rPr>
  </w:style>
  <w:style w:type="character" w:customStyle="1" w:styleId="ListLabel1919">
    <w:name w:val="ListLabel 1919"/>
    <w:rPr>
      <w:rFonts w:cs="Symbol"/>
      <w:lang w:val="be-BY" w:bidi="be-BY"/>
    </w:rPr>
  </w:style>
  <w:style w:type="character" w:customStyle="1" w:styleId="ListLabel1920">
    <w:name w:val="ListLabel 1920"/>
    <w:rPr>
      <w:rFonts w:cs="Symbol"/>
      <w:lang w:val="be-BY" w:bidi="be-BY"/>
    </w:rPr>
  </w:style>
  <w:style w:type="character" w:customStyle="1" w:styleId="ListLabel1921">
    <w:name w:val="ListLabel 1921"/>
    <w:rPr>
      <w:rFonts w:cs="Symbol"/>
      <w:lang w:val="be-BY" w:bidi="be-BY"/>
    </w:rPr>
  </w:style>
  <w:style w:type="character" w:customStyle="1" w:styleId="ListLabel1922">
    <w:name w:val="ListLabel 1922"/>
    <w:rPr>
      <w:rFonts w:cs="Symbol"/>
      <w:lang w:val="be-BY" w:bidi="be-BY"/>
    </w:rPr>
  </w:style>
  <w:style w:type="character" w:customStyle="1" w:styleId="ListLabel1923">
    <w:name w:val="ListLabel 1923"/>
    <w:rPr>
      <w:rFonts w:cs="Symbol"/>
      <w:lang w:val="be-BY" w:bidi="be-BY"/>
    </w:rPr>
  </w:style>
  <w:style w:type="character" w:customStyle="1" w:styleId="ListLabel1924">
    <w:name w:val="ListLabel 1924"/>
    <w:rPr>
      <w:rFonts w:cs="Symbol"/>
      <w:lang w:val="be-BY" w:bidi="be-BY"/>
    </w:rPr>
  </w:style>
  <w:style w:type="character" w:customStyle="1" w:styleId="ListLabel1925">
    <w:name w:val="ListLabel 1925"/>
    <w:rPr>
      <w:rFonts w:cs="Symbol"/>
      <w:lang w:val="be-BY" w:bidi="be-BY"/>
    </w:rPr>
  </w:style>
  <w:style w:type="character" w:customStyle="1" w:styleId="ListLabel1926">
    <w:name w:val="ListLabel 1926"/>
    <w:rPr>
      <w:rFonts w:cs="Symbol"/>
      <w:lang w:val="be-BY" w:bidi="be-BY"/>
    </w:rPr>
  </w:style>
  <w:style w:type="character" w:customStyle="1" w:styleId="ListLabel1927">
    <w:name w:val="ListLabel 1927"/>
    <w:rPr>
      <w:rFonts w:ascii="Times New Roman" w:eastAsia="Times New Roman" w:hAnsi="Times New Roman" w:cs="Times New Roman"/>
      <w:spacing w:val="0"/>
      <w:w w:val="99"/>
      <w:sz w:val="20"/>
      <w:szCs w:val="20"/>
      <w:lang w:val="be-BY" w:bidi="be-BY"/>
    </w:rPr>
  </w:style>
  <w:style w:type="character" w:customStyle="1" w:styleId="ListLabel1928">
    <w:name w:val="ListLabel 1928"/>
    <w:rPr>
      <w:rFonts w:cs="Symbol"/>
      <w:lang w:val="be-BY" w:bidi="be-BY"/>
    </w:rPr>
  </w:style>
  <w:style w:type="character" w:customStyle="1" w:styleId="ListLabel1929">
    <w:name w:val="ListLabel 1929"/>
    <w:rPr>
      <w:rFonts w:cs="Symbol"/>
      <w:lang w:val="be-BY" w:bidi="be-BY"/>
    </w:rPr>
  </w:style>
  <w:style w:type="character" w:customStyle="1" w:styleId="ListLabel1930">
    <w:name w:val="ListLabel 1930"/>
    <w:rPr>
      <w:rFonts w:cs="Symbol"/>
      <w:lang w:val="be-BY" w:bidi="be-BY"/>
    </w:rPr>
  </w:style>
  <w:style w:type="character" w:customStyle="1" w:styleId="ListLabel1931">
    <w:name w:val="ListLabel 1931"/>
    <w:rPr>
      <w:rFonts w:cs="Symbol"/>
      <w:lang w:val="be-BY" w:bidi="be-BY"/>
    </w:rPr>
  </w:style>
  <w:style w:type="character" w:customStyle="1" w:styleId="ListLabel1932">
    <w:name w:val="ListLabel 1932"/>
    <w:rPr>
      <w:rFonts w:cs="Symbol"/>
      <w:lang w:val="be-BY" w:bidi="be-BY"/>
    </w:rPr>
  </w:style>
  <w:style w:type="character" w:customStyle="1" w:styleId="ListLabel1933">
    <w:name w:val="ListLabel 1933"/>
    <w:rPr>
      <w:rFonts w:cs="Symbol"/>
      <w:lang w:val="be-BY" w:bidi="be-BY"/>
    </w:rPr>
  </w:style>
  <w:style w:type="character" w:customStyle="1" w:styleId="ListLabel1934">
    <w:name w:val="ListLabel 1934"/>
    <w:rPr>
      <w:rFonts w:cs="Symbol"/>
      <w:lang w:val="be-BY" w:bidi="be-BY"/>
    </w:rPr>
  </w:style>
  <w:style w:type="character" w:customStyle="1" w:styleId="ListLabel1935">
    <w:name w:val="ListLabel 1935"/>
    <w:rPr>
      <w:rFonts w:cs="Symbol"/>
      <w:lang w:val="be-BY" w:bidi="be-BY"/>
    </w:rPr>
  </w:style>
  <w:style w:type="character" w:customStyle="1" w:styleId="ListLabel1936">
    <w:name w:val="ListLabel 1936"/>
    <w:rPr>
      <w:rFonts w:ascii="Times New Roman" w:eastAsia="Times New Roman" w:hAnsi="Times New Roman" w:cs="Times New Roman"/>
      <w:spacing w:val="0"/>
      <w:w w:val="99"/>
      <w:sz w:val="20"/>
      <w:szCs w:val="20"/>
      <w:lang w:val="be-BY" w:bidi="be-BY"/>
    </w:rPr>
  </w:style>
  <w:style w:type="character" w:customStyle="1" w:styleId="ListLabel1937">
    <w:name w:val="ListLabel 1937"/>
    <w:rPr>
      <w:rFonts w:cs="Symbol"/>
      <w:lang w:val="be-BY" w:bidi="be-BY"/>
    </w:rPr>
  </w:style>
  <w:style w:type="character" w:customStyle="1" w:styleId="ListLabel1938">
    <w:name w:val="ListLabel 1938"/>
    <w:rPr>
      <w:rFonts w:cs="Symbol"/>
      <w:lang w:val="be-BY" w:bidi="be-BY"/>
    </w:rPr>
  </w:style>
  <w:style w:type="character" w:customStyle="1" w:styleId="ListLabel1939">
    <w:name w:val="ListLabel 1939"/>
    <w:rPr>
      <w:rFonts w:cs="Symbol"/>
      <w:lang w:val="be-BY" w:bidi="be-BY"/>
    </w:rPr>
  </w:style>
  <w:style w:type="character" w:customStyle="1" w:styleId="ListLabel1940">
    <w:name w:val="ListLabel 1940"/>
    <w:rPr>
      <w:rFonts w:cs="Symbol"/>
      <w:lang w:val="be-BY" w:bidi="be-BY"/>
    </w:rPr>
  </w:style>
  <w:style w:type="character" w:customStyle="1" w:styleId="ListLabel1941">
    <w:name w:val="ListLabel 1941"/>
    <w:rPr>
      <w:rFonts w:cs="Symbol"/>
      <w:lang w:val="be-BY" w:bidi="be-BY"/>
    </w:rPr>
  </w:style>
  <w:style w:type="character" w:customStyle="1" w:styleId="ListLabel1942">
    <w:name w:val="ListLabel 1942"/>
    <w:rPr>
      <w:rFonts w:cs="Symbol"/>
      <w:lang w:val="be-BY" w:bidi="be-BY"/>
    </w:rPr>
  </w:style>
  <w:style w:type="character" w:customStyle="1" w:styleId="ListLabel1943">
    <w:name w:val="ListLabel 1943"/>
    <w:rPr>
      <w:rFonts w:cs="Symbol"/>
      <w:lang w:val="be-BY" w:bidi="be-BY"/>
    </w:rPr>
  </w:style>
  <w:style w:type="character" w:customStyle="1" w:styleId="ListLabel1944">
    <w:name w:val="ListLabel 1944"/>
    <w:rPr>
      <w:rFonts w:cs="Symbol"/>
      <w:lang w:val="be-BY" w:bidi="be-BY"/>
    </w:rPr>
  </w:style>
  <w:style w:type="character" w:customStyle="1" w:styleId="ListLabel1945">
    <w:name w:val="ListLabel 1945"/>
    <w:rPr>
      <w:rFonts w:ascii="Times New Roman" w:eastAsia="Times New Roman" w:hAnsi="Times New Roman" w:cs="Times New Roman"/>
      <w:spacing w:val="0"/>
      <w:w w:val="99"/>
      <w:sz w:val="20"/>
      <w:szCs w:val="20"/>
      <w:lang w:val="be-BY" w:bidi="be-BY"/>
    </w:rPr>
  </w:style>
  <w:style w:type="character" w:customStyle="1" w:styleId="ListLabel1946">
    <w:name w:val="ListLabel 1946"/>
    <w:rPr>
      <w:rFonts w:cs="Symbol"/>
      <w:lang w:val="be-BY" w:bidi="be-BY"/>
    </w:rPr>
  </w:style>
  <w:style w:type="character" w:customStyle="1" w:styleId="ListLabel1947">
    <w:name w:val="ListLabel 1947"/>
    <w:rPr>
      <w:rFonts w:cs="Symbol"/>
      <w:lang w:val="be-BY" w:bidi="be-BY"/>
    </w:rPr>
  </w:style>
  <w:style w:type="character" w:customStyle="1" w:styleId="ListLabel1948">
    <w:name w:val="ListLabel 1948"/>
    <w:rPr>
      <w:rFonts w:cs="Symbol"/>
      <w:lang w:val="be-BY" w:bidi="be-BY"/>
    </w:rPr>
  </w:style>
  <w:style w:type="character" w:customStyle="1" w:styleId="ListLabel1949">
    <w:name w:val="ListLabel 1949"/>
    <w:rPr>
      <w:rFonts w:cs="Symbol"/>
      <w:lang w:val="be-BY" w:bidi="be-BY"/>
    </w:rPr>
  </w:style>
  <w:style w:type="character" w:customStyle="1" w:styleId="ListLabel1950">
    <w:name w:val="ListLabel 1950"/>
    <w:rPr>
      <w:rFonts w:cs="Symbol"/>
      <w:lang w:val="be-BY" w:bidi="be-BY"/>
    </w:rPr>
  </w:style>
  <w:style w:type="character" w:customStyle="1" w:styleId="ListLabel1951">
    <w:name w:val="ListLabel 1951"/>
    <w:rPr>
      <w:rFonts w:cs="Symbol"/>
      <w:lang w:val="be-BY" w:bidi="be-BY"/>
    </w:rPr>
  </w:style>
  <w:style w:type="character" w:customStyle="1" w:styleId="ListLabel1952">
    <w:name w:val="ListLabel 1952"/>
    <w:rPr>
      <w:rFonts w:cs="Symbol"/>
      <w:lang w:val="be-BY" w:bidi="be-BY"/>
    </w:rPr>
  </w:style>
  <w:style w:type="character" w:customStyle="1" w:styleId="ListLabel1953">
    <w:name w:val="ListLabel 1953"/>
    <w:rPr>
      <w:rFonts w:cs="Symbol"/>
      <w:lang w:val="be-BY" w:bidi="be-BY"/>
    </w:rPr>
  </w:style>
  <w:style w:type="character" w:customStyle="1" w:styleId="ListLabel1954">
    <w:name w:val="ListLabel 1954"/>
    <w:rPr>
      <w:rFonts w:ascii="Times New Roman" w:eastAsia="Times New Roman" w:hAnsi="Times New Roman" w:cs="Times New Roman"/>
      <w:spacing w:val="0"/>
      <w:w w:val="99"/>
      <w:sz w:val="20"/>
      <w:szCs w:val="20"/>
      <w:lang w:val="be-BY" w:bidi="be-BY"/>
    </w:rPr>
  </w:style>
  <w:style w:type="character" w:customStyle="1" w:styleId="ListLabel1955">
    <w:name w:val="ListLabel 1955"/>
    <w:rPr>
      <w:rFonts w:cs="Symbol"/>
      <w:lang w:val="be-BY" w:bidi="be-BY"/>
    </w:rPr>
  </w:style>
  <w:style w:type="character" w:customStyle="1" w:styleId="ListLabel1956">
    <w:name w:val="ListLabel 1956"/>
    <w:rPr>
      <w:rFonts w:cs="Symbol"/>
      <w:lang w:val="be-BY" w:bidi="be-BY"/>
    </w:rPr>
  </w:style>
  <w:style w:type="character" w:customStyle="1" w:styleId="ListLabel1957">
    <w:name w:val="ListLabel 1957"/>
    <w:rPr>
      <w:rFonts w:cs="Symbol"/>
      <w:lang w:val="be-BY" w:bidi="be-BY"/>
    </w:rPr>
  </w:style>
  <w:style w:type="character" w:customStyle="1" w:styleId="ListLabel1958">
    <w:name w:val="ListLabel 1958"/>
    <w:rPr>
      <w:rFonts w:cs="Symbol"/>
      <w:lang w:val="be-BY" w:bidi="be-BY"/>
    </w:rPr>
  </w:style>
  <w:style w:type="character" w:customStyle="1" w:styleId="ListLabel1959">
    <w:name w:val="ListLabel 1959"/>
    <w:rPr>
      <w:rFonts w:cs="Symbol"/>
      <w:lang w:val="be-BY" w:bidi="be-BY"/>
    </w:rPr>
  </w:style>
  <w:style w:type="character" w:customStyle="1" w:styleId="ListLabel1960">
    <w:name w:val="ListLabel 1960"/>
    <w:rPr>
      <w:rFonts w:cs="Symbol"/>
      <w:lang w:val="be-BY" w:bidi="be-BY"/>
    </w:rPr>
  </w:style>
  <w:style w:type="character" w:customStyle="1" w:styleId="ListLabel1961">
    <w:name w:val="ListLabel 1961"/>
    <w:rPr>
      <w:rFonts w:cs="Symbol"/>
      <w:lang w:val="be-BY" w:bidi="be-BY"/>
    </w:rPr>
  </w:style>
  <w:style w:type="character" w:customStyle="1" w:styleId="ListLabel1962">
    <w:name w:val="ListLabel 1962"/>
    <w:rPr>
      <w:rFonts w:cs="Symbol"/>
      <w:lang w:val="be-BY" w:bidi="be-BY"/>
    </w:rPr>
  </w:style>
  <w:style w:type="character" w:customStyle="1" w:styleId="ListLabel1963">
    <w:name w:val="ListLabel 1963"/>
    <w:rPr>
      <w:rFonts w:ascii="Times New Roman" w:eastAsia="Times New Roman" w:hAnsi="Times New Roman" w:cs="Times New Roman"/>
      <w:spacing w:val="0"/>
      <w:w w:val="99"/>
      <w:sz w:val="20"/>
      <w:szCs w:val="20"/>
      <w:lang w:val="be-BY" w:bidi="be-BY"/>
    </w:rPr>
  </w:style>
  <w:style w:type="character" w:customStyle="1" w:styleId="ListLabel1964">
    <w:name w:val="ListLabel 1964"/>
    <w:rPr>
      <w:rFonts w:cs="Symbol"/>
      <w:lang w:val="be-BY" w:bidi="be-BY"/>
    </w:rPr>
  </w:style>
  <w:style w:type="character" w:customStyle="1" w:styleId="ListLabel1965">
    <w:name w:val="ListLabel 1965"/>
    <w:rPr>
      <w:rFonts w:cs="Symbol"/>
      <w:lang w:val="be-BY" w:bidi="be-BY"/>
    </w:rPr>
  </w:style>
  <w:style w:type="character" w:customStyle="1" w:styleId="ListLabel1966">
    <w:name w:val="ListLabel 1966"/>
    <w:rPr>
      <w:rFonts w:cs="Symbol"/>
      <w:lang w:val="be-BY" w:bidi="be-BY"/>
    </w:rPr>
  </w:style>
  <w:style w:type="character" w:customStyle="1" w:styleId="ListLabel1967">
    <w:name w:val="ListLabel 1967"/>
    <w:rPr>
      <w:rFonts w:cs="Symbol"/>
      <w:lang w:val="be-BY" w:bidi="be-BY"/>
    </w:rPr>
  </w:style>
  <w:style w:type="character" w:customStyle="1" w:styleId="ListLabel1968">
    <w:name w:val="ListLabel 1968"/>
    <w:rPr>
      <w:rFonts w:cs="Symbol"/>
      <w:lang w:val="be-BY" w:bidi="be-BY"/>
    </w:rPr>
  </w:style>
  <w:style w:type="character" w:customStyle="1" w:styleId="ListLabel1969">
    <w:name w:val="ListLabel 1969"/>
    <w:rPr>
      <w:rFonts w:cs="Symbol"/>
      <w:lang w:val="be-BY" w:bidi="be-BY"/>
    </w:rPr>
  </w:style>
  <w:style w:type="character" w:customStyle="1" w:styleId="ListLabel1970">
    <w:name w:val="ListLabel 1970"/>
    <w:rPr>
      <w:rFonts w:cs="Symbol"/>
      <w:lang w:val="be-BY" w:bidi="be-BY"/>
    </w:rPr>
  </w:style>
  <w:style w:type="character" w:customStyle="1" w:styleId="ListLabel1971">
    <w:name w:val="ListLabel 1971"/>
    <w:rPr>
      <w:rFonts w:cs="Symbol"/>
      <w:lang w:val="be-BY" w:bidi="be-BY"/>
    </w:rPr>
  </w:style>
  <w:style w:type="character" w:customStyle="1" w:styleId="ListLabel1972">
    <w:name w:val="ListLabel 1972"/>
    <w:rPr>
      <w:rFonts w:ascii="Times New Roman" w:eastAsia="Times New Roman" w:hAnsi="Times New Roman" w:cs="Times New Roman"/>
      <w:spacing w:val="0"/>
      <w:w w:val="99"/>
      <w:sz w:val="20"/>
      <w:szCs w:val="20"/>
      <w:lang w:val="be-BY" w:bidi="be-BY"/>
    </w:rPr>
  </w:style>
  <w:style w:type="character" w:customStyle="1" w:styleId="ListLabel1973">
    <w:name w:val="ListLabel 1973"/>
    <w:rPr>
      <w:rFonts w:cs="Symbol"/>
      <w:lang w:val="be-BY" w:bidi="be-BY"/>
    </w:rPr>
  </w:style>
  <w:style w:type="character" w:customStyle="1" w:styleId="ListLabel1974">
    <w:name w:val="ListLabel 1974"/>
    <w:rPr>
      <w:rFonts w:cs="Symbol"/>
      <w:lang w:val="be-BY" w:bidi="be-BY"/>
    </w:rPr>
  </w:style>
  <w:style w:type="character" w:customStyle="1" w:styleId="ListLabel1975">
    <w:name w:val="ListLabel 1975"/>
    <w:rPr>
      <w:rFonts w:cs="Symbol"/>
      <w:lang w:val="be-BY" w:bidi="be-BY"/>
    </w:rPr>
  </w:style>
  <w:style w:type="character" w:customStyle="1" w:styleId="ListLabel1976">
    <w:name w:val="ListLabel 1976"/>
    <w:rPr>
      <w:rFonts w:cs="Symbol"/>
      <w:lang w:val="be-BY" w:bidi="be-BY"/>
    </w:rPr>
  </w:style>
  <w:style w:type="character" w:customStyle="1" w:styleId="ListLabel1977">
    <w:name w:val="ListLabel 1977"/>
    <w:rPr>
      <w:rFonts w:cs="Symbol"/>
      <w:lang w:val="be-BY" w:bidi="be-BY"/>
    </w:rPr>
  </w:style>
  <w:style w:type="character" w:customStyle="1" w:styleId="ListLabel1978">
    <w:name w:val="ListLabel 1978"/>
    <w:rPr>
      <w:rFonts w:cs="Symbol"/>
      <w:lang w:val="be-BY" w:bidi="be-BY"/>
    </w:rPr>
  </w:style>
  <w:style w:type="character" w:customStyle="1" w:styleId="ListLabel1979">
    <w:name w:val="ListLabel 1979"/>
    <w:rPr>
      <w:rFonts w:cs="Symbol"/>
      <w:lang w:val="be-BY" w:bidi="be-BY"/>
    </w:rPr>
  </w:style>
  <w:style w:type="character" w:customStyle="1" w:styleId="ListLabel1980">
    <w:name w:val="ListLabel 1980"/>
    <w:rPr>
      <w:rFonts w:cs="Symbol"/>
      <w:lang w:val="be-BY" w:bidi="be-BY"/>
    </w:rPr>
  </w:style>
  <w:style w:type="character" w:customStyle="1" w:styleId="ListLabel1981">
    <w:name w:val="ListLabel 1981"/>
    <w:rPr>
      <w:rFonts w:ascii="Times New Roman" w:eastAsia="Times New Roman" w:hAnsi="Times New Roman" w:cs="Times New Roman"/>
      <w:spacing w:val="0"/>
      <w:w w:val="99"/>
      <w:sz w:val="20"/>
      <w:szCs w:val="20"/>
      <w:lang w:val="be-BY" w:bidi="be-BY"/>
    </w:rPr>
  </w:style>
  <w:style w:type="character" w:customStyle="1" w:styleId="ListLabel1982">
    <w:name w:val="ListLabel 1982"/>
    <w:rPr>
      <w:rFonts w:cs="Symbol"/>
      <w:lang w:val="be-BY" w:bidi="be-BY"/>
    </w:rPr>
  </w:style>
  <w:style w:type="character" w:customStyle="1" w:styleId="ListLabel1983">
    <w:name w:val="ListLabel 1983"/>
    <w:rPr>
      <w:rFonts w:cs="Symbol"/>
      <w:lang w:val="be-BY" w:bidi="be-BY"/>
    </w:rPr>
  </w:style>
  <w:style w:type="character" w:customStyle="1" w:styleId="ListLabel1984">
    <w:name w:val="ListLabel 1984"/>
    <w:rPr>
      <w:rFonts w:cs="Symbol"/>
      <w:lang w:val="be-BY" w:bidi="be-BY"/>
    </w:rPr>
  </w:style>
  <w:style w:type="character" w:customStyle="1" w:styleId="ListLabel1985">
    <w:name w:val="ListLabel 1985"/>
    <w:rPr>
      <w:rFonts w:cs="Symbol"/>
      <w:lang w:val="be-BY" w:bidi="be-BY"/>
    </w:rPr>
  </w:style>
  <w:style w:type="character" w:customStyle="1" w:styleId="ListLabel1986">
    <w:name w:val="ListLabel 1986"/>
    <w:rPr>
      <w:rFonts w:cs="Symbol"/>
      <w:lang w:val="be-BY" w:bidi="be-BY"/>
    </w:rPr>
  </w:style>
  <w:style w:type="character" w:customStyle="1" w:styleId="ListLabel1987">
    <w:name w:val="ListLabel 1987"/>
    <w:rPr>
      <w:rFonts w:cs="Symbol"/>
      <w:lang w:val="be-BY" w:bidi="be-BY"/>
    </w:rPr>
  </w:style>
  <w:style w:type="character" w:customStyle="1" w:styleId="ListLabel1988">
    <w:name w:val="ListLabel 1988"/>
    <w:rPr>
      <w:rFonts w:cs="Symbol"/>
      <w:lang w:val="be-BY" w:bidi="be-BY"/>
    </w:rPr>
  </w:style>
  <w:style w:type="character" w:customStyle="1" w:styleId="ListLabel1989">
    <w:name w:val="ListLabel 1989"/>
    <w:rPr>
      <w:rFonts w:cs="Symbol"/>
      <w:lang w:val="be-BY" w:bidi="be-BY"/>
    </w:rPr>
  </w:style>
  <w:style w:type="character" w:customStyle="1" w:styleId="ListLabel1990">
    <w:name w:val="ListLabel 1990"/>
    <w:rPr>
      <w:rFonts w:ascii="Times New Roman" w:eastAsia="Times New Roman" w:hAnsi="Times New Roman" w:cs="Times New Roman"/>
      <w:spacing w:val="0"/>
      <w:w w:val="99"/>
      <w:sz w:val="20"/>
      <w:szCs w:val="20"/>
      <w:lang w:val="be-BY" w:bidi="be-BY"/>
    </w:rPr>
  </w:style>
  <w:style w:type="character" w:customStyle="1" w:styleId="ListLabel1991">
    <w:name w:val="ListLabel 1991"/>
    <w:rPr>
      <w:rFonts w:cs="Symbol"/>
      <w:lang w:val="be-BY" w:bidi="be-BY"/>
    </w:rPr>
  </w:style>
  <w:style w:type="character" w:customStyle="1" w:styleId="ListLabel1992">
    <w:name w:val="ListLabel 1992"/>
    <w:rPr>
      <w:rFonts w:cs="Symbol"/>
      <w:lang w:val="be-BY" w:bidi="be-BY"/>
    </w:rPr>
  </w:style>
  <w:style w:type="character" w:customStyle="1" w:styleId="ListLabel1993">
    <w:name w:val="ListLabel 1993"/>
    <w:rPr>
      <w:rFonts w:cs="Symbol"/>
      <w:lang w:val="be-BY" w:bidi="be-BY"/>
    </w:rPr>
  </w:style>
  <w:style w:type="character" w:customStyle="1" w:styleId="ListLabel1994">
    <w:name w:val="ListLabel 1994"/>
    <w:rPr>
      <w:rFonts w:cs="Symbol"/>
      <w:lang w:val="be-BY" w:bidi="be-BY"/>
    </w:rPr>
  </w:style>
  <w:style w:type="character" w:customStyle="1" w:styleId="ListLabel1995">
    <w:name w:val="ListLabel 1995"/>
    <w:rPr>
      <w:rFonts w:cs="Symbol"/>
      <w:lang w:val="be-BY" w:bidi="be-BY"/>
    </w:rPr>
  </w:style>
  <w:style w:type="character" w:customStyle="1" w:styleId="ListLabel1996">
    <w:name w:val="ListLabel 1996"/>
    <w:rPr>
      <w:rFonts w:cs="Symbol"/>
      <w:lang w:val="be-BY" w:bidi="be-BY"/>
    </w:rPr>
  </w:style>
  <w:style w:type="character" w:customStyle="1" w:styleId="ListLabel1997">
    <w:name w:val="ListLabel 1997"/>
    <w:rPr>
      <w:rFonts w:cs="Symbol"/>
      <w:lang w:val="be-BY" w:bidi="be-BY"/>
    </w:rPr>
  </w:style>
  <w:style w:type="character" w:customStyle="1" w:styleId="ListLabel1998">
    <w:name w:val="ListLabel 1998"/>
    <w:rPr>
      <w:rFonts w:cs="Symbol"/>
      <w:lang w:val="be-BY" w:bidi="be-BY"/>
    </w:rPr>
  </w:style>
  <w:style w:type="character" w:customStyle="1" w:styleId="ListLabel1999">
    <w:name w:val="ListLabel 1999"/>
    <w:rPr>
      <w:rFonts w:ascii="Times New Roman" w:eastAsia="Times New Roman" w:hAnsi="Times New Roman" w:cs="Times New Roman"/>
      <w:spacing w:val="0"/>
      <w:w w:val="99"/>
      <w:sz w:val="20"/>
      <w:szCs w:val="20"/>
      <w:lang w:val="be-BY" w:bidi="be-BY"/>
    </w:rPr>
  </w:style>
  <w:style w:type="character" w:customStyle="1" w:styleId="ListLabel2000">
    <w:name w:val="ListLabel 2000"/>
    <w:rPr>
      <w:rFonts w:cs="Symbol"/>
      <w:lang w:val="be-BY" w:bidi="be-BY"/>
    </w:rPr>
  </w:style>
  <w:style w:type="character" w:customStyle="1" w:styleId="ListLabel2001">
    <w:name w:val="ListLabel 2001"/>
    <w:rPr>
      <w:rFonts w:cs="Symbol"/>
      <w:lang w:val="be-BY" w:bidi="be-BY"/>
    </w:rPr>
  </w:style>
  <w:style w:type="character" w:customStyle="1" w:styleId="ListLabel2002">
    <w:name w:val="ListLabel 2002"/>
    <w:rPr>
      <w:rFonts w:cs="Symbol"/>
      <w:lang w:val="be-BY" w:bidi="be-BY"/>
    </w:rPr>
  </w:style>
  <w:style w:type="character" w:customStyle="1" w:styleId="ListLabel2003">
    <w:name w:val="ListLabel 2003"/>
    <w:rPr>
      <w:rFonts w:cs="Symbol"/>
      <w:lang w:val="be-BY" w:bidi="be-BY"/>
    </w:rPr>
  </w:style>
  <w:style w:type="character" w:customStyle="1" w:styleId="ListLabel2004">
    <w:name w:val="ListLabel 2004"/>
    <w:rPr>
      <w:rFonts w:cs="Symbol"/>
      <w:lang w:val="be-BY" w:bidi="be-BY"/>
    </w:rPr>
  </w:style>
  <w:style w:type="character" w:customStyle="1" w:styleId="ListLabel2005">
    <w:name w:val="ListLabel 2005"/>
    <w:rPr>
      <w:rFonts w:cs="Symbol"/>
      <w:lang w:val="be-BY" w:bidi="be-BY"/>
    </w:rPr>
  </w:style>
  <w:style w:type="character" w:customStyle="1" w:styleId="ListLabel2006">
    <w:name w:val="ListLabel 2006"/>
    <w:rPr>
      <w:rFonts w:cs="Symbol"/>
      <w:lang w:val="be-BY" w:bidi="be-BY"/>
    </w:rPr>
  </w:style>
  <w:style w:type="character" w:customStyle="1" w:styleId="ListLabel2007">
    <w:name w:val="ListLabel 2007"/>
    <w:rPr>
      <w:rFonts w:cs="Symbol"/>
      <w:lang w:val="be-BY" w:bidi="be-BY"/>
    </w:rPr>
  </w:style>
  <w:style w:type="character" w:customStyle="1" w:styleId="ListLabel2008">
    <w:name w:val="ListLabel 2008"/>
    <w:rPr>
      <w:rFonts w:ascii="Times New Roman" w:eastAsia="Times New Roman" w:hAnsi="Times New Roman" w:cs="Times New Roman"/>
      <w:spacing w:val="0"/>
      <w:w w:val="99"/>
      <w:sz w:val="20"/>
      <w:szCs w:val="20"/>
      <w:lang w:val="be-BY" w:bidi="be-BY"/>
    </w:rPr>
  </w:style>
  <w:style w:type="character" w:customStyle="1" w:styleId="ListLabel2009">
    <w:name w:val="ListLabel 2009"/>
    <w:rPr>
      <w:rFonts w:cs="Symbol"/>
      <w:lang w:val="be-BY" w:bidi="be-BY"/>
    </w:rPr>
  </w:style>
  <w:style w:type="character" w:customStyle="1" w:styleId="ListLabel2010">
    <w:name w:val="ListLabel 2010"/>
    <w:rPr>
      <w:rFonts w:cs="Symbol"/>
      <w:lang w:val="be-BY" w:bidi="be-BY"/>
    </w:rPr>
  </w:style>
  <w:style w:type="character" w:customStyle="1" w:styleId="ListLabel2011">
    <w:name w:val="ListLabel 2011"/>
    <w:rPr>
      <w:rFonts w:cs="Symbol"/>
      <w:lang w:val="be-BY" w:bidi="be-BY"/>
    </w:rPr>
  </w:style>
  <w:style w:type="character" w:customStyle="1" w:styleId="ListLabel2012">
    <w:name w:val="ListLabel 2012"/>
    <w:rPr>
      <w:rFonts w:cs="Symbol"/>
      <w:lang w:val="be-BY" w:bidi="be-BY"/>
    </w:rPr>
  </w:style>
  <w:style w:type="character" w:customStyle="1" w:styleId="ListLabel2013">
    <w:name w:val="ListLabel 2013"/>
    <w:rPr>
      <w:rFonts w:cs="Symbol"/>
      <w:lang w:val="be-BY" w:bidi="be-BY"/>
    </w:rPr>
  </w:style>
  <w:style w:type="character" w:customStyle="1" w:styleId="ListLabel2014">
    <w:name w:val="ListLabel 2014"/>
    <w:rPr>
      <w:rFonts w:cs="Symbol"/>
      <w:lang w:val="be-BY" w:bidi="be-BY"/>
    </w:rPr>
  </w:style>
  <w:style w:type="character" w:customStyle="1" w:styleId="ListLabel2015">
    <w:name w:val="ListLabel 2015"/>
    <w:rPr>
      <w:rFonts w:cs="Symbol"/>
      <w:lang w:val="be-BY" w:bidi="be-BY"/>
    </w:rPr>
  </w:style>
  <w:style w:type="character" w:customStyle="1" w:styleId="ListLabel2016">
    <w:name w:val="ListLabel 2016"/>
    <w:rPr>
      <w:rFonts w:cs="Symbol"/>
      <w:lang w:val="be-BY" w:bidi="be-BY"/>
    </w:rPr>
  </w:style>
  <w:style w:type="character" w:customStyle="1" w:styleId="ListLabel2017">
    <w:name w:val="ListLabel 2017"/>
    <w:rPr>
      <w:rFonts w:ascii="Times New Roman" w:eastAsia="Times New Roman" w:hAnsi="Times New Roman" w:cs="Times New Roman"/>
      <w:spacing w:val="0"/>
      <w:w w:val="99"/>
      <w:sz w:val="20"/>
      <w:szCs w:val="20"/>
      <w:lang w:val="be-BY" w:bidi="be-BY"/>
    </w:rPr>
  </w:style>
  <w:style w:type="character" w:customStyle="1" w:styleId="ListLabel2018">
    <w:name w:val="ListLabel 2018"/>
    <w:rPr>
      <w:rFonts w:cs="Symbol"/>
      <w:lang w:val="be-BY" w:bidi="be-BY"/>
    </w:rPr>
  </w:style>
  <w:style w:type="character" w:customStyle="1" w:styleId="ListLabel2019">
    <w:name w:val="ListLabel 2019"/>
    <w:rPr>
      <w:rFonts w:cs="Symbol"/>
      <w:lang w:val="be-BY" w:bidi="be-BY"/>
    </w:rPr>
  </w:style>
  <w:style w:type="character" w:customStyle="1" w:styleId="ListLabel2020">
    <w:name w:val="ListLabel 2020"/>
    <w:rPr>
      <w:rFonts w:cs="Symbol"/>
      <w:lang w:val="be-BY" w:bidi="be-BY"/>
    </w:rPr>
  </w:style>
  <w:style w:type="character" w:customStyle="1" w:styleId="ListLabel2021">
    <w:name w:val="ListLabel 2021"/>
    <w:rPr>
      <w:rFonts w:cs="Symbol"/>
      <w:lang w:val="be-BY" w:bidi="be-BY"/>
    </w:rPr>
  </w:style>
  <w:style w:type="character" w:customStyle="1" w:styleId="ListLabel2022">
    <w:name w:val="ListLabel 2022"/>
    <w:rPr>
      <w:rFonts w:cs="Symbol"/>
      <w:lang w:val="be-BY" w:bidi="be-BY"/>
    </w:rPr>
  </w:style>
  <w:style w:type="character" w:customStyle="1" w:styleId="ListLabel2023">
    <w:name w:val="ListLabel 2023"/>
    <w:rPr>
      <w:rFonts w:cs="Symbol"/>
      <w:lang w:val="be-BY" w:bidi="be-BY"/>
    </w:rPr>
  </w:style>
  <w:style w:type="character" w:customStyle="1" w:styleId="ListLabel2024">
    <w:name w:val="ListLabel 2024"/>
    <w:rPr>
      <w:rFonts w:cs="Symbol"/>
      <w:lang w:val="be-BY" w:bidi="be-BY"/>
    </w:rPr>
  </w:style>
  <w:style w:type="character" w:customStyle="1" w:styleId="ListLabel2025">
    <w:name w:val="ListLabel 2025"/>
    <w:rPr>
      <w:rFonts w:cs="Symbol"/>
      <w:lang w:val="be-BY" w:bidi="be-BY"/>
    </w:rPr>
  </w:style>
  <w:style w:type="character" w:customStyle="1" w:styleId="ListLabel2026">
    <w:name w:val="ListLabel 2026"/>
    <w:rPr>
      <w:rFonts w:ascii="Times New Roman" w:eastAsia="Times New Roman" w:hAnsi="Times New Roman" w:cs="Times New Roman"/>
      <w:spacing w:val="0"/>
      <w:w w:val="99"/>
      <w:sz w:val="20"/>
      <w:szCs w:val="20"/>
      <w:lang w:val="be-BY" w:bidi="be-BY"/>
    </w:rPr>
  </w:style>
  <w:style w:type="character" w:customStyle="1" w:styleId="ListLabel2027">
    <w:name w:val="ListLabel 2027"/>
    <w:rPr>
      <w:rFonts w:cs="Symbol"/>
      <w:lang w:val="be-BY" w:bidi="be-BY"/>
    </w:rPr>
  </w:style>
  <w:style w:type="character" w:customStyle="1" w:styleId="ListLabel2028">
    <w:name w:val="ListLabel 2028"/>
    <w:rPr>
      <w:rFonts w:cs="Symbol"/>
      <w:lang w:val="be-BY" w:bidi="be-BY"/>
    </w:rPr>
  </w:style>
  <w:style w:type="character" w:customStyle="1" w:styleId="ListLabel2029">
    <w:name w:val="ListLabel 2029"/>
    <w:rPr>
      <w:rFonts w:cs="Symbol"/>
      <w:lang w:val="be-BY" w:bidi="be-BY"/>
    </w:rPr>
  </w:style>
  <w:style w:type="character" w:customStyle="1" w:styleId="ListLabel2030">
    <w:name w:val="ListLabel 2030"/>
    <w:rPr>
      <w:rFonts w:cs="Symbol"/>
      <w:lang w:val="be-BY" w:bidi="be-BY"/>
    </w:rPr>
  </w:style>
  <w:style w:type="character" w:customStyle="1" w:styleId="ListLabel2031">
    <w:name w:val="ListLabel 2031"/>
    <w:rPr>
      <w:rFonts w:cs="Symbol"/>
      <w:lang w:val="be-BY" w:bidi="be-BY"/>
    </w:rPr>
  </w:style>
  <w:style w:type="character" w:customStyle="1" w:styleId="ListLabel2032">
    <w:name w:val="ListLabel 2032"/>
    <w:rPr>
      <w:rFonts w:cs="Symbol"/>
      <w:lang w:val="be-BY" w:bidi="be-BY"/>
    </w:rPr>
  </w:style>
  <w:style w:type="character" w:customStyle="1" w:styleId="ListLabel2033">
    <w:name w:val="ListLabel 2033"/>
    <w:rPr>
      <w:rFonts w:cs="Symbol"/>
      <w:lang w:val="be-BY" w:bidi="be-BY"/>
    </w:rPr>
  </w:style>
  <w:style w:type="character" w:customStyle="1" w:styleId="ListLabel2034">
    <w:name w:val="ListLabel 2034"/>
    <w:rPr>
      <w:rFonts w:cs="Symbol"/>
      <w:lang w:val="be-BY" w:bidi="be-BY"/>
    </w:rPr>
  </w:style>
  <w:style w:type="character" w:customStyle="1" w:styleId="ListLabel2035">
    <w:name w:val="ListLabel 2035"/>
    <w:rPr>
      <w:rFonts w:ascii="Times New Roman" w:eastAsia="Times New Roman" w:hAnsi="Times New Roman" w:cs="Times New Roman"/>
      <w:spacing w:val="0"/>
      <w:w w:val="99"/>
      <w:sz w:val="20"/>
      <w:szCs w:val="20"/>
      <w:lang w:val="be-BY" w:bidi="be-BY"/>
    </w:rPr>
  </w:style>
  <w:style w:type="character" w:customStyle="1" w:styleId="ListLabel2036">
    <w:name w:val="ListLabel 2036"/>
    <w:rPr>
      <w:rFonts w:cs="Symbol"/>
      <w:lang w:val="be-BY" w:bidi="be-BY"/>
    </w:rPr>
  </w:style>
  <w:style w:type="character" w:customStyle="1" w:styleId="ListLabel2037">
    <w:name w:val="ListLabel 2037"/>
    <w:rPr>
      <w:rFonts w:cs="Symbol"/>
      <w:lang w:val="be-BY" w:bidi="be-BY"/>
    </w:rPr>
  </w:style>
  <w:style w:type="character" w:customStyle="1" w:styleId="ListLabel2038">
    <w:name w:val="ListLabel 2038"/>
    <w:rPr>
      <w:rFonts w:cs="Symbol"/>
      <w:lang w:val="be-BY" w:bidi="be-BY"/>
    </w:rPr>
  </w:style>
  <w:style w:type="character" w:customStyle="1" w:styleId="ListLabel2039">
    <w:name w:val="ListLabel 2039"/>
    <w:rPr>
      <w:rFonts w:cs="Symbol"/>
      <w:lang w:val="be-BY" w:bidi="be-BY"/>
    </w:rPr>
  </w:style>
  <w:style w:type="character" w:customStyle="1" w:styleId="ListLabel2040">
    <w:name w:val="ListLabel 2040"/>
    <w:rPr>
      <w:rFonts w:cs="Symbol"/>
      <w:lang w:val="be-BY" w:bidi="be-BY"/>
    </w:rPr>
  </w:style>
  <w:style w:type="character" w:customStyle="1" w:styleId="ListLabel2041">
    <w:name w:val="ListLabel 2041"/>
    <w:rPr>
      <w:rFonts w:cs="Symbol"/>
      <w:lang w:val="be-BY" w:bidi="be-BY"/>
    </w:rPr>
  </w:style>
  <w:style w:type="character" w:customStyle="1" w:styleId="ListLabel2042">
    <w:name w:val="ListLabel 2042"/>
    <w:rPr>
      <w:rFonts w:cs="Symbol"/>
      <w:lang w:val="be-BY" w:bidi="be-BY"/>
    </w:rPr>
  </w:style>
  <w:style w:type="character" w:customStyle="1" w:styleId="ListLabel2043">
    <w:name w:val="ListLabel 2043"/>
    <w:rPr>
      <w:rFonts w:cs="Symbol"/>
      <w:lang w:val="be-BY" w:bidi="be-BY"/>
    </w:rPr>
  </w:style>
  <w:style w:type="character" w:customStyle="1" w:styleId="ListLabel2044">
    <w:name w:val="ListLabel 2044"/>
    <w:rPr>
      <w:rFonts w:ascii="Times New Roman" w:eastAsia="Times New Roman" w:hAnsi="Times New Roman" w:cs="Times New Roman"/>
      <w:spacing w:val="0"/>
      <w:w w:val="99"/>
      <w:sz w:val="20"/>
      <w:szCs w:val="20"/>
      <w:lang w:val="be-BY" w:bidi="be-BY"/>
    </w:rPr>
  </w:style>
  <w:style w:type="character" w:customStyle="1" w:styleId="ListLabel2045">
    <w:name w:val="ListLabel 2045"/>
    <w:rPr>
      <w:rFonts w:cs="Symbol"/>
      <w:lang w:val="be-BY" w:bidi="be-BY"/>
    </w:rPr>
  </w:style>
  <w:style w:type="character" w:customStyle="1" w:styleId="ListLabel2046">
    <w:name w:val="ListLabel 2046"/>
    <w:rPr>
      <w:rFonts w:cs="Symbol"/>
      <w:lang w:val="be-BY" w:bidi="be-BY"/>
    </w:rPr>
  </w:style>
  <w:style w:type="character" w:customStyle="1" w:styleId="ListLabel2047">
    <w:name w:val="ListLabel 2047"/>
    <w:rPr>
      <w:rFonts w:cs="Symbol"/>
      <w:lang w:val="be-BY" w:bidi="be-BY"/>
    </w:rPr>
  </w:style>
  <w:style w:type="character" w:customStyle="1" w:styleId="ListLabel2048">
    <w:name w:val="ListLabel 2048"/>
    <w:rPr>
      <w:rFonts w:cs="Symbol"/>
      <w:lang w:val="be-BY" w:bidi="be-BY"/>
    </w:rPr>
  </w:style>
  <w:style w:type="character" w:customStyle="1" w:styleId="ListLabel2049">
    <w:name w:val="ListLabel 2049"/>
    <w:rPr>
      <w:rFonts w:cs="Symbol"/>
      <w:lang w:val="be-BY" w:bidi="be-BY"/>
    </w:rPr>
  </w:style>
  <w:style w:type="character" w:customStyle="1" w:styleId="ListLabel2050">
    <w:name w:val="ListLabel 2050"/>
    <w:rPr>
      <w:rFonts w:cs="Symbol"/>
      <w:lang w:val="be-BY" w:bidi="be-BY"/>
    </w:rPr>
  </w:style>
  <w:style w:type="character" w:customStyle="1" w:styleId="ListLabel2051">
    <w:name w:val="ListLabel 2051"/>
    <w:rPr>
      <w:rFonts w:cs="Symbol"/>
      <w:lang w:val="be-BY" w:bidi="be-BY"/>
    </w:rPr>
  </w:style>
  <w:style w:type="character" w:customStyle="1" w:styleId="ListLabel2052">
    <w:name w:val="ListLabel 2052"/>
    <w:rPr>
      <w:rFonts w:cs="Symbol"/>
      <w:lang w:val="be-BY" w:bidi="be-BY"/>
    </w:rPr>
  </w:style>
  <w:style w:type="character" w:customStyle="1" w:styleId="ListLabel2053">
    <w:name w:val="ListLabel 2053"/>
    <w:rPr>
      <w:rFonts w:ascii="Times New Roman" w:eastAsia="Times New Roman" w:hAnsi="Times New Roman" w:cs="Times New Roman"/>
      <w:spacing w:val="0"/>
      <w:w w:val="99"/>
      <w:sz w:val="20"/>
      <w:szCs w:val="20"/>
      <w:lang w:val="be-BY" w:bidi="be-BY"/>
    </w:rPr>
  </w:style>
  <w:style w:type="character" w:customStyle="1" w:styleId="ListLabel2054">
    <w:name w:val="ListLabel 2054"/>
    <w:rPr>
      <w:rFonts w:cs="Symbol"/>
      <w:lang w:val="be-BY" w:bidi="be-BY"/>
    </w:rPr>
  </w:style>
  <w:style w:type="character" w:customStyle="1" w:styleId="ListLabel2055">
    <w:name w:val="ListLabel 2055"/>
    <w:rPr>
      <w:rFonts w:cs="Symbol"/>
      <w:lang w:val="be-BY" w:bidi="be-BY"/>
    </w:rPr>
  </w:style>
  <w:style w:type="character" w:customStyle="1" w:styleId="ListLabel2056">
    <w:name w:val="ListLabel 2056"/>
    <w:rPr>
      <w:rFonts w:cs="Symbol"/>
      <w:lang w:val="be-BY" w:bidi="be-BY"/>
    </w:rPr>
  </w:style>
  <w:style w:type="character" w:customStyle="1" w:styleId="ListLabel2057">
    <w:name w:val="ListLabel 2057"/>
    <w:rPr>
      <w:rFonts w:cs="Symbol"/>
      <w:lang w:val="be-BY" w:bidi="be-BY"/>
    </w:rPr>
  </w:style>
  <w:style w:type="character" w:customStyle="1" w:styleId="ListLabel2058">
    <w:name w:val="ListLabel 2058"/>
    <w:rPr>
      <w:rFonts w:cs="Symbol"/>
      <w:lang w:val="be-BY" w:bidi="be-BY"/>
    </w:rPr>
  </w:style>
  <w:style w:type="character" w:customStyle="1" w:styleId="ListLabel2059">
    <w:name w:val="ListLabel 2059"/>
    <w:rPr>
      <w:rFonts w:cs="Symbol"/>
      <w:lang w:val="be-BY" w:bidi="be-BY"/>
    </w:rPr>
  </w:style>
  <w:style w:type="character" w:customStyle="1" w:styleId="ListLabel2060">
    <w:name w:val="ListLabel 2060"/>
    <w:rPr>
      <w:rFonts w:cs="Symbol"/>
      <w:lang w:val="be-BY" w:bidi="be-BY"/>
    </w:rPr>
  </w:style>
  <w:style w:type="character" w:customStyle="1" w:styleId="ListLabel2061">
    <w:name w:val="ListLabel 2061"/>
    <w:rPr>
      <w:rFonts w:cs="Symbol"/>
      <w:lang w:val="be-BY" w:bidi="be-BY"/>
    </w:rPr>
  </w:style>
  <w:style w:type="character" w:customStyle="1" w:styleId="ListLabel2062">
    <w:name w:val="ListLabel 2062"/>
    <w:rPr>
      <w:rFonts w:ascii="Times New Roman" w:eastAsia="Times New Roman" w:hAnsi="Times New Roman" w:cs="Times New Roman"/>
      <w:spacing w:val="0"/>
      <w:w w:val="99"/>
      <w:sz w:val="20"/>
      <w:szCs w:val="20"/>
      <w:lang w:val="be-BY" w:bidi="be-BY"/>
    </w:rPr>
  </w:style>
  <w:style w:type="character" w:customStyle="1" w:styleId="ListLabel2063">
    <w:name w:val="ListLabel 2063"/>
    <w:rPr>
      <w:rFonts w:cs="Symbol"/>
      <w:lang w:val="be-BY" w:bidi="be-BY"/>
    </w:rPr>
  </w:style>
  <w:style w:type="character" w:customStyle="1" w:styleId="ListLabel2064">
    <w:name w:val="ListLabel 2064"/>
    <w:rPr>
      <w:rFonts w:cs="Symbol"/>
      <w:lang w:val="be-BY" w:bidi="be-BY"/>
    </w:rPr>
  </w:style>
  <w:style w:type="character" w:customStyle="1" w:styleId="ListLabel2065">
    <w:name w:val="ListLabel 2065"/>
    <w:rPr>
      <w:rFonts w:cs="Symbol"/>
      <w:lang w:val="be-BY" w:bidi="be-BY"/>
    </w:rPr>
  </w:style>
  <w:style w:type="character" w:customStyle="1" w:styleId="ListLabel2066">
    <w:name w:val="ListLabel 2066"/>
    <w:rPr>
      <w:rFonts w:cs="Symbol"/>
      <w:lang w:val="be-BY" w:bidi="be-BY"/>
    </w:rPr>
  </w:style>
  <w:style w:type="character" w:customStyle="1" w:styleId="ListLabel2067">
    <w:name w:val="ListLabel 2067"/>
    <w:rPr>
      <w:rFonts w:cs="Symbol"/>
      <w:lang w:val="be-BY" w:bidi="be-BY"/>
    </w:rPr>
  </w:style>
  <w:style w:type="character" w:customStyle="1" w:styleId="ListLabel2068">
    <w:name w:val="ListLabel 2068"/>
    <w:rPr>
      <w:rFonts w:cs="Symbol"/>
      <w:lang w:val="be-BY" w:bidi="be-BY"/>
    </w:rPr>
  </w:style>
  <w:style w:type="character" w:customStyle="1" w:styleId="ListLabel2069">
    <w:name w:val="ListLabel 2069"/>
    <w:rPr>
      <w:rFonts w:cs="Symbol"/>
      <w:lang w:val="be-BY" w:bidi="be-BY"/>
    </w:rPr>
  </w:style>
  <w:style w:type="character" w:customStyle="1" w:styleId="ListLabel2070">
    <w:name w:val="ListLabel 2070"/>
    <w:rPr>
      <w:rFonts w:cs="Symbol"/>
      <w:lang w:val="be-BY" w:bidi="be-BY"/>
    </w:rPr>
  </w:style>
  <w:style w:type="character" w:customStyle="1" w:styleId="ListLabel2071">
    <w:name w:val="ListLabel 2071"/>
    <w:rPr>
      <w:rFonts w:ascii="Times New Roman" w:eastAsia="Times New Roman" w:hAnsi="Times New Roman" w:cs="Times New Roman"/>
      <w:spacing w:val="0"/>
      <w:w w:val="99"/>
      <w:sz w:val="20"/>
      <w:szCs w:val="20"/>
      <w:lang w:val="be-BY" w:bidi="be-BY"/>
    </w:rPr>
  </w:style>
  <w:style w:type="character" w:customStyle="1" w:styleId="ListLabel2072">
    <w:name w:val="ListLabel 2072"/>
    <w:rPr>
      <w:rFonts w:cs="Symbol"/>
      <w:lang w:val="be-BY" w:bidi="be-BY"/>
    </w:rPr>
  </w:style>
  <w:style w:type="character" w:customStyle="1" w:styleId="ListLabel2073">
    <w:name w:val="ListLabel 2073"/>
    <w:rPr>
      <w:rFonts w:cs="Symbol"/>
      <w:lang w:val="be-BY" w:bidi="be-BY"/>
    </w:rPr>
  </w:style>
  <w:style w:type="character" w:customStyle="1" w:styleId="ListLabel2074">
    <w:name w:val="ListLabel 2074"/>
    <w:rPr>
      <w:rFonts w:cs="Symbol"/>
      <w:lang w:val="be-BY" w:bidi="be-BY"/>
    </w:rPr>
  </w:style>
  <w:style w:type="character" w:customStyle="1" w:styleId="ListLabel2075">
    <w:name w:val="ListLabel 2075"/>
    <w:rPr>
      <w:rFonts w:cs="Symbol"/>
      <w:lang w:val="be-BY" w:bidi="be-BY"/>
    </w:rPr>
  </w:style>
  <w:style w:type="character" w:customStyle="1" w:styleId="ListLabel2076">
    <w:name w:val="ListLabel 2076"/>
    <w:rPr>
      <w:rFonts w:cs="Symbol"/>
      <w:lang w:val="be-BY" w:bidi="be-BY"/>
    </w:rPr>
  </w:style>
  <w:style w:type="character" w:customStyle="1" w:styleId="ListLabel2077">
    <w:name w:val="ListLabel 2077"/>
    <w:rPr>
      <w:rFonts w:cs="Symbol"/>
      <w:lang w:val="be-BY" w:bidi="be-BY"/>
    </w:rPr>
  </w:style>
  <w:style w:type="character" w:customStyle="1" w:styleId="ListLabel2078">
    <w:name w:val="ListLabel 2078"/>
    <w:rPr>
      <w:rFonts w:cs="Symbol"/>
      <w:lang w:val="be-BY" w:bidi="be-BY"/>
    </w:rPr>
  </w:style>
  <w:style w:type="character" w:customStyle="1" w:styleId="ListLabel2079">
    <w:name w:val="ListLabel 2079"/>
    <w:rPr>
      <w:rFonts w:cs="Symbol"/>
      <w:lang w:val="be-BY" w:bidi="be-BY"/>
    </w:rPr>
  </w:style>
  <w:style w:type="character" w:customStyle="1" w:styleId="ListLabel2080">
    <w:name w:val="ListLabel 2080"/>
    <w:rPr>
      <w:rFonts w:ascii="Times New Roman" w:eastAsia="Times New Roman" w:hAnsi="Times New Roman" w:cs="Times New Roman"/>
      <w:spacing w:val="0"/>
      <w:w w:val="99"/>
      <w:sz w:val="20"/>
      <w:szCs w:val="20"/>
      <w:lang w:val="be-BY" w:bidi="be-BY"/>
    </w:rPr>
  </w:style>
  <w:style w:type="character" w:customStyle="1" w:styleId="ListLabel2081">
    <w:name w:val="ListLabel 2081"/>
    <w:rPr>
      <w:rFonts w:cs="Symbol"/>
      <w:lang w:val="be-BY" w:bidi="be-BY"/>
    </w:rPr>
  </w:style>
  <w:style w:type="character" w:customStyle="1" w:styleId="ListLabel2082">
    <w:name w:val="ListLabel 2082"/>
    <w:rPr>
      <w:rFonts w:cs="Symbol"/>
      <w:lang w:val="be-BY" w:bidi="be-BY"/>
    </w:rPr>
  </w:style>
  <w:style w:type="character" w:customStyle="1" w:styleId="ListLabel2083">
    <w:name w:val="ListLabel 2083"/>
    <w:rPr>
      <w:rFonts w:cs="Symbol"/>
      <w:lang w:val="be-BY" w:bidi="be-BY"/>
    </w:rPr>
  </w:style>
  <w:style w:type="character" w:customStyle="1" w:styleId="ListLabel2084">
    <w:name w:val="ListLabel 2084"/>
    <w:rPr>
      <w:rFonts w:cs="Symbol"/>
      <w:lang w:val="be-BY" w:bidi="be-BY"/>
    </w:rPr>
  </w:style>
  <w:style w:type="character" w:customStyle="1" w:styleId="ListLabel2085">
    <w:name w:val="ListLabel 2085"/>
    <w:rPr>
      <w:rFonts w:cs="Symbol"/>
      <w:lang w:val="be-BY" w:bidi="be-BY"/>
    </w:rPr>
  </w:style>
  <w:style w:type="character" w:customStyle="1" w:styleId="ListLabel2086">
    <w:name w:val="ListLabel 2086"/>
    <w:rPr>
      <w:rFonts w:cs="Symbol"/>
      <w:lang w:val="be-BY" w:bidi="be-BY"/>
    </w:rPr>
  </w:style>
  <w:style w:type="character" w:customStyle="1" w:styleId="ListLabel2087">
    <w:name w:val="ListLabel 2087"/>
    <w:rPr>
      <w:rFonts w:cs="Symbol"/>
      <w:lang w:val="be-BY" w:bidi="be-BY"/>
    </w:rPr>
  </w:style>
  <w:style w:type="character" w:customStyle="1" w:styleId="ListLabel2088">
    <w:name w:val="ListLabel 2088"/>
    <w:rPr>
      <w:rFonts w:cs="Symbol"/>
      <w:lang w:val="be-BY" w:bidi="be-BY"/>
    </w:rPr>
  </w:style>
  <w:style w:type="character" w:customStyle="1" w:styleId="ListLabel2089">
    <w:name w:val="ListLabel 2089"/>
    <w:rPr>
      <w:rFonts w:ascii="Times New Roman" w:eastAsia="Times New Roman" w:hAnsi="Times New Roman" w:cs="Times New Roman"/>
      <w:spacing w:val="0"/>
      <w:w w:val="99"/>
      <w:sz w:val="20"/>
      <w:szCs w:val="20"/>
      <w:lang w:val="be-BY" w:bidi="be-BY"/>
    </w:rPr>
  </w:style>
  <w:style w:type="character" w:customStyle="1" w:styleId="ListLabel2090">
    <w:name w:val="ListLabel 2090"/>
    <w:rPr>
      <w:rFonts w:cs="Symbol"/>
      <w:lang w:val="be-BY" w:bidi="be-BY"/>
    </w:rPr>
  </w:style>
  <w:style w:type="character" w:customStyle="1" w:styleId="ListLabel2091">
    <w:name w:val="ListLabel 2091"/>
    <w:rPr>
      <w:rFonts w:cs="Symbol"/>
      <w:lang w:val="be-BY" w:bidi="be-BY"/>
    </w:rPr>
  </w:style>
  <w:style w:type="character" w:customStyle="1" w:styleId="ListLabel2092">
    <w:name w:val="ListLabel 2092"/>
    <w:rPr>
      <w:rFonts w:cs="Symbol"/>
      <w:lang w:val="be-BY" w:bidi="be-BY"/>
    </w:rPr>
  </w:style>
  <w:style w:type="character" w:customStyle="1" w:styleId="ListLabel2093">
    <w:name w:val="ListLabel 2093"/>
    <w:rPr>
      <w:rFonts w:cs="Symbol"/>
      <w:lang w:val="be-BY" w:bidi="be-BY"/>
    </w:rPr>
  </w:style>
  <w:style w:type="character" w:customStyle="1" w:styleId="ListLabel2094">
    <w:name w:val="ListLabel 2094"/>
    <w:rPr>
      <w:rFonts w:cs="Symbol"/>
      <w:lang w:val="be-BY" w:bidi="be-BY"/>
    </w:rPr>
  </w:style>
  <w:style w:type="character" w:customStyle="1" w:styleId="ListLabel2095">
    <w:name w:val="ListLabel 2095"/>
    <w:rPr>
      <w:rFonts w:cs="Symbol"/>
      <w:lang w:val="be-BY" w:bidi="be-BY"/>
    </w:rPr>
  </w:style>
  <w:style w:type="character" w:customStyle="1" w:styleId="ListLabel2096">
    <w:name w:val="ListLabel 2096"/>
    <w:rPr>
      <w:rFonts w:cs="Symbol"/>
      <w:lang w:val="be-BY" w:bidi="be-BY"/>
    </w:rPr>
  </w:style>
  <w:style w:type="character" w:customStyle="1" w:styleId="ListLabel2097">
    <w:name w:val="ListLabel 2097"/>
    <w:rPr>
      <w:rFonts w:cs="Symbol"/>
      <w:lang w:val="be-BY" w:bidi="be-BY"/>
    </w:rPr>
  </w:style>
  <w:style w:type="character" w:customStyle="1" w:styleId="ListLabel2098">
    <w:name w:val="ListLabel 2098"/>
    <w:rPr>
      <w:rFonts w:ascii="Times New Roman" w:eastAsia="Times New Roman" w:hAnsi="Times New Roman" w:cs="Times New Roman"/>
      <w:spacing w:val="0"/>
      <w:w w:val="99"/>
      <w:sz w:val="20"/>
      <w:szCs w:val="20"/>
      <w:lang w:val="be-BY" w:bidi="be-BY"/>
    </w:rPr>
  </w:style>
  <w:style w:type="character" w:customStyle="1" w:styleId="ListLabel2099">
    <w:name w:val="ListLabel 2099"/>
    <w:rPr>
      <w:rFonts w:cs="Symbol"/>
      <w:lang w:val="be-BY" w:bidi="be-BY"/>
    </w:rPr>
  </w:style>
  <w:style w:type="character" w:customStyle="1" w:styleId="ListLabel2100">
    <w:name w:val="ListLabel 2100"/>
    <w:rPr>
      <w:rFonts w:cs="Symbol"/>
      <w:lang w:val="be-BY" w:bidi="be-BY"/>
    </w:rPr>
  </w:style>
  <w:style w:type="character" w:customStyle="1" w:styleId="ListLabel2101">
    <w:name w:val="ListLabel 2101"/>
    <w:rPr>
      <w:rFonts w:cs="Symbol"/>
      <w:lang w:val="be-BY" w:bidi="be-BY"/>
    </w:rPr>
  </w:style>
  <w:style w:type="character" w:customStyle="1" w:styleId="ListLabel2102">
    <w:name w:val="ListLabel 2102"/>
    <w:rPr>
      <w:rFonts w:cs="Symbol"/>
      <w:lang w:val="be-BY" w:bidi="be-BY"/>
    </w:rPr>
  </w:style>
  <w:style w:type="character" w:customStyle="1" w:styleId="ListLabel2103">
    <w:name w:val="ListLabel 2103"/>
    <w:rPr>
      <w:rFonts w:cs="Symbol"/>
      <w:lang w:val="be-BY" w:bidi="be-BY"/>
    </w:rPr>
  </w:style>
  <w:style w:type="character" w:customStyle="1" w:styleId="ListLabel2104">
    <w:name w:val="ListLabel 2104"/>
    <w:rPr>
      <w:rFonts w:cs="Symbol"/>
      <w:lang w:val="be-BY" w:bidi="be-BY"/>
    </w:rPr>
  </w:style>
  <w:style w:type="character" w:customStyle="1" w:styleId="ListLabel2105">
    <w:name w:val="ListLabel 2105"/>
    <w:rPr>
      <w:rFonts w:cs="Symbol"/>
      <w:lang w:val="be-BY" w:bidi="be-BY"/>
    </w:rPr>
  </w:style>
  <w:style w:type="character" w:customStyle="1" w:styleId="ListLabel2106">
    <w:name w:val="ListLabel 2106"/>
    <w:rPr>
      <w:rFonts w:cs="Symbol"/>
      <w:lang w:val="be-BY" w:bidi="be-BY"/>
    </w:rPr>
  </w:style>
  <w:style w:type="character" w:customStyle="1" w:styleId="ListLabel2107">
    <w:name w:val="ListLabel 2107"/>
    <w:rPr>
      <w:rFonts w:eastAsia="Times New Roman" w:cs="Times New Roman"/>
      <w:spacing w:val="0"/>
      <w:w w:val="99"/>
      <w:sz w:val="20"/>
      <w:szCs w:val="20"/>
      <w:lang w:val="be-BY" w:bidi="be-BY"/>
    </w:rPr>
  </w:style>
  <w:style w:type="character" w:customStyle="1" w:styleId="ListLabel2108">
    <w:name w:val="ListLabel 2108"/>
    <w:rPr>
      <w:rFonts w:cs="Symbol"/>
      <w:lang w:val="be-BY" w:bidi="be-BY"/>
    </w:rPr>
  </w:style>
  <w:style w:type="character" w:customStyle="1" w:styleId="ListLabel2109">
    <w:name w:val="ListLabel 2109"/>
    <w:rPr>
      <w:rFonts w:cs="Symbol"/>
      <w:lang w:val="be-BY" w:bidi="be-BY"/>
    </w:rPr>
  </w:style>
  <w:style w:type="character" w:customStyle="1" w:styleId="ListLabel2110">
    <w:name w:val="ListLabel 2110"/>
    <w:rPr>
      <w:rFonts w:cs="Symbol"/>
      <w:lang w:val="be-BY" w:bidi="be-BY"/>
    </w:rPr>
  </w:style>
  <w:style w:type="character" w:customStyle="1" w:styleId="ListLabel2111">
    <w:name w:val="ListLabel 2111"/>
    <w:rPr>
      <w:rFonts w:cs="Symbol"/>
      <w:lang w:val="be-BY" w:bidi="be-BY"/>
    </w:rPr>
  </w:style>
  <w:style w:type="character" w:customStyle="1" w:styleId="ListLabel2112">
    <w:name w:val="ListLabel 2112"/>
    <w:rPr>
      <w:rFonts w:cs="Symbol"/>
      <w:lang w:val="be-BY" w:bidi="be-BY"/>
    </w:rPr>
  </w:style>
  <w:style w:type="character" w:customStyle="1" w:styleId="ListLabel2113">
    <w:name w:val="ListLabel 2113"/>
    <w:rPr>
      <w:rFonts w:cs="Symbol"/>
      <w:lang w:val="be-BY" w:bidi="be-BY"/>
    </w:rPr>
  </w:style>
  <w:style w:type="character" w:customStyle="1" w:styleId="ListLabel2114">
    <w:name w:val="ListLabel 2114"/>
    <w:rPr>
      <w:rFonts w:cs="Symbol"/>
      <w:lang w:val="be-BY" w:bidi="be-BY"/>
    </w:rPr>
  </w:style>
  <w:style w:type="character" w:customStyle="1" w:styleId="ListLabel2115">
    <w:name w:val="ListLabel 2115"/>
    <w:rPr>
      <w:rFonts w:cs="Symbol"/>
      <w:lang w:val="be-BY" w:bidi="be-BY"/>
    </w:rPr>
  </w:style>
  <w:style w:type="character" w:customStyle="1" w:styleId="ListLabel2116">
    <w:name w:val="ListLabel 2116"/>
    <w:rPr>
      <w:rFonts w:eastAsia="Times New Roman" w:cs="Times New Roman"/>
      <w:spacing w:val="0"/>
      <w:w w:val="99"/>
      <w:sz w:val="20"/>
      <w:szCs w:val="20"/>
      <w:lang w:val="be-BY" w:bidi="be-BY"/>
    </w:rPr>
  </w:style>
  <w:style w:type="character" w:customStyle="1" w:styleId="ListLabel2117">
    <w:name w:val="ListLabel 2117"/>
    <w:rPr>
      <w:rFonts w:cs="Symbol"/>
      <w:lang w:val="be-BY" w:bidi="be-BY"/>
    </w:rPr>
  </w:style>
  <w:style w:type="character" w:customStyle="1" w:styleId="ListLabel2118">
    <w:name w:val="ListLabel 2118"/>
    <w:rPr>
      <w:rFonts w:cs="Symbol"/>
      <w:lang w:val="be-BY" w:bidi="be-BY"/>
    </w:rPr>
  </w:style>
  <w:style w:type="character" w:customStyle="1" w:styleId="ListLabel2119">
    <w:name w:val="ListLabel 2119"/>
    <w:rPr>
      <w:rFonts w:cs="Symbol"/>
      <w:lang w:val="be-BY" w:bidi="be-BY"/>
    </w:rPr>
  </w:style>
  <w:style w:type="character" w:customStyle="1" w:styleId="ListLabel2120">
    <w:name w:val="ListLabel 2120"/>
    <w:rPr>
      <w:rFonts w:cs="Symbol"/>
      <w:lang w:val="be-BY" w:bidi="be-BY"/>
    </w:rPr>
  </w:style>
  <w:style w:type="character" w:customStyle="1" w:styleId="ListLabel2121">
    <w:name w:val="ListLabel 2121"/>
    <w:rPr>
      <w:rFonts w:cs="Symbol"/>
      <w:lang w:val="be-BY" w:bidi="be-BY"/>
    </w:rPr>
  </w:style>
  <w:style w:type="character" w:customStyle="1" w:styleId="ListLabel2122">
    <w:name w:val="ListLabel 2122"/>
    <w:rPr>
      <w:rFonts w:cs="Symbol"/>
      <w:lang w:val="be-BY" w:bidi="be-BY"/>
    </w:rPr>
  </w:style>
  <w:style w:type="character" w:customStyle="1" w:styleId="ListLabel2123">
    <w:name w:val="ListLabel 2123"/>
    <w:rPr>
      <w:rFonts w:cs="Symbol"/>
      <w:lang w:val="be-BY" w:bidi="be-BY"/>
    </w:rPr>
  </w:style>
  <w:style w:type="character" w:customStyle="1" w:styleId="ListLabel2124">
    <w:name w:val="ListLabel 2124"/>
    <w:rPr>
      <w:rFonts w:cs="Symbol"/>
      <w:lang w:val="be-BY" w:bidi="be-BY"/>
    </w:rPr>
  </w:style>
  <w:style w:type="character" w:customStyle="1" w:styleId="ListLabel2125">
    <w:name w:val="ListLabel 2125"/>
    <w:rPr>
      <w:rFonts w:eastAsia="Times New Roman" w:cs="Times New Roman"/>
      <w:spacing w:val="0"/>
      <w:w w:val="99"/>
      <w:sz w:val="20"/>
      <w:szCs w:val="20"/>
      <w:lang w:val="be-BY" w:bidi="be-BY"/>
    </w:rPr>
  </w:style>
  <w:style w:type="character" w:customStyle="1" w:styleId="ListLabel2126">
    <w:name w:val="ListLabel 2126"/>
    <w:rPr>
      <w:rFonts w:cs="Symbol"/>
      <w:lang w:val="be-BY" w:bidi="be-BY"/>
    </w:rPr>
  </w:style>
  <w:style w:type="character" w:customStyle="1" w:styleId="ListLabel2127">
    <w:name w:val="ListLabel 2127"/>
    <w:rPr>
      <w:rFonts w:cs="Symbol"/>
      <w:lang w:val="be-BY" w:bidi="be-BY"/>
    </w:rPr>
  </w:style>
  <w:style w:type="character" w:customStyle="1" w:styleId="ListLabel2128">
    <w:name w:val="ListLabel 2128"/>
    <w:rPr>
      <w:rFonts w:cs="Symbol"/>
      <w:lang w:val="be-BY" w:bidi="be-BY"/>
    </w:rPr>
  </w:style>
  <w:style w:type="character" w:customStyle="1" w:styleId="ListLabel2129">
    <w:name w:val="ListLabel 2129"/>
    <w:rPr>
      <w:rFonts w:cs="Symbol"/>
      <w:lang w:val="be-BY" w:bidi="be-BY"/>
    </w:rPr>
  </w:style>
  <w:style w:type="character" w:customStyle="1" w:styleId="ListLabel2130">
    <w:name w:val="ListLabel 2130"/>
    <w:rPr>
      <w:rFonts w:cs="Symbol"/>
      <w:lang w:val="be-BY" w:bidi="be-BY"/>
    </w:rPr>
  </w:style>
  <w:style w:type="character" w:customStyle="1" w:styleId="ListLabel2131">
    <w:name w:val="ListLabel 2131"/>
    <w:rPr>
      <w:rFonts w:cs="Symbol"/>
      <w:lang w:val="be-BY" w:bidi="be-BY"/>
    </w:rPr>
  </w:style>
  <w:style w:type="character" w:customStyle="1" w:styleId="ListLabel2132">
    <w:name w:val="ListLabel 2132"/>
    <w:rPr>
      <w:rFonts w:cs="Symbol"/>
      <w:lang w:val="be-BY" w:bidi="be-BY"/>
    </w:rPr>
  </w:style>
  <w:style w:type="character" w:customStyle="1" w:styleId="ListLabel2133">
    <w:name w:val="ListLabel 2133"/>
    <w:rPr>
      <w:rFonts w:cs="Symbol"/>
      <w:lang w:val="be-BY" w:bidi="be-BY"/>
    </w:rPr>
  </w:style>
  <w:style w:type="character" w:customStyle="1" w:styleId="ListLabel2134">
    <w:name w:val="ListLabel 2134"/>
    <w:rPr>
      <w:rFonts w:eastAsia="Times New Roman" w:cs="Times New Roman"/>
      <w:spacing w:val="0"/>
      <w:w w:val="99"/>
      <w:sz w:val="20"/>
      <w:szCs w:val="20"/>
      <w:lang w:val="be-BY" w:bidi="be-BY"/>
    </w:rPr>
  </w:style>
  <w:style w:type="character" w:customStyle="1" w:styleId="ListLabel2135">
    <w:name w:val="ListLabel 2135"/>
    <w:rPr>
      <w:rFonts w:cs="Symbol"/>
      <w:lang w:val="be-BY" w:bidi="be-BY"/>
    </w:rPr>
  </w:style>
  <w:style w:type="character" w:customStyle="1" w:styleId="ListLabel2136">
    <w:name w:val="ListLabel 2136"/>
    <w:rPr>
      <w:rFonts w:cs="Symbol"/>
      <w:lang w:val="be-BY" w:bidi="be-BY"/>
    </w:rPr>
  </w:style>
  <w:style w:type="character" w:customStyle="1" w:styleId="ListLabel2137">
    <w:name w:val="ListLabel 2137"/>
    <w:rPr>
      <w:rFonts w:cs="Symbol"/>
      <w:lang w:val="be-BY" w:bidi="be-BY"/>
    </w:rPr>
  </w:style>
  <w:style w:type="character" w:customStyle="1" w:styleId="ListLabel2138">
    <w:name w:val="ListLabel 2138"/>
    <w:rPr>
      <w:rFonts w:cs="Symbol"/>
      <w:lang w:val="be-BY" w:bidi="be-BY"/>
    </w:rPr>
  </w:style>
  <w:style w:type="character" w:customStyle="1" w:styleId="ListLabel2139">
    <w:name w:val="ListLabel 2139"/>
    <w:rPr>
      <w:rFonts w:cs="Symbol"/>
      <w:lang w:val="be-BY" w:bidi="be-BY"/>
    </w:rPr>
  </w:style>
  <w:style w:type="character" w:customStyle="1" w:styleId="ListLabel2140">
    <w:name w:val="ListLabel 2140"/>
    <w:rPr>
      <w:rFonts w:cs="Symbol"/>
      <w:lang w:val="be-BY" w:bidi="be-BY"/>
    </w:rPr>
  </w:style>
  <w:style w:type="character" w:customStyle="1" w:styleId="ListLabel2141">
    <w:name w:val="ListLabel 2141"/>
    <w:rPr>
      <w:rFonts w:cs="Symbol"/>
      <w:lang w:val="be-BY" w:bidi="be-BY"/>
    </w:rPr>
  </w:style>
  <w:style w:type="character" w:customStyle="1" w:styleId="ListLabel2142">
    <w:name w:val="ListLabel 2142"/>
    <w:rPr>
      <w:rFonts w:cs="Symbol"/>
      <w:lang w:val="be-BY" w:bidi="be-BY"/>
    </w:rPr>
  </w:style>
  <w:style w:type="character" w:customStyle="1" w:styleId="ListLabel2143">
    <w:name w:val="ListLabel 2143"/>
    <w:rPr>
      <w:rFonts w:eastAsia="Times New Roman" w:cs="Times New Roman"/>
      <w:spacing w:val="0"/>
      <w:w w:val="99"/>
      <w:sz w:val="20"/>
      <w:szCs w:val="20"/>
      <w:lang w:val="be-BY" w:bidi="be-BY"/>
    </w:rPr>
  </w:style>
  <w:style w:type="character" w:customStyle="1" w:styleId="ListLabel2144">
    <w:name w:val="ListLabel 2144"/>
    <w:rPr>
      <w:rFonts w:cs="Symbol"/>
      <w:lang w:val="be-BY" w:bidi="be-BY"/>
    </w:rPr>
  </w:style>
  <w:style w:type="character" w:customStyle="1" w:styleId="ListLabel2145">
    <w:name w:val="ListLabel 2145"/>
    <w:rPr>
      <w:rFonts w:cs="Symbol"/>
      <w:lang w:val="be-BY" w:bidi="be-BY"/>
    </w:rPr>
  </w:style>
  <w:style w:type="character" w:customStyle="1" w:styleId="ListLabel2146">
    <w:name w:val="ListLabel 2146"/>
    <w:rPr>
      <w:rFonts w:cs="Symbol"/>
      <w:lang w:val="be-BY" w:bidi="be-BY"/>
    </w:rPr>
  </w:style>
  <w:style w:type="character" w:customStyle="1" w:styleId="ListLabel2147">
    <w:name w:val="ListLabel 2147"/>
    <w:rPr>
      <w:rFonts w:cs="Symbol"/>
      <w:lang w:val="be-BY" w:bidi="be-BY"/>
    </w:rPr>
  </w:style>
  <w:style w:type="character" w:customStyle="1" w:styleId="ListLabel2148">
    <w:name w:val="ListLabel 2148"/>
    <w:rPr>
      <w:rFonts w:cs="Symbol"/>
      <w:lang w:val="be-BY" w:bidi="be-BY"/>
    </w:rPr>
  </w:style>
  <w:style w:type="character" w:customStyle="1" w:styleId="ListLabel2149">
    <w:name w:val="ListLabel 2149"/>
    <w:rPr>
      <w:rFonts w:cs="Symbol"/>
      <w:lang w:val="be-BY" w:bidi="be-BY"/>
    </w:rPr>
  </w:style>
  <w:style w:type="character" w:customStyle="1" w:styleId="ListLabel2150">
    <w:name w:val="ListLabel 2150"/>
    <w:rPr>
      <w:rFonts w:cs="Symbol"/>
      <w:lang w:val="be-BY" w:bidi="be-BY"/>
    </w:rPr>
  </w:style>
  <w:style w:type="character" w:customStyle="1" w:styleId="ListLabel2151">
    <w:name w:val="ListLabel 2151"/>
    <w:rPr>
      <w:rFonts w:cs="Symbol"/>
      <w:lang w:val="be-BY" w:bidi="be-BY"/>
    </w:rPr>
  </w:style>
  <w:style w:type="character" w:customStyle="1" w:styleId="ListLabel2152">
    <w:name w:val="ListLabel 2152"/>
    <w:rPr>
      <w:rFonts w:eastAsia="Times New Roman" w:cs="Times New Roman"/>
      <w:spacing w:val="0"/>
      <w:w w:val="99"/>
      <w:sz w:val="20"/>
      <w:szCs w:val="20"/>
      <w:lang w:val="be-BY" w:bidi="be-BY"/>
    </w:rPr>
  </w:style>
  <w:style w:type="character" w:customStyle="1" w:styleId="ListLabel2153">
    <w:name w:val="ListLabel 2153"/>
    <w:rPr>
      <w:rFonts w:cs="Symbol"/>
      <w:lang w:val="be-BY" w:bidi="be-BY"/>
    </w:rPr>
  </w:style>
  <w:style w:type="character" w:customStyle="1" w:styleId="ListLabel2154">
    <w:name w:val="ListLabel 2154"/>
    <w:rPr>
      <w:rFonts w:cs="Symbol"/>
      <w:lang w:val="be-BY" w:bidi="be-BY"/>
    </w:rPr>
  </w:style>
  <w:style w:type="character" w:customStyle="1" w:styleId="ListLabel2155">
    <w:name w:val="ListLabel 2155"/>
    <w:rPr>
      <w:rFonts w:cs="Symbol"/>
      <w:lang w:val="be-BY" w:bidi="be-BY"/>
    </w:rPr>
  </w:style>
  <w:style w:type="character" w:customStyle="1" w:styleId="ListLabel2156">
    <w:name w:val="ListLabel 2156"/>
    <w:rPr>
      <w:rFonts w:cs="Symbol"/>
      <w:lang w:val="be-BY" w:bidi="be-BY"/>
    </w:rPr>
  </w:style>
  <w:style w:type="character" w:customStyle="1" w:styleId="ListLabel2157">
    <w:name w:val="ListLabel 2157"/>
    <w:rPr>
      <w:rFonts w:cs="Symbol"/>
      <w:lang w:val="be-BY" w:bidi="be-BY"/>
    </w:rPr>
  </w:style>
  <w:style w:type="character" w:customStyle="1" w:styleId="ListLabel2158">
    <w:name w:val="ListLabel 2158"/>
    <w:rPr>
      <w:rFonts w:cs="Symbol"/>
      <w:lang w:val="be-BY" w:bidi="be-BY"/>
    </w:rPr>
  </w:style>
  <w:style w:type="character" w:customStyle="1" w:styleId="ListLabel2159">
    <w:name w:val="ListLabel 2159"/>
    <w:rPr>
      <w:rFonts w:cs="Symbol"/>
      <w:lang w:val="be-BY" w:bidi="be-BY"/>
    </w:rPr>
  </w:style>
  <w:style w:type="character" w:customStyle="1" w:styleId="ListLabel2160">
    <w:name w:val="ListLabel 2160"/>
    <w:rPr>
      <w:rFonts w:cs="Symbol"/>
      <w:lang w:val="be-BY" w:bidi="be-BY"/>
    </w:rPr>
  </w:style>
  <w:style w:type="character" w:customStyle="1" w:styleId="ListLabel2161">
    <w:name w:val="ListLabel 2161"/>
    <w:rPr>
      <w:rFonts w:eastAsia="Times New Roman" w:cs="Times New Roman"/>
      <w:spacing w:val="0"/>
      <w:w w:val="99"/>
      <w:sz w:val="20"/>
      <w:szCs w:val="20"/>
      <w:lang w:val="be-BY" w:bidi="be-BY"/>
    </w:rPr>
  </w:style>
  <w:style w:type="character" w:customStyle="1" w:styleId="ListLabel2162">
    <w:name w:val="ListLabel 2162"/>
    <w:rPr>
      <w:rFonts w:cs="Symbol"/>
      <w:lang w:val="be-BY" w:bidi="be-BY"/>
    </w:rPr>
  </w:style>
  <w:style w:type="character" w:customStyle="1" w:styleId="ListLabel2163">
    <w:name w:val="ListLabel 2163"/>
    <w:rPr>
      <w:rFonts w:cs="Symbol"/>
      <w:lang w:val="be-BY" w:bidi="be-BY"/>
    </w:rPr>
  </w:style>
  <w:style w:type="character" w:customStyle="1" w:styleId="ListLabel2164">
    <w:name w:val="ListLabel 2164"/>
    <w:rPr>
      <w:rFonts w:cs="Symbol"/>
      <w:lang w:val="be-BY" w:bidi="be-BY"/>
    </w:rPr>
  </w:style>
  <w:style w:type="character" w:customStyle="1" w:styleId="ListLabel2165">
    <w:name w:val="ListLabel 2165"/>
    <w:rPr>
      <w:rFonts w:cs="Symbol"/>
      <w:lang w:val="be-BY" w:bidi="be-BY"/>
    </w:rPr>
  </w:style>
  <w:style w:type="character" w:customStyle="1" w:styleId="ListLabel2166">
    <w:name w:val="ListLabel 2166"/>
    <w:rPr>
      <w:rFonts w:cs="Symbol"/>
      <w:lang w:val="be-BY" w:bidi="be-BY"/>
    </w:rPr>
  </w:style>
  <w:style w:type="character" w:customStyle="1" w:styleId="ListLabel2167">
    <w:name w:val="ListLabel 2167"/>
    <w:rPr>
      <w:rFonts w:cs="Symbol"/>
      <w:lang w:val="be-BY" w:bidi="be-BY"/>
    </w:rPr>
  </w:style>
  <w:style w:type="character" w:customStyle="1" w:styleId="ListLabel2168">
    <w:name w:val="ListLabel 2168"/>
    <w:rPr>
      <w:rFonts w:cs="Symbol"/>
      <w:lang w:val="be-BY" w:bidi="be-BY"/>
    </w:rPr>
  </w:style>
  <w:style w:type="character" w:customStyle="1" w:styleId="ListLabel2169">
    <w:name w:val="ListLabel 2169"/>
    <w:rPr>
      <w:rFonts w:cs="Symbol"/>
      <w:lang w:val="be-BY" w:bidi="be-BY"/>
    </w:rPr>
  </w:style>
  <w:style w:type="character" w:customStyle="1" w:styleId="ListLabel2170">
    <w:name w:val="ListLabel 2170"/>
    <w:rPr>
      <w:rFonts w:eastAsia="Times New Roman" w:cs="Times New Roman"/>
      <w:spacing w:val="0"/>
      <w:w w:val="99"/>
      <w:sz w:val="20"/>
      <w:szCs w:val="20"/>
      <w:lang w:val="be-BY" w:bidi="be-BY"/>
    </w:rPr>
  </w:style>
  <w:style w:type="character" w:customStyle="1" w:styleId="ListLabel2171">
    <w:name w:val="ListLabel 2171"/>
    <w:rPr>
      <w:rFonts w:cs="Symbol"/>
      <w:lang w:val="be-BY" w:bidi="be-BY"/>
    </w:rPr>
  </w:style>
  <w:style w:type="character" w:customStyle="1" w:styleId="ListLabel2172">
    <w:name w:val="ListLabel 2172"/>
    <w:rPr>
      <w:rFonts w:cs="Symbol"/>
      <w:lang w:val="be-BY" w:bidi="be-BY"/>
    </w:rPr>
  </w:style>
  <w:style w:type="character" w:customStyle="1" w:styleId="ListLabel2173">
    <w:name w:val="ListLabel 2173"/>
    <w:rPr>
      <w:rFonts w:cs="Symbol"/>
      <w:lang w:val="be-BY" w:bidi="be-BY"/>
    </w:rPr>
  </w:style>
  <w:style w:type="character" w:customStyle="1" w:styleId="ListLabel2174">
    <w:name w:val="ListLabel 2174"/>
    <w:rPr>
      <w:rFonts w:cs="Symbol"/>
      <w:lang w:val="be-BY" w:bidi="be-BY"/>
    </w:rPr>
  </w:style>
  <w:style w:type="character" w:customStyle="1" w:styleId="ListLabel2175">
    <w:name w:val="ListLabel 2175"/>
    <w:rPr>
      <w:rFonts w:cs="Symbol"/>
      <w:lang w:val="be-BY" w:bidi="be-BY"/>
    </w:rPr>
  </w:style>
  <w:style w:type="character" w:customStyle="1" w:styleId="ListLabel2176">
    <w:name w:val="ListLabel 2176"/>
    <w:rPr>
      <w:rFonts w:cs="Symbol"/>
      <w:lang w:val="be-BY" w:bidi="be-BY"/>
    </w:rPr>
  </w:style>
  <w:style w:type="character" w:customStyle="1" w:styleId="ListLabel2177">
    <w:name w:val="ListLabel 2177"/>
    <w:rPr>
      <w:rFonts w:cs="Symbol"/>
      <w:lang w:val="be-BY" w:bidi="be-BY"/>
    </w:rPr>
  </w:style>
  <w:style w:type="character" w:customStyle="1" w:styleId="ListLabel2178">
    <w:name w:val="ListLabel 2178"/>
    <w:rPr>
      <w:rFonts w:cs="Symbol"/>
      <w:lang w:val="be-BY" w:bidi="be-BY"/>
    </w:rPr>
  </w:style>
  <w:style w:type="character" w:customStyle="1" w:styleId="ListLabel2179">
    <w:name w:val="ListLabel 2179"/>
    <w:rPr>
      <w:rFonts w:eastAsia="Times New Roman" w:cs="Times New Roman"/>
      <w:spacing w:val="0"/>
      <w:w w:val="99"/>
      <w:sz w:val="20"/>
      <w:szCs w:val="20"/>
      <w:lang w:val="be-BY" w:bidi="be-BY"/>
    </w:rPr>
  </w:style>
  <w:style w:type="character" w:customStyle="1" w:styleId="ListLabel2180">
    <w:name w:val="ListLabel 2180"/>
    <w:rPr>
      <w:rFonts w:cs="Symbol"/>
      <w:lang w:val="be-BY" w:bidi="be-BY"/>
    </w:rPr>
  </w:style>
  <w:style w:type="character" w:customStyle="1" w:styleId="ListLabel2181">
    <w:name w:val="ListLabel 2181"/>
    <w:rPr>
      <w:rFonts w:cs="Symbol"/>
      <w:lang w:val="be-BY" w:bidi="be-BY"/>
    </w:rPr>
  </w:style>
  <w:style w:type="character" w:customStyle="1" w:styleId="ListLabel2182">
    <w:name w:val="ListLabel 2182"/>
    <w:rPr>
      <w:rFonts w:cs="Symbol"/>
      <w:lang w:val="be-BY" w:bidi="be-BY"/>
    </w:rPr>
  </w:style>
  <w:style w:type="character" w:customStyle="1" w:styleId="ListLabel2183">
    <w:name w:val="ListLabel 2183"/>
    <w:rPr>
      <w:rFonts w:cs="Symbol"/>
      <w:lang w:val="be-BY" w:bidi="be-BY"/>
    </w:rPr>
  </w:style>
  <w:style w:type="character" w:customStyle="1" w:styleId="ListLabel2184">
    <w:name w:val="ListLabel 2184"/>
    <w:rPr>
      <w:rFonts w:cs="Symbol"/>
      <w:lang w:val="be-BY" w:bidi="be-BY"/>
    </w:rPr>
  </w:style>
  <w:style w:type="character" w:customStyle="1" w:styleId="ListLabel2185">
    <w:name w:val="ListLabel 2185"/>
    <w:rPr>
      <w:rFonts w:cs="Symbol"/>
      <w:lang w:val="be-BY" w:bidi="be-BY"/>
    </w:rPr>
  </w:style>
  <w:style w:type="character" w:customStyle="1" w:styleId="ListLabel2186">
    <w:name w:val="ListLabel 2186"/>
    <w:rPr>
      <w:rFonts w:cs="Symbol"/>
      <w:lang w:val="be-BY" w:bidi="be-BY"/>
    </w:rPr>
  </w:style>
  <w:style w:type="character" w:customStyle="1" w:styleId="ListLabel2187">
    <w:name w:val="ListLabel 2187"/>
    <w:rPr>
      <w:rFonts w:cs="Symbol"/>
      <w:lang w:val="be-BY" w:bidi="be-BY"/>
    </w:rPr>
  </w:style>
  <w:style w:type="character" w:customStyle="1" w:styleId="ListLabel2188">
    <w:name w:val="ListLabel 2188"/>
    <w:rPr>
      <w:rFonts w:eastAsia="Times New Roman" w:cs="Times New Roman"/>
      <w:spacing w:val="0"/>
      <w:w w:val="99"/>
      <w:sz w:val="20"/>
      <w:szCs w:val="20"/>
      <w:lang w:val="be-BY" w:bidi="be-BY"/>
    </w:rPr>
  </w:style>
  <w:style w:type="character" w:customStyle="1" w:styleId="ListLabel2189">
    <w:name w:val="ListLabel 2189"/>
    <w:rPr>
      <w:rFonts w:cs="Symbol"/>
      <w:lang w:val="be-BY" w:bidi="be-BY"/>
    </w:rPr>
  </w:style>
  <w:style w:type="character" w:customStyle="1" w:styleId="ListLabel2190">
    <w:name w:val="ListLabel 2190"/>
    <w:rPr>
      <w:rFonts w:cs="Symbol"/>
      <w:lang w:val="be-BY" w:bidi="be-BY"/>
    </w:rPr>
  </w:style>
  <w:style w:type="character" w:customStyle="1" w:styleId="ListLabel2191">
    <w:name w:val="ListLabel 2191"/>
    <w:rPr>
      <w:rFonts w:cs="Symbol"/>
      <w:lang w:val="be-BY" w:bidi="be-BY"/>
    </w:rPr>
  </w:style>
  <w:style w:type="character" w:customStyle="1" w:styleId="ListLabel2192">
    <w:name w:val="ListLabel 2192"/>
    <w:rPr>
      <w:rFonts w:cs="Symbol"/>
      <w:lang w:val="be-BY" w:bidi="be-BY"/>
    </w:rPr>
  </w:style>
  <w:style w:type="character" w:customStyle="1" w:styleId="ListLabel2193">
    <w:name w:val="ListLabel 2193"/>
    <w:rPr>
      <w:rFonts w:cs="Symbol"/>
      <w:lang w:val="be-BY" w:bidi="be-BY"/>
    </w:rPr>
  </w:style>
  <w:style w:type="character" w:customStyle="1" w:styleId="ListLabel2194">
    <w:name w:val="ListLabel 2194"/>
    <w:rPr>
      <w:rFonts w:cs="Symbol"/>
      <w:lang w:val="be-BY" w:bidi="be-BY"/>
    </w:rPr>
  </w:style>
  <w:style w:type="character" w:customStyle="1" w:styleId="ListLabel2195">
    <w:name w:val="ListLabel 2195"/>
    <w:rPr>
      <w:rFonts w:cs="Symbol"/>
      <w:lang w:val="be-BY" w:bidi="be-BY"/>
    </w:rPr>
  </w:style>
  <w:style w:type="character" w:customStyle="1" w:styleId="ListLabel2196">
    <w:name w:val="ListLabel 2196"/>
    <w:rPr>
      <w:rFonts w:cs="Symbol"/>
      <w:lang w:val="be-BY" w:bidi="be-BY"/>
    </w:rPr>
  </w:style>
  <w:style w:type="character" w:customStyle="1" w:styleId="ListLabel2197">
    <w:name w:val="ListLabel 2197"/>
    <w:rPr>
      <w:rFonts w:eastAsia="Times New Roman" w:cs="Times New Roman"/>
      <w:spacing w:val="0"/>
      <w:w w:val="99"/>
      <w:sz w:val="20"/>
      <w:szCs w:val="20"/>
      <w:lang w:val="be-BY" w:bidi="be-BY"/>
    </w:rPr>
  </w:style>
  <w:style w:type="character" w:customStyle="1" w:styleId="ListLabel2198">
    <w:name w:val="ListLabel 2198"/>
    <w:rPr>
      <w:rFonts w:cs="Symbol"/>
      <w:lang w:val="be-BY" w:bidi="be-BY"/>
    </w:rPr>
  </w:style>
  <w:style w:type="character" w:customStyle="1" w:styleId="ListLabel2199">
    <w:name w:val="ListLabel 2199"/>
    <w:rPr>
      <w:rFonts w:cs="Symbol"/>
      <w:lang w:val="be-BY" w:bidi="be-BY"/>
    </w:rPr>
  </w:style>
  <w:style w:type="character" w:customStyle="1" w:styleId="ListLabel2200">
    <w:name w:val="ListLabel 2200"/>
    <w:rPr>
      <w:rFonts w:cs="Symbol"/>
      <w:lang w:val="be-BY" w:bidi="be-BY"/>
    </w:rPr>
  </w:style>
  <w:style w:type="character" w:customStyle="1" w:styleId="ListLabel2201">
    <w:name w:val="ListLabel 2201"/>
    <w:rPr>
      <w:rFonts w:cs="Symbol"/>
      <w:lang w:val="be-BY" w:bidi="be-BY"/>
    </w:rPr>
  </w:style>
  <w:style w:type="character" w:customStyle="1" w:styleId="ListLabel2202">
    <w:name w:val="ListLabel 2202"/>
    <w:rPr>
      <w:rFonts w:cs="Symbol"/>
      <w:lang w:val="be-BY" w:bidi="be-BY"/>
    </w:rPr>
  </w:style>
  <w:style w:type="character" w:customStyle="1" w:styleId="ListLabel2203">
    <w:name w:val="ListLabel 2203"/>
    <w:rPr>
      <w:rFonts w:cs="Symbol"/>
      <w:lang w:val="be-BY" w:bidi="be-BY"/>
    </w:rPr>
  </w:style>
  <w:style w:type="character" w:customStyle="1" w:styleId="ListLabel2204">
    <w:name w:val="ListLabel 2204"/>
    <w:rPr>
      <w:rFonts w:cs="Symbol"/>
      <w:lang w:val="be-BY" w:bidi="be-BY"/>
    </w:rPr>
  </w:style>
  <w:style w:type="character" w:customStyle="1" w:styleId="ListLabel2205">
    <w:name w:val="ListLabel 2205"/>
    <w:rPr>
      <w:rFonts w:cs="Symbol"/>
      <w:lang w:val="be-BY" w:bidi="be-BY"/>
    </w:rPr>
  </w:style>
  <w:style w:type="character" w:customStyle="1" w:styleId="ListLabel2206">
    <w:name w:val="ListLabel 2206"/>
    <w:rPr>
      <w:rFonts w:eastAsia="Times New Roman" w:cs="Times New Roman"/>
      <w:spacing w:val="0"/>
      <w:w w:val="99"/>
      <w:sz w:val="20"/>
      <w:szCs w:val="20"/>
      <w:lang w:val="be-BY" w:bidi="be-BY"/>
    </w:rPr>
  </w:style>
  <w:style w:type="character" w:customStyle="1" w:styleId="ListLabel2207">
    <w:name w:val="ListLabel 2207"/>
    <w:rPr>
      <w:rFonts w:cs="Symbol"/>
      <w:lang w:val="be-BY" w:bidi="be-BY"/>
    </w:rPr>
  </w:style>
  <w:style w:type="character" w:customStyle="1" w:styleId="ListLabel2208">
    <w:name w:val="ListLabel 2208"/>
    <w:rPr>
      <w:rFonts w:cs="Symbol"/>
      <w:lang w:val="be-BY" w:bidi="be-BY"/>
    </w:rPr>
  </w:style>
  <w:style w:type="character" w:customStyle="1" w:styleId="ListLabel2209">
    <w:name w:val="ListLabel 2209"/>
    <w:rPr>
      <w:rFonts w:cs="Symbol"/>
      <w:lang w:val="be-BY" w:bidi="be-BY"/>
    </w:rPr>
  </w:style>
  <w:style w:type="character" w:customStyle="1" w:styleId="ListLabel2210">
    <w:name w:val="ListLabel 2210"/>
    <w:rPr>
      <w:rFonts w:cs="Symbol"/>
      <w:lang w:val="be-BY" w:bidi="be-BY"/>
    </w:rPr>
  </w:style>
  <w:style w:type="character" w:customStyle="1" w:styleId="ListLabel2211">
    <w:name w:val="ListLabel 2211"/>
    <w:rPr>
      <w:rFonts w:cs="Symbol"/>
      <w:lang w:val="be-BY" w:bidi="be-BY"/>
    </w:rPr>
  </w:style>
  <w:style w:type="character" w:customStyle="1" w:styleId="ListLabel2212">
    <w:name w:val="ListLabel 2212"/>
    <w:rPr>
      <w:rFonts w:cs="Symbol"/>
      <w:lang w:val="be-BY" w:bidi="be-BY"/>
    </w:rPr>
  </w:style>
  <w:style w:type="character" w:customStyle="1" w:styleId="ListLabel2213">
    <w:name w:val="ListLabel 2213"/>
    <w:rPr>
      <w:rFonts w:cs="Symbol"/>
      <w:lang w:val="be-BY" w:bidi="be-BY"/>
    </w:rPr>
  </w:style>
  <w:style w:type="character" w:customStyle="1" w:styleId="ListLabel2214">
    <w:name w:val="ListLabel 2214"/>
    <w:rPr>
      <w:rFonts w:cs="Symbol"/>
      <w:lang w:val="be-BY" w:bidi="be-BY"/>
    </w:rPr>
  </w:style>
  <w:style w:type="character" w:customStyle="1" w:styleId="ListLabel2215">
    <w:name w:val="ListLabel 2215"/>
    <w:rPr>
      <w:rFonts w:eastAsia="Times New Roman" w:cs="Times New Roman"/>
      <w:spacing w:val="0"/>
      <w:w w:val="99"/>
      <w:sz w:val="20"/>
      <w:szCs w:val="20"/>
      <w:lang w:val="be-BY" w:bidi="be-BY"/>
    </w:rPr>
  </w:style>
  <w:style w:type="character" w:customStyle="1" w:styleId="ListLabel2216">
    <w:name w:val="ListLabel 2216"/>
    <w:rPr>
      <w:rFonts w:cs="Symbol"/>
      <w:lang w:val="be-BY" w:bidi="be-BY"/>
    </w:rPr>
  </w:style>
  <w:style w:type="character" w:customStyle="1" w:styleId="ListLabel2217">
    <w:name w:val="ListLabel 2217"/>
    <w:rPr>
      <w:rFonts w:cs="Symbol"/>
      <w:lang w:val="be-BY" w:bidi="be-BY"/>
    </w:rPr>
  </w:style>
  <w:style w:type="character" w:customStyle="1" w:styleId="ListLabel2218">
    <w:name w:val="ListLabel 2218"/>
    <w:rPr>
      <w:rFonts w:cs="Symbol"/>
      <w:lang w:val="be-BY" w:bidi="be-BY"/>
    </w:rPr>
  </w:style>
  <w:style w:type="character" w:customStyle="1" w:styleId="ListLabel2219">
    <w:name w:val="ListLabel 2219"/>
    <w:rPr>
      <w:rFonts w:cs="Symbol"/>
      <w:lang w:val="be-BY" w:bidi="be-BY"/>
    </w:rPr>
  </w:style>
  <w:style w:type="character" w:customStyle="1" w:styleId="ListLabel2220">
    <w:name w:val="ListLabel 2220"/>
    <w:rPr>
      <w:rFonts w:cs="Symbol"/>
      <w:lang w:val="be-BY" w:bidi="be-BY"/>
    </w:rPr>
  </w:style>
  <w:style w:type="character" w:customStyle="1" w:styleId="ListLabel2221">
    <w:name w:val="ListLabel 2221"/>
    <w:rPr>
      <w:rFonts w:cs="Symbol"/>
      <w:lang w:val="be-BY" w:bidi="be-BY"/>
    </w:rPr>
  </w:style>
  <w:style w:type="character" w:customStyle="1" w:styleId="ListLabel2222">
    <w:name w:val="ListLabel 2222"/>
    <w:rPr>
      <w:rFonts w:cs="Symbol"/>
      <w:lang w:val="be-BY" w:bidi="be-BY"/>
    </w:rPr>
  </w:style>
  <w:style w:type="character" w:customStyle="1" w:styleId="ListLabel2223">
    <w:name w:val="ListLabel 2223"/>
    <w:rPr>
      <w:rFonts w:cs="Symbol"/>
      <w:lang w:val="be-BY" w:bidi="be-BY"/>
    </w:rPr>
  </w:style>
  <w:style w:type="character" w:customStyle="1" w:styleId="ListLabel2224">
    <w:name w:val="ListLabel 2224"/>
    <w:rPr>
      <w:rFonts w:eastAsia="Times New Roman" w:cs="Times New Roman"/>
      <w:spacing w:val="0"/>
      <w:w w:val="99"/>
      <w:sz w:val="20"/>
      <w:szCs w:val="20"/>
      <w:lang w:val="be-BY" w:bidi="be-BY"/>
    </w:rPr>
  </w:style>
  <w:style w:type="character" w:customStyle="1" w:styleId="ListLabel2225">
    <w:name w:val="ListLabel 2225"/>
    <w:rPr>
      <w:rFonts w:cs="Symbol"/>
      <w:lang w:val="be-BY" w:bidi="be-BY"/>
    </w:rPr>
  </w:style>
  <w:style w:type="character" w:customStyle="1" w:styleId="ListLabel2226">
    <w:name w:val="ListLabel 2226"/>
    <w:rPr>
      <w:rFonts w:cs="Symbol"/>
      <w:lang w:val="be-BY" w:bidi="be-BY"/>
    </w:rPr>
  </w:style>
  <w:style w:type="character" w:customStyle="1" w:styleId="ListLabel2227">
    <w:name w:val="ListLabel 2227"/>
    <w:rPr>
      <w:rFonts w:cs="Symbol"/>
      <w:lang w:val="be-BY" w:bidi="be-BY"/>
    </w:rPr>
  </w:style>
  <w:style w:type="character" w:customStyle="1" w:styleId="ListLabel2228">
    <w:name w:val="ListLabel 2228"/>
    <w:rPr>
      <w:rFonts w:cs="Symbol"/>
      <w:lang w:val="be-BY" w:bidi="be-BY"/>
    </w:rPr>
  </w:style>
  <w:style w:type="character" w:customStyle="1" w:styleId="ListLabel2229">
    <w:name w:val="ListLabel 2229"/>
    <w:rPr>
      <w:rFonts w:cs="Symbol"/>
      <w:lang w:val="be-BY" w:bidi="be-BY"/>
    </w:rPr>
  </w:style>
  <w:style w:type="character" w:customStyle="1" w:styleId="ListLabel2230">
    <w:name w:val="ListLabel 2230"/>
    <w:rPr>
      <w:rFonts w:cs="Symbol"/>
      <w:lang w:val="be-BY" w:bidi="be-BY"/>
    </w:rPr>
  </w:style>
  <w:style w:type="character" w:customStyle="1" w:styleId="ListLabel2231">
    <w:name w:val="ListLabel 2231"/>
    <w:rPr>
      <w:rFonts w:cs="Symbol"/>
      <w:lang w:val="be-BY" w:bidi="be-BY"/>
    </w:rPr>
  </w:style>
  <w:style w:type="character" w:customStyle="1" w:styleId="ListLabel2232">
    <w:name w:val="ListLabel 2232"/>
    <w:rPr>
      <w:rFonts w:cs="Symbol"/>
      <w:lang w:val="be-BY" w:bidi="be-BY"/>
    </w:rPr>
  </w:style>
  <w:style w:type="character" w:customStyle="1" w:styleId="ListLabel2233">
    <w:name w:val="ListLabel 2233"/>
    <w:rPr>
      <w:rFonts w:eastAsia="Times New Roman" w:cs="Times New Roman"/>
      <w:spacing w:val="0"/>
      <w:w w:val="99"/>
      <w:sz w:val="20"/>
      <w:szCs w:val="20"/>
      <w:lang w:val="be-BY" w:bidi="be-BY"/>
    </w:rPr>
  </w:style>
  <w:style w:type="character" w:customStyle="1" w:styleId="ListLabel2234">
    <w:name w:val="ListLabel 2234"/>
    <w:rPr>
      <w:rFonts w:cs="Symbol"/>
      <w:lang w:val="be-BY" w:bidi="be-BY"/>
    </w:rPr>
  </w:style>
  <w:style w:type="character" w:customStyle="1" w:styleId="ListLabel2235">
    <w:name w:val="ListLabel 2235"/>
    <w:rPr>
      <w:rFonts w:cs="Symbol"/>
      <w:lang w:val="be-BY" w:bidi="be-BY"/>
    </w:rPr>
  </w:style>
  <w:style w:type="character" w:customStyle="1" w:styleId="ListLabel2236">
    <w:name w:val="ListLabel 2236"/>
    <w:rPr>
      <w:rFonts w:cs="Symbol"/>
      <w:lang w:val="be-BY" w:bidi="be-BY"/>
    </w:rPr>
  </w:style>
  <w:style w:type="character" w:customStyle="1" w:styleId="ListLabel2237">
    <w:name w:val="ListLabel 2237"/>
    <w:rPr>
      <w:rFonts w:cs="Symbol"/>
      <w:lang w:val="be-BY" w:bidi="be-BY"/>
    </w:rPr>
  </w:style>
  <w:style w:type="character" w:customStyle="1" w:styleId="ListLabel2238">
    <w:name w:val="ListLabel 2238"/>
    <w:rPr>
      <w:rFonts w:cs="Symbol"/>
      <w:lang w:val="be-BY" w:bidi="be-BY"/>
    </w:rPr>
  </w:style>
  <w:style w:type="character" w:customStyle="1" w:styleId="ListLabel2239">
    <w:name w:val="ListLabel 2239"/>
    <w:rPr>
      <w:rFonts w:cs="Symbol"/>
      <w:lang w:val="be-BY" w:bidi="be-BY"/>
    </w:rPr>
  </w:style>
  <w:style w:type="character" w:customStyle="1" w:styleId="ListLabel2240">
    <w:name w:val="ListLabel 2240"/>
    <w:rPr>
      <w:rFonts w:cs="Symbol"/>
      <w:lang w:val="be-BY" w:bidi="be-BY"/>
    </w:rPr>
  </w:style>
  <w:style w:type="character" w:customStyle="1" w:styleId="ListLabel2241">
    <w:name w:val="ListLabel 2241"/>
    <w:rPr>
      <w:rFonts w:cs="Symbol"/>
      <w:lang w:val="be-BY" w:bidi="be-BY"/>
    </w:rPr>
  </w:style>
  <w:style w:type="character" w:customStyle="1" w:styleId="ListLabel2242">
    <w:name w:val="ListLabel 2242"/>
    <w:rPr>
      <w:rFonts w:eastAsia="Times New Roman" w:cs="Times New Roman"/>
      <w:spacing w:val="0"/>
      <w:w w:val="99"/>
      <w:sz w:val="20"/>
      <w:szCs w:val="20"/>
      <w:lang w:val="be-BY" w:bidi="be-BY"/>
    </w:rPr>
  </w:style>
  <w:style w:type="character" w:customStyle="1" w:styleId="ListLabel2243">
    <w:name w:val="ListLabel 2243"/>
    <w:rPr>
      <w:rFonts w:cs="Symbol"/>
      <w:lang w:val="be-BY" w:bidi="be-BY"/>
    </w:rPr>
  </w:style>
  <w:style w:type="character" w:customStyle="1" w:styleId="ListLabel2244">
    <w:name w:val="ListLabel 2244"/>
    <w:rPr>
      <w:rFonts w:cs="Symbol"/>
      <w:lang w:val="be-BY" w:bidi="be-BY"/>
    </w:rPr>
  </w:style>
  <w:style w:type="character" w:customStyle="1" w:styleId="ListLabel2245">
    <w:name w:val="ListLabel 2245"/>
    <w:rPr>
      <w:rFonts w:cs="Symbol"/>
      <w:lang w:val="be-BY" w:bidi="be-BY"/>
    </w:rPr>
  </w:style>
  <w:style w:type="character" w:customStyle="1" w:styleId="ListLabel2246">
    <w:name w:val="ListLabel 2246"/>
    <w:rPr>
      <w:rFonts w:cs="Symbol"/>
      <w:lang w:val="be-BY" w:bidi="be-BY"/>
    </w:rPr>
  </w:style>
  <w:style w:type="character" w:customStyle="1" w:styleId="ListLabel2247">
    <w:name w:val="ListLabel 2247"/>
    <w:rPr>
      <w:rFonts w:cs="Symbol"/>
      <w:lang w:val="be-BY" w:bidi="be-BY"/>
    </w:rPr>
  </w:style>
  <w:style w:type="character" w:customStyle="1" w:styleId="ListLabel2248">
    <w:name w:val="ListLabel 2248"/>
    <w:rPr>
      <w:rFonts w:cs="Symbol"/>
      <w:lang w:val="be-BY" w:bidi="be-BY"/>
    </w:rPr>
  </w:style>
  <w:style w:type="character" w:customStyle="1" w:styleId="ListLabel2249">
    <w:name w:val="ListLabel 2249"/>
    <w:rPr>
      <w:rFonts w:cs="Symbol"/>
      <w:lang w:val="be-BY" w:bidi="be-BY"/>
    </w:rPr>
  </w:style>
  <w:style w:type="character" w:customStyle="1" w:styleId="ListLabel2250">
    <w:name w:val="ListLabel 2250"/>
    <w:rPr>
      <w:rFonts w:cs="Symbol"/>
      <w:lang w:val="be-BY" w:bidi="be-BY"/>
    </w:rPr>
  </w:style>
  <w:style w:type="character" w:customStyle="1" w:styleId="ListLabel2251">
    <w:name w:val="ListLabel 2251"/>
    <w:rPr>
      <w:rFonts w:eastAsia="Times New Roman" w:cs="Times New Roman"/>
      <w:spacing w:val="0"/>
      <w:w w:val="99"/>
      <w:sz w:val="20"/>
      <w:szCs w:val="20"/>
      <w:lang w:val="be-BY" w:bidi="be-BY"/>
    </w:rPr>
  </w:style>
  <w:style w:type="character" w:customStyle="1" w:styleId="ListLabel2252">
    <w:name w:val="ListLabel 2252"/>
    <w:rPr>
      <w:rFonts w:cs="Symbol"/>
      <w:lang w:val="be-BY" w:bidi="be-BY"/>
    </w:rPr>
  </w:style>
  <w:style w:type="character" w:customStyle="1" w:styleId="ListLabel2253">
    <w:name w:val="ListLabel 2253"/>
    <w:rPr>
      <w:rFonts w:cs="Symbol"/>
      <w:lang w:val="be-BY" w:bidi="be-BY"/>
    </w:rPr>
  </w:style>
  <w:style w:type="character" w:customStyle="1" w:styleId="ListLabel2254">
    <w:name w:val="ListLabel 2254"/>
    <w:rPr>
      <w:rFonts w:cs="Symbol"/>
      <w:lang w:val="be-BY" w:bidi="be-BY"/>
    </w:rPr>
  </w:style>
  <w:style w:type="character" w:customStyle="1" w:styleId="ListLabel2255">
    <w:name w:val="ListLabel 2255"/>
    <w:rPr>
      <w:rFonts w:cs="Symbol"/>
      <w:lang w:val="be-BY" w:bidi="be-BY"/>
    </w:rPr>
  </w:style>
  <w:style w:type="character" w:customStyle="1" w:styleId="ListLabel2256">
    <w:name w:val="ListLabel 2256"/>
    <w:rPr>
      <w:rFonts w:cs="Symbol"/>
      <w:lang w:val="be-BY" w:bidi="be-BY"/>
    </w:rPr>
  </w:style>
  <w:style w:type="character" w:customStyle="1" w:styleId="ListLabel2257">
    <w:name w:val="ListLabel 2257"/>
    <w:rPr>
      <w:rFonts w:cs="Symbol"/>
      <w:lang w:val="be-BY" w:bidi="be-BY"/>
    </w:rPr>
  </w:style>
  <w:style w:type="character" w:customStyle="1" w:styleId="ListLabel2258">
    <w:name w:val="ListLabel 2258"/>
    <w:rPr>
      <w:rFonts w:cs="Symbol"/>
      <w:lang w:val="be-BY" w:bidi="be-BY"/>
    </w:rPr>
  </w:style>
  <w:style w:type="character" w:customStyle="1" w:styleId="ListLabel2259">
    <w:name w:val="ListLabel 2259"/>
    <w:rPr>
      <w:rFonts w:cs="Symbol"/>
      <w:lang w:val="be-BY" w:bidi="be-BY"/>
    </w:rPr>
  </w:style>
  <w:style w:type="character" w:customStyle="1" w:styleId="ListLabel2260">
    <w:name w:val="ListLabel 2260"/>
    <w:rPr>
      <w:rFonts w:eastAsia="Times New Roman" w:cs="Times New Roman"/>
      <w:spacing w:val="0"/>
      <w:w w:val="99"/>
      <w:sz w:val="20"/>
      <w:szCs w:val="20"/>
      <w:lang w:val="be-BY" w:bidi="be-BY"/>
    </w:rPr>
  </w:style>
  <w:style w:type="character" w:customStyle="1" w:styleId="ListLabel2261">
    <w:name w:val="ListLabel 2261"/>
    <w:rPr>
      <w:rFonts w:cs="Symbol"/>
      <w:lang w:val="be-BY" w:bidi="be-BY"/>
    </w:rPr>
  </w:style>
  <w:style w:type="character" w:customStyle="1" w:styleId="ListLabel2262">
    <w:name w:val="ListLabel 2262"/>
    <w:rPr>
      <w:rFonts w:cs="Symbol"/>
      <w:lang w:val="be-BY" w:bidi="be-BY"/>
    </w:rPr>
  </w:style>
  <w:style w:type="character" w:customStyle="1" w:styleId="ListLabel2263">
    <w:name w:val="ListLabel 2263"/>
    <w:rPr>
      <w:rFonts w:cs="Symbol"/>
      <w:lang w:val="be-BY" w:bidi="be-BY"/>
    </w:rPr>
  </w:style>
  <w:style w:type="character" w:customStyle="1" w:styleId="ListLabel2264">
    <w:name w:val="ListLabel 2264"/>
    <w:rPr>
      <w:rFonts w:cs="Symbol"/>
      <w:lang w:val="be-BY" w:bidi="be-BY"/>
    </w:rPr>
  </w:style>
  <w:style w:type="character" w:customStyle="1" w:styleId="ListLabel2265">
    <w:name w:val="ListLabel 2265"/>
    <w:rPr>
      <w:rFonts w:cs="Symbol"/>
      <w:lang w:val="be-BY" w:bidi="be-BY"/>
    </w:rPr>
  </w:style>
  <w:style w:type="character" w:customStyle="1" w:styleId="ListLabel2266">
    <w:name w:val="ListLabel 2266"/>
    <w:rPr>
      <w:rFonts w:cs="Symbol"/>
      <w:lang w:val="be-BY" w:bidi="be-BY"/>
    </w:rPr>
  </w:style>
  <w:style w:type="character" w:customStyle="1" w:styleId="ListLabel2267">
    <w:name w:val="ListLabel 2267"/>
    <w:rPr>
      <w:rFonts w:cs="Symbol"/>
      <w:lang w:val="be-BY" w:bidi="be-BY"/>
    </w:rPr>
  </w:style>
  <w:style w:type="character" w:customStyle="1" w:styleId="ListLabel2268">
    <w:name w:val="ListLabel 2268"/>
    <w:rPr>
      <w:rFonts w:cs="Symbol"/>
      <w:lang w:val="be-BY" w:bidi="be-BY"/>
    </w:rPr>
  </w:style>
  <w:style w:type="character" w:customStyle="1" w:styleId="ListLabel2269">
    <w:name w:val="ListLabel 2269"/>
    <w:rPr>
      <w:rFonts w:eastAsia="Times New Roman" w:cs="Times New Roman"/>
      <w:spacing w:val="0"/>
      <w:w w:val="99"/>
      <w:sz w:val="20"/>
      <w:szCs w:val="20"/>
      <w:lang w:val="be-BY" w:bidi="be-BY"/>
    </w:rPr>
  </w:style>
  <w:style w:type="character" w:customStyle="1" w:styleId="ListLabel2270">
    <w:name w:val="ListLabel 2270"/>
    <w:rPr>
      <w:rFonts w:cs="Symbol"/>
      <w:lang w:val="be-BY" w:bidi="be-BY"/>
    </w:rPr>
  </w:style>
  <w:style w:type="character" w:customStyle="1" w:styleId="ListLabel2271">
    <w:name w:val="ListLabel 2271"/>
    <w:rPr>
      <w:rFonts w:cs="Symbol"/>
      <w:lang w:val="be-BY" w:bidi="be-BY"/>
    </w:rPr>
  </w:style>
  <w:style w:type="character" w:customStyle="1" w:styleId="ListLabel2272">
    <w:name w:val="ListLabel 2272"/>
    <w:rPr>
      <w:rFonts w:cs="Symbol"/>
      <w:lang w:val="be-BY" w:bidi="be-BY"/>
    </w:rPr>
  </w:style>
  <w:style w:type="paragraph" w:customStyle="1" w:styleId="12">
    <w:name w:val="Заголовок1"/>
    <w:basedOn w:val="a"/>
    <w:next w:val="a0"/>
    <w:pPr>
      <w:keepNext/>
      <w:spacing w:before="240" w:after="120"/>
    </w:pPr>
    <w:rPr>
      <w:rFonts w:ascii="Liberation Sans" w:eastAsia="Microsoft YaHei" w:hAnsi="Liberation Sans" w:cs="Arial Unicode MS"/>
      <w:sz w:val="28"/>
      <w:szCs w:val="28"/>
    </w:rPr>
  </w:style>
  <w:style w:type="paragraph" w:styleId="a0">
    <w:name w:val="Body Text"/>
    <w:basedOn w:val="a"/>
    <w:pPr>
      <w:spacing w:after="140" w:line="276" w:lineRule="auto"/>
    </w:pPr>
  </w:style>
  <w:style w:type="paragraph" w:styleId="a6">
    <w:name w:val="List"/>
    <w:basedOn w:val="a0"/>
    <w:rPr>
      <w:rFonts w:cs="Arial Unicode MS"/>
    </w:rPr>
  </w:style>
  <w:style w:type="paragraph" w:styleId="a7">
    <w:name w:val="caption"/>
    <w:basedOn w:val="a"/>
    <w:qFormat/>
    <w:pPr>
      <w:suppressLineNumbers/>
      <w:spacing w:before="120" w:after="120"/>
    </w:pPr>
    <w:rPr>
      <w:rFonts w:cs="Arial Unicode MS"/>
      <w:i/>
      <w:iCs/>
    </w:rPr>
  </w:style>
  <w:style w:type="paragraph" w:customStyle="1" w:styleId="22">
    <w:name w:val="Указатель2"/>
    <w:basedOn w:val="a"/>
    <w:pPr>
      <w:suppressLineNumbers/>
    </w:pPr>
    <w:rPr>
      <w:rFonts w:cs="Arial Unicode MS"/>
    </w:rPr>
  </w:style>
  <w:style w:type="paragraph" w:customStyle="1" w:styleId="13">
    <w:name w:val="Название объекта1"/>
    <w:basedOn w:val="a"/>
    <w:pPr>
      <w:suppressLineNumbers/>
      <w:spacing w:before="120" w:after="120"/>
    </w:pPr>
    <w:rPr>
      <w:rFonts w:cs="Arial Unicode MS"/>
      <w:i/>
      <w:iCs/>
    </w:rPr>
  </w:style>
  <w:style w:type="paragraph" w:customStyle="1" w:styleId="14">
    <w:name w:val="Указатель1"/>
    <w:basedOn w:val="a"/>
    <w:pPr>
      <w:suppressLineNumbers/>
    </w:pPr>
    <w:rPr>
      <w:rFonts w:cs="Arial Unicode MS"/>
    </w:rPr>
  </w:style>
  <w:style w:type="paragraph" w:customStyle="1" w:styleId="a8">
    <w:name w:val="Содержимое таблицы"/>
    <w:basedOn w:val="a"/>
    <w:pPr>
      <w:suppressLineNumbers/>
    </w:pPr>
  </w:style>
  <w:style w:type="paragraph" w:customStyle="1" w:styleId="a9">
    <w:name w:val="Заголовок таблицы"/>
    <w:basedOn w:val="a8"/>
    <w:pPr>
      <w:jc w:val="center"/>
    </w:pPr>
    <w:rPr>
      <w:b/>
      <w:bCs/>
    </w:rPr>
  </w:style>
  <w:style w:type="paragraph" w:customStyle="1" w:styleId="aa">
    <w:name w:val="Верхний и нижний колонтитулы"/>
    <w:basedOn w:val="a"/>
    <w:pPr>
      <w:suppressLineNumbers/>
      <w:tabs>
        <w:tab w:val="center" w:pos="4819"/>
        <w:tab w:val="right" w:pos="9638"/>
      </w:tabs>
    </w:pPr>
  </w:style>
  <w:style w:type="paragraph" w:styleId="ab">
    <w:name w:val="footer"/>
    <w:basedOn w:val="a"/>
    <w:pPr>
      <w:suppressLineNumbers/>
      <w:tabs>
        <w:tab w:val="center" w:pos="4819"/>
        <w:tab w:val="right" w:pos="9638"/>
      </w:tabs>
    </w:pPr>
  </w:style>
  <w:style w:type="paragraph" w:customStyle="1" w:styleId="ac">
    <w:name w:val="Содержимое врезки"/>
    <w:basedOn w:val="a"/>
  </w:style>
  <w:style w:type="character" w:styleId="ad">
    <w:name w:val="Unresolved Mention"/>
    <w:uiPriority w:val="99"/>
    <w:semiHidden/>
    <w:unhideWhenUsed/>
    <w:rsid w:val="00E44F25"/>
    <w:rPr>
      <w:color w:val="605E5C"/>
      <w:shd w:val="clear" w:color="auto" w:fill="E1DFDD"/>
    </w:rPr>
  </w:style>
  <w:style w:type="paragraph" w:styleId="ae">
    <w:name w:val="header"/>
    <w:basedOn w:val="a"/>
    <w:link w:val="af"/>
    <w:uiPriority w:val="99"/>
    <w:unhideWhenUsed/>
    <w:rsid w:val="00B94DDD"/>
    <w:pPr>
      <w:tabs>
        <w:tab w:val="center" w:pos="4677"/>
        <w:tab w:val="right" w:pos="9355"/>
      </w:tabs>
    </w:pPr>
  </w:style>
  <w:style w:type="character" w:customStyle="1" w:styleId="af">
    <w:name w:val="Верхний колонтитул Знак"/>
    <w:link w:val="ae"/>
    <w:uiPriority w:val="99"/>
    <w:rsid w:val="00B94DDD"/>
    <w:rPr>
      <w:sz w:val="24"/>
      <w:szCs w:val="24"/>
      <w:lang w:val="ru-RU" w:eastAsia="zh-CN"/>
    </w:rPr>
  </w:style>
  <w:style w:type="character" w:styleId="af0">
    <w:name w:val="FollowedHyperlink"/>
    <w:uiPriority w:val="99"/>
    <w:semiHidden/>
    <w:unhideWhenUsed/>
    <w:rsid w:val="000C5EE9"/>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7243</Words>
  <Characters>41289</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ol as</cp:lastModifiedBy>
  <cp:revision>19</cp:revision>
  <dcterms:created xsi:type="dcterms:W3CDTF">2025-04-14T12:08:00Z</dcterms:created>
  <dcterms:modified xsi:type="dcterms:W3CDTF">2025-05-06T13:33:00Z</dcterms:modified>
</cp:coreProperties>
</file>