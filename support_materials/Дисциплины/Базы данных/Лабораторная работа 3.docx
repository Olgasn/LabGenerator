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4517C9" w14:textId="77777777" w:rsidR="00B41298" w:rsidRPr="007E5622" w:rsidRDefault="00000000">
      <w:pPr>
        <w:jc w:val="center"/>
        <w:rPr>
          <w:sz w:val="30"/>
          <w:szCs w:val="30"/>
        </w:rPr>
      </w:pPr>
      <w:r w:rsidRPr="007E5622">
        <w:rPr>
          <w:b/>
          <w:bCs/>
          <w:sz w:val="30"/>
          <w:szCs w:val="30"/>
        </w:rPr>
        <w:t xml:space="preserve">Лабораторная работа </w:t>
      </w:r>
    </w:p>
    <w:p w14:paraId="6EAE5069" w14:textId="77777777" w:rsidR="00B41298" w:rsidRPr="007E5622" w:rsidRDefault="00000000">
      <w:pPr>
        <w:jc w:val="center"/>
        <w:rPr>
          <w:caps/>
          <w:sz w:val="30"/>
          <w:szCs w:val="30"/>
        </w:rPr>
      </w:pPr>
      <w:r w:rsidRPr="007E5622">
        <w:rPr>
          <w:b/>
          <w:bCs/>
          <w:caps/>
          <w:sz w:val="30"/>
          <w:szCs w:val="30"/>
        </w:rPr>
        <w:t>Реализация простых операций по работе с объектами и данными реляционных баз данных в различных СУБД с использованием языка SQL</w:t>
      </w:r>
    </w:p>
    <w:p w14:paraId="304FB68B" w14:textId="77777777" w:rsidR="00B41298" w:rsidRDefault="00B41298">
      <w:pPr>
        <w:jc w:val="center"/>
      </w:pPr>
    </w:p>
    <w:p w14:paraId="7D1AC9A2" w14:textId="77777777" w:rsidR="00B41298" w:rsidRDefault="00B41298">
      <w:pPr>
        <w:pStyle w:val="af8"/>
        <w:spacing w:after="0"/>
        <w:rPr>
          <w:sz w:val="28"/>
          <w:szCs w:val="28"/>
        </w:rPr>
      </w:pPr>
    </w:p>
    <w:p w14:paraId="07B65593" w14:textId="66AB391C" w:rsidR="00B41298" w:rsidRDefault="00000000">
      <w:pPr>
        <w:pStyle w:val="Default"/>
        <w:ind w:firstLine="708"/>
        <w:jc w:val="both"/>
      </w:pPr>
      <w:r>
        <w:rPr>
          <w:b/>
          <w:bCs/>
          <w:sz w:val="28"/>
          <w:szCs w:val="28"/>
        </w:rPr>
        <w:t xml:space="preserve">Цель работы: </w:t>
      </w:r>
      <w:r>
        <w:rPr>
          <w:bCs/>
          <w:sz w:val="28"/>
          <w:szCs w:val="28"/>
        </w:rPr>
        <w:t xml:space="preserve">освоить проектирование и создание реляционных таблиц, выполнение на языке </w:t>
      </w:r>
      <w:r>
        <w:rPr>
          <w:bCs/>
          <w:sz w:val="28"/>
          <w:szCs w:val="28"/>
          <w:lang w:val="en-US"/>
        </w:rPr>
        <w:t>SQL</w:t>
      </w:r>
      <w:r>
        <w:rPr>
          <w:bCs/>
          <w:sz w:val="28"/>
          <w:szCs w:val="28"/>
        </w:rPr>
        <w:t xml:space="preserve"> простых операций обработки данных, хранящихся базах в различных </w:t>
      </w:r>
      <w:r>
        <w:rPr>
          <w:iCs/>
          <w:sz w:val="28"/>
          <w:szCs w:val="28"/>
        </w:rPr>
        <w:t xml:space="preserve">СУБД: </w:t>
      </w:r>
      <w:r>
        <w:rPr>
          <w:iCs/>
          <w:sz w:val="28"/>
          <w:szCs w:val="28"/>
          <w:lang w:val="en-US"/>
        </w:rPr>
        <w:t>MS</w:t>
      </w:r>
      <w:r>
        <w:rPr>
          <w:iCs/>
          <w:sz w:val="28"/>
          <w:szCs w:val="28"/>
        </w:rPr>
        <w:t xml:space="preserve"> </w:t>
      </w:r>
      <w:r>
        <w:rPr>
          <w:iCs/>
          <w:sz w:val="28"/>
          <w:szCs w:val="28"/>
          <w:lang w:val="en-US"/>
        </w:rPr>
        <w:t>SQL</w:t>
      </w:r>
      <w:r>
        <w:rPr>
          <w:iCs/>
          <w:sz w:val="28"/>
          <w:szCs w:val="28"/>
        </w:rPr>
        <w:t xml:space="preserve"> </w:t>
      </w:r>
      <w:r>
        <w:rPr>
          <w:iCs/>
          <w:sz w:val="28"/>
          <w:szCs w:val="28"/>
          <w:lang w:val="en-US"/>
        </w:rPr>
        <w:t>SERVER</w:t>
      </w:r>
      <w:r>
        <w:rPr>
          <w:iCs/>
          <w:sz w:val="28"/>
          <w:szCs w:val="28"/>
        </w:rPr>
        <w:t xml:space="preserve"> и </w:t>
      </w:r>
      <w:r>
        <w:rPr>
          <w:iCs/>
          <w:sz w:val="28"/>
          <w:szCs w:val="28"/>
          <w:lang w:val="en-US"/>
        </w:rPr>
        <w:t>MySQL</w:t>
      </w:r>
      <w:r>
        <w:rPr>
          <w:iCs/>
          <w:sz w:val="28"/>
          <w:szCs w:val="28"/>
        </w:rPr>
        <w:t>.</w:t>
      </w:r>
    </w:p>
    <w:p w14:paraId="78FD967B" w14:textId="77777777" w:rsidR="00B41298" w:rsidRPr="00A70D88" w:rsidRDefault="00B41298">
      <w:pPr>
        <w:pStyle w:val="af8"/>
        <w:spacing w:after="0"/>
        <w:ind w:firstLine="708"/>
        <w:rPr>
          <w:bCs/>
          <w:sz w:val="28"/>
          <w:szCs w:val="28"/>
        </w:rPr>
      </w:pPr>
    </w:p>
    <w:p w14:paraId="24722948" w14:textId="77777777" w:rsidR="00B41298" w:rsidRDefault="00B41298">
      <w:pPr>
        <w:jc w:val="both"/>
        <w:rPr>
          <w:sz w:val="28"/>
          <w:szCs w:val="28"/>
        </w:rPr>
      </w:pPr>
    </w:p>
    <w:p w14:paraId="4AA684CD" w14:textId="64B1F90D" w:rsidR="00B41298" w:rsidRPr="007E5622" w:rsidRDefault="00000000" w:rsidP="007E5622">
      <w:pPr>
        <w:jc w:val="center"/>
        <w:rPr>
          <w:b/>
          <w:bCs/>
          <w:caps/>
          <w:sz w:val="30"/>
          <w:szCs w:val="30"/>
        </w:rPr>
      </w:pPr>
      <w:r w:rsidRPr="007E5622">
        <w:rPr>
          <w:b/>
          <w:bCs/>
          <w:caps/>
          <w:sz w:val="30"/>
          <w:szCs w:val="30"/>
        </w:rPr>
        <w:t xml:space="preserve">Задание и методические указания по выполнению работы. </w:t>
      </w:r>
    </w:p>
    <w:p w14:paraId="7141778C" w14:textId="77777777" w:rsidR="00B41298" w:rsidRDefault="00B41298">
      <w:pPr>
        <w:pStyle w:val="af8"/>
        <w:spacing w:after="0"/>
        <w:ind w:firstLine="708"/>
        <w:jc w:val="both"/>
        <w:rPr>
          <w:b/>
          <w:sz w:val="16"/>
          <w:szCs w:val="16"/>
        </w:rPr>
      </w:pPr>
    </w:p>
    <w:p w14:paraId="77943635" w14:textId="5706456E" w:rsidR="00B41298" w:rsidRDefault="00000000">
      <w:pPr>
        <w:pStyle w:val="af8"/>
        <w:spacing w:after="0"/>
        <w:ind w:firstLine="708"/>
        <w:jc w:val="both"/>
      </w:pPr>
      <w:r>
        <w:rPr>
          <w:b/>
          <w:sz w:val="28"/>
          <w:szCs w:val="28"/>
        </w:rPr>
        <w:t>1. Выполните приведенные ниже задания по работе с одной таблицей «</w:t>
      </w:r>
      <w:proofErr w:type="spellStart"/>
      <w:r>
        <w:rPr>
          <w:b/>
          <w:sz w:val="28"/>
          <w:szCs w:val="28"/>
        </w:rPr>
        <w:t>ResponsiblePersons</w:t>
      </w:r>
      <w:proofErr w:type="spellEnd"/>
      <w:r>
        <w:rPr>
          <w:b/>
          <w:sz w:val="28"/>
          <w:szCs w:val="28"/>
        </w:rPr>
        <w:t>»</w:t>
      </w:r>
    </w:p>
    <w:p w14:paraId="0BF0954E" w14:textId="77777777" w:rsidR="00B41298" w:rsidRDefault="00B41298">
      <w:pPr>
        <w:jc w:val="both"/>
        <w:rPr>
          <w:b/>
          <w:sz w:val="28"/>
          <w:szCs w:val="28"/>
        </w:rPr>
      </w:pPr>
    </w:p>
    <w:p w14:paraId="279C832A" w14:textId="77777777" w:rsidR="00B41298" w:rsidRPr="007E5622" w:rsidRDefault="00000000">
      <w:pPr>
        <w:jc w:val="both"/>
        <w:rPr>
          <w:lang w:val="en-US"/>
        </w:rPr>
      </w:pPr>
      <w:r>
        <w:rPr>
          <w:b/>
          <w:sz w:val="28"/>
          <w:szCs w:val="28"/>
        </w:rPr>
        <w:t>Структура</w:t>
      </w:r>
      <w:r>
        <w:rPr>
          <w:b/>
          <w:sz w:val="28"/>
          <w:szCs w:val="28"/>
          <w:lang w:val="en-US"/>
        </w:rPr>
        <w:t xml:space="preserve"> </w:t>
      </w:r>
      <w:r>
        <w:rPr>
          <w:b/>
          <w:sz w:val="28"/>
          <w:szCs w:val="28"/>
        </w:rPr>
        <w:t>таблицы</w:t>
      </w:r>
      <w:r>
        <w:rPr>
          <w:b/>
          <w:sz w:val="28"/>
          <w:szCs w:val="28"/>
          <w:lang w:val="en-US"/>
        </w:rPr>
        <w:t xml:space="preserve"> «</w:t>
      </w:r>
      <w:proofErr w:type="spellStart"/>
      <w:r>
        <w:rPr>
          <w:b/>
          <w:sz w:val="28"/>
          <w:szCs w:val="28"/>
          <w:lang w:val="en-US"/>
        </w:rPr>
        <w:t>ResponsiblePersons</w:t>
      </w:r>
      <w:proofErr w:type="spellEnd"/>
      <w:r>
        <w:rPr>
          <w:b/>
          <w:sz w:val="28"/>
          <w:szCs w:val="28"/>
          <w:lang w:val="en-US"/>
        </w:rPr>
        <w:t>»</w:t>
      </w:r>
    </w:p>
    <w:p w14:paraId="3A60B415" w14:textId="77777777" w:rsidR="00B41298" w:rsidRPr="007E5622" w:rsidRDefault="00000000">
      <w:pPr>
        <w:jc w:val="both"/>
        <w:rPr>
          <w:lang w:val="en-US"/>
        </w:rPr>
      </w:pPr>
      <w:proofErr w:type="spellStart"/>
      <w:r>
        <w:rPr>
          <w:sz w:val="28"/>
          <w:szCs w:val="28"/>
          <w:lang w:val="en-US"/>
        </w:rPr>
        <w:t>ResponsiblePersonId</w:t>
      </w:r>
      <w:proofErr w:type="spellEnd"/>
      <w:r>
        <w:rPr>
          <w:sz w:val="28"/>
          <w:szCs w:val="28"/>
          <w:lang w:val="en-US"/>
        </w:rPr>
        <w:t xml:space="preserve">, </w:t>
      </w:r>
      <w:proofErr w:type="spellStart"/>
      <w:r>
        <w:rPr>
          <w:sz w:val="28"/>
          <w:szCs w:val="28"/>
          <w:lang w:val="en-US"/>
        </w:rPr>
        <w:t>FullName</w:t>
      </w:r>
      <w:proofErr w:type="spellEnd"/>
      <w:r>
        <w:rPr>
          <w:sz w:val="28"/>
          <w:szCs w:val="28"/>
          <w:lang w:val="en-US"/>
        </w:rPr>
        <w:t>, Position, Equipment, Price, Amount</w:t>
      </w:r>
    </w:p>
    <w:p w14:paraId="2AE94A98" w14:textId="77777777" w:rsidR="00B41298" w:rsidRDefault="00B41298">
      <w:pPr>
        <w:jc w:val="both"/>
        <w:rPr>
          <w:b/>
          <w:sz w:val="28"/>
          <w:szCs w:val="28"/>
          <w:lang w:val="en-US"/>
        </w:rPr>
      </w:pPr>
    </w:p>
    <w:p w14:paraId="52DF6F33" w14:textId="439B869D" w:rsidR="00B41298" w:rsidRDefault="00000000">
      <w:pPr>
        <w:jc w:val="both"/>
      </w:pPr>
      <w:r>
        <w:rPr>
          <w:b/>
          <w:sz w:val="28"/>
          <w:szCs w:val="28"/>
        </w:rPr>
        <w:t xml:space="preserve">1.1. </w:t>
      </w:r>
      <w:r>
        <w:rPr>
          <w:b/>
          <w:sz w:val="28"/>
          <w:szCs w:val="28"/>
          <w:lang w:val="en-US"/>
        </w:rPr>
        <w:t>SQL</w:t>
      </w:r>
      <w:r>
        <w:rPr>
          <w:b/>
          <w:sz w:val="28"/>
          <w:szCs w:val="28"/>
        </w:rPr>
        <w:t>-запрос на создание базы данных и создание таблицы:</w:t>
      </w:r>
    </w:p>
    <w:p w14:paraId="60B9EA64" w14:textId="77777777" w:rsidR="00B41298" w:rsidRDefault="00B41298">
      <w:pPr>
        <w:jc w:val="both"/>
        <w:rPr>
          <w:b/>
          <w:sz w:val="28"/>
          <w:szCs w:val="28"/>
        </w:rPr>
      </w:pPr>
    </w:p>
    <w:p w14:paraId="5761E9A0" w14:textId="77777777" w:rsidR="00B41298" w:rsidRDefault="00000000">
      <w:pPr>
        <w:jc w:val="both"/>
      </w:pPr>
      <w:r>
        <w:rPr>
          <w:b/>
          <w:sz w:val="28"/>
          <w:szCs w:val="28"/>
        </w:rPr>
        <w:t xml:space="preserve">Набор инструкций для создания базы данных </w:t>
      </w:r>
      <w:r>
        <w:rPr>
          <w:b/>
          <w:sz w:val="28"/>
          <w:szCs w:val="28"/>
          <w:lang w:val="en-US"/>
        </w:rPr>
        <w:t>MS</w:t>
      </w:r>
      <w:r>
        <w:rPr>
          <w:b/>
          <w:sz w:val="28"/>
          <w:szCs w:val="28"/>
        </w:rPr>
        <w:t xml:space="preserve"> </w:t>
      </w:r>
      <w:r>
        <w:rPr>
          <w:b/>
          <w:sz w:val="28"/>
          <w:szCs w:val="28"/>
          <w:lang w:val="en-US"/>
        </w:rPr>
        <w:t>SQL</w:t>
      </w:r>
      <w:r>
        <w:rPr>
          <w:b/>
          <w:sz w:val="28"/>
          <w:szCs w:val="28"/>
        </w:rPr>
        <w:t xml:space="preserve"> </w:t>
      </w:r>
      <w:r>
        <w:rPr>
          <w:b/>
          <w:sz w:val="28"/>
          <w:szCs w:val="28"/>
          <w:lang w:val="en-US"/>
        </w:rPr>
        <w:t>Server</w:t>
      </w:r>
      <w:r>
        <w:rPr>
          <w:b/>
          <w:sz w:val="28"/>
          <w:szCs w:val="28"/>
        </w:rPr>
        <w:t xml:space="preserve"> с использованием </w:t>
      </w:r>
      <w:r>
        <w:rPr>
          <w:b/>
          <w:sz w:val="28"/>
          <w:szCs w:val="28"/>
          <w:lang w:val="en-US"/>
        </w:rPr>
        <w:t>Transact</w:t>
      </w:r>
      <w:r>
        <w:rPr>
          <w:b/>
          <w:sz w:val="28"/>
          <w:szCs w:val="28"/>
        </w:rPr>
        <w:t xml:space="preserve"> </w:t>
      </w:r>
      <w:r>
        <w:rPr>
          <w:b/>
          <w:sz w:val="28"/>
          <w:szCs w:val="28"/>
          <w:lang w:val="en-US"/>
        </w:rPr>
        <w:t>SQL</w:t>
      </w:r>
      <w:r>
        <w:rPr>
          <w:b/>
          <w:sz w:val="28"/>
          <w:szCs w:val="28"/>
        </w:rPr>
        <w:t xml:space="preserve"> </w:t>
      </w:r>
    </w:p>
    <w:p w14:paraId="624C7D29" w14:textId="77777777" w:rsidR="00B41298" w:rsidRDefault="00B41298">
      <w:pPr>
        <w:jc w:val="both"/>
        <w:rPr>
          <w:b/>
          <w:sz w:val="28"/>
          <w:szCs w:val="28"/>
        </w:rPr>
      </w:pPr>
    </w:p>
    <w:p w14:paraId="2B6A6629" w14:textId="77777777" w:rsidR="00B41298" w:rsidRPr="00167647" w:rsidRDefault="00000000">
      <w:pPr>
        <w:jc w:val="both"/>
        <w:rPr>
          <w:lang w:val="en-US"/>
        </w:rPr>
      </w:pPr>
      <w:r>
        <w:rPr>
          <w:sz w:val="28"/>
          <w:szCs w:val="28"/>
        </w:rPr>
        <w:t>Простой</w:t>
      </w:r>
      <w:r w:rsidRPr="00167647">
        <w:rPr>
          <w:sz w:val="28"/>
          <w:szCs w:val="28"/>
          <w:lang w:val="en-US"/>
        </w:rPr>
        <w:t xml:space="preserve"> </w:t>
      </w:r>
      <w:r>
        <w:rPr>
          <w:sz w:val="28"/>
          <w:szCs w:val="28"/>
        </w:rPr>
        <w:t>вариант</w:t>
      </w:r>
      <w:r w:rsidRPr="00167647">
        <w:rPr>
          <w:sz w:val="28"/>
          <w:szCs w:val="28"/>
          <w:lang w:val="en-US"/>
        </w:rPr>
        <w:t>:</w:t>
      </w:r>
    </w:p>
    <w:p w14:paraId="2BDE0BB0" w14:textId="77777777" w:rsidR="00B41298" w:rsidRPr="00167647" w:rsidRDefault="00B41298">
      <w:pPr>
        <w:jc w:val="both"/>
        <w:rPr>
          <w:lang w:val="en-US"/>
        </w:rPr>
      </w:pPr>
    </w:p>
    <w:p w14:paraId="00731BC9" w14:textId="77777777" w:rsidR="00B41298" w:rsidRPr="00167647" w:rsidRDefault="00000000">
      <w:pPr>
        <w:jc w:val="both"/>
        <w:rPr>
          <w:lang w:val="en-US"/>
        </w:rPr>
      </w:pPr>
      <w:r>
        <w:rPr>
          <w:b/>
          <w:sz w:val="28"/>
          <w:szCs w:val="28"/>
          <w:lang w:val="en-US"/>
        </w:rPr>
        <w:t>CREATE</w:t>
      </w:r>
      <w:r w:rsidRPr="00167647">
        <w:rPr>
          <w:b/>
          <w:sz w:val="28"/>
          <w:szCs w:val="28"/>
          <w:lang w:val="en-US"/>
        </w:rPr>
        <w:t xml:space="preserve"> </w:t>
      </w:r>
      <w:r>
        <w:rPr>
          <w:b/>
          <w:sz w:val="28"/>
          <w:szCs w:val="28"/>
          <w:lang w:val="en-US"/>
        </w:rPr>
        <w:t>DATABASE</w:t>
      </w:r>
      <w:r w:rsidRPr="00167647">
        <w:rPr>
          <w:sz w:val="28"/>
          <w:szCs w:val="28"/>
          <w:lang w:val="en-US"/>
        </w:rPr>
        <w:t xml:space="preserve"> </w:t>
      </w:r>
      <w:r>
        <w:rPr>
          <w:sz w:val="28"/>
          <w:szCs w:val="28"/>
          <w:lang w:val="en-US"/>
        </w:rPr>
        <w:t>Persons</w:t>
      </w:r>
      <w:r w:rsidRPr="00167647">
        <w:rPr>
          <w:sz w:val="28"/>
          <w:szCs w:val="28"/>
          <w:lang w:val="en-US"/>
        </w:rPr>
        <w:t>;</w:t>
      </w:r>
    </w:p>
    <w:p w14:paraId="5AFD8E03" w14:textId="77777777" w:rsidR="00B41298" w:rsidRPr="00167647" w:rsidRDefault="00B41298">
      <w:pPr>
        <w:jc w:val="both"/>
        <w:rPr>
          <w:b/>
          <w:sz w:val="28"/>
          <w:szCs w:val="28"/>
          <w:lang w:val="en-US"/>
        </w:rPr>
      </w:pPr>
    </w:p>
    <w:p w14:paraId="4C3DF86F" w14:textId="77777777" w:rsidR="00B41298" w:rsidRDefault="00000000">
      <w:pPr>
        <w:jc w:val="both"/>
      </w:pPr>
      <w:r>
        <w:rPr>
          <w:sz w:val="28"/>
          <w:szCs w:val="28"/>
        </w:rPr>
        <w:t>или более сложный вариант, если база данных с таким именем на этом сервере ранее создавалась:</w:t>
      </w:r>
    </w:p>
    <w:p w14:paraId="00709C7C" w14:textId="77777777" w:rsidR="00B41298" w:rsidRDefault="00B41298">
      <w:pPr>
        <w:jc w:val="both"/>
        <w:rPr>
          <w:b/>
          <w:sz w:val="28"/>
          <w:szCs w:val="28"/>
        </w:rPr>
      </w:pPr>
    </w:p>
    <w:p w14:paraId="7B2FF292" w14:textId="77777777" w:rsidR="00B41298" w:rsidRPr="007E5622" w:rsidRDefault="00000000">
      <w:pPr>
        <w:jc w:val="both"/>
        <w:rPr>
          <w:lang w:val="en-US"/>
        </w:rPr>
      </w:pPr>
      <w:r>
        <w:rPr>
          <w:b/>
          <w:sz w:val="28"/>
          <w:szCs w:val="28"/>
          <w:lang w:val="en-US"/>
        </w:rPr>
        <w:t>USE</w:t>
      </w:r>
      <w:r>
        <w:rPr>
          <w:sz w:val="28"/>
          <w:szCs w:val="28"/>
          <w:lang w:val="en-US"/>
        </w:rPr>
        <w:t xml:space="preserve"> master;  </w:t>
      </w:r>
    </w:p>
    <w:p w14:paraId="7979CDB6" w14:textId="77777777" w:rsidR="00B41298" w:rsidRPr="007E5622" w:rsidRDefault="00000000">
      <w:pPr>
        <w:jc w:val="both"/>
        <w:rPr>
          <w:lang w:val="en-US"/>
        </w:rPr>
      </w:pPr>
      <w:r>
        <w:rPr>
          <w:b/>
          <w:sz w:val="28"/>
          <w:szCs w:val="28"/>
          <w:lang w:val="en-US"/>
        </w:rPr>
        <w:t>GO</w:t>
      </w:r>
    </w:p>
    <w:p w14:paraId="50D5C277" w14:textId="77777777" w:rsidR="00B41298" w:rsidRPr="007E5622" w:rsidRDefault="00000000">
      <w:pPr>
        <w:jc w:val="both"/>
        <w:rPr>
          <w:lang w:val="en-US"/>
        </w:rPr>
      </w:pPr>
      <w:r>
        <w:rPr>
          <w:b/>
          <w:sz w:val="28"/>
          <w:szCs w:val="28"/>
          <w:lang w:val="en-US"/>
        </w:rPr>
        <w:t>IF DB_ID</w:t>
      </w:r>
      <w:r>
        <w:rPr>
          <w:sz w:val="28"/>
          <w:szCs w:val="28"/>
          <w:lang w:val="en-US"/>
        </w:rPr>
        <w:t xml:space="preserve"> ( 'Persons' ) </w:t>
      </w:r>
      <w:r>
        <w:rPr>
          <w:b/>
          <w:sz w:val="28"/>
          <w:szCs w:val="28"/>
          <w:lang w:val="en-US"/>
        </w:rPr>
        <w:t>IS NOT NULL</w:t>
      </w:r>
    </w:p>
    <w:p w14:paraId="3392391B" w14:textId="77777777" w:rsidR="00B41298" w:rsidRPr="007E5622" w:rsidRDefault="00000000">
      <w:pPr>
        <w:jc w:val="both"/>
        <w:rPr>
          <w:lang w:val="en-US"/>
        </w:rPr>
      </w:pPr>
      <w:r>
        <w:rPr>
          <w:b/>
          <w:sz w:val="28"/>
          <w:szCs w:val="28"/>
          <w:lang w:val="en-US"/>
        </w:rPr>
        <w:t>DROP DATABASE</w:t>
      </w:r>
      <w:r>
        <w:rPr>
          <w:sz w:val="28"/>
          <w:szCs w:val="28"/>
          <w:lang w:val="en-US"/>
        </w:rPr>
        <w:t xml:space="preserve"> Persons;</w:t>
      </w:r>
    </w:p>
    <w:p w14:paraId="0BA58D8A" w14:textId="77777777" w:rsidR="00B41298" w:rsidRPr="007E5622" w:rsidRDefault="00000000">
      <w:pPr>
        <w:jc w:val="both"/>
        <w:rPr>
          <w:lang w:val="en-US"/>
        </w:rPr>
      </w:pPr>
      <w:r>
        <w:rPr>
          <w:b/>
          <w:sz w:val="28"/>
          <w:szCs w:val="28"/>
          <w:lang w:val="en-US"/>
        </w:rPr>
        <w:t>GO</w:t>
      </w:r>
    </w:p>
    <w:p w14:paraId="69339A9B" w14:textId="77777777" w:rsidR="00B41298" w:rsidRPr="007E5622" w:rsidRDefault="00000000">
      <w:pPr>
        <w:jc w:val="both"/>
        <w:rPr>
          <w:lang w:val="en-US"/>
        </w:rPr>
      </w:pPr>
      <w:r>
        <w:rPr>
          <w:b/>
          <w:sz w:val="28"/>
          <w:szCs w:val="28"/>
          <w:lang w:val="en-US"/>
        </w:rPr>
        <w:t>CREATE DATABASE</w:t>
      </w:r>
      <w:r>
        <w:rPr>
          <w:sz w:val="28"/>
          <w:szCs w:val="28"/>
          <w:lang w:val="en-US"/>
        </w:rPr>
        <w:t xml:space="preserve"> Persons;  </w:t>
      </w:r>
    </w:p>
    <w:p w14:paraId="7BBF2457" w14:textId="77777777" w:rsidR="00B41298" w:rsidRPr="007E5622" w:rsidRDefault="00000000">
      <w:pPr>
        <w:jc w:val="both"/>
        <w:rPr>
          <w:lang w:val="en-US"/>
        </w:rPr>
      </w:pPr>
      <w:r>
        <w:rPr>
          <w:b/>
          <w:sz w:val="28"/>
          <w:szCs w:val="28"/>
          <w:lang w:val="en-US"/>
        </w:rPr>
        <w:t>GO</w:t>
      </w:r>
    </w:p>
    <w:p w14:paraId="6EE21D5B" w14:textId="77777777" w:rsidR="00B41298" w:rsidRDefault="00B41298">
      <w:pPr>
        <w:jc w:val="both"/>
        <w:rPr>
          <w:b/>
          <w:sz w:val="28"/>
          <w:szCs w:val="28"/>
          <w:lang w:val="en-US"/>
        </w:rPr>
      </w:pPr>
    </w:p>
    <w:p w14:paraId="738D20B8" w14:textId="77777777" w:rsidR="00B41298" w:rsidRPr="007E5622" w:rsidRDefault="00000000">
      <w:pPr>
        <w:jc w:val="both"/>
        <w:rPr>
          <w:lang w:val="en-US"/>
        </w:rPr>
      </w:pPr>
      <w:r>
        <w:rPr>
          <w:sz w:val="28"/>
          <w:szCs w:val="28"/>
        </w:rPr>
        <w:t>Создание</w:t>
      </w:r>
      <w:r>
        <w:rPr>
          <w:sz w:val="28"/>
          <w:szCs w:val="28"/>
          <w:lang w:val="en-US"/>
        </w:rPr>
        <w:t xml:space="preserve"> </w:t>
      </w:r>
      <w:r>
        <w:rPr>
          <w:sz w:val="28"/>
          <w:szCs w:val="28"/>
        </w:rPr>
        <w:t>таблицы</w:t>
      </w:r>
      <w:r>
        <w:rPr>
          <w:sz w:val="28"/>
          <w:szCs w:val="28"/>
          <w:lang w:val="en-US"/>
        </w:rPr>
        <w:t>:</w:t>
      </w:r>
    </w:p>
    <w:p w14:paraId="082D2C02" w14:textId="77777777" w:rsidR="00B41298" w:rsidRDefault="00B41298">
      <w:pPr>
        <w:jc w:val="both"/>
        <w:rPr>
          <w:b/>
          <w:sz w:val="28"/>
          <w:szCs w:val="28"/>
          <w:lang w:val="en-US"/>
        </w:rPr>
      </w:pPr>
    </w:p>
    <w:p w14:paraId="47FDF143" w14:textId="77777777" w:rsidR="00B41298" w:rsidRPr="007E5622" w:rsidRDefault="00000000">
      <w:pPr>
        <w:jc w:val="both"/>
        <w:rPr>
          <w:lang w:val="en-US"/>
        </w:rPr>
      </w:pPr>
      <w:r>
        <w:rPr>
          <w:b/>
          <w:sz w:val="28"/>
          <w:szCs w:val="28"/>
          <w:lang w:val="en-US"/>
        </w:rPr>
        <w:t xml:space="preserve">CREATE TABLE </w:t>
      </w:r>
      <w:proofErr w:type="spellStart"/>
      <w:r>
        <w:rPr>
          <w:sz w:val="28"/>
          <w:szCs w:val="28"/>
          <w:lang w:val="en-US"/>
        </w:rPr>
        <w:t>ResponsiblePersons</w:t>
      </w:r>
      <w:proofErr w:type="spellEnd"/>
    </w:p>
    <w:p w14:paraId="741D7B71" w14:textId="21A2324D" w:rsidR="00B41298" w:rsidRPr="007E5622" w:rsidRDefault="00000000">
      <w:pPr>
        <w:jc w:val="both"/>
        <w:rPr>
          <w:lang w:val="en-US"/>
        </w:rPr>
      </w:pPr>
      <w:r>
        <w:rPr>
          <w:sz w:val="28"/>
          <w:szCs w:val="28"/>
          <w:lang w:val="en-US"/>
        </w:rPr>
        <w:t>(</w:t>
      </w:r>
      <w:proofErr w:type="spellStart"/>
      <w:r>
        <w:rPr>
          <w:sz w:val="28"/>
          <w:szCs w:val="28"/>
          <w:lang w:val="en-US"/>
        </w:rPr>
        <w:t>ResponsiblePersonId</w:t>
      </w:r>
      <w:proofErr w:type="spellEnd"/>
      <w:r w:rsidR="00167647">
        <w:rPr>
          <w:sz w:val="28"/>
          <w:szCs w:val="28"/>
          <w:lang w:val="en-US"/>
        </w:rPr>
        <w:t xml:space="preserve"> INT</w:t>
      </w:r>
      <w:r>
        <w:rPr>
          <w:sz w:val="28"/>
          <w:szCs w:val="28"/>
          <w:lang w:val="en-US"/>
        </w:rPr>
        <w:t xml:space="preserve">, </w:t>
      </w:r>
      <w:proofErr w:type="spellStart"/>
      <w:r>
        <w:rPr>
          <w:sz w:val="28"/>
          <w:szCs w:val="28"/>
          <w:lang w:val="en-US"/>
        </w:rPr>
        <w:t>FullName</w:t>
      </w:r>
      <w:proofErr w:type="spellEnd"/>
      <w:r>
        <w:rPr>
          <w:sz w:val="28"/>
          <w:szCs w:val="28"/>
          <w:lang w:val="en-US"/>
        </w:rPr>
        <w:t xml:space="preserve"> CHAR(20), Position CHAR (20), Equipment CHAR (30), Price INTEGER, Amount SMALLINT);</w:t>
      </w:r>
    </w:p>
    <w:p w14:paraId="2A1591AB" w14:textId="77777777" w:rsidR="00B41298" w:rsidRDefault="00B41298">
      <w:pPr>
        <w:jc w:val="both"/>
        <w:rPr>
          <w:b/>
          <w:sz w:val="28"/>
          <w:szCs w:val="28"/>
          <w:lang w:val="en-US"/>
        </w:rPr>
      </w:pPr>
    </w:p>
    <w:p w14:paraId="18820B17" w14:textId="4DC21D6C" w:rsidR="00B41298" w:rsidRDefault="00000000">
      <w:pPr>
        <w:jc w:val="both"/>
      </w:pPr>
      <w:r>
        <w:rPr>
          <w:b/>
          <w:sz w:val="28"/>
          <w:szCs w:val="28"/>
        </w:rPr>
        <w:t xml:space="preserve">1.2. </w:t>
      </w:r>
      <w:r>
        <w:rPr>
          <w:b/>
          <w:sz w:val="28"/>
          <w:szCs w:val="28"/>
          <w:lang w:val="en-US"/>
        </w:rPr>
        <w:t>SQL</w:t>
      </w:r>
      <w:r>
        <w:rPr>
          <w:b/>
          <w:sz w:val="28"/>
          <w:szCs w:val="28"/>
        </w:rPr>
        <w:t>-запрос на добавление записей в таблицу:</w:t>
      </w:r>
    </w:p>
    <w:p w14:paraId="4FF02D26" w14:textId="77777777" w:rsidR="00B41298" w:rsidRDefault="00B41298">
      <w:pPr>
        <w:jc w:val="both"/>
        <w:rPr>
          <w:b/>
          <w:sz w:val="28"/>
          <w:szCs w:val="28"/>
        </w:rPr>
      </w:pPr>
    </w:p>
    <w:p w14:paraId="4C00E2B2" w14:textId="77777777" w:rsidR="00B41298" w:rsidRPr="007E5622" w:rsidRDefault="00000000">
      <w:pPr>
        <w:jc w:val="both"/>
        <w:rPr>
          <w:lang w:val="en-US"/>
        </w:rPr>
      </w:pPr>
      <w:r>
        <w:rPr>
          <w:b/>
          <w:sz w:val="28"/>
          <w:szCs w:val="28"/>
          <w:lang w:val="en-US"/>
        </w:rPr>
        <w:t xml:space="preserve">INSERT INTO </w:t>
      </w:r>
      <w:proofErr w:type="spellStart"/>
      <w:r>
        <w:rPr>
          <w:sz w:val="28"/>
          <w:szCs w:val="28"/>
          <w:lang w:val="en-US"/>
        </w:rPr>
        <w:t>ResponsiblePersons</w:t>
      </w:r>
      <w:proofErr w:type="spellEnd"/>
      <w:r>
        <w:rPr>
          <w:sz w:val="28"/>
          <w:szCs w:val="28"/>
          <w:lang w:val="en-US"/>
        </w:rPr>
        <w:t xml:space="preserve"> </w:t>
      </w:r>
    </w:p>
    <w:p w14:paraId="5905A2F9" w14:textId="77777777" w:rsidR="00B41298" w:rsidRPr="007E5622" w:rsidRDefault="00000000">
      <w:pPr>
        <w:jc w:val="both"/>
        <w:rPr>
          <w:lang w:val="en-US"/>
        </w:rPr>
      </w:pPr>
      <w:r>
        <w:rPr>
          <w:sz w:val="28"/>
          <w:szCs w:val="28"/>
          <w:lang w:val="en-US"/>
        </w:rPr>
        <w:t>(</w:t>
      </w:r>
      <w:proofErr w:type="spellStart"/>
      <w:r>
        <w:rPr>
          <w:sz w:val="28"/>
          <w:szCs w:val="28"/>
          <w:lang w:val="en-US"/>
        </w:rPr>
        <w:t>ResponsiblePersonId</w:t>
      </w:r>
      <w:proofErr w:type="spellEnd"/>
      <w:r>
        <w:rPr>
          <w:sz w:val="28"/>
          <w:szCs w:val="28"/>
          <w:lang w:val="en-US"/>
        </w:rPr>
        <w:t xml:space="preserve">, </w:t>
      </w:r>
      <w:proofErr w:type="spellStart"/>
      <w:r>
        <w:rPr>
          <w:sz w:val="28"/>
          <w:szCs w:val="28"/>
          <w:lang w:val="en-US"/>
        </w:rPr>
        <w:t>FullName</w:t>
      </w:r>
      <w:proofErr w:type="spellEnd"/>
      <w:r>
        <w:rPr>
          <w:sz w:val="28"/>
          <w:szCs w:val="28"/>
          <w:lang w:val="en-US"/>
        </w:rPr>
        <w:t>, Position, Equipment, Price, Amount)</w:t>
      </w:r>
    </w:p>
    <w:p w14:paraId="484A2244" w14:textId="77777777" w:rsidR="00B41298" w:rsidRPr="007E5622" w:rsidRDefault="00000000">
      <w:pPr>
        <w:jc w:val="both"/>
        <w:rPr>
          <w:lang w:val="en-US"/>
        </w:rPr>
      </w:pPr>
      <w:r>
        <w:rPr>
          <w:b/>
          <w:sz w:val="28"/>
          <w:szCs w:val="28"/>
          <w:lang w:val="en-US"/>
        </w:rPr>
        <w:t xml:space="preserve">VALUES </w:t>
      </w:r>
      <w:r>
        <w:rPr>
          <w:sz w:val="28"/>
          <w:szCs w:val="28"/>
          <w:lang w:val="en-US"/>
        </w:rPr>
        <w:t>(@FullNameParameter, @PositionParameter, @EquipmentParameter, @PriceParameter, @AmountParameter</w:t>
      </w:r>
      <w:r>
        <w:rPr>
          <w:b/>
          <w:sz w:val="28"/>
          <w:szCs w:val="28"/>
          <w:lang w:val="en-US"/>
        </w:rPr>
        <w:t>);</w:t>
      </w:r>
    </w:p>
    <w:p w14:paraId="5F11758D" w14:textId="77777777" w:rsidR="00B41298" w:rsidRDefault="00B41298">
      <w:pPr>
        <w:jc w:val="both"/>
        <w:rPr>
          <w:b/>
          <w:sz w:val="28"/>
          <w:szCs w:val="28"/>
          <w:lang w:val="en-US"/>
        </w:rPr>
      </w:pPr>
    </w:p>
    <w:p w14:paraId="3BD77CD0" w14:textId="77777777" w:rsidR="00B41298" w:rsidRDefault="00000000">
      <w:pPr>
        <w:jc w:val="both"/>
      </w:pPr>
      <w:r>
        <w:rPr>
          <w:sz w:val="28"/>
          <w:szCs w:val="28"/>
        </w:rPr>
        <w:t>где</w:t>
      </w:r>
      <w:r>
        <w:rPr>
          <w:b/>
          <w:sz w:val="28"/>
          <w:szCs w:val="28"/>
        </w:rPr>
        <w:t xml:space="preserve"> </w:t>
      </w:r>
      <w:r>
        <w:rPr>
          <w:sz w:val="28"/>
          <w:szCs w:val="28"/>
        </w:rPr>
        <w:t>@</w:t>
      </w:r>
      <w:proofErr w:type="spellStart"/>
      <w:r>
        <w:rPr>
          <w:sz w:val="28"/>
          <w:szCs w:val="28"/>
          <w:lang w:val="en-US"/>
        </w:rPr>
        <w:t>FullNameParameter</w:t>
      </w:r>
      <w:proofErr w:type="spellEnd"/>
      <w:r>
        <w:rPr>
          <w:sz w:val="28"/>
          <w:szCs w:val="28"/>
        </w:rPr>
        <w:t>, @</w:t>
      </w:r>
      <w:proofErr w:type="spellStart"/>
      <w:r>
        <w:rPr>
          <w:sz w:val="28"/>
          <w:szCs w:val="28"/>
          <w:lang w:val="en-US"/>
        </w:rPr>
        <w:t>PositionParameter</w:t>
      </w:r>
      <w:proofErr w:type="spellEnd"/>
      <w:r>
        <w:rPr>
          <w:sz w:val="28"/>
          <w:szCs w:val="28"/>
        </w:rPr>
        <w:t>, @</w:t>
      </w:r>
      <w:proofErr w:type="spellStart"/>
      <w:r>
        <w:rPr>
          <w:sz w:val="28"/>
          <w:szCs w:val="28"/>
          <w:lang w:val="en-US"/>
        </w:rPr>
        <w:t>EquipmentParameter</w:t>
      </w:r>
      <w:proofErr w:type="spellEnd"/>
      <w:r>
        <w:rPr>
          <w:sz w:val="28"/>
          <w:szCs w:val="28"/>
        </w:rPr>
        <w:t>, @</w:t>
      </w:r>
      <w:proofErr w:type="spellStart"/>
      <w:r>
        <w:rPr>
          <w:sz w:val="28"/>
          <w:szCs w:val="28"/>
          <w:lang w:val="en-US"/>
        </w:rPr>
        <w:t>PriceParameter</w:t>
      </w:r>
      <w:proofErr w:type="spellEnd"/>
      <w:r>
        <w:rPr>
          <w:sz w:val="28"/>
          <w:szCs w:val="28"/>
        </w:rPr>
        <w:t>, @</w:t>
      </w:r>
      <w:proofErr w:type="spellStart"/>
      <w:r>
        <w:rPr>
          <w:sz w:val="28"/>
          <w:szCs w:val="28"/>
          <w:lang w:val="en-US"/>
        </w:rPr>
        <w:t>AmountParameter</w:t>
      </w:r>
      <w:proofErr w:type="spellEnd"/>
      <w:r>
        <w:rPr>
          <w:sz w:val="28"/>
          <w:szCs w:val="28"/>
        </w:rPr>
        <w:t xml:space="preserve"> – параметры, значения которых будут присваиваться соответствующим полям.</w:t>
      </w:r>
    </w:p>
    <w:p w14:paraId="54DC0231" w14:textId="77777777" w:rsidR="00B41298" w:rsidRDefault="00000000">
      <w:pPr>
        <w:jc w:val="both"/>
      </w:pPr>
      <w:r>
        <w:rPr>
          <w:sz w:val="28"/>
          <w:szCs w:val="28"/>
        </w:rPr>
        <w:t>Если требуется вставить несколько записей — запрос повторяется нужно число раз.</w:t>
      </w:r>
    </w:p>
    <w:p w14:paraId="174CE859" w14:textId="77777777" w:rsidR="00B41298" w:rsidRDefault="00B41298">
      <w:pPr>
        <w:jc w:val="both"/>
        <w:rPr>
          <w:b/>
          <w:sz w:val="28"/>
          <w:szCs w:val="28"/>
        </w:rPr>
      </w:pPr>
    </w:p>
    <w:p w14:paraId="7C7A49F0" w14:textId="442B2FEB" w:rsidR="00B41298" w:rsidRDefault="00000000">
      <w:pPr>
        <w:jc w:val="both"/>
      </w:pPr>
      <w:r>
        <w:rPr>
          <w:b/>
          <w:sz w:val="28"/>
          <w:szCs w:val="28"/>
        </w:rPr>
        <w:t xml:space="preserve">1.3. </w:t>
      </w:r>
      <w:r>
        <w:rPr>
          <w:b/>
          <w:sz w:val="28"/>
          <w:szCs w:val="28"/>
          <w:lang w:val="en-US"/>
        </w:rPr>
        <w:t>SQL</w:t>
      </w:r>
      <w:r>
        <w:rPr>
          <w:b/>
          <w:sz w:val="28"/>
          <w:szCs w:val="28"/>
        </w:rPr>
        <w:t>-запрос на удаление из таблицы сведений для заданного оборудования по заданному лицу:</w:t>
      </w:r>
    </w:p>
    <w:p w14:paraId="7A737172" w14:textId="77777777" w:rsidR="00B41298" w:rsidRDefault="00B41298">
      <w:pPr>
        <w:jc w:val="both"/>
        <w:rPr>
          <w:b/>
          <w:sz w:val="28"/>
          <w:szCs w:val="28"/>
        </w:rPr>
      </w:pPr>
    </w:p>
    <w:p w14:paraId="39D42CF5" w14:textId="77777777" w:rsidR="00B41298" w:rsidRPr="007E5622" w:rsidRDefault="00000000">
      <w:pPr>
        <w:jc w:val="both"/>
        <w:rPr>
          <w:lang w:val="en-US"/>
        </w:rPr>
      </w:pPr>
      <w:r>
        <w:rPr>
          <w:b/>
          <w:sz w:val="28"/>
          <w:szCs w:val="28"/>
          <w:lang w:val="en-US"/>
        </w:rPr>
        <w:t xml:space="preserve">DELETE FROM </w:t>
      </w:r>
      <w:proofErr w:type="spellStart"/>
      <w:r>
        <w:rPr>
          <w:sz w:val="28"/>
          <w:szCs w:val="28"/>
          <w:lang w:val="en-US"/>
        </w:rPr>
        <w:t>ResponsiblePersons</w:t>
      </w:r>
      <w:proofErr w:type="spellEnd"/>
    </w:p>
    <w:p w14:paraId="1BCD874D" w14:textId="77777777" w:rsidR="00B41298" w:rsidRPr="007E5622" w:rsidRDefault="00000000">
      <w:pPr>
        <w:jc w:val="both"/>
        <w:rPr>
          <w:lang w:val="en-US"/>
        </w:rPr>
      </w:pPr>
      <w:r>
        <w:rPr>
          <w:b/>
          <w:sz w:val="28"/>
          <w:szCs w:val="28"/>
          <w:lang w:val="en-US"/>
        </w:rPr>
        <w:t xml:space="preserve">WHERE </w:t>
      </w:r>
      <w:proofErr w:type="spellStart"/>
      <w:r>
        <w:rPr>
          <w:sz w:val="28"/>
          <w:szCs w:val="28"/>
          <w:lang w:val="en-US"/>
        </w:rPr>
        <w:t>FullName</w:t>
      </w:r>
      <w:proofErr w:type="spellEnd"/>
      <w:r>
        <w:rPr>
          <w:sz w:val="28"/>
          <w:szCs w:val="28"/>
          <w:lang w:val="en-US"/>
        </w:rPr>
        <w:t>=@FullNameParameter</w:t>
      </w:r>
      <w:r>
        <w:rPr>
          <w:b/>
          <w:sz w:val="28"/>
          <w:szCs w:val="28"/>
          <w:lang w:val="en-US"/>
        </w:rPr>
        <w:t xml:space="preserve"> AND </w:t>
      </w:r>
      <w:r>
        <w:rPr>
          <w:sz w:val="28"/>
          <w:szCs w:val="28"/>
          <w:lang w:val="en-US"/>
        </w:rPr>
        <w:t>Equipment=@EquipmentParameter;</w:t>
      </w:r>
    </w:p>
    <w:p w14:paraId="36CC55B6" w14:textId="77777777" w:rsidR="00B41298" w:rsidRDefault="00B41298">
      <w:pPr>
        <w:jc w:val="both"/>
        <w:rPr>
          <w:b/>
          <w:sz w:val="28"/>
          <w:szCs w:val="28"/>
          <w:lang w:val="en-US"/>
        </w:rPr>
      </w:pPr>
    </w:p>
    <w:p w14:paraId="5800FE8F" w14:textId="175E3546" w:rsidR="00B41298" w:rsidRDefault="00000000">
      <w:pPr>
        <w:jc w:val="both"/>
      </w:pPr>
      <w:r>
        <w:rPr>
          <w:b/>
          <w:sz w:val="28"/>
          <w:szCs w:val="28"/>
        </w:rPr>
        <w:t xml:space="preserve">1.4. </w:t>
      </w:r>
      <w:r>
        <w:rPr>
          <w:b/>
          <w:sz w:val="28"/>
          <w:szCs w:val="28"/>
          <w:lang w:val="en-US"/>
        </w:rPr>
        <w:t>SQL</w:t>
      </w:r>
      <w:r>
        <w:rPr>
          <w:b/>
          <w:sz w:val="28"/>
          <w:szCs w:val="28"/>
        </w:rPr>
        <w:t>-запрос на увеличение стоимости для заданного оборудования на 10 %:</w:t>
      </w:r>
    </w:p>
    <w:p w14:paraId="39328CD1" w14:textId="77777777" w:rsidR="00B41298" w:rsidRDefault="00B41298">
      <w:pPr>
        <w:jc w:val="both"/>
        <w:rPr>
          <w:b/>
          <w:sz w:val="28"/>
          <w:szCs w:val="28"/>
        </w:rPr>
      </w:pPr>
    </w:p>
    <w:p w14:paraId="6350F1BC" w14:textId="77777777" w:rsidR="00B41298" w:rsidRPr="007E5622" w:rsidRDefault="00000000">
      <w:pPr>
        <w:jc w:val="both"/>
        <w:rPr>
          <w:lang w:val="en-US"/>
        </w:rPr>
      </w:pPr>
      <w:r>
        <w:rPr>
          <w:b/>
          <w:sz w:val="28"/>
          <w:szCs w:val="28"/>
          <w:lang w:val="en-US"/>
        </w:rPr>
        <w:t xml:space="preserve">UPDATE </w:t>
      </w:r>
      <w:proofErr w:type="spellStart"/>
      <w:r>
        <w:rPr>
          <w:sz w:val="28"/>
          <w:szCs w:val="28"/>
          <w:lang w:val="en-US"/>
        </w:rPr>
        <w:t>ResponsiblePersons</w:t>
      </w:r>
      <w:proofErr w:type="spellEnd"/>
      <w:r>
        <w:rPr>
          <w:sz w:val="28"/>
          <w:szCs w:val="28"/>
          <w:lang w:val="en-US"/>
        </w:rPr>
        <w:t xml:space="preserve"> </w:t>
      </w:r>
    </w:p>
    <w:p w14:paraId="3356A1E6" w14:textId="77777777" w:rsidR="00B41298" w:rsidRPr="007E5622" w:rsidRDefault="00000000">
      <w:pPr>
        <w:jc w:val="both"/>
        <w:rPr>
          <w:lang w:val="en-US"/>
        </w:rPr>
      </w:pPr>
      <w:r>
        <w:rPr>
          <w:b/>
          <w:sz w:val="28"/>
          <w:szCs w:val="28"/>
          <w:lang w:val="en-US"/>
        </w:rPr>
        <w:t xml:space="preserve">SET </w:t>
      </w:r>
      <w:r>
        <w:rPr>
          <w:sz w:val="28"/>
          <w:szCs w:val="28"/>
          <w:lang w:val="en-US"/>
        </w:rPr>
        <w:t>Price = Price*1.1</w:t>
      </w:r>
    </w:p>
    <w:p w14:paraId="1D8DBDE9" w14:textId="77777777" w:rsidR="00B41298" w:rsidRDefault="00000000">
      <w:pPr>
        <w:jc w:val="both"/>
      </w:pPr>
      <w:r>
        <w:rPr>
          <w:b/>
          <w:sz w:val="28"/>
          <w:szCs w:val="28"/>
          <w:lang w:val="en-US"/>
        </w:rPr>
        <w:t>WHERE</w:t>
      </w:r>
      <w:r>
        <w:rPr>
          <w:b/>
          <w:sz w:val="28"/>
          <w:szCs w:val="28"/>
        </w:rPr>
        <w:t xml:space="preserve"> </w:t>
      </w:r>
      <w:r>
        <w:rPr>
          <w:sz w:val="28"/>
          <w:szCs w:val="28"/>
          <w:lang w:val="en-US"/>
        </w:rPr>
        <w:t>Equipment</w:t>
      </w:r>
      <w:r>
        <w:rPr>
          <w:sz w:val="28"/>
          <w:szCs w:val="28"/>
        </w:rPr>
        <w:t>=@</w:t>
      </w:r>
      <w:proofErr w:type="spellStart"/>
      <w:r>
        <w:rPr>
          <w:sz w:val="28"/>
          <w:szCs w:val="28"/>
          <w:lang w:val="en-US"/>
        </w:rPr>
        <w:t>EquipmentParameter</w:t>
      </w:r>
      <w:proofErr w:type="spellEnd"/>
      <w:r>
        <w:rPr>
          <w:sz w:val="28"/>
          <w:szCs w:val="28"/>
        </w:rPr>
        <w:t>;</w:t>
      </w:r>
    </w:p>
    <w:p w14:paraId="61BB66D0" w14:textId="77777777" w:rsidR="00B41298" w:rsidRDefault="00B41298">
      <w:pPr>
        <w:jc w:val="both"/>
        <w:rPr>
          <w:sz w:val="28"/>
          <w:szCs w:val="28"/>
        </w:rPr>
      </w:pPr>
    </w:p>
    <w:p w14:paraId="6D642B3A" w14:textId="77777777" w:rsidR="00B41298" w:rsidRDefault="00000000">
      <w:pPr>
        <w:jc w:val="both"/>
      </w:pPr>
      <w:r>
        <w:rPr>
          <w:sz w:val="28"/>
          <w:szCs w:val="28"/>
        </w:rPr>
        <w:t>где @</w:t>
      </w:r>
      <w:proofErr w:type="spellStart"/>
      <w:r>
        <w:rPr>
          <w:sz w:val="28"/>
          <w:szCs w:val="28"/>
          <w:lang w:val="en-US"/>
        </w:rPr>
        <w:t>EquipmentParameter</w:t>
      </w:r>
      <w:proofErr w:type="spellEnd"/>
      <w:r>
        <w:rPr>
          <w:sz w:val="28"/>
          <w:szCs w:val="28"/>
        </w:rPr>
        <w:t xml:space="preserve"> – параметр.</w:t>
      </w:r>
    </w:p>
    <w:p w14:paraId="36DB3EF7" w14:textId="77777777" w:rsidR="00B41298" w:rsidRDefault="00B41298">
      <w:pPr>
        <w:jc w:val="both"/>
        <w:rPr>
          <w:sz w:val="28"/>
          <w:szCs w:val="28"/>
        </w:rPr>
      </w:pPr>
    </w:p>
    <w:p w14:paraId="140B5CFB" w14:textId="56B78D3A" w:rsidR="00B41298" w:rsidRDefault="00000000">
      <w:pPr>
        <w:jc w:val="both"/>
      </w:pPr>
      <w:r>
        <w:rPr>
          <w:b/>
          <w:sz w:val="28"/>
          <w:szCs w:val="28"/>
        </w:rPr>
        <w:t xml:space="preserve">1.5. </w:t>
      </w:r>
      <w:r>
        <w:rPr>
          <w:b/>
          <w:sz w:val="28"/>
          <w:szCs w:val="28"/>
          <w:lang w:val="en-US"/>
        </w:rPr>
        <w:t>SQL</w:t>
      </w:r>
      <w:r>
        <w:rPr>
          <w:b/>
          <w:sz w:val="28"/>
          <w:szCs w:val="28"/>
        </w:rPr>
        <w:t>-запрос на создание таблицы «</w:t>
      </w:r>
      <w:proofErr w:type="spellStart"/>
      <w:r>
        <w:rPr>
          <w:b/>
          <w:sz w:val="28"/>
          <w:szCs w:val="28"/>
        </w:rPr>
        <w:t>AuxiliaryRecords</w:t>
      </w:r>
      <w:proofErr w:type="spellEnd"/>
      <w:r>
        <w:rPr>
          <w:b/>
          <w:sz w:val="28"/>
          <w:szCs w:val="28"/>
        </w:rPr>
        <w:t>», содержащей сведения об оборудовании, за которое отвечает конкретное лицо:</w:t>
      </w:r>
    </w:p>
    <w:p w14:paraId="12FAB518" w14:textId="77777777" w:rsidR="00B41298" w:rsidRDefault="00B41298">
      <w:pPr>
        <w:jc w:val="both"/>
        <w:rPr>
          <w:sz w:val="28"/>
          <w:szCs w:val="28"/>
        </w:rPr>
      </w:pPr>
    </w:p>
    <w:p w14:paraId="37021E21" w14:textId="77777777" w:rsidR="00B41298" w:rsidRPr="007E5622" w:rsidRDefault="00000000">
      <w:pPr>
        <w:jc w:val="both"/>
        <w:rPr>
          <w:lang w:val="en-US"/>
        </w:rPr>
      </w:pPr>
      <w:r>
        <w:rPr>
          <w:b/>
          <w:sz w:val="28"/>
          <w:szCs w:val="28"/>
          <w:lang w:val="en-US"/>
        </w:rPr>
        <w:t xml:space="preserve">SELECT </w:t>
      </w:r>
      <w:proofErr w:type="spellStart"/>
      <w:r>
        <w:rPr>
          <w:sz w:val="28"/>
          <w:szCs w:val="28"/>
          <w:lang w:val="en-US"/>
        </w:rPr>
        <w:t>ResponsiblePersonId</w:t>
      </w:r>
      <w:proofErr w:type="spellEnd"/>
      <w:r>
        <w:rPr>
          <w:sz w:val="28"/>
          <w:szCs w:val="28"/>
          <w:lang w:val="en-US"/>
        </w:rPr>
        <w:t xml:space="preserve">, </w:t>
      </w:r>
      <w:proofErr w:type="spellStart"/>
      <w:r>
        <w:rPr>
          <w:sz w:val="28"/>
          <w:szCs w:val="28"/>
          <w:lang w:val="en-US"/>
        </w:rPr>
        <w:t>FullName</w:t>
      </w:r>
      <w:proofErr w:type="spellEnd"/>
      <w:r>
        <w:rPr>
          <w:sz w:val="28"/>
          <w:szCs w:val="28"/>
          <w:lang w:val="en-US"/>
        </w:rPr>
        <w:t xml:space="preserve">, Position, Equipment, Price, Amount </w:t>
      </w:r>
    </w:p>
    <w:p w14:paraId="674AAB9B" w14:textId="77777777" w:rsidR="00B41298" w:rsidRPr="007E5622" w:rsidRDefault="00000000">
      <w:pPr>
        <w:jc w:val="both"/>
        <w:rPr>
          <w:lang w:val="en-US"/>
        </w:rPr>
      </w:pPr>
      <w:r>
        <w:rPr>
          <w:b/>
          <w:sz w:val="28"/>
          <w:szCs w:val="28"/>
          <w:lang w:val="en-US"/>
        </w:rPr>
        <w:t xml:space="preserve">INTO </w:t>
      </w:r>
      <w:proofErr w:type="spellStart"/>
      <w:r>
        <w:rPr>
          <w:sz w:val="28"/>
          <w:szCs w:val="28"/>
          <w:lang w:val="en-US"/>
        </w:rPr>
        <w:t>AuxiliaryRecords</w:t>
      </w:r>
      <w:proofErr w:type="spellEnd"/>
    </w:p>
    <w:p w14:paraId="36A64E6C" w14:textId="77777777" w:rsidR="00B41298" w:rsidRPr="007E5622" w:rsidRDefault="00000000">
      <w:pPr>
        <w:jc w:val="both"/>
        <w:rPr>
          <w:lang w:val="en-US"/>
        </w:rPr>
      </w:pPr>
      <w:r>
        <w:rPr>
          <w:b/>
          <w:sz w:val="28"/>
          <w:szCs w:val="28"/>
          <w:lang w:val="en-US"/>
        </w:rPr>
        <w:t xml:space="preserve">FROM </w:t>
      </w:r>
      <w:proofErr w:type="spellStart"/>
      <w:r>
        <w:rPr>
          <w:sz w:val="28"/>
          <w:szCs w:val="28"/>
          <w:lang w:val="en-US"/>
        </w:rPr>
        <w:t>ResponsiblePersons</w:t>
      </w:r>
      <w:proofErr w:type="spellEnd"/>
    </w:p>
    <w:p w14:paraId="251B5B67" w14:textId="4B6FAAD9" w:rsidR="00B41298" w:rsidRPr="007E5622" w:rsidRDefault="00000000">
      <w:pPr>
        <w:jc w:val="both"/>
        <w:rPr>
          <w:lang w:val="en-US"/>
        </w:rPr>
      </w:pPr>
      <w:r>
        <w:rPr>
          <w:b/>
          <w:sz w:val="28"/>
          <w:szCs w:val="28"/>
          <w:lang w:val="en-US"/>
        </w:rPr>
        <w:t xml:space="preserve">WHERE </w:t>
      </w:r>
      <w:proofErr w:type="spellStart"/>
      <w:r>
        <w:rPr>
          <w:rStyle w:val="a7"/>
          <w:color w:val="000000"/>
          <w:sz w:val="28"/>
          <w:szCs w:val="28"/>
          <w:u w:val="none"/>
          <w:lang w:val="en-US"/>
        </w:rPr>
        <w:t>FullName</w:t>
      </w:r>
      <w:proofErr w:type="spellEnd"/>
      <w:r>
        <w:rPr>
          <w:rStyle w:val="a7"/>
          <w:color w:val="000000"/>
          <w:sz w:val="28"/>
          <w:szCs w:val="28"/>
          <w:u w:val="none"/>
          <w:lang w:val="en-US"/>
        </w:rPr>
        <w:t>=@FullNameParameter</w:t>
      </w:r>
      <w:r>
        <w:rPr>
          <w:sz w:val="28"/>
          <w:szCs w:val="28"/>
          <w:lang w:val="en-US"/>
        </w:rPr>
        <w:t>;</w:t>
      </w:r>
    </w:p>
    <w:p w14:paraId="258E53EA" w14:textId="77777777" w:rsidR="00B41298" w:rsidRDefault="00B41298">
      <w:pPr>
        <w:jc w:val="both"/>
        <w:rPr>
          <w:lang w:val="en-US"/>
        </w:rPr>
      </w:pPr>
    </w:p>
    <w:p w14:paraId="6035F526" w14:textId="77777777" w:rsidR="00B41298" w:rsidRPr="00167647" w:rsidRDefault="00000000">
      <w:pPr>
        <w:jc w:val="both"/>
      </w:pPr>
      <w:r>
        <w:rPr>
          <w:sz w:val="28"/>
          <w:szCs w:val="28"/>
        </w:rPr>
        <w:t>где</w:t>
      </w:r>
      <w:r w:rsidRPr="00167647">
        <w:rPr>
          <w:sz w:val="28"/>
          <w:szCs w:val="28"/>
        </w:rPr>
        <w:t xml:space="preserve"> @</w:t>
      </w:r>
      <w:proofErr w:type="spellStart"/>
      <w:r>
        <w:rPr>
          <w:sz w:val="28"/>
          <w:szCs w:val="28"/>
          <w:lang w:val="en-US"/>
        </w:rPr>
        <w:t>FullNameParameter</w:t>
      </w:r>
      <w:proofErr w:type="spellEnd"/>
      <w:r w:rsidRPr="00167647">
        <w:rPr>
          <w:sz w:val="28"/>
          <w:szCs w:val="28"/>
        </w:rPr>
        <w:t xml:space="preserve"> – </w:t>
      </w:r>
      <w:r>
        <w:rPr>
          <w:sz w:val="28"/>
          <w:szCs w:val="28"/>
        </w:rPr>
        <w:t>параметр</w:t>
      </w:r>
      <w:r w:rsidRPr="00167647">
        <w:rPr>
          <w:sz w:val="28"/>
          <w:szCs w:val="28"/>
        </w:rPr>
        <w:t>.</w:t>
      </w:r>
    </w:p>
    <w:p w14:paraId="110A950A" w14:textId="77777777" w:rsidR="00B41298" w:rsidRPr="00167647" w:rsidRDefault="00B41298">
      <w:pPr>
        <w:jc w:val="both"/>
      </w:pPr>
    </w:p>
    <w:p w14:paraId="5E045921" w14:textId="705F5732" w:rsidR="00B41298" w:rsidRDefault="00000000">
      <w:pPr>
        <w:jc w:val="both"/>
      </w:pPr>
      <w:r>
        <w:rPr>
          <w:b/>
          <w:sz w:val="28"/>
          <w:szCs w:val="28"/>
        </w:rPr>
        <w:t xml:space="preserve">1.6. </w:t>
      </w:r>
      <w:r>
        <w:rPr>
          <w:b/>
          <w:sz w:val="28"/>
          <w:szCs w:val="28"/>
          <w:lang w:val="en-US"/>
        </w:rPr>
        <w:t>SQL</w:t>
      </w:r>
      <w:r>
        <w:rPr>
          <w:b/>
          <w:sz w:val="28"/>
          <w:szCs w:val="28"/>
        </w:rPr>
        <w:t>-запрос на удаление таблицы «</w:t>
      </w:r>
      <w:proofErr w:type="spellStart"/>
      <w:r>
        <w:rPr>
          <w:b/>
          <w:sz w:val="28"/>
          <w:szCs w:val="28"/>
        </w:rPr>
        <w:t>AuxiliaryRecords</w:t>
      </w:r>
      <w:proofErr w:type="spellEnd"/>
      <w:r>
        <w:rPr>
          <w:b/>
          <w:sz w:val="28"/>
          <w:szCs w:val="28"/>
        </w:rPr>
        <w:t>»:</w:t>
      </w:r>
    </w:p>
    <w:p w14:paraId="67DC1F2D" w14:textId="77777777" w:rsidR="00B41298" w:rsidRDefault="00B41298">
      <w:pPr>
        <w:jc w:val="both"/>
        <w:rPr>
          <w:b/>
          <w:sz w:val="28"/>
          <w:szCs w:val="28"/>
        </w:rPr>
      </w:pPr>
    </w:p>
    <w:p w14:paraId="02A4F989" w14:textId="77777777" w:rsidR="00B41298" w:rsidRDefault="00000000">
      <w:pPr>
        <w:jc w:val="both"/>
      </w:pPr>
      <w:r>
        <w:rPr>
          <w:b/>
          <w:sz w:val="28"/>
          <w:szCs w:val="28"/>
        </w:rPr>
        <w:t xml:space="preserve">DROP TABLE </w:t>
      </w:r>
      <w:proofErr w:type="spellStart"/>
      <w:r>
        <w:rPr>
          <w:sz w:val="28"/>
          <w:szCs w:val="28"/>
        </w:rPr>
        <w:t>AuxiliaryRecords</w:t>
      </w:r>
      <w:proofErr w:type="spellEnd"/>
      <w:r>
        <w:rPr>
          <w:b/>
          <w:sz w:val="28"/>
          <w:szCs w:val="28"/>
        </w:rPr>
        <w:t>;</w:t>
      </w:r>
    </w:p>
    <w:p w14:paraId="0E05BDBC" w14:textId="77777777" w:rsidR="00B41298" w:rsidRDefault="00B41298">
      <w:pPr>
        <w:jc w:val="both"/>
        <w:rPr>
          <w:b/>
          <w:sz w:val="28"/>
          <w:szCs w:val="28"/>
        </w:rPr>
      </w:pPr>
    </w:p>
    <w:p w14:paraId="0D4C9B49" w14:textId="7ECDB124" w:rsidR="00B41298" w:rsidRDefault="00000000">
      <w:pPr>
        <w:jc w:val="both"/>
      </w:pPr>
      <w:r>
        <w:rPr>
          <w:b/>
          <w:sz w:val="28"/>
          <w:szCs w:val="28"/>
        </w:rPr>
        <w:t xml:space="preserve">1.7. </w:t>
      </w:r>
      <w:r>
        <w:rPr>
          <w:b/>
          <w:sz w:val="28"/>
          <w:szCs w:val="28"/>
          <w:lang w:val="en-US"/>
        </w:rPr>
        <w:t>SQL</w:t>
      </w:r>
      <w:r>
        <w:rPr>
          <w:b/>
          <w:sz w:val="28"/>
          <w:szCs w:val="28"/>
        </w:rPr>
        <w:t xml:space="preserve">-запрос на создание вычисляемого поля </w:t>
      </w:r>
      <w:proofErr w:type="spellStart"/>
      <w:r>
        <w:rPr>
          <w:sz w:val="28"/>
          <w:szCs w:val="28"/>
          <w:lang w:val="en-US"/>
        </w:rPr>
        <w:t>FullAmount</w:t>
      </w:r>
      <w:proofErr w:type="spellEnd"/>
      <w:r>
        <w:rPr>
          <w:b/>
          <w:sz w:val="28"/>
          <w:szCs w:val="28"/>
        </w:rPr>
        <w:t xml:space="preserve"> для расчёта общей стоимости для заданного оборудования»:</w:t>
      </w:r>
    </w:p>
    <w:p w14:paraId="4EEDFCA9" w14:textId="77777777" w:rsidR="00B41298" w:rsidRDefault="00B41298">
      <w:pPr>
        <w:jc w:val="both"/>
        <w:rPr>
          <w:b/>
          <w:sz w:val="28"/>
          <w:szCs w:val="28"/>
        </w:rPr>
      </w:pPr>
    </w:p>
    <w:p w14:paraId="1B02C1A1" w14:textId="77777777" w:rsidR="00B41298" w:rsidRPr="007E5622" w:rsidRDefault="00000000">
      <w:pPr>
        <w:jc w:val="both"/>
        <w:rPr>
          <w:lang w:val="en-US"/>
        </w:rPr>
      </w:pPr>
      <w:r>
        <w:rPr>
          <w:b/>
          <w:sz w:val="28"/>
          <w:szCs w:val="28"/>
          <w:lang w:val="en-US"/>
        </w:rPr>
        <w:t xml:space="preserve">SELECT </w:t>
      </w:r>
      <w:proofErr w:type="spellStart"/>
      <w:r>
        <w:rPr>
          <w:sz w:val="28"/>
          <w:szCs w:val="28"/>
          <w:lang w:val="en-US"/>
        </w:rPr>
        <w:t>ResponsiblePersonId</w:t>
      </w:r>
      <w:proofErr w:type="spellEnd"/>
      <w:r>
        <w:rPr>
          <w:sz w:val="28"/>
          <w:szCs w:val="28"/>
          <w:lang w:val="en-US"/>
        </w:rPr>
        <w:t xml:space="preserve">, </w:t>
      </w:r>
      <w:proofErr w:type="spellStart"/>
      <w:r>
        <w:rPr>
          <w:sz w:val="28"/>
          <w:szCs w:val="28"/>
          <w:lang w:val="en-US"/>
        </w:rPr>
        <w:t>FullName</w:t>
      </w:r>
      <w:proofErr w:type="spellEnd"/>
      <w:r>
        <w:rPr>
          <w:sz w:val="28"/>
          <w:szCs w:val="28"/>
          <w:lang w:val="en-US"/>
        </w:rPr>
        <w:t>, Position, Equipment, Price, Amount, [Price]*[Amount]</w:t>
      </w:r>
      <w:r>
        <w:rPr>
          <w:b/>
          <w:sz w:val="28"/>
          <w:szCs w:val="28"/>
          <w:lang w:val="en-US"/>
        </w:rPr>
        <w:t xml:space="preserve"> AS </w:t>
      </w:r>
      <w:proofErr w:type="spellStart"/>
      <w:r>
        <w:rPr>
          <w:sz w:val="28"/>
          <w:szCs w:val="28"/>
          <w:lang w:val="en-US"/>
        </w:rPr>
        <w:t>FullAmount</w:t>
      </w:r>
      <w:proofErr w:type="spellEnd"/>
    </w:p>
    <w:p w14:paraId="53CAF5FC" w14:textId="77777777" w:rsidR="00B41298" w:rsidRPr="00167647" w:rsidRDefault="00000000">
      <w:pPr>
        <w:jc w:val="both"/>
        <w:rPr>
          <w:lang w:val="en-US"/>
        </w:rPr>
      </w:pPr>
      <w:r>
        <w:rPr>
          <w:b/>
          <w:sz w:val="28"/>
          <w:szCs w:val="28"/>
          <w:lang w:val="en-US"/>
        </w:rPr>
        <w:t>FROM</w:t>
      </w:r>
      <w:r w:rsidRPr="00167647">
        <w:rPr>
          <w:b/>
          <w:sz w:val="28"/>
          <w:szCs w:val="28"/>
          <w:lang w:val="en-US"/>
        </w:rPr>
        <w:t xml:space="preserve"> </w:t>
      </w:r>
      <w:proofErr w:type="spellStart"/>
      <w:r>
        <w:rPr>
          <w:sz w:val="28"/>
          <w:szCs w:val="28"/>
          <w:lang w:val="en-US"/>
        </w:rPr>
        <w:t>ResponsiblePersons</w:t>
      </w:r>
      <w:proofErr w:type="spellEnd"/>
    </w:p>
    <w:p w14:paraId="2C4B9CBD" w14:textId="77777777" w:rsidR="00B41298" w:rsidRPr="00167647" w:rsidRDefault="00000000">
      <w:pPr>
        <w:jc w:val="both"/>
        <w:rPr>
          <w:lang w:val="en-US"/>
        </w:rPr>
      </w:pPr>
      <w:r>
        <w:rPr>
          <w:b/>
          <w:sz w:val="28"/>
          <w:szCs w:val="28"/>
          <w:lang w:val="en-US"/>
        </w:rPr>
        <w:t>WHERE</w:t>
      </w:r>
      <w:r w:rsidRPr="00167647">
        <w:rPr>
          <w:b/>
          <w:sz w:val="28"/>
          <w:szCs w:val="28"/>
          <w:lang w:val="en-US"/>
        </w:rPr>
        <w:t xml:space="preserve"> </w:t>
      </w:r>
      <w:r>
        <w:rPr>
          <w:sz w:val="28"/>
          <w:szCs w:val="28"/>
          <w:lang w:val="en-US"/>
        </w:rPr>
        <w:t>Price</w:t>
      </w:r>
      <w:r w:rsidRPr="00167647">
        <w:rPr>
          <w:sz w:val="28"/>
          <w:szCs w:val="28"/>
          <w:lang w:val="en-US"/>
        </w:rPr>
        <w:t>&gt;0</w:t>
      </w:r>
    </w:p>
    <w:p w14:paraId="6BC8D07B" w14:textId="77777777" w:rsidR="00B41298" w:rsidRPr="00167647" w:rsidRDefault="00000000">
      <w:pPr>
        <w:jc w:val="both"/>
        <w:rPr>
          <w:lang w:val="en-US"/>
        </w:rPr>
      </w:pPr>
      <w:r>
        <w:rPr>
          <w:b/>
          <w:sz w:val="28"/>
          <w:szCs w:val="28"/>
          <w:lang w:val="en-US"/>
        </w:rPr>
        <w:t>ORDER</w:t>
      </w:r>
      <w:r w:rsidRPr="00167647">
        <w:rPr>
          <w:b/>
          <w:sz w:val="28"/>
          <w:szCs w:val="28"/>
          <w:lang w:val="en-US"/>
        </w:rPr>
        <w:t xml:space="preserve"> </w:t>
      </w:r>
      <w:r>
        <w:rPr>
          <w:b/>
          <w:sz w:val="28"/>
          <w:szCs w:val="28"/>
          <w:lang w:val="en-US"/>
        </w:rPr>
        <w:t>BY</w:t>
      </w:r>
      <w:r w:rsidRPr="00167647">
        <w:rPr>
          <w:sz w:val="28"/>
          <w:szCs w:val="28"/>
          <w:lang w:val="en-US"/>
        </w:rPr>
        <w:t xml:space="preserve"> </w:t>
      </w:r>
      <w:proofErr w:type="spellStart"/>
      <w:r>
        <w:rPr>
          <w:sz w:val="28"/>
          <w:szCs w:val="28"/>
          <w:lang w:val="en-US"/>
        </w:rPr>
        <w:t>FullName</w:t>
      </w:r>
      <w:proofErr w:type="spellEnd"/>
      <w:r w:rsidRPr="00167647">
        <w:rPr>
          <w:sz w:val="28"/>
          <w:szCs w:val="28"/>
          <w:lang w:val="en-US"/>
        </w:rPr>
        <w:t>;</w:t>
      </w:r>
    </w:p>
    <w:p w14:paraId="11F2E603" w14:textId="77777777" w:rsidR="00B41298" w:rsidRPr="00167647" w:rsidRDefault="00B41298">
      <w:pPr>
        <w:jc w:val="both"/>
        <w:rPr>
          <w:b/>
          <w:sz w:val="28"/>
          <w:szCs w:val="28"/>
          <w:lang w:val="en-US"/>
        </w:rPr>
      </w:pPr>
    </w:p>
    <w:p w14:paraId="2E6EC726" w14:textId="77777777" w:rsidR="00B41298" w:rsidRDefault="00000000">
      <w:pPr>
        <w:jc w:val="both"/>
      </w:pPr>
      <w:r>
        <w:rPr>
          <w:sz w:val="28"/>
          <w:szCs w:val="28"/>
        </w:rPr>
        <w:t xml:space="preserve">Или то же, с целью сохранения запроса в базе данных как представления с именем </w:t>
      </w:r>
      <w:proofErr w:type="spellStart"/>
      <w:r>
        <w:rPr>
          <w:sz w:val="28"/>
          <w:szCs w:val="28"/>
          <w:lang w:val="en-US"/>
        </w:rPr>
        <w:t>viewPriceEqupments</w:t>
      </w:r>
      <w:proofErr w:type="spellEnd"/>
      <w:r>
        <w:rPr>
          <w:sz w:val="28"/>
          <w:szCs w:val="28"/>
        </w:rPr>
        <w:t>:</w:t>
      </w:r>
    </w:p>
    <w:p w14:paraId="6ADAD046" w14:textId="77777777" w:rsidR="00B41298" w:rsidRDefault="00B41298">
      <w:pPr>
        <w:jc w:val="both"/>
        <w:rPr>
          <w:b/>
          <w:sz w:val="28"/>
          <w:szCs w:val="28"/>
        </w:rPr>
      </w:pPr>
    </w:p>
    <w:p w14:paraId="6774F49B" w14:textId="77777777" w:rsidR="00B41298" w:rsidRPr="007E5622" w:rsidRDefault="00000000">
      <w:pPr>
        <w:jc w:val="both"/>
        <w:rPr>
          <w:lang w:val="en-US"/>
        </w:rPr>
      </w:pPr>
      <w:r>
        <w:rPr>
          <w:b/>
          <w:sz w:val="28"/>
          <w:szCs w:val="28"/>
          <w:lang w:val="en-US"/>
        </w:rPr>
        <w:t xml:space="preserve">CREATE VIEW </w:t>
      </w:r>
      <w:proofErr w:type="spellStart"/>
      <w:r>
        <w:rPr>
          <w:sz w:val="28"/>
          <w:szCs w:val="28"/>
          <w:lang w:val="en-US"/>
        </w:rPr>
        <w:t>viewPriceEqupments</w:t>
      </w:r>
      <w:proofErr w:type="spellEnd"/>
      <w:r>
        <w:rPr>
          <w:b/>
          <w:sz w:val="28"/>
          <w:szCs w:val="28"/>
          <w:lang w:val="en-US"/>
        </w:rPr>
        <w:t xml:space="preserve"> AS</w:t>
      </w:r>
    </w:p>
    <w:p w14:paraId="0CD8BCCC" w14:textId="77777777" w:rsidR="00B41298" w:rsidRPr="007E5622" w:rsidRDefault="00000000">
      <w:pPr>
        <w:jc w:val="both"/>
        <w:rPr>
          <w:lang w:val="en-US"/>
        </w:rPr>
      </w:pPr>
      <w:r>
        <w:rPr>
          <w:b/>
          <w:sz w:val="28"/>
          <w:szCs w:val="28"/>
          <w:lang w:val="en-US"/>
        </w:rPr>
        <w:t xml:space="preserve">SELECT </w:t>
      </w:r>
      <w:proofErr w:type="spellStart"/>
      <w:r>
        <w:rPr>
          <w:sz w:val="28"/>
          <w:szCs w:val="28"/>
          <w:lang w:val="en-US"/>
        </w:rPr>
        <w:t>ResponsiblePersonId</w:t>
      </w:r>
      <w:proofErr w:type="spellEnd"/>
      <w:r>
        <w:rPr>
          <w:sz w:val="28"/>
          <w:szCs w:val="28"/>
          <w:lang w:val="en-US"/>
        </w:rPr>
        <w:t xml:space="preserve">, </w:t>
      </w:r>
      <w:proofErr w:type="spellStart"/>
      <w:r>
        <w:rPr>
          <w:sz w:val="28"/>
          <w:szCs w:val="28"/>
          <w:lang w:val="en-US"/>
        </w:rPr>
        <w:t>FullName</w:t>
      </w:r>
      <w:proofErr w:type="spellEnd"/>
      <w:r>
        <w:rPr>
          <w:sz w:val="28"/>
          <w:szCs w:val="28"/>
          <w:lang w:val="en-US"/>
        </w:rPr>
        <w:t>, Position, Equipment, Price, Amount, [Price]*[Amount]</w:t>
      </w:r>
      <w:r>
        <w:rPr>
          <w:b/>
          <w:sz w:val="28"/>
          <w:szCs w:val="28"/>
          <w:lang w:val="en-US"/>
        </w:rPr>
        <w:t xml:space="preserve"> AS </w:t>
      </w:r>
      <w:proofErr w:type="spellStart"/>
      <w:r>
        <w:rPr>
          <w:sz w:val="28"/>
          <w:szCs w:val="28"/>
          <w:lang w:val="en-US"/>
        </w:rPr>
        <w:t>FullAmount</w:t>
      </w:r>
      <w:proofErr w:type="spellEnd"/>
    </w:p>
    <w:p w14:paraId="71CF9375" w14:textId="77777777" w:rsidR="00B41298" w:rsidRPr="00167647" w:rsidRDefault="00000000">
      <w:pPr>
        <w:jc w:val="both"/>
        <w:rPr>
          <w:lang w:val="en-US"/>
        </w:rPr>
      </w:pPr>
      <w:r>
        <w:rPr>
          <w:b/>
          <w:sz w:val="28"/>
          <w:szCs w:val="28"/>
          <w:lang w:val="en-US"/>
        </w:rPr>
        <w:t>FROM</w:t>
      </w:r>
      <w:r w:rsidRPr="00167647">
        <w:rPr>
          <w:b/>
          <w:sz w:val="28"/>
          <w:szCs w:val="28"/>
          <w:lang w:val="en-US"/>
        </w:rPr>
        <w:t xml:space="preserve"> </w:t>
      </w:r>
      <w:proofErr w:type="spellStart"/>
      <w:r>
        <w:rPr>
          <w:sz w:val="28"/>
          <w:szCs w:val="28"/>
          <w:lang w:val="en-US"/>
        </w:rPr>
        <w:t>ResponsiblePersons</w:t>
      </w:r>
      <w:proofErr w:type="spellEnd"/>
    </w:p>
    <w:p w14:paraId="4358D5EE" w14:textId="77777777" w:rsidR="00B41298" w:rsidRPr="00167647" w:rsidRDefault="00000000">
      <w:pPr>
        <w:jc w:val="both"/>
        <w:rPr>
          <w:lang w:val="en-US"/>
        </w:rPr>
      </w:pPr>
      <w:r>
        <w:rPr>
          <w:b/>
          <w:sz w:val="28"/>
          <w:szCs w:val="28"/>
          <w:lang w:val="en-US"/>
        </w:rPr>
        <w:t>WHERE</w:t>
      </w:r>
      <w:r w:rsidRPr="00167647">
        <w:rPr>
          <w:b/>
          <w:sz w:val="28"/>
          <w:szCs w:val="28"/>
          <w:lang w:val="en-US"/>
        </w:rPr>
        <w:t xml:space="preserve"> </w:t>
      </w:r>
      <w:r>
        <w:rPr>
          <w:sz w:val="28"/>
          <w:szCs w:val="28"/>
          <w:lang w:val="en-US"/>
        </w:rPr>
        <w:t>Price</w:t>
      </w:r>
      <w:r w:rsidRPr="00167647">
        <w:rPr>
          <w:sz w:val="28"/>
          <w:szCs w:val="28"/>
          <w:lang w:val="en-US"/>
        </w:rPr>
        <w:t>&gt;0</w:t>
      </w:r>
    </w:p>
    <w:p w14:paraId="4213F0FD" w14:textId="77777777" w:rsidR="00B41298" w:rsidRPr="00167647" w:rsidRDefault="00000000">
      <w:pPr>
        <w:jc w:val="both"/>
        <w:rPr>
          <w:lang w:val="en-US"/>
        </w:rPr>
      </w:pPr>
      <w:r>
        <w:rPr>
          <w:b/>
          <w:sz w:val="28"/>
          <w:szCs w:val="28"/>
          <w:lang w:val="en-US"/>
        </w:rPr>
        <w:t>ORDER</w:t>
      </w:r>
      <w:r w:rsidRPr="00167647">
        <w:rPr>
          <w:b/>
          <w:sz w:val="28"/>
          <w:szCs w:val="28"/>
          <w:lang w:val="en-US"/>
        </w:rPr>
        <w:t xml:space="preserve"> </w:t>
      </w:r>
      <w:r>
        <w:rPr>
          <w:b/>
          <w:sz w:val="28"/>
          <w:szCs w:val="28"/>
          <w:lang w:val="en-US"/>
        </w:rPr>
        <w:t>BY</w:t>
      </w:r>
      <w:r w:rsidRPr="00167647">
        <w:rPr>
          <w:sz w:val="28"/>
          <w:szCs w:val="28"/>
          <w:lang w:val="en-US"/>
        </w:rPr>
        <w:t xml:space="preserve"> </w:t>
      </w:r>
      <w:proofErr w:type="spellStart"/>
      <w:r>
        <w:rPr>
          <w:sz w:val="28"/>
          <w:szCs w:val="28"/>
          <w:lang w:val="en-US"/>
        </w:rPr>
        <w:t>FullName</w:t>
      </w:r>
      <w:proofErr w:type="spellEnd"/>
      <w:r w:rsidRPr="00167647">
        <w:rPr>
          <w:sz w:val="28"/>
          <w:szCs w:val="28"/>
          <w:lang w:val="en-US"/>
        </w:rPr>
        <w:t>;</w:t>
      </w:r>
    </w:p>
    <w:p w14:paraId="1210F879" w14:textId="77777777" w:rsidR="00B41298" w:rsidRPr="00167647" w:rsidRDefault="00B41298">
      <w:pPr>
        <w:jc w:val="both"/>
        <w:rPr>
          <w:sz w:val="28"/>
          <w:szCs w:val="28"/>
          <w:lang w:val="en-US"/>
        </w:rPr>
      </w:pPr>
    </w:p>
    <w:p w14:paraId="3018F647" w14:textId="77777777" w:rsidR="00B41298" w:rsidRPr="00167647" w:rsidRDefault="00B41298">
      <w:pPr>
        <w:jc w:val="both"/>
        <w:rPr>
          <w:b/>
          <w:sz w:val="28"/>
          <w:szCs w:val="28"/>
          <w:lang w:val="en-US"/>
        </w:rPr>
      </w:pPr>
    </w:p>
    <w:p w14:paraId="48ACBDBC" w14:textId="23760290" w:rsidR="00B41298" w:rsidRDefault="00000000">
      <w:pPr>
        <w:jc w:val="both"/>
      </w:pPr>
      <w:r>
        <w:rPr>
          <w:b/>
          <w:sz w:val="28"/>
          <w:szCs w:val="28"/>
        </w:rPr>
        <w:t xml:space="preserve">1.8. </w:t>
      </w:r>
      <w:r>
        <w:rPr>
          <w:b/>
          <w:sz w:val="28"/>
          <w:szCs w:val="28"/>
          <w:lang w:val="en-US"/>
        </w:rPr>
        <w:t>SQL</w:t>
      </w:r>
      <w:r>
        <w:rPr>
          <w:b/>
          <w:sz w:val="28"/>
          <w:szCs w:val="28"/>
        </w:rPr>
        <w:t>-запрос на создание запроса на выборку для вывода всех сведений для заданного оборудования»</w:t>
      </w:r>
    </w:p>
    <w:p w14:paraId="25F7BB20" w14:textId="77777777" w:rsidR="00B41298" w:rsidRDefault="00B41298">
      <w:pPr>
        <w:jc w:val="both"/>
        <w:rPr>
          <w:b/>
          <w:sz w:val="28"/>
          <w:szCs w:val="28"/>
        </w:rPr>
      </w:pPr>
    </w:p>
    <w:p w14:paraId="2BD28EB2" w14:textId="77777777" w:rsidR="00B41298" w:rsidRPr="007E5622" w:rsidRDefault="00000000">
      <w:pPr>
        <w:jc w:val="both"/>
        <w:rPr>
          <w:lang w:val="en-US"/>
        </w:rPr>
      </w:pPr>
      <w:r>
        <w:rPr>
          <w:b/>
          <w:sz w:val="28"/>
          <w:szCs w:val="28"/>
          <w:lang w:val="en-US"/>
        </w:rPr>
        <w:t xml:space="preserve">SELECT </w:t>
      </w:r>
      <w:proofErr w:type="spellStart"/>
      <w:r>
        <w:rPr>
          <w:sz w:val="28"/>
          <w:szCs w:val="28"/>
          <w:lang w:val="en-US"/>
        </w:rPr>
        <w:t>ResponsiblePersonId</w:t>
      </w:r>
      <w:proofErr w:type="spellEnd"/>
      <w:r>
        <w:rPr>
          <w:sz w:val="28"/>
          <w:szCs w:val="28"/>
          <w:lang w:val="en-US"/>
        </w:rPr>
        <w:t xml:space="preserve">, </w:t>
      </w:r>
      <w:proofErr w:type="spellStart"/>
      <w:r>
        <w:rPr>
          <w:sz w:val="28"/>
          <w:szCs w:val="28"/>
          <w:lang w:val="en-US"/>
        </w:rPr>
        <w:t>FullName</w:t>
      </w:r>
      <w:proofErr w:type="spellEnd"/>
      <w:r>
        <w:rPr>
          <w:sz w:val="28"/>
          <w:szCs w:val="28"/>
          <w:lang w:val="en-US"/>
        </w:rPr>
        <w:t>, Position, Equipment, Price, Amount</w:t>
      </w:r>
    </w:p>
    <w:p w14:paraId="47B914DC" w14:textId="77777777" w:rsidR="00B41298" w:rsidRPr="007E5622" w:rsidRDefault="00000000">
      <w:pPr>
        <w:jc w:val="both"/>
        <w:rPr>
          <w:lang w:val="en-US"/>
        </w:rPr>
      </w:pPr>
      <w:r>
        <w:rPr>
          <w:b/>
          <w:sz w:val="28"/>
          <w:szCs w:val="28"/>
          <w:lang w:val="en-US"/>
        </w:rPr>
        <w:t xml:space="preserve">FROM </w:t>
      </w:r>
      <w:proofErr w:type="spellStart"/>
      <w:r>
        <w:rPr>
          <w:sz w:val="28"/>
          <w:szCs w:val="28"/>
          <w:lang w:val="en-US"/>
        </w:rPr>
        <w:t>ResponsiblePersons</w:t>
      </w:r>
      <w:proofErr w:type="spellEnd"/>
    </w:p>
    <w:p w14:paraId="22621FBA" w14:textId="77777777" w:rsidR="00B41298" w:rsidRPr="007E5622" w:rsidRDefault="00000000">
      <w:pPr>
        <w:jc w:val="both"/>
        <w:rPr>
          <w:lang w:val="en-US"/>
        </w:rPr>
      </w:pPr>
      <w:r>
        <w:rPr>
          <w:b/>
          <w:sz w:val="28"/>
          <w:szCs w:val="28"/>
          <w:lang w:val="en-US"/>
        </w:rPr>
        <w:t xml:space="preserve">WHERE </w:t>
      </w:r>
      <w:r>
        <w:rPr>
          <w:sz w:val="28"/>
          <w:szCs w:val="28"/>
          <w:lang w:val="en-US"/>
        </w:rPr>
        <w:t>Equipment=@EquipmentParameter;</w:t>
      </w:r>
    </w:p>
    <w:p w14:paraId="2967FA50" w14:textId="77777777" w:rsidR="00B41298" w:rsidRPr="007E5622" w:rsidRDefault="00B41298">
      <w:pPr>
        <w:jc w:val="both"/>
        <w:rPr>
          <w:lang w:val="en-US"/>
        </w:rPr>
      </w:pPr>
    </w:p>
    <w:p w14:paraId="14FA9D71" w14:textId="77777777" w:rsidR="00B41298" w:rsidRPr="00167647" w:rsidRDefault="00000000">
      <w:pPr>
        <w:jc w:val="both"/>
      </w:pPr>
      <w:r>
        <w:rPr>
          <w:sz w:val="28"/>
          <w:szCs w:val="28"/>
        </w:rPr>
        <w:t>где</w:t>
      </w:r>
      <w:r w:rsidRPr="00167647">
        <w:rPr>
          <w:sz w:val="28"/>
          <w:szCs w:val="28"/>
        </w:rPr>
        <w:t xml:space="preserve"> @</w:t>
      </w:r>
      <w:proofErr w:type="spellStart"/>
      <w:r>
        <w:rPr>
          <w:sz w:val="28"/>
          <w:szCs w:val="28"/>
          <w:lang w:val="en-US"/>
        </w:rPr>
        <w:t>EquipmentParameter</w:t>
      </w:r>
      <w:proofErr w:type="spellEnd"/>
      <w:r w:rsidRPr="00167647">
        <w:rPr>
          <w:sz w:val="28"/>
          <w:szCs w:val="28"/>
        </w:rPr>
        <w:t xml:space="preserve"> – </w:t>
      </w:r>
      <w:r>
        <w:rPr>
          <w:sz w:val="28"/>
          <w:szCs w:val="28"/>
        </w:rPr>
        <w:t>параметр</w:t>
      </w:r>
      <w:r w:rsidRPr="00167647">
        <w:rPr>
          <w:sz w:val="28"/>
          <w:szCs w:val="28"/>
        </w:rPr>
        <w:t>.</w:t>
      </w:r>
    </w:p>
    <w:p w14:paraId="6D76AB60" w14:textId="77777777" w:rsidR="00B41298" w:rsidRPr="00167647" w:rsidRDefault="00B41298">
      <w:pPr>
        <w:jc w:val="both"/>
        <w:rPr>
          <w:b/>
          <w:sz w:val="28"/>
          <w:szCs w:val="28"/>
        </w:rPr>
      </w:pPr>
    </w:p>
    <w:p w14:paraId="7C996BF8" w14:textId="02D18DFB" w:rsidR="00B41298" w:rsidRPr="006E1C14" w:rsidRDefault="00000000">
      <w:pPr>
        <w:pStyle w:val="af8"/>
        <w:spacing w:after="0"/>
        <w:ind w:firstLine="708"/>
        <w:jc w:val="both"/>
        <w:rPr>
          <w:b/>
          <w:bCs/>
          <w:sz w:val="28"/>
          <w:szCs w:val="28"/>
        </w:rPr>
      </w:pPr>
      <w:r>
        <w:rPr>
          <w:b/>
          <w:sz w:val="28"/>
          <w:szCs w:val="28"/>
        </w:rPr>
        <w:t xml:space="preserve">2. Разработка запросов на диалекте языка </w:t>
      </w:r>
      <w:r>
        <w:rPr>
          <w:b/>
          <w:sz w:val="28"/>
          <w:szCs w:val="28"/>
          <w:lang w:val="en-US"/>
        </w:rPr>
        <w:t>SQL</w:t>
      </w:r>
      <w:r>
        <w:rPr>
          <w:b/>
          <w:sz w:val="28"/>
          <w:szCs w:val="28"/>
        </w:rPr>
        <w:t xml:space="preserve">, реализованном в СУБД </w:t>
      </w:r>
      <w:r>
        <w:rPr>
          <w:b/>
          <w:sz w:val="28"/>
          <w:szCs w:val="28"/>
          <w:lang w:val="en-US"/>
        </w:rPr>
        <w:t>MS</w:t>
      </w:r>
      <w:r>
        <w:rPr>
          <w:b/>
          <w:sz w:val="28"/>
          <w:szCs w:val="28"/>
        </w:rPr>
        <w:t xml:space="preserve"> </w:t>
      </w:r>
      <w:r>
        <w:rPr>
          <w:b/>
          <w:bCs/>
          <w:sz w:val="28"/>
          <w:szCs w:val="28"/>
          <w:lang w:val="en-US"/>
        </w:rPr>
        <w:t>SQL</w:t>
      </w:r>
      <w:r>
        <w:rPr>
          <w:b/>
          <w:bCs/>
          <w:sz w:val="28"/>
          <w:szCs w:val="28"/>
        </w:rPr>
        <w:t xml:space="preserve"> </w:t>
      </w:r>
      <w:r>
        <w:rPr>
          <w:b/>
          <w:bCs/>
          <w:sz w:val="28"/>
          <w:szCs w:val="28"/>
          <w:lang w:val="en-US"/>
        </w:rPr>
        <w:t>Server</w:t>
      </w:r>
    </w:p>
    <w:p w14:paraId="328AF2A6" w14:textId="58AB870E" w:rsidR="00A70D88" w:rsidRPr="00A70D88" w:rsidRDefault="00A70D88">
      <w:pPr>
        <w:pStyle w:val="af8"/>
        <w:spacing w:after="0"/>
        <w:ind w:firstLine="708"/>
        <w:jc w:val="both"/>
      </w:pPr>
      <w:r>
        <w:rPr>
          <w:bCs/>
          <w:sz w:val="28"/>
          <w:szCs w:val="28"/>
        </w:rPr>
        <w:t xml:space="preserve">Согласно своему </w:t>
      </w:r>
      <w:hyperlink w:anchor="Варианты" w:history="1">
        <w:r w:rsidRPr="00D50D03">
          <w:rPr>
            <w:rStyle w:val="a7"/>
            <w:bCs/>
            <w:sz w:val="28"/>
            <w:szCs w:val="28"/>
          </w:rPr>
          <w:t>варианту задания</w:t>
        </w:r>
      </w:hyperlink>
      <w:r>
        <w:rPr>
          <w:bCs/>
          <w:sz w:val="28"/>
          <w:szCs w:val="28"/>
        </w:rPr>
        <w:t xml:space="preserve"> </w:t>
      </w:r>
      <w:r w:rsidR="00DA7089">
        <w:rPr>
          <w:bCs/>
          <w:sz w:val="28"/>
          <w:szCs w:val="28"/>
        </w:rPr>
        <w:t xml:space="preserve">(см. ниже), содержащему </w:t>
      </w:r>
      <w:r>
        <w:rPr>
          <w:bCs/>
          <w:sz w:val="28"/>
          <w:szCs w:val="28"/>
        </w:rPr>
        <w:t>описанию предметной области и требований к обработке данных)</w:t>
      </w:r>
      <w:r w:rsidRPr="00A70D88">
        <w:rPr>
          <w:bCs/>
          <w:sz w:val="28"/>
          <w:szCs w:val="28"/>
        </w:rPr>
        <w:t>:</w:t>
      </w:r>
    </w:p>
    <w:p w14:paraId="24D01117" w14:textId="231A6EA9" w:rsidR="00B41298" w:rsidRDefault="00000000">
      <w:pPr>
        <w:ind w:firstLine="708"/>
        <w:jc w:val="both"/>
      </w:pPr>
      <w:r w:rsidRPr="00145D7F">
        <w:rPr>
          <w:sz w:val="28"/>
          <w:szCs w:val="28"/>
        </w:rPr>
        <w:t>2.1.</w:t>
      </w:r>
      <w:r>
        <w:rPr>
          <w:bCs/>
          <w:sz w:val="28"/>
          <w:szCs w:val="28"/>
        </w:rPr>
        <w:t xml:space="preserve"> </w:t>
      </w:r>
      <w:r w:rsidR="00145D7F">
        <w:rPr>
          <w:bCs/>
          <w:sz w:val="28"/>
          <w:szCs w:val="28"/>
        </w:rPr>
        <w:t>Создать</w:t>
      </w:r>
      <w:r>
        <w:rPr>
          <w:bCs/>
          <w:sz w:val="28"/>
          <w:szCs w:val="28"/>
        </w:rPr>
        <w:t xml:space="preserve"> </w:t>
      </w:r>
      <w:r w:rsidR="00145D7F">
        <w:rPr>
          <w:bCs/>
          <w:sz w:val="28"/>
          <w:szCs w:val="28"/>
        </w:rPr>
        <w:t>и протестировать запросы</w:t>
      </w:r>
      <w:r>
        <w:rPr>
          <w:bCs/>
          <w:sz w:val="28"/>
          <w:szCs w:val="28"/>
        </w:rPr>
        <w:t xml:space="preserve"> на языке </w:t>
      </w:r>
      <w:r>
        <w:rPr>
          <w:sz w:val="28"/>
          <w:szCs w:val="28"/>
          <w:lang w:val="en-US"/>
        </w:rPr>
        <w:t>SQL</w:t>
      </w:r>
      <w:r w:rsidR="001C7773">
        <w:rPr>
          <w:sz w:val="28"/>
          <w:szCs w:val="28"/>
        </w:rPr>
        <w:t xml:space="preserve"> </w:t>
      </w:r>
      <w:r w:rsidR="001C7773" w:rsidRPr="001C7773">
        <w:rPr>
          <w:sz w:val="28"/>
          <w:szCs w:val="28"/>
        </w:rPr>
        <w:t>СУБД MS SQL Server</w:t>
      </w:r>
      <w:r>
        <w:rPr>
          <w:sz w:val="28"/>
          <w:szCs w:val="28"/>
        </w:rPr>
        <w:t>, реализующие следующие действия:</w:t>
      </w:r>
    </w:p>
    <w:p w14:paraId="5D2C6CE8" w14:textId="0F116491" w:rsidR="00B41298" w:rsidRDefault="00000000">
      <w:pPr>
        <w:ind w:firstLine="708"/>
        <w:jc w:val="both"/>
      </w:pPr>
      <w:r>
        <w:rPr>
          <w:sz w:val="28"/>
          <w:szCs w:val="28"/>
        </w:rPr>
        <w:t xml:space="preserve">2.1.1. создание </w:t>
      </w:r>
      <w:r w:rsidR="00A70D88">
        <w:rPr>
          <w:sz w:val="28"/>
          <w:szCs w:val="28"/>
        </w:rPr>
        <w:t>базы данных</w:t>
      </w:r>
      <w:r>
        <w:rPr>
          <w:sz w:val="28"/>
          <w:szCs w:val="28"/>
        </w:rPr>
        <w:t xml:space="preserve"> и </w:t>
      </w:r>
      <w:r>
        <w:rPr>
          <w:i/>
          <w:sz w:val="28"/>
          <w:szCs w:val="28"/>
        </w:rPr>
        <w:t>одной таблицы</w:t>
      </w:r>
      <w:r>
        <w:rPr>
          <w:sz w:val="28"/>
          <w:szCs w:val="28"/>
        </w:rPr>
        <w:t>;</w:t>
      </w:r>
    </w:p>
    <w:p w14:paraId="0C5ADA0C" w14:textId="0648451A" w:rsidR="00B41298" w:rsidRDefault="00000000">
      <w:pPr>
        <w:ind w:firstLine="708"/>
        <w:jc w:val="both"/>
      </w:pPr>
      <w:r>
        <w:rPr>
          <w:sz w:val="28"/>
          <w:szCs w:val="28"/>
        </w:rPr>
        <w:t>2.1.2 добавление в созданную таблицу записей;</w:t>
      </w:r>
    </w:p>
    <w:p w14:paraId="146BC911" w14:textId="296B6BF2" w:rsidR="00B41298" w:rsidRDefault="00000000">
      <w:pPr>
        <w:ind w:firstLine="708"/>
        <w:jc w:val="both"/>
      </w:pPr>
      <w:r>
        <w:rPr>
          <w:sz w:val="28"/>
          <w:szCs w:val="28"/>
        </w:rPr>
        <w:t>2.1.3 удаление из таблицы записи по заданному условию;</w:t>
      </w:r>
    </w:p>
    <w:p w14:paraId="060D4854" w14:textId="6BFEE84E" w:rsidR="00B41298" w:rsidRDefault="00000000">
      <w:pPr>
        <w:ind w:firstLine="708"/>
        <w:jc w:val="both"/>
      </w:pPr>
      <w:r>
        <w:rPr>
          <w:sz w:val="28"/>
          <w:szCs w:val="28"/>
        </w:rPr>
        <w:t>2.1.4 обновление в таблице записи по заданному условию;</w:t>
      </w:r>
    </w:p>
    <w:p w14:paraId="469C6601" w14:textId="2DDA0398" w:rsidR="00B41298" w:rsidRDefault="00000000">
      <w:pPr>
        <w:ind w:firstLine="708"/>
        <w:jc w:val="both"/>
      </w:pPr>
      <w:r>
        <w:rPr>
          <w:sz w:val="28"/>
          <w:szCs w:val="28"/>
        </w:rPr>
        <w:t>2.1.5 формирование вспомогательную таблицу из записей основной таблицы, отобранных по заданному условию;</w:t>
      </w:r>
    </w:p>
    <w:p w14:paraId="790203A2" w14:textId="6F4A6BA6" w:rsidR="00B41298" w:rsidRDefault="00000000">
      <w:pPr>
        <w:ind w:firstLine="708"/>
        <w:jc w:val="both"/>
      </w:pPr>
      <w:r>
        <w:rPr>
          <w:sz w:val="28"/>
          <w:szCs w:val="28"/>
        </w:rPr>
        <w:t>2.1.6. удаление вспомогательной таблицы;</w:t>
      </w:r>
    </w:p>
    <w:p w14:paraId="5D5264CC" w14:textId="2099FEF2" w:rsidR="00B41298" w:rsidRPr="00A70D88" w:rsidRDefault="00000000">
      <w:pPr>
        <w:ind w:firstLine="708"/>
        <w:jc w:val="both"/>
      </w:pPr>
      <w:r>
        <w:rPr>
          <w:sz w:val="28"/>
          <w:szCs w:val="28"/>
        </w:rPr>
        <w:t>2.1.7. выборку информации по заданным условиям</w:t>
      </w:r>
      <w:r w:rsidR="00A70D88" w:rsidRPr="00A70D88">
        <w:rPr>
          <w:sz w:val="28"/>
          <w:szCs w:val="28"/>
        </w:rPr>
        <w:t>.</w:t>
      </w:r>
    </w:p>
    <w:p w14:paraId="5935135F" w14:textId="1888831D" w:rsidR="00145D7F" w:rsidRDefault="00000000">
      <w:pPr>
        <w:ind w:firstLine="708"/>
        <w:jc w:val="both"/>
        <w:rPr>
          <w:sz w:val="28"/>
          <w:szCs w:val="28"/>
        </w:rPr>
      </w:pPr>
      <w:r w:rsidRPr="00145D7F">
        <w:rPr>
          <w:bCs/>
          <w:sz w:val="28"/>
          <w:szCs w:val="28"/>
        </w:rPr>
        <w:t>2.2.</w:t>
      </w:r>
      <w:r>
        <w:rPr>
          <w:b/>
          <w:sz w:val="28"/>
          <w:szCs w:val="28"/>
        </w:rPr>
        <w:t xml:space="preserve"> </w:t>
      </w:r>
      <w:r w:rsidR="00145D7F">
        <w:rPr>
          <w:sz w:val="28"/>
          <w:szCs w:val="28"/>
          <w:lang w:val="en-US"/>
        </w:rPr>
        <w:t>C</w:t>
      </w:r>
      <w:r>
        <w:rPr>
          <w:sz w:val="28"/>
          <w:szCs w:val="28"/>
        </w:rPr>
        <w:t xml:space="preserve">проектировать с использованием метода </w:t>
      </w:r>
      <w:r>
        <w:rPr>
          <w:sz w:val="28"/>
          <w:szCs w:val="28"/>
          <w:lang w:val="en-US"/>
        </w:rPr>
        <w:t>ER</w:t>
      </w:r>
      <w:r>
        <w:rPr>
          <w:sz w:val="28"/>
          <w:szCs w:val="28"/>
        </w:rPr>
        <w:t xml:space="preserve">-диаграмм </w:t>
      </w:r>
      <w:r w:rsidR="00DA7089">
        <w:rPr>
          <w:sz w:val="28"/>
          <w:szCs w:val="28"/>
        </w:rPr>
        <w:t>базу данных</w:t>
      </w:r>
      <w:r>
        <w:rPr>
          <w:sz w:val="28"/>
          <w:szCs w:val="28"/>
        </w:rPr>
        <w:t xml:space="preserve">, состоящую из нескольких связанных таблиц, удовлетворяющим требованиям </w:t>
      </w:r>
      <w:r w:rsidR="00B54175">
        <w:rPr>
          <w:sz w:val="28"/>
          <w:szCs w:val="28"/>
        </w:rPr>
        <w:t xml:space="preserve">третьей </w:t>
      </w:r>
      <w:r>
        <w:rPr>
          <w:sz w:val="28"/>
          <w:szCs w:val="28"/>
        </w:rPr>
        <w:t>нормальн</w:t>
      </w:r>
      <w:r w:rsidR="00B54175">
        <w:rPr>
          <w:sz w:val="28"/>
          <w:szCs w:val="28"/>
        </w:rPr>
        <w:t>ой</w:t>
      </w:r>
      <w:r>
        <w:rPr>
          <w:sz w:val="28"/>
          <w:szCs w:val="28"/>
        </w:rPr>
        <w:t xml:space="preserve"> форм</w:t>
      </w:r>
      <w:r w:rsidR="00B54175">
        <w:rPr>
          <w:sz w:val="28"/>
          <w:szCs w:val="28"/>
        </w:rPr>
        <w:t>ы</w:t>
      </w:r>
      <w:r w:rsidR="001C7773">
        <w:rPr>
          <w:sz w:val="28"/>
          <w:szCs w:val="28"/>
        </w:rPr>
        <w:t>.</w:t>
      </w:r>
    </w:p>
    <w:p w14:paraId="3CF1C532" w14:textId="63C53C40" w:rsidR="00B41298" w:rsidRDefault="00145D7F">
      <w:pPr>
        <w:ind w:firstLine="708"/>
        <w:jc w:val="both"/>
      </w:pPr>
      <w:r>
        <w:rPr>
          <w:sz w:val="28"/>
          <w:szCs w:val="28"/>
        </w:rPr>
        <w:t>2.3. Н</w:t>
      </w:r>
      <w:r w:rsidR="00547F75">
        <w:rPr>
          <w:sz w:val="28"/>
          <w:szCs w:val="28"/>
        </w:rPr>
        <w:t>аписать</w:t>
      </w:r>
      <w:r w:rsidR="001C7773">
        <w:rPr>
          <w:sz w:val="28"/>
          <w:szCs w:val="28"/>
        </w:rPr>
        <w:t xml:space="preserve"> на</w:t>
      </w:r>
      <w:r>
        <w:rPr>
          <w:sz w:val="28"/>
          <w:szCs w:val="28"/>
        </w:rPr>
        <w:t xml:space="preserve"> </w:t>
      </w:r>
      <w:r>
        <w:rPr>
          <w:bCs/>
          <w:sz w:val="28"/>
          <w:szCs w:val="28"/>
        </w:rPr>
        <w:t xml:space="preserve">языке </w:t>
      </w:r>
      <w:r>
        <w:rPr>
          <w:sz w:val="28"/>
          <w:szCs w:val="28"/>
          <w:lang w:val="en-US"/>
        </w:rPr>
        <w:t>SQL</w:t>
      </w:r>
      <w:r>
        <w:rPr>
          <w:sz w:val="28"/>
          <w:szCs w:val="28"/>
        </w:rPr>
        <w:t xml:space="preserve"> </w:t>
      </w:r>
      <w:r w:rsidR="001C7773" w:rsidRPr="001C7773">
        <w:rPr>
          <w:sz w:val="28"/>
          <w:szCs w:val="28"/>
        </w:rPr>
        <w:t>СУБД MS SQL Server</w:t>
      </w:r>
      <w:r w:rsidR="001C7773">
        <w:rPr>
          <w:sz w:val="28"/>
          <w:szCs w:val="28"/>
        </w:rPr>
        <w:t xml:space="preserve"> инструкции (</w:t>
      </w:r>
      <w:r>
        <w:rPr>
          <w:sz w:val="28"/>
          <w:szCs w:val="28"/>
        </w:rPr>
        <w:t>запросы</w:t>
      </w:r>
      <w:r w:rsidR="001C7773">
        <w:rPr>
          <w:sz w:val="28"/>
          <w:szCs w:val="28"/>
        </w:rPr>
        <w:t>)</w:t>
      </w:r>
      <w:r>
        <w:rPr>
          <w:sz w:val="28"/>
          <w:szCs w:val="28"/>
        </w:rPr>
        <w:t>, реализующие следующие действия:</w:t>
      </w:r>
    </w:p>
    <w:p w14:paraId="2226D5E6" w14:textId="77777777" w:rsidR="00B41298" w:rsidRDefault="00000000" w:rsidP="007E5622">
      <w:pPr>
        <w:numPr>
          <w:ilvl w:val="0"/>
          <w:numId w:val="5"/>
        </w:numPr>
        <w:jc w:val="both"/>
      </w:pPr>
      <w:r>
        <w:rPr>
          <w:sz w:val="28"/>
          <w:szCs w:val="28"/>
        </w:rPr>
        <w:t>создание базы данных;</w:t>
      </w:r>
    </w:p>
    <w:p w14:paraId="46E89E03" w14:textId="77777777" w:rsidR="00B41298" w:rsidRDefault="00000000" w:rsidP="007E5622">
      <w:pPr>
        <w:numPr>
          <w:ilvl w:val="0"/>
          <w:numId w:val="5"/>
        </w:numPr>
        <w:jc w:val="both"/>
      </w:pPr>
      <w:r>
        <w:rPr>
          <w:sz w:val="28"/>
          <w:szCs w:val="28"/>
        </w:rPr>
        <w:t>создание таблиц с советующими ограничениями на первичные и внешние ключи и связи;</w:t>
      </w:r>
    </w:p>
    <w:p w14:paraId="6502C18A" w14:textId="77777777" w:rsidR="00B41298" w:rsidRDefault="00000000" w:rsidP="007E5622">
      <w:pPr>
        <w:numPr>
          <w:ilvl w:val="0"/>
          <w:numId w:val="5"/>
        </w:numPr>
        <w:jc w:val="both"/>
      </w:pPr>
      <w:r>
        <w:rPr>
          <w:sz w:val="28"/>
          <w:szCs w:val="28"/>
        </w:rPr>
        <w:t>добавление в созданные таблицы записей;</w:t>
      </w:r>
    </w:p>
    <w:p w14:paraId="35C7ACEA" w14:textId="77777777" w:rsidR="00B41298" w:rsidRDefault="00000000" w:rsidP="007E5622">
      <w:pPr>
        <w:numPr>
          <w:ilvl w:val="0"/>
          <w:numId w:val="5"/>
        </w:numPr>
        <w:jc w:val="both"/>
      </w:pPr>
      <w:r>
        <w:rPr>
          <w:sz w:val="28"/>
          <w:szCs w:val="28"/>
        </w:rPr>
        <w:t>удаление из каждой из таблиц записей по заданному условию;</w:t>
      </w:r>
    </w:p>
    <w:p w14:paraId="4841686C" w14:textId="77777777" w:rsidR="00B41298" w:rsidRDefault="00000000" w:rsidP="007E5622">
      <w:pPr>
        <w:numPr>
          <w:ilvl w:val="0"/>
          <w:numId w:val="5"/>
        </w:numPr>
        <w:jc w:val="both"/>
      </w:pPr>
      <w:r>
        <w:rPr>
          <w:sz w:val="28"/>
          <w:szCs w:val="28"/>
        </w:rPr>
        <w:t>обновление в каждой из таблиц записей по заданному условию;</w:t>
      </w:r>
    </w:p>
    <w:p w14:paraId="104FC1CB" w14:textId="77777777" w:rsidR="00B41298" w:rsidRDefault="00000000" w:rsidP="007E5622">
      <w:pPr>
        <w:numPr>
          <w:ilvl w:val="0"/>
          <w:numId w:val="5"/>
        </w:numPr>
        <w:jc w:val="both"/>
      </w:pPr>
      <w:r>
        <w:rPr>
          <w:sz w:val="28"/>
          <w:szCs w:val="28"/>
        </w:rPr>
        <w:t>формирование вспомогательной таблицы из записей нескольких связанных таблицы, поля которых удовлетворяют заданному условию;</w:t>
      </w:r>
    </w:p>
    <w:p w14:paraId="5ECA31F5" w14:textId="77777777" w:rsidR="00B41298" w:rsidRDefault="00000000" w:rsidP="007E5622">
      <w:pPr>
        <w:numPr>
          <w:ilvl w:val="0"/>
          <w:numId w:val="5"/>
        </w:numPr>
        <w:jc w:val="both"/>
      </w:pPr>
      <w:r>
        <w:rPr>
          <w:sz w:val="28"/>
          <w:szCs w:val="28"/>
        </w:rPr>
        <w:t>удаление вспомогательной таблицу;</w:t>
      </w:r>
    </w:p>
    <w:p w14:paraId="0DEB5A1A" w14:textId="77777777" w:rsidR="00B41298" w:rsidRDefault="00000000" w:rsidP="007E5622">
      <w:pPr>
        <w:numPr>
          <w:ilvl w:val="0"/>
          <w:numId w:val="5"/>
        </w:numPr>
        <w:jc w:val="both"/>
      </w:pPr>
      <w:r>
        <w:rPr>
          <w:sz w:val="28"/>
          <w:szCs w:val="28"/>
        </w:rPr>
        <w:t>выборку данных из двух таблиц по заданным условиям;</w:t>
      </w:r>
    </w:p>
    <w:p w14:paraId="18EC3F9C" w14:textId="77777777" w:rsidR="00B41298" w:rsidRDefault="00000000" w:rsidP="007E5622">
      <w:pPr>
        <w:numPr>
          <w:ilvl w:val="0"/>
          <w:numId w:val="5"/>
        </w:numPr>
        <w:jc w:val="both"/>
      </w:pPr>
      <w:r>
        <w:rPr>
          <w:sz w:val="28"/>
          <w:szCs w:val="28"/>
        </w:rPr>
        <w:t>формирование итогового многотабличного запроса, осуществляющего группировку по полю, принадлежащему таблице, стоящей на стороне отношения «один», и вычисление итогового значения (</w:t>
      </w:r>
      <w:proofErr w:type="spellStart"/>
      <w:r>
        <w:rPr>
          <w:sz w:val="28"/>
          <w:szCs w:val="28"/>
        </w:rPr>
        <w:t>Asg</w:t>
      </w:r>
      <w:proofErr w:type="spellEnd"/>
      <w:r>
        <w:rPr>
          <w:sz w:val="28"/>
          <w:szCs w:val="28"/>
        </w:rPr>
        <w:t xml:space="preserve">, </w:t>
      </w:r>
      <w:proofErr w:type="spellStart"/>
      <w:r>
        <w:rPr>
          <w:sz w:val="28"/>
          <w:szCs w:val="28"/>
        </w:rPr>
        <w:t>Sum</w:t>
      </w:r>
      <w:proofErr w:type="spellEnd"/>
      <w:r>
        <w:rPr>
          <w:sz w:val="28"/>
          <w:szCs w:val="28"/>
        </w:rPr>
        <w:t xml:space="preserve">, </w:t>
      </w:r>
      <w:proofErr w:type="spellStart"/>
      <w:r>
        <w:rPr>
          <w:sz w:val="28"/>
          <w:szCs w:val="28"/>
        </w:rPr>
        <w:t>Count</w:t>
      </w:r>
      <w:proofErr w:type="spellEnd"/>
      <w:r>
        <w:rPr>
          <w:sz w:val="28"/>
          <w:szCs w:val="28"/>
        </w:rPr>
        <w:t xml:space="preserve">, </w:t>
      </w:r>
      <w:proofErr w:type="spellStart"/>
      <w:r>
        <w:rPr>
          <w:sz w:val="28"/>
          <w:szCs w:val="28"/>
        </w:rPr>
        <w:t>Min</w:t>
      </w:r>
      <w:proofErr w:type="spellEnd"/>
      <w:r>
        <w:rPr>
          <w:sz w:val="28"/>
          <w:szCs w:val="28"/>
        </w:rPr>
        <w:t xml:space="preserve"> и т.п.) по полю таблицы, стоящей на стороне отношения «многие».</w:t>
      </w:r>
    </w:p>
    <w:p w14:paraId="3A5104EF" w14:textId="77777777" w:rsidR="00B41298" w:rsidRDefault="00B41298">
      <w:pPr>
        <w:ind w:firstLine="708"/>
        <w:jc w:val="both"/>
        <w:rPr>
          <w:b/>
          <w:sz w:val="28"/>
          <w:szCs w:val="28"/>
        </w:rPr>
      </w:pPr>
    </w:p>
    <w:p w14:paraId="513726AE" w14:textId="432D1132" w:rsidR="00B41298" w:rsidRDefault="00000000">
      <w:pPr>
        <w:ind w:firstLine="708"/>
        <w:jc w:val="both"/>
      </w:pPr>
      <w:r>
        <w:rPr>
          <w:b/>
          <w:sz w:val="28"/>
          <w:szCs w:val="28"/>
        </w:rPr>
        <w:t xml:space="preserve">3. Разработка запросов на диалекте языка </w:t>
      </w:r>
      <w:r>
        <w:rPr>
          <w:b/>
          <w:sz w:val="28"/>
          <w:szCs w:val="28"/>
          <w:lang w:val="en-US"/>
        </w:rPr>
        <w:t>SQL</w:t>
      </w:r>
      <w:r>
        <w:rPr>
          <w:b/>
          <w:sz w:val="28"/>
          <w:szCs w:val="28"/>
        </w:rPr>
        <w:t xml:space="preserve">, реализованном в СУБД </w:t>
      </w:r>
      <w:r>
        <w:rPr>
          <w:b/>
          <w:iCs/>
          <w:sz w:val="28"/>
          <w:szCs w:val="28"/>
          <w:lang w:val="en-US"/>
        </w:rPr>
        <w:t>MySQL</w:t>
      </w:r>
      <w:r>
        <w:rPr>
          <w:b/>
          <w:iCs/>
          <w:sz w:val="28"/>
          <w:szCs w:val="28"/>
        </w:rPr>
        <w:t>.</w:t>
      </w:r>
    </w:p>
    <w:p w14:paraId="01C13754" w14:textId="5EF6F0CB" w:rsidR="001C7773" w:rsidRDefault="001C7773" w:rsidP="001C7773">
      <w:pPr>
        <w:ind w:firstLine="708"/>
        <w:jc w:val="both"/>
      </w:pPr>
      <w:r>
        <w:rPr>
          <w:sz w:val="28"/>
          <w:szCs w:val="28"/>
        </w:rPr>
        <w:t xml:space="preserve">Используя созданный в п. 2.2 проект базы данных согласно своему варианту, написать на </w:t>
      </w:r>
      <w:r>
        <w:rPr>
          <w:bCs/>
          <w:sz w:val="28"/>
          <w:szCs w:val="28"/>
        </w:rPr>
        <w:t xml:space="preserve">языке </w:t>
      </w:r>
      <w:r>
        <w:rPr>
          <w:sz w:val="28"/>
          <w:szCs w:val="28"/>
          <w:lang w:val="en-US"/>
        </w:rPr>
        <w:t>SQL</w:t>
      </w:r>
      <w:r>
        <w:rPr>
          <w:sz w:val="28"/>
          <w:szCs w:val="28"/>
        </w:rPr>
        <w:t xml:space="preserve"> </w:t>
      </w:r>
      <w:r w:rsidRPr="001C7773">
        <w:rPr>
          <w:sz w:val="28"/>
          <w:szCs w:val="28"/>
        </w:rPr>
        <w:t xml:space="preserve">СУБД </w:t>
      </w:r>
      <w:r>
        <w:rPr>
          <w:sz w:val="28"/>
          <w:szCs w:val="28"/>
          <w:lang w:val="en-US"/>
        </w:rPr>
        <w:t>MySQL</w:t>
      </w:r>
      <w:r w:rsidRPr="001C7773">
        <w:rPr>
          <w:sz w:val="28"/>
          <w:szCs w:val="28"/>
        </w:rPr>
        <w:t xml:space="preserve"> </w:t>
      </w:r>
      <w:r>
        <w:rPr>
          <w:sz w:val="28"/>
          <w:szCs w:val="28"/>
        </w:rPr>
        <w:t>инструкции (запросы), реализующие следующие действия:</w:t>
      </w:r>
    </w:p>
    <w:p w14:paraId="6C744BE2" w14:textId="77777777" w:rsidR="001C7773" w:rsidRDefault="001C7773" w:rsidP="001C7773">
      <w:pPr>
        <w:numPr>
          <w:ilvl w:val="0"/>
          <w:numId w:val="8"/>
        </w:numPr>
        <w:jc w:val="both"/>
      </w:pPr>
      <w:r>
        <w:rPr>
          <w:sz w:val="28"/>
          <w:szCs w:val="28"/>
        </w:rPr>
        <w:t>создание базы данных;</w:t>
      </w:r>
    </w:p>
    <w:p w14:paraId="44900A0D" w14:textId="77777777" w:rsidR="001C7773" w:rsidRDefault="001C7773" w:rsidP="001C7773">
      <w:pPr>
        <w:numPr>
          <w:ilvl w:val="0"/>
          <w:numId w:val="8"/>
        </w:numPr>
        <w:jc w:val="both"/>
      </w:pPr>
      <w:r>
        <w:rPr>
          <w:sz w:val="28"/>
          <w:szCs w:val="28"/>
        </w:rPr>
        <w:t>создание таблиц с советующими ограничениями на первичные и внешние ключи и связи;</w:t>
      </w:r>
    </w:p>
    <w:p w14:paraId="64DE6352" w14:textId="77777777" w:rsidR="001C7773" w:rsidRDefault="001C7773" w:rsidP="001C7773">
      <w:pPr>
        <w:numPr>
          <w:ilvl w:val="0"/>
          <w:numId w:val="8"/>
        </w:numPr>
        <w:jc w:val="both"/>
      </w:pPr>
      <w:r>
        <w:rPr>
          <w:sz w:val="28"/>
          <w:szCs w:val="28"/>
        </w:rPr>
        <w:t>добавление в созданные таблицы записей;</w:t>
      </w:r>
    </w:p>
    <w:p w14:paraId="42952F62" w14:textId="77777777" w:rsidR="001C7773" w:rsidRDefault="001C7773" w:rsidP="001C7773">
      <w:pPr>
        <w:numPr>
          <w:ilvl w:val="0"/>
          <w:numId w:val="8"/>
        </w:numPr>
        <w:jc w:val="both"/>
      </w:pPr>
      <w:r>
        <w:rPr>
          <w:sz w:val="28"/>
          <w:szCs w:val="28"/>
        </w:rPr>
        <w:t>удаление из каждой из таблиц записей по заданному условию;</w:t>
      </w:r>
    </w:p>
    <w:p w14:paraId="7047A056" w14:textId="77777777" w:rsidR="001C7773" w:rsidRDefault="001C7773" w:rsidP="001C7773">
      <w:pPr>
        <w:numPr>
          <w:ilvl w:val="0"/>
          <w:numId w:val="8"/>
        </w:numPr>
        <w:jc w:val="both"/>
      </w:pPr>
      <w:r>
        <w:rPr>
          <w:sz w:val="28"/>
          <w:szCs w:val="28"/>
        </w:rPr>
        <w:t>обновление в каждой из таблиц записей по заданному условию;</w:t>
      </w:r>
    </w:p>
    <w:p w14:paraId="06DEE600" w14:textId="77777777" w:rsidR="001C7773" w:rsidRDefault="001C7773" w:rsidP="001C7773">
      <w:pPr>
        <w:numPr>
          <w:ilvl w:val="0"/>
          <w:numId w:val="8"/>
        </w:numPr>
        <w:jc w:val="both"/>
      </w:pPr>
      <w:r>
        <w:rPr>
          <w:sz w:val="28"/>
          <w:szCs w:val="28"/>
        </w:rPr>
        <w:t>формирование вспомогательной таблицы из записей нескольких связанных таблицы, поля которых удовлетворяют заданному условию;</w:t>
      </w:r>
    </w:p>
    <w:p w14:paraId="302A5110" w14:textId="77777777" w:rsidR="001C7773" w:rsidRDefault="001C7773" w:rsidP="001C7773">
      <w:pPr>
        <w:numPr>
          <w:ilvl w:val="0"/>
          <w:numId w:val="8"/>
        </w:numPr>
        <w:jc w:val="both"/>
      </w:pPr>
      <w:r>
        <w:rPr>
          <w:sz w:val="28"/>
          <w:szCs w:val="28"/>
        </w:rPr>
        <w:t>удаление вспомогательной таблицу;</w:t>
      </w:r>
    </w:p>
    <w:p w14:paraId="62749C17" w14:textId="77777777" w:rsidR="001C7773" w:rsidRDefault="001C7773" w:rsidP="001C7773">
      <w:pPr>
        <w:numPr>
          <w:ilvl w:val="0"/>
          <w:numId w:val="8"/>
        </w:numPr>
        <w:jc w:val="both"/>
      </w:pPr>
      <w:r>
        <w:rPr>
          <w:sz w:val="28"/>
          <w:szCs w:val="28"/>
        </w:rPr>
        <w:t>выборку данных из двух таблиц по заданным условиям;</w:t>
      </w:r>
    </w:p>
    <w:p w14:paraId="2E9510EC" w14:textId="77777777" w:rsidR="001C7773" w:rsidRDefault="001C7773" w:rsidP="001C7773">
      <w:pPr>
        <w:numPr>
          <w:ilvl w:val="0"/>
          <w:numId w:val="8"/>
        </w:numPr>
        <w:jc w:val="both"/>
      </w:pPr>
      <w:r>
        <w:rPr>
          <w:sz w:val="28"/>
          <w:szCs w:val="28"/>
        </w:rPr>
        <w:t>формирование итогового многотабличного запроса, осуществляющего группировку по полю, принадлежащему таблице, стоящей на стороне отношения «один», и вычисление итогового значения (</w:t>
      </w:r>
      <w:proofErr w:type="spellStart"/>
      <w:r>
        <w:rPr>
          <w:sz w:val="28"/>
          <w:szCs w:val="28"/>
        </w:rPr>
        <w:t>Asg</w:t>
      </w:r>
      <w:proofErr w:type="spellEnd"/>
      <w:r>
        <w:rPr>
          <w:sz w:val="28"/>
          <w:szCs w:val="28"/>
        </w:rPr>
        <w:t xml:space="preserve">, </w:t>
      </w:r>
      <w:proofErr w:type="spellStart"/>
      <w:r>
        <w:rPr>
          <w:sz w:val="28"/>
          <w:szCs w:val="28"/>
        </w:rPr>
        <w:t>Sum</w:t>
      </w:r>
      <w:proofErr w:type="spellEnd"/>
      <w:r>
        <w:rPr>
          <w:sz w:val="28"/>
          <w:szCs w:val="28"/>
        </w:rPr>
        <w:t xml:space="preserve">, </w:t>
      </w:r>
      <w:proofErr w:type="spellStart"/>
      <w:r>
        <w:rPr>
          <w:sz w:val="28"/>
          <w:szCs w:val="28"/>
        </w:rPr>
        <w:t>Count</w:t>
      </w:r>
      <w:proofErr w:type="spellEnd"/>
      <w:r>
        <w:rPr>
          <w:sz w:val="28"/>
          <w:szCs w:val="28"/>
        </w:rPr>
        <w:t xml:space="preserve">, </w:t>
      </w:r>
      <w:proofErr w:type="spellStart"/>
      <w:r>
        <w:rPr>
          <w:sz w:val="28"/>
          <w:szCs w:val="28"/>
        </w:rPr>
        <w:t>Min</w:t>
      </w:r>
      <w:proofErr w:type="spellEnd"/>
      <w:r>
        <w:rPr>
          <w:sz w:val="28"/>
          <w:szCs w:val="28"/>
        </w:rPr>
        <w:t xml:space="preserve"> и т.п.) по полю таблицы, стоящей на стороне отношения «многие».</w:t>
      </w:r>
    </w:p>
    <w:p w14:paraId="1B392A9E" w14:textId="77777777" w:rsidR="00B41298" w:rsidRDefault="00B41298">
      <w:pPr>
        <w:ind w:firstLine="708"/>
        <w:jc w:val="both"/>
        <w:rPr>
          <w:sz w:val="28"/>
          <w:szCs w:val="28"/>
        </w:rPr>
      </w:pPr>
    </w:p>
    <w:p w14:paraId="22642776" w14:textId="77777777" w:rsidR="00B41298" w:rsidRDefault="00B41298">
      <w:pPr>
        <w:pStyle w:val="af8"/>
        <w:spacing w:after="0"/>
        <w:ind w:firstLine="708"/>
        <w:jc w:val="both"/>
        <w:rPr>
          <w:b/>
          <w:sz w:val="28"/>
          <w:szCs w:val="28"/>
        </w:rPr>
      </w:pPr>
    </w:p>
    <w:p w14:paraId="774AA9AA" w14:textId="53F74BD2" w:rsidR="00B41298" w:rsidRPr="007E5622" w:rsidRDefault="00000000" w:rsidP="007E5622">
      <w:pPr>
        <w:jc w:val="center"/>
        <w:rPr>
          <w:b/>
          <w:bCs/>
          <w:caps/>
          <w:sz w:val="30"/>
          <w:szCs w:val="30"/>
        </w:rPr>
      </w:pPr>
      <w:r w:rsidRPr="007E5622">
        <w:rPr>
          <w:b/>
          <w:bCs/>
          <w:caps/>
          <w:sz w:val="30"/>
          <w:szCs w:val="30"/>
        </w:rPr>
        <w:t xml:space="preserve">Требования к содержанию отчета. </w:t>
      </w:r>
    </w:p>
    <w:p w14:paraId="065BC9C2" w14:textId="77777777" w:rsidR="00B41298" w:rsidRDefault="00B41298">
      <w:pPr>
        <w:pStyle w:val="afb"/>
        <w:ind w:left="720" w:firstLine="0"/>
        <w:rPr>
          <w:color w:val="000000"/>
          <w:sz w:val="20"/>
        </w:rPr>
      </w:pPr>
    </w:p>
    <w:p w14:paraId="0A57D9A4" w14:textId="77777777" w:rsidR="00B41298" w:rsidRDefault="00000000">
      <w:pPr>
        <w:ind w:firstLine="720"/>
        <w:jc w:val="both"/>
      </w:pPr>
      <w:r>
        <w:rPr>
          <w:sz w:val="28"/>
          <w:szCs w:val="28"/>
        </w:rPr>
        <w:t>После выполнения заданий в отчет по работе включить:</w:t>
      </w:r>
    </w:p>
    <w:p w14:paraId="67452AF6" w14:textId="674F1A3E" w:rsidR="00B41298" w:rsidRDefault="00000000">
      <w:pPr>
        <w:numPr>
          <w:ilvl w:val="0"/>
          <w:numId w:val="6"/>
        </w:numPr>
        <w:jc w:val="both"/>
      </w:pPr>
      <w:r>
        <w:rPr>
          <w:sz w:val="28"/>
          <w:szCs w:val="28"/>
          <w:lang w:val="en-US"/>
        </w:rPr>
        <w:t>ER</w:t>
      </w:r>
      <w:r>
        <w:rPr>
          <w:sz w:val="28"/>
          <w:szCs w:val="28"/>
        </w:rPr>
        <w:t>-диаграмму модели базы данных</w:t>
      </w:r>
      <w:r w:rsidR="006E1C14">
        <w:rPr>
          <w:sz w:val="28"/>
          <w:szCs w:val="28"/>
        </w:rPr>
        <w:t xml:space="preserve"> по п.2.2</w:t>
      </w:r>
      <w:r>
        <w:rPr>
          <w:sz w:val="28"/>
          <w:szCs w:val="28"/>
        </w:rPr>
        <w:t>.</w:t>
      </w:r>
    </w:p>
    <w:p w14:paraId="638E1D05" w14:textId="62182188" w:rsidR="00B41298" w:rsidRDefault="00000000">
      <w:pPr>
        <w:numPr>
          <w:ilvl w:val="0"/>
          <w:numId w:val="6"/>
        </w:numPr>
        <w:jc w:val="both"/>
      </w:pPr>
      <w:r>
        <w:rPr>
          <w:sz w:val="28"/>
          <w:szCs w:val="28"/>
        </w:rPr>
        <w:t>Схемы созданных баз данных</w:t>
      </w:r>
      <w:r w:rsidR="006E1C14">
        <w:rPr>
          <w:sz w:val="28"/>
          <w:szCs w:val="28"/>
        </w:rPr>
        <w:t xml:space="preserve"> по </w:t>
      </w:r>
      <w:proofErr w:type="spellStart"/>
      <w:r w:rsidR="006E1C14">
        <w:rPr>
          <w:sz w:val="28"/>
          <w:szCs w:val="28"/>
        </w:rPr>
        <w:t>пп</w:t>
      </w:r>
      <w:proofErr w:type="spellEnd"/>
      <w:r>
        <w:rPr>
          <w:sz w:val="28"/>
          <w:szCs w:val="28"/>
        </w:rPr>
        <w:t>.</w:t>
      </w:r>
      <w:r w:rsidR="006E1C14">
        <w:rPr>
          <w:sz w:val="28"/>
          <w:szCs w:val="28"/>
        </w:rPr>
        <w:t xml:space="preserve"> 2.3.1, 3.1.</w:t>
      </w:r>
    </w:p>
    <w:p w14:paraId="5DFC3A1B" w14:textId="4C098D5A" w:rsidR="00B41298" w:rsidRPr="00474950" w:rsidRDefault="00000000">
      <w:pPr>
        <w:numPr>
          <w:ilvl w:val="0"/>
          <w:numId w:val="6"/>
        </w:numPr>
        <w:jc w:val="both"/>
      </w:pPr>
      <w:r>
        <w:rPr>
          <w:sz w:val="28"/>
          <w:szCs w:val="28"/>
        </w:rPr>
        <w:t>Код</w:t>
      </w:r>
      <w:r w:rsidR="006E1C14">
        <w:rPr>
          <w:sz w:val="28"/>
          <w:szCs w:val="28"/>
        </w:rPr>
        <w:t>ы</w:t>
      </w:r>
      <w:r>
        <w:rPr>
          <w:sz w:val="28"/>
          <w:szCs w:val="28"/>
        </w:rPr>
        <w:t xml:space="preserve"> </w:t>
      </w:r>
      <w:r>
        <w:rPr>
          <w:sz w:val="28"/>
          <w:szCs w:val="28"/>
          <w:lang w:val="en-US"/>
        </w:rPr>
        <w:t>SQL</w:t>
      </w:r>
      <w:r w:rsidR="006E1C14">
        <w:rPr>
          <w:sz w:val="28"/>
          <w:szCs w:val="28"/>
        </w:rPr>
        <w:t xml:space="preserve"> инструкций (</w:t>
      </w:r>
      <w:r>
        <w:rPr>
          <w:sz w:val="28"/>
          <w:szCs w:val="28"/>
        </w:rPr>
        <w:t>запросов</w:t>
      </w:r>
      <w:r w:rsidR="006E1C14">
        <w:rPr>
          <w:sz w:val="28"/>
          <w:szCs w:val="28"/>
        </w:rPr>
        <w:t>)</w:t>
      </w:r>
      <w:r>
        <w:rPr>
          <w:sz w:val="28"/>
          <w:szCs w:val="28"/>
        </w:rPr>
        <w:t>, выполненных по заданиям п</w:t>
      </w:r>
      <w:r w:rsidR="00131A6D">
        <w:rPr>
          <w:sz w:val="28"/>
          <w:szCs w:val="28"/>
        </w:rPr>
        <w:t>унктов</w:t>
      </w:r>
      <w:r>
        <w:rPr>
          <w:sz w:val="28"/>
          <w:szCs w:val="28"/>
        </w:rPr>
        <w:t xml:space="preserve"> 2, 3.</w:t>
      </w:r>
    </w:p>
    <w:p w14:paraId="5E1C024D" w14:textId="434CEAE6" w:rsidR="00474950" w:rsidRDefault="007D3A8C" w:rsidP="007D3A8C">
      <w:pPr>
        <w:numPr>
          <w:ilvl w:val="0"/>
          <w:numId w:val="6"/>
        </w:numPr>
        <w:jc w:val="both"/>
      </w:pPr>
      <w:r w:rsidRPr="007D3A8C">
        <w:rPr>
          <w:bCs/>
          <w:color w:val="000000"/>
          <w:sz w:val="28"/>
          <w:szCs w:val="28"/>
        </w:rPr>
        <w:t>Результаты выполнения запросов в виде таблиц (не скриншоты!) или текста ответа от СУБД при выполнении вставки, удаления или изменения данных.</w:t>
      </w:r>
    </w:p>
    <w:p w14:paraId="70E5F881" w14:textId="77777777" w:rsidR="006E1C14" w:rsidRDefault="006E1C14" w:rsidP="006E1C14">
      <w:pPr>
        <w:jc w:val="both"/>
        <w:rPr>
          <w:bCs/>
          <w:color w:val="000000"/>
          <w:sz w:val="28"/>
          <w:szCs w:val="28"/>
        </w:rPr>
      </w:pPr>
    </w:p>
    <w:p w14:paraId="77E47B92" w14:textId="3E30CAEF" w:rsidR="006E1C14" w:rsidRPr="00BA06FD" w:rsidRDefault="006E1C14" w:rsidP="006E1C14">
      <w:pPr>
        <w:jc w:val="both"/>
        <w:rPr>
          <w:bCs/>
        </w:rPr>
      </w:pPr>
      <w:r>
        <w:rPr>
          <w:bCs/>
          <w:color w:val="000000"/>
          <w:sz w:val="28"/>
          <w:szCs w:val="28"/>
        </w:rPr>
        <w:t>Результаты выполнения задания представлять сгруппированными по каждому подпункту задания с указанием этого подпункта.</w:t>
      </w:r>
    </w:p>
    <w:p w14:paraId="3DD1428F" w14:textId="77777777" w:rsidR="00B41298" w:rsidRDefault="00B41298">
      <w:pPr>
        <w:jc w:val="both"/>
        <w:rPr>
          <w:sz w:val="28"/>
          <w:szCs w:val="28"/>
        </w:rPr>
      </w:pPr>
    </w:p>
    <w:p w14:paraId="1FF33859" w14:textId="67A71B4F" w:rsidR="00B41298" w:rsidRPr="007E5622" w:rsidRDefault="00000000" w:rsidP="007E5622">
      <w:pPr>
        <w:jc w:val="center"/>
        <w:rPr>
          <w:b/>
          <w:bCs/>
          <w:caps/>
          <w:sz w:val="30"/>
          <w:szCs w:val="30"/>
        </w:rPr>
      </w:pPr>
      <w:r w:rsidRPr="007E5622">
        <w:rPr>
          <w:b/>
          <w:bCs/>
          <w:caps/>
          <w:sz w:val="30"/>
          <w:szCs w:val="30"/>
        </w:rPr>
        <w:t xml:space="preserve">Контрольные вопросы. </w:t>
      </w:r>
    </w:p>
    <w:p w14:paraId="50C58459" w14:textId="77777777" w:rsidR="00B41298" w:rsidRDefault="00B41298">
      <w:pPr>
        <w:jc w:val="both"/>
        <w:rPr>
          <w:sz w:val="28"/>
          <w:szCs w:val="28"/>
        </w:rPr>
      </w:pPr>
    </w:p>
    <w:p w14:paraId="2C8F73DE" w14:textId="77777777" w:rsidR="00784A64" w:rsidRPr="00DB28D2" w:rsidRDefault="00784A64" w:rsidP="00784A64">
      <w:pPr>
        <w:numPr>
          <w:ilvl w:val="0"/>
          <w:numId w:val="3"/>
        </w:numPr>
        <w:jc w:val="both"/>
        <w:rPr>
          <w:sz w:val="28"/>
          <w:szCs w:val="28"/>
        </w:rPr>
      </w:pPr>
      <w:r w:rsidRPr="00DB28D2">
        <w:rPr>
          <w:sz w:val="28"/>
          <w:szCs w:val="28"/>
        </w:rPr>
        <w:t>Требования первой нормальной формы реляционной таблицы.</w:t>
      </w:r>
    </w:p>
    <w:p w14:paraId="165CCFFC" w14:textId="77777777" w:rsidR="00784A64" w:rsidRPr="00DB28D2" w:rsidRDefault="00784A64" w:rsidP="00784A64">
      <w:pPr>
        <w:numPr>
          <w:ilvl w:val="0"/>
          <w:numId w:val="3"/>
        </w:numPr>
        <w:jc w:val="both"/>
        <w:rPr>
          <w:sz w:val="28"/>
          <w:szCs w:val="28"/>
        </w:rPr>
      </w:pPr>
      <w:r w:rsidRPr="00DB28D2">
        <w:rPr>
          <w:sz w:val="28"/>
          <w:szCs w:val="28"/>
        </w:rPr>
        <w:t>Требования второй нормальной формы реляционной таблицы.</w:t>
      </w:r>
    </w:p>
    <w:p w14:paraId="01A3C334" w14:textId="77777777" w:rsidR="00784A64" w:rsidRPr="00DB28D2" w:rsidRDefault="00784A64" w:rsidP="00784A64">
      <w:pPr>
        <w:numPr>
          <w:ilvl w:val="0"/>
          <w:numId w:val="3"/>
        </w:numPr>
        <w:jc w:val="both"/>
        <w:rPr>
          <w:sz w:val="28"/>
          <w:szCs w:val="28"/>
        </w:rPr>
      </w:pPr>
      <w:r w:rsidRPr="00DB28D2">
        <w:rPr>
          <w:sz w:val="28"/>
          <w:szCs w:val="28"/>
        </w:rPr>
        <w:t>Требования третьей нормальной формы реляционной таблицы.</w:t>
      </w:r>
    </w:p>
    <w:p w14:paraId="44733840" w14:textId="1FC06517" w:rsidR="00B41298" w:rsidRDefault="00000000">
      <w:pPr>
        <w:numPr>
          <w:ilvl w:val="0"/>
          <w:numId w:val="3"/>
        </w:numPr>
        <w:jc w:val="both"/>
      </w:pPr>
      <w:r>
        <w:rPr>
          <w:sz w:val="28"/>
          <w:szCs w:val="28"/>
        </w:rPr>
        <w:t>Типовые операции по обработке записей одной реляционной таблицы.</w:t>
      </w:r>
    </w:p>
    <w:p w14:paraId="1341DB00" w14:textId="77777777" w:rsidR="00B41298" w:rsidRDefault="00000000">
      <w:pPr>
        <w:numPr>
          <w:ilvl w:val="0"/>
          <w:numId w:val="3"/>
        </w:numPr>
        <w:jc w:val="both"/>
      </w:pPr>
      <w:r>
        <w:rPr>
          <w:sz w:val="28"/>
          <w:szCs w:val="28"/>
        </w:rPr>
        <w:t>Типовые операции совместной обработки нескольких реляционных таблиц.</w:t>
      </w:r>
    </w:p>
    <w:p w14:paraId="607B4A1E" w14:textId="77777777" w:rsidR="00B41298" w:rsidRDefault="00000000">
      <w:pPr>
        <w:numPr>
          <w:ilvl w:val="0"/>
          <w:numId w:val="3"/>
        </w:numPr>
        <w:jc w:val="both"/>
      </w:pPr>
      <w:r>
        <w:rPr>
          <w:sz w:val="28"/>
          <w:szCs w:val="28"/>
        </w:rPr>
        <w:t xml:space="preserve">Для чего предназначен язык </w:t>
      </w:r>
      <w:r>
        <w:rPr>
          <w:sz w:val="28"/>
          <w:szCs w:val="28"/>
          <w:lang w:val="en-US"/>
        </w:rPr>
        <w:t>SQL</w:t>
      </w:r>
      <w:r>
        <w:rPr>
          <w:sz w:val="28"/>
          <w:szCs w:val="28"/>
        </w:rPr>
        <w:t>?</w:t>
      </w:r>
    </w:p>
    <w:p w14:paraId="74D746CC" w14:textId="77777777" w:rsidR="00B41298" w:rsidRDefault="00000000">
      <w:pPr>
        <w:numPr>
          <w:ilvl w:val="0"/>
          <w:numId w:val="3"/>
        </w:numPr>
        <w:jc w:val="both"/>
      </w:pPr>
      <w:r>
        <w:rPr>
          <w:sz w:val="28"/>
          <w:szCs w:val="28"/>
        </w:rPr>
        <w:t xml:space="preserve">Стандартизация языка </w:t>
      </w:r>
      <w:r>
        <w:rPr>
          <w:sz w:val="28"/>
          <w:szCs w:val="28"/>
          <w:lang w:val="en-US"/>
        </w:rPr>
        <w:t>SQL</w:t>
      </w:r>
      <w:r>
        <w:rPr>
          <w:sz w:val="28"/>
          <w:szCs w:val="28"/>
        </w:rPr>
        <w:t>.</w:t>
      </w:r>
    </w:p>
    <w:p w14:paraId="01C40184" w14:textId="77777777" w:rsidR="00B41298" w:rsidRDefault="00000000">
      <w:pPr>
        <w:numPr>
          <w:ilvl w:val="0"/>
          <w:numId w:val="3"/>
        </w:numPr>
        <w:jc w:val="both"/>
      </w:pPr>
      <w:r>
        <w:rPr>
          <w:sz w:val="28"/>
          <w:szCs w:val="28"/>
        </w:rPr>
        <w:t xml:space="preserve">Какие версии (диалекты) языка </w:t>
      </w:r>
      <w:r>
        <w:rPr>
          <w:sz w:val="28"/>
          <w:szCs w:val="28"/>
          <w:lang w:val="en-US"/>
        </w:rPr>
        <w:t>SQL</w:t>
      </w:r>
      <w:r>
        <w:rPr>
          <w:sz w:val="28"/>
          <w:szCs w:val="28"/>
        </w:rPr>
        <w:t xml:space="preserve"> используются в различных СУБД?</w:t>
      </w:r>
    </w:p>
    <w:p w14:paraId="577ACCBD" w14:textId="77777777" w:rsidR="00B41298" w:rsidRDefault="00000000">
      <w:pPr>
        <w:numPr>
          <w:ilvl w:val="0"/>
          <w:numId w:val="3"/>
        </w:numPr>
        <w:jc w:val="both"/>
      </w:pPr>
      <w:r>
        <w:rPr>
          <w:sz w:val="28"/>
          <w:szCs w:val="28"/>
        </w:rPr>
        <w:t xml:space="preserve">Какие </w:t>
      </w:r>
      <w:r>
        <w:rPr>
          <w:sz w:val="28"/>
          <w:szCs w:val="28"/>
          <w:lang w:val="en-US"/>
        </w:rPr>
        <w:t>DDL</w:t>
      </w:r>
      <w:r>
        <w:rPr>
          <w:sz w:val="28"/>
          <w:szCs w:val="28"/>
        </w:rPr>
        <w:t xml:space="preserve">-операторы имеются в языке </w:t>
      </w:r>
      <w:r>
        <w:rPr>
          <w:sz w:val="28"/>
          <w:szCs w:val="28"/>
          <w:lang w:val="en-US"/>
        </w:rPr>
        <w:t>SQL</w:t>
      </w:r>
      <w:r>
        <w:rPr>
          <w:sz w:val="28"/>
          <w:szCs w:val="28"/>
        </w:rPr>
        <w:t>, для чего они предназначены?</w:t>
      </w:r>
    </w:p>
    <w:p w14:paraId="1D0D59D0" w14:textId="77777777" w:rsidR="00B41298" w:rsidRDefault="00000000">
      <w:pPr>
        <w:numPr>
          <w:ilvl w:val="0"/>
          <w:numId w:val="3"/>
        </w:numPr>
        <w:jc w:val="both"/>
      </w:pPr>
      <w:r>
        <w:rPr>
          <w:sz w:val="28"/>
          <w:szCs w:val="28"/>
        </w:rPr>
        <w:t xml:space="preserve">Какие </w:t>
      </w:r>
      <w:r>
        <w:rPr>
          <w:sz w:val="28"/>
          <w:szCs w:val="28"/>
          <w:lang w:val="en-US"/>
        </w:rPr>
        <w:t>DML</w:t>
      </w:r>
      <w:r>
        <w:rPr>
          <w:sz w:val="28"/>
          <w:szCs w:val="28"/>
        </w:rPr>
        <w:t xml:space="preserve">-операторы имеются в языке </w:t>
      </w:r>
      <w:r>
        <w:rPr>
          <w:sz w:val="28"/>
          <w:szCs w:val="28"/>
          <w:lang w:val="en-US"/>
        </w:rPr>
        <w:t>SQL</w:t>
      </w:r>
      <w:r>
        <w:rPr>
          <w:sz w:val="28"/>
          <w:szCs w:val="28"/>
        </w:rPr>
        <w:t>, для чего они предназначены?</w:t>
      </w:r>
    </w:p>
    <w:p w14:paraId="243B414D" w14:textId="77777777" w:rsidR="00B41298" w:rsidRDefault="00000000">
      <w:pPr>
        <w:numPr>
          <w:ilvl w:val="0"/>
          <w:numId w:val="3"/>
        </w:numPr>
        <w:jc w:val="both"/>
      </w:pPr>
      <w:r>
        <w:rPr>
          <w:sz w:val="28"/>
          <w:szCs w:val="28"/>
        </w:rPr>
        <w:t xml:space="preserve">Типы данных языка SQL ядра </w:t>
      </w:r>
      <w:r>
        <w:rPr>
          <w:sz w:val="28"/>
          <w:szCs w:val="28"/>
          <w:lang w:val="en-US"/>
        </w:rPr>
        <w:t>MS</w:t>
      </w:r>
      <w:r>
        <w:rPr>
          <w:sz w:val="28"/>
          <w:szCs w:val="28"/>
        </w:rPr>
        <w:t xml:space="preserve"> </w:t>
      </w:r>
      <w:r>
        <w:rPr>
          <w:sz w:val="28"/>
          <w:szCs w:val="28"/>
          <w:lang w:val="en-US"/>
        </w:rPr>
        <w:t>SQL</w:t>
      </w:r>
      <w:r>
        <w:rPr>
          <w:sz w:val="28"/>
          <w:szCs w:val="28"/>
        </w:rPr>
        <w:t xml:space="preserve"> </w:t>
      </w:r>
      <w:r>
        <w:rPr>
          <w:sz w:val="28"/>
          <w:szCs w:val="28"/>
          <w:lang w:val="en-US"/>
        </w:rPr>
        <w:t>Server</w:t>
      </w:r>
      <w:r>
        <w:rPr>
          <w:sz w:val="28"/>
          <w:szCs w:val="28"/>
        </w:rPr>
        <w:t>, для работы с какими данными они предназначены?</w:t>
      </w:r>
    </w:p>
    <w:p w14:paraId="1044FE6B" w14:textId="77777777" w:rsidR="00B41298" w:rsidRDefault="00000000">
      <w:pPr>
        <w:numPr>
          <w:ilvl w:val="0"/>
          <w:numId w:val="3"/>
        </w:numPr>
        <w:jc w:val="both"/>
      </w:pPr>
      <w:r>
        <w:rPr>
          <w:sz w:val="28"/>
          <w:szCs w:val="28"/>
        </w:rPr>
        <w:t>Общий синтаксис оператора создания новой таблицы.</w:t>
      </w:r>
    </w:p>
    <w:p w14:paraId="41E1015F" w14:textId="77777777" w:rsidR="00B41298" w:rsidRDefault="00000000">
      <w:pPr>
        <w:numPr>
          <w:ilvl w:val="0"/>
          <w:numId w:val="3"/>
        </w:numPr>
        <w:jc w:val="both"/>
      </w:pPr>
      <w:r>
        <w:rPr>
          <w:sz w:val="28"/>
          <w:szCs w:val="28"/>
        </w:rPr>
        <w:t xml:space="preserve">Общий синтаксис оператора </w:t>
      </w:r>
      <w:r>
        <w:rPr>
          <w:sz w:val="28"/>
          <w:szCs w:val="28"/>
          <w:lang w:val="en-US"/>
        </w:rPr>
        <w:t>SELECT</w:t>
      </w:r>
      <w:r>
        <w:rPr>
          <w:sz w:val="28"/>
          <w:szCs w:val="28"/>
        </w:rPr>
        <w:t>.</w:t>
      </w:r>
    </w:p>
    <w:p w14:paraId="6FFE83AF" w14:textId="77777777" w:rsidR="00B41298" w:rsidRDefault="00000000">
      <w:pPr>
        <w:numPr>
          <w:ilvl w:val="0"/>
          <w:numId w:val="3"/>
        </w:numPr>
        <w:jc w:val="both"/>
      </w:pPr>
      <w:r>
        <w:rPr>
          <w:sz w:val="28"/>
          <w:szCs w:val="28"/>
        </w:rPr>
        <w:t xml:space="preserve">Какие предикаты используются в инструкции </w:t>
      </w:r>
      <w:r>
        <w:rPr>
          <w:sz w:val="28"/>
          <w:szCs w:val="28"/>
          <w:lang w:val="en-US"/>
        </w:rPr>
        <w:t>SELECT</w:t>
      </w:r>
      <w:r>
        <w:rPr>
          <w:sz w:val="28"/>
          <w:szCs w:val="28"/>
        </w:rPr>
        <w:t>, для чего они предназначены?</w:t>
      </w:r>
    </w:p>
    <w:p w14:paraId="120EB92D" w14:textId="77777777" w:rsidR="00B41298" w:rsidRDefault="00000000">
      <w:pPr>
        <w:numPr>
          <w:ilvl w:val="0"/>
          <w:numId w:val="3"/>
        </w:numPr>
        <w:jc w:val="both"/>
      </w:pPr>
      <w:r>
        <w:rPr>
          <w:sz w:val="28"/>
          <w:szCs w:val="28"/>
        </w:rPr>
        <w:t>Операции симметричного соединения таблиц в языке SQL и их использование.</w:t>
      </w:r>
    </w:p>
    <w:p w14:paraId="59E2BCB4" w14:textId="77777777" w:rsidR="00B41298" w:rsidRDefault="00000000">
      <w:pPr>
        <w:numPr>
          <w:ilvl w:val="0"/>
          <w:numId w:val="3"/>
        </w:numPr>
        <w:jc w:val="both"/>
      </w:pPr>
      <w:r>
        <w:rPr>
          <w:sz w:val="28"/>
          <w:szCs w:val="28"/>
        </w:rPr>
        <w:t>Операции внешнего соединения таблиц в языке SQL и их использование.</w:t>
      </w:r>
    </w:p>
    <w:p w14:paraId="6A6E188F" w14:textId="77777777" w:rsidR="00B41298" w:rsidRDefault="00000000">
      <w:pPr>
        <w:numPr>
          <w:ilvl w:val="0"/>
          <w:numId w:val="3"/>
        </w:numPr>
        <w:jc w:val="both"/>
      </w:pPr>
      <w:r>
        <w:rPr>
          <w:sz w:val="28"/>
          <w:szCs w:val="28"/>
        </w:rPr>
        <w:t xml:space="preserve">Общий синтаксис оператора </w:t>
      </w:r>
      <w:r>
        <w:rPr>
          <w:sz w:val="28"/>
          <w:szCs w:val="28"/>
          <w:lang w:val="en-US"/>
        </w:rPr>
        <w:t>UPDATE.</w:t>
      </w:r>
    </w:p>
    <w:p w14:paraId="1CB1179E" w14:textId="77777777" w:rsidR="00B41298" w:rsidRDefault="00000000">
      <w:pPr>
        <w:numPr>
          <w:ilvl w:val="0"/>
          <w:numId w:val="3"/>
        </w:numPr>
        <w:jc w:val="both"/>
      </w:pPr>
      <w:r>
        <w:rPr>
          <w:sz w:val="28"/>
          <w:szCs w:val="28"/>
        </w:rPr>
        <w:t xml:space="preserve">Общий синтаксис оператора </w:t>
      </w:r>
      <w:r>
        <w:rPr>
          <w:sz w:val="28"/>
          <w:szCs w:val="28"/>
          <w:lang w:val="en-US"/>
        </w:rPr>
        <w:t>DELETE.</w:t>
      </w:r>
    </w:p>
    <w:p w14:paraId="50E3D0EE" w14:textId="77777777" w:rsidR="00B41298" w:rsidRDefault="00000000">
      <w:pPr>
        <w:numPr>
          <w:ilvl w:val="0"/>
          <w:numId w:val="3"/>
        </w:numPr>
        <w:jc w:val="both"/>
      </w:pPr>
      <w:r>
        <w:rPr>
          <w:sz w:val="28"/>
          <w:szCs w:val="28"/>
        </w:rPr>
        <w:t>Создание подчиненных запросов на языке SQL.</w:t>
      </w:r>
    </w:p>
    <w:p w14:paraId="4ED30DB5" w14:textId="712C0B40" w:rsidR="00B41298" w:rsidRDefault="00000000">
      <w:pPr>
        <w:numPr>
          <w:ilvl w:val="0"/>
          <w:numId w:val="3"/>
        </w:numPr>
        <w:jc w:val="both"/>
      </w:pPr>
      <w:r>
        <w:rPr>
          <w:sz w:val="28"/>
          <w:szCs w:val="28"/>
        </w:rPr>
        <w:t xml:space="preserve">Отличие типов данных СУБД </w:t>
      </w:r>
      <w:r>
        <w:rPr>
          <w:sz w:val="28"/>
          <w:szCs w:val="28"/>
          <w:lang w:val="en-US"/>
        </w:rPr>
        <w:t>MS</w:t>
      </w:r>
      <w:r>
        <w:rPr>
          <w:sz w:val="28"/>
          <w:szCs w:val="28"/>
        </w:rPr>
        <w:t xml:space="preserve"> </w:t>
      </w:r>
      <w:r>
        <w:rPr>
          <w:sz w:val="28"/>
          <w:szCs w:val="28"/>
          <w:lang w:val="en-US"/>
        </w:rPr>
        <w:t>SQL</w:t>
      </w:r>
      <w:r>
        <w:rPr>
          <w:sz w:val="28"/>
          <w:szCs w:val="28"/>
        </w:rPr>
        <w:t xml:space="preserve"> </w:t>
      </w:r>
      <w:r>
        <w:rPr>
          <w:sz w:val="28"/>
          <w:szCs w:val="28"/>
          <w:lang w:val="en-US"/>
        </w:rPr>
        <w:t>Server</w:t>
      </w:r>
      <w:r>
        <w:rPr>
          <w:sz w:val="28"/>
          <w:szCs w:val="28"/>
        </w:rPr>
        <w:t xml:space="preserve"> и СУБД </w:t>
      </w:r>
      <w:r>
        <w:rPr>
          <w:sz w:val="28"/>
          <w:szCs w:val="28"/>
          <w:lang w:val="en-US"/>
        </w:rPr>
        <w:t>MySQL</w:t>
      </w:r>
      <w:r>
        <w:rPr>
          <w:sz w:val="28"/>
          <w:szCs w:val="28"/>
        </w:rPr>
        <w:t>.</w:t>
      </w:r>
    </w:p>
    <w:p w14:paraId="11C1AB07" w14:textId="376FD89E" w:rsidR="00B41298" w:rsidRDefault="00000000">
      <w:pPr>
        <w:numPr>
          <w:ilvl w:val="0"/>
          <w:numId w:val="3"/>
        </w:numPr>
        <w:jc w:val="both"/>
      </w:pPr>
      <w:r>
        <w:rPr>
          <w:sz w:val="28"/>
          <w:szCs w:val="28"/>
        </w:rPr>
        <w:t xml:space="preserve">Отличие операторов языка </w:t>
      </w:r>
      <w:r>
        <w:rPr>
          <w:sz w:val="28"/>
          <w:szCs w:val="28"/>
          <w:lang w:val="en-US"/>
        </w:rPr>
        <w:t>SQL</w:t>
      </w:r>
      <w:r>
        <w:rPr>
          <w:sz w:val="28"/>
          <w:szCs w:val="28"/>
        </w:rPr>
        <w:t xml:space="preserve"> для СУБД </w:t>
      </w:r>
      <w:r>
        <w:rPr>
          <w:sz w:val="28"/>
          <w:szCs w:val="28"/>
          <w:lang w:val="en-US"/>
        </w:rPr>
        <w:t>MS</w:t>
      </w:r>
      <w:r>
        <w:rPr>
          <w:sz w:val="28"/>
          <w:szCs w:val="28"/>
        </w:rPr>
        <w:t xml:space="preserve"> </w:t>
      </w:r>
      <w:r>
        <w:rPr>
          <w:sz w:val="28"/>
          <w:szCs w:val="28"/>
          <w:lang w:val="en-US"/>
        </w:rPr>
        <w:t>MySQL</w:t>
      </w:r>
      <w:r>
        <w:rPr>
          <w:sz w:val="28"/>
          <w:szCs w:val="28"/>
        </w:rPr>
        <w:t xml:space="preserve"> и СУБД </w:t>
      </w:r>
      <w:r>
        <w:rPr>
          <w:sz w:val="28"/>
          <w:szCs w:val="28"/>
          <w:lang w:val="en-US"/>
        </w:rPr>
        <w:t>MySQL</w:t>
      </w:r>
      <w:r>
        <w:rPr>
          <w:sz w:val="28"/>
          <w:szCs w:val="28"/>
        </w:rPr>
        <w:t>.</w:t>
      </w:r>
    </w:p>
    <w:p w14:paraId="4DCAEFF4" w14:textId="77777777" w:rsidR="00B41298" w:rsidRDefault="00B41298">
      <w:pPr>
        <w:jc w:val="both"/>
        <w:rPr>
          <w:sz w:val="28"/>
          <w:szCs w:val="28"/>
        </w:rPr>
      </w:pPr>
    </w:p>
    <w:p w14:paraId="7D643742" w14:textId="77777777" w:rsidR="00B41298" w:rsidRDefault="00B41298">
      <w:pPr>
        <w:jc w:val="both"/>
        <w:rPr>
          <w:sz w:val="28"/>
          <w:szCs w:val="28"/>
        </w:rPr>
      </w:pPr>
    </w:p>
    <w:p w14:paraId="08A8D418" w14:textId="79AFA01C" w:rsidR="00B41298" w:rsidRPr="00D50D03" w:rsidRDefault="00000000" w:rsidP="00D50D03">
      <w:pPr>
        <w:jc w:val="center"/>
        <w:rPr>
          <w:b/>
          <w:bCs/>
          <w:caps/>
          <w:sz w:val="30"/>
          <w:szCs w:val="30"/>
        </w:rPr>
      </w:pPr>
      <w:r w:rsidRPr="00D50D03">
        <w:rPr>
          <w:b/>
          <w:bCs/>
          <w:caps/>
          <w:sz w:val="30"/>
          <w:szCs w:val="30"/>
        </w:rPr>
        <w:t>Литература для подготовки</w:t>
      </w:r>
    </w:p>
    <w:p w14:paraId="4FDD4C99" w14:textId="77777777" w:rsidR="00B41298" w:rsidRDefault="00000000">
      <w:pPr>
        <w:pStyle w:val="Iauiue"/>
        <w:jc w:val="both"/>
      </w:pPr>
      <w:r>
        <w:t xml:space="preserve">1. Стародубцев Е.Г. Системы управления базами данных. Пособие по дисциплинам "Базы данных", "Технологии организации, хранения и обработки данных", "Разработка приложений баз данных для информационных систем" для студентов специальности </w:t>
      </w:r>
      <w:r>
        <w:rPr>
          <w:bCs/>
        </w:rPr>
        <w:t xml:space="preserve">1- 40 01 02 </w:t>
      </w:r>
      <w:r>
        <w:t>"</w:t>
      </w:r>
      <w:r>
        <w:rPr>
          <w:bCs/>
        </w:rPr>
        <w:t>Информационные системы</w:t>
      </w:r>
      <w:r>
        <w:t xml:space="preserve"> </w:t>
      </w:r>
      <w:r>
        <w:rPr>
          <w:bCs/>
        </w:rPr>
        <w:t>и технологии (по направлениям)</w:t>
      </w:r>
      <w:r>
        <w:t>" дневной и заочной форм обучения. – Гомель: ГГТУ, 2010 (м/у 3913). – 30 с.</w:t>
      </w:r>
    </w:p>
    <w:p w14:paraId="77D0660A" w14:textId="77777777" w:rsidR="00B41298" w:rsidRDefault="00000000">
      <w:pPr>
        <w:pStyle w:val="Iauiue"/>
        <w:jc w:val="both"/>
      </w:pPr>
      <w:r>
        <w:t xml:space="preserve">2. </w:t>
      </w:r>
      <w:proofErr w:type="spellStart"/>
      <w:r>
        <w:t>Асенчик</w:t>
      </w:r>
      <w:proofErr w:type="spellEnd"/>
      <w:r>
        <w:t xml:space="preserve"> О.Д., Стародубцев Е.Г. Использование языка SQL. Пособие по дисциплинам "Сетевые технологии и базы данных", "Технологии организации хранения и обработки данных", "Сетевые технологии" для студентов экономических специальностей дневной и заочной форм обучения. – Гомель: ГГТУ, 2007 (м/у 3509). – 21 с.</w:t>
      </w:r>
    </w:p>
    <w:p w14:paraId="10E79362" w14:textId="77777777" w:rsidR="00B41298" w:rsidRDefault="00000000">
      <w:pPr>
        <w:jc w:val="both"/>
      </w:pPr>
      <w:r w:rsidRPr="007E5622">
        <w:t xml:space="preserve">3. </w:t>
      </w:r>
      <w:r w:rsidRPr="007E5622">
        <w:rPr>
          <w:color w:val="000000"/>
        </w:rPr>
        <w:t>Лукьяненко, В. О. Модели данных и системы управления базами данных: практикум по выполнению лабораторных работ по одноименной дисциплине для студентов специальности 1-40</w:t>
      </w:r>
      <w:r>
        <w:rPr>
          <w:color w:val="000000"/>
          <w:lang w:val="en-US"/>
        </w:rPr>
        <w:t> </w:t>
      </w:r>
      <w:r w:rsidRPr="007E5622">
        <w:rPr>
          <w:color w:val="000000"/>
        </w:rPr>
        <w:t>04</w:t>
      </w:r>
      <w:r>
        <w:rPr>
          <w:color w:val="000000"/>
          <w:lang w:val="en-US"/>
        </w:rPr>
        <w:t> </w:t>
      </w:r>
      <w:r w:rsidRPr="007E5622">
        <w:rPr>
          <w:color w:val="000000"/>
        </w:rPr>
        <w:t>01 "Информатика и технологии программирования" дневной формы обучения / В.О.</w:t>
      </w:r>
      <w:r>
        <w:rPr>
          <w:color w:val="000000"/>
          <w:lang w:val="en-US"/>
        </w:rPr>
        <w:t> </w:t>
      </w:r>
      <w:r w:rsidRPr="007E5622">
        <w:rPr>
          <w:color w:val="000000"/>
        </w:rPr>
        <w:t>Лукьяненко. - Гомель: ГГТУ им. П. О. Сухого, 2019. - 56 с.</w:t>
      </w:r>
    </w:p>
    <w:p w14:paraId="1F0DD2EC" w14:textId="77777777" w:rsidR="00B41298" w:rsidRDefault="00000000">
      <w:pPr>
        <w:jc w:val="both"/>
      </w:pPr>
      <w:r w:rsidRPr="007E5622">
        <w:t>4</w:t>
      </w:r>
      <w:r>
        <w:t xml:space="preserve">. Справочник по языку </w:t>
      </w:r>
      <w:r>
        <w:rPr>
          <w:lang w:val="en-US"/>
        </w:rPr>
        <w:t>MySQL</w:t>
      </w:r>
      <w:r w:rsidRPr="007E5622">
        <w:t xml:space="preserve"> </w:t>
      </w:r>
      <w:hyperlink r:id="rId5" w:history="1">
        <w:r w:rsidR="00B41298">
          <w:rPr>
            <w:rStyle w:val="a7"/>
            <w:lang w:val="en-US"/>
          </w:rPr>
          <w:t>http</w:t>
        </w:r>
        <w:r w:rsidR="00B41298" w:rsidRPr="007E5622">
          <w:rPr>
            <w:rStyle w:val="a7"/>
          </w:rPr>
          <w:t>://</w:t>
        </w:r>
        <w:r w:rsidR="00B41298">
          <w:rPr>
            <w:rStyle w:val="a7"/>
            <w:lang w:val="en-US"/>
          </w:rPr>
          <w:t>www</w:t>
        </w:r>
        <w:r w:rsidR="00B41298" w:rsidRPr="007E5622">
          <w:rPr>
            <w:rStyle w:val="a7"/>
          </w:rPr>
          <w:t>.</w:t>
        </w:r>
        <w:proofErr w:type="spellStart"/>
        <w:r w:rsidR="00B41298">
          <w:rPr>
            <w:rStyle w:val="a7"/>
            <w:lang w:val="en-US"/>
          </w:rPr>
          <w:t>mysql</w:t>
        </w:r>
        <w:proofErr w:type="spellEnd"/>
        <w:r w:rsidR="00B41298" w:rsidRPr="007E5622">
          <w:rPr>
            <w:rStyle w:val="a7"/>
          </w:rPr>
          <w:t>.</w:t>
        </w:r>
        <w:proofErr w:type="spellStart"/>
        <w:r w:rsidR="00B41298">
          <w:rPr>
            <w:rStyle w:val="a7"/>
            <w:lang w:val="en-US"/>
          </w:rPr>
          <w:t>ru</w:t>
        </w:r>
        <w:proofErr w:type="spellEnd"/>
        <w:r w:rsidR="00B41298" w:rsidRPr="007E5622">
          <w:rPr>
            <w:rStyle w:val="a7"/>
          </w:rPr>
          <w:t>/</w:t>
        </w:r>
        <w:r w:rsidR="00B41298">
          <w:rPr>
            <w:rStyle w:val="a7"/>
            <w:lang w:val="en-US"/>
          </w:rPr>
          <w:t>docs</w:t>
        </w:r>
        <w:r w:rsidR="00B41298" w:rsidRPr="007E5622">
          <w:rPr>
            <w:rStyle w:val="a7"/>
          </w:rPr>
          <w:t>/</w:t>
        </w:r>
        <w:proofErr w:type="spellStart"/>
        <w:r w:rsidR="00B41298">
          <w:rPr>
            <w:rStyle w:val="a7"/>
            <w:lang w:val="en-US"/>
          </w:rPr>
          <w:t>mysql</w:t>
        </w:r>
        <w:proofErr w:type="spellEnd"/>
        <w:r w:rsidR="00B41298" w:rsidRPr="007E5622">
          <w:rPr>
            <w:rStyle w:val="a7"/>
          </w:rPr>
          <w:t>-</w:t>
        </w:r>
        <w:r w:rsidR="00B41298">
          <w:rPr>
            <w:rStyle w:val="a7"/>
            <w:lang w:val="en-US"/>
          </w:rPr>
          <w:t>man</w:t>
        </w:r>
        <w:r w:rsidR="00B41298" w:rsidRPr="007E5622">
          <w:rPr>
            <w:rStyle w:val="a7"/>
          </w:rPr>
          <w:t>-4.0-</w:t>
        </w:r>
        <w:proofErr w:type="spellStart"/>
        <w:r w:rsidR="00B41298">
          <w:rPr>
            <w:rStyle w:val="a7"/>
            <w:lang w:val="en-US"/>
          </w:rPr>
          <w:t>ru</w:t>
        </w:r>
        <w:proofErr w:type="spellEnd"/>
        <w:r w:rsidR="00B41298" w:rsidRPr="007E5622">
          <w:rPr>
            <w:rStyle w:val="a7"/>
          </w:rPr>
          <w:t>/</w:t>
        </w:r>
        <w:r w:rsidR="00B41298">
          <w:rPr>
            <w:rStyle w:val="a7"/>
            <w:lang w:val="en-US"/>
          </w:rPr>
          <w:t>reference</w:t>
        </w:r>
        <w:r w:rsidR="00B41298" w:rsidRPr="007E5622">
          <w:rPr>
            <w:rStyle w:val="a7"/>
          </w:rPr>
          <w:t>.</w:t>
        </w:r>
        <w:r w:rsidR="00B41298">
          <w:rPr>
            <w:rStyle w:val="a7"/>
            <w:lang w:val="en-US"/>
          </w:rPr>
          <w:t>html</w:t>
        </w:r>
      </w:hyperlink>
      <w:r w:rsidRPr="007E5622">
        <w:t xml:space="preserve"> </w:t>
      </w:r>
    </w:p>
    <w:p w14:paraId="706163AD" w14:textId="77777777" w:rsidR="00B41298" w:rsidRDefault="00000000">
      <w:pPr>
        <w:jc w:val="both"/>
      </w:pPr>
      <w:r w:rsidRPr="007E5622">
        <w:t>5</w:t>
      </w:r>
      <w:r>
        <w:t xml:space="preserve">. Учебник с интерактивными примерами для различных СУБД </w:t>
      </w:r>
      <w:hyperlink r:id="rId6" w:history="1">
        <w:r w:rsidR="00B41298">
          <w:rPr>
            <w:rStyle w:val="a7"/>
          </w:rPr>
          <w:t>https://www.w3schools.com/sql/default.asp</w:t>
        </w:r>
      </w:hyperlink>
    </w:p>
    <w:p w14:paraId="6339C9AC" w14:textId="77777777" w:rsidR="00B41298" w:rsidRDefault="00B41298">
      <w:pPr>
        <w:jc w:val="both"/>
      </w:pPr>
    </w:p>
    <w:p w14:paraId="3D36BBEA" w14:textId="48466D99" w:rsidR="007E5622" w:rsidRPr="00A70D88" w:rsidRDefault="007E5622" w:rsidP="007E5622">
      <w:pPr>
        <w:pStyle w:val="af8"/>
        <w:spacing w:after="0"/>
        <w:ind w:firstLine="708"/>
        <w:rPr>
          <w:bCs/>
          <w:sz w:val="28"/>
          <w:szCs w:val="28"/>
        </w:rPr>
      </w:pPr>
      <w:r w:rsidRPr="00A70D88">
        <w:rPr>
          <w:bCs/>
          <w:sz w:val="28"/>
          <w:szCs w:val="28"/>
        </w:rPr>
        <w:br w:type="page"/>
      </w:r>
    </w:p>
    <w:p w14:paraId="77D3D5A6" w14:textId="77777777" w:rsidR="007E5622" w:rsidRPr="007E5622" w:rsidRDefault="007E5622" w:rsidP="007E5622">
      <w:pPr>
        <w:jc w:val="center"/>
        <w:rPr>
          <w:b/>
          <w:bCs/>
          <w:caps/>
          <w:sz w:val="30"/>
          <w:szCs w:val="30"/>
        </w:rPr>
      </w:pPr>
      <w:r w:rsidRPr="007E5622">
        <w:rPr>
          <w:b/>
          <w:bCs/>
          <w:caps/>
          <w:sz w:val="30"/>
          <w:szCs w:val="30"/>
        </w:rPr>
        <w:t>Краткие теоретические сведения.</w:t>
      </w:r>
    </w:p>
    <w:p w14:paraId="14B832C0" w14:textId="77777777" w:rsidR="007E5622" w:rsidRDefault="007E5622" w:rsidP="007E5622">
      <w:pPr>
        <w:ind w:firstLine="720"/>
        <w:jc w:val="both"/>
      </w:pPr>
      <w:r>
        <w:rPr>
          <w:sz w:val="28"/>
          <w:szCs w:val="28"/>
        </w:rPr>
        <w:t xml:space="preserve">Ознакомиться с соглашениями по именованию объектов базы данных </w:t>
      </w:r>
      <w:hyperlink r:id="rId7" w:history="1">
        <w:r>
          <w:rPr>
            <w:rStyle w:val="a7"/>
            <w:sz w:val="28"/>
            <w:szCs w:val="28"/>
          </w:rPr>
          <w:t>https://www.edu.gstu.by/mod/page/view.php?id=94434</w:t>
        </w:r>
      </w:hyperlink>
    </w:p>
    <w:p w14:paraId="797FA386" w14:textId="77777777" w:rsidR="007E5622" w:rsidRDefault="007E5622" w:rsidP="007E5622">
      <w:pPr>
        <w:ind w:firstLine="720"/>
        <w:jc w:val="both"/>
      </w:pPr>
    </w:p>
    <w:p w14:paraId="30B1393A" w14:textId="77777777" w:rsidR="007E5622" w:rsidRDefault="007E5622" w:rsidP="007E5622">
      <w:r>
        <w:rPr>
          <w:b/>
        </w:rPr>
        <w:t xml:space="preserve">Пример создания базы данных MS SQL Server с использованием </w:t>
      </w:r>
      <w:proofErr w:type="spellStart"/>
      <w:r>
        <w:rPr>
          <w:b/>
        </w:rPr>
        <w:t>Transact</w:t>
      </w:r>
      <w:proofErr w:type="spellEnd"/>
      <w:r>
        <w:rPr>
          <w:b/>
        </w:rPr>
        <w:t xml:space="preserve"> SQL</w:t>
      </w:r>
    </w:p>
    <w:p w14:paraId="19ED2F21" w14:textId="77777777" w:rsidR="007E5622" w:rsidRDefault="007E5622" w:rsidP="007E5622">
      <w:pPr>
        <w:rPr>
          <w:b/>
        </w:rPr>
      </w:pPr>
    </w:p>
    <w:p w14:paraId="3B35BC49" w14:textId="77777777" w:rsidR="007E5622" w:rsidRDefault="007E5622" w:rsidP="007E5622">
      <w:r>
        <w:t>Есть</w:t>
      </w:r>
      <w:r>
        <w:rPr>
          <w:lang w:val="be-BY"/>
        </w:rPr>
        <w:t xml:space="preserve"> </w:t>
      </w:r>
      <w:r>
        <w:t xml:space="preserve">простая база данных </w:t>
      </w:r>
      <w:proofErr w:type="spellStart"/>
      <w:r>
        <w:rPr>
          <w:lang w:val="en-US"/>
        </w:rPr>
        <w:t>FuelStation</w:t>
      </w:r>
      <w:proofErr w:type="spellEnd"/>
      <w:r>
        <w:t>, состоящую из трех таблиц:</w:t>
      </w:r>
    </w:p>
    <w:p w14:paraId="1785184F" w14:textId="77777777" w:rsidR="007E5622" w:rsidRDefault="007E5622" w:rsidP="007E5622">
      <w:r>
        <w:t>1. виды топлива (</w:t>
      </w:r>
      <w:proofErr w:type="spellStart"/>
      <w:r>
        <w:t>Fuels</w:t>
      </w:r>
      <w:proofErr w:type="spellEnd"/>
      <w:r>
        <w:t>)</w:t>
      </w:r>
    </w:p>
    <w:p w14:paraId="680255BB" w14:textId="77777777" w:rsidR="007E5622" w:rsidRDefault="007E5622" w:rsidP="007E5622">
      <w:r>
        <w:t>2. список емкостей (</w:t>
      </w:r>
      <w:proofErr w:type="spellStart"/>
      <w:r>
        <w:t>Tanks</w:t>
      </w:r>
      <w:proofErr w:type="spellEnd"/>
      <w:r>
        <w:t>)</w:t>
      </w:r>
    </w:p>
    <w:p w14:paraId="3C9FC844" w14:textId="77777777" w:rsidR="007E5622" w:rsidRDefault="00000000" w:rsidP="007E5622">
      <w:r>
        <w:pict w14:anchorId="7DA1A4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27.55pt;width:457pt;height:239.15pt;z-index:1;mso-wrap-distance-left:9.05pt;mso-wrap-distance-top:0;mso-wrap-distance-right:9.05pt;mso-wrap-distance-bottom:0;mso-position-horizontal:absolute;mso-position-horizontal-relative:text;mso-position-vertical:absolute;mso-position-vertical-relative:text" filled="t">
            <v:fill color2="black"/>
            <v:imagedata r:id="rId8" o:title="" croptop="-19f" cropbottom="-19f" cropleft="-10f" cropright="-10f"/>
            <w10:wrap type="topAndBottom"/>
          </v:shape>
        </w:pict>
      </w:r>
      <w:r w:rsidR="007E5622">
        <w:t>3. факты совершения операций прихода, расхода топлива (Operations)</w:t>
      </w:r>
    </w:p>
    <w:p w14:paraId="58D2B0AB" w14:textId="77777777" w:rsidR="007E5622" w:rsidRDefault="007E5622" w:rsidP="007E5622"/>
    <w:p w14:paraId="25D07367" w14:textId="77777777" w:rsidR="007E5622" w:rsidRDefault="007E5622" w:rsidP="007E5622">
      <w:r>
        <w:t>Для создания базы данных используется команда CREATE DATABASE.</w:t>
      </w:r>
    </w:p>
    <w:p w14:paraId="48E803BE" w14:textId="77777777" w:rsidR="007E5622" w:rsidRDefault="007E5622" w:rsidP="007E5622">
      <w:pPr>
        <w:pStyle w:val="af8"/>
        <w:spacing w:after="0"/>
        <w:jc w:val="both"/>
      </w:pPr>
      <w:r>
        <w:t>Для создания таблиц применяется команда CREATE TABLE. С этой командой можно использовать ряд операторов, которые определяют столбцы таблицы и их атрибуты. И кроме того, можно использовать ряд операторов, которые определяют свойства таблицы в целом. Одна база данных может содержать до 2 миллиардов таблиц.</w:t>
      </w:r>
    </w:p>
    <w:p w14:paraId="07E47B40" w14:textId="77777777" w:rsidR="007E5622" w:rsidRDefault="007E5622" w:rsidP="007E5622">
      <w:pPr>
        <w:pStyle w:val="af8"/>
        <w:spacing w:after="0"/>
      </w:pPr>
      <w:r>
        <w:t>Общий синтаксис создания таблицы выглядит следующим образом:</w:t>
      </w:r>
    </w:p>
    <w:p w14:paraId="6358F6F4" w14:textId="77777777" w:rsidR="007E5622" w:rsidRDefault="007E5622" w:rsidP="007E5622">
      <w:pPr>
        <w:pStyle w:val="af8"/>
        <w:spacing w:after="0"/>
      </w:pPr>
    </w:p>
    <w:p w14:paraId="6706CB06" w14:textId="77777777" w:rsidR="007E5622" w:rsidRDefault="007E5622" w:rsidP="007E5622">
      <w:pPr>
        <w:pStyle w:val="af8"/>
        <w:spacing w:after="0"/>
        <w:jc w:val="both"/>
      </w:pPr>
      <w:r>
        <w:t xml:space="preserve">CREATE TABLE </w:t>
      </w:r>
      <w:proofErr w:type="spellStart"/>
      <w:r>
        <w:t>название_таблицы</w:t>
      </w:r>
      <w:proofErr w:type="spellEnd"/>
    </w:p>
    <w:p w14:paraId="0AA7A3F6" w14:textId="77777777" w:rsidR="007E5622" w:rsidRDefault="007E5622" w:rsidP="007E5622">
      <w:pPr>
        <w:pStyle w:val="af8"/>
        <w:spacing w:after="0"/>
        <w:jc w:val="both"/>
      </w:pPr>
      <w:r>
        <w:t xml:space="preserve">(название_столбца1 </w:t>
      </w:r>
      <w:proofErr w:type="spellStart"/>
      <w:r>
        <w:t>тип_данных</w:t>
      </w:r>
      <w:proofErr w:type="spellEnd"/>
      <w:r>
        <w:t xml:space="preserve"> атрибуты_столбца1, </w:t>
      </w:r>
    </w:p>
    <w:p w14:paraId="5C49D4BB" w14:textId="77777777" w:rsidR="007E5622" w:rsidRDefault="007E5622" w:rsidP="007E5622">
      <w:pPr>
        <w:pStyle w:val="af8"/>
        <w:spacing w:after="0"/>
        <w:jc w:val="both"/>
      </w:pPr>
      <w:r>
        <w:t xml:space="preserve"> название_столбца2 </w:t>
      </w:r>
      <w:proofErr w:type="spellStart"/>
      <w:r>
        <w:t>тип_данных</w:t>
      </w:r>
      <w:proofErr w:type="spellEnd"/>
      <w:r>
        <w:t xml:space="preserve"> атрибуты_столбца2,</w:t>
      </w:r>
    </w:p>
    <w:p w14:paraId="1772E4E6" w14:textId="77777777" w:rsidR="007E5622" w:rsidRDefault="007E5622" w:rsidP="007E5622">
      <w:pPr>
        <w:pStyle w:val="af8"/>
        <w:spacing w:after="0"/>
        <w:jc w:val="both"/>
      </w:pPr>
      <w:r>
        <w:t> ................................................</w:t>
      </w:r>
    </w:p>
    <w:p w14:paraId="2DC412AA" w14:textId="77777777" w:rsidR="007E5622" w:rsidRDefault="007E5622" w:rsidP="007E5622">
      <w:pPr>
        <w:pStyle w:val="af8"/>
        <w:spacing w:after="0"/>
        <w:jc w:val="both"/>
      </w:pPr>
      <w:r>
        <w:t> </w:t>
      </w:r>
      <w:proofErr w:type="spellStart"/>
      <w:r>
        <w:t>название_столбцаN</w:t>
      </w:r>
      <w:proofErr w:type="spellEnd"/>
      <w:r>
        <w:t xml:space="preserve"> </w:t>
      </w:r>
      <w:proofErr w:type="spellStart"/>
      <w:r>
        <w:t>тип_данных</w:t>
      </w:r>
      <w:proofErr w:type="spellEnd"/>
      <w:r>
        <w:t xml:space="preserve"> </w:t>
      </w:r>
      <w:proofErr w:type="spellStart"/>
      <w:r>
        <w:t>атрибуты_столбцаN</w:t>
      </w:r>
      <w:proofErr w:type="spellEnd"/>
      <w:r>
        <w:t>,</w:t>
      </w:r>
    </w:p>
    <w:p w14:paraId="560CC5B2" w14:textId="77777777" w:rsidR="007E5622" w:rsidRDefault="007E5622" w:rsidP="007E5622">
      <w:pPr>
        <w:pStyle w:val="af8"/>
        <w:spacing w:after="0"/>
        <w:jc w:val="both"/>
      </w:pPr>
    </w:p>
    <w:p w14:paraId="43091182" w14:textId="77777777" w:rsidR="007E5622" w:rsidRDefault="007E5622" w:rsidP="007E5622">
      <w:pPr>
        <w:pStyle w:val="af8"/>
        <w:spacing w:after="0"/>
        <w:jc w:val="both"/>
      </w:pPr>
      <w:r>
        <w:t> </w:t>
      </w:r>
      <w:proofErr w:type="spellStart"/>
      <w:r>
        <w:t>атрибуты_таблицы</w:t>
      </w:r>
      <w:proofErr w:type="spellEnd"/>
    </w:p>
    <w:p w14:paraId="4DF18BE1" w14:textId="77777777" w:rsidR="007E5622" w:rsidRDefault="007E5622" w:rsidP="007E5622">
      <w:pPr>
        <w:pStyle w:val="af8"/>
        <w:spacing w:after="0"/>
        <w:jc w:val="both"/>
      </w:pPr>
      <w:r>
        <w:t>)</w:t>
      </w:r>
    </w:p>
    <w:p w14:paraId="469026E8" w14:textId="77777777" w:rsidR="007E5622" w:rsidRDefault="007E5622" w:rsidP="007E5622">
      <w:pPr>
        <w:pStyle w:val="af8"/>
        <w:spacing w:after="0"/>
        <w:jc w:val="both"/>
      </w:pPr>
    </w:p>
    <w:p w14:paraId="233168E7" w14:textId="77777777" w:rsidR="007E5622" w:rsidRDefault="007E5622" w:rsidP="007E5622">
      <w:pPr>
        <w:pStyle w:val="af8"/>
        <w:spacing w:after="0"/>
        <w:jc w:val="both"/>
      </w:pPr>
      <w:r>
        <w:t xml:space="preserve">После команды </w:t>
      </w:r>
      <w:r>
        <w:rPr>
          <w:rStyle w:val="af7"/>
          <w:rFonts w:cs="Times New Roman"/>
        </w:rPr>
        <w:t>CREATE TABLE</w:t>
      </w:r>
      <w:r>
        <w:t xml:space="preserve"> идет название создаваемой таблицы. Имя таблицы выполняет роль ее идентификатора в базе данных, поэтому оно должно быть уникальным. Имя должно иметь длину не больше 128 символов. Имя может состоять из алфавитно-цифровых символов, а также символов $ и знака подчеркивания. Причем первым символом должна быть буква или знак подчеркивания.</w:t>
      </w:r>
    </w:p>
    <w:p w14:paraId="3992187F" w14:textId="77777777" w:rsidR="007E5622" w:rsidRDefault="007E5622" w:rsidP="007E5622">
      <w:pPr>
        <w:pStyle w:val="af8"/>
        <w:spacing w:after="0"/>
        <w:jc w:val="both"/>
      </w:pPr>
      <w:r>
        <w:t xml:space="preserve">Имя объекта не может включать пробелы и не может представлять одно из ключевых слов языка </w:t>
      </w:r>
      <w:proofErr w:type="spellStart"/>
      <w:r>
        <w:t>Transact</w:t>
      </w:r>
      <w:proofErr w:type="spellEnd"/>
      <w:r>
        <w:t>-SQL. Если идентификатор все же содержит пробельные символы, то его следует заключать в кавычки. Если необходимо в качестве имени использовать ключевые слова, то эти слова помещаются в квадратные скобки.</w:t>
      </w:r>
    </w:p>
    <w:p w14:paraId="34C28AEB" w14:textId="77777777" w:rsidR="007E5622" w:rsidRDefault="007E5622" w:rsidP="007E5622"/>
    <w:p w14:paraId="2658177D" w14:textId="77777777" w:rsidR="007E5622" w:rsidRDefault="007E5622" w:rsidP="007E5622">
      <w:r>
        <w:t xml:space="preserve">Набор </w:t>
      </w:r>
      <w:r>
        <w:rPr>
          <w:lang w:val="en-US"/>
        </w:rPr>
        <w:t>T</w:t>
      </w:r>
      <w:r>
        <w:t>-</w:t>
      </w:r>
      <w:r>
        <w:rPr>
          <w:lang w:val="en-US"/>
        </w:rPr>
        <w:t>SQL</w:t>
      </w:r>
      <w:r>
        <w:t xml:space="preserve"> инструкций для создания базы данных и таблиц</w:t>
      </w:r>
    </w:p>
    <w:p w14:paraId="1C89E024" w14:textId="77777777" w:rsidR="007E5622" w:rsidRDefault="007E5622" w:rsidP="007E5622">
      <w:pPr>
        <w:jc w:val="both"/>
        <w:rPr>
          <w:sz w:val="28"/>
          <w:szCs w:val="28"/>
        </w:rPr>
      </w:pPr>
    </w:p>
    <w:p w14:paraId="706894B9" w14:textId="77777777" w:rsidR="007E5622" w:rsidRPr="007E5622" w:rsidRDefault="007E5622" w:rsidP="007E5622">
      <w:pPr>
        <w:suppressAutoHyphens w:val="0"/>
        <w:autoSpaceDE w:val="0"/>
        <w:rPr>
          <w:lang w:val="en-US"/>
        </w:rPr>
      </w:pPr>
      <w:r>
        <w:rPr>
          <w:rFonts w:ascii="Consolas" w:hAnsi="Consolas" w:cs="Consolas"/>
          <w:color w:val="0000FF"/>
          <w:sz w:val="19"/>
          <w:szCs w:val="19"/>
          <w:highlight w:val="white"/>
          <w:lang w:val="en-US" w:eastAsia="ru-RU"/>
        </w:rPr>
        <w:t>USE</w:t>
      </w:r>
      <w:r>
        <w:rPr>
          <w:rFonts w:ascii="Consolas" w:hAnsi="Consolas" w:cs="Consolas"/>
          <w:color w:val="000000"/>
          <w:sz w:val="19"/>
          <w:szCs w:val="19"/>
          <w:highlight w:val="white"/>
          <w:lang w:val="en-US" w:eastAsia="ru-RU"/>
        </w:rPr>
        <w:t xml:space="preserve"> </w:t>
      </w:r>
      <w:r>
        <w:rPr>
          <w:rFonts w:ascii="Consolas" w:hAnsi="Consolas" w:cs="Consolas"/>
          <w:color w:val="0000FF"/>
          <w:sz w:val="19"/>
          <w:szCs w:val="19"/>
          <w:highlight w:val="white"/>
          <w:lang w:val="en-US" w:eastAsia="ru-RU"/>
        </w:rPr>
        <w:t>master</w:t>
      </w:r>
    </w:p>
    <w:p w14:paraId="771E80A1" w14:textId="77777777" w:rsidR="007E5622" w:rsidRPr="007E5622" w:rsidRDefault="007E5622" w:rsidP="007E5622">
      <w:pPr>
        <w:suppressAutoHyphens w:val="0"/>
        <w:autoSpaceDE w:val="0"/>
        <w:rPr>
          <w:lang w:val="en-US"/>
        </w:rPr>
      </w:pPr>
      <w:r>
        <w:rPr>
          <w:rFonts w:ascii="Consolas" w:hAnsi="Consolas" w:cs="Consolas"/>
          <w:color w:val="0000FF"/>
          <w:sz w:val="19"/>
          <w:szCs w:val="19"/>
          <w:highlight w:val="white"/>
          <w:lang w:val="en-US" w:eastAsia="ru-RU"/>
        </w:rPr>
        <w:t>GO</w:t>
      </w:r>
    </w:p>
    <w:p w14:paraId="68399167" w14:textId="77777777" w:rsidR="007E5622" w:rsidRPr="007E5622" w:rsidRDefault="007E5622" w:rsidP="007E5622">
      <w:pPr>
        <w:suppressAutoHyphens w:val="0"/>
        <w:autoSpaceDE w:val="0"/>
        <w:rPr>
          <w:lang w:val="en-US"/>
        </w:rPr>
      </w:pPr>
      <w:r>
        <w:rPr>
          <w:rFonts w:ascii="Consolas" w:hAnsi="Consolas" w:cs="Consolas"/>
          <w:color w:val="0000FF"/>
          <w:sz w:val="19"/>
          <w:szCs w:val="19"/>
          <w:highlight w:val="white"/>
          <w:lang w:val="en-US" w:eastAsia="ru-RU"/>
        </w:rPr>
        <w:t>IF</w:t>
      </w:r>
      <w:r>
        <w:rPr>
          <w:rFonts w:ascii="Consolas" w:hAnsi="Consolas" w:cs="Consolas"/>
          <w:color w:val="000000"/>
          <w:sz w:val="19"/>
          <w:szCs w:val="19"/>
          <w:highlight w:val="white"/>
          <w:lang w:val="en-US" w:eastAsia="ru-RU"/>
        </w:rPr>
        <w:t xml:space="preserve"> </w:t>
      </w:r>
      <w:r>
        <w:rPr>
          <w:rFonts w:ascii="Consolas" w:hAnsi="Consolas" w:cs="Consolas"/>
          <w:color w:val="FF00FF"/>
          <w:sz w:val="19"/>
          <w:szCs w:val="19"/>
          <w:highlight w:val="white"/>
          <w:lang w:val="en-US" w:eastAsia="ru-RU"/>
        </w:rPr>
        <w:t>DB_ID</w:t>
      </w:r>
      <w:r>
        <w:rPr>
          <w:rFonts w:ascii="Consolas" w:hAnsi="Consolas" w:cs="Consolas"/>
          <w:color w:val="0000FF"/>
          <w:sz w:val="19"/>
          <w:szCs w:val="19"/>
          <w:highlight w:val="white"/>
          <w:lang w:val="en-US" w:eastAsia="ru-RU"/>
        </w:rPr>
        <w:t xml:space="preserve"> </w:t>
      </w:r>
      <w:r>
        <w:rPr>
          <w:rFonts w:ascii="Consolas" w:hAnsi="Consolas" w:cs="Consolas"/>
          <w:color w:val="808080"/>
          <w:sz w:val="19"/>
          <w:szCs w:val="19"/>
          <w:highlight w:val="white"/>
          <w:lang w:val="en-US" w:eastAsia="ru-RU"/>
        </w:rPr>
        <w:t>(</w:t>
      </w:r>
      <w:r>
        <w:rPr>
          <w:rFonts w:ascii="Consolas" w:hAnsi="Consolas" w:cs="Consolas"/>
          <w:color w:val="000000"/>
          <w:sz w:val="19"/>
          <w:szCs w:val="19"/>
          <w:highlight w:val="white"/>
          <w:lang w:val="en-US" w:eastAsia="ru-RU"/>
        </w:rPr>
        <w:t xml:space="preserve"> </w:t>
      </w:r>
      <w:r>
        <w:rPr>
          <w:rFonts w:ascii="Consolas" w:hAnsi="Consolas" w:cs="Consolas"/>
          <w:color w:val="FF0000"/>
          <w:sz w:val="19"/>
          <w:szCs w:val="19"/>
          <w:highlight w:val="white"/>
          <w:lang w:val="en-US" w:eastAsia="ru-RU"/>
        </w:rPr>
        <w:t>'</w:t>
      </w:r>
      <w:proofErr w:type="spellStart"/>
      <w:r>
        <w:rPr>
          <w:rFonts w:ascii="Consolas" w:hAnsi="Consolas" w:cs="Consolas"/>
          <w:color w:val="FF0000"/>
          <w:sz w:val="19"/>
          <w:szCs w:val="19"/>
          <w:lang w:val="en-US" w:eastAsia="ru-RU"/>
        </w:rPr>
        <w:t>FuelStation</w:t>
      </w:r>
      <w:proofErr w:type="spellEnd"/>
      <w:r>
        <w:rPr>
          <w:rFonts w:ascii="Consolas" w:hAnsi="Consolas" w:cs="Consolas"/>
          <w:color w:val="FF0000"/>
          <w:sz w:val="19"/>
          <w:szCs w:val="19"/>
          <w:highlight w:val="white"/>
          <w:lang w:val="en-US" w:eastAsia="ru-RU"/>
        </w:rPr>
        <w:t>'</w:t>
      </w:r>
      <w:r>
        <w:rPr>
          <w:rFonts w:ascii="Consolas" w:hAnsi="Consolas" w:cs="Consolas"/>
          <w:color w:val="000000"/>
          <w:sz w:val="19"/>
          <w:szCs w:val="19"/>
          <w:highlight w:val="white"/>
          <w:lang w:val="en-US" w:eastAsia="ru-RU"/>
        </w:rPr>
        <w:t xml:space="preserve"> </w:t>
      </w:r>
      <w:r>
        <w:rPr>
          <w:rFonts w:ascii="Consolas" w:hAnsi="Consolas" w:cs="Consolas"/>
          <w:color w:val="808080"/>
          <w:sz w:val="19"/>
          <w:szCs w:val="19"/>
          <w:highlight w:val="white"/>
          <w:lang w:val="en-US" w:eastAsia="ru-RU"/>
        </w:rPr>
        <w:t>)</w:t>
      </w:r>
      <w:r>
        <w:rPr>
          <w:rFonts w:ascii="Consolas" w:hAnsi="Consolas" w:cs="Consolas"/>
          <w:color w:val="000000"/>
          <w:sz w:val="19"/>
          <w:szCs w:val="19"/>
          <w:highlight w:val="white"/>
          <w:lang w:val="en-US" w:eastAsia="ru-RU"/>
        </w:rPr>
        <w:t xml:space="preserve"> </w:t>
      </w:r>
      <w:r>
        <w:rPr>
          <w:rFonts w:ascii="Consolas" w:hAnsi="Consolas" w:cs="Consolas"/>
          <w:color w:val="808080"/>
          <w:sz w:val="19"/>
          <w:szCs w:val="19"/>
          <w:highlight w:val="white"/>
          <w:lang w:val="en-US" w:eastAsia="ru-RU"/>
        </w:rPr>
        <w:t>IS</w:t>
      </w:r>
      <w:r>
        <w:rPr>
          <w:rFonts w:ascii="Consolas" w:hAnsi="Consolas" w:cs="Consolas"/>
          <w:color w:val="000000"/>
          <w:sz w:val="19"/>
          <w:szCs w:val="19"/>
          <w:highlight w:val="white"/>
          <w:lang w:val="en-US" w:eastAsia="ru-RU"/>
        </w:rPr>
        <w:t xml:space="preserve"> </w:t>
      </w:r>
      <w:r>
        <w:rPr>
          <w:rFonts w:ascii="Consolas" w:hAnsi="Consolas" w:cs="Consolas"/>
          <w:color w:val="808080"/>
          <w:sz w:val="19"/>
          <w:szCs w:val="19"/>
          <w:highlight w:val="white"/>
          <w:lang w:val="en-US" w:eastAsia="ru-RU"/>
        </w:rPr>
        <w:t>NOT</w:t>
      </w:r>
      <w:r>
        <w:rPr>
          <w:rFonts w:ascii="Consolas" w:hAnsi="Consolas" w:cs="Consolas"/>
          <w:color w:val="000000"/>
          <w:sz w:val="19"/>
          <w:szCs w:val="19"/>
          <w:highlight w:val="white"/>
          <w:lang w:val="en-US" w:eastAsia="ru-RU"/>
        </w:rPr>
        <w:t xml:space="preserve"> </w:t>
      </w:r>
      <w:r>
        <w:rPr>
          <w:rFonts w:ascii="Consolas" w:hAnsi="Consolas" w:cs="Consolas"/>
          <w:color w:val="808080"/>
          <w:sz w:val="19"/>
          <w:szCs w:val="19"/>
          <w:highlight w:val="white"/>
          <w:lang w:val="en-US" w:eastAsia="ru-RU"/>
        </w:rPr>
        <w:t>NULL</w:t>
      </w:r>
    </w:p>
    <w:p w14:paraId="038C126F" w14:textId="77777777" w:rsidR="007E5622" w:rsidRPr="007E5622" w:rsidRDefault="007E5622" w:rsidP="007E5622">
      <w:pPr>
        <w:suppressAutoHyphens w:val="0"/>
        <w:autoSpaceDE w:val="0"/>
        <w:rPr>
          <w:lang w:val="en-US"/>
        </w:rPr>
      </w:pPr>
      <w:r>
        <w:rPr>
          <w:rFonts w:ascii="Consolas" w:hAnsi="Consolas" w:cs="Consolas"/>
          <w:color w:val="0000FF"/>
          <w:sz w:val="19"/>
          <w:szCs w:val="19"/>
          <w:highlight w:val="white"/>
          <w:lang w:val="en-US" w:eastAsia="ru-RU"/>
        </w:rPr>
        <w:t>DROP</w:t>
      </w:r>
      <w:r>
        <w:rPr>
          <w:rFonts w:ascii="Consolas" w:hAnsi="Consolas" w:cs="Consolas"/>
          <w:color w:val="000000"/>
          <w:sz w:val="19"/>
          <w:szCs w:val="19"/>
          <w:highlight w:val="white"/>
          <w:lang w:val="en-US" w:eastAsia="ru-RU"/>
        </w:rPr>
        <w:t xml:space="preserve"> </w:t>
      </w:r>
      <w:r>
        <w:rPr>
          <w:rFonts w:ascii="Consolas" w:hAnsi="Consolas" w:cs="Consolas"/>
          <w:color w:val="0000FF"/>
          <w:sz w:val="19"/>
          <w:szCs w:val="19"/>
          <w:highlight w:val="white"/>
          <w:lang w:val="en-US" w:eastAsia="ru-RU"/>
        </w:rPr>
        <w:t>DATABASE</w:t>
      </w:r>
      <w:r>
        <w:rPr>
          <w:rFonts w:ascii="Consolas" w:hAnsi="Consolas" w:cs="Consolas"/>
          <w:color w:val="000000"/>
          <w:sz w:val="19"/>
          <w:szCs w:val="19"/>
          <w:highlight w:val="white"/>
          <w:lang w:val="en-US" w:eastAsia="ru-RU"/>
        </w:rPr>
        <w:t xml:space="preserve"> </w:t>
      </w:r>
      <w:proofErr w:type="spellStart"/>
      <w:r>
        <w:rPr>
          <w:rFonts w:ascii="Consolas" w:hAnsi="Consolas" w:cs="Consolas"/>
          <w:color w:val="000000"/>
          <w:sz w:val="19"/>
          <w:szCs w:val="19"/>
          <w:lang w:val="en-US" w:eastAsia="ru-RU"/>
        </w:rPr>
        <w:t>FuelStation</w:t>
      </w:r>
      <w:proofErr w:type="spellEnd"/>
      <w:r>
        <w:rPr>
          <w:rFonts w:ascii="Consolas" w:hAnsi="Consolas" w:cs="Consolas"/>
          <w:color w:val="808080"/>
          <w:sz w:val="19"/>
          <w:szCs w:val="19"/>
          <w:highlight w:val="white"/>
          <w:lang w:val="en-US" w:eastAsia="ru-RU"/>
        </w:rPr>
        <w:t>;</w:t>
      </w:r>
    </w:p>
    <w:p w14:paraId="2FABE306" w14:textId="77777777" w:rsidR="007E5622" w:rsidRPr="007E5622" w:rsidRDefault="007E5622" w:rsidP="007E5622">
      <w:pPr>
        <w:suppressAutoHyphens w:val="0"/>
        <w:autoSpaceDE w:val="0"/>
        <w:rPr>
          <w:lang w:val="en-US"/>
        </w:rPr>
      </w:pPr>
      <w:r>
        <w:rPr>
          <w:rFonts w:ascii="Consolas" w:hAnsi="Consolas" w:cs="Consolas"/>
          <w:color w:val="0000FF"/>
          <w:sz w:val="19"/>
          <w:szCs w:val="19"/>
          <w:highlight w:val="white"/>
          <w:lang w:val="en-US" w:eastAsia="ru-RU"/>
        </w:rPr>
        <w:t>GO</w:t>
      </w:r>
    </w:p>
    <w:p w14:paraId="70312795" w14:textId="77777777" w:rsidR="007E5622" w:rsidRDefault="007E5622" w:rsidP="007E5622">
      <w:pPr>
        <w:suppressAutoHyphens w:val="0"/>
        <w:autoSpaceDE w:val="0"/>
        <w:rPr>
          <w:rFonts w:ascii="Consolas" w:hAnsi="Consolas" w:cs="Consolas"/>
          <w:color w:val="000000"/>
          <w:sz w:val="19"/>
          <w:szCs w:val="19"/>
          <w:highlight w:val="white"/>
          <w:lang w:val="en-US" w:eastAsia="ru-RU"/>
        </w:rPr>
      </w:pPr>
    </w:p>
    <w:p w14:paraId="28C86722" w14:textId="77777777" w:rsidR="007E5622" w:rsidRPr="007E5622" w:rsidRDefault="007E5622" w:rsidP="007E5622">
      <w:pPr>
        <w:suppressAutoHyphens w:val="0"/>
        <w:autoSpaceDE w:val="0"/>
        <w:rPr>
          <w:lang w:val="en-US"/>
        </w:rPr>
      </w:pPr>
      <w:r>
        <w:rPr>
          <w:rFonts w:ascii="Consolas" w:hAnsi="Consolas" w:cs="Consolas"/>
          <w:color w:val="008000"/>
          <w:sz w:val="19"/>
          <w:szCs w:val="19"/>
          <w:highlight w:val="white"/>
          <w:lang w:val="en-US" w:eastAsia="ru-RU"/>
        </w:rPr>
        <w:t>--</w:t>
      </w:r>
      <w:r>
        <w:rPr>
          <w:rFonts w:ascii="Consolas" w:hAnsi="Consolas" w:cs="Consolas"/>
          <w:color w:val="008000"/>
          <w:sz w:val="19"/>
          <w:szCs w:val="19"/>
          <w:highlight w:val="white"/>
          <w:lang w:eastAsia="ru-RU"/>
        </w:rPr>
        <w:t>Создание</w:t>
      </w:r>
      <w:r>
        <w:rPr>
          <w:rFonts w:ascii="Consolas" w:hAnsi="Consolas" w:cs="Consolas"/>
          <w:color w:val="008000"/>
          <w:sz w:val="19"/>
          <w:szCs w:val="19"/>
          <w:highlight w:val="white"/>
          <w:lang w:val="en-US" w:eastAsia="ru-RU"/>
        </w:rPr>
        <w:t xml:space="preserve"> </w:t>
      </w:r>
      <w:r>
        <w:rPr>
          <w:rFonts w:ascii="Consolas" w:hAnsi="Consolas" w:cs="Consolas"/>
          <w:color w:val="008000"/>
          <w:sz w:val="19"/>
          <w:szCs w:val="19"/>
          <w:highlight w:val="white"/>
          <w:lang w:eastAsia="ru-RU"/>
        </w:rPr>
        <w:t>базы</w:t>
      </w:r>
      <w:r>
        <w:rPr>
          <w:rFonts w:ascii="Consolas" w:hAnsi="Consolas" w:cs="Consolas"/>
          <w:color w:val="008000"/>
          <w:sz w:val="19"/>
          <w:szCs w:val="19"/>
          <w:highlight w:val="white"/>
          <w:lang w:val="en-US" w:eastAsia="ru-RU"/>
        </w:rPr>
        <w:t xml:space="preserve"> </w:t>
      </w:r>
      <w:r>
        <w:rPr>
          <w:rFonts w:ascii="Consolas" w:hAnsi="Consolas" w:cs="Consolas"/>
          <w:color w:val="008000"/>
          <w:sz w:val="19"/>
          <w:szCs w:val="19"/>
          <w:highlight w:val="white"/>
          <w:lang w:eastAsia="ru-RU"/>
        </w:rPr>
        <w:t>данных</w:t>
      </w:r>
    </w:p>
    <w:p w14:paraId="2B293B53"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CREATE</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DATABASE</w:t>
      </w:r>
      <w:r>
        <w:rPr>
          <w:rFonts w:ascii="Consolas" w:hAnsi="Consolas" w:cs="Consolas"/>
          <w:color w:val="000000"/>
          <w:sz w:val="19"/>
          <w:szCs w:val="19"/>
          <w:lang w:val="ru-BY" w:eastAsia="ru-BY"/>
        </w:rPr>
        <w:t xml:space="preserve"> </w:t>
      </w:r>
      <w:bookmarkStart w:id="0" w:name="_Hlk66124237"/>
      <w:proofErr w:type="spellStart"/>
      <w:r>
        <w:rPr>
          <w:rFonts w:ascii="Consolas" w:hAnsi="Consolas" w:cs="Consolas"/>
          <w:color w:val="000000"/>
          <w:sz w:val="19"/>
          <w:szCs w:val="19"/>
          <w:lang w:val="ru-BY" w:eastAsia="ru-BY"/>
        </w:rPr>
        <w:t>FuelStation</w:t>
      </w:r>
      <w:bookmarkEnd w:id="0"/>
      <w:proofErr w:type="spellEnd"/>
    </w:p>
    <w:p w14:paraId="67D5ACED" w14:textId="77777777" w:rsidR="007E5622" w:rsidRDefault="007E5622" w:rsidP="007E5622">
      <w:pPr>
        <w:suppressAutoHyphens w:val="0"/>
        <w:autoSpaceDE w:val="0"/>
        <w:rPr>
          <w:rFonts w:ascii="Consolas" w:hAnsi="Consolas" w:cs="Consolas"/>
          <w:color w:val="000000"/>
          <w:sz w:val="19"/>
          <w:szCs w:val="19"/>
          <w:lang w:val="ru-BY" w:eastAsia="ru-BY"/>
        </w:rPr>
      </w:pPr>
    </w:p>
    <w:p w14:paraId="0B57EEC5"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GO</w:t>
      </w:r>
    </w:p>
    <w:p w14:paraId="476FB9E8"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ALTER</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DATABASE</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FuelStation</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SET</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RECOVERY</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SIMPLE</w:t>
      </w:r>
    </w:p>
    <w:p w14:paraId="243BD7EB"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GO</w:t>
      </w:r>
    </w:p>
    <w:p w14:paraId="26D715A9" w14:textId="77777777" w:rsidR="007E5622" w:rsidRDefault="007E5622" w:rsidP="007E5622">
      <w:pPr>
        <w:suppressAutoHyphens w:val="0"/>
        <w:autoSpaceDE w:val="0"/>
        <w:rPr>
          <w:rFonts w:ascii="Consolas" w:hAnsi="Consolas" w:cs="Consolas"/>
          <w:color w:val="000000"/>
          <w:sz w:val="19"/>
          <w:szCs w:val="19"/>
          <w:lang w:val="ru-BY" w:eastAsia="ru-BY"/>
        </w:rPr>
      </w:pPr>
    </w:p>
    <w:p w14:paraId="2466AC38"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USE</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FuelStation</w:t>
      </w:r>
      <w:proofErr w:type="spellEnd"/>
    </w:p>
    <w:p w14:paraId="11E9A030" w14:textId="77777777" w:rsidR="007E5622" w:rsidRDefault="007E5622" w:rsidP="007E5622">
      <w:pPr>
        <w:suppressAutoHyphens w:val="0"/>
        <w:autoSpaceDE w:val="0"/>
        <w:rPr>
          <w:rFonts w:ascii="Consolas" w:hAnsi="Consolas" w:cs="Consolas"/>
          <w:color w:val="000000"/>
          <w:sz w:val="19"/>
          <w:szCs w:val="19"/>
          <w:lang w:val="ru-BY" w:eastAsia="ru-BY"/>
        </w:rPr>
      </w:pPr>
    </w:p>
    <w:p w14:paraId="4AB2FB9F" w14:textId="77777777" w:rsidR="007E5622" w:rsidRPr="007E5622" w:rsidRDefault="007E5622" w:rsidP="007E5622">
      <w:pPr>
        <w:suppressAutoHyphens w:val="0"/>
        <w:autoSpaceDE w:val="0"/>
        <w:rPr>
          <w:lang w:val="en-US"/>
        </w:rPr>
      </w:pPr>
      <w:r>
        <w:rPr>
          <w:rFonts w:ascii="Consolas" w:hAnsi="Consolas" w:cs="Consolas"/>
          <w:color w:val="008000"/>
          <w:sz w:val="19"/>
          <w:szCs w:val="19"/>
          <w:lang w:val="ru-BY" w:eastAsia="ru-BY"/>
        </w:rPr>
        <w:t>-- Создание таблиц</w:t>
      </w:r>
    </w:p>
    <w:p w14:paraId="4F6BE6B7"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CREATE</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TABLE</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dbo</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Fuels</w:t>
      </w:r>
      <w:proofErr w:type="spellEnd"/>
      <w:r>
        <w:rPr>
          <w:rFonts w:ascii="Consolas" w:hAnsi="Consolas" w:cs="Consolas"/>
          <w:color w:val="0000FF"/>
          <w:sz w:val="19"/>
          <w:szCs w:val="19"/>
          <w:lang w:val="ru-BY" w:eastAsia="ru-BY"/>
        </w:rPr>
        <w:t xml:space="preserve"> </w:t>
      </w:r>
      <w:r>
        <w:rPr>
          <w:rFonts w:ascii="Consolas" w:hAnsi="Consolas" w:cs="Consolas"/>
          <w:color w:val="808080"/>
          <w:sz w:val="19"/>
          <w:szCs w:val="19"/>
          <w:lang w:val="ru-BY" w:eastAsia="ru-BY"/>
        </w:rPr>
        <w:t>(</w:t>
      </w:r>
      <w:proofErr w:type="spellStart"/>
      <w:r>
        <w:rPr>
          <w:rFonts w:ascii="Consolas" w:hAnsi="Consolas" w:cs="Consolas"/>
          <w:color w:val="000000"/>
          <w:sz w:val="19"/>
          <w:szCs w:val="19"/>
          <w:lang w:val="ru-BY" w:eastAsia="ru-BY"/>
        </w:rPr>
        <w:t>FuelId</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INT</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IDENTITY</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1</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1</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r>
        <w:rPr>
          <w:rFonts w:ascii="Consolas" w:hAnsi="Consolas" w:cs="Consolas"/>
          <w:color w:val="808080"/>
          <w:sz w:val="19"/>
          <w:szCs w:val="19"/>
          <w:lang w:val="ru-BY" w:eastAsia="ru-BY"/>
        </w:rPr>
        <w:t>NOT</w:t>
      </w:r>
      <w:r>
        <w:rPr>
          <w:rFonts w:ascii="Consolas" w:hAnsi="Consolas" w:cs="Consolas"/>
          <w:color w:val="000000"/>
          <w:sz w:val="19"/>
          <w:szCs w:val="19"/>
          <w:lang w:val="ru-BY" w:eastAsia="ru-BY"/>
        </w:rPr>
        <w:t xml:space="preserve"> </w:t>
      </w:r>
      <w:r>
        <w:rPr>
          <w:rFonts w:ascii="Consolas" w:hAnsi="Consolas" w:cs="Consolas"/>
          <w:color w:val="808080"/>
          <w:sz w:val="19"/>
          <w:szCs w:val="19"/>
          <w:lang w:val="ru-BY" w:eastAsia="ru-BY"/>
        </w:rPr>
        <w:t>NULL</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PRIMARY</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KEY</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FuelType</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VARCHAR</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50</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FuelDensity</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DECIMAL</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4</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2</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r>
        <w:rPr>
          <w:rFonts w:ascii="Consolas" w:hAnsi="Consolas" w:cs="Consolas"/>
          <w:color w:val="008000"/>
          <w:sz w:val="19"/>
          <w:szCs w:val="19"/>
          <w:lang w:val="ru-BY" w:eastAsia="ru-BY"/>
        </w:rPr>
        <w:t>-- виды топлива</w:t>
      </w:r>
    </w:p>
    <w:p w14:paraId="797EE028"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CREATE</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TABLE</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dbo</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Tanks</w:t>
      </w:r>
      <w:proofErr w:type="spellEnd"/>
      <w:r>
        <w:rPr>
          <w:rFonts w:ascii="Consolas" w:hAnsi="Consolas" w:cs="Consolas"/>
          <w:color w:val="0000FF"/>
          <w:sz w:val="19"/>
          <w:szCs w:val="19"/>
          <w:lang w:val="ru-BY" w:eastAsia="ru-BY"/>
        </w:rPr>
        <w:t xml:space="preserve"> </w:t>
      </w:r>
      <w:r>
        <w:rPr>
          <w:rFonts w:ascii="Consolas" w:hAnsi="Consolas" w:cs="Consolas"/>
          <w:color w:val="808080"/>
          <w:sz w:val="19"/>
          <w:szCs w:val="19"/>
          <w:lang w:val="ru-BY" w:eastAsia="ru-BY"/>
        </w:rPr>
        <w:t>(</w:t>
      </w:r>
      <w:proofErr w:type="spellStart"/>
      <w:r>
        <w:rPr>
          <w:rFonts w:ascii="Consolas" w:hAnsi="Consolas" w:cs="Consolas"/>
          <w:color w:val="000000"/>
          <w:sz w:val="19"/>
          <w:szCs w:val="19"/>
          <w:lang w:val="ru-BY" w:eastAsia="ru-BY"/>
        </w:rPr>
        <w:t>TankId</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INT</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IDENTITY</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1</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1</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r>
        <w:rPr>
          <w:rFonts w:ascii="Consolas" w:hAnsi="Consolas" w:cs="Consolas"/>
          <w:color w:val="808080"/>
          <w:sz w:val="19"/>
          <w:szCs w:val="19"/>
          <w:lang w:val="ru-BY" w:eastAsia="ru-BY"/>
        </w:rPr>
        <w:t>NOT</w:t>
      </w:r>
      <w:r>
        <w:rPr>
          <w:rFonts w:ascii="Consolas" w:hAnsi="Consolas" w:cs="Consolas"/>
          <w:color w:val="000000"/>
          <w:sz w:val="19"/>
          <w:szCs w:val="19"/>
          <w:lang w:val="ru-BY" w:eastAsia="ru-BY"/>
        </w:rPr>
        <w:t xml:space="preserve"> </w:t>
      </w:r>
      <w:r>
        <w:rPr>
          <w:rFonts w:ascii="Consolas" w:hAnsi="Consolas" w:cs="Consolas"/>
          <w:color w:val="808080"/>
          <w:sz w:val="19"/>
          <w:szCs w:val="19"/>
          <w:lang w:val="ru-BY" w:eastAsia="ru-BY"/>
        </w:rPr>
        <w:t>NULL</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PRIMARY</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KEY</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TankType</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VARCHAR</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20</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TankVolume</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DECIMAL</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7</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2</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TankWeight</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DECIMAL</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7</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1</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TankMaterial</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VARCHAR</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20</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TankPicture</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VARCHAR</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50</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r>
        <w:rPr>
          <w:rFonts w:ascii="Consolas" w:hAnsi="Consolas" w:cs="Consolas"/>
          <w:color w:val="008000"/>
          <w:sz w:val="19"/>
          <w:szCs w:val="19"/>
          <w:lang w:val="ru-BY" w:eastAsia="ru-BY"/>
        </w:rPr>
        <w:t>-- емкости</w:t>
      </w:r>
    </w:p>
    <w:p w14:paraId="136A4B08"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CREATE</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TABLE</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dbo</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Operations</w:t>
      </w:r>
      <w:proofErr w:type="spellEnd"/>
      <w:r>
        <w:rPr>
          <w:rFonts w:ascii="Consolas" w:hAnsi="Consolas" w:cs="Consolas"/>
          <w:color w:val="0000FF"/>
          <w:sz w:val="19"/>
          <w:szCs w:val="19"/>
          <w:lang w:val="ru-BY" w:eastAsia="ru-BY"/>
        </w:rPr>
        <w:t xml:space="preserve"> </w:t>
      </w:r>
      <w:r>
        <w:rPr>
          <w:rFonts w:ascii="Consolas" w:hAnsi="Consolas" w:cs="Consolas"/>
          <w:color w:val="808080"/>
          <w:sz w:val="19"/>
          <w:szCs w:val="19"/>
          <w:lang w:val="ru-BY" w:eastAsia="ru-BY"/>
        </w:rPr>
        <w:t>(</w:t>
      </w:r>
      <w:proofErr w:type="spellStart"/>
      <w:r>
        <w:rPr>
          <w:rFonts w:ascii="Consolas" w:hAnsi="Consolas" w:cs="Consolas"/>
          <w:color w:val="000000"/>
          <w:sz w:val="19"/>
          <w:szCs w:val="19"/>
          <w:lang w:val="ru-BY" w:eastAsia="ru-BY"/>
        </w:rPr>
        <w:t>OperationId</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INT</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IDENTITY</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1</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1</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r>
        <w:rPr>
          <w:rFonts w:ascii="Consolas" w:hAnsi="Consolas" w:cs="Consolas"/>
          <w:color w:val="808080"/>
          <w:sz w:val="19"/>
          <w:szCs w:val="19"/>
          <w:lang w:val="ru-BY" w:eastAsia="ru-BY"/>
        </w:rPr>
        <w:t>NOT</w:t>
      </w:r>
      <w:r>
        <w:rPr>
          <w:rFonts w:ascii="Consolas" w:hAnsi="Consolas" w:cs="Consolas"/>
          <w:color w:val="000000"/>
          <w:sz w:val="19"/>
          <w:szCs w:val="19"/>
          <w:lang w:val="ru-BY" w:eastAsia="ru-BY"/>
        </w:rPr>
        <w:t xml:space="preserve"> </w:t>
      </w:r>
      <w:r>
        <w:rPr>
          <w:rFonts w:ascii="Consolas" w:hAnsi="Consolas" w:cs="Consolas"/>
          <w:color w:val="808080"/>
          <w:sz w:val="19"/>
          <w:szCs w:val="19"/>
          <w:lang w:val="ru-BY" w:eastAsia="ru-BY"/>
        </w:rPr>
        <w:t>NULL</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PRIMARY</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KEY</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FuelId</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INT</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TankId</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INT</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Inc_Exp</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DECIMAL</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8</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2</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Date</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DATE</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r>
        <w:rPr>
          <w:rFonts w:ascii="Consolas" w:hAnsi="Consolas" w:cs="Consolas"/>
          <w:color w:val="008000"/>
          <w:sz w:val="19"/>
          <w:szCs w:val="19"/>
          <w:lang w:val="ru-BY" w:eastAsia="ru-BY"/>
        </w:rPr>
        <w:t>-- операции</w:t>
      </w:r>
    </w:p>
    <w:p w14:paraId="6FCD25FB" w14:textId="77777777" w:rsidR="007E5622" w:rsidRPr="007E5622" w:rsidRDefault="007E5622" w:rsidP="007E5622">
      <w:pPr>
        <w:suppressAutoHyphens w:val="0"/>
        <w:autoSpaceDE w:val="0"/>
        <w:rPr>
          <w:lang w:val="en-US"/>
        </w:rPr>
      </w:pPr>
      <w:r>
        <w:rPr>
          <w:rFonts w:ascii="Consolas" w:hAnsi="Consolas" w:cs="Consolas"/>
          <w:color w:val="008000"/>
          <w:sz w:val="19"/>
          <w:szCs w:val="19"/>
          <w:lang w:val="ru-BY" w:eastAsia="ru-BY"/>
        </w:rPr>
        <w:t>-- Добавление связей между таблицами</w:t>
      </w:r>
    </w:p>
    <w:p w14:paraId="2C36F13E"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ALTER</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TABLE</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dbo</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Operations</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WITH</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CHECK</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ADD</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CONSTRAINT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FK_Operations_Fuels</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FOREIGN</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KEY</w:t>
      </w:r>
      <w:r>
        <w:rPr>
          <w:rFonts w:ascii="Consolas" w:hAnsi="Consolas" w:cs="Consolas"/>
          <w:color w:val="808080"/>
          <w:sz w:val="19"/>
          <w:szCs w:val="19"/>
          <w:lang w:val="ru-BY" w:eastAsia="ru-BY"/>
        </w:rPr>
        <w:t>(</w:t>
      </w:r>
      <w:proofErr w:type="spellStart"/>
      <w:r>
        <w:rPr>
          <w:rFonts w:ascii="Consolas" w:hAnsi="Consolas" w:cs="Consolas"/>
          <w:color w:val="000000"/>
          <w:sz w:val="19"/>
          <w:szCs w:val="19"/>
          <w:lang w:val="ru-BY" w:eastAsia="ru-BY"/>
        </w:rPr>
        <w:t>FuelId</w:t>
      </w:r>
      <w:proofErr w:type="spellEnd"/>
      <w:r>
        <w:rPr>
          <w:rFonts w:ascii="Consolas" w:hAnsi="Consolas" w:cs="Consolas"/>
          <w:color w:val="808080"/>
          <w:sz w:val="19"/>
          <w:szCs w:val="19"/>
          <w:lang w:val="ru-BY" w:eastAsia="ru-BY"/>
        </w:rPr>
        <w:t>)</w:t>
      </w:r>
    </w:p>
    <w:p w14:paraId="52D19018"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REFERENCES</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dbo</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Fuels</w:t>
      </w:r>
      <w:proofErr w:type="spellEnd"/>
      <w:r>
        <w:rPr>
          <w:rFonts w:ascii="Consolas" w:hAnsi="Consolas" w:cs="Consolas"/>
          <w:color w:val="0000FF"/>
          <w:sz w:val="19"/>
          <w:szCs w:val="19"/>
          <w:lang w:val="ru-BY" w:eastAsia="ru-BY"/>
        </w:rPr>
        <w:t xml:space="preserve"> </w:t>
      </w:r>
      <w:r>
        <w:rPr>
          <w:rFonts w:ascii="Consolas" w:hAnsi="Consolas" w:cs="Consolas"/>
          <w:color w:val="808080"/>
          <w:sz w:val="19"/>
          <w:szCs w:val="19"/>
          <w:lang w:val="ru-BY" w:eastAsia="ru-BY"/>
        </w:rPr>
        <w:t>(</w:t>
      </w:r>
      <w:proofErr w:type="spellStart"/>
      <w:r>
        <w:rPr>
          <w:rFonts w:ascii="Consolas" w:hAnsi="Consolas" w:cs="Consolas"/>
          <w:color w:val="000000"/>
          <w:sz w:val="19"/>
          <w:szCs w:val="19"/>
          <w:lang w:val="ru-BY" w:eastAsia="ru-BY"/>
        </w:rPr>
        <w:t>FuelId</w:t>
      </w:r>
      <w:proofErr w:type="spellEnd"/>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ON</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DELETE</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CASCADE</w:t>
      </w:r>
    </w:p>
    <w:p w14:paraId="4C91C7E1"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GO</w:t>
      </w:r>
    </w:p>
    <w:p w14:paraId="0FADD071"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ALTER</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TABLE</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dbo</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Operations</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WITH</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CHECK</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ADD</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CONSTRAINT</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FK_Operations_Tanks</w:t>
      </w:r>
      <w:proofErr w:type="spellEnd"/>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FOREIGN</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KEY</w:t>
      </w:r>
      <w:r>
        <w:rPr>
          <w:rFonts w:ascii="Consolas" w:hAnsi="Consolas" w:cs="Consolas"/>
          <w:color w:val="808080"/>
          <w:sz w:val="19"/>
          <w:szCs w:val="19"/>
          <w:lang w:val="ru-BY" w:eastAsia="ru-BY"/>
        </w:rPr>
        <w:t>(</w:t>
      </w:r>
      <w:proofErr w:type="spellStart"/>
      <w:r>
        <w:rPr>
          <w:rFonts w:ascii="Consolas" w:hAnsi="Consolas" w:cs="Consolas"/>
          <w:color w:val="000000"/>
          <w:sz w:val="19"/>
          <w:szCs w:val="19"/>
          <w:lang w:val="ru-BY" w:eastAsia="ru-BY"/>
        </w:rPr>
        <w:t>TankId</w:t>
      </w:r>
      <w:proofErr w:type="spellEnd"/>
      <w:r>
        <w:rPr>
          <w:rFonts w:ascii="Consolas" w:hAnsi="Consolas" w:cs="Consolas"/>
          <w:color w:val="808080"/>
          <w:sz w:val="19"/>
          <w:szCs w:val="19"/>
          <w:lang w:val="ru-BY" w:eastAsia="ru-BY"/>
        </w:rPr>
        <w:t>)</w:t>
      </w:r>
    </w:p>
    <w:p w14:paraId="1A224064" w14:textId="77777777" w:rsidR="007E5622" w:rsidRPr="007E5622" w:rsidRDefault="007E5622" w:rsidP="007E5622">
      <w:pPr>
        <w:suppressAutoHyphens w:val="0"/>
        <w:autoSpaceDE w:val="0"/>
        <w:rPr>
          <w:lang w:val="en-US"/>
        </w:rPr>
      </w:pPr>
      <w:r>
        <w:rPr>
          <w:rFonts w:ascii="Consolas" w:hAnsi="Consolas" w:cs="Consolas"/>
          <w:color w:val="0000FF"/>
          <w:sz w:val="19"/>
          <w:szCs w:val="19"/>
          <w:lang w:val="ru-BY" w:eastAsia="ru-BY"/>
        </w:rPr>
        <w:t>REFERENCES</w:t>
      </w:r>
      <w:r>
        <w:rPr>
          <w:rFonts w:ascii="Consolas" w:hAnsi="Consolas" w:cs="Consolas"/>
          <w:color w:val="000000"/>
          <w:sz w:val="19"/>
          <w:szCs w:val="19"/>
          <w:lang w:val="ru-BY" w:eastAsia="ru-BY"/>
        </w:rPr>
        <w:t xml:space="preserve"> </w:t>
      </w:r>
      <w:proofErr w:type="spellStart"/>
      <w:r>
        <w:rPr>
          <w:rFonts w:ascii="Consolas" w:hAnsi="Consolas" w:cs="Consolas"/>
          <w:color w:val="000000"/>
          <w:sz w:val="19"/>
          <w:szCs w:val="19"/>
          <w:lang w:val="ru-BY" w:eastAsia="ru-BY"/>
        </w:rPr>
        <w:t>dbo</w:t>
      </w:r>
      <w:r>
        <w:rPr>
          <w:rFonts w:ascii="Consolas" w:hAnsi="Consolas" w:cs="Consolas"/>
          <w:color w:val="808080"/>
          <w:sz w:val="19"/>
          <w:szCs w:val="19"/>
          <w:lang w:val="ru-BY" w:eastAsia="ru-BY"/>
        </w:rPr>
        <w:t>.</w:t>
      </w:r>
      <w:r>
        <w:rPr>
          <w:rFonts w:ascii="Consolas" w:hAnsi="Consolas" w:cs="Consolas"/>
          <w:color w:val="000000"/>
          <w:sz w:val="19"/>
          <w:szCs w:val="19"/>
          <w:lang w:val="ru-BY" w:eastAsia="ru-BY"/>
        </w:rPr>
        <w:t>Tanks</w:t>
      </w:r>
      <w:proofErr w:type="spellEnd"/>
      <w:r>
        <w:rPr>
          <w:rFonts w:ascii="Consolas" w:hAnsi="Consolas" w:cs="Consolas"/>
          <w:color w:val="0000FF"/>
          <w:sz w:val="19"/>
          <w:szCs w:val="19"/>
          <w:lang w:val="ru-BY" w:eastAsia="ru-BY"/>
        </w:rPr>
        <w:t xml:space="preserve"> </w:t>
      </w:r>
      <w:r>
        <w:rPr>
          <w:rFonts w:ascii="Consolas" w:hAnsi="Consolas" w:cs="Consolas"/>
          <w:color w:val="808080"/>
          <w:sz w:val="19"/>
          <w:szCs w:val="19"/>
          <w:lang w:val="ru-BY" w:eastAsia="ru-BY"/>
        </w:rPr>
        <w:t>(</w:t>
      </w:r>
      <w:proofErr w:type="spellStart"/>
      <w:r>
        <w:rPr>
          <w:rFonts w:ascii="Consolas" w:hAnsi="Consolas" w:cs="Consolas"/>
          <w:color w:val="000000"/>
          <w:sz w:val="19"/>
          <w:szCs w:val="19"/>
          <w:lang w:val="ru-BY" w:eastAsia="ru-BY"/>
        </w:rPr>
        <w:t>TankId</w:t>
      </w:r>
      <w:proofErr w:type="spellEnd"/>
      <w:r>
        <w:rPr>
          <w:rFonts w:ascii="Consolas" w:hAnsi="Consolas" w:cs="Consolas"/>
          <w:color w:val="808080"/>
          <w:sz w:val="19"/>
          <w:szCs w:val="19"/>
          <w:lang w:val="ru-BY" w:eastAsia="ru-BY"/>
        </w:rPr>
        <w:t>)</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ON</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DELETE</w:t>
      </w:r>
      <w:r>
        <w:rPr>
          <w:rFonts w:ascii="Consolas" w:hAnsi="Consolas" w:cs="Consolas"/>
          <w:color w:val="000000"/>
          <w:sz w:val="19"/>
          <w:szCs w:val="19"/>
          <w:lang w:val="ru-BY" w:eastAsia="ru-BY"/>
        </w:rPr>
        <w:t xml:space="preserve"> </w:t>
      </w:r>
      <w:r>
        <w:rPr>
          <w:rFonts w:ascii="Consolas" w:hAnsi="Consolas" w:cs="Consolas"/>
          <w:color w:val="0000FF"/>
          <w:sz w:val="19"/>
          <w:szCs w:val="19"/>
          <w:lang w:val="ru-BY" w:eastAsia="ru-BY"/>
        </w:rPr>
        <w:t>CASCADE</w:t>
      </w:r>
    </w:p>
    <w:p w14:paraId="2F0CFECA" w14:textId="77777777" w:rsidR="007E5622" w:rsidRDefault="007E5622" w:rsidP="007E5622">
      <w:pPr>
        <w:jc w:val="both"/>
      </w:pPr>
      <w:r>
        <w:rPr>
          <w:rFonts w:ascii="Consolas" w:hAnsi="Consolas" w:cs="Consolas"/>
          <w:color w:val="0000FF"/>
          <w:sz w:val="19"/>
          <w:szCs w:val="19"/>
          <w:lang w:val="ru-BY" w:eastAsia="ru-BY"/>
        </w:rPr>
        <w:t>GO</w:t>
      </w:r>
    </w:p>
    <w:p w14:paraId="3AFAC5FE" w14:textId="02613249" w:rsidR="00B41298" w:rsidRDefault="0039766A" w:rsidP="0039766A">
      <w:pPr>
        <w:jc w:val="both"/>
      </w:pPr>
      <w:r>
        <w:rPr>
          <w:sz w:val="28"/>
          <w:szCs w:val="28"/>
        </w:rPr>
        <w:br w:type="page"/>
      </w:r>
    </w:p>
    <w:p w14:paraId="418A7A70" w14:textId="77777777" w:rsidR="00B41298" w:rsidRPr="00D50D03" w:rsidRDefault="00000000" w:rsidP="00D50D03">
      <w:pPr>
        <w:jc w:val="center"/>
        <w:rPr>
          <w:b/>
          <w:bCs/>
          <w:caps/>
          <w:sz w:val="30"/>
          <w:szCs w:val="30"/>
        </w:rPr>
      </w:pPr>
      <w:bookmarkStart w:id="1" w:name="Варианты"/>
      <w:r w:rsidRPr="00D50D03">
        <w:rPr>
          <w:b/>
          <w:bCs/>
          <w:caps/>
          <w:sz w:val="30"/>
          <w:szCs w:val="30"/>
        </w:rPr>
        <w:t xml:space="preserve">Варианты заданий </w:t>
      </w:r>
    </w:p>
    <w:bookmarkEnd w:id="1"/>
    <w:p w14:paraId="7887FA5E" w14:textId="77777777" w:rsidR="00B41298" w:rsidRDefault="00B41298">
      <w:pPr>
        <w:jc w:val="both"/>
        <w:rPr>
          <w:sz w:val="28"/>
          <w:szCs w:val="28"/>
        </w:rPr>
      </w:pPr>
    </w:p>
    <w:p w14:paraId="139CE6A1" w14:textId="77777777" w:rsidR="00B41298" w:rsidRDefault="00000000">
      <w:pPr>
        <w:jc w:val="both"/>
      </w:pPr>
      <w:r>
        <w:rPr>
          <w:b/>
          <w:sz w:val="28"/>
          <w:szCs w:val="28"/>
        </w:rPr>
        <w:t>ВАРИАНТ 1. Расписание трансляции рекламного ролика.</w:t>
      </w:r>
    </w:p>
    <w:p w14:paraId="05487958" w14:textId="77777777" w:rsidR="00B41298" w:rsidRDefault="00000000">
      <w:pPr>
        <w:jc w:val="both"/>
      </w:pPr>
      <w:r>
        <w:rPr>
          <w:sz w:val="28"/>
          <w:szCs w:val="28"/>
        </w:rPr>
        <w:t>Заказчик, название, изготовитель рекламного ролика; дата трансляции; стоимость заказа.</w:t>
      </w:r>
    </w:p>
    <w:p w14:paraId="4863EA0D" w14:textId="77777777" w:rsidR="00B41298" w:rsidRDefault="00B41298">
      <w:pPr>
        <w:jc w:val="both"/>
        <w:rPr>
          <w:sz w:val="20"/>
          <w:szCs w:val="20"/>
        </w:rPr>
      </w:pPr>
    </w:p>
    <w:p w14:paraId="3C16E0B2" w14:textId="77777777" w:rsidR="00B41298" w:rsidRDefault="00000000">
      <w:pPr>
        <w:numPr>
          <w:ilvl w:val="0"/>
          <w:numId w:val="4"/>
        </w:numPr>
        <w:tabs>
          <w:tab w:val="left" w:pos="426"/>
        </w:tabs>
        <w:ind w:left="426" w:hanging="426"/>
        <w:jc w:val="both"/>
      </w:pPr>
      <w:r>
        <w:rPr>
          <w:sz w:val="28"/>
          <w:szCs w:val="28"/>
        </w:rPr>
        <w:t>Удалить из таблицы все записи с истекшей датой трансляции;</w:t>
      </w:r>
    </w:p>
    <w:p w14:paraId="54B6DCB0" w14:textId="77777777" w:rsidR="00B41298" w:rsidRDefault="00000000">
      <w:pPr>
        <w:numPr>
          <w:ilvl w:val="0"/>
          <w:numId w:val="4"/>
        </w:numPr>
        <w:tabs>
          <w:tab w:val="left" w:pos="426"/>
        </w:tabs>
        <w:ind w:left="426" w:hanging="426"/>
        <w:jc w:val="both"/>
      </w:pPr>
      <w:r>
        <w:rPr>
          <w:sz w:val="28"/>
          <w:szCs w:val="28"/>
        </w:rPr>
        <w:t>увеличить стоимость заказа на 15% для заданного заказчика;</w:t>
      </w:r>
    </w:p>
    <w:p w14:paraId="063D257B" w14:textId="77777777" w:rsidR="00B41298" w:rsidRDefault="00000000">
      <w:pPr>
        <w:numPr>
          <w:ilvl w:val="0"/>
          <w:numId w:val="4"/>
        </w:numPr>
        <w:tabs>
          <w:tab w:val="left" w:pos="426"/>
        </w:tabs>
        <w:ind w:left="426" w:hanging="426"/>
        <w:jc w:val="both"/>
      </w:pPr>
      <w:r>
        <w:rPr>
          <w:sz w:val="28"/>
          <w:szCs w:val="28"/>
        </w:rPr>
        <w:t>сформировать новую таблицу, содержащую сведения о заказах для конкретного заказчика;</w:t>
      </w:r>
    </w:p>
    <w:p w14:paraId="72D3957B" w14:textId="77777777" w:rsidR="00B41298" w:rsidRDefault="00000000">
      <w:pPr>
        <w:numPr>
          <w:ilvl w:val="0"/>
          <w:numId w:val="4"/>
        </w:numPr>
        <w:tabs>
          <w:tab w:val="left" w:pos="426"/>
        </w:tabs>
        <w:ind w:left="426" w:hanging="426"/>
        <w:jc w:val="both"/>
      </w:pPr>
      <w:r>
        <w:rPr>
          <w:sz w:val="28"/>
          <w:szCs w:val="28"/>
        </w:rPr>
        <w:t>вывести сведения о рекламных роликах, транслированных в заданное число.</w:t>
      </w:r>
    </w:p>
    <w:p w14:paraId="3A1A798F" w14:textId="77777777" w:rsidR="00B41298" w:rsidRDefault="00B41298">
      <w:pPr>
        <w:jc w:val="both"/>
        <w:rPr>
          <w:sz w:val="28"/>
          <w:szCs w:val="28"/>
        </w:rPr>
      </w:pPr>
    </w:p>
    <w:p w14:paraId="24B62FC1" w14:textId="77777777" w:rsidR="00B41298" w:rsidRDefault="00000000">
      <w:pPr>
        <w:jc w:val="both"/>
      </w:pPr>
      <w:r>
        <w:rPr>
          <w:b/>
          <w:sz w:val="28"/>
          <w:szCs w:val="28"/>
        </w:rPr>
        <w:t>ВАРИАНТ 2. Записная книжка менеджера по рекламе</w:t>
      </w:r>
    </w:p>
    <w:p w14:paraId="7C52B98E" w14:textId="77777777" w:rsidR="00B41298" w:rsidRDefault="00000000">
      <w:pPr>
        <w:jc w:val="both"/>
      </w:pPr>
      <w:r>
        <w:rPr>
          <w:sz w:val="28"/>
          <w:szCs w:val="28"/>
        </w:rPr>
        <w:t>Название фирмы, профиль деятельности, реквизиты начальника по рекламе, название заказа, стоимость заказа, дата заказа.</w:t>
      </w:r>
    </w:p>
    <w:p w14:paraId="0CA57081" w14:textId="77777777" w:rsidR="00B41298" w:rsidRDefault="00B41298">
      <w:pPr>
        <w:jc w:val="both"/>
        <w:rPr>
          <w:sz w:val="20"/>
          <w:szCs w:val="20"/>
        </w:rPr>
      </w:pPr>
    </w:p>
    <w:p w14:paraId="41D9B857" w14:textId="77777777" w:rsidR="00B41298" w:rsidRDefault="00000000">
      <w:pPr>
        <w:numPr>
          <w:ilvl w:val="0"/>
          <w:numId w:val="2"/>
        </w:numPr>
        <w:tabs>
          <w:tab w:val="left" w:pos="1080"/>
        </w:tabs>
        <w:jc w:val="both"/>
      </w:pPr>
      <w:r>
        <w:rPr>
          <w:sz w:val="28"/>
          <w:szCs w:val="28"/>
        </w:rPr>
        <w:t>Удалить из таблицы все записи со стоимостью заказа большей заданной;</w:t>
      </w:r>
    </w:p>
    <w:p w14:paraId="5881B347" w14:textId="77777777" w:rsidR="00B41298" w:rsidRDefault="00000000">
      <w:pPr>
        <w:numPr>
          <w:ilvl w:val="0"/>
          <w:numId w:val="2"/>
        </w:numPr>
        <w:tabs>
          <w:tab w:val="left" w:pos="1080"/>
        </w:tabs>
        <w:jc w:val="both"/>
      </w:pPr>
      <w:r>
        <w:rPr>
          <w:sz w:val="28"/>
          <w:szCs w:val="28"/>
        </w:rPr>
        <w:t>уменьшить стоимость заказа на 5% для всех записей с датой заказа меньшей заданной;</w:t>
      </w:r>
    </w:p>
    <w:p w14:paraId="02C78430"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заказах для всех фирм с заданным профилем деятельности;</w:t>
      </w:r>
    </w:p>
    <w:p w14:paraId="3B26CD4D" w14:textId="77777777" w:rsidR="00B41298" w:rsidRDefault="00000000">
      <w:pPr>
        <w:numPr>
          <w:ilvl w:val="0"/>
          <w:numId w:val="2"/>
        </w:numPr>
        <w:tabs>
          <w:tab w:val="left" w:pos="1080"/>
        </w:tabs>
        <w:jc w:val="both"/>
      </w:pPr>
      <w:r>
        <w:rPr>
          <w:sz w:val="28"/>
          <w:szCs w:val="28"/>
        </w:rPr>
        <w:t>вывести все сведения о заказах, стоимость которых превышает заданную.</w:t>
      </w:r>
    </w:p>
    <w:p w14:paraId="5A9ECEBA" w14:textId="77777777" w:rsidR="00B41298" w:rsidRDefault="00B41298">
      <w:pPr>
        <w:jc w:val="both"/>
        <w:rPr>
          <w:sz w:val="28"/>
          <w:szCs w:val="28"/>
        </w:rPr>
      </w:pPr>
    </w:p>
    <w:p w14:paraId="196D988E" w14:textId="77777777" w:rsidR="00B41298" w:rsidRDefault="00000000">
      <w:pPr>
        <w:jc w:val="both"/>
      </w:pPr>
      <w:r>
        <w:rPr>
          <w:b/>
          <w:sz w:val="28"/>
          <w:szCs w:val="28"/>
        </w:rPr>
        <w:t>ВАРИАНТ 3. Рекламные объявления в газете</w:t>
      </w:r>
    </w:p>
    <w:p w14:paraId="1C82310B" w14:textId="77777777" w:rsidR="00B41298" w:rsidRDefault="00000000">
      <w:pPr>
        <w:jc w:val="both"/>
      </w:pPr>
      <w:r>
        <w:rPr>
          <w:sz w:val="28"/>
          <w:szCs w:val="28"/>
        </w:rPr>
        <w:t>Фамилия заказчика, телефон заказчика, тип заказа (частное объявление, коммерческое объявление от физических лиц, коммерческое объявление от юридических лиц), даты выхода объявления, стоимость одного выхода (зависит от типа заказа), рубрика, текст объявления.</w:t>
      </w:r>
    </w:p>
    <w:p w14:paraId="49A021FA" w14:textId="77777777" w:rsidR="00B41298" w:rsidRDefault="00B41298">
      <w:pPr>
        <w:jc w:val="both"/>
        <w:rPr>
          <w:sz w:val="20"/>
          <w:szCs w:val="20"/>
        </w:rPr>
      </w:pPr>
    </w:p>
    <w:p w14:paraId="1F444964" w14:textId="77777777" w:rsidR="00B41298" w:rsidRDefault="00000000">
      <w:pPr>
        <w:numPr>
          <w:ilvl w:val="0"/>
          <w:numId w:val="2"/>
        </w:numPr>
        <w:tabs>
          <w:tab w:val="left" w:pos="1080"/>
        </w:tabs>
        <w:jc w:val="both"/>
      </w:pPr>
      <w:r>
        <w:rPr>
          <w:sz w:val="28"/>
          <w:szCs w:val="28"/>
        </w:rPr>
        <w:t>Удалить из таблицы все объявления для заданной рубрики;</w:t>
      </w:r>
    </w:p>
    <w:p w14:paraId="19C04571" w14:textId="77777777" w:rsidR="00B41298" w:rsidRDefault="00000000">
      <w:pPr>
        <w:numPr>
          <w:ilvl w:val="0"/>
          <w:numId w:val="2"/>
        </w:numPr>
        <w:tabs>
          <w:tab w:val="left" w:pos="1080"/>
        </w:tabs>
        <w:jc w:val="both"/>
      </w:pPr>
      <w:r>
        <w:rPr>
          <w:sz w:val="28"/>
          <w:szCs w:val="28"/>
        </w:rPr>
        <w:t>для заданного заказчика дату выхода объявления сдвинуть на неделю вперед;</w:t>
      </w:r>
    </w:p>
    <w:p w14:paraId="0034B7CD"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заказах в конкретную рубрику;</w:t>
      </w:r>
    </w:p>
    <w:p w14:paraId="017BEC59" w14:textId="77777777" w:rsidR="00B41298" w:rsidRDefault="00000000">
      <w:pPr>
        <w:numPr>
          <w:ilvl w:val="0"/>
          <w:numId w:val="2"/>
        </w:numPr>
        <w:tabs>
          <w:tab w:val="left" w:pos="1080"/>
        </w:tabs>
        <w:jc w:val="both"/>
      </w:pPr>
      <w:r>
        <w:rPr>
          <w:sz w:val="28"/>
          <w:szCs w:val="28"/>
        </w:rPr>
        <w:t>вывести все сведения о заказах с заданной датой выхода.</w:t>
      </w:r>
    </w:p>
    <w:p w14:paraId="0A26C0A5" w14:textId="77777777" w:rsidR="00B41298" w:rsidRDefault="00B41298">
      <w:pPr>
        <w:jc w:val="both"/>
        <w:rPr>
          <w:sz w:val="28"/>
          <w:szCs w:val="28"/>
        </w:rPr>
      </w:pPr>
    </w:p>
    <w:p w14:paraId="0BB91F2C" w14:textId="77777777" w:rsidR="00B41298" w:rsidRDefault="00000000">
      <w:pPr>
        <w:jc w:val="both"/>
      </w:pPr>
      <w:r>
        <w:rPr>
          <w:b/>
          <w:sz w:val="28"/>
          <w:szCs w:val="28"/>
        </w:rPr>
        <w:t>ВАРИАНТ 4. Расписание трансляции художественных фильмов на месяц</w:t>
      </w:r>
    </w:p>
    <w:p w14:paraId="57ED8DA3" w14:textId="77777777" w:rsidR="00B41298" w:rsidRDefault="00000000">
      <w:pPr>
        <w:jc w:val="both"/>
      </w:pPr>
      <w:r>
        <w:rPr>
          <w:sz w:val="28"/>
          <w:szCs w:val="28"/>
        </w:rPr>
        <w:t>УДК кассеты, название фильма, жанр (комедия, триллер и т.д.), производитель, год выпуска, дата проката, время проката.</w:t>
      </w:r>
    </w:p>
    <w:p w14:paraId="4F5F77F6" w14:textId="77777777" w:rsidR="00B41298" w:rsidRDefault="00B41298">
      <w:pPr>
        <w:jc w:val="both"/>
        <w:rPr>
          <w:sz w:val="20"/>
          <w:szCs w:val="20"/>
        </w:rPr>
      </w:pPr>
    </w:p>
    <w:p w14:paraId="1C89F8BA" w14:textId="77777777" w:rsidR="00B41298" w:rsidRDefault="00000000">
      <w:pPr>
        <w:numPr>
          <w:ilvl w:val="0"/>
          <w:numId w:val="2"/>
        </w:numPr>
        <w:tabs>
          <w:tab w:val="left" w:pos="1080"/>
        </w:tabs>
        <w:jc w:val="both"/>
      </w:pPr>
      <w:r>
        <w:rPr>
          <w:sz w:val="28"/>
          <w:szCs w:val="28"/>
        </w:rPr>
        <w:t>Удалить из таблицы все записи о фильмах с заданным годом выпуска;</w:t>
      </w:r>
    </w:p>
    <w:p w14:paraId="7417C1AC" w14:textId="77777777" w:rsidR="00B41298" w:rsidRDefault="00000000">
      <w:pPr>
        <w:numPr>
          <w:ilvl w:val="0"/>
          <w:numId w:val="2"/>
        </w:numPr>
        <w:tabs>
          <w:tab w:val="left" w:pos="1080"/>
        </w:tabs>
        <w:jc w:val="both"/>
      </w:pPr>
      <w:r>
        <w:rPr>
          <w:sz w:val="28"/>
          <w:szCs w:val="28"/>
        </w:rPr>
        <w:t>для заданного фильма заменить УДК кассеты;</w:t>
      </w:r>
    </w:p>
    <w:p w14:paraId="4E6DD5F9"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фильмах заданного жанра;</w:t>
      </w:r>
    </w:p>
    <w:p w14:paraId="66B6A046" w14:textId="77777777" w:rsidR="00B41298" w:rsidRDefault="00000000">
      <w:pPr>
        <w:numPr>
          <w:ilvl w:val="0"/>
          <w:numId w:val="2"/>
        </w:numPr>
        <w:tabs>
          <w:tab w:val="left" w:pos="1080"/>
        </w:tabs>
        <w:jc w:val="both"/>
      </w:pPr>
      <w:r>
        <w:rPr>
          <w:sz w:val="28"/>
          <w:szCs w:val="28"/>
        </w:rPr>
        <w:t>вывести все сведения о фильмах заданного производителя.</w:t>
      </w:r>
    </w:p>
    <w:p w14:paraId="072F9013" w14:textId="77777777" w:rsidR="00B41298" w:rsidRDefault="00B41298">
      <w:pPr>
        <w:jc w:val="both"/>
        <w:rPr>
          <w:sz w:val="28"/>
          <w:szCs w:val="28"/>
        </w:rPr>
      </w:pPr>
    </w:p>
    <w:p w14:paraId="46B6D8EE" w14:textId="77777777" w:rsidR="00B41298" w:rsidRDefault="00000000">
      <w:pPr>
        <w:jc w:val="both"/>
      </w:pPr>
      <w:r>
        <w:rPr>
          <w:b/>
          <w:sz w:val="28"/>
          <w:szCs w:val="28"/>
        </w:rPr>
        <w:t>ВАРИАНТ 5. Программа телепередач на неделю</w:t>
      </w:r>
    </w:p>
    <w:p w14:paraId="6FAD0CDB" w14:textId="77777777" w:rsidR="00B41298" w:rsidRDefault="00000000">
      <w:pPr>
        <w:jc w:val="both"/>
      </w:pPr>
      <w:r>
        <w:rPr>
          <w:sz w:val="28"/>
          <w:szCs w:val="28"/>
        </w:rPr>
        <w:t>Название передачи, УДК кассеты, день недели, время трансляции, тип передачи (ток-шоу, документальный фильм и т.д.), краткий анонс.</w:t>
      </w:r>
    </w:p>
    <w:p w14:paraId="5CD32B10" w14:textId="77777777" w:rsidR="00B41298" w:rsidRDefault="00B41298">
      <w:pPr>
        <w:jc w:val="both"/>
        <w:rPr>
          <w:sz w:val="20"/>
          <w:szCs w:val="20"/>
        </w:rPr>
      </w:pPr>
    </w:p>
    <w:p w14:paraId="2C27E83E" w14:textId="77777777" w:rsidR="00B41298" w:rsidRDefault="00000000">
      <w:pPr>
        <w:numPr>
          <w:ilvl w:val="0"/>
          <w:numId w:val="2"/>
        </w:numPr>
        <w:tabs>
          <w:tab w:val="left" w:pos="1080"/>
        </w:tabs>
        <w:jc w:val="both"/>
      </w:pPr>
      <w:r>
        <w:rPr>
          <w:sz w:val="28"/>
          <w:szCs w:val="28"/>
        </w:rPr>
        <w:t>Удалить из таблицы все записи с истекшей датой трансляции;</w:t>
      </w:r>
    </w:p>
    <w:p w14:paraId="12056DCA" w14:textId="77777777" w:rsidR="00B41298" w:rsidRDefault="00000000">
      <w:pPr>
        <w:numPr>
          <w:ilvl w:val="0"/>
          <w:numId w:val="2"/>
        </w:numPr>
        <w:tabs>
          <w:tab w:val="left" w:pos="1080"/>
        </w:tabs>
        <w:jc w:val="both"/>
      </w:pPr>
      <w:r>
        <w:rPr>
          <w:sz w:val="28"/>
          <w:szCs w:val="28"/>
        </w:rPr>
        <w:t>изменить название заданной передачи;</w:t>
      </w:r>
    </w:p>
    <w:p w14:paraId="75519AFF"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передачах, показанных в заданный день недели;</w:t>
      </w:r>
    </w:p>
    <w:p w14:paraId="56B426D1" w14:textId="77777777" w:rsidR="00B41298" w:rsidRDefault="00000000">
      <w:pPr>
        <w:numPr>
          <w:ilvl w:val="0"/>
          <w:numId w:val="2"/>
        </w:numPr>
        <w:tabs>
          <w:tab w:val="left" w:pos="1080"/>
        </w:tabs>
        <w:jc w:val="both"/>
      </w:pPr>
      <w:r>
        <w:rPr>
          <w:sz w:val="28"/>
          <w:szCs w:val="28"/>
        </w:rPr>
        <w:t>вывести все сведения о передачах с заданным типом.</w:t>
      </w:r>
    </w:p>
    <w:p w14:paraId="5841F545" w14:textId="77777777" w:rsidR="00B41298" w:rsidRDefault="00B41298">
      <w:pPr>
        <w:jc w:val="both"/>
        <w:rPr>
          <w:sz w:val="28"/>
          <w:szCs w:val="28"/>
        </w:rPr>
      </w:pPr>
    </w:p>
    <w:p w14:paraId="756B2DA2" w14:textId="77777777" w:rsidR="00B41298" w:rsidRDefault="00000000">
      <w:pPr>
        <w:jc w:val="both"/>
      </w:pPr>
      <w:r>
        <w:rPr>
          <w:b/>
          <w:sz w:val="28"/>
          <w:szCs w:val="28"/>
        </w:rPr>
        <w:t>ВАРИАНТ 6. Больница</w:t>
      </w:r>
    </w:p>
    <w:p w14:paraId="2BC28A54" w14:textId="77777777" w:rsidR="00B41298" w:rsidRDefault="00000000">
      <w:pPr>
        <w:jc w:val="both"/>
      </w:pPr>
      <w:r>
        <w:rPr>
          <w:sz w:val="28"/>
          <w:szCs w:val="28"/>
        </w:rPr>
        <w:t>ФИО больного, его домашний адрес, номер истории болезни, дата поступления и дата выписки по истории болезни, основной диагноз по истории болезни, сопутствующие диагнозы, ФИО лечащего врача.</w:t>
      </w:r>
    </w:p>
    <w:p w14:paraId="61417056" w14:textId="77777777" w:rsidR="00B41298" w:rsidRDefault="00B41298">
      <w:pPr>
        <w:jc w:val="both"/>
        <w:rPr>
          <w:sz w:val="20"/>
          <w:szCs w:val="20"/>
        </w:rPr>
      </w:pPr>
    </w:p>
    <w:p w14:paraId="267F7972" w14:textId="77777777" w:rsidR="00B41298" w:rsidRDefault="00000000">
      <w:pPr>
        <w:numPr>
          <w:ilvl w:val="0"/>
          <w:numId w:val="2"/>
        </w:numPr>
        <w:tabs>
          <w:tab w:val="left" w:pos="1080"/>
        </w:tabs>
        <w:jc w:val="both"/>
      </w:pPr>
      <w:r>
        <w:rPr>
          <w:sz w:val="28"/>
          <w:szCs w:val="28"/>
        </w:rPr>
        <w:t>Удалить из таблицы все сведения о больном с заданными ФИО;</w:t>
      </w:r>
    </w:p>
    <w:p w14:paraId="0362DAF7" w14:textId="77777777" w:rsidR="00B41298" w:rsidRDefault="00000000">
      <w:pPr>
        <w:numPr>
          <w:ilvl w:val="0"/>
          <w:numId w:val="2"/>
        </w:numPr>
        <w:tabs>
          <w:tab w:val="left" w:pos="1080"/>
        </w:tabs>
        <w:jc w:val="both"/>
      </w:pPr>
      <w:r>
        <w:rPr>
          <w:sz w:val="28"/>
          <w:szCs w:val="28"/>
        </w:rPr>
        <w:t>Изменить ФИО лечащего врача с заданных на заданные;</w:t>
      </w:r>
    </w:p>
    <w:p w14:paraId="0276F353"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заданном больном;</w:t>
      </w:r>
    </w:p>
    <w:p w14:paraId="28617678" w14:textId="77777777" w:rsidR="00B41298" w:rsidRDefault="00000000">
      <w:pPr>
        <w:numPr>
          <w:ilvl w:val="0"/>
          <w:numId w:val="2"/>
        </w:numPr>
        <w:tabs>
          <w:tab w:val="left" w:pos="1080"/>
        </w:tabs>
        <w:jc w:val="both"/>
      </w:pPr>
      <w:r>
        <w:rPr>
          <w:sz w:val="28"/>
          <w:szCs w:val="28"/>
        </w:rPr>
        <w:t>Вывести все сведения о больных, лечившихся у заданного врача.</w:t>
      </w:r>
    </w:p>
    <w:p w14:paraId="3E0A9FBB" w14:textId="77777777" w:rsidR="00B41298" w:rsidRDefault="00B41298">
      <w:pPr>
        <w:jc w:val="both"/>
        <w:rPr>
          <w:sz w:val="28"/>
          <w:szCs w:val="28"/>
        </w:rPr>
      </w:pPr>
    </w:p>
    <w:p w14:paraId="389E9403" w14:textId="77777777" w:rsidR="00B41298" w:rsidRDefault="00000000">
      <w:pPr>
        <w:jc w:val="both"/>
      </w:pPr>
      <w:r>
        <w:rPr>
          <w:b/>
          <w:sz w:val="28"/>
          <w:szCs w:val="28"/>
        </w:rPr>
        <w:t>ВАРИАНТ 7. Справочник лекарств</w:t>
      </w:r>
    </w:p>
    <w:p w14:paraId="36A11114" w14:textId="77777777" w:rsidR="00B41298" w:rsidRDefault="00000000">
      <w:pPr>
        <w:jc w:val="both"/>
      </w:pPr>
      <w:r>
        <w:rPr>
          <w:sz w:val="28"/>
          <w:szCs w:val="28"/>
        </w:rPr>
        <w:t>Название лекарства, профиль применения (антибиотик, кардиологическое, обезболивающее, гомеопатическое), производитель, показания к применению, дозировки, стоимость.</w:t>
      </w:r>
    </w:p>
    <w:p w14:paraId="5C190BDF" w14:textId="77777777" w:rsidR="00B41298" w:rsidRDefault="00B41298">
      <w:pPr>
        <w:jc w:val="both"/>
        <w:rPr>
          <w:sz w:val="20"/>
          <w:szCs w:val="20"/>
        </w:rPr>
      </w:pPr>
    </w:p>
    <w:p w14:paraId="47E96186" w14:textId="77777777" w:rsidR="00B41298" w:rsidRDefault="00000000">
      <w:pPr>
        <w:numPr>
          <w:ilvl w:val="0"/>
          <w:numId w:val="2"/>
        </w:numPr>
        <w:tabs>
          <w:tab w:val="left" w:pos="1080"/>
        </w:tabs>
        <w:jc w:val="both"/>
      </w:pPr>
      <w:r>
        <w:rPr>
          <w:sz w:val="28"/>
          <w:szCs w:val="28"/>
        </w:rPr>
        <w:t>Удалить из таблицы все сведения о лекарствах с заданным профилем применения;</w:t>
      </w:r>
    </w:p>
    <w:p w14:paraId="5F4F20A7" w14:textId="77777777" w:rsidR="00B41298" w:rsidRDefault="00000000">
      <w:pPr>
        <w:numPr>
          <w:ilvl w:val="0"/>
          <w:numId w:val="2"/>
        </w:numPr>
        <w:tabs>
          <w:tab w:val="left" w:pos="1080"/>
        </w:tabs>
        <w:jc w:val="both"/>
      </w:pPr>
      <w:r>
        <w:rPr>
          <w:sz w:val="28"/>
          <w:szCs w:val="28"/>
        </w:rPr>
        <w:t>увеличить стоимость на 15% для заданного лекарства;</w:t>
      </w:r>
    </w:p>
    <w:p w14:paraId="79A491BD"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обо всех лекарствах заданного производителя;</w:t>
      </w:r>
    </w:p>
    <w:p w14:paraId="3977EF27" w14:textId="77777777" w:rsidR="00B41298" w:rsidRDefault="00000000">
      <w:pPr>
        <w:numPr>
          <w:ilvl w:val="0"/>
          <w:numId w:val="2"/>
        </w:numPr>
        <w:tabs>
          <w:tab w:val="left" w:pos="1080"/>
        </w:tabs>
        <w:jc w:val="both"/>
      </w:pPr>
      <w:r>
        <w:rPr>
          <w:sz w:val="28"/>
          <w:szCs w:val="28"/>
        </w:rPr>
        <w:t>вывести все сведения о лекарствах со стоимостью в заданном диапазоне.</w:t>
      </w:r>
    </w:p>
    <w:p w14:paraId="491E8FCC" w14:textId="77777777" w:rsidR="00B41298" w:rsidRDefault="00B41298">
      <w:pPr>
        <w:jc w:val="both"/>
        <w:rPr>
          <w:sz w:val="28"/>
          <w:szCs w:val="28"/>
        </w:rPr>
      </w:pPr>
    </w:p>
    <w:p w14:paraId="347F5CC7" w14:textId="77777777" w:rsidR="00B41298" w:rsidRDefault="00000000">
      <w:pPr>
        <w:jc w:val="both"/>
      </w:pPr>
      <w:r>
        <w:rPr>
          <w:b/>
          <w:sz w:val="28"/>
          <w:szCs w:val="28"/>
        </w:rPr>
        <w:t>ВАРИАНТ 8. Записная книжка медсестры</w:t>
      </w:r>
    </w:p>
    <w:p w14:paraId="151705B4" w14:textId="77777777" w:rsidR="00B41298" w:rsidRDefault="00000000">
      <w:pPr>
        <w:jc w:val="both"/>
      </w:pPr>
      <w:r>
        <w:rPr>
          <w:sz w:val="28"/>
          <w:szCs w:val="28"/>
        </w:rPr>
        <w:t>ФИО больного, номер палаты, основной диагноз, лечащий врач, дата, назначения – лекарства; назначения – процедуры.</w:t>
      </w:r>
    </w:p>
    <w:p w14:paraId="2F4281D7" w14:textId="77777777" w:rsidR="00B41298" w:rsidRDefault="00B41298">
      <w:pPr>
        <w:jc w:val="both"/>
        <w:rPr>
          <w:sz w:val="20"/>
          <w:szCs w:val="20"/>
        </w:rPr>
      </w:pPr>
    </w:p>
    <w:p w14:paraId="257BD878" w14:textId="77777777" w:rsidR="00B41298" w:rsidRDefault="00000000">
      <w:pPr>
        <w:numPr>
          <w:ilvl w:val="0"/>
          <w:numId w:val="2"/>
        </w:numPr>
        <w:tabs>
          <w:tab w:val="left" w:pos="1080"/>
        </w:tabs>
        <w:jc w:val="both"/>
      </w:pPr>
      <w:r>
        <w:rPr>
          <w:sz w:val="28"/>
          <w:szCs w:val="28"/>
        </w:rPr>
        <w:t>Удалить из таблицы все сведения о заданном больном;</w:t>
      </w:r>
    </w:p>
    <w:p w14:paraId="1B2C3263" w14:textId="77777777" w:rsidR="00B41298" w:rsidRDefault="00000000">
      <w:pPr>
        <w:numPr>
          <w:ilvl w:val="0"/>
          <w:numId w:val="2"/>
        </w:numPr>
        <w:tabs>
          <w:tab w:val="left" w:pos="1080"/>
        </w:tabs>
        <w:jc w:val="both"/>
      </w:pPr>
      <w:r>
        <w:rPr>
          <w:sz w:val="28"/>
          <w:szCs w:val="28"/>
        </w:rPr>
        <w:t>изменить номер палаты для заданного больного;</w:t>
      </w:r>
    </w:p>
    <w:p w14:paraId="0995BBB0"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больных в заданной палате;</w:t>
      </w:r>
    </w:p>
    <w:p w14:paraId="504DF97F" w14:textId="77777777" w:rsidR="00B41298" w:rsidRDefault="00000000">
      <w:pPr>
        <w:numPr>
          <w:ilvl w:val="0"/>
          <w:numId w:val="2"/>
        </w:numPr>
        <w:tabs>
          <w:tab w:val="left" w:pos="1080"/>
        </w:tabs>
        <w:jc w:val="both"/>
      </w:pPr>
      <w:r>
        <w:rPr>
          <w:sz w:val="28"/>
          <w:szCs w:val="28"/>
        </w:rPr>
        <w:t>вывести все сведения о больных, поступивших в заданную дату.</w:t>
      </w:r>
    </w:p>
    <w:p w14:paraId="5A695D91" w14:textId="77777777" w:rsidR="00B41298" w:rsidRDefault="00B41298">
      <w:pPr>
        <w:jc w:val="both"/>
        <w:rPr>
          <w:b/>
          <w:sz w:val="28"/>
          <w:szCs w:val="28"/>
        </w:rPr>
      </w:pPr>
    </w:p>
    <w:p w14:paraId="17377B1D" w14:textId="77777777" w:rsidR="00B41298" w:rsidRDefault="00000000">
      <w:pPr>
        <w:jc w:val="both"/>
      </w:pPr>
      <w:r>
        <w:rPr>
          <w:b/>
          <w:sz w:val="28"/>
          <w:szCs w:val="28"/>
        </w:rPr>
        <w:t>ВАРИАНТ 9. Записная книжка хирурга</w:t>
      </w:r>
    </w:p>
    <w:p w14:paraId="467ACF8B" w14:textId="77777777" w:rsidR="00B41298" w:rsidRDefault="00000000">
      <w:pPr>
        <w:jc w:val="both"/>
      </w:pPr>
      <w:r>
        <w:rPr>
          <w:sz w:val="28"/>
          <w:szCs w:val="28"/>
        </w:rPr>
        <w:t>Дата; название операции; время операции; ФИО больного; диагноз больного; возраст больного; операции, ранее перенесенные больным.</w:t>
      </w:r>
    </w:p>
    <w:p w14:paraId="7078D053" w14:textId="77777777" w:rsidR="00B41298" w:rsidRDefault="00000000">
      <w:pPr>
        <w:numPr>
          <w:ilvl w:val="0"/>
          <w:numId w:val="2"/>
        </w:numPr>
        <w:tabs>
          <w:tab w:val="left" w:pos="1080"/>
        </w:tabs>
        <w:jc w:val="both"/>
      </w:pPr>
      <w:r>
        <w:rPr>
          <w:sz w:val="28"/>
          <w:szCs w:val="28"/>
        </w:rPr>
        <w:t>Удалить из таблицы все сведения об операциях на заданную дату;</w:t>
      </w:r>
    </w:p>
    <w:p w14:paraId="65DCEF45" w14:textId="77777777" w:rsidR="00B41298" w:rsidRDefault="00000000">
      <w:pPr>
        <w:numPr>
          <w:ilvl w:val="0"/>
          <w:numId w:val="2"/>
        </w:numPr>
        <w:tabs>
          <w:tab w:val="left" w:pos="1080"/>
        </w:tabs>
        <w:jc w:val="both"/>
      </w:pPr>
      <w:r>
        <w:rPr>
          <w:sz w:val="28"/>
          <w:szCs w:val="28"/>
        </w:rPr>
        <w:t>заменить диагноз для заданного больного;</w:t>
      </w:r>
    </w:p>
    <w:p w14:paraId="67D4124A" w14:textId="77777777" w:rsidR="00B41298" w:rsidRDefault="00000000">
      <w:pPr>
        <w:numPr>
          <w:ilvl w:val="0"/>
          <w:numId w:val="2"/>
        </w:numPr>
        <w:tabs>
          <w:tab w:val="left" w:pos="1080"/>
        </w:tabs>
        <w:jc w:val="both"/>
      </w:pPr>
      <w:r>
        <w:rPr>
          <w:sz w:val="28"/>
          <w:szCs w:val="28"/>
        </w:rPr>
        <w:t>сформировать новую таблицу со сведениями об операциях на заданную дату;</w:t>
      </w:r>
    </w:p>
    <w:p w14:paraId="4DCE941F" w14:textId="77777777" w:rsidR="00B41298" w:rsidRDefault="00000000">
      <w:pPr>
        <w:numPr>
          <w:ilvl w:val="0"/>
          <w:numId w:val="2"/>
        </w:numPr>
        <w:tabs>
          <w:tab w:val="left" w:pos="1080"/>
        </w:tabs>
        <w:jc w:val="both"/>
      </w:pPr>
      <w:r>
        <w:rPr>
          <w:sz w:val="28"/>
          <w:szCs w:val="28"/>
        </w:rPr>
        <w:t>вывести все сведения об операциях заданного больного.</w:t>
      </w:r>
    </w:p>
    <w:p w14:paraId="0915510B" w14:textId="77777777" w:rsidR="00B41298" w:rsidRDefault="00B41298">
      <w:pPr>
        <w:jc w:val="both"/>
        <w:rPr>
          <w:b/>
          <w:sz w:val="28"/>
          <w:szCs w:val="28"/>
        </w:rPr>
      </w:pPr>
    </w:p>
    <w:p w14:paraId="11D2B611" w14:textId="77777777" w:rsidR="00B41298" w:rsidRDefault="00000000">
      <w:pPr>
        <w:jc w:val="both"/>
      </w:pPr>
      <w:r>
        <w:rPr>
          <w:b/>
          <w:sz w:val="28"/>
          <w:szCs w:val="28"/>
        </w:rPr>
        <w:t>ВАРИАНТ 10. Медосмотр сотрудников</w:t>
      </w:r>
    </w:p>
    <w:p w14:paraId="5B9F5DF3" w14:textId="77777777" w:rsidR="00B41298" w:rsidRDefault="00000000">
      <w:pPr>
        <w:jc w:val="both"/>
      </w:pPr>
      <w:r>
        <w:rPr>
          <w:sz w:val="28"/>
          <w:szCs w:val="28"/>
        </w:rPr>
        <w:t>ФИО сотрудника; название подразделения, где работает сотрудник; должность; даты медосмотров; профиль врача, проводившего осмотр (терапевт, окулист, невропатолог); результаты медосмотра.</w:t>
      </w:r>
    </w:p>
    <w:p w14:paraId="0BE420D3" w14:textId="77777777" w:rsidR="00B41298" w:rsidRDefault="00B41298">
      <w:pPr>
        <w:jc w:val="both"/>
        <w:rPr>
          <w:sz w:val="20"/>
          <w:szCs w:val="20"/>
        </w:rPr>
      </w:pPr>
    </w:p>
    <w:p w14:paraId="49CC078F" w14:textId="77777777" w:rsidR="00B41298" w:rsidRDefault="00000000">
      <w:pPr>
        <w:numPr>
          <w:ilvl w:val="0"/>
          <w:numId w:val="2"/>
        </w:numPr>
        <w:tabs>
          <w:tab w:val="left" w:pos="1080"/>
        </w:tabs>
        <w:jc w:val="both"/>
      </w:pPr>
      <w:r>
        <w:rPr>
          <w:sz w:val="28"/>
          <w:szCs w:val="28"/>
        </w:rPr>
        <w:t>Удалить из таблицы все записи по конкретному лицу;</w:t>
      </w:r>
    </w:p>
    <w:p w14:paraId="334AC8AD" w14:textId="77777777" w:rsidR="00B41298" w:rsidRDefault="00000000">
      <w:pPr>
        <w:numPr>
          <w:ilvl w:val="0"/>
          <w:numId w:val="2"/>
        </w:numPr>
        <w:tabs>
          <w:tab w:val="left" w:pos="1080"/>
        </w:tabs>
        <w:jc w:val="both"/>
      </w:pPr>
      <w:r>
        <w:rPr>
          <w:sz w:val="28"/>
          <w:szCs w:val="28"/>
        </w:rPr>
        <w:t>заменить фамилию сотрудника с заданной на заданную;</w:t>
      </w:r>
    </w:p>
    <w:p w14:paraId="57015283"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медосмотрах: для заданного сотрудника; врача заданного профиля;</w:t>
      </w:r>
    </w:p>
    <w:p w14:paraId="68C7583C" w14:textId="77777777" w:rsidR="00B41298" w:rsidRDefault="00000000">
      <w:pPr>
        <w:numPr>
          <w:ilvl w:val="0"/>
          <w:numId w:val="2"/>
        </w:numPr>
        <w:tabs>
          <w:tab w:val="left" w:pos="1080"/>
        </w:tabs>
        <w:jc w:val="both"/>
      </w:pPr>
      <w:r>
        <w:rPr>
          <w:sz w:val="28"/>
          <w:szCs w:val="28"/>
        </w:rPr>
        <w:t>вывести все сведения о работниках, прошедших медосмотр на заданную дату.</w:t>
      </w:r>
    </w:p>
    <w:p w14:paraId="4290DE2C" w14:textId="77777777" w:rsidR="00B41298" w:rsidRDefault="00B41298">
      <w:pPr>
        <w:jc w:val="both"/>
        <w:rPr>
          <w:sz w:val="28"/>
          <w:szCs w:val="28"/>
        </w:rPr>
      </w:pPr>
    </w:p>
    <w:p w14:paraId="4AA818CC" w14:textId="77777777" w:rsidR="00B41298" w:rsidRDefault="00000000">
      <w:pPr>
        <w:jc w:val="both"/>
      </w:pPr>
      <w:r>
        <w:rPr>
          <w:b/>
          <w:sz w:val="28"/>
          <w:szCs w:val="28"/>
        </w:rPr>
        <w:t>ВАРИАНТ 11. Прививки сотрудникам</w:t>
      </w:r>
    </w:p>
    <w:p w14:paraId="2DCC29A5" w14:textId="77777777" w:rsidR="00B41298" w:rsidRDefault="00000000">
      <w:pPr>
        <w:jc w:val="both"/>
      </w:pPr>
      <w:r>
        <w:rPr>
          <w:sz w:val="28"/>
          <w:szCs w:val="28"/>
        </w:rPr>
        <w:t>ФИО сотрудника; название подразделения, где работает сотрудник; Должность; название прививки; даты, в которые прививки были сделаны; возраст на момент прививки; дата следующей прививки.</w:t>
      </w:r>
    </w:p>
    <w:p w14:paraId="0C666920" w14:textId="77777777" w:rsidR="00B41298" w:rsidRDefault="00B41298">
      <w:pPr>
        <w:jc w:val="both"/>
        <w:rPr>
          <w:sz w:val="20"/>
          <w:szCs w:val="20"/>
        </w:rPr>
      </w:pPr>
    </w:p>
    <w:p w14:paraId="4FDB9D5B" w14:textId="77777777" w:rsidR="00B41298" w:rsidRDefault="00000000">
      <w:pPr>
        <w:numPr>
          <w:ilvl w:val="0"/>
          <w:numId w:val="2"/>
        </w:numPr>
        <w:tabs>
          <w:tab w:val="left" w:pos="1080"/>
        </w:tabs>
        <w:jc w:val="both"/>
      </w:pPr>
      <w:r>
        <w:rPr>
          <w:sz w:val="28"/>
          <w:szCs w:val="28"/>
        </w:rPr>
        <w:t>Удалить из таблицы все записи по конкретному лицу;</w:t>
      </w:r>
    </w:p>
    <w:p w14:paraId="373096C2" w14:textId="77777777" w:rsidR="00B41298" w:rsidRDefault="00000000">
      <w:pPr>
        <w:numPr>
          <w:ilvl w:val="0"/>
          <w:numId w:val="2"/>
        </w:numPr>
        <w:tabs>
          <w:tab w:val="left" w:pos="1080"/>
        </w:tabs>
        <w:jc w:val="both"/>
      </w:pPr>
      <w:r>
        <w:rPr>
          <w:sz w:val="28"/>
          <w:szCs w:val="28"/>
        </w:rPr>
        <w:t>заменить Должность для заданного лица;</w:t>
      </w:r>
    </w:p>
    <w:p w14:paraId="5E145D20"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прививках для заданного лица;</w:t>
      </w:r>
    </w:p>
    <w:p w14:paraId="4E458DDC" w14:textId="77777777" w:rsidR="00B41298" w:rsidRDefault="00000000">
      <w:pPr>
        <w:numPr>
          <w:ilvl w:val="0"/>
          <w:numId w:val="2"/>
        </w:numPr>
        <w:tabs>
          <w:tab w:val="left" w:pos="1080"/>
        </w:tabs>
        <w:jc w:val="both"/>
      </w:pPr>
      <w:r>
        <w:rPr>
          <w:sz w:val="28"/>
          <w:szCs w:val="28"/>
        </w:rPr>
        <w:t>вывести все сведения о работниках, прошедших прививки в заданном году.</w:t>
      </w:r>
    </w:p>
    <w:p w14:paraId="5D6006B7" w14:textId="77777777" w:rsidR="00B41298" w:rsidRDefault="00B41298">
      <w:pPr>
        <w:jc w:val="both"/>
        <w:rPr>
          <w:b/>
          <w:sz w:val="28"/>
          <w:szCs w:val="28"/>
        </w:rPr>
      </w:pPr>
    </w:p>
    <w:p w14:paraId="47EE737F" w14:textId="77777777" w:rsidR="00B41298" w:rsidRDefault="00000000">
      <w:pPr>
        <w:jc w:val="both"/>
      </w:pPr>
      <w:r>
        <w:rPr>
          <w:b/>
          <w:sz w:val="28"/>
          <w:szCs w:val="28"/>
        </w:rPr>
        <w:t>ВАРИАНТ 12. Справочник аптекаря</w:t>
      </w:r>
    </w:p>
    <w:p w14:paraId="21D1A0E3" w14:textId="77777777" w:rsidR="00B41298" w:rsidRDefault="00000000">
      <w:pPr>
        <w:jc w:val="both"/>
      </w:pPr>
      <w:r>
        <w:rPr>
          <w:sz w:val="28"/>
          <w:szCs w:val="28"/>
        </w:rPr>
        <w:t>Название лекарства; производитель; цена; вид лекарства (антибиотик, обезболивающее, гомеопатическое и т.д.); показания к применению с дозировками; способ отпуска (только по рецепту, свободная продажа).</w:t>
      </w:r>
    </w:p>
    <w:p w14:paraId="0215DE77" w14:textId="77777777" w:rsidR="00B41298" w:rsidRDefault="00B41298">
      <w:pPr>
        <w:jc w:val="both"/>
        <w:rPr>
          <w:sz w:val="20"/>
          <w:szCs w:val="20"/>
        </w:rPr>
      </w:pPr>
    </w:p>
    <w:p w14:paraId="1C041EF9" w14:textId="77777777" w:rsidR="00B41298" w:rsidRDefault="00000000">
      <w:pPr>
        <w:numPr>
          <w:ilvl w:val="0"/>
          <w:numId w:val="2"/>
        </w:numPr>
        <w:tabs>
          <w:tab w:val="left" w:pos="1080"/>
        </w:tabs>
        <w:jc w:val="both"/>
      </w:pPr>
      <w:r>
        <w:rPr>
          <w:sz w:val="28"/>
          <w:szCs w:val="28"/>
        </w:rPr>
        <w:t>Удалить из таблицы все сведения о лекарствах, находящихся в свободной продаже;</w:t>
      </w:r>
    </w:p>
    <w:p w14:paraId="65250296" w14:textId="77777777" w:rsidR="00B41298" w:rsidRDefault="00000000">
      <w:pPr>
        <w:numPr>
          <w:ilvl w:val="0"/>
          <w:numId w:val="2"/>
        </w:numPr>
        <w:tabs>
          <w:tab w:val="left" w:pos="1080"/>
        </w:tabs>
        <w:jc w:val="both"/>
      </w:pPr>
      <w:r>
        <w:rPr>
          <w:sz w:val="28"/>
          <w:szCs w:val="28"/>
        </w:rPr>
        <w:t xml:space="preserve">увеличить цену для заданного лекарства на заданную величину; </w:t>
      </w:r>
    </w:p>
    <w:p w14:paraId="57E113F3"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лекарствах, находящихся в свободной продаже;</w:t>
      </w:r>
    </w:p>
    <w:p w14:paraId="70C73AD9" w14:textId="77777777" w:rsidR="00B41298" w:rsidRDefault="00000000">
      <w:pPr>
        <w:numPr>
          <w:ilvl w:val="0"/>
          <w:numId w:val="2"/>
        </w:numPr>
        <w:tabs>
          <w:tab w:val="left" w:pos="1080"/>
        </w:tabs>
        <w:jc w:val="both"/>
      </w:pPr>
      <w:r>
        <w:rPr>
          <w:sz w:val="28"/>
          <w:szCs w:val="28"/>
        </w:rPr>
        <w:t>вывести все сведения о лекарствах заданного вида.</w:t>
      </w:r>
    </w:p>
    <w:p w14:paraId="2629946A" w14:textId="77777777" w:rsidR="00B41298" w:rsidRDefault="00B41298">
      <w:pPr>
        <w:jc w:val="both"/>
        <w:rPr>
          <w:sz w:val="28"/>
          <w:szCs w:val="28"/>
        </w:rPr>
      </w:pPr>
    </w:p>
    <w:p w14:paraId="242F6A78" w14:textId="77777777" w:rsidR="00B41298" w:rsidRDefault="00000000">
      <w:pPr>
        <w:jc w:val="both"/>
      </w:pPr>
      <w:r>
        <w:rPr>
          <w:b/>
          <w:sz w:val="28"/>
          <w:szCs w:val="28"/>
        </w:rPr>
        <w:t>ВАРИАНТ 13. Регистрация отдыхающих в санатории</w:t>
      </w:r>
    </w:p>
    <w:p w14:paraId="4A144DC4" w14:textId="77777777" w:rsidR="00B41298" w:rsidRDefault="00000000">
      <w:pPr>
        <w:jc w:val="both"/>
      </w:pPr>
      <w:r>
        <w:rPr>
          <w:sz w:val="28"/>
          <w:szCs w:val="28"/>
        </w:rPr>
        <w:t>ФИО отдыхающего; паспортные данные (адрес, серийный номер, дата выдачи); номер путевки; диагноз по санаторной карте; номер комнаты; консультации специалистов санатория; даты консультаций.</w:t>
      </w:r>
    </w:p>
    <w:p w14:paraId="07F83FAF" w14:textId="77777777" w:rsidR="00B41298" w:rsidRDefault="00B41298">
      <w:pPr>
        <w:jc w:val="both"/>
        <w:rPr>
          <w:sz w:val="20"/>
          <w:szCs w:val="20"/>
        </w:rPr>
      </w:pPr>
    </w:p>
    <w:p w14:paraId="59AFCA21" w14:textId="77777777" w:rsidR="00B41298" w:rsidRDefault="00000000">
      <w:pPr>
        <w:numPr>
          <w:ilvl w:val="0"/>
          <w:numId w:val="2"/>
        </w:numPr>
        <w:tabs>
          <w:tab w:val="left" w:pos="1080"/>
        </w:tabs>
        <w:jc w:val="both"/>
      </w:pPr>
      <w:r>
        <w:rPr>
          <w:sz w:val="28"/>
          <w:szCs w:val="28"/>
        </w:rPr>
        <w:t>Удалить из таблицы все записи по конкретному отдыхающему;</w:t>
      </w:r>
    </w:p>
    <w:p w14:paraId="47EA3E9C" w14:textId="77777777" w:rsidR="00B41298" w:rsidRDefault="00000000">
      <w:pPr>
        <w:numPr>
          <w:ilvl w:val="0"/>
          <w:numId w:val="2"/>
        </w:numPr>
        <w:tabs>
          <w:tab w:val="left" w:pos="1080"/>
        </w:tabs>
        <w:jc w:val="both"/>
      </w:pPr>
      <w:r>
        <w:rPr>
          <w:sz w:val="28"/>
          <w:szCs w:val="28"/>
        </w:rPr>
        <w:t>заменить номер комнаты для заданного отдыхающего;</w:t>
      </w:r>
    </w:p>
    <w:p w14:paraId="0070D2B9"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консультациях для заданного отдыхающего;</w:t>
      </w:r>
    </w:p>
    <w:p w14:paraId="0350B3D7" w14:textId="77777777" w:rsidR="00B41298" w:rsidRDefault="00000000">
      <w:pPr>
        <w:numPr>
          <w:ilvl w:val="0"/>
          <w:numId w:val="2"/>
        </w:numPr>
        <w:tabs>
          <w:tab w:val="left" w:pos="1080"/>
        </w:tabs>
        <w:jc w:val="both"/>
      </w:pPr>
      <w:r>
        <w:rPr>
          <w:sz w:val="28"/>
          <w:szCs w:val="28"/>
        </w:rPr>
        <w:t>Вывести все сведения о заданном отдыхающем.</w:t>
      </w:r>
    </w:p>
    <w:p w14:paraId="4A0FEE29" w14:textId="77777777" w:rsidR="00B41298" w:rsidRDefault="00B41298">
      <w:pPr>
        <w:jc w:val="both"/>
        <w:rPr>
          <w:b/>
          <w:sz w:val="28"/>
          <w:szCs w:val="28"/>
        </w:rPr>
      </w:pPr>
    </w:p>
    <w:p w14:paraId="603082EE" w14:textId="77777777" w:rsidR="00B41298" w:rsidRDefault="00000000">
      <w:pPr>
        <w:jc w:val="both"/>
      </w:pPr>
      <w:r>
        <w:rPr>
          <w:b/>
          <w:sz w:val="28"/>
          <w:szCs w:val="28"/>
        </w:rPr>
        <w:t>ВАРИАНТ 14. Регистрация контрольных работ заочников</w:t>
      </w:r>
    </w:p>
    <w:p w14:paraId="401BC27F" w14:textId="77777777" w:rsidR="00B41298" w:rsidRDefault="00000000">
      <w:pPr>
        <w:jc w:val="both"/>
      </w:pPr>
      <w:r>
        <w:rPr>
          <w:sz w:val="28"/>
          <w:szCs w:val="28"/>
        </w:rPr>
        <w:t>ФИО студента; номер группы; название предмета; дата поступления работы; ФИО преподавателя, проверяющего работу; оценка о зачете (зачет, незачет).</w:t>
      </w:r>
    </w:p>
    <w:p w14:paraId="04015A68" w14:textId="77777777" w:rsidR="00B41298" w:rsidRDefault="00B41298">
      <w:pPr>
        <w:jc w:val="both"/>
        <w:rPr>
          <w:sz w:val="20"/>
          <w:szCs w:val="20"/>
        </w:rPr>
      </w:pPr>
    </w:p>
    <w:p w14:paraId="42F5FA35" w14:textId="77777777" w:rsidR="00B41298" w:rsidRDefault="00000000">
      <w:pPr>
        <w:numPr>
          <w:ilvl w:val="0"/>
          <w:numId w:val="2"/>
        </w:numPr>
        <w:tabs>
          <w:tab w:val="left" w:pos="1080"/>
        </w:tabs>
        <w:jc w:val="both"/>
      </w:pPr>
      <w:r>
        <w:rPr>
          <w:sz w:val="28"/>
          <w:szCs w:val="28"/>
        </w:rPr>
        <w:t>Удалить из таблицы все записи по конкретной группе;</w:t>
      </w:r>
    </w:p>
    <w:p w14:paraId="718CA675" w14:textId="77777777" w:rsidR="00B41298" w:rsidRDefault="00000000">
      <w:pPr>
        <w:numPr>
          <w:ilvl w:val="0"/>
          <w:numId w:val="2"/>
        </w:numPr>
        <w:tabs>
          <w:tab w:val="left" w:pos="1080"/>
        </w:tabs>
        <w:jc w:val="both"/>
      </w:pPr>
      <w:r>
        <w:rPr>
          <w:sz w:val="28"/>
          <w:szCs w:val="28"/>
        </w:rPr>
        <w:t>заменить фамилию студента с заданной на заданную;</w:t>
      </w:r>
    </w:p>
    <w:p w14:paraId="3BDAC33A"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контрольных работах по заданному предмету;</w:t>
      </w:r>
    </w:p>
    <w:p w14:paraId="52805120" w14:textId="77777777" w:rsidR="00B41298" w:rsidRDefault="00000000">
      <w:pPr>
        <w:numPr>
          <w:ilvl w:val="0"/>
          <w:numId w:val="2"/>
        </w:numPr>
        <w:tabs>
          <w:tab w:val="left" w:pos="1080"/>
        </w:tabs>
        <w:jc w:val="both"/>
      </w:pPr>
      <w:r>
        <w:rPr>
          <w:sz w:val="28"/>
          <w:szCs w:val="28"/>
        </w:rPr>
        <w:t>вывести все сведения о зачтенных работах конкретного лица.</w:t>
      </w:r>
    </w:p>
    <w:p w14:paraId="1FB5164A" w14:textId="77777777" w:rsidR="00B41298" w:rsidRDefault="00B41298">
      <w:pPr>
        <w:jc w:val="both"/>
        <w:rPr>
          <w:b/>
          <w:sz w:val="28"/>
          <w:szCs w:val="28"/>
        </w:rPr>
      </w:pPr>
    </w:p>
    <w:p w14:paraId="0124CA50" w14:textId="77777777" w:rsidR="00B41298" w:rsidRDefault="00000000">
      <w:pPr>
        <w:jc w:val="both"/>
      </w:pPr>
      <w:r>
        <w:rPr>
          <w:b/>
          <w:sz w:val="28"/>
          <w:szCs w:val="28"/>
        </w:rPr>
        <w:t>ВАРИАНТ 15. Расписание занятий</w:t>
      </w:r>
    </w:p>
    <w:p w14:paraId="7B71FFBA" w14:textId="77777777" w:rsidR="00B41298" w:rsidRDefault="00000000">
      <w:pPr>
        <w:jc w:val="both"/>
      </w:pPr>
      <w:r>
        <w:rPr>
          <w:sz w:val="28"/>
          <w:szCs w:val="28"/>
        </w:rPr>
        <w:t>Неделя над чертой или под чертой, день недели; предмет; номер пары; тип занятия (лекция, практическое, лабораторное); ФИО преподавателя.</w:t>
      </w:r>
    </w:p>
    <w:p w14:paraId="5F6C8A44" w14:textId="77777777" w:rsidR="00B41298" w:rsidRDefault="00B41298">
      <w:pPr>
        <w:jc w:val="both"/>
        <w:rPr>
          <w:sz w:val="20"/>
          <w:szCs w:val="20"/>
        </w:rPr>
      </w:pPr>
    </w:p>
    <w:p w14:paraId="62013648" w14:textId="77777777" w:rsidR="00B41298" w:rsidRDefault="00000000">
      <w:pPr>
        <w:numPr>
          <w:ilvl w:val="0"/>
          <w:numId w:val="2"/>
        </w:numPr>
        <w:tabs>
          <w:tab w:val="left" w:pos="1080"/>
        </w:tabs>
        <w:jc w:val="both"/>
      </w:pPr>
      <w:r>
        <w:rPr>
          <w:sz w:val="28"/>
          <w:szCs w:val="28"/>
        </w:rPr>
        <w:t>Удалить из таблицы все записи по заданному предмету;</w:t>
      </w:r>
    </w:p>
    <w:p w14:paraId="638C515B" w14:textId="77777777" w:rsidR="00B41298" w:rsidRDefault="00000000">
      <w:pPr>
        <w:numPr>
          <w:ilvl w:val="0"/>
          <w:numId w:val="2"/>
        </w:numPr>
        <w:tabs>
          <w:tab w:val="left" w:pos="1080"/>
        </w:tabs>
        <w:jc w:val="both"/>
      </w:pPr>
      <w:r>
        <w:rPr>
          <w:sz w:val="28"/>
          <w:szCs w:val="28"/>
        </w:rPr>
        <w:t>заменить день недели и номер пары для заданного предмета;</w:t>
      </w:r>
    </w:p>
    <w:p w14:paraId="1919EACD"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занятиях в заданный день;</w:t>
      </w:r>
    </w:p>
    <w:p w14:paraId="12516CAD" w14:textId="77777777" w:rsidR="00B41298" w:rsidRDefault="00000000">
      <w:pPr>
        <w:numPr>
          <w:ilvl w:val="0"/>
          <w:numId w:val="2"/>
        </w:numPr>
        <w:tabs>
          <w:tab w:val="left" w:pos="1080"/>
        </w:tabs>
        <w:jc w:val="both"/>
      </w:pPr>
      <w:r>
        <w:rPr>
          <w:sz w:val="28"/>
          <w:szCs w:val="28"/>
        </w:rPr>
        <w:t>вывести все сведения о лекционных занятиях.</w:t>
      </w:r>
    </w:p>
    <w:p w14:paraId="58C2F726" w14:textId="77777777" w:rsidR="00B41298" w:rsidRDefault="00B41298">
      <w:pPr>
        <w:jc w:val="both"/>
        <w:rPr>
          <w:b/>
          <w:sz w:val="28"/>
          <w:szCs w:val="28"/>
        </w:rPr>
      </w:pPr>
    </w:p>
    <w:p w14:paraId="4A903F86" w14:textId="77777777" w:rsidR="00B41298" w:rsidRDefault="00000000">
      <w:pPr>
        <w:jc w:val="both"/>
      </w:pPr>
      <w:r>
        <w:rPr>
          <w:b/>
          <w:sz w:val="28"/>
          <w:szCs w:val="28"/>
        </w:rPr>
        <w:t>ВАРИАНТ 16. История болезни</w:t>
      </w:r>
    </w:p>
    <w:p w14:paraId="1AE1E5E7" w14:textId="77777777" w:rsidR="00B41298" w:rsidRDefault="00000000">
      <w:pPr>
        <w:jc w:val="both"/>
      </w:pPr>
      <w:r>
        <w:rPr>
          <w:sz w:val="28"/>
          <w:szCs w:val="28"/>
        </w:rPr>
        <w:t>ФИО больного; паспортные данные (адрес, номер, дата выдачи); диагноз при поступлении; дата поступления; даты осмотра; запись врача по датам осмотра.</w:t>
      </w:r>
    </w:p>
    <w:p w14:paraId="673D89CF" w14:textId="77777777" w:rsidR="00B41298" w:rsidRDefault="00B41298">
      <w:pPr>
        <w:jc w:val="both"/>
        <w:rPr>
          <w:sz w:val="20"/>
          <w:szCs w:val="20"/>
        </w:rPr>
      </w:pPr>
    </w:p>
    <w:p w14:paraId="3EDCC18F" w14:textId="77777777" w:rsidR="00B41298" w:rsidRDefault="00000000">
      <w:pPr>
        <w:numPr>
          <w:ilvl w:val="0"/>
          <w:numId w:val="2"/>
        </w:numPr>
        <w:tabs>
          <w:tab w:val="left" w:pos="1080"/>
        </w:tabs>
        <w:jc w:val="both"/>
      </w:pPr>
      <w:r>
        <w:rPr>
          <w:sz w:val="28"/>
          <w:szCs w:val="28"/>
        </w:rPr>
        <w:t>Удалить из таблицы все записи по конкретному лицу;</w:t>
      </w:r>
    </w:p>
    <w:p w14:paraId="35FA725A" w14:textId="77777777" w:rsidR="00B41298" w:rsidRDefault="00000000">
      <w:pPr>
        <w:numPr>
          <w:ilvl w:val="0"/>
          <w:numId w:val="2"/>
        </w:numPr>
        <w:tabs>
          <w:tab w:val="left" w:pos="1080"/>
        </w:tabs>
        <w:jc w:val="both"/>
      </w:pPr>
      <w:r>
        <w:rPr>
          <w:sz w:val="28"/>
          <w:szCs w:val="28"/>
        </w:rPr>
        <w:t>заменить фамилию больного с заданной на заданную;</w:t>
      </w:r>
    </w:p>
    <w:p w14:paraId="6401B3A5"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обо всех больных, поступивших в заданную дату;</w:t>
      </w:r>
    </w:p>
    <w:p w14:paraId="3055AFB0" w14:textId="77777777" w:rsidR="00B41298" w:rsidRDefault="00000000">
      <w:pPr>
        <w:numPr>
          <w:ilvl w:val="0"/>
          <w:numId w:val="2"/>
        </w:numPr>
        <w:tabs>
          <w:tab w:val="left" w:pos="1080"/>
        </w:tabs>
        <w:jc w:val="both"/>
      </w:pPr>
      <w:r>
        <w:rPr>
          <w:sz w:val="28"/>
          <w:szCs w:val="28"/>
        </w:rPr>
        <w:t>вывести все сведения о больных с одинаковым диагнозом.</w:t>
      </w:r>
    </w:p>
    <w:p w14:paraId="6241B83F" w14:textId="77777777" w:rsidR="00B41298" w:rsidRDefault="00B41298">
      <w:pPr>
        <w:jc w:val="both"/>
        <w:rPr>
          <w:b/>
          <w:sz w:val="28"/>
          <w:szCs w:val="28"/>
        </w:rPr>
      </w:pPr>
    </w:p>
    <w:p w14:paraId="0E462367" w14:textId="77777777" w:rsidR="00B41298" w:rsidRDefault="00000000">
      <w:pPr>
        <w:jc w:val="both"/>
      </w:pPr>
      <w:r>
        <w:rPr>
          <w:b/>
          <w:sz w:val="28"/>
          <w:szCs w:val="28"/>
        </w:rPr>
        <w:t>ВАРИАНТ 17. Учет успеваемости школьников</w:t>
      </w:r>
    </w:p>
    <w:p w14:paraId="33C8EA14" w14:textId="77777777" w:rsidR="00B41298" w:rsidRDefault="00000000">
      <w:pPr>
        <w:jc w:val="both"/>
      </w:pPr>
      <w:r>
        <w:rPr>
          <w:sz w:val="28"/>
          <w:szCs w:val="28"/>
        </w:rPr>
        <w:t>ФИО школьника; адрес школьника; номер школы; класс; название изучаемого предмета; оценка по предмету.</w:t>
      </w:r>
    </w:p>
    <w:p w14:paraId="3DC8DBEE" w14:textId="77777777" w:rsidR="00B41298" w:rsidRDefault="00B41298">
      <w:pPr>
        <w:jc w:val="both"/>
        <w:rPr>
          <w:b/>
          <w:sz w:val="20"/>
          <w:szCs w:val="20"/>
        </w:rPr>
      </w:pPr>
    </w:p>
    <w:p w14:paraId="5DAA0B0E" w14:textId="77777777" w:rsidR="00B41298" w:rsidRDefault="00000000">
      <w:pPr>
        <w:numPr>
          <w:ilvl w:val="0"/>
          <w:numId w:val="2"/>
        </w:numPr>
        <w:tabs>
          <w:tab w:val="left" w:pos="1080"/>
        </w:tabs>
        <w:jc w:val="both"/>
      </w:pPr>
      <w:r>
        <w:rPr>
          <w:sz w:val="28"/>
          <w:szCs w:val="28"/>
        </w:rPr>
        <w:t>Удалить из таблицы все записи по конкретному лицу;</w:t>
      </w:r>
    </w:p>
    <w:p w14:paraId="5F7710DE" w14:textId="77777777" w:rsidR="00B41298" w:rsidRDefault="00000000">
      <w:pPr>
        <w:numPr>
          <w:ilvl w:val="0"/>
          <w:numId w:val="2"/>
        </w:numPr>
        <w:tabs>
          <w:tab w:val="left" w:pos="1080"/>
        </w:tabs>
        <w:jc w:val="both"/>
      </w:pPr>
      <w:r>
        <w:rPr>
          <w:sz w:val="28"/>
          <w:szCs w:val="28"/>
        </w:rPr>
        <w:t>заменить оценку по заданному предмету для заданного школьника;</w:t>
      </w:r>
    </w:p>
    <w:p w14:paraId="75CF0D5B" w14:textId="77777777" w:rsidR="00B41298" w:rsidRDefault="00000000">
      <w:pPr>
        <w:numPr>
          <w:ilvl w:val="0"/>
          <w:numId w:val="2"/>
        </w:numPr>
        <w:tabs>
          <w:tab w:val="left" w:pos="1080"/>
        </w:tabs>
        <w:jc w:val="both"/>
      </w:pPr>
      <w:r>
        <w:rPr>
          <w:sz w:val="28"/>
          <w:szCs w:val="28"/>
        </w:rPr>
        <w:t xml:space="preserve">сформировать новую таблицу, содержащую сведения об учениках заданного класса заданной школы; </w:t>
      </w:r>
    </w:p>
    <w:p w14:paraId="23404DCD" w14:textId="77777777" w:rsidR="00B41298" w:rsidRDefault="00000000">
      <w:pPr>
        <w:numPr>
          <w:ilvl w:val="0"/>
          <w:numId w:val="2"/>
        </w:numPr>
        <w:tabs>
          <w:tab w:val="left" w:pos="1080"/>
        </w:tabs>
        <w:jc w:val="both"/>
      </w:pPr>
      <w:r>
        <w:rPr>
          <w:sz w:val="28"/>
          <w:szCs w:val="28"/>
        </w:rPr>
        <w:t>вывести все сведения о школьниках, изучающих заданный предмет.</w:t>
      </w:r>
    </w:p>
    <w:p w14:paraId="74F5811E" w14:textId="77777777" w:rsidR="00B41298" w:rsidRDefault="00B41298">
      <w:pPr>
        <w:jc w:val="both"/>
        <w:rPr>
          <w:b/>
          <w:sz w:val="28"/>
          <w:szCs w:val="28"/>
        </w:rPr>
      </w:pPr>
    </w:p>
    <w:p w14:paraId="09675F54" w14:textId="77777777" w:rsidR="00B41298" w:rsidRDefault="00000000">
      <w:pPr>
        <w:jc w:val="both"/>
      </w:pPr>
      <w:r>
        <w:rPr>
          <w:b/>
          <w:sz w:val="28"/>
          <w:szCs w:val="28"/>
        </w:rPr>
        <w:t>ВАРИАНТ 18. Расписание занятий детей в детском саду</w:t>
      </w:r>
    </w:p>
    <w:p w14:paraId="5DC0BDB4" w14:textId="77777777" w:rsidR="00B41298" w:rsidRDefault="00000000">
      <w:pPr>
        <w:jc w:val="both"/>
      </w:pPr>
      <w:r>
        <w:rPr>
          <w:sz w:val="28"/>
          <w:szCs w:val="28"/>
        </w:rPr>
        <w:t>Группа (у разных групп разные темы занятий и в разное время); возраст детей; количество детей; изучаемые темы; день недели; время, отведенное на данную тему.</w:t>
      </w:r>
    </w:p>
    <w:p w14:paraId="463A9854" w14:textId="77777777" w:rsidR="00B41298" w:rsidRDefault="00B41298">
      <w:pPr>
        <w:jc w:val="both"/>
        <w:rPr>
          <w:sz w:val="20"/>
          <w:szCs w:val="20"/>
        </w:rPr>
      </w:pPr>
    </w:p>
    <w:p w14:paraId="50F2A49C" w14:textId="77777777" w:rsidR="00B41298" w:rsidRDefault="00000000">
      <w:pPr>
        <w:numPr>
          <w:ilvl w:val="0"/>
          <w:numId w:val="2"/>
        </w:numPr>
        <w:tabs>
          <w:tab w:val="left" w:pos="1080"/>
        </w:tabs>
        <w:jc w:val="both"/>
      </w:pPr>
      <w:r>
        <w:rPr>
          <w:sz w:val="28"/>
          <w:szCs w:val="28"/>
        </w:rPr>
        <w:t>Удалить из таблицы все записи для заданной группы;</w:t>
      </w:r>
    </w:p>
    <w:p w14:paraId="07A1C333" w14:textId="77777777" w:rsidR="00B41298" w:rsidRDefault="00000000">
      <w:pPr>
        <w:numPr>
          <w:ilvl w:val="0"/>
          <w:numId w:val="2"/>
        </w:numPr>
        <w:tabs>
          <w:tab w:val="left" w:pos="1080"/>
        </w:tabs>
        <w:jc w:val="both"/>
      </w:pPr>
      <w:r>
        <w:rPr>
          <w:sz w:val="28"/>
          <w:szCs w:val="28"/>
        </w:rPr>
        <w:t>заменить день недели проведения занятия по заданной теме и для заданной группы;</w:t>
      </w:r>
    </w:p>
    <w:p w14:paraId="63CA3CCA"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об изучаемых темах в заданной группе;</w:t>
      </w:r>
    </w:p>
    <w:p w14:paraId="608AF33D" w14:textId="77777777" w:rsidR="00B41298" w:rsidRDefault="00000000">
      <w:pPr>
        <w:numPr>
          <w:ilvl w:val="0"/>
          <w:numId w:val="2"/>
        </w:numPr>
        <w:tabs>
          <w:tab w:val="left" w:pos="1080"/>
        </w:tabs>
        <w:jc w:val="both"/>
      </w:pPr>
      <w:r>
        <w:rPr>
          <w:sz w:val="28"/>
          <w:szCs w:val="28"/>
        </w:rPr>
        <w:t>вывести все сведения о занятиях во всех группах в заданный день.</w:t>
      </w:r>
    </w:p>
    <w:p w14:paraId="4DA24D8A" w14:textId="77777777" w:rsidR="00B41298" w:rsidRDefault="00B41298">
      <w:pPr>
        <w:jc w:val="both"/>
        <w:rPr>
          <w:sz w:val="28"/>
          <w:szCs w:val="28"/>
        </w:rPr>
      </w:pPr>
    </w:p>
    <w:p w14:paraId="668593ED" w14:textId="77777777" w:rsidR="00B41298" w:rsidRDefault="00000000">
      <w:pPr>
        <w:jc w:val="both"/>
      </w:pPr>
      <w:r>
        <w:rPr>
          <w:b/>
          <w:sz w:val="28"/>
          <w:szCs w:val="28"/>
        </w:rPr>
        <w:t>ВАРИАНТ 19. Учет мероприятий в университете</w:t>
      </w:r>
    </w:p>
    <w:p w14:paraId="2D88E169" w14:textId="77777777" w:rsidR="00B41298" w:rsidRDefault="00000000">
      <w:pPr>
        <w:jc w:val="both"/>
      </w:pPr>
      <w:r>
        <w:rPr>
          <w:sz w:val="28"/>
          <w:szCs w:val="28"/>
        </w:rPr>
        <w:t>Название мероприятия; тип мероприятия (спортивное, учебное, воспитательное, научное); дата мероприятия; организатор мероприятия; количество участников мероприятия; ФИО отличившихся студентов.</w:t>
      </w:r>
    </w:p>
    <w:p w14:paraId="773C4BB6" w14:textId="77777777" w:rsidR="00B41298" w:rsidRDefault="00B41298">
      <w:pPr>
        <w:jc w:val="both"/>
        <w:rPr>
          <w:sz w:val="20"/>
          <w:szCs w:val="20"/>
        </w:rPr>
      </w:pPr>
    </w:p>
    <w:p w14:paraId="5F318BC3" w14:textId="77777777" w:rsidR="00B41298" w:rsidRDefault="00000000">
      <w:pPr>
        <w:numPr>
          <w:ilvl w:val="0"/>
          <w:numId w:val="2"/>
        </w:numPr>
        <w:tabs>
          <w:tab w:val="left" w:pos="1080"/>
        </w:tabs>
        <w:jc w:val="both"/>
      </w:pPr>
      <w:r>
        <w:rPr>
          <w:sz w:val="28"/>
          <w:szCs w:val="28"/>
        </w:rPr>
        <w:t>Удалить из таблицы все записи по заданному мероприятию;</w:t>
      </w:r>
    </w:p>
    <w:p w14:paraId="0ACBA16B" w14:textId="77777777" w:rsidR="00B41298" w:rsidRDefault="00000000">
      <w:pPr>
        <w:numPr>
          <w:ilvl w:val="0"/>
          <w:numId w:val="2"/>
        </w:numPr>
        <w:tabs>
          <w:tab w:val="left" w:pos="1080"/>
        </w:tabs>
        <w:jc w:val="both"/>
      </w:pPr>
      <w:r>
        <w:rPr>
          <w:sz w:val="28"/>
          <w:szCs w:val="28"/>
        </w:rPr>
        <w:t>заменить количество человек для заданного мероприятия;</w:t>
      </w:r>
    </w:p>
    <w:p w14:paraId="40FC36BA"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мероприятиях в заданную дату;</w:t>
      </w:r>
    </w:p>
    <w:p w14:paraId="26CC4188" w14:textId="77777777" w:rsidR="00B41298" w:rsidRDefault="00000000">
      <w:pPr>
        <w:numPr>
          <w:ilvl w:val="0"/>
          <w:numId w:val="2"/>
        </w:numPr>
        <w:tabs>
          <w:tab w:val="left" w:pos="1080"/>
        </w:tabs>
        <w:jc w:val="both"/>
      </w:pPr>
      <w:r>
        <w:rPr>
          <w:sz w:val="28"/>
          <w:szCs w:val="28"/>
        </w:rPr>
        <w:t>вывести все сведения о мероприятиях заданного типа.</w:t>
      </w:r>
    </w:p>
    <w:p w14:paraId="04FACE95" w14:textId="77777777" w:rsidR="00B41298" w:rsidRDefault="00B41298">
      <w:pPr>
        <w:jc w:val="both"/>
        <w:rPr>
          <w:sz w:val="28"/>
          <w:szCs w:val="28"/>
        </w:rPr>
      </w:pPr>
    </w:p>
    <w:p w14:paraId="24D3EB3E" w14:textId="77777777" w:rsidR="00B41298" w:rsidRDefault="00000000">
      <w:pPr>
        <w:jc w:val="both"/>
      </w:pPr>
      <w:r>
        <w:rPr>
          <w:b/>
          <w:sz w:val="28"/>
          <w:szCs w:val="28"/>
        </w:rPr>
        <w:t>ВАРИАНТ 20. Учет студентов – участников олимпиад</w:t>
      </w:r>
    </w:p>
    <w:p w14:paraId="70F47D71" w14:textId="77777777" w:rsidR="00B41298" w:rsidRDefault="00000000">
      <w:pPr>
        <w:jc w:val="both"/>
      </w:pPr>
      <w:r>
        <w:rPr>
          <w:sz w:val="28"/>
          <w:szCs w:val="28"/>
        </w:rPr>
        <w:t>Профиль олимпиад (информатика, математика и т.д.); название олимпиады; дата проведения; место проведения; ФИО, группа, факультет участника.</w:t>
      </w:r>
    </w:p>
    <w:p w14:paraId="6E7D42AC" w14:textId="77777777" w:rsidR="00B41298" w:rsidRDefault="00B41298">
      <w:pPr>
        <w:jc w:val="both"/>
        <w:rPr>
          <w:b/>
          <w:sz w:val="20"/>
          <w:szCs w:val="20"/>
        </w:rPr>
      </w:pPr>
    </w:p>
    <w:p w14:paraId="5673AC9B" w14:textId="77777777" w:rsidR="00B41298" w:rsidRDefault="00000000">
      <w:pPr>
        <w:numPr>
          <w:ilvl w:val="0"/>
          <w:numId w:val="2"/>
        </w:numPr>
        <w:tabs>
          <w:tab w:val="left" w:pos="1080"/>
        </w:tabs>
        <w:jc w:val="both"/>
      </w:pPr>
      <w:r>
        <w:rPr>
          <w:sz w:val="28"/>
          <w:szCs w:val="28"/>
        </w:rPr>
        <w:t>Удалить из таблицы все записи по олимпиадам, проведенным в заданную дату;</w:t>
      </w:r>
    </w:p>
    <w:p w14:paraId="2EB19458" w14:textId="77777777" w:rsidR="00B41298" w:rsidRDefault="00000000">
      <w:pPr>
        <w:numPr>
          <w:ilvl w:val="0"/>
          <w:numId w:val="2"/>
        </w:numPr>
        <w:tabs>
          <w:tab w:val="left" w:pos="1080"/>
        </w:tabs>
        <w:jc w:val="both"/>
      </w:pPr>
      <w:r>
        <w:rPr>
          <w:sz w:val="28"/>
          <w:szCs w:val="28"/>
        </w:rPr>
        <w:t>заменить место проведения для заданной олимпиады;</w:t>
      </w:r>
    </w:p>
    <w:p w14:paraId="6D94CC3B"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об олимпиадах по информатике;</w:t>
      </w:r>
    </w:p>
    <w:p w14:paraId="006BF297" w14:textId="77777777" w:rsidR="00B41298" w:rsidRDefault="00000000">
      <w:pPr>
        <w:numPr>
          <w:ilvl w:val="0"/>
          <w:numId w:val="2"/>
        </w:numPr>
        <w:tabs>
          <w:tab w:val="left" w:pos="1080"/>
        </w:tabs>
        <w:jc w:val="both"/>
      </w:pPr>
      <w:r>
        <w:rPr>
          <w:sz w:val="28"/>
          <w:szCs w:val="28"/>
        </w:rPr>
        <w:t>вывести все сведения об олимпиадах, проведенных в заданном месте.</w:t>
      </w:r>
    </w:p>
    <w:p w14:paraId="484647C6" w14:textId="77777777" w:rsidR="00B41298" w:rsidRDefault="00B41298">
      <w:pPr>
        <w:jc w:val="both"/>
        <w:rPr>
          <w:b/>
          <w:sz w:val="28"/>
          <w:szCs w:val="28"/>
        </w:rPr>
      </w:pPr>
    </w:p>
    <w:p w14:paraId="4B3C4442" w14:textId="77777777" w:rsidR="00B41298" w:rsidRDefault="00000000">
      <w:pPr>
        <w:jc w:val="both"/>
      </w:pPr>
      <w:r>
        <w:rPr>
          <w:b/>
          <w:sz w:val="28"/>
          <w:szCs w:val="28"/>
        </w:rPr>
        <w:t>ВАРИАНТ 21. Отдел кадров сотрудников</w:t>
      </w:r>
    </w:p>
    <w:p w14:paraId="6213684C" w14:textId="77777777" w:rsidR="00B41298" w:rsidRDefault="00000000">
      <w:pPr>
        <w:jc w:val="both"/>
      </w:pPr>
      <w:r>
        <w:rPr>
          <w:sz w:val="28"/>
          <w:szCs w:val="28"/>
        </w:rPr>
        <w:t>ФИО, год рождения, образование и Должность сотрудника; название подразделения; год поступления на работу; оклад.</w:t>
      </w:r>
    </w:p>
    <w:p w14:paraId="1D952106" w14:textId="77777777" w:rsidR="00B41298" w:rsidRDefault="00B41298">
      <w:pPr>
        <w:jc w:val="both"/>
        <w:rPr>
          <w:sz w:val="20"/>
          <w:szCs w:val="20"/>
        </w:rPr>
      </w:pPr>
    </w:p>
    <w:p w14:paraId="7D20AEDB" w14:textId="77777777" w:rsidR="00B41298" w:rsidRDefault="00000000">
      <w:pPr>
        <w:numPr>
          <w:ilvl w:val="0"/>
          <w:numId w:val="2"/>
        </w:numPr>
        <w:tabs>
          <w:tab w:val="left" w:pos="1080"/>
        </w:tabs>
        <w:jc w:val="both"/>
      </w:pPr>
      <w:r>
        <w:rPr>
          <w:sz w:val="28"/>
          <w:szCs w:val="28"/>
        </w:rPr>
        <w:t>Удалить из таблицы все записи о сотрудниках с годом рождения меньше заданного;</w:t>
      </w:r>
    </w:p>
    <w:p w14:paraId="69E0F2EE" w14:textId="77777777" w:rsidR="00B41298" w:rsidRDefault="00000000">
      <w:pPr>
        <w:numPr>
          <w:ilvl w:val="0"/>
          <w:numId w:val="2"/>
        </w:numPr>
        <w:tabs>
          <w:tab w:val="left" w:pos="1080"/>
        </w:tabs>
        <w:jc w:val="both"/>
      </w:pPr>
      <w:r>
        <w:rPr>
          <w:sz w:val="28"/>
          <w:szCs w:val="28"/>
        </w:rPr>
        <w:t>увеличить на 25% оклад заданного сотрудника;</w:t>
      </w:r>
    </w:p>
    <w:p w14:paraId="75D47989"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сотрудниках с заданным образованием, поступивших на работу после заданного года;</w:t>
      </w:r>
    </w:p>
    <w:p w14:paraId="73477E3E" w14:textId="77777777" w:rsidR="00B41298" w:rsidRDefault="00000000">
      <w:pPr>
        <w:numPr>
          <w:ilvl w:val="0"/>
          <w:numId w:val="2"/>
        </w:numPr>
        <w:tabs>
          <w:tab w:val="left" w:pos="1080"/>
        </w:tabs>
        <w:jc w:val="both"/>
      </w:pPr>
      <w:r>
        <w:rPr>
          <w:sz w:val="28"/>
          <w:szCs w:val="28"/>
        </w:rPr>
        <w:t>вывести все сведения о сотрудниках заданной должности заданного подразделения.</w:t>
      </w:r>
    </w:p>
    <w:p w14:paraId="18C30BEF" w14:textId="77777777" w:rsidR="00B41298" w:rsidRDefault="00B41298">
      <w:pPr>
        <w:rPr>
          <w:sz w:val="28"/>
          <w:szCs w:val="28"/>
        </w:rPr>
      </w:pPr>
    </w:p>
    <w:p w14:paraId="0DAD8999" w14:textId="77777777" w:rsidR="00B41298" w:rsidRDefault="00000000">
      <w:pPr>
        <w:jc w:val="both"/>
      </w:pPr>
      <w:r>
        <w:rPr>
          <w:b/>
          <w:sz w:val="28"/>
          <w:szCs w:val="28"/>
        </w:rPr>
        <w:t>ВАРИАНТ 22. Учет выдачи больничных листов</w:t>
      </w:r>
    </w:p>
    <w:p w14:paraId="558467C8" w14:textId="77777777" w:rsidR="00B41298" w:rsidRDefault="00000000">
      <w:pPr>
        <w:jc w:val="both"/>
      </w:pPr>
      <w:r>
        <w:rPr>
          <w:sz w:val="28"/>
          <w:szCs w:val="28"/>
        </w:rPr>
        <w:t>ФИО и год рождения пациента; дата посещения поликлиники; диагноз; номер больничного листа; ФИО врача.</w:t>
      </w:r>
    </w:p>
    <w:p w14:paraId="538E3C25" w14:textId="77777777" w:rsidR="00B41298" w:rsidRDefault="00B41298">
      <w:pPr>
        <w:jc w:val="both"/>
        <w:rPr>
          <w:sz w:val="20"/>
          <w:szCs w:val="20"/>
        </w:rPr>
      </w:pPr>
    </w:p>
    <w:p w14:paraId="12A64524" w14:textId="77777777" w:rsidR="00B41298" w:rsidRDefault="00000000">
      <w:pPr>
        <w:numPr>
          <w:ilvl w:val="0"/>
          <w:numId w:val="2"/>
        </w:numPr>
        <w:tabs>
          <w:tab w:val="left" w:pos="1080"/>
        </w:tabs>
        <w:jc w:val="both"/>
      </w:pPr>
      <w:r>
        <w:rPr>
          <w:sz w:val="28"/>
          <w:szCs w:val="28"/>
        </w:rPr>
        <w:t>Удалить из таблицы все записи по пациентам с заданным годом рождения;</w:t>
      </w:r>
    </w:p>
    <w:p w14:paraId="0FB7268F" w14:textId="77777777" w:rsidR="00B41298" w:rsidRDefault="00000000">
      <w:pPr>
        <w:numPr>
          <w:ilvl w:val="0"/>
          <w:numId w:val="2"/>
        </w:numPr>
        <w:tabs>
          <w:tab w:val="left" w:pos="1080"/>
        </w:tabs>
        <w:jc w:val="both"/>
      </w:pPr>
      <w:r>
        <w:rPr>
          <w:sz w:val="28"/>
          <w:szCs w:val="28"/>
        </w:rPr>
        <w:t>заменить диагноз для заданного посещения поликлиники заданным пациентом;</w:t>
      </w:r>
    </w:p>
    <w:p w14:paraId="004F036F"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пациентах с заданным диагнозом;</w:t>
      </w:r>
    </w:p>
    <w:p w14:paraId="724377BD" w14:textId="77777777" w:rsidR="00B41298" w:rsidRDefault="00000000">
      <w:pPr>
        <w:numPr>
          <w:ilvl w:val="0"/>
          <w:numId w:val="2"/>
        </w:numPr>
        <w:tabs>
          <w:tab w:val="left" w:pos="1080"/>
        </w:tabs>
        <w:jc w:val="both"/>
      </w:pPr>
      <w:r>
        <w:rPr>
          <w:sz w:val="28"/>
          <w:szCs w:val="28"/>
        </w:rPr>
        <w:t>вывести все сведения о больничных листах за заданный период времени.</w:t>
      </w:r>
    </w:p>
    <w:p w14:paraId="21557344" w14:textId="77777777" w:rsidR="00B41298" w:rsidRDefault="00B41298">
      <w:pPr>
        <w:jc w:val="both"/>
        <w:rPr>
          <w:sz w:val="28"/>
          <w:szCs w:val="28"/>
        </w:rPr>
      </w:pPr>
    </w:p>
    <w:p w14:paraId="6633C540" w14:textId="77777777" w:rsidR="00B41298" w:rsidRDefault="00000000">
      <w:pPr>
        <w:jc w:val="both"/>
      </w:pPr>
      <w:r>
        <w:rPr>
          <w:b/>
          <w:sz w:val="28"/>
          <w:szCs w:val="28"/>
        </w:rPr>
        <w:t>ВАРИАНТ 23. Библиотека</w:t>
      </w:r>
    </w:p>
    <w:p w14:paraId="6B232860" w14:textId="77777777" w:rsidR="00B41298" w:rsidRDefault="00000000">
      <w:pPr>
        <w:jc w:val="both"/>
      </w:pPr>
      <w:r>
        <w:rPr>
          <w:sz w:val="28"/>
          <w:szCs w:val="28"/>
        </w:rPr>
        <w:t>ФИО автора книги; название книги; тип книги (художественная, учебная, детская); год издания; издательство; количество страниц; сколько экземпляров данной книги имеется в библиотеке.</w:t>
      </w:r>
    </w:p>
    <w:p w14:paraId="3ED0DBF1" w14:textId="77777777" w:rsidR="00B41298" w:rsidRDefault="00B41298">
      <w:pPr>
        <w:jc w:val="both"/>
        <w:rPr>
          <w:sz w:val="20"/>
          <w:szCs w:val="20"/>
        </w:rPr>
      </w:pPr>
    </w:p>
    <w:p w14:paraId="6D928A22" w14:textId="77777777" w:rsidR="00B41298" w:rsidRDefault="00000000">
      <w:pPr>
        <w:numPr>
          <w:ilvl w:val="0"/>
          <w:numId w:val="2"/>
        </w:numPr>
        <w:tabs>
          <w:tab w:val="left" w:pos="1080"/>
        </w:tabs>
        <w:jc w:val="both"/>
      </w:pPr>
      <w:r>
        <w:rPr>
          <w:sz w:val="28"/>
          <w:szCs w:val="28"/>
        </w:rPr>
        <w:t>Удалить из таблицы все записи заданного года издания;</w:t>
      </w:r>
    </w:p>
    <w:p w14:paraId="29CA3589" w14:textId="77777777" w:rsidR="00B41298" w:rsidRDefault="00000000">
      <w:pPr>
        <w:numPr>
          <w:ilvl w:val="0"/>
          <w:numId w:val="2"/>
        </w:numPr>
        <w:tabs>
          <w:tab w:val="left" w:pos="1080"/>
        </w:tabs>
        <w:jc w:val="both"/>
      </w:pPr>
      <w:r>
        <w:rPr>
          <w:sz w:val="28"/>
          <w:szCs w:val="28"/>
        </w:rPr>
        <w:t>заменить год издания для заданной книги;</w:t>
      </w:r>
    </w:p>
    <w:p w14:paraId="4D7493EC" w14:textId="77777777" w:rsidR="00B41298" w:rsidRDefault="00000000">
      <w:pPr>
        <w:numPr>
          <w:ilvl w:val="0"/>
          <w:numId w:val="2"/>
        </w:numPr>
        <w:tabs>
          <w:tab w:val="left" w:pos="1080"/>
        </w:tabs>
        <w:jc w:val="both"/>
      </w:pPr>
      <w:r>
        <w:rPr>
          <w:sz w:val="28"/>
          <w:szCs w:val="28"/>
        </w:rPr>
        <w:t>сформировать новые таблицы, содержащие сведения о книгах: заданного автора; заданного издательства;</w:t>
      </w:r>
    </w:p>
    <w:p w14:paraId="0C5BA5B2" w14:textId="77777777" w:rsidR="00B41298" w:rsidRDefault="00000000">
      <w:pPr>
        <w:numPr>
          <w:ilvl w:val="0"/>
          <w:numId w:val="2"/>
        </w:numPr>
        <w:tabs>
          <w:tab w:val="left" w:pos="1080"/>
        </w:tabs>
        <w:jc w:val="both"/>
      </w:pPr>
      <w:r>
        <w:rPr>
          <w:sz w:val="28"/>
          <w:szCs w:val="28"/>
        </w:rPr>
        <w:t>вывести все сведения о книгах заданного издательства.</w:t>
      </w:r>
    </w:p>
    <w:p w14:paraId="32F052CA" w14:textId="77777777" w:rsidR="00B41298" w:rsidRDefault="00B41298">
      <w:pPr>
        <w:jc w:val="both"/>
        <w:rPr>
          <w:sz w:val="28"/>
          <w:szCs w:val="28"/>
        </w:rPr>
      </w:pPr>
    </w:p>
    <w:p w14:paraId="48A4E0E8" w14:textId="77777777" w:rsidR="00B41298" w:rsidRDefault="00000000">
      <w:pPr>
        <w:jc w:val="both"/>
      </w:pPr>
      <w:r>
        <w:rPr>
          <w:b/>
          <w:sz w:val="28"/>
          <w:szCs w:val="28"/>
        </w:rPr>
        <w:t>ВАРИАНТ 24. Спортсмены</w:t>
      </w:r>
    </w:p>
    <w:p w14:paraId="7854EFBB" w14:textId="77777777" w:rsidR="00B41298" w:rsidRDefault="00000000">
      <w:pPr>
        <w:jc w:val="both"/>
      </w:pPr>
      <w:r>
        <w:rPr>
          <w:sz w:val="28"/>
          <w:szCs w:val="28"/>
        </w:rPr>
        <w:t>ФИО и год рождения спортсмена; страна проживания; вид спорта; ФИО тренера; самый лучший результат спортсмена.</w:t>
      </w:r>
    </w:p>
    <w:p w14:paraId="6D7DD5C3" w14:textId="77777777" w:rsidR="00B41298" w:rsidRDefault="00B41298">
      <w:pPr>
        <w:jc w:val="both"/>
        <w:rPr>
          <w:sz w:val="20"/>
          <w:szCs w:val="20"/>
        </w:rPr>
      </w:pPr>
    </w:p>
    <w:p w14:paraId="0F7E8B5C" w14:textId="77777777" w:rsidR="00B41298" w:rsidRDefault="00000000">
      <w:pPr>
        <w:numPr>
          <w:ilvl w:val="0"/>
          <w:numId w:val="2"/>
        </w:numPr>
        <w:tabs>
          <w:tab w:val="left" w:pos="1080"/>
        </w:tabs>
        <w:jc w:val="both"/>
      </w:pPr>
      <w:r>
        <w:rPr>
          <w:sz w:val="28"/>
          <w:szCs w:val="28"/>
        </w:rPr>
        <w:t>Удалить из таблицы все записи о спортсменах заданного тренера;</w:t>
      </w:r>
    </w:p>
    <w:p w14:paraId="04B50318" w14:textId="77777777" w:rsidR="00B41298" w:rsidRDefault="00000000">
      <w:pPr>
        <w:numPr>
          <w:ilvl w:val="0"/>
          <w:numId w:val="2"/>
        </w:numPr>
        <w:tabs>
          <w:tab w:val="left" w:pos="1080"/>
        </w:tabs>
        <w:jc w:val="both"/>
      </w:pPr>
      <w:r>
        <w:rPr>
          <w:sz w:val="28"/>
          <w:szCs w:val="28"/>
        </w:rPr>
        <w:t>заменить тренера заданного спортсмена;</w:t>
      </w:r>
    </w:p>
    <w:p w14:paraId="2F446BD0"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спортсменах определенного вида спорта – чемпионах страны;</w:t>
      </w:r>
    </w:p>
    <w:p w14:paraId="6EE8D7F6" w14:textId="77777777" w:rsidR="00B41298" w:rsidRDefault="00000000">
      <w:pPr>
        <w:numPr>
          <w:ilvl w:val="0"/>
          <w:numId w:val="2"/>
        </w:numPr>
        <w:tabs>
          <w:tab w:val="left" w:pos="1080"/>
        </w:tabs>
        <w:jc w:val="both"/>
      </w:pPr>
      <w:r>
        <w:rPr>
          <w:sz w:val="28"/>
          <w:szCs w:val="28"/>
        </w:rPr>
        <w:t>вывести все сведения о спортсменах заданного года рождения.</w:t>
      </w:r>
    </w:p>
    <w:p w14:paraId="75B1EA8E" w14:textId="77777777" w:rsidR="00B41298" w:rsidRDefault="00B41298">
      <w:pPr>
        <w:jc w:val="both"/>
        <w:rPr>
          <w:sz w:val="28"/>
          <w:szCs w:val="28"/>
        </w:rPr>
      </w:pPr>
    </w:p>
    <w:p w14:paraId="458042E5" w14:textId="77777777" w:rsidR="00B41298" w:rsidRDefault="00000000">
      <w:pPr>
        <w:jc w:val="both"/>
      </w:pPr>
      <w:r>
        <w:rPr>
          <w:b/>
          <w:sz w:val="28"/>
          <w:szCs w:val="28"/>
        </w:rPr>
        <w:t>ВАРИАНТ 25. Подписка</w:t>
      </w:r>
    </w:p>
    <w:p w14:paraId="64932807" w14:textId="77777777" w:rsidR="00B41298" w:rsidRDefault="00000000">
      <w:pPr>
        <w:jc w:val="both"/>
      </w:pPr>
      <w:r>
        <w:rPr>
          <w:sz w:val="28"/>
          <w:szCs w:val="28"/>
        </w:rPr>
        <w:t>ФИО и адрес подписчика; номер почтового отделения; индекс, наименование и цена издания; количество месяцев подписки.</w:t>
      </w:r>
    </w:p>
    <w:p w14:paraId="7C737067" w14:textId="77777777" w:rsidR="00B41298" w:rsidRDefault="00B41298">
      <w:pPr>
        <w:jc w:val="both"/>
        <w:rPr>
          <w:sz w:val="20"/>
          <w:szCs w:val="20"/>
        </w:rPr>
      </w:pPr>
    </w:p>
    <w:p w14:paraId="73AC13C7" w14:textId="77777777" w:rsidR="00B41298" w:rsidRDefault="00000000">
      <w:pPr>
        <w:numPr>
          <w:ilvl w:val="0"/>
          <w:numId w:val="2"/>
        </w:numPr>
        <w:tabs>
          <w:tab w:val="left" w:pos="1080"/>
        </w:tabs>
        <w:jc w:val="both"/>
      </w:pPr>
      <w:r>
        <w:rPr>
          <w:sz w:val="28"/>
          <w:szCs w:val="28"/>
        </w:rPr>
        <w:t>Удалить из таблицы все записи о подписчиках заданного почтового отделения;</w:t>
      </w:r>
    </w:p>
    <w:p w14:paraId="2B7FBCF2" w14:textId="77777777" w:rsidR="00B41298" w:rsidRDefault="00000000">
      <w:pPr>
        <w:numPr>
          <w:ilvl w:val="0"/>
          <w:numId w:val="2"/>
        </w:numPr>
        <w:tabs>
          <w:tab w:val="left" w:pos="1080"/>
        </w:tabs>
        <w:jc w:val="both"/>
      </w:pPr>
      <w:r>
        <w:rPr>
          <w:sz w:val="28"/>
          <w:szCs w:val="28"/>
        </w:rPr>
        <w:t>заменить адрес заданного подписчика;</w:t>
      </w:r>
    </w:p>
    <w:p w14:paraId="5E8048EF"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подписчиках заданного издания;</w:t>
      </w:r>
    </w:p>
    <w:p w14:paraId="7A7ADB6D" w14:textId="77777777" w:rsidR="00B41298" w:rsidRDefault="00000000">
      <w:pPr>
        <w:numPr>
          <w:ilvl w:val="0"/>
          <w:numId w:val="2"/>
        </w:numPr>
        <w:tabs>
          <w:tab w:val="left" w:pos="1080"/>
        </w:tabs>
        <w:jc w:val="both"/>
      </w:pPr>
      <w:r>
        <w:rPr>
          <w:sz w:val="28"/>
          <w:szCs w:val="28"/>
        </w:rPr>
        <w:t>вывести все сведения о подписке на количество месяцев, большее заданного числа.</w:t>
      </w:r>
    </w:p>
    <w:p w14:paraId="5640E64C" w14:textId="77777777" w:rsidR="00B41298" w:rsidRDefault="00B41298">
      <w:pPr>
        <w:jc w:val="both"/>
        <w:rPr>
          <w:sz w:val="28"/>
          <w:szCs w:val="28"/>
        </w:rPr>
      </w:pPr>
    </w:p>
    <w:p w14:paraId="12CFDBA3" w14:textId="77777777" w:rsidR="00B41298" w:rsidRDefault="00000000">
      <w:pPr>
        <w:jc w:val="both"/>
      </w:pPr>
      <w:r>
        <w:rPr>
          <w:b/>
          <w:sz w:val="28"/>
          <w:szCs w:val="28"/>
        </w:rPr>
        <w:t>ВАРИАНТ 26. Отдел кадров студентов</w:t>
      </w:r>
    </w:p>
    <w:p w14:paraId="4B29B084" w14:textId="77777777" w:rsidR="00B41298" w:rsidRDefault="00000000">
      <w:pPr>
        <w:jc w:val="both"/>
      </w:pPr>
      <w:r>
        <w:rPr>
          <w:sz w:val="28"/>
          <w:szCs w:val="28"/>
        </w:rPr>
        <w:t>Номер личного дела, ФИО, год рождения, домашний адрес студента; группа и факультет студента; год поступления в ВУЗ.</w:t>
      </w:r>
    </w:p>
    <w:p w14:paraId="1965898D" w14:textId="77777777" w:rsidR="00B41298" w:rsidRDefault="00000000">
      <w:pPr>
        <w:numPr>
          <w:ilvl w:val="0"/>
          <w:numId w:val="2"/>
        </w:numPr>
        <w:tabs>
          <w:tab w:val="left" w:pos="1080"/>
        </w:tabs>
        <w:jc w:val="both"/>
      </w:pPr>
      <w:r>
        <w:rPr>
          <w:sz w:val="28"/>
          <w:szCs w:val="28"/>
        </w:rPr>
        <w:t>Удалить из таблицы все записи о студентах заданной группы;</w:t>
      </w:r>
    </w:p>
    <w:p w14:paraId="675AB8A4" w14:textId="77777777" w:rsidR="00B41298" w:rsidRDefault="00000000">
      <w:pPr>
        <w:numPr>
          <w:ilvl w:val="0"/>
          <w:numId w:val="2"/>
        </w:numPr>
        <w:tabs>
          <w:tab w:val="left" w:pos="1080"/>
        </w:tabs>
        <w:jc w:val="both"/>
      </w:pPr>
      <w:r>
        <w:rPr>
          <w:sz w:val="28"/>
          <w:szCs w:val="28"/>
        </w:rPr>
        <w:t>изменить домашний адрес заданного студента;</w:t>
      </w:r>
    </w:p>
    <w:p w14:paraId="1E6A644A" w14:textId="77777777" w:rsidR="00B41298" w:rsidRDefault="00000000">
      <w:pPr>
        <w:numPr>
          <w:ilvl w:val="0"/>
          <w:numId w:val="2"/>
        </w:numPr>
        <w:tabs>
          <w:tab w:val="left" w:pos="1080"/>
        </w:tabs>
        <w:jc w:val="both"/>
      </w:pPr>
      <w:r>
        <w:rPr>
          <w:sz w:val="28"/>
          <w:szCs w:val="28"/>
        </w:rPr>
        <w:t>сформировать новую таблицу, содержащую сведения о студентах заданного года рождения и факультета;</w:t>
      </w:r>
    </w:p>
    <w:p w14:paraId="72963642" w14:textId="77777777" w:rsidR="00B41298" w:rsidRDefault="00000000">
      <w:pPr>
        <w:numPr>
          <w:ilvl w:val="0"/>
          <w:numId w:val="2"/>
        </w:numPr>
        <w:tabs>
          <w:tab w:val="left" w:pos="1080"/>
        </w:tabs>
        <w:jc w:val="both"/>
      </w:pPr>
      <w:r>
        <w:rPr>
          <w:sz w:val="28"/>
          <w:szCs w:val="28"/>
        </w:rPr>
        <w:t>вывести все сведения о студентах, поступивших в ВУЗ до заданного года.</w:t>
      </w:r>
    </w:p>
    <w:p w14:paraId="07AC77D8" w14:textId="77777777" w:rsidR="00E32B58" w:rsidRDefault="00E32B58">
      <w:pPr>
        <w:jc w:val="both"/>
        <w:rPr>
          <w:sz w:val="28"/>
          <w:szCs w:val="28"/>
        </w:rPr>
      </w:pPr>
    </w:p>
    <w:sectPr w:rsidR="00E32B58">
      <w:pgSz w:w="11906" w:h="16838"/>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OpenSymbol">
    <w:panose1 w:val="05010000000000000000"/>
    <w:charset w:val="00"/>
    <w:family w:val="auto"/>
    <w:pitch w:val="variable"/>
    <w:sig w:usb0="800000AF" w:usb1="1001ECEA" w:usb2="00000000" w:usb3="00000000" w:csb0="80000001" w:csb1="00000000"/>
  </w:font>
  <w:font w:name="Liberation Mono">
    <w:panose1 w:val="02070409020205020404"/>
    <w:charset w:val="CC"/>
    <w:family w:val="modern"/>
    <w:pitch w:val="fixed"/>
    <w:sig w:usb0="E0000AFF" w:usb1="400078FF" w:usb2="00000001" w:usb3="00000000" w:csb0="000001BF" w:csb1="00000000"/>
  </w:font>
  <w:font w:name="NSimSun">
    <w:panose1 w:val="02010609030101010101"/>
    <w:charset w:val="86"/>
    <w:family w:val="modern"/>
    <w:pitch w:val="fixed"/>
    <w:sig w:usb0="00000203" w:usb1="288F0000" w:usb2="00000016" w:usb3="00000000" w:csb0="00040001" w:csb1="00000000"/>
  </w:font>
  <w:font w:name="Liberation Sans">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00"/>
    <w:family w:val="roman"/>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pStyle w:val="2"/>
      <w:suff w:val="nothing"/>
      <w:lvlText w:val=""/>
      <w:lvlJc w:val="left"/>
      <w:pPr>
        <w:tabs>
          <w:tab w:val="num" w:pos="0"/>
        </w:tabs>
        <w:ind w:left="576" w:hanging="576"/>
      </w:pPr>
    </w:lvl>
    <w:lvl w:ilvl="2">
      <w:start w:val="1"/>
      <w:numFmt w:val="none"/>
      <w:pStyle w:val="3"/>
      <w:suff w:val="nothing"/>
      <w:lvlText w:val=""/>
      <w:lvlJc w:val="left"/>
      <w:pPr>
        <w:tabs>
          <w:tab w:val="num" w:pos="0"/>
        </w:tabs>
        <w:ind w:left="720" w:hanging="720"/>
      </w:pPr>
    </w:lvl>
    <w:lvl w:ilvl="3">
      <w:start w:val="1"/>
      <w:numFmt w:val="none"/>
      <w:pStyle w:val="4"/>
      <w:suff w:val="nothing"/>
      <w:lvlText w:val=""/>
      <w:lvlJc w:val="left"/>
      <w:pPr>
        <w:tabs>
          <w:tab w:val="num" w:pos="0"/>
        </w:tabs>
        <w:ind w:left="864" w:hanging="864"/>
      </w:pPr>
    </w:lvl>
    <w:lvl w:ilvl="4">
      <w:start w:val="1"/>
      <w:numFmt w:val="none"/>
      <w:pStyle w:val="5"/>
      <w:suff w:val="nothing"/>
      <w:lvlText w:val=""/>
      <w:lvlJc w:val="left"/>
      <w:pPr>
        <w:tabs>
          <w:tab w:val="num" w:pos="0"/>
        </w:tabs>
        <w:ind w:left="1008" w:hanging="1008"/>
      </w:pPr>
    </w:lvl>
    <w:lvl w:ilvl="5">
      <w:start w:val="1"/>
      <w:numFmt w:val="none"/>
      <w:pStyle w:val="6"/>
      <w:suff w:val="nothing"/>
      <w:lvlText w:val=""/>
      <w:lvlJc w:val="left"/>
      <w:pPr>
        <w:tabs>
          <w:tab w:val="num" w:pos="0"/>
        </w:tabs>
        <w:ind w:left="1152" w:hanging="1152"/>
      </w:pPr>
    </w:lvl>
    <w:lvl w:ilvl="6">
      <w:start w:val="1"/>
      <w:numFmt w:val="none"/>
      <w:pStyle w:val="7"/>
      <w:suff w:val="nothing"/>
      <w:lvlText w:val=""/>
      <w:lvlJc w:val="left"/>
      <w:pPr>
        <w:tabs>
          <w:tab w:val="num" w:pos="0"/>
        </w:tabs>
        <w:ind w:left="1296" w:hanging="1296"/>
      </w:pPr>
    </w:lvl>
    <w:lvl w:ilvl="7">
      <w:start w:val="1"/>
      <w:numFmt w:val="none"/>
      <w:pStyle w:val="8"/>
      <w:suff w:val="nothing"/>
      <w:lvlText w:val=""/>
      <w:lvlJc w:val="left"/>
      <w:pPr>
        <w:tabs>
          <w:tab w:val="num" w:pos="0"/>
        </w:tabs>
        <w:ind w:left="1440" w:hanging="1440"/>
      </w:pPr>
    </w:lvl>
    <w:lvl w:ilvl="8">
      <w:start w:val="1"/>
      <w:numFmt w:val="none"/>
      <w:pStyle w:val="9"/>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cs="Symbol"/>
        <w:color w:val="000000"/>
        <w:sz w:val="28"/>
        <w:szCs w:val="28"/>
      </w:rPr>
    </w:lvl>
  </w:abstractNum>
  <w:abstractNum w:abstractNumId="2" w15:restartNumberingAfterBreak="0">
    <w:nsid w:val="00000003"/>
    <w:multiLevelType w:val="singleLevel"/>
    <w:tmpl w:val="00000003"/>
    <w:name w:val="WW8Num3"/>
    <w:lvl w:ilvl="0">
      <w:start w:val="1"/>
      <w:numFmt w:val="decimal"/>
      <w:lvlText w:val="%1."/>
      <w:lvlJc w:val="left"/>
      <w:pPr>
        <w:tabs>
          <w:tab w:val="num" w:pos="480"/>
        </w:tabs>
        <w:ind w:left="480" w:hanging="480"/>
      </w:pPr>
      <w:rPr>
        <w:b w:val="0"/>
        <w:color w:val="000000"/>
        <w:sz w:val="28"/>
        <w:szCs w:val="28"/>
        <w:lang w:val="en-US"/>
      </w:rPr>
    </w:lvl>
  </w:abstractNum>
  <w:abstractNum w:abstractNumId="3" w15:restartNumberingAfterBreak="0">
    <w:nsid w:val="00000004"/>
    <w:multiLevelType w:val="singleLevel"/>
    <w:tmpl w:val="00000004"/>
    <w:name w:val="WW8Num4"/>
    <w:lvl w:ilvl="0">
      <w:numFmt w:val="bullet"/>
      <w:lvlText w:val=""/>
      <w:lvlJc w:val="left"/>
      <w:pPr>
        <w:tabs>
          <w:tab w:val="num" w:pos="720"/>
        </w:tabs>
        <w:ind w:left="720" w:hanging="360"/>
      </w:pPr>
      <w:rPr>
        <w:rFonts w:ascii="Symbol" w:hAnsi="Symbol" w:cs="Times New Roman"/>
        <w:color w:val="000000"/>
        <w:sz w:val="28"/>
        <w:szCs w:val="28"/>
      </w:rPr>
    </w:lvl>
  </w:abstractNum>
  <w:abstractNum w:abstractNumId="4" w15:restartNumberingAfterBreak="0">
    <w:nsid w:val="00000005"/>
    <w:multiLevelType w:val="singleLevel"/>
    <w:tmpl w:val="A7283186"/>
    <w:name w:val="WW8Num5"/>
    <w:lvl w:ilvl="0">
      <w:start w:val="1"/>
      <w:numFmt w:val="decimal"/>
      <w:lvlText w:val="2.3.%1."/>
      <w:lvlJc w:val="left"/>
      <w:pPr>
        <w:tabs>
          <w:tab w:val="num" w:pos="0"/>
        </w:tabs>
        <w:ind w:left="1428" w:hanging="360"/>
      </w:pPr>
      <w:rPr>
        <w:rFonts w:hint="default"/>
        <w:sz w:val="28"/>
        <w:szCs w:val="28"/>
        <w:lang w:val="ru-RU"/>
      </w:r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720" w:hanging="360"/>
      </w:pPr>
      <w:rPr>
        <w:sz w:val="28"/>
        <w:szCs w:val="28"/>
      </w:rPr>
    </w:lvl>
  </w:abstractNum>
  <w:abstractNum w:abstractNumId="6" w15:restartNumberingAfterBreak="0">
    <w:nsid w:val="00000011"/>
    <w:multiLevelType w:val="singleLevel"/>
    <w:tmpl w:val="00000011"/>
    <w:name w:val="WW8Num18"/>
    <w:lvl w:ilvl="0">
      <w:start w:val="1"/>
      <w:numFmt w:val="decimal"/>
      <w:lvlText w:val="%1."/>
      <w:lvlJc w:val="left"/>
      <w:pPr>
        <w:tabs>
          <w:tab w:val="num" w:pos="360"/>
        </w:tabs>
        <w:ind w:left="360" w:hanging="360"/>
      </w:pPr>
      <w:rPr>
        <w:rFonts w:ascii="Times New Roman" w:hAnsi="Times New Roman" w:cs="Times New Roman"/>
        <w:sz w:val="28"/>
        <w:szCs w:val="28"/>
        <w:lang w:val="ru-RU"/>
      </w:rPr>
    </w:lvl>
  </w:abstractNum>
  <w:abstractNum w:abstractNumId="7" w15:restartNumberingAfterBreak="0">
    <w:nsid w:val="3370144E"/>
    <w:multiLevelType w:val="singleLevel"/>
    <w:tmpl w:val="A7283186"/>
    <w:lvl w:ilvl="0">
      <w:start w:val="1"/>
      <w:numFmt w:val="decimal"/>
      <w:lvlText w:val="2.3.%1."/>
      <w:lvlJc w:val="left"/>
      <w:pPr>
        <w:tabs>
          <w:tab w:val="num" w:pos="0"/>
        </w:tabs>
        <w:ind w:left="1428" w:hanging="360"/>
      </w:pPr>
      <w:rPr>
        <w:rFonts w:hint="default"/>
        <w:sz w:val="28"/>
        <w:szCs w:val="28"/>
        <w:lang w:val="ru-RU"/>
      </w:rPr>
    </w:lvl>
  </w:abstractNum>
  <w:abstractNum w:abstractNumId="8" w15:restartNumberingAfterBreak="0">
    <w:nsid w:val="46AE4B8F"/>
    <w:multiLevelType w:val="hybridMultilevel"/>
    <w:tmpl w:val="E1365C0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63E74F62"/>
    <w:multiLevelType w:val="singleLevel"/>
    <w:tmpl w:val="11A2CE7C"/>
    <w:name w:val="WW8Num5"/>
    <w:lvl w:ilvl="0">
      <w:start w:val="1"/>
      <w:numFmt w:val="decimal"/>
      <w:lvlText w:val="3.%1."/>
      <w:lvlJc w:val="left"/>
      <w:pPr>
        <w:tabs>
          <w:tab w:val="num" w:pos="0"/>
        </w:tabs>
        <w:ind w:left="1428" w:hanging="360"/>
      </w:pPr>
      <w:rPr>
        <w:rFonts w:hint="default"/>
        <w:sz w:val="28"/>
        <w:szCs w:val="28"/>
        <w:lang w:val="ru-RU"/>
      </w:rPr>
    </w:lvl>
  </w:abstractNum>
  <w:num w:numId="1" w16cid:durableId="521405060">
    <w:abstractNumId w:val="0"/>
  </w:num>
  <w:num w:numId="2" w16cid:durableId="1118138666">
    <w:abstractNumId w:val="1"/>
  </w:num>
  <w:num w:numId="3" w16cid:durableId="517163619">
    <w:abstractNumId w:val="2"/>
  </w:num>
  <w:num w:numId="4" w16cid:durableId="36975773">
    <w:abstractNumId w:val="3"/>
  </w:num>
  <w:num w:numId="5" w16cid:durableId="928586142">
    <w:abstractNumId w:val="4"/>
  </w:num>
  <w:num w:numId="6" w16cid:durableId="1899591848">
    <w:abstractNumId w:val="5"/>
  </w:num>
  <w:num w:numId="7" w16cid:durableId="672994772">
    <w:abstractNumId w:val="7"/>
  </w:num>
  <w:num w:numId="8" w16cid:durableId="734202187">
    <w:abstractNumId w:val="9"/>
  </w:num>
  <w:num w:numId="9" w16cid:durableId="756555673">
    <w:abstractNumId w:val="6"/>
  </w:num>
  <w:num w:numId="10" w16cid:durableId="5225219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savePreviewPicture/>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05D3"/>
    <w:rsid w:val="000A656E"/>
    <w:rsid w:val="00131A6D"/>
    <w:rsid w:val="00145D7F"/>
    <w:rsid w:val="00167647"/>
    <w:rsid w:val="001C124D"/>
    <w:rsid w:val="001C7773"/>
    <w:rsid w:val="00226DCF"/>
    <w:rsid w:val="0039766A"/>
    <w:rsid w:val="00474950"/>
    <w:rsid w:val="004C0753"/>
    <w:rsid w:val="00524E39"/>
    <w:rsid w:val="00547F75"/>
    <w:rsid w:val="0067459D"/>
    <w:rsid w:val="006C4C47"/>
    <w:rsid w:val="006E05D3"/>
    <w:rsid w:val="006E1C14"/>
    <w:rsid w:val="00707E68"/>
    <w:rsid w:val="00784A64"/>
    <w:rsid w:val="007D3A8C"/>
    <w:rsid w:val="007E5622"/>
    <w:rsid w:val="00914F5D"/>
    <w:rsid w:val="009C1213"/>
    <w:rsid w:val="00A70D88"/>
    <w:rsid w:val="00B01BE3"/>
    <w:rsid w:val="00B41298"/>
    <w:rsid w:val="00B46D6E"/>
    <w:rsid w:val="00B54175"/>
    <w:rsid w:val="00B718F5"/>
    <w:rsid w:val="00C817FB"/>
    <w:rsid w:val="00D50D03"/>
    <w:rsid w:val="00DA7089"/>
    <w:rsid w:val="00E32B58"/>
    <w:rsid w:val="00E9297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oNotEmbedSmartTags/>
  <w:decimalSymbol w:val=","/>
  <w:listSeparator w:val=";"/>
  <w14:docId w14:val="69E34F88"/>
  <w15:chartTrackingRefBased/>
  <w15:docId w15:val="{289AE7C3-2C78-4A81-9FD8-EEFC36499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7773"/>
    <w:pPr>
      <w:suppressAutoHyphens/>
    </w:pPr>
    <w:rPr>
      <w:sz w:val="24"/>
      <w:szCs w:val="24"/>
      <w:lang w:val="ru-RU" w:eastAsia="zh-CN"/>
    </w:rPr>
  </w:style>
  <w:style w:type="paragraph" w:styleId="1">
    <w:name w:val="heading 1"/>
    <w:basedOn w:val="a"/>
    <w:next w:val="10"/>
    <w:qFormat/>
    <w:pPr>
      <w:keepNext/>
      <w:widowControl w:val="0"/>
      <w:numPr>
        <w:numId w:val="1"/>
      </w:numPr>
      <w:tabs>
        <w:tab w:val="left" w:pos="90"/>
        <w:tab w:val="right" w:pos="9060"/>
      </w:tabs>
      <w:snapToGrid w:val="0"/>
      <w:jc w:val="center"/>
      <w:outlineLvl w:val="0"/>
    </w:pPr>
    <w:rPr>
      <w:rFonts w:ascii="Arial" w:hAnsi="Arial" w:cs="Arial"/>
      <w:b/>
      <w:color w:val="000000"/>
      <w:szCs w:val="20"/>
    </w:rPr>
  </w:style>
  <w:style w:type="paragraph" w:styleId="2">
    <w:name w:val="heading 2"/>
    <w:basedOn w:val="a"/>
    <w:next w:val="10"/>
    <w:qFormat/>
    <w:pPr>
      <w:keepNext/>
      <w:widowControl w:val="0"/>
      <w:numPr>
        <w:ilvl w:val="1"/>
        <w:numId w:val="1"/>
      </w:numPr>
      <w:tabs>
        <w:tab w:val="left" w:pos="90"/>
        <w:tab w:val="right" w:pos="9060"/>
      </w:tabs>
      <w:snapToGrid w:val="0"/>
      <w:spacing w:before="120"/>
      <w:jc w:val="center"/>
      <w:outlineLvl w:val="1"/>
    </w:pPr>
    <w:rPr>
      <w:rFonts w:ascii="Arial" w:hAnsi="Arial" w:cs="Arial"/>
      <w:b/>
      <w:color w:val="000000"/>
      <w:sz w:val="32"/>
      <w:szCs w:val="20"/>
    </w:rPr>
  </w:style>
  <w:style w:type="paragraph" w:styleId="3">
    <w:name w:val="heading 3"/>
    <w:basedOn w:val="a"/>
    <w:next w:val="10"/>
    <w:qFormat/>
    <w:pPr>
      <w:keepNext/>
      <w:widowControl w:val="0"/>
      <w:numPr>
        <w:ilvl w:val="2"/>
        <w:numId w:val="1"/>
      </w:numPr>
      <w:tabs>
        <w:tab w:val="left" w:pos="90"/>
        <w:tab w:val="right" w:pos="9060"/>
      </w:tabs>
      <w:snapToGrid w:val="0"/>
      <w:spacing w:before="120"/>
      <w:outlineLvl w:val="2"/>
    </w:pPr>
    <w:rPr>
      <w:rFonts w:ascii="Arial" w:hAnsi="Arial" w:cs="Arial"/>
      <w:color w:val="000000"/>
      <w:sz w:val="32"/>
      <w:szCs w:val="20"/>
    </w:rPr>
  </w:style>
  <w:style w:type="paragraph" w:styleId="4">
    <w:name w:val="heading 4"/>
    <w:basedOn w:val="a"/>
    <w:next w:val="10"/>
    <w:qFormat/>
    <w:pPr>
      <w:keepNext/>
      <w:numPr>
        <w:ilvl w:val="3"/>
        <w:numId w:val="1"/>
      </w:numPr>
      <w:jc w:val="center"/>
      <w:outlineLvl w:val="3"/>
    </w:pPr>
    <w:rPr>
      <w:b/>
      <w:sz w:val="28"/>
      <w:szCs w:val="20"/>
    </w:rPr>
  </w:style>
  <w:style w:type="paragraph" w:styleId="5">
    <w:name w:val="heading 5"/>
    <w:basedOn w:val="a"/>
    <w:next w:val="10"/>
    <w:qFormat/>
    <w:pPr>
      <w:keepNext/>
      <w:numPr>
        <w:ilvl w:val="4"/>
        <w:numId w:val="1"/>
      </w:numPr>
      <w:ind w:left="0" w:firstLine="720"/>
      <w:outlineLvl w:val="4"/>
    </w:pPr>
    <w:rPr>
      <w:b/>
      <w:color w:val="800080"/>
      <w:sz w:val="28"/>
      <w:szCs w:val="20"/>
    </w:rPr>
  </w:style>
  <w:style w:type="paragraph" w:styleId="6">
    <w:name w:val="heading 6"/>
    <w:basedOn w:val="a"/>
    <w:next w:val="10"/>
    <w:qFormat/>
    <w:pPr>
      <w:keepNext/>
      <w:numPr>
        <w:ilvl w:val="5"/>
        <w:numId w:val="1"/>
      </w:numPr>
      <w:ind w:left="0" w:firstLine="720"/>
      <w:jc w:val="both"/>
      <w:outlineLvl w:val="5"/>
    </w:pPr>
    <w:rPr>
      <w:i/>
      <w:color w:val="000000"/>
      <w:sz w:val="28"/>
      <w:szCs w:val="20"/>
    </w:rPr>
  </w:style>
  <w:style w:type="paragraph" w:styleId="7">
    <w:name w:val="heading 7"/>
    <w:basedOn w:val="a"/>
    <w:next w:val="10"/>
    <w:qFormat/>
    <w:pPr>
      <w:keepNext/>
      <w:numPr>
        <w:ilvl w:val="6"/>
        <w:numId w:val="1"/>
      </w:numPr>
      <w:ind w:left="720" w:firstLine="0"/>
      <w:jc w:val="both"/>
      <w:outlineLvl w:val="6"/>
    </w:pPr>
    <w:rPr>
      <w:b/>
      <w:color w:val="000000"/>
      <w:sz w:val="28"/>
      <w:szCs w:val="20"/>
    </w:rPr>
  </w:style>
  <w:style w:type="paragraph" w:styleId="8">
    <w:name w:val="heading 8"/>
    <w:basedOn w:val="a"/>
    <w:next w:val="10"/>
    <w:qFormat/>
    <w:pPr>
      <w:keepNext/>
      <w:numPr>
        <w:ilvl w:val="7"/>
        <w:numId w:val="1"/>
      </w:numPr>
      <w:jc w:val="center"/>
      <w:outlineLvl w:val="7"/>
    </w:pPr>
    <w:rPr>
      <w:b/>
      <w:caps/>
      <w:color w:val="000000"/>
      <w:sz w:val="28"/>
      <w:szCs w:val="20"/>
    </w:rPr>
  </w:style>
  <w:style w:type="paragraph" w:styleId="9">
    <w:name w:val="heading 9"/>
    <w:basedOn w:val="a"/>
    <w:next w:val="10"/>
    <w:qFormat/>
    <w:pPr>
      <w:keepNext/>
      <w:widowControl w:val="0"/>
      <w:numPr>
        <w:ilvl w:val="8"/>
        <w:numId w:val="1"/>
      </w:numPr>
      <w:tabs>
        <w:tab w:val="left" w:pos="1455"/>
        <w:tab w:val="left" w:pos="3615"/>
      </w:tabs>
      <w:snapToGrid w:val="0"/>
      <w:outlineLvl w:val="8"/>
    </w:pPr>
    <w:rPr>
      <w:color w:val="00000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color w:val="000000"/>
      <w:sz w:val="28"/>
      <w:szCs w:val="28"/>
    </w:rPr>
  </w:style>
  <w:style w:type="character" w:customStyle="1" w:styleId="WW8Num3z0">
    <w:name w:val="WW8Num3z0"/>
    <w:rPr>
      <w:b w:val="0"/>
      <w:color w:val="000000"/>
      <w:sz w:val="28"/>
      <w:szCs w:val="28"/>
      <w:lang w:val="en-US"/>
    </w:rPr>
  </w:style>
  <w:style w:type="character" w:customStyle="1" w:styleId="WW8Num4z0">
    <w:name w:val="WW8Num4z0"/>
    <w:rPr>
      <w:rFonts w:ascii="Symbol" w:hAnsi="Symbol" w:cs="Times New Roman"/>
      <w:color w:val="000000"/>
      <w:sz w:val="28"/>
      <w:szCs w:val="28"/>
    </w:rPr>
  </w:style>
  <w:style w:type="character" w:customStyle="1" w:styleId="WW8Num5z0">
    <w:name w:val="WW8Num5z0"/>
    <w:rPr>
      <w:rFonts w:hint="default"/>
      <w:sz w:val="28"/>
      <w:szCs w:val="28"/>
      <w:lang w:val="en-US"/>
    </w:rPr>
  </w:style>
  <w:style w:type="character" w:customStyle="1" w:styleId="WW8Num6z0">
    <w:name w:val="WW8Num6z0"/>
    <w:rPr>
      <w:sz w:val="28"/>
      <w:szCs w:val="28"/>
    </w:rPr>
  </w:style>
  <w:style w:type="character" w:customStyle="1" w:styleId="30">
    <w:name w:val="Основной шрифт абзаца3"/>
  </w:style>
  <w:style w:type="character" w:customStyle="1" w:styleId="WW8Num7z0">
    <w:name w:val="WW8Num7z0"/>
    <w:rPr>
      <w:sz w:val="28"/>
      <w:szCs w:val="28"/>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sz w:val="28"/>
      <w:szCs w:val="28"/>
      <w:lang w:val="en-US"/>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sz w:val="28"/>
      <w:szCs w:val="28"/>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20">
    <w:name w:val="Основной шрифт абзаца2"/>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11">
    <w:name w:val="Основной шрифт абзаца1"/>
  </w:style>
  <w:style w:type="character" w:customStyle="1" w:styleId="12">
    <w:name w:val="Заголовок 1 Знак"/>
    <w:rPr>
      <w:rFonts w:ascii="Arial" w:eastAsia="Times New Roman" w:hAnsi="Arial" w:cs="Times New Roman"/>
      <w:b/>
      <w:color w:val="000000"/>
      <w:sz w:val="24"/>
      <w:szCs w:val="20"/>
    </w:rPr>
  </w:style>
  <w:style w:type="character" w:customStyle="1" w:styleId="21">
    <w:name w:val="Заголовок 2 Знак"/>
    <w:rPr>
      <w:rFonts w:ascii="Arial" w:eastAsia="Times New Roman" w:hAnsi="Arial" w:cs="Times New Roman"/>
      <w:b/>
      <w:color w:val="000000"/>
      <w:sz w:val="32"/>
      <w:szCs w:val="20"/>
    </w:rPr>
  </w:style>
  <w:style w:type="character" w:customStyle="1" w:styleId="31">
    <w:name w:val="Заголовок 3 Знак"/>
    <w:rPr>
      <w:rFonts w:ascii="Arial" w:eastAsia="Times New Roman" w:hAnsi="Arial" w:cs="Times New Roman"/>
      <w:color w:val="000000"/>
      <w:sz w:val="32"/>
      <w:szCs w:val="20"/>
    </w:rPr>
  </w:style>
  <w:style w:type="character" w:customStyle="1" w:styleId="40">
    <w:name w:val="Заголовок 4 Знак"/>
    <w:rPr>
      <w:rFonts w:ascii="Times New Roman" w:eastAsia="Times New Roman" w:hAnsi="Times New Roman" w:cs="Times New Roman"/>
      <w:b/>
      <w:sz w:val="28"/>
      <w:szCs w:val="20"/>
    </w:rPr>
  </w:style>
  <w:style w:type="character" w:customStyle="1" w:styleId="50">
    <w:name w:val="Заголовок 5 Знак"/>
    <w:rPr>
      <w:rFonts w:ascii="Times New Roman" w:eastAsia="Times New Roman" w:hAnsi="Times New Roman" w:cs="Times New Roman"/>
      <w:b/>
      <w:color w:val="800080"/>
      <w:sz w:val="28"/>
      <w:szCs w:val="20"/>
    </w:rPr>
  </w:style>
  <w:style w:type="character" w:customStyle="1" w:styleId="60">
    <w:name w:val="Заголовок 6 Знак"/>
    <w:rPr>
      <w:rFonts w:ascii="Times New Roman" w:eastAsia="Times New Roman" w:hAnsi="Times New Roman" w:cs="Times New Roman"/>
      <w:i/>
      <w:color w:val="000000"/>
      <w:sz w:val="28"/>
      <w:szCs w:val="20"/>
    </w:rPr>
  </w:style>
  <w:style w:type="character" w:customStyle="1" w:styleId="70">
    <w:name w:val="Заголовок 7 Знак"/>
    <w:rPr>
      <w:rFonts w:ascii="Times New Roman" w:eastAsia="Times New Roman" w:hAnsi="Times New Roman" w:cs="Times New Roman"/>
      <w:b/>
      <w:color w:val="000000"/>
      <w:sz w:val="28"/>
      <w:szCs w:val="20"/>
    </w:rPr>
  </w:style>
  <w:style w:type="character" w:customStyle="1" w:styleId="80">
    <w:name w:val="Заголовок 8 Знак"/>
    <w:rPr>
      <w:rFonts w:ascii="Times New Roman" w:eastAsia="Times New Roman" w:hAnsi="Times New Roman" w:cs="Times New Roman"/>
      <w:b/>
      <w:caps/>
      <w:color w:val="000000"/>
      <w:sz w:val="28"/>
      <w:szCs w:val="20"/>
    </w:rPr>
  </w:style>
  <w:style w:type="character" w:customStyle="1" w:styleId="90">
    <w:name w:val="Заголовок 9 Знак"/>
    <w:rPr>
      <w:rFonts w:ascii="Times New Roman" w:eastAsia="Times New Roman" w:hAnsi="Times New Roman" w:cs="Times New Roman"/>
      <w:color w:val="000000"/>
      <w:sz w:val="28"/>
      <w:szCs w:val="20"/>
    </w:rPr>
  </w:style>
  <w:style w:type="character" w:customStyle="1" w:styleId="a3">
    <w:name w:val="Основной текст с отступом Знак"/>
    <w:rPr>
      <w:rFonts w:ascii="Times New Roman" w:eastAsia="Times New Roman" w:hAnsi="Times New Roman" w:cs="Times New Roman"/>
      <w:color w:val="800000"/>
      <w:sz w:val="28"/>
      <w:szCs w:val="20"/>
    </w:rPr>
  </w:style>
  <w:style w:type="character" w:customStyle="1" w:styleId="22">
    <w:name w:val="Основной текст с отступом 2 Знак"/>
    <w:rPr>
      <w:rFonts w:ascii="Times New Roman" w:eastAsia="Times New Roman" w:hAnsi="Times New Roman" w:cs="Times New Roman"/>
      <w:color w:val="000000"/>
      <w:sz w:val="28"/>
      <w:szCs w:val="20"/>
      <w:lang w:val="en-US"/>
    </w:rPr>
  </w:style>
  <w:style w:type="character" w:customStyle="1" w:styleId="32">
    <w:name w:val="Основной текст 3 Знак"/>
    <w:rPr>
      <w:rFonts w:ascii="Times New Roman" w:eastAsia="Times New Roman" w:hAnsi="Times New Roman" w:cs="Times New Roman"/>
      <w:color w:val="000000"/>
      <w:sz w:val="28"/>
      <w:szCs w:val="20"/>
    </w:rPr>
  </w:style>
  <w:style w:type="character" w:customStyle="1" w:styleId="a4">
    <w:name w:val="Нижний колонтитул Знак"/>
    <w:rPr>
      <w:rFonts w:ascii="Times New Roman" w:eastAsia="Times New Roman" w:hAnsi="Times New Roman" w:cs="Times New Roman"/>
      <w:sz w:val="24"/>
      <w:szCs w:val="24"/>
    </w:rPr>
  </w:style>
  <w:style w:type="character" w:styleId="a5">
    <w:name w:val="page number"/>
    <w:basedOn w:val="11"/>
  </w:style>
  <w:style w:type="character" w:customStyle="1" w:styleId="a6">
    <w:name w:val="Основной текст Знак"/>
    <w:rPr>
      <w:rFonts w:ascii="Times New Roman" w:eastAsia="Times New Roman" w:hAnsi="Times New Roman" w:cs="Times New Roman"/>
      <w:sz w:val="24"/>
      <w:szCs w:val="24"/>
    </w:rPr>
  </w:style>
  <w:style w:type="character" w:customStyle="1" w:styleId="23">
    <w:name w:val="Основной текст 2 Знак"/>
    <w:rPr>
      <w:rFonts w:ascii="Times New Roman" w:eastAsia="Times New Roman" w:hAnsi="Times New Roman" w:cs="Times New Roman"/>
      <w:sz w:val="24"/>
      <w:szCs w:val="24"/>
    </w:rPr>
  </w:style>
  <w:style w:type="character" w:styleId="a7">
    <w:name w:val="Hyperlink"/>
    <w:rPr>
      <w:color w:val="0000FF"/>
      <w:u w:val="single"/>
    </w:rPr>
  </w:style>
  <w:style w:type="character" w:styleId="a8">
    <w:name w:val="FollowedHyperlink"/>
    <w:rPr>
      <w:color w:val="800080"/>
      <w:u w:val="single"/>
    </w:rPr>
  </w:style>
  <w:style w:type="character" w:customStyle="1" w:styleId="a9">
    <w:name w:val="Название Знак"/>
    <w:rPr>
      <w:rFonts w:ascii="Times New Roman" w:eastAsia="Times New Roman" w:hAnsi="Times New Roman" w:cs="Times New Roman"/>
      <w:b/>
      <w:sz w:val="24"/>
      <w:szCs w:val="20"/>
    </w:rPr>
  </w:style>
  <w:style w:type="character" w:customStyle="1" w:styleId="33">
    <w:name w:val="Основной текст с отступом 3 Знак"/>
    <w:rPr>
      <w:rFonts w:ascii="Times New Roman" w:eastAsia="Times New Roman" w:hAnsi="Times New Roman" w:cs="Times New Roman"/>
      <w:color w:val="000000"/>
      <w:sz w:val="28"/>
      <w:szCs w:val="20"/>
    </w:rPr>
  </w:style>
  <w:style w:type="character" w:customStyle="1" w:styleId="z-">
    <w:name w:val="z-Конец формы Знак"/>
    <w:rPr>
      <w:rFonts w:ascii="Arial" w:eastAsia="Times New Roman" w:hAnsi="Arial" w:cs="Times New Roman"/>
      <w:vanish/>
      <w:sz w:val="16"/>
      <w:lang w:val="ru-RU" w:bidi="ar-SA"/>
    </w:rPr>
  </w:style>
  <w:style w:type="character" w:customStyle="1" w:styleId="z-0">
    <w:name w:val="z-Начало формы Знак"/>
    <w:rPr>
      <w:rFonts w:ascii="Arial" w:eastAsia="Times New Roman" w:hAnsi="Arial" w:cs="Times New Roman"/>
      <w:vanish/>
      <w:sz w:val="16"/>
      <w:lang w:val="ru-RU" w:bidi="ar-SA"/>
    </w:rPr>
  </w:style>
  <w:style w:type="character" w:customStyle="1" w:styleId="aa">
    <w:name w:val="Определение"/>
    <w:rPr>
      <w:i/>
      <w:iCs w:val="0"/>
    </w:rPr>
  </w:style>
  <w:style w:type="character" w:customStyle="1" w:styleId="ab">
    <w:name w:val="Узел"/>
    <w:rPr>
      <w:i/>
      <w:iCs w:val="0"/>
    </w:rPr>
  </w:style>
  <w:style w:type="character" w:customStyle="1" w:styleId="ac">
    <w:name w:val="Код"/>
    <w:rPr>
      <w:rFonts w:ascii="Courier New" w:hAnsi="Courier New" w:cs="Courier New"/>
      <w:sz w:val="20"/>
    </w:rPr>
  </w:style>
  <w:style w:type="character" w:customStyle="1" w:styleId="ad">
    <w:name w:val="Клавиатура"/>
    <w:rPr>
      <w:rFonts w:ascii="Courier New" w:hAnsi="Courier New" w:cs="Courier New"/>
      <w:b/>
      <w:bCs w:val="0"/>
      <w:sz w:val="20"/>
    </w:rPr>
  </w:style>
  <w:style w:type="character" w:customStyle="1" w:styleId="ae">
    <w:name w:val="Образец"/>
    <w:rPr>
      <w:rFonts w:ascii="Courier New" w:hAnsi="Courier New" w:cs="Courier New"/>
    </w:rPr>
  </w:style>
  <w:style w:type="character" w:customStyle="1" w:styleId="af">
    <w:name w:val="Печатная машинка"/>
    <w:rPr>
      <w:rFonts w:ascii="Courier New" w:hAnsi="Courier New" w:cs="Courier New"/>
      <w:sz w:val="20"/>
    </w:rPr>
  </w:style>
  <w:style w:type="character" w:customStyle="1" w:styleId="af0">
    <w:name w:val="Переменная"/>
    <w:rPr>
      <w:i/>
      <w:iCs w:val="0"/>
    </w:rPr>
  </w:style>
  <w:style w:type="character" w:customStyle="1" w:styleId="HTML">
    <w:name w:val="Разметка HTML"/>
    <w:rPr>
      <w:vanish/>
      <w:color w:val="FF0000"/>
    </w:rPr>
  </w:style>
  <w:style w:type="character" w:customStyle="1" w:styleId="af1">
    <w:name w:val="Примечание"/>
    <w:rPr>
      <w:vanish/>
    </w:rPr>
  </w:style>
  <w:style w:type="character" w:customStyle="1" w:styleId="texample">
    <w:name w:val="texample"/>
    <w:basedOn w:val="11"/>
  </w:style>
  <w:style w:type="character" w:customStyle="1" w:styleId="HTML0">
    <w:name w:val="Стандартный HTML Знак"/>
    <w:rPr>
      <w:rFonts w:ascii="Courier New" w:eastAsia="Times New Roman" w:hAnsi="Courier New" w:cs="Courier New"/>
      <w:sz w:val="20"/>
      <w:szCs w:val="20"/>
    </w:rPr>
  </w:style>
  <w:style w:type="character" w:customStyle="1" w:styleId="apple-style-span">
    <w:name w:val="apple-style-span"/>
    <w:basedOn w:val="11"/>
  </w:style>
  <w:style w:type="character" w:customStyle="1" w:styleId="apple-converted-space">
    <w:name w:val="apple-converted-space"/>
    <w:basedOn w:val="11"/>
  </w:style>
  <w:style w:type="character" w:customStyle="1" w:styleId="code">
    <w:name w:val="code"/>
    <w:basedOn w:val="11"/>
  </w:style>
  <w:style w:type="character" w:customStyle="1" w:styleId="af2">
    <w:name w:val="Текст Знак"/>
    <w:rPr>
      <w:rFonts w:ascii="Courier New" w:eastAsia="Times New Roman" w:hAnsi="Courier New" w:cs="Courier New"/>
      <w:sz w:val="20"/>
      <w:szCs w:val="20"/>
    </w:rPr>
  </w:style>
  <w:style w:type="character" w:customStyle="1" w:styleId="af3">
    <w:name w:val="Текст выноски Знак"/>
    <w:rPr>
      <w:rFonts w:ascii="Tahoma" w:eastAsia="Times New Roman" w:hAnsi="Tahoma" w:cs="Tahoma"/>
      <w:sz w:val="16"/>
      <w:szCs w:val="16"/>
    </w:rPr>
  </w:style>
  <w:style w:type="character" w:customStyle="1" w:styleId="af4">
    <w:name w:val="Маркеры списка"/>
    <w:rPr>
      <w:rFonts w:ascii="OpenSymbol" w:eastAsia="OpenSymbol" w:hAnsi="OpenSymbol" w:cs="OpenSymbol"/>
    </w:rPr>
  </w:style>
  <w:style w:type="character" w:customStyle="1" w:styleId="af5">
    <w:name w:val="Символ нумерации"/>
  </w:style>
  <w:style w:type="character" w:styleId="af6">
    <w:name w:val="Unresolved Mention"/>
    <w:rPr>
      <w:color w:val="605E5C"/>
      <w:shd w:val="clear" w:color="auto" w:fill="E1DFDD"/>
    </w:rPr>
  </w:style>
  <w:style w:type="character" w:customStyle="1" w:styleId="af7">
    <w:name w:val="Исходный текст"/>
    <w:rPr>
      <w:rFonts w:ascii="Liberation Mono" w:eastAsia="NSimSun" w:hAnsi="Liberation Mono" w:cs="Liberation Mono"/>
    </w:rPr>
  </w:style>
  <w:style w:type="paragraph" w:customStyle="1" w:styleId="24">
    <w:name w:val="Заголовок2"/>
    <w:basedOn w:val="a"/>
    <w:next w:val="af8"/>
    <w:pPr>
      <w:keepNext/>
      <w:spacing w:before="240" w:after="120"/>
    </w:pPr>
    <w:rPr>
      <w:rFonts w:ascii="Liberation Sans" w:eastAsia="Microsoft YaHei" w:hAnsi="Liberation Sans" w:cs="Arial Unicode MS"/>
      <w:sz w:val="28"/>
      <w:szCs w:val="28"/>
    </w:rPr>
  </w:style>
  <w:style w:type="paragraph" w:styleId="af8">
    <w:name w:val="Body Text"/>
    <w:basedOn w:val="a"/>
    <w:pPr>
      <w:spacing w:after="120"/>
    </w:pPr>
  </w:style>
  <w:style w:type="paragraph" w:styleId="af9">
    <w:name w:val="List"/>
    <w:basedOn w:val="af8"/>
    <w:rPr>
      <w:rFonts w:cs="Mangal"/>
    </w:rPr>
  </w:style>
  <w:style w:type="paragraph" w:styleId="afa">
    <w:name w:val="caption"/>
    <w:basedOn w:val="a"/>
    <w:qFormat/>
    <w:pPr>
      <w:suppressLineNumbers/>
      <w:spacing w:before="120" w:after="120"/>
    </w:pPr>
    <w:rPr>
      <w:rFonts w:cs="Arial Unicode MS"/>
      <w:i/>
      <w:iCs/>
    </w:rPr>
  </w:style>
  <w:style w:type="paragraph" w:customStyle="1" w:styleId="34">
    <w:name w:val="Указатель3"/>
    <w:basedOn w:val="a"/>
    <w:pPr>
      <w:suppressLineNumbers/>
    </w:pPr>
    <w:rPr>
      <w:rFonts w:cs="Arial Unicode MS"/>
    </w:rPr>
  </w:style>
  <w:style w:type="paragraph" w:customStyle="1" w:styleId="13">
    <w:name w:val="Заголовок1"/>
    <w:basedOn w:val="a"/>
    <w:next w:val="af8"/>
    <w:pPr>
      <w:jc w:val="center"/>
    </w:pPr>
    <w:rPr>
      <w:b/>
      <w:szCs w:val="20"/>
    </w:rPr>
  </w:style>
  <w:style w:type="paragraph" w:customStyle="1" w:styleId="25">
    <w:name w:val="Название объекта2"/>
    <w:basedOn w:val="a"/>
    <w:pPr>
      <w:suppressLineNumbers/>
      <w:spacing w:before="120" w:after="120"/>
    </w:pPr>
    <w:rPr>
      <w:rFonts w:cs="Lucida Sans"/>
      <w:i/>
      <w:iCs/>
    </w:rPr>
  </w:style>
  <w:style w:type="paragraph" w:customStyle="1" w:styleId="26">
    <w:name w:val="Указатель2"/>
    <w:basedOn w:val="a"/>
    <w:pPr>
      <w:suppressLineNumbers/>
    </w:pPr>
    <w:rPr>
      <w:rFonts w:cs="Lucida Sans"/>
    </w:rPr>
  </w:style>
  <w:style w:type="paragraph" w:customStyle="1" w:styleId="14">
    <w:name w:val="Название объекта1"/>
    <w:basedOn w:val="a"/>
    <w:pPr>
      <w:suppressLineNumbers/>
      <w:spacing w:before="120" w:after="120"/>
    </w:pPr>
    <w:rPr>
      <w:rFonts w:cs="Mangal"/>
      <w:i/>
      <w:iCs/>
    </w:rPr>
  </w:style>
  <w:style w:type="paragraph" w:customStyle="1" w:styleId="15">
    <w:name w:val="Указатель1"/>
    <w:basedOn w:val="a"/>
    <w:pPr>
      <w:suppressLineNumbers/>
    </w:pPr>
    <w:rPr>
      <w:rFonts w:cs="Mangal"/>
    </w:rPr>
  </w:style>
  <w:style w:type="paragraph" w:styleId="afb">
    <w:name w:val="Body Text Indent"/>
    <w:basedOn w:val="a"/>
    <w:pPr>
      <w:ind w:firstLine="720"/>
      <w:jc w:val="both"/>
    </w:pPr>
    <w:rPr>
      <w:color w:val="800000"/>
      <w:sz w:val="28"/>
      <w:szCs w:val="20"/>
    </w:rPr>
  </w:style>
  <w:style w:type="paragraph" w:customStyle="1" w:styleId="210">
    <w:name w:val="Основной текст с отступом 21"/>
    <w:basedOn w:val="a"/>
    <w:pPr>
      <w:ind w:firstLine="720"/>
      <w:jc w:val="both"/>
    </w:pPr>
    <w:rPr>
      <w:color w:val="000000"/>
      <w:sz w:val="28"/>
      <w:szCs w:val="20"/>
      <w:lang w:val="en-US"/>
    </w:rPr>
  </w:style>
  <w:style w:type="paragraph" w:customStyle="1" w:styleId="310">
    <w:name w:val="Основной текст 31"/>
    <w:basedOn w:val="a"/>
    <w:pPr>
      <w:jc w:val="both"/>
    </w:pPr>
    <w:rPr>
      <w:color w:val="000000"/>
      <w:sz w:val="28"/>
      <w:szCs w:val="20"/>
    </w:rPr>
  </w:style>
  <w:style w:type="paragraph" w:customStyle="1" w:styleId="afc">
    <w:name w:val="Верхний и нижний колонтитулы"/>
    <w:basedOn w:val="a"/>
    <w:pPr>
      <w:suppressLineNumbers/>
      <w:tabs>
        <w:tab w:val="center" w:pos="4819"/>
        <w:tab w:val="right" w:pos="9638"/>
      </w:tabs>
    </w:pPr>
  </w:style>
  <w:style w:type="paragraph" w:styleId="afd">
    <w:name w:val="footer"/>
    <w:basedOn w:val="a"/>
    <w:pPr>
      <w:tabs>
        <w:tab w:val="center" w:pos="4677"/>
        <w:tab w:val="right" w:pos="9355"/>
      </w:tabs>
    </w:pPr>
  </w:style>
  <w:style w:type="paragraph" w:customStyle="1" w:styleId="211">
    <w:name w:val="Основной текст 21"/>
    <w:basedOn w:val="a"/>
    <w:pPr>
      <w:spacing w:after="120" w:line="480" w:lineRule="auto"/>
    </w:pPr>
  </w:style>
  <w:style w:type="paragraph" w:customStyle="1" w:styleId="10">
    <w:name w:val="Обычный1"/>
    <w:basedOn w:val="a"/>
    <w:rPr>
      <w:sz w:val="20"/>
      <w:szCs w:val="20"/>
    </w:rPr>
  </w:style>
  <w:style w:type="paragraph" w:customStyle="1" w:styleId="311">
    <w:name w:val="Основной текст с отступом 31"/>
    <w:basedOn w:val="a"/>
    <w:pPr>
      <w:ind w:left="720"/>
      <w:jc w:val="both"/>
    </w:pPr>
    <w:rPr>
      <w:color w:val="000000"/>
      <w:sz w:val="28"/>
      <w:szCs w:val="20"/>
    </w:rPr>
  </w:style>
  <w:style w:type="paragraph" w:customStyle="1" w:styleId="afe">
    <w:name w:val="Список определений"/>
    <w:basedOn w:val="a"/>
    <w:next w:val="aff"/>
    <w:pPr>
      <w:widowControl w:val="0"/>
      <w:snapToGrid w:val="0"/>
      <w:ind w:left="360"/>
    </w:pPr>
    <w:rPr>
      <w:szCs w:val="20"/>
    </w:rPr>
  </w:style>
  <w:style w:type="paragraph" w:customStyle="1" w:styleId="aff">
    <w:name w:val="Термин"/>
    <w:basedOn w:val="a"/>
    <w:next w:val="afe"/>
    <w:pPr>
      <w:widowControl w:val="0"/>
      <w:snapToGrid w:val="0"/>
    </w:pPr>
    <w:rPr>
      <w:szCs w:val="20"/>
    </w:rPr>
  </w:style>
  <w:style w:type="paragraph" w:customStyle="1" w:styleId="H1">
    <w:name w:val="H1"/>
    <w:basedOn w:val="a"/>
    <w:next w:val="10"/>
    <w:pPr>
      <w:keepNext/>
      <w:widowControl w:val="0"/>
      <w:snapToGrid w:val="0"/>
      <w:spacing w:before="100" w:after="100"/>
    </w:pPr>
    <w:rPr>
      <w:b/>
      <w:kern w:val="2"/>
      <w:sz w:val="48"/>
      <w:szCs w:val="20"/>
    </w:rPr>
  </w:style>
  <w:style w:type="paragraph" w:customStyle="1" w:styleId="H2">
    <w:name w:val="H2"/>
    <w:basedOn w:val="a"/>
    <w:next w:val="10"/>
    <w:pPr>
      <w:keepNext/>
      <w:widowControl w:val="0"/>
      <w:snapToGrid w:val="0"/>
      <w:spacing w:before="100" w:after="100"/>
    </w:pPr>
    <w:rPr>
      <w:b/>
      <w:sz w:val="36"/>
      <w:szCs w:val="20"/>
    </w:rPr>
  </w:style>
  <w:style w:type="paragraph" w:customStyle="1" w:styleId="H3">
    <w:name w:val="H3"/>
    <w:basedOn w:val="a"/>
    <w:next w:val="10"/>
    <w:pPr>
      <w:keepNext/>
      <w:widowControl w:val="0"/>
      <w:snapToGrid w:val="0"/>
      <w:spacing w:before="100" w:after="100"/>
    </w:pPr>
    <w:rPr>
      <w:b/>
      <w:sz w:val="28"/>
      <w:szCs w:val="20"/>
    </w:rPr>
  </w:style>
  <w:style w:type="paragraph" w:customStyle="1" w:styleId="H4">
    <w:name w:val="H4"/>
    <w:basedOn w:val="a"/>
    <w:next w:val="10"/>
    <w:pPr>
      <w:keepNext/>
      <w:widowControl w:val="0"/>
      <w:snapToGrid w:val="0"/>
      <w:spacing w:before="100" w:after="100"/>
    </w:pPr>
    <w:rPr>
      <w:b/>
      <w:szCs w:val="20"/>
    </w:rPr>
  </w:style>
  <w:style w:type="paragraph" w:customStyle="1" w:styleId="H5">
    <w:name w:val="H5"/>
    <w:basedOn w:val="a"/>
    <w:next w:val="10"/>
    <w:pPr>
      <w:keepNext/>
      <w:widowControl w:val="0"/>
      <w:snapToGrid w:val="0"/>
      <w:spacing w:before="100" w:after="100"/>
    </w:pPr>
    <w:rPr>
      <w:b/>
      <w:sz w:val="20"/>
      <w:szCs w:val="20"/>
    </w:rPr>
  </w:style>
  <w:style w:type="paragraph" w:customStyle="1" w:styleId="H6">
    <w:name w:val="H6"/>
    <w:basedOn w:val="a"/>
    <w:next w:val="10"/>
    <w:pPr>
      <w:keepNext/>
      <w:widowControl w:val="0"/>
      <w:snapToGrid w:val="0"/>
      <w:spacing w:before="100" w:after="100"/>
    </w:pPr>
    <w:rPr>
      <w:b/>
      <w:sz w:val="16"/>
      <w:szCs w:val="20"/>
    </w:rPr>
  </w:style>
  <w:style w:type="paragraph" w:customStyle="1" w:styleId="aff0">
    <w:name w:val="Адреса"/>
    <w:basedOn w:val="a"/>
    <w:next w:val="10"/>
    <w:pPr>
      <w:widowControl w:val="0"/>
      <w:snapToGrid w:val="0"/>
    </w:pPr>
    <w:rPr>
      <w:i/>
      <w:szCs w:val="20"/>
    </w:rPr>
  </w:style>
  <w:style w:type="paragraph" w:customStyle="1" w:styleId="aff1">
    <w:name w:val="Цитаты"/>
    <w:basedOn w:val="a"/>
    <w:pPr>
      <w:widowControl w:val="0"/>
      <w:snapToGrid w:val="0"/>
      <w:spacing w:before="100" w:after="100"/>
      <w:ind w:left="360" w:right="360"/>
    </w:pPr>
    <w:rPr>
      <w:szCs w:val="20"/>
    </w:rPr>
  </w:style>
  <w:style w:type="paragraph" w:customStyle="1" w:styleId="aff2">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napToGrid w:val="0"/>
    </w:pPr>
    <w:rPr>
      <w:rFonts w:ascii="Courier New" w:hAnsi="Courier New" w:cs="Courier New"/>
      <w:sz w:val="20"/>
      <w:szCs w:val="20"/>
    </w:rPr>
  </w:style>
  <w:style w:type="paragraph" w:styleId="z-1">
    <w:name w:val="HTML Bottom of Form"/>
    <w:next w:val="10"/>
    <w:pPr>
      <w:widowControl w:val="0"/>
      <w:pBdr>
        <w:top w:val="double" w:sz="2" w:space="0" w:color="000000"/>
        <w:left w:val="none" w:sz="0" w:space="0" w:color="000000"/>
        <w:bottom w:val="none" w:sz="0" w:space="0" w:color="000000"/>
        <w:right w:val="none" w:sz="0" w:space="0" w:color="000000"/>
      </w:pBdr>
      <w:suppressAutoHyphens/>
      <w:snapToGrid w:val="0"/>
      <w:jc w:val="center"/>
    </w:pPr>
    <w:rPr>
      <w:rFonts w:ascii="Arial" w:hAnsi="Arial" w:cs="Arial"/>
      <w:vanish/>
      <w:sz w:val="16"/>
      <w:lang w:val="ru-RU" w:eastAsia="zh-CN"/>
    </w:rPr>
  </w:style>
  <w:style w:type="paragraph" w:styleId="z-2">
    <w:name w:val="HTML Top of Form"/>
    <w:next w:val="10"/>
    <w:pPr>
      <w:widowControl w:val="0"/>
      <w:pBdr>
        <w:top w:val="none" w:sz="0" w:space="0" w:color="000000"/>
        <w:left w:val="none" w:sz="0" w:space="0" w:color="000000"/>
        <w:bottom w:val="double" w:sz="2" w:space="0" w:color="000000"/>
        <w:right w:val="none" w:sz="0" w:space="0" w:color="000000"/>
      </w:pBdr>
      <w:suppressAutoHyphens/>
      <w:snapToGrid w:val="0"/>
      <w:jc w:val="center"/>
    </w:pPr>
    <w:rPr>
      <w:rFonts w:ascii="Arial" w:hAnsi="Arial" w:cs="Arial"/>
      <w:vanish/>
      <w:sz w:val="16"/>
      <w:lang w:val="ru-RU" w:eastAsia="zh-CN"/>
    </w:rPr>
  </w:style>
  <w:style w:type="paragraph" w:customStyle="1" w:styleId="aff3">
    <w:name w:val="Обычный (веб)"/>
    <w:basedOn w:val="a"/>
    <w:pPr>
      <w:spacing w:before="280" w:after="280"/>
    </w:pPr>
  </w:style>
  <w:style w:type="paragraph" w:styleId="HTML1">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aff4">
    <w:name w:val="List Paragraph"/>
    <w:basedOn w:val="a"/>
    <w:qFormat/>
    <w:pPr>
      <w:spacing w:after="200" w:line="276" w:lineRule="auto"/>
      <w:ind w:left="720"/>
      <w:contextualSpacing/>
    </w:pPr>
    <w:rPr>
      <w:rFonts w:ascii="Calibri" w:eastAsia="Calibri" w:hAnsi="Calibri" w:cs="Calibri"/>
      <w:sz w:val="22"/>
      <w:szCs w:val="22"/>
    </w:rPr>
  </w:style>
  <w:style w:type="paragraph" w:customStyle="1" w:styleId="16">
    <w:name w:val="Текст1"/>
    <w:basedOn w:val="a"/>
    <w:rPr>
      <w:rFonts w:ascii="Courier New" w:hAnsi="Courier New" w:cs="Courier New"/>
      <w:sz w:val="20"/>
      <w:szCs w:val="20"/>
    </w:rPr>
  </w:style>
  <w:style w:type="paragraph" w:styleId="aff5">
    <w:name w:val="Balloon Text"/>
    <w:basedOn w:val="a"/>
    <w:rPr>
      <w:rFonts w:ascii="Tahoma" w:hAnsi="Tahoma" w:cs="Tahoma"/>
      <w:sz w:val="16"/>
      <w:szCs w:val="16"/>
    </w:rPr>
  </w:style>
  <w:style w:type="paragraph" w:customStyle="1" w:styleId="Default">
    <w:name w:val="Default"/>
    <w:pPr>
      <w:suppressAutoHyphens/>
      <w:autoSpaceDE w:val="0"/>
    </w:pPr>
    <w:rPr>
      <w:color w:val="000000"/>
      <w:sz w:val="24"/>
      <w:szCs w:val="24"/>
      <w:lang w:val="ru-RU" w:eastAsia="zh-CN"/>
    </w:rPr>
  </w:style>
  <w:style w:type="paragraph" w:customStyle="1" w:styleId="Iauiue">
    <w:name w:val="Iau.iue"/>
    <w:basedOn w:val="a"/>
    <w:next w:val="a"/>
    <w:pPr>
      <w:autoSpaceDE w:val="0"/>
    </w:pPr>
  </w:style>
  <w:style w:type="paragraph" w:customStyle="1" w:styleId="aff6">
    <w:name w:val="Содержимое таблицы"/>
    <w:basedOn w:val="a"/>
    <w:pPr>
      <w:suppressLineNumbers/>
    </w:pPr>
  </w:style>
  <w:style w:type="paragraph" w:customStyle="1" w:styleId="aff7">
    <w:name w:val="Заголовок таблицы"/>
    <w:basedOn w:val="aff6"/>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edu.gstu.by/mod/page/view.php?id=944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sql/default.asp" TargetMode="External"/><Relationship Id="rId5" Type="http://schemas.openxmlformats.org/officeDocument/2006/relationships/hyperlink" Target="http://www.mysql.ru/docs/mysql-man-4.0-ru/reference.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3553</Words>
  <Characters>20258</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23764</CharactersWithSpaces>
  <SharedDoc>false</SharedDoc>
  <HLinks>
    <vt:vector size="60" baseType="variant">
      <vt:variant>
        <vt:i4>3801192</vt:i4>
      </vt:variant>
      <vt:variant>
        <vt:i4>27</vt:i4>
      </vt:variant>
      <vt:variant>
        <vt:i4>0</vt:i4>
      </vt:variant>
      <vt:variant>
        <vt:i4>5</vt:i4>
      </vt:variant>
      <vt:variant>
        <vt:lpwstr>https://www.edu.gstu.by/mod/page/view.php?id=94434</vt:lpwstr>
      </vt:variant>
      <vt:variant>
        <vt:lpwstr/>
      </vt:variant>
      <vt:variant>
        <vt:i4>1966147</vt:i4>
      </vt:variant>
      <vt:variant>
        <vt:i4>24</vt:i4>
      </vt:variant>
      <vt:variant>
        <vt:i4>0</vt:i4>
      </vt:variant>
      <vt:variant>
        <vt:i4>5</vt:i4>
      </vt:variant>
      <vt:variant>
        <vt:lpwstr>https://www.w3schools.com/sql/default.asp</vt:lpwstr>
      </vt:variant>
      <vt:variant>
        <vt:lpwstr/>
      </vt:variant>
      <vt:variant>
        <vt:i4>92</vt:i4>
      </vt:variant>
      <vt:variant>
        <vt:i4>21</vt:i4>
      </vt:variant>
      <vt:variant>
        <vt:i4>0</vt:i4>
      </vt:variant>
      <vt:variant>
        <vt:i4>5</vt:i4>
      </vt:variant>
      <vt:variant>
        <vt:lpwstr>http://www.mysql.ru/docs/mysql-man-4.0-ru/reference.html</vt:lpwstr>
      </vt:variant>
      <vt:variant>
        <vt:lpwstr/>
      </vt:variant>
      <vt:variant>
        <vt:i4>6881342</vt:i4>
      </vt:variant>
      <vt:variant>
        <vt:i4>18</vt:i4>
      </vt:variant>
      <vt:variant>
        <vt:i4>0</vt:i4>
      </vt:variant>
      <vt:variant>
        <vt:i4>5</vt:i4>
      </vt:variant>
      <vt:variant>
        <vt:lpwstr>http://translate.googleusercontent.com/translate_c?depth=1&amp;hl=ru&amp;rurl=translate.google.com&amp;sl=auto&amp;tl=ru&amp;u=http://www.postgresql.org/&amp;usg=ALkJrhiiGZwJ4CdHeYGQs8ZwNsutqgl_XA</vt:lpwstr>
      </vt:variant>
      <vt:variant>
        <vt:lpwstr/>
      </vt:variant>
      <vt:variant>
        <vt:i4>2162779</vt:i4>
      </vt:variant>
      <vt:variant>
        <vt:i4>15</vt:i4>
      </vt:variant>
      <vt:variant>
        <vt:i4>0</vt:i4>
      </vt:variant>
      <vt:variant>
        <vt:i4>5</vt:i4>
      </vt:variant>
      <vt:variant>
        <vt:lpwstr>http://translate.googleusercontent.com/translate_c?depth=1&amp;hl=ru&amp;rurl=translate.google.com&amp;sl=auto&amp;tl=ru&amp;u=http://www.microsoft.com/sql/&amp;usg=ALkJrhhM2PsOEk1WNWoyCa29as21asr4bw</vt:lpwstr>
      </vt:variant>
      <vt:variant>
        <vt:lpwstr/>
      </vt:variant>
      <vt:variant>
        <vt:i4>3276812</vt:i4>
      </vt:variant>
      <vt:variant>
        <vt:i4>12</vt:i4>
      </vt:variant>
      <vt:variant>
        <vt:i4>0</vt:i4>
      </vt:variant>
      <vt:variant>
        <vt:i4>5</vt:i4>
      </vt:variant>
      <vt:variant>
        <vt:lpwstr>http://translate.googleusercontent.com/translate_c?depth=1&amp;hl=ru&amp;rurl=translate.google.com&amp;sl=auto&amp;tl=ru&amp;u=http://www.mysql.com/&amp;usg=ALkJrhiEa0zO4ilCS0u7nx0pX-IRxVjK5Q</vt:lpwstr>
      </vt:variant>
      <vt:variant>
        <vt:lpwstr/>
      </vt:variant>
      <vt:variant>
        <vt:i4>5963807</vt:i4>
      </vt:variant>
      <vt:variant>
        <vt:i4>9</vt:i4>
      </vt:variant>
      <vt:variant>
        <vt:i4>0</vt:i4>
      </vt:variant>
      <vt:variant>
        <vt:i4>5</vt:i4>
      </vt:variant>
      <vt:variant>
        <vt:lpwstr>http://translate.googleusercontent.com/translate_c?depth=1&amp;hl=ru&amp;rurl=translate.google.com&amp;sl=auto&amp;tl=ru&amp;u=http://www.sqlite.org/&amp;usg=ALkJrhiWgaEmF-LxSZNX_C1WohQqJJJNJw</vt:lpwstr>
      </vt:variant>
      <vt:variant>
        <vt:lpwstr/>
      </vt:variant>
      <vt:variant>
        <vt:i4>1966086</vt:i4>
      </vt:variant>
      <vt:variant>
        <vt:i4>6</vt:i4>
      </vt:variant>
      <vt:variant>
        <vt:i4>0</vt:i4>
      </vt:variant>
      <vt:variant>
        <vt:i4>5</vt:i4>
      </vt:variant>
      <vt:variant>
        <vt:lpwstr>https://www.edu.gstu.by/mod/url/view.php?id=99593</vt:lpwstr>
      </vt:variant>
      <vt:variant>
        <vt:lpwstr/>
      </vt:variant>
      <vt:variant>
        <vt:i4>5111828</vt:i4>
      </vt:variant>
      <vt:variant>
        <vt:i4>3</vt:i4>
      </vt:variant>
      <vt:variant>
        <vt:i4>0</vt:i4>
      </vt:variant>
      <vt:variant>
        <vt:i4>5</vt:i4>
      </vt:variant>
      <vt:variant>
        <vt:lpwstr>http://www.edu.gstu.by/course/view.php?id=319</vt:lpwstr>
      </vt:variant>
      <vt:variant>
        <vt:lpwstr/>
      </vt:variant>
      <vt:variant>
        <vt:i4>8257536</vt:i4>
      </vt:variant>
      <vt:variant>
        <vt:i4>0</vt:i4>
      </vt:variant>
      <vt:variant>
        <vt:i4>0</vt:i4>
      </vt:variant>
      <vt:variant>
        <vt:i4>5</vt:i4>
      </vt:variant>
      <vt:variant>
        <vt:lpwstr/>
      </vt:variant>
      <vt:variant>
        <vt:lpwstr>Варианты</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ol as</cp:lastModifiedBy>
  <cp:revision>19</cp:revision>
  <cp:lastPrinted>1995-11-21T15:41:00Z</cp:lastPrinted>
  <dcterms:created xsi:type="dcterms:W3CDTF">2025-01-28T09:10:00Z</dcterms:created>
  <dcterms:modified xsi:type="dcterms:W3CDTF">2025-03-25T06:49:00Z</dcterms:modified>
</cp:coreProperties>
</file>