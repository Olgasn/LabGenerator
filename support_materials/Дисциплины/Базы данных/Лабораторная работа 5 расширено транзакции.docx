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AE1AD1" w14:textId="77777777" w:rsidR="005875AF" w:rsidRPr="00A7424B" w:rsidRDefault="00000000" w:rsidP="00A7424B">
      <w:pPr>
        <w:jc w:val="center"/>
      </w:pPr>
      <w:r w:rsidRPr="00A7424B">
        <w:rPr>
          <w:b/>
          <w:bCs/>
          <w:sz w:val="30"/>
          <w:szCs w:val="30"/>
        </w:rPr>
        <w:t>Лабораторная работа.</w:t>
      </w:r>
    </w:p>
    <w:p w14:paraId="3847A3AF" w14:textId="77777777" w:rsidR="005875AF" w:rsidRPr="00A7424B" w:rsidRDefault="00000000" w:rsidP="00A7424B">
      <w:pPr>
        <w:jc w:val="center"/>
        <w:rPr>
          <w:caps/>
        </w:rPr>
      </w:pPr>
      <w:r w:rsidRPr="00A7424B">
        <w:rPr>
          <w:b/>
          <w:bCs/>
          <w:iCs/>
          <w:caps/>
          <w:sz w:val="30"/>
          <w:szCs w:val="30"/>
        </w:rPr>
        <w:t>Проектирование и создание реляционной базы данных в заданной предметной области, работа с ней с использованием ADO.NET</w:t>
      </w:r>
      <w:r w:rsidRPr="00A7424B">
        <w:rPr>
          <w:b/>
          <w:bCs/>
          <w:caps/>
          <w:sz w:val="30"/>
          <w:szCs w:val="30"/>
        </w:rPr>
        <w:t>.</w:t>
      </w:r>
    </w:p>
    <w:p w14:paraId="2F5F4FA9" w14:textId="77777777" w:rsidR="005875AF" w:rsidRPr="00A7424B" w:rsidRDefault="005875AF" w:rsidP="00A7424B">
      <w:pPr>
        <w:rPr>
          <w:sz w:val="20"/>
          <w:szCs w:val="20"/>
        </w:rPr>
      </w:pPr>
    </w:p>
    <w:p w14:paraId="767FCD20" w14:textId="6B5CA761" w:rsidR="005875AF" w:rsidRPr="00A7424B" w:rsidRDefault="00000000" w:rsidP="00A7424B">
      <w:pPr>
        <w:jc w:val="both"/>
      </w:pPr>
      <w:r w:rsidRPr="00A7424B">
        <w:rPr>
          <w:b/>
          <w:bCs/>
          <w:sz w:val="28"/>
          <w:szCs w:val="28"/>
        </w:rPr>
        <w:t xml:space="preserve">Цель работы. </w:t>
      </w:r>
      <w:r w:rsidRPr="00A7424B">
        <w:rPr>
          <w:bCs/>
          <w:sz w:val="28"/>
          <w:szCs w:val="28"/>
        </w:rPr>
        <w:t xml:space="preserve">Получение навыков проектирования и создания БД MS SQL Server, а также выполнения операций с ней из внешнего программного кода с использованием библиотек доступа к данным </w:t>
      </w:r>
      <w:r w:rsidRPr="00A7424B">
        <w:rPr>
          <w:bCs/>
          <w:sz w:val="28"/>
          <w:szCs w:val="28"/>
          <w:lang w:val="en-US"/>
        </w:rPr>
        <w:t>Microsoft</w:t>
      </w:r>
      <w:r w:rsidRPr="00A7424B">
        <w:rPr>
          <w:bCs/>
          <w:sz w:val="28"/>
          <w:szCs w:val="28"/>
        </w:rPr>
        <w:t xml:space="preserve"> ADO.NET</w:t>
      </w:r>
      <w:r w:rsidR="00FF1D19" w:rsidRPr="00A7424B">
        <w:rPr>
          <w:bCs/>
          <w:sz w:val="28"/>
          <w:szCs w:val="28"/>
        </w:rPr>
        <w:t xml:space="preserve">. </w:t>
      </w:r>
    </w:p>
    <w:p w14:paraId="07196A57" w14:textId="77777777" w:rsidR="005875AF" w:rsidRPr="00A7424B" w:rsidRDefault="005875AF" w:rsidP="00A7424B">
      <w:pPr>
        <w:rPr>
          <w:bCs/>
          <w:i/>
          <w:u w:val="single"/>
        </w:rPr>
      </w:pPr>
    </w:p>
    <w:p w14:paraId="751145F9" w14:textId="77777777" w:rsidR="005875AF" w:rsidRPr="00A7424B" w:rsidRDefault="005875AF" w:rsidP="00A7424B">
      <w:pPr>
        <w:jc w:val="center"/>
        <w:rPr>
          <w:b/>
          <w:bCs/>
          <w:iCs/>
          <w:caps/>
          <w:sz w:val="30"/>
          <w:szCs w:val="30"/>
        </w:rPr>
      </w:pPr>
      <w:bookmarkStart w:id="0" w:name="sect7"/>
      <w:bookmarkEnd w:id="0"/>
    </w:p>
    <w:p w14:paraId="4766C895" w14:textId="77777777" w:rsidR="008766F2" w:rsidRPr="00A7424B" w:rsidRDefault="008766F2" w:rsidP="00A7424B">
      <w:pPr>
        <w:jc w:val="center"/>
        <w:rPr>
          <w:b/>
          <w:bCs/>
          <w:iCs/>
          <w:caps/>
          <w:sz w:val="30"/>
          <w:szCs w:val="30"/>
        </w:rPr>
      </w:pPr>
    </w:p>
    <w:p w14:paraId="32B64E67" w14:textId="5CAA78A6" w:rsidR="005875AF" w:rsidRPr="00A7424B" w:rsidRDefault="00000000" w:rsidP="00A7424B">
      <w:pPr>
        <w:jc w:val="center"/>
        <w:rPr>
          <w:b/>
          <w:bCs/>
          <w:iCs/>
          <w:caps/>
          <w:sz w:val="30"/>
          <w:szCs w:val="30"/>
        </w:rPr>
      </w:pPr>
      <w:r w:rsidRPr="00A7424B">
        <w:rPr>
          <w:b/>
          <w:bCs/>
          <w:iCs/>
          <w:caps/>
          <w:sz w:val="30"/>
          <w:szCs w:val="30"/>
        </w:rPr>
        <w:t>ЗАДАНИЕ</w:t>
      </w:r>
    </w:p>
    <w:p w14:paraId="16EAA375" w14:textId="643F36C8" w:rsidR="005875AF" w:rsidRPr="00A7424B" w:rsidRDefault="00000000" w:rsidP="00A7424B">
      <w:pPr>
        <w:ind w:firstLine="708"/>
        <w:jc w:val="both"/>
      </w:pPr>
      <w:r w:rsidRPr="00A7424B">
        <w:rPr>
          <w:sz w:val="28"/>
          <w:szCs w:val="28"/>
        </w:rPr>
        <w:t xml:space="preserve">1. Спроектировать </w:t>
      </w:r>
      <w:r w:rsidRPr="00A7424B">
        <w:rPr>
          <w:sz w:val="28"/>
          <w:szCs w:val="28"/>
          <w:lang w:val="en-US"/>
        </w:rPr>
        <w:t>c</w:t>
      </w:r>
      <w:r w:rsidRPr="00A7424B">
        <w:rPr>
          <w:sz w:val="28"/>
          <w:szCs w:val="28"/>
        </w:rPr>
        <w:t xml:space="preserve"> использованием метода </w:t>
      </w:r>
      <w:r w:rsidRPr="00A7424B">
        <w:rPr>
          <w:sz w:val="28"/>
          <w:szCs w:val="28"/>
          <w:lang w:val="en-US"/>
        </w:rPr>
        <w:t>ER</w:t>
      </w:r>
      <w:r w:rsidRPr="00A7424B">
        <w:rPr>
          <w:sz w:val="28"/>
          <w:szCs w:val="28"/>
        </w:rPr>
        <w:t xml:space="preserve">-диаграмм и, используя средства </w:t>
      </w:r>
      <w:r w:rsidRPr="00A7424B">
        <w:rPr>
          <w:sz w:val="28"/>
          <w:szCs w:val="28"/>
          <w:lang w:val="en-US"/>
        </w:rPr>
        <w:t>Transact</w:t>
      </w:r>
      <w:r w:rsidRPr="00A7424B">
        <w:rPr>
          <w:sz w:val="28"/>
          <w:szCs w:val="28"/>
        </w:rPr>
        <w:t xml:space="preserve"> </w:t>
      </w:r>
      <w:r w:rsidRPr="00A7424B">
        <w:rPr>
          <w:sz w:val="28"/>
          <w:szCs w:val="28"/>
          <w:lang w:val="en-US"/>
        </w:rPr>
        <w:t>SQL</w:t>
      </w:r>
      <w:r w:rsidRPr="00A7424B">
        <w:rPr>
          <w:sz w:val="28"/>
          <w:szCs w:val="28"/>
        </w:rPr>
        <w:t xml:space="preserve">, создать БД MS SQL Server, соответствующую своему </w:t>
      </w:r>
      <w:hyperlink w:anchor="Варианты" w:history="1">
        <w:r w:rsidR="005875AF" w:rsidRPr="00A7424B">
          <w:rPr>
            <w:rStyle w:val="a5"/>
            <w:sz w:val="28"/>
            <w:szCs w:val="28"/>
          </w:rPr>
          <w:t>варианту задания</w:t>
        </w:r>
      </w:hyperlink>
      <w:r w:rsidRPr="00A7424B">
        <w:rPr>
          <w:sz w:val="28"/>
          <w:szCs w:val="28"/>
        </w:rPr>
        <w:t xml:space="preserve">. </w:t>
      </w:r>
    </w:p>
    <w:p w14:paraId="428D7168" w14:textId="77777777" w:rsidR="005875AF" w:rsidRPr="00A7424B" w:rsidRDefault="00000000" w:rsidP="00A7424B">
      <w:pPr>
        <w:jc w:val="both"/>
      </w:pPr>
      <w:r w:rsidRPr="00A7424B">
        <w:rPr>
          <w:sz w:val="28"/>
          <w:szCs w:val="28"/>
        </w:rPr>
        <w:t>Структура созданной БД должна быть нормализована – таблицы должны удовлетворять требованиям третьей нормальной формы.</w:t>
      </w:r>
    </w:p>
    <w:p w14:paraId="47447B92" w14:textId="77777777" w:rsidR="005875AF" w:rsidRPr="00A7424B" w:rsidRDefault="00000000" w:rsidP="00A7424B">
      <w:pPr>
        <w:jc w:val="both"/>
      </w:pPr>
      <w:r w:rsidRPr="00A7424B">
        <w:rPr>
          <w:sz w:val="28"/>
          <w:szCs w:val="28"/>
        </w:rPr>
        <w:t>Должны быть назначены первичные и внешние ключи и установлены ограничения целостности данных.</w:t>
      </w:r>
    </w:p>
    <w:p w14:paraId="2945733F" w14:textId="77777777" w:rsidR="005875AF" w:rsidRPr="00A7424B" w:rsidRDefault="00000000" w:rsidP="00A7424B">
      <w:pPr>
        <w:ind w:firstLine="708"/>
        <w:jc w:val="both"/>
      </w:pPr>
      <w:r w:rsidRPr="00A7424B">
        <w:rPr>
          <w:sz w:val="28"/>
          <w:szCs w:val="28"/>
        </w:rPr>
        <w:t>2. Написать хранимые процедуры с параметрами для вставки данных во все таблицы базы данных.</w:t>
      </w:r>
    </w:p>
    <w:p w14:paraId="6862FE3E" w14:textId="77777777" w:rsidR="005875AF" w:rsidRPr="00A7424B" w:rsidRDefault="00000000" w:rsidP="00A7424B">
      <w:pPr>
        <w:ind w:firstLine="708"/>
        <w:jc w:val="both"/>
      </w:pPr>
      <w:r w:rsidRPr="00A7424B">
        <w:rPr>
          <w:sz w:val="28"/>
          <w:szCs w:val="28"/>
        </w:rPr>
        <w:t xml:space="preserve">3. Создать </w:t>
      </w:r>
      <w:r w:rsidRPr="00A7424B">
        <w:rPr>
          <w:sz w:val="28"/>
          <w:szCs w:val="28"/>
          <w:lang w:val="be-BY"/>
        </w:rPr>
        <w:t xml:space="preserve">консольное </w:t>
      </w:r>
      <w:r w:rsidRPr="00A7424B">
        <w:rPr>
          <w:sz w:val="28"/>
          <w:szCs w:val="28"/>
        </w:rPr>
        <w:t xml:space="preserve">приложение </w:t>
      </w:r>
      <w:r w:rsidRPr="00A7424B">
        <w:rPr>
          <w:bCs/>
          <w:sz w:val="28"/>
          <w:szCs w:val="28"/>
        </w:rPr>
        <w:t>на языке С#</w:t>
      </w:r>
      <w:r w:rsidRPr="00A7424B">
        <w:rPr>
          <w:sz w:val="28"/>
          <w:szCs w:val="28"/>
        </w:rPr>
        <w:t xml:space="preserve">, которое используя объекты </w:t>
      </w:r>
      <w:r w:rsidRPr="00A7424B">
        <w:rPr>
          <w:sz w:val="28"/>
          <w:szCs w:val="28"/>
          <w:lang w:val="en-US"/>
        </w:rPr>
        <w:t>ADO</w:t>
      </w:r>
      <w:r w:rsidRPr="00A7424B">
        <w:rPr>
          <w:sz w:val="28"/>
          <w:szCs w:val="28"/>
        </w:rPr>
        <w:t>.</w:t>
      </w:r>
      <w:r w:rsidRPr="00A7424B">
        <w:rPr>
          <w:sz w:val="28"/>
          <w:szCs w:val="28"/>
          <w:lang w:val="en-US"/>
        </w:rPr>
        <w:t>NET</w:t>
      </w:r>
      <w:r w:rsidRPr="00A7424B">
        <w:rPr>
          <w:sz w:val="28"/>
          <w:szCs w:val="28"/>
        </w:rPr>
        <w:t xml:space="preserve"> (</w:t>
      </w:r>
      <w:r w:rsidRPr="00A7424B">
        <w:rPr>
          <w:sz w:val="28"/>
          <w:szCs w:val="28"/>
          <w:lang w:val="en-US"/>
        </w:rPr>
        <w:t>Connection</w:t>
      </w:r>
      <w:r w:rsidRPr="00A7424B">
        <w:rPr>
          <w:sz w:val="28"/>
          <w:szCs w:val="28"/>
        </w:rPr>
        <w:t xml:space="preserve">, </w:t>
      </w:r>
      <w:r w:rsidRPr="00A7424B">
        <w:rPr>
          <w:sz w:val="28"/>
          <w:szCs w:val="28"/>
          <w:lang w:val="en-US"/>
        </w:rPr>
        <w:t>Command</w:t>
      </w:r>
      <w:r w:rsidRPr="00A7424B">
        <w:rPr>
          <w:sz w:val="28"/>
          <w:szCs w:val="28"/>
        </w:rPr>
        <w:t xml:space="preserve">, </w:t>
      </w:r>
      <w:r w:rsidRPr="00A7424B">
        <w:rPr>
          <w:sz w:val="28"/>
          <w:szCs w:val="28"/>
          <w:lang w:val="en-US"/>
        </w:rPr>
        <w:t>Parameter</w:t>
      </w:r>
      <w:r w:rsidRPr="00A7424B">
        <w:rPr>
          <w:sz w:val="28"/>
          <w:szCs w:val="28"/>
        </w:rPr>
        <w:t xml:space="preserve">, </w:t>
      </w:r>
      <w:proofErr w:type="spellStart"/>
      <w:r w:rsidRPr="00A7424B">
        <w:rPr>
          <w:sz w:val="28"/>
          <w:szCs w:val="28"/>
        </w:rPr>
        <w:t>DataReader</w:t>
      </w:r>
      <w:proofErr w:type="spellEnd"/>
      <w:r w:rsidRPr="00A7424B">
        <w:rPr>
          <w:sz w:val="28"/>
          <w:szCs w:val="28"/>
        </w:rPr>
        <w:t xml:space="preserve">, </w:t>
      </w:r>
      <w:r w:rsidRPr="00A7424B">
        <w:rPr>
          <w:sz w:val="28"/>
          <w:szCs w:val="28"/>
          <w:lang w:val="en-US"/>
        </w:rPr>
        <w:t>Transaction</w:t>
      </w:r>
      <w:r w:rsidRPr="00A7424B">
        <w:rPr>
          <w:sz w:val="28"/>
          <w:szCs w:val="28"/>
        </w:rPr>
        <w:t>), будет выполнять:</w:t>
      </w:r>
    </w:p>
    <w:p w14:paraId="38C07FDE" w14:textId="4B0513E3" w:rsidR="005875AF" w:rsidRPr="00A7424B" w:rsidRDefault="00000000" w:rsidP="00A7424B">
      <w:pPr>
        <w:ind w:firstLine="708"/>
        <w:jc w:val="both"/>
      </w:pPr>
      <w:r w:rsidRPr="00A7424B">
        <w:rPr>
          <w:sz w:val="28"/>
          <w:szCs w:val="28"/>
        </w:rPr>
        <w:t xml:space="preserve">3.1. Инициализацию </w:t>
      </w:r>
      <w:r w:rsidR="00853E7B" w:rsidRPr="00A7424B">
        <w:rPr>
          <w:sz w:val="28"/>
          <w:szCs w:val="28"/>
        </w:rPr>
        <w:t>всех</w:t>
      </w:r>
      <w:r w:rsidRPr="00A7424B">
        <w:rPr>
          <w:sz w:val="28"/>
          <w:szCs w:val="28"/>
        </w:rPr>
        <w:t xml:space="preserve"> таблиц созданной базы данных начальным набором записей</w:t>
      </w:r>
      <w:r w:rsidR="00185ADF" w:rsidRPr="00A7424B">
        <w:rPr>
          <w:sz w:val="28"/>
          <w:szCs w:val="28"/>
        </w:rPr>
        <w:t xml:space="preserve"> </w:t>
      </w:r>
      <w:r w:rsidR="00185ADF" w:rsidRPr="00A7424B">
        <w:rPr>
          <w:sz w:val="28"/>
          <w:szCs w:val="28"/>
          <w:lang w:val="en-US"/>
        </w:rPr>
        <w:t>c</w:t>
      </w:r>
      <w:r w:rsidR="00185ADF" w:rsidRPr="00A7424B">
        <w:rPr>
          <w:sz w:val="28"/>
          <w:szCs w:val="28"/>
        </w:rPr>
        <w:t xml:space="preserve"> использованием разработанных хранимых процедур</w:t>
      </w:r>
      <w:r w:rsidRPr="00A7424B">
        <w:rPr>
          <w:sz w:val="28"/>
          <w:szCs w:val="28"/>
        </w:rPr>
        <w:t>.</w:t>
      </w:r>
    </w:p>
    <w:p w14:paraId="4BF63E57" w14:textId="11947E77" w:rsidR="005875AF" w:rsidRPr="00A7424B" w:rsidRDefault="00000000" w:rsidP="00A7424B">
      <w:pPr>
        <w:ind w:firstLine="708"/>
        <w:jc w:val="both"/>
      </w:pPr>
      <w:r w:rsidRPr="00A7424B">
        <w:rPr>
          <w:color w:val="000000"/>
          <w:sz w:val="28"/>
          <w:szCs w:val="28"/>
        </w:rPr>
        <w:t>При заполнения тестовыми наборами руководствоваться следующим:</w:t>
      </w:r>
    </w:p>
    <w:p w14:paraId="4875BB67" w14:textId="77777777" w:rsidR="005875AF" w:rsidRPr="00A7424B" w:rsidRDefault="00000000" w:rsidP="00A7424B">
      <w:pPr>
        <w:numPr>
          <w:ilvl w:val="0"/>
          <w:numId w:val="56"/>
        </w:numPr>
        <w:jc w:val="both"/>
      </w:pPr>
      <w:r w:rsidRPr="00A7424B">
        <w:rPr>
          <w:color w:val="000000"/>
          <w:sz w:val="28"/>
          <w:szCs w:val="28"/>
        </w:rPr>
        <w:t xml:space="preserve">таблицы на стороне отношения «один» должны содержать не менее 100 записей; </w:t>
      </w:r>
    </w:p>
    <w:p w14:paraId="67A32766" w14:textId="77777777" w:rsidR="005875AF" w:rsidRPr="00A7424B" w:rsidRDefault="00000000" w:rsidP="00A7424B">
      <w:pPr>
        <w:numPr>
          <w:ilvl w:val="0"/>
          <w:numId w:val="56"/>
        </w:numPr>
        <w:jc w:val="both"/>
      </w:pPr>
      <w:r w:rsidRPr="00A7424B">
        <w:rPr>
          <w:color w:val="000000"/>
          <w:sz w:val="28"/>
          <w:szCs w:val="28"/>
        </w:rPr>
        <w:t>таблицы на стороне отношения «многие» должны содержать не менее 10000 записей.</w:t>
      </w:r>
    </w:p>
    <w:p w14:paraId="792B5635" w14:textId="77777777" w:rsidR="005875AF" w:rsidRPr="00A7424B" w:rsidRDefault="00000000" w:rsidP="00A7424B">
      <w:pPr>
        <w:ind w:firstLine="708"/>
        <w:jc w:val="both"/>
      </w:pPr>
      <w:r w:rsidRPr="00A7424B">
        <w:rPr>
          <w:color w:val="000000"/>
          <w:sz w:val="28"/>
          <w:szCs w:val="28"/>
        </w:rPr>
        <w:t xml:space="preserve">Заполнение таблиц данными осуществлять в следующем порядке: </w:t>
      </w:r>
    </w:p>
    <w:p w14:paraId="0E972D83" w14:textId="77777777" w:rsidR="005875AF" w:rsidRPr="00A7424B" w:rsidRDefault="00000000" w:rsidP="00A7424B">
      <w:pPr>
        <w:numPr>
          <w:ilvl w:val="0"/>
          <w:numId w:val="17"/>
        </w:numPr>
        <w:jc w:val="both"/>
      </w:pPr>
      <w:r w:rsidRPr="00A7424B">
        <w:rPr>
          <w:color w:val="000000"/>
          <w:sz w:val="28"/>
          <w:szCs w:val="28"/>
        </w:rPr>
        <w:t xml:space="preserve">сначала генерируются данные для таблиц, находящихся в схеме базы данных на стороне отношения «один» (таблицы «справочники»), </w:t>
      </w:r>
    </w:p>
    <w:p w14:paraId="58B9B09D" w14:textId="77777777" w:rsidR="005875AF" w:rsidRPr="00A7424B" w:rsidRDefault="00000000" w:rsidP="00A7424B">
      <w:pPr>
        <w:numPr>
          <w:ilvl w:val="0"/>
          <w:numId w:val="17"/>
        </w:numPr>
        <w:jc w:val="both"/>
      </w:pPr>
      <w:r w:rsidRPr="00A7424B">
        <w:rPr>
          <w:color w:val="000000"/>
          <w:sz w:val="28"/>
          <w:szCs w:val="28"/>
        </w:rPr>
        <w:t>потом – таблицы, находящиеся на стороне отношения «многие» («оперативные» таблицы).</w:t>
      </w:r>
    </w:p>
    <w:p w14:paraId="66B94F73" w14:textId="75DBC01A" w:rsidR="005875AF" w:rsidRPr="00A7424B" w:rsidRDefault="00000000" w:rsidP="00A7424B">
      <w:pPr>
        <w:ind w:firstLine="708"/>
        <w:jc w:val="both"/>
      </w:pPr>
      <w:r w:rsidRPr="00A7424B">
        <w:rPr>
          <w:sz w:val="28"/>
          <w:szCs w:val="28"/>
        </w:rPr>
        <w:t xml:space="preserve">Выполнения операций вставки </w:t>
      </w:r>
      <w:r w:rsidR="00853E7B" w:rsidRPr="00A7424B">
        <w:rPr>
          <w:sz w:val="28"/>
          <w:szCs w:val="28"/>
        </w:rPr>
        <w:t xml:space="preserve">тестовых </w:t>
      </w:r>
      <w:r w:rsidRPr="00A7424B">
        <w:rPr>
          <w:sz w:val="28"/>
          <w:szCs w:val="28"/>
        </w:rPr>
        <w:t xml:space="preserve">данных организовать внутри транзакции. Собственно вставку данных внутри транзакции организовать путем циклических вызовов через соответствующий объект </w:t>
      </w:r>
      <w:r w:rsidRPr="00A7424B">
        <w:rPr>
          <w:sz w:val="28"/>
          <w:szCs w:val="28"/>
          <w:lang w:val="en-US"/>
        </w:rPr>
        <w:t>Command</w:t>
      </w:r>
      <w:r w:rsidRPr="00A7424B">
        <w:rPr>
          <w:sz w:val="28"/>
          <w:szCs w:val="28"/>
        </w:rPr>
        <w:t xml:space="preserve"> </w:t>
      </w:r>
      <w:r w:rsidRPr="00A7424B">
        <w:rPr>
          <w:sz w:val="28"/>
          <w:szCs w:val="28"/>
          <w:lang w:val="en-US"/>
        </w:rPr>
        <w:t>ADO</w:t>
      </w:r>
      <w:r w:rsidRPr="00A7424B">
        <w:rPr>
          <w:sz w:val="28"/>
          <w:szCs w:val="28"/>
        </w:rPr>
        <w:t>.</w:t>
      </w:r>
      <w:r w:rsidRPr="00A7424B">
        <w:rPr>
          <w:sz w:val="28"/>
          <w:szCs w:val="28"/>
          <w:lang w:val="en-US"/>
        </w:rPr>
        <w:t>NET</w:t>
      </w:r>
      <w:r w:rsidRPr="00A7424B">
        <w:rPr>
          <w:sz w:val="28"/>
          <w:szCs w:val="28"/>
        </w:rPr>
        <w:t>.</w:t>
      </w:r>
    </w:p>
    <w:p w14:paraId="6E29D580" w14:textId="66C9BAAC" w:rsidR="005875AF" w:rsidRPr="00A7424B" w:rsidRDefault="00000000" w:rsidP="00A7424B">
      <w:pPr>
        <w:ind w:firstLine="708"/>
        <w:jc w:val="both"/>
        <w:rPr>
          <w:sz w:val="28"/>
          <w:szCs w:val="28"/>
        </w:rPr>
      </w:pPr>
      <w:r w:rsidRPr="00A7424B">
        <w:rPr>
          <w:sz w:val="28"/>
          <w:szCs w:val="28"/>
        </w:rPr>
        <w:t xml:space="preserve">3.2. </w:t>
      </w:r>
      <w:r w:rsidR="00853E7B" w:rsidRPr="00A7424B">
        <w:rPr>
          <w:sz w:val="28"/>
          <w:szCs w:val="28"/>
        </w:rPr>
        <w:t xml:space="preserve">Выполнять требуемые по </w:t>
      </w:r>
      <w:hyperlink w:anchor="Варианты" w:history="1">
        <w:r w:rsidR="00D27AD4" w:rsidRPr="00A7424B">
          <w:rPr>
            <w:rStyle w:val="a5"/>
            <w:sz w:val="28"/>
            <w:szCs w:val="28"/>
          </w:rPr>
          <w:t>варианту задания</w:t>
        </w:r>
      </w:hyperlink>
      <w:r w:rsidR="00853E7B" w:rsidRPr="00A7424B">
        <w:rPr>
          <w:sz w:val="28"/>
          <w:szCs w:val="28"/>
        </w:rPr>
        <w:t xml:space="preserve"> </w:t>
      </w:r>
      <w:r w:rsidR="0069690C" w:rsidRPr="00A7424B">
        <w:rPr>
          <w:sz w:val="28"/>
          <w:szCs w:val="28"/>
        </w:rPr>
        <w:t xml:space="preserve">запросы </w:t>
      </w:r>
      <w:r w:rsidR="00853E7B" w:rsidRPr="00A7424B">
        <w:rPr>
          <w:sz w:val="28"/>
          <w:szCs w:val="28"/>
        </w:rPr>
        <w:t xml:space="preserve">и операции по обработке данных и </w:t>
      </w:r>
      <w:r w:rsidR="00522F42" w:rsidRPr="00A7424B">
        <w:rPr>
          <w:sz w:val="28"/>
          <w:szCs w:val="28"/>
        </w:rPr>
        <w:t>выводить</w:t>
      </w:r>
      <w:r w:rsidRPr="00A7424B">
        <w:rPr>
          <w:sz w:val="28"/>
          <w:szCs w:val="28"/>
        </w:rPr>
        <w:t xml:space="preserve"> на консоль результат</w:t>
      </w:r>
      <w:r w:rsidR="00853E7B" w:rsidRPr="00A7424B">
        <w:rPr>
          <w:sz w:val="28"/>
          <w:szCs w:val="28"/>
        </w:rPr>
        <w:t>ы</w:t>
      </w:r>
      <w:r w:rsidRPr="00A7424B">
        <w:rPr>
          <w:sz w:val="28"/>
          <w:szCs w:val="28"/>
        </w:rPr>
        <w:t xml:space="preserve"> выполнения запросов на выборку или сообщени</w:t>
      </w:r>
      <w:r w:rsidR="00522F42" w:rsidRPr="00A7424B">
        <w:rPr>
          <w:sz w:val="28"/>
          <w:szCs w:val="28"/>
        </w:rPr>
        <w:t>я</w:t>
      </w:r>
      <w:r w:rsidRPr="00A7424B">
        <w:rPr>
          <w:sz w:val="28"/>
          <w:szCs w:val="28"/>
        </w:rPr>
        <w:t xml:space="preserve"> о результатах выполнения операций изменения данных (вставки, удаления, обновления).</w:t>
      </w:r>
    </w:p>
    <w:p w14:paraId="72B9BA8D" w14:textId="11BEA7ED" w:rsidR="004D4455" w:rsidRPr="004D4455" w:rsidRDefault="004D4455" w:rsidP="00A7424B">
      <w:pPr>
        <w:ind w:firstLine="708"/>
        <w:jc w:val="both"/>
        <w:rPr>
          <w:sz w:val="28"/>
          <w:szCs w:val="28"/>
        </w:rPr>
      </w:pPr>
      <w:r w:rsidRPr="004D4455">
        <w:rPr>
          <w:sz w:val="28"/>
          <w:szCs w:val="28"/>
        </w:rPr>
        <w:t xml:space="preserve">3.3. Реализовать </w:t>
      </w:r>
      <w:r w:rsidR="00FA4899">
        <w:rPr>
          <w:sz w:val="28"/>
          <w:szCs w:val="28"/>
        </w:rPr>
        <w:t xml:space="preserve">дополнительную функциональность, осуществляющую </w:t>
      </w:r>
      <w:r w:rsidRPr="004D4455">
        <w:rPr>
          <w:sz w:val="28"/>
          <w:szCs w:val="28"/>
        </w:rPr>
        <w:t>демонстрацию принципа атомарности (</w:t>
      </w:r>
      <w:proofErr w:type="spellStart"/>
      <w:r w:rsidRPr="004D4455">
        <w:rPr>
          <w:sz w:val="28"/>
          <w:szCs w:val="28"/>
        </w:rPr>
        <w:t>Atomicity</w:t>
      </w:r>
      <w:proofErr w:type="spellEnd"/>
      <w:r w:rsidRPr="004D4455">
        <w:rPr>
          <w:sz w:val="28"/>
          <w:szCs w:val="28"/>
        </w:rPr>
        <w:t>) и отката транзакции (</w:t>
      </w:r>
      <w:proofErr w:type="spellStart"/>
      <w:r w:rsidRPr="004D4455">
        <w:rPr>
          <w:sz w:val="28"/>
          <w:szCs w:val="28"/>
        </w:rPr>
        <w:t>Rollback</w:t>
      </w:r>
      <w:proofErr w:type="spellEnd"/>
      <w:r w:rsidRPr="004D4455">
        <w:rPr>
          <w:sz w:val="28"/>
          <w:szCs w:val="28"/>
        </w:rPr>
        <w:t>).</w:t>
      </w:r>
    </w:p>
    <w:p w14:paraId="701CECEC" w14:textId="77777777" w:rsidR="00FA4899" w:rsidRDefault="00FA4899" w:rsidP="00A7424B">
      <w:pPr>
        <w:tabs>
          <w:tab w:val="num" w:pos="720"/>
        </w:tabs>
        <w:ind w:firstLine="708"/>
        <w:jc w:val="both"/>
        <w:rPr>
          <w:sz w:val="28"/>
          <w:szCs w:val="28"/>
        </w:rPr>
      </w:pPr>
    </w:p>
    <w:p w14:paraId="5A36A6D6" w14:textId="5A3CF8AD" w:rsidR="004D4455" w:rsidRPr="004D4455" w:rsidRDefault="004D4455" w:rsidP="00A7424B">
      <w:pPr>
        <w:tabs>
          <w:tab w:val="num" w:pos="720"/>
        </w:tabs>
        <w:ind w:firstLine="708"/>
        <w:jc w:val="both"/>
        <w:rPr>
          <w:sz w:val="28"/>
          <w:szCs w:val="28"/>
        </w:rPr>
      </w:pPr>
      <w:r w:rsidRPr="004D4455">
        <w:rPr>
          <w:sz w:val="28"/>
          <w:szCs w:val="28"/>
        </w:rPr>
        <w:lastRenderedPageBreak/>
        <w:t>Создать метод, который выполняет пакетное изменение данных (например, перевод средств со счета на счет или перемещение товара со склада в заказ).</w:t>
      </w:r>
    </w:p>
    <w:p w14:paraId="7DAB4411" w14:textId="77777777" w:rsidR="004D4455" w:rsidRPr="004D4455" w:rsidRDefault="004D4455" w:rsidP="00A7424B">
      <w:pPr>
        <w:tabs>
          <w:tab w:val="num" w:pos="720"/>
        </w:tabs>
        <w:ind w:firstLine="708"/>
        <w:jc w:val="both"/>
        <w:rPr>
          <w:sz w:val="28"/>
          <w:szCs w:val="28"/>
        </w:rPr>
      </w:pPr>
      <w:r w:rsidRPr="004D4455">
        <w:rPr>
          <w:sz w:val="28"/>
          <w:szCs w:val="28"/>
        </w:rPr>
        <w:t>Внутри транзакции специально сгенерировать ошибку (исключение) после выполнения первой части операции, но до завершения второй.</w:t>
      </w:r>
    </w:p>
    <w:p w14:paraId="2E5F48B2" w14:textId="12D87CA4" w:rsidR="004D4455" w:rsidRPr="004D4455" w:rsidRDefault="004D4455" w:rsidP="00A7424B">
      <w:pPr>
        <w:tabs>
          <w:tab w:val="num" w:pos="720"/>
        </w:tabs>
        <w:ind w:firstLine="708"/>
        <w:jc w:val="both"/>
        <w:rPr>
          <w:sz w:val="28"/>
          <w:szCs w:val="28"/>
        </w:rPr>
      </w:pPr>
      <w:r w:rsidRPr="004D4455">
        <w:rPr>
          <w:sz w:val="28"/>
          <w:szCs w:val="28"/>
        </w:rPr>
        <w:t>Продемонстрировать в консоли</w:t>
      </w:r>
      <w:r w:rsidR="00FA4899">
        <w:rPr>
          <w:sz w:val="28"/>
          <w:szCs w:val="28"/>
        </w:rPr>
        <w:t>,</w:t>
      </w:r>
      <w:r w:rsidRPr="004D4455">
        <w:rPr>
          <w:sz w:val="28"/>
          <w:szCs w:val="28"/>
        </w:rPr>
        <w:t xml:space="preserve"> что благодаря вызову </w:t>
      </w:r>
      <w:proofErr w:type="spellStart"/>
      <w:r w:rsidRPr="004D4455">
        <w:rPr>
          <w:sz w:val="28"/>
          <w:szCs w:val="28"/>
        </w:rPr>
        <w:t>Rollback</w:t>
      </w:r>
      <w:proofErr w:type="spellEnd"/>
      <w:r w:rsidRPr="004D4455">
        <w:rPr>
          <w:sz w:val="28"/>
          <w:szCs w:val="28"/>
        </w:rPr>
        <w:t xml:space="preserve"> в блоке </w:t>
      </w:r>
      <w:proofErr w:type="spellStart"/>
      <w:r w:rsidRPr="004D4455">
        <w:rPr>
          <w:sz w:val="28"/>
          <w:szCs w:val="28"/>
        </w:rPr>
        <w:t>catch</w:t>
      </w:r>
      <w:proofErr w:type="spellEnd"/>
      <w:r w:rsidRPr="004D4455">
        <w:rPr>
          <w:sz w:val="28"/>
          <w:szCs w:val="28"/>
        </w:rPr>
        <w:t>, данные в базе остались в исходном состоянии (первая часть операции отменилась).</w:t>
      </w:r>
    </w:p>
    <w:p w14:paraId="1874ACB5" w14:textId="77777777" w:rsidR="004D4455" w:rsidRPr="004D4455" w:rsidRDefault="004D4455" w:rsidP="00A7424B">
      <w:pPr>
        <w:ind w:firstLine="708"/>
        <w:jc w:val="both"/>
        <w:rPr>
          <w:sz w:val="28"/>
          <w:szCs w:val="28"/>
        </w:rPr>
      </w:pPr>
      <w:r w:rsidRPr="004D4455">
        <w:rPr>
          <w:sz w:val="28"/>
          <w:szCs w:val="28"/>
        </w:rPr>
        <w:t>3.4. Исследовать влияние уровней изоляции транзакций (</w:t>
      </w:r>
      <w:proofErr w:type="spellStart"/>
      <w:r w:rsidRPr="004D4455">
        <w:rPr>
          <w:sz w:val="28"/>
          <w:szCs w:val="28"/>
        </w:rPr>
        <w:t>Transaction</w:t>
      </w:r>
      <w:proofErr w:type="spellEnd"/>
      <w:r w:rsidRPr="004D4455">
        <w:rPr>
          <w:sz w:val="28"/>
          <w:szCs w:val="28"/>
        </w:rPr>
        <w:t xml:space="preserve"> </w:t>
      </w:r>
      <w:proofErr w:type="spellStart"/>
      <w:r w:rsidRPr="004D4455">
        <w:rPr>
          <w:sz w:val="28"/>
          <w:szCs w:val="28"/>
        </w:rPr>
        <w:t>Isolation</w:t>
      </w:r>
      <w:proofErr w:type="spellEnd"/>
      <w:r w:rsidRPr="004D4455">
        <w:rPr>
          <w:sz w:val="28"/>
          <w:szCs w:val="28"/>
        </w:rPr>
        <w:t xml:space="preserve"> </w:t>
      </w:r>
      <w:proofErr w:type="spellStart"/>
      <w:r w:rsidRPr="004D4455">
        <w:rPr>
          <w:sz w:val="28"/>
          <w:szCs w:val="28"/>
        </w:rPr>
        <w:t>Levels</w:t>
      </w:r>
      <w:proofErr w:type="spellEnd"/>
      <w:r w:rsidRPr="004D4455">
        <w:rPr>
          <w:sz w:val="28"/>
          <w:szCs w:val="28"/>
        </w:rPr>
        <w:t>) на чтение данных.</w:t>
      </w:r>
    </w:p>
    <w:p w14:paraId="4F125FA3" w14:textId="1842CF8C" w:rsidR="004D4455" w:rsidRPr="004D4455" w:rsidRDefault="004D4455" w:rsidP="00A7424B">
      <w:pPr>
        <w:tabs>
          <w:tab w:val="num" w:pos="720"/>
        </w:tabs>
        <w:ind w:firstLine="708"/>
        <w:jc w:val="both"/>
        <w:rPr>
          <w:sz w:val="28"/>
          <w:szCs w:val="28"/>
        </w:rPr>
      </w:pPr>
      <w:r w:rsidRPr="004D4455">
        <w:rPr>
          <w:sz w:val="28"/>
          <w:szCs w:val="28"/>
        </w:rPr>
        <w:t xml:space="preserve">Для выполнения этого задания потребуется запуск двух </w:t>
      </w:r>
      <w:r w:rsidR="00FA4899" w:rsidRPr="004D4455">
        <w:rPr>
          <w:sz w:val="28"/>
          <w:szCs w:val="28"/>
        </w:rPr>
        <w:t>экземпляров</w:t>
      </w:r>
      <w:r w:rsidRPr="004D4455">
        <w:rPr>
          <w:sz w:val="28"/>
          <w:szCs w:val="28"/>
        </w:rPr>
        <w:t xml:space="preserve"> вашего консольного приложения одновременно (эмуляция двух пользователей).</w:t>
      </w:r>
    </w:p>
    <w:p w14:paraId="0EEBDFC9" w14:textId="7FAF533A" w:rsidR="004D4455" w:rsidRPr="004D4455" w:rsidRDefault="004D4455" w:rsidP="00A7424B">
      <w:pPr>
        <w:tabs>
          <w:tab w:val="num" w:pos="720"/>
        </w:tabs>
        <w:ind w:firstLine="708"/>
        <w:jc w:val="both"/>
        <w:rPr>
          <w:sz w:val="28"/>
          <w:szCs w:val="28"/>
        </w:rPr>
      </w:pPr>
      <w:r w:rsidRPr="004D4455">
        <w:rPr>
          <w:sz w:val="28"/>
          <w:szCs w:val="28"/>
        </w:rPr>
        <w:t>Экземпляр 1 (Писатель)</w:t>
      </w:r>
      <w:r w:rsidR="00FA4899" w:rsidRPr="004D4455">
        <w:rPr>
          <w:sz w:val="28"/>
          <w:szCs w:val="28"/>
        </w:rPr>
        <w:t>: начинает</w:t>
      </w:r>
      <w:r w:rsidRPr="004D4455">
        <w:rPr>
          <w:sz w:val="28"/>
          <w:szCs w:val="28"/>
        </w:rPr>
        <w:t xml:space="preserve"> транзакцию, изменяет строку в таблице (через UPDATE), но не делает </w:t>
      </w:r>
      <w:proofErr w:type="spellStart"/>
      <w:r w:rsidRPr="004D4455">
        <w:rPr>
          <w:sz w:val="28"/>
          <w:szCs w:val="28"/>
        </w:rPr>
        <w:t>Commit</w:t>
      </w:r>
      <w:proofErr w:type="spellEnd"/>
      <w:r w:rsidRPr="004D4455">
        <w:rPr>
          <w:sz w:val="28"/>
          <w:szCs w:val="28"/>
        </w:rPr>
        <w:t xml:space="preserve"> (поставить задержку </w:t>
      </w:r>
      <w:proofErr w:type="spellStart"/>
      <w:r w:rsidRPr="004D4455">
        <w:rPr>
          <w:sz w:val="28"/>
          <w:szCs w:val="28"/>
        </w:rPr>
        <w:t>Console.ReadLine</w:t>
      </w:r>
      <w:proofErr w:type="spellEnd"/>
      <w:r w:rsidRPr="004D4455">
        <w:rPr>
          <w:sz w:val="28"/>
          <w:szCs w:val="28"/>
        </w:rPr>
        <w:t>()).</w:t>
      </w:r>
    </w:p>
    <w:p w14:paraId="09F4E742" w14:textId="65F353CA" w:rsidR="004D4455" w:rsidRPr="004D4455" w:rsidRDefault="004D4455" w:rsidP="00A7424B">
      <w:pPr>
        <w:tabs>
          <w:tab w:val="num" w:pos="720"/>
        </w:tabs>
        <w:ind w:firstLine="708"/>
        <w:jc w:val="both"/>
        <w:rPr>
          <w:sz w:val="28"/>
          <w:szCs w:val="28"/>
        </w:rPr>
      </w:pPr>
      <w:r w:rsidRPr="004D4455">
        <w:rPr>
          <w:sz w:val="28"/>
          <w:szCs w:val="28"/>
        </w:rPr>
        <w:t>Экземпляр 2 (Читатель)</w:t>
      </w:r>
      <w:r w:rsidR="00FA4899" w:rsidRPr="004D4455">
        <w:rPr>
          <w:sz w:val="28"/>
          <w:szCs w:val="28"/>
        </w:rPr>
        <w:t>: пытается</w:t>
      </w:r>
      <w:r w:rsidRPr="004D4455">
        <w:rPr>
          <w:sz w:val="28"/>
          <w:szCs w:val="28"/>
        </w:rPr>
        <w:t xml:space="preserve"> прочитать эту же строку.</w:t>
      </w:r>
    </w:p>
    <w:p w14:paraId="13587C29" w14:textId="77777777" w:rsidR="004D4455" w:rsidRPr="004D4455" w:rsidRDefault="004D4455" w:rsidP="00A7424B">
      <w:pPr>
        <w:tabs>
          <w:tab w:val="num" w:pos="720"/>
        </w:tabs>
        <w:ind w:firstLine="708"/>
        <w:jc w:val="both"/>
        <w:rPr>
          <w:sz w:val="28"/>
          <w:szCs w:val="28"/>
        </w:rPr>
      </w:pPr>
      <w:r w:rsidRPr="004D4455">
        <w:rPr>
          <w:sz w:val="28"/>
          <w:szCs w:val="28"/>
        </w:rPr>
        <w:t>Задание:</w:t>
      </w:r>
    </w:p>
    <w:p w14:paraId="449FF8AD" w14:textId="77777777" w:rsidR="004D4455" w:rsidRPr="004D4455" w:rsidRDefault="004D4455" w:rsidP="00A7424B">
      <w:pPr>
        <w:tabs>
          <w:tab w:val="num" w:pos="1440"/>
        </w:tabs>
        <w:ind w:firstLine="708"/>
        <w:jc w:val="both"/>
        <w:rPr>
          <w:sz w:val="28"/>
          <w:szCs w:val="28"/>
        </w:rPr>
      </w:pPr>
      <w:r w:rsidRPr="004D4455">
        <w:rPr>
          <w:sz w:val="28"/>
          <w:szCs w:val="28"/>
        </w:rPr>
        <w:t xml:space="preserve">Попробовать прочитать данные во втором экземпляре, используя уровень изоляции </w:t>
      </w:r>
      <w:proofErr w:type="spellStart"/>
      <w:r w:rsidRPr="004D4455">
        <w:rPr>
          <w:sz w:val="28"/>
          <w:szCs w:val="28"/>
        </w:rPr>
        <w:t>ReadCommitted</w:t>
      </w:r>
      <w:proofErr w:type="spellEnd"/>
      <w:r w:rsidRPr="004D4455">
        <w:rPr>
          <w:sz w:val="28"/>
          <w:szCs w:val="28"/>
        </w:rPr>
        <w:t xml:space="preserve"> (по умолчанию). Объяснить, почему приложение "зависло" (блокировка).</w:t>
      </w:r>
    </w:p>
    <w:p w14:paraId="4813DF23" w14:textId="77777777" w:rsidR="004D4455" w:rsidRPr="004D4455" w:rsidRDefault="004D4455" w:rsidP="00A7424B">
      <w:pPr>
        <w:tabs>
          <w:tab w:val="num" w:pos="1440"/>
        </w:tabs>
        <w:ind w:firstLine="708"/>
        <w:jc w:val="both"/>
        <w:rPr>
          <w:sz w:val="28"/>
          <w:szCs w:val="28"/>
        </w:rPr>
      </w:pPr>
      <w:r w:rsidRPr="004D4455">
        <w:rPr>
          <w:sz w:val="28"/>
          <w:szCs w:val="28"/>
        </w:rPr>
        <w:t xml:space="preserve">Попробовать прочитать данные во втором экземпляре, используя уровень изоляции </w:t>
      </w:r>
      <w:proofErr w:type="spellStart"/>
      <w:r w:rsidRPr="004D4455">
        <w:rPr>
          <w:sz w:val="28"/>
          <w:szCs w:val="28"/>
        </w:rPr>
        <w:t>ReadUncommitted</w:t>
      </w:r>
      <w:proofErr w:type="spellEnd"/>
      <w:r w:rsidRPr="004D4455">
        <w:rPr>
          <w:sz w:val="28"/>
          <w:szCs w:val="28"/>
        </w:rPr>
        <w:t xml:space="preserve"> (грязное чтение). Продемонстрировать, что данные считываются, даже если первый экземпляр их еще не зафиксировал.</w:t>
      </w:r>
    </w:p>
    <w:p w14:paraId="3D6416D5" w14:textId="5A142000" w:rsidR="004D4455" w:rsidRPr="004D4455" w:rsidRDefault="004D4455" w:rsidP="00A7424B">
      <w:pPr>
        <w:ind w:firstLine="708"/>
        <w:jc w:val="both"/>
        <w:rPr>
          <w:sz w:val="28"/>
          <w:szCs w:val="28"/>
        </w:rPr>
      </w:pPr>
      <w:r w:rsidRPr="004D4455">
        <w:rPr>
          <w:sz w:val="28"/>
          <w:szCs w:val="28"/>
        </w:rPr>
        <w:t>3.5. Смоделировать ситуацию взаимной блокировки (</w:t>
      </w:r>
      <w:proofErr w:type="spellStart"/>
      <w:r w:rsidRPr="004D4455">
        <w:rPr>
          <w:sz w:val="28"/>
          <w:szCs w:val="28"/>
        </w:rPr>
        <w:t>Deadlock</w:t>
      </w:r>
      <w:proofErr w:type="spellEnd"/>
      <w:r w:rsidRPr="004D4455">
        <w:rPr>
          <w:sz w:val="28"/>
          <w:szCs w:val="28"/>
        </w:rPr>
        <w:t>).</w:t>
      </w:r>
    </w:p>
    <w:p w14:paraId="43CCD068" w14:textId="77777777" w:rsidR="004D4455" w:rsidRPr="004D4455" w:rsidRDefault="004D4455" w:rsidP="00A7424B">
      <w:pPr>
        <w:tabs>
          <w:tab w:val="num" w:pos="720"/>
        </w:tabs>
        <w:ind w:firstLine="708"/>
        <w:jc w:val="both"/>
        <w:rPr>
          <w:sz w:val="28"/>
          <w:szCs w:val="28"/>
        </w:rPr>
      </w:pPr>
      <w:r w:rsidRPr="004D4455">
        <w:rPr>
          <w:sz w:val="28"/>
          <w:szCs w:val="28"/>
        </w:rPr>
        <w:t>Реализовать сценарий, где Транзакция А блокирует Ресурс 1 и ждет Ресурс 2, а Транзакция Б блокирует Ресурс 2 и ждет Ресурс 1.</w:t>
      </w:r>
    </w:p>
    <w:p w14:paraId="2363F642" w14:textId="77777777" w:rsidR="004D4455" w:rsidRPr="004D4455" w:rsidRDefault="004D4455" w:rsidP="00A7424B">
      <w:pPr>
        <w:tabs>
          <w:tab w:val="num" w:pos="720"/>
        </w:tabs>
        <w:ind w:firstLine="708"/>
        <w:jc w:val="both"/>
        <w:rPr>
          <w:sz w:val="28"/>
          <w:szCs w:val="28"/>
        </w:rPr>
      </w:pPr>
      <w:r w:rsidRPr="004D4455">
        <w:rPr>
          <w:sz w:val="28"/>
          <w:szCs w:val="28"/>
        </w:rPr>
        <w:t xml:space="preserve">Продемонстрировать, как SQL Server обнаруживает </w:t>
      </w:r>
      <w:proofErr w:type="spellStart"/>
      <w:r w:rsidRPr="004D4455">
        <w:rPr>
          <w:sz w:val="28"/>
          <w:szCs w:val="28"/>
        </w:rPr>
        <w:t>deadlock</w:t>
      </w:r>
      <w:proofErr w:type="spellEnd"/>
      <w:r w:rsidRPr="004D4455">
        <w:rPr>
          <w:sz w:val="28"/>
          <w:szCs w:val="28"/>
        </w:rPr>
        <w:t xml:space="preserve"> и выбрасывает исключение в одном из приложений.</w:t>
      </w:r>
    </w:p>
    <w:p w14:paraId="359098A8" w14:textId="77777777" w:rsidR="004D4455" w:rsidRPr="00A7424B" w:rsidRDefault="004D4455" w:rsidP="00A7424B">
      <w:pPr>
        <w:ind w:firstLine="708"/>
        <w:jc w:val="both"/>
        <w:rPr>
          <w:lang w:val="ru-BY"/>
        </w:rPr>
      </w:pPr>
    </w:p>
    <w:p w14:paraId="08F0DC47" w14:textId="77777777" w:rsidR="005875AF" w:rsidRPr="00A7424B" w:rsidRDefault="005875AF" w:rsidP="00A7424B">
      <w:pPr>
        <w:ind w:firstLine="708"/>
        <w:rPr>
          <w:b/>
          <w:sz w:val="28"/>
          <w:szCs w:val="28"/>
        </w:rPr>
      </w:pPr>
    </w:p>
    <w:p w14:paraId="1B3F394E" w14:textId="77850720" w:rsidR="005875AF" w:rsidRPr="00A7424B" w:rsidRDefault="00000000" w:rsidP="00A7424B">
      <w:pPr>
        <w:jc w:val="center"/>
        <w:rPr>
          <w:b/>
          <w:bCs/>
          <w:iCs/>
          <w:caps/>
          <w:sz w:val="30"/>
          <w:szCs w:val="30"/>
        </w:rPr>
      </w:pPr>
      <w:r w:rsidRPr="00A7424B">
        <w:rPr>
          <w:b/>
          <w:bCs/>
          <w:iCs/>
          <w:caps/>
          <w:sz w:val="30"/>
          <w:szCs w:val="30"/>
        </w:rPr>
        <w:t>ОФОРМЛЕНИЕ ОТЧЕТА</w:t>
      </w:r>
    </w:p>
    <w:p w14:paraId="638630F0" w14:textId="77777777" w:rsidR="005875AF" w:rsidRPr="00A7424B" w:rsidRDefault="00000000" w:rsidP="00A7424B">
      <w:pPr>
        <w:ind w:firstLine="708"/>
      </w:pPr>
      <w:r w:rsidRPr="00A7424B">
        <w:rPr>
          <w:sz w:val="28"/>
          <w:szCs w:val="28"/>
        </w:rPr>
        <w:t>Отчет должен содержать:</w:t>
      </w:r>
    </w:p>
    <w:p w14:paraId="060CC7EB" w14:textId="0FA7FAA9" w:rsidR="00853E7B" w:rsidRPr="0075156E" w:rsidRDefault="00000000" w:rsidP="00A7424B">
      <w:pPr>
        <w:numPr>
          <w:ilvl w:val="0"/>
          <w:numId w:val="2"/>
        </w:numPr>
        <w:jc w:val="both"/>
      </w:pPr>
      <w:r w:rsidRPr="0075156E">
        <w:rPr>
          <w:sz w:val="28"/>
          <w:szCs w:val="28"/>
        </w:rPr>
        <w:t>Код на языке SQL (</w:t>
      </w:r>
      <w:r w:rsidRPr="0075156E">
        <w:rPr>
          <w:sz w:val="28"/>
          <w:szCs w:val="28"/>
          <w:lang w:val="en-US"/>
        </w:rPr>
        <w:t>Transact</w:t>
      </w:r>
      <w:r w:rsidRPr="0075156E">
        <w:rPr>
          <w:sz w:val="28"/>
          <w:szCs w:val="28"/>
        </w:rPr>
        <w:t xml:space="preserve"> </w:t>
      </w:r>
      <w:r w:rsidRPr="0075156E">
        <w:rPr>
          <w:sz w:val="28"/>
          <w:szCs w:val="28"/>
          <w:lang w:val="en-US"/>
        </w:rPr>
        <w:t>SQL</w:t>
      </w:r>
      <w:r w:rsidRPr="0075156E">
        <w:rPr>
          <w:sz w:val="28"/>
          <w:szCs w:val="28"/>
        </w:rPr>
        <w:t>) для создания базы данных</w:t>
      </w:r>
      <w:r w:rsidR="00853E7B" w:rsidRPr="0075156E">
        <w:rPr>
          <w:sz w:val="28"/>
          <w:szCs w:val="28"/>
        </w:rPr>
        <w:t>, таблиц</w:t>
      </w:r>
      <w:r w:rsidR="002E5C60" w:rsidRPr="0075156E">
        <w:rPr>
          <w:sz w:val="28"/>
          <w:szCs w:val="28"/>
        </w:rPr>
        <w:t xml:space="preserve"> и</w:t>
      </w:r>
      <w:r w:rsidR="00853E7B" w:rsidRPr="0075156E">
        <w:rPr>
          <w:sz w:val="28"/>
          <w:szCs w:val="28"/>
        </w:rPr>
        <w:t xml:space="preserve"> связей</w:t>
      </w:r>
      <w:r w:rsidR="002E5C60" w:rsidRPr="0075156E">
        <w:rPr>
          <w:sz w:val="28"/>
          <w:szCs w:val="28"/>
        </w:rPr>
        <w:t xml:space="preserve"> между ними</w:t>
      </w:r>
      <w:r w:rsidR="006748D2" w:rsidRPr="0075156E">
        <w:rPr>
          <w:sz w:val="28"/>
          <w:szCs w:val="28"/>
        </w:rPr>
        <w:t xml:space="preserve"> по п.1</w:t>
      </w:r>
      <w:r w:rsidR="002E5C60" w:rsidRPr="0075156E">
        <w:rPr>
          <w:sz w:val="28"/>
          <w:szCs w:val="28"/>
        </w:rPr>
        <w:t>.</w:t>
      </w:r>
    </w:p>
    <w:p w14:paraId="01B3450A" w14:textId="77777777" w:rsidR="002E5C60" w:rsidRPr="0075156E" w:rsidRDefault="002E5C60" w:rsidP="00A7424B">
      <w:pPr>
        <w:numPr>
          <w:ilvl w:val="0"/>
          <w:numId w:val="2"/>
        </w:numPr>
        <w:jc w:val="both"/>
      </w:pPr>
      <w:r w:rsidRPr="0075156E">
        <w:rPr>
          <w:sz w:val="28"/>
          <w:szCs w:val="28"/>
        </w:rPr>
        <w:t>Схему</w:t>
      </w:r>
      <w:r w:rsidRPr="0075156E">
        <w:rPr>
          <w:sz w:val="28"/>
          <w:szCs w:val="28"/>
          <w:lang w:val="en-US"/>
        </w:rPr>
        <w:t xml:space="preserve"> </w:t>
      </w:r>
      <w:r w:rsidRPr="0075156E">
        <w:rPr>
          <w:sz w:val="28"/>
          <w:szCs w:val="28"/>
        </w:rPr>
        <w:t>созданной базы данных.</w:t>
      </w:r>
    </w:p>
    <w:p w14:paraId="4230C8FB" w14:textId="01A497C2" w:rsidR="005875AF" w:rsidRPr="0075156E" w:rsidRDefault="00853E7B" w:rsidP="00A7424B">
      <w:pPr>
        <w:numPr>
          <w:ilvl w:val="0"/>
          <w:numId w:val="2"/>
        </w:numPr>
        <w:jc w:val="both"/>
      </w:pPr>
      <w:r w:rsidRPr="0075156E">
        <w:rPr>
          <w:sz w:val="28"/>
          <w:szCs w:val="28"/>
        </w:rPr>
        <w:t>Код на языке SQL (</w:t>
      </w:r>
      <w:r w:rsidRPr="0075156E">
        <w:rPr>
          <w:sz w:val="28"/>
          <w:szCs w:val="28"/>
          <w:lang w:val="en-US"/>
        </w:rPr>
        <w:t>Transact</w:t>
      </w:r>
      <w:r w:rsidRPr="0075156E">
        <w:rPr>
          <w:sz w:val="28"/>
          <w:szCs w:val="28"/>
        </w:rPr>
        <w:t xml:space="preserve"> </w:t>
      </w:r>
      <w:r w:rsidRPr="0075156E">
        <w:rPr>
          <w:sz w:val="28"/>
          <w:szCs w:val="28"/>
          <w:lang w:val="en-US"/>
        </w:rPr>
        <w:t>SQL</w:t>
      </w:r>
      <w:r w:rsidRPr="0075156E">
        <w:rPr>
          <w:sz w:val="28"/>
          <w:szCs w:val="28"/>
        </w:rPr>
        <w:t>) хранимых процедур</w:t>
      </w:r>
      <w:r w:rsidR="009E74D3" w:rsidRPr="0075156E">
        <w:rPr>
          <w:sz w:val="28"/>
          <w:szCs w:val="28"/>
        </w:rPr>
        <w:t xml:space="preserve"> по 2.</w:t>
      </w:r>
    </w:p>
    <w:p w14:paraId="649B18F4" w14:textId="1B2C3CAD" w:rsidR="005875AF" w:rsidRPr="0075156E" w:rsidRDefault="00000000" w:rsidP="00A7424B">
      <w:pPr>
        <w:numPr>
          <w:ilvl w:val="0"/>
          <w:numId w:val="2"/>
        </w:numPr>
        <w:jc w:val="both"/>
      </w:pPr>
      <w:r w:rsidRPr="0075156E">
        <w:rPr>
          <w:sz w:val="28"/>
          <w:szCs w:val="28"/>
        </w:rPr>
        <w:t>Код</w:t>
      </w:r>
      <w:r w:rsidR="00853E7B" w:rsidRPr="0075156E">
        <w:rPr>
          <w:sz w:val="28"/>
          <w:szCs w:val="28"/>
        </w:rPr>
        <w:t>ы</w:t>
      </w:r>
      <w:r w:rsidRPr="0075156E">
        <w:rPr>
          <w:sz w:val="28"/>
          <w:szCs w:val="28"/>
        </w:rPr>
        <w:t xml:space="preserve"> классов разработанного консольного приложения, выполняющего инициализацию базы данных, запросы и операции обработки данных</w:t>
      </w:r>
      <w:r w:rsidR="00522F42" w:rsidRPr="0075156E">
        <w:rPr>
          <w:sz w:val="28"/>
          <w:szCs w:val="28"/>
        </w:rPr>
        <w:t xml:space="preserve"> по п.</w:t>
      </w:r>
      <w:r w:rsidR="004431B4" w:rsidRPr="0075156E">
        <w:rPr>
          <w:sz w:val="28"/>
          <w:szCs w:val="28"/>
        </w:rPr>
        <w:t xml:space="preserve"> </w:t>
      </w:r>
      <w:r w:rsidR="00522F42" w:rsidRPr="0075156E">
        <w:rPr>
          <w:sz w:val="28"/>
          <w:szCs w:val="28"/>
        </w:rPr>
        <w:t>3.1, 3.2</w:t>
      </w:r>
      <w:r w:rsidRPr="0075156E">
        <w:rPr>
          <w:sz w:val="28"/>
          <w:szCs w:val="28"/>
        </w:rPr>
        <w:t>.</w:t>
      </w:r>
    </w:p>
    <w:p w14:paraId="547DA402" w14:textId="4169BF75" w:rsidR="0069690C" w:rsidRPr="0075156E" w:rsidRDefault="0069690C" w:rsidP="00A7424B">
      <w:pPr>
        <w:numPr>
          <w:ilvl w:val="0"/>
          <w:numId w:val="2"/>
        </w:numPr>
        <w:jc w:val="both"/>
        <w:rPr>
          <w:sz w:val="28"/>
          <w:szCs w:val="28"/>
        </w:rPr>
      </w:pPr>
      <w:r w:rsidRPr="0075156E">
        <w:rPr>
          <w:sz w:val="28"/>
          <w:szCs w:val="28"/>
        </w:rPr>
        <w:t>Результаты выполнения запросов и операций по обработке данных</w:t>
      </w:r>
      <w:r w:rsidR="00522F42" w:rsidRPr="0075156E">
        <w:rPr>
          <w:sz w:val="28"/>
          <w:szCs w:val="28"/>
        </w:rPr>
        <w:t xml:space="preserve"> по п.3.2</w:t>
      </w:r>
      <w:r w:rsidR="0043520B" w:rsidRPr="0075156E">
        <w:rPr>
          <w:sz w:val="28"/>
          <w:szCs w:val="28"/>
        </w:rPr>
        <w:t xml:space="preserve"> те</w:t>
      </w:r>
      <w:r w:rsidR="002A256F" w:rsidRPr="0075156E">
        <w:rPr>
          <w:sz w:val="28"/>
          <w:szCs w:val="28"/>
        </w:rPr>
        <w:t>к</w:t>
      </w:r>
      <w:r w:rsidR="0043520B" w:rsidRPr="0075156E">
        <w:rPr>
          <w:sz w:val="28"/>
          <w:szCs w:val="28"/>
        </w:rPr>
        <w:t>стовом (не графическом) виде</w:t>
      </w:r>
      <w:r w:rsidRPr="0075156E">
        <w:rPr>
          <w:sz w:val="28"/>
          <w:szCs w:val="28"/>
        </w:rPr>
        <w:t>.</w:t>
      </w:r>
    </w:p>
    <w:p w14:paraId="4C894FF5" w14:textId="3BE71950" w:rsidR="00FA4899" w:rsidRPr="0075156E" w:rsidRDefault="00FA4899" w:rsidP="00FA4899">
      <w:pPr>
        <w:numPr>
          <w:ilvl w:val="0"/>
          <w:numId w:val="2"/>
        </w:numPr>
        <w:jc w:val="both"/>
      </w:pPr>
      <w:r w:rsidRPr="0075156E">
        <w:rPr>
          <w:sz w:val="28"/>
          <w:szCs w:val="28"/>
        </w:rPr>
        <w:t xml:space="preserve">Коды классов или </w:t>
      </w:r>
      <w:r w:rsidRPr="0075156E">
        <w:rPr>
          <w:sz w:val="28"/>
          <w:szCs w:val="28"/>
        </w:rPr>
        <w:t>методов,</w:t>
      </w:r>
      <w:r w:rsidRPr="0075156E">
        <w:rPr>
          <w:sz w:val="28"/>
          <w:szCs w:val="28"/>
        </w:rPr>
        <w:t xml:space="preserve"> выполняющих задания по п. </w:t>
      </w:r>
      <w:proofErr w:type="gramStart"/>
      <w:r w:rsidRPr="0075156E">
        <w:rPr>
          <w:sz w:val="28"/>
          <w:szCs w:val="28"/>
        </w:rPr>
        <w:t>3.3 - 3.5</w:t>
      </w:r>
      <w:proofErr w:type="gramEnd"/>
      <w:r w:rsidRPr="0075156E">
        <w:rPr>
          <w:sz w:val="28"/>
          <w:szCs w:val="28"/>
        </w:rPr>
        <w:t>.</w:t>
      </w:r>
    </w:p>
    <w:p w14:paraId="4D645ACF" w14:textId="301AA8C3" w:rsidR="004431B4" w:rsidRPr="0075156E" w:rsidRDefault="004431B4" w:rsidP="004431B4">
      <w:pPr>
        <w:numPr>
          <w:ilvl w:val="0"/>
          <w:numId w:val="2"/>
        </w:numPr>
        <w:jc w:val="both"/>
        <w:rPr>
          <w:sz w:val="28"/>
          <w:szCs w:val="28"/>
        </w:rPr>
      </w:pPr>
      <w:r w:rsidRPr="0075156E">
        <w:rPr>
          <w:sz w:val="28"/>
          <w:szCs w:val="28"/>
        </w:rPr>
        <w:t xml:space="preserve">Результаты </w:t>
      </w:r>
      <w:r w:rsidR="00FA4899" w:rsidRPr="0075156E">
        <w:rPr>
          <w:sz w:val="28"/>
          <w:szCs w:val="28"/>
        </w:rPr>
        <w:t xml:space="preserve">запуска и </w:t>
      </w:r>
      <w:r w:rsidRPr="0075156E">
        <w:rPr>
          <w:sz w:val="28"/>
          <w:szCs w:val="28"/>
        </w:rPr>
        <w:t>выполнения</w:t>
      </w:r>
      <w:r w:rsidR="00FA4899" w:rsidRPr="0075156E">
        <w:rPr>
          <w:sz w:val="28"/>
          <w:szCs w:val="28"/>
        </w:rPr>
        <w:t xml:space="preserve"> </w:t>
      </w:r>
      <w:r w:rsidRPr="0075156E">
        <w:rPr>
          <w:sz w:val="28"/>
          <w:szCs w:val="28"/>
        </w:rPr>
        <w:t xml:space="preserve">операций </w:t>
      </w:r>
      <w:r w:rsidR="00FA4899" w:rsidRPr="0075156E">
        <w:rPr>
          <w:sz w:val="28"/>
          <w:szCs w:val="28"/>
        </w:rPr>
        <w:t>с транзакциями и блокировками, необходимые пояснения</w:t>
      </w:r>
      <w:r w:rsidR="0075156E" w:rsidRPr="0075156E">
        <w:rPr>
          <w:sz w:val="28"/>
          <w:szCs w:val="28"/>
        </w:rPr>
        <w:t xml:space="preserve"> и выводы</w:t>
      </w:r>
      <w:r w:rsidR="00FA4899" w:rsidRPr="0075156E">
        <w:rPr>
          <w:sz w:val="28"/>
          <w:szCs w:val="28"/>
        </w:rPr>
        <w:t xml:space="preserve"> </w:t>
      </w:r>
      <w:r w:rsidRPr="0075156E">
        <w:rPr>
          <w:sz w:val="28"/>
          <w:szCs w:val="28"/>
        </w:rPr>
        <w:t xml:space="preserve">по </w:t>
      </w:r>
      <w:r w:rsidR="00FA4899" w:rsidRPr="0075156E">
        <w:rPr>
          <w:sz w:val="28"/>
          <w:szCs w:val="28"/>
        </w:rPr>
        <w:t xml:space="preserve">п. </w:t>
      </w:r>
      <w:proofErr w:type="gramStart"/>
      <w:r w:rsidR="00FA4899" w:rsidRPr="0075156E">
        <w:rPr>
          <w:sz w:val="28"/>
          <w:szCs w:val="28"/>
        </w:rPr>
        <w:t>3.3 - 3.5</w:t>
      </w:r>
      <w:proofErr w:type="gramEnd"/>
      <w:r w:rsidR="00FA4899" w:rsidRPr="0075156E">
        <w:rPr>
          <w:sz w:val="28"/>
          <w:szCs w:val="28"/>
        </w:rPr>
        <w:t xml:space="preserve"> в </w:t>
      </w:r>
      <w:r w:rsidRPr="0075156E">
        <w:rPr>
          <w:sz w:val="28"/>
          <w:szCs w:val="28"/>
        </w:rPr>
        <w:t>текстовом (не графическом) виде.</w:t>
      </w:r>
    </w:p>
    <w:p w14:paraId="1F06CB16" w14:textId="77777777" w:rsidR="00FF1D19" w:rsidRDefault="00FF1D19" w:rsidP="00A7424B">
      <w:pPr>
        <w:ind w:left="360"/>
        <w:jc w:val="both"/>
        <w:rPr>
          <w:sz w:val="28"/>
          <w:szCs w:val="28"/>
        </w:rPr>
      </w:pPr>
    </w:p>
    <w:p w14:paraId="034AD44D" w14:textId="77777777" w:rsidR="0075156E" w:rsidRPr="00A7424B" w:rsidRDefault="0075156E" w:rsidP="00A7424B">
      <w:pPr>
        <w:ind w:left="360"/>
        <w:jc w:val="both"/>
      </w:pPr>
    </w:p>
    <w:p w14:paraId="2D192554" w14:textId="77777777" w:rsidR="005875AF" w:rsidRPr="00A7424B" w:rsidRDefault="005875AF" w:rsidP="00A7424B">
      <w:pPr>
        <w:jc w:val="both"/>
        <w:rPr>
          <w:sz w:val="28"/>
          <w:szCs w:val="28"/>
        </w:rPr>
      </w:pPr>
    </w:p>
    <w:p w14:paraId="4D51F8BA" w14:textId="77777777" w:rsidR="008766F2" w:rsidRPr="00A7424B" w:rsidRDefault="008766F2" w:rsidP="00A7424B">
      <w:pPr>
        <w:jc w:val="both"/>
        <w:rPr>
          <w:sz w:val="28"/>
          <w:szCs w:val="28"/>
        </w:rPr>
      </w:pPr>
    </w:p>
    <w:p w14:paraId="4C3E264B" w14:textId="1EC6F03F" w:rsidR="005875AF" w:rsidRPr="00A7424B" w:rsidRDefault="00000000" w:rsidP="00A7424B">
      <w:pPr>
        <w:jc w:val="center"/>
        <w:rPr>
          <w:b/>
          <w:bCs/>
          <w:iCs/>
          <w:caps/>
          <w:sz w:val="30"/>
          <w:szCs w:val="30"/>
          <w:lang w:val="en-US"/>
        </w:rPr>
      </w:pPr>
      <w:r w:rsidRPr="00A7424B">
        <w:rPr>
          <w:b/>
          <w:bCs/>
          <w:iCs/>
          <w:caps/>
          <w:sz w:val="30"/>
          <w:szCs w:val="30"/>
        </w:rPr>
        <w:t>КОНТРОЛЬНЫЕ ВОПРОСЫ</w:t>
      </w:r>
    </w:p>
    <w:p w14:paraId="570E4533" w14:textId="21FE8916" w:rsidR="00D011D0" w:rsidRPr="00A7424B" w:rsidRDefault="00000000" w:rsidP="00A7424B">
      <w:pPr>
        <w:numPr>
          <w:ilvl w:val="0"/>
          <w:numId w:val="19"/>
        </w:numPr>
        <w:jc w:val="both"/>
      </w:pPr>
      <w:r w:rsidRPr="00A7424B">
        <w:rPr>
          <w:sz w:val="28"/>
          <w:szCs w:val="28"/>
        </w:rPr>
        <w:t xml:space="preserve">Дайте общую характеристику </w:t>
      </w:r>
      <w:r w:rsidR="0011088B" w:rsidRPr="00A7424B">
        <w:rPr>
          <w:sz w:val="28"/>
          <w:szCs w:val="28"/>
        </w:rPr>
        <w:t xml:space="preserve">набора компонентов для доступа к данным </w:t>
      </w:r>
      <w:r w:rsidRPr="00A7424B">
        <w:rPr>
          <w:sz w:val="28"/>
          <w:szCs w:val="28"/>
          <w:lang w:val="en-US"/>
        </w:rPr>
        <w:t>ADO</w:t>
      </w:r>
      <w:r w:rsidRPr="00A7424B">
        <w:rPr>
          <w:sz w:val="28"/>
          <w:szCs w:val="28"/>
        </w:rPr>
        <w:t>.</w:t>
      </w:r>
      <w:r w:rsidRPr="00A7424B">
        <w:rPr>
          <w:sz w:val="28"/>
          <w:szCs w:val="28"/>
          <w:lang w:val="en-US"/>
        </w:rPr>
        <w:t>NET</w:t>
      </w:r>
    </w:p>
    <w:p w14:paraId="1F78EA24" w14:textId="0F7DAD71" w:rsidR="005875AF" w:rsidRPr="00A7424B" w:rsidRDefault="00000000" w:rsidP="00A7424B">
      <w:pPr>
        <w:numPr>
          <w:ilvl w:val="0"/>
          <w:numId w:val="19"/>
        </w:numPr>
        <w:jc w:val="both"/>
      </w:pPr>
      <w:r w:rsidRPr="00A7424B">
        <w:rPr>
          <w:sz w:val="28"/>
          <w:szCs w:val="28"/>
        </w:rPr>
        <w:t>Какова последовательность создания типичной программы, использующей доступ к данным</w:t>
      </w:r>
      <w:r w:rsidR="00DB5A93" w:rsidRPr="00A7424B">
        <w:rPr>
          <w:sz w:val="28"/>
          <w:szCs w:val="28"/>
        </w:rPr>
        <w:t xml:space="preserve"> некоторой СУБД</w:t>
      </w:r>
      <w:r w:rsidRPr="00A7424B">
        <w:rPr>
          <w:sz w:val="28"/>
          <w:szCs w:val="28"/>
        </w:rPr>
        <w:t xml:space="preserve"> по технологии ADO.NET?</w:t>
      </w:r>
    </w:p>
    <w:p w14:paraId="7CBB2351" w14:textId="15F08B38" w:rsidR="005875AF" w:rsidRPr="00A7424B" w:rsidRDefault="00000000" w:rsidP="00A7424B">
      <w:pPr>
        <w:numPr>
          <w:ilvl w:val="0"/>
          <w:numId w:val="19"/>
        </w:numPr>
        <w:jc w:val="both"/>
      </w:pPr>
      <w:r w:rsidRPr="00A7424B">
        <w:rPr>
          <w:sz w:val="28"/>
          <w:szCs w:val="28"/>
        </w:rPr>
        <w:t>Дайте</w:t>
      </w:r>
      <w:r w:rsidRPr="00A7424B">
        <w:rPr>
          <w:sz w:val="28"/>
          <w:szCs w:val="28"/>
          <w:lang w:val="en-US"/>
        </w:rPr>
        <w:t xml:space="preserve"> </w:t>
      </w:r>
      <w:r w:rsidRPr="00A7424B">
        <w:rPr>
          <w:sz w:val="28"/>
          <w:szCs w:val="28"/>
        </w:rPr>
        <w:t>характеристику</w:t>
      </w:r>
      <w:r w:rsidRPr="00A7424B">
        <w:rPr>
          <w:sz w:val="28"/>
          <w:szCs w:val="28"/>
          <w:lang w:val="en-US"/>
        </w:rPr>
        <w:t xml:space="preserve"> </w:t>
      </w:r>
      <w:r w:rsidRPr="00A7424B">
        <w:rPr>
          <w:sz w:val="28"/>
          <w:szCs w:val="28"/>
        </w:rPr>
        <w:t>объектам</w:t>
      </w:r>
      <w:r w:rsidRPr="00A7424B">
        <w:rPr>
          <w:sz w:val="28"/>
          <w:szCs w:val="28"/>
          <w:lang w:val="en-US"/>
        </w:rPr>
        <w:t xml:space="preserve"> </w:t>
      </w:r>
      <w:r w:rsidRPr="00A7424B">
        <w:rPr>
          <w:sz w:val="28"/>
          <w:szCs w:val="28"/>
        </w:rPr>
        <w:t>типа</w:t>
      </w:r>
      <w:r w:rsidRPr="00A7424B">
        <w:rPr>
          <w:sz w:val="28"/>
          <w:szCs w:val="28"/>
          <w:lang w:val="en-US"/>
        </w:rPr>
        <w:t xml:space="preserve"> Connection (</w:t>
      </w:r>
      <w:proofErr w:type="spellStart"/>
      <w:r w:rsidRPr="00A7424B">
        <w:rPr>
          <w:sz w:val="28"/>
          <w:szCs w:val="28"/>
          <w:lang w:val="en-US"/>
        </w:rPr>
        <w:t>DbConnection</w:t>
      </w:r>
      <w:proofErr w:type="spellEnd"/>
      <w:r w:rsidRPr="00A7424B">
        <w:rPr>
          <w:sz w:val="28"/>
          <w:szCs w:val="28"/>
          <w:lang w:val="en-US"/>
        </w:rPr>
        <w:t xml:space="preserve">, </w:t>
      </w:r>
      <w:proofErr w:type="spellStart"/>
      <w:r w:rsidRPr="00A7424B">
        <w:rPr>
          <w:sz w:val="28"/>
          <w:szCs w:val="28"/>
          <w:lang w:val="en-US"/>
        </w:rPr>
        <w:t>SqlConnection</w:t>
      </w:r>
      <w:proofErr w:type="spellEnd"/>
      <w:r w:rsidRPr="00A7424B">
        <w:rPr>
          <w:sz w:val="28"/>
          <w:szCs w:val="28"/>
          <w:lang w:val="en-US"/>
        </w:rPr>
        <w:t>).</w:t>
      </w:r>
    </w:p>
    <w:p w14:paraId="1A42B660" w14:textId="6DD2EBCB" w:rsidR="00DB5A93" w:rsidRPr="00A7424B" w:rsidRDefault="00DB5A93" w:rsidP="00A7424B">
      <w:pPr>
        <w:numPr>
          <w:ilvl w:val="0"/>
          <w:numId w:val="19"/>
        </w:numPr>
        <w:jc w:val="both"/>
      </w:pPr>
      <w:r w:rsidRPr="00A7424B">
        <w:rPr>
          <w:sz w:val="28"/>
          <w:szCs w:val="28"/>
        </w:rPr>
        <w:t>Где хранить содержимое и считывать строки подключения к базе данных? Как хранить конфиденциальные сведения (имя пользователя, пароль) строки подключения?</w:t>
      </w:r>
    </w:p>
    <w:p w14:paraId="57DE7816" w14:textId="77777777" w:rsidR="00DB5A93" w:rsidRPr="00A7424B" w:rsidRDefault="00DB5A93" w:rsidP="00A7424B">
      <w:pPr>
        <w:numPr>
          <w:ilvl w:val="0"/>
          <w:numId w:val="19"/>
        </w:numPr>
        <w:jc w:val="both"/>
      </w:pPr>
      <w:r w:rsidRPr="00A7424B">
        <w:rPr>
          <w:sz w:val="28"/>
          <w:szCs w:val="28"/>
        </w:rPr>
        <w:t>Что такое пул соединений</w:t>
      </w:r>
      <w:r w:rsidRPr="00A7424B">
        <w:rPr>
          <w:sz w:val="28"/>
          <w:szCs w:val="28"/>
          <w:lang w:val="en-US"/>
        </w:rPr>
        <w:t>?</w:t>
      </w:r>
    </w:p>
    <w:p w14:paraId="78F1FEE0" w14:textId="77777777" w:rsidR="006D35C2" w:rsidRPr="00A7424B" w:rsidRDefault="006D35C2" w:rsidP="00A7424B">
      <w:pPr>
        <w:numPr>
          <w:ilvl w:val="0"/>
          <w:numId w:val="19"/>
        </w:numPr>
        <w:jc w:val="both"/>
      </w:pPr>
      <w:r w:rsidRPr="00A7424B">
        <w:rPr>
          <w:sz w:val="28"/>
          <w:szCs w:val="28"/>
        </w:rPr>
        <w:t>Как обработать исключение (ошибку), возникшее при подключении к базе данных?</w:t>
      </w:r>
    </w:p>
    <w:p w14:paraId="3246DC21" w14:textId="77777777" w:rsidR="005875AF" w:rsidRPr="00A7424B" w:rsidRDefault="00000000" w:rsidP="00A7424B">
      <w:pPr>
        <w:numPr>
          <w:ilvl w:val="0"/>
          <w:numId w:val="19"/>
        </w:numPr>
        <w:jc w:val="both"/>
      </w:pPr>
      <w:r w:rsidRPr="00A7424B">
        <w:rPr>
          <w:sz w:val="28"/>
          <w:szCs w:val="28"/>
        </w:rPr>
        <w:t xml:space="preserve">Дайте характеристику объектам типа </w:t>
      </w:r>
      <w:r w:rsidRPr="00A7424B">
        <w:rPr>
          <w:sz w:val="28"/>
          <w:szCs w:val="28"/>
          <w:lang w:val="en-US"/>
        </w:rPr>
        <w:t>Command</w:t>
      </w:r>
      <w:r w:rsidRPr="00A7424B">
        <w:rPr>
          <w:sz w:val="28"/>
          <w:szCs w:val="28"/>
        </w:rPr>
        <w:t xml:space="preserve"> (</w:t>
      </w:r>
      <w:proofErr w:type="spellStart"/>
      <w:r w:rsidRPr="00A7424B">
        <w:rPr>
          <w:sz w:val="28"/>
          <w:szCs w:val="28"/>
          <w:lang w:val="en-US"/>
        </w:rPr>
        <w:t>DbCommand</w:t>
      </w:r>
      <w:proofErr w:type="spellEnd"/>
      <w:r w:rsidRPr="00A7424B">
        <w:rPr>
          <w:sz w:val="28"/>
          <w:szCs w:val="28"/>
        </w:rPr>
        <w:t xml:space="preserve">, </w:t>
      </w:r>
      <w:proofErr w:type="spellStart"/>
      <w:r w:rsidRPr="00A7424B">
        <w:rPr>
          <w:sz w:val="28"/>
          <w:szCs w:val="28"/>
          <w:lang w:val="en-US"/>
        </w:rPr>
        <w:t>SqlCommand</w:t>
      </w:r>
      <w:proofErr w:type="spellEnd"/>
      <w:r w:rsidRPr="00A7424B">
        <w:rPr>
          <w:sz w:val="28"/>
          <w:szCs w:val="28"/>
        </w:rPr>
        <w:t xml:space="preserve">, </w:t>
      </w:r>
      <w:proofErr w:type="spellStart"/>
      <w:r w:rsidRPr="00A7424B">
        <w:rPr>
          <w:sz w:val="28"/>
          <w:szCs w:val="28"/>
          <w:lang w:val="en-US"/>
        </w:rPr>
        <w:t>OleDbCommand</w:t>
      </w:r>
      <w:proofErr w:type="spellEnd"/>
      <w:r w:rsidRPr="00A7424B">
        <w:rPr>
          <w:sz w:val="28"/>
          <w:szCs w:val="28"/>
        </w:rPr>
        <w:t>).</w:t>
      </w:r>
    </w:p>
    <w:p w14:paraId="6377A1A6" w14:textId="77777777" w:rsidR="005875AF" w:rsidRPr="00A7424B" w:rsidRDefault="00000000" w:rsidP="00A7424B">
      <w:pPr>
        <w:numPr>
          <w:ilvl w:val="0"/>
          <w:numId w:val="19"/>
        </w:numPr>
        <w:jc w:val="both"/>
        <w:rPr>
          <w:lang w:val="en-US"/>
        </w:rPr>
      </w:pPr>
      <w:r w:rsidRPr="00A7424B">
        <w:rPr>
          <w:sz w:val="28"/>
          <w:szCs w:val="28"/>
        </w:rPr>
        <w:t>Дайте</w:t>
      </w:r>
      <w:r w:rsidRPr="00A7424B">
        <w:rPr>
          <w:sz w:val="28"/>
          <w:szCs w:val="28"/>
          <w:lang w:val="en-US"/>
        </w:rPr>
        <w:t xml:space="preserve"> </w:t>
      </w:r>
      <w:r w:rsidRPr="00A7424B">
        <w:rPr>
          <w:sz w:val="28"/>
          <w:szCs w:val="28"/>
        </w:rPr>
        <w:t>характеристику</w:t>
      </w:r>
      <w:r w:rsidRPr="00A7424B">
        <w:rPr>
          <w:sz w:val="28"/>
          <w:szCs w:val="28"/>
          <w:lang w:val="en-US"/>
        </w:rPr>
        <w:t xml:space="preserve"> </w:t>
      </w:r>
      <w:r w:rsidRPr="00A7424B">
        <w:rPr>
          <w:sz w:val="28"/>
          <w:szCs w:val="28"/>
        </w:rPr>
        <w:t>объектам</w:t>
      </w:r>
      <w:r w:rsidRPr="00A7424B">
        <w:rPr>
          <w:sz w:val="28"/>
          <w:szCs w:val="28"/>
          <w:lang w:val="en-US"/>
        </w:rPr>
        <w:t xml:space="preserve"> </w:t>
      </w:r>
      <w:r w:rsidRPr="00A7424B">
        <w:rPr>
          <w:sz w:val="28"/>
          <w:szCs w:val="28"/>
        </w:rPr>
        <w:t>типа</w:t>
      </w:r>
      <w:r w:rsidRPr="00A7424B">
        <w:rPr>
          <w:sz w:val="28"/>
          <w:szCs w:val="28"/>
          <w:lang w:val="en-US"/>
        </w:rPr>
        <w:t xml:space="preserve"> Parameter (</w:t>
      </w:r>
      <w:proofErr w:type="spellStart"/>
      <w:r w:rsidRPr="00A7424B">
        <w:rPr>
          <w:sz w:val="28"/>
          <w:szCs w:val="28"/>
          <w:lang w:val="en-US"/>
        </w:rPr>
        <w:t>DbParameter</w:t>
      </w:r>
      <w:proofErr w:type="spellEnd"/>
      <w:r w:rsidRPr="00A7424B">
        <w:rPr>
          <w:sz w:val="28"/>
          <w:szCs w:val="28"/>
          <w:lang w:val="en-US"/>
        </w:rPr>
        <w:t xml:space="preserve">, </w:t>
      </w:r>
      <w:proofErr w:type="spellStart"/>
      <w:r w:rsidRPr="00A7424B">
        <w:rPr>
          <w:sz w:val="28"/>
          <w:szCs w:val="28"/>
          <w:lang w:val="en-US"/>
        </w:rPr>
        <w:t>SqlParameter</w:t>
      </w:r>
      <w:proofErr w:type="spellEnd"/>
      <w:r w:rsidRPr="00A7424B">
        <w:rPr>
          <w:sz w:val="28"/>
          <w:szCs w:val="28"/>
          <w:lang w:val="en-US"/>
        </w:rPr>
        <w:t xml:space="preserve">, </w:t>
      </w:r>
      <w:proofErr w:type="spellStart"/>
      <w:r w:rsidRPr="00A7424B">
        <w:rPr>
          <w:sz w:val="28"/>
          <w:szCs w:val="28"/>
          <w:lang w:val="en-US"/>
        </w:rPr>
        <w:t>OleDbParameter</w:t>
      </w:r>
      <w:proofErr w:type="spellEnd"/>
      <w:r w:rsidRPr="00A7424B">
        <w:rPr>
          <w:sz w:val="28"/>
          <w:szCs w:val="28"/>
          <w:lang w:val="en-US"/>
        </w:rPr>
        <w:t>).</w:t>
      </w:r>
    </w:p>
    <w:p w14:paraId="59916530" w14:textId="77777777" w:rsidR="00412356" w:rsidRPr="00A7424B" w:rsidRDefault="00412356" w:rsidP="00A7424B">
      <w:pPr>
        <w:numPr>
          <w:ilvl w:val="0"/>
          <w:numId w:val="19"/>
        </w:numPr>
        <w:jc w:val="both"/>
      </w:pPr>
      <w:r w:rsidRPr="00A7424B">
        <w:rPr>
          <w:sz w:val="28"/>
          <w:szCs w:val="28"/>
        </w:rPr>
        <w:t>Что такое транзакция?</w:t>
      </w:r>
    </w:p>
    <w:p w14:paraId="741180BB" w14:textId="4706219F" w:rsidR="00412356" w:rsidRPr="00A7424B" w:rsidRDefault="00412356" w:rsidP="00A7424B">
      <w:pPr>
        <w:numPr>
          <w:ilvl w:val="0"/>
          <w:numId w:val="19"/>
        </w:numPr>
        <w:jc w:val="both"/>
      </w:pPr>
      <w:r w:rsidRPr="00A7424B">
        <w:rPr>
          <w:sz w:val="28"/>
          <w:szCs w:val="28"/>
        </w:rPr>
        <w:t>Когда следует применять явные транзакции?</w:t>
      </w:r>
    </w:p>
    <w:p w14:paraId="6F2C21FD" w14:textId="1A119C2A" w:rsidR="00412356" w:rsidRPr="00A7424B" w:rsidRDefault="00412356" w:rsidP="00A7424B">
      <w:pPr>
        <w:numPr>
          <w:ilvl w:val="0"/>
          <w:numId w:val="19"/>
        </w:numPr>
        <w:jc w:val="both"/>
      </w:pPr>
      <w:r w:rsidRPr="00A7424B">
        <w:rPr>
          <w:sz w:val="28"/>
          <w:szCs w:val="28"/>
        </w:rPr>
        <w:t xml:space="preserve">Дайте характеристику объектам типа </w:t>
      </w:r>
      <w:r w:rsidRPr="00A7424B">
        <w:rPr>
          <w:sz w:val="28"/>
          <w:szCs w:val="28"/>
          <w:lang w:val="en-US"/>
        </w:rPr>
        <w:t>Transaction</w:t>
      </w:r>
      <w:r w:rsidRPr="00A7424B">
        <w:rPr>
          <w:sz w:val="28"/>
          <w:szCs w:val="28"/>
        </w:rPr>
        <w:t xml:space="preserve"> (</w:t>
      </w:r>
      <w:r w:rsidRPr="00A7424B">
        <w:rPr>
          <w:sz w:val="28"/>
          <w:szCs w:val="28"/>
          <w:lang w:val="en-US"/>
        </w:rPr>
        <w:t>DbTransaction</w:t>
      </w:r>
      <w:r w:rsidRPr="00A7424B">
        <w:rPr>
          <w:sz w:val="28"/>
          <w:szCs w:val="28"/>
        </w:rPr>
        <w:t xml:space="preserve">, </w:t>
      </w:r>
      <w:proofErr w:type="spellStart"/>
      <w:r w:rsidRPr="00A7424B">
        <w:rPr>
          <w:sz w:val="28"/>
          <w:szCs w:val="28"/>
          <w:lang w:val="en-US"/>
        </w:rPr>
        <w:t>SqlTransaction</w:t>
      </w:r>
      <w:proofErr w:type="spellEnd"/>
      <w:r w:rsidRPr="00A7424B">
        <w:rPr>
          <w:sz w:val="28"/>
          <w:szCs w:val="28"/>
        </w:rPr>
        <w:t>).</w:t>
      </w:r>
    </w:p>
    <w:p w14:paraId="1B4CF6B1" w14:textId="77777777" w:rsidR="005875AF" w:rsidRPr="00A7424B" w:rsidRDefault="00000000" w:rsidP="00A7424B">
      <w:pPr>
        <w:numPr>
          <w:ilvl w:val="0"/>
          <w:numId w:val="19"/>
        </w:numPr>
        <w:jc w:val="both"/>
      </w:pPr>
      <w:r w:rsidRPr="00A7424B">
        <w:rPr>
          <w:sz w:val="28"/>
          <w:szCs w:val="28"/>
          <w:lang w:val="be-BY"/>
        </w:rPr>
        <w:t xml:space="preserve">Как с </w:t>
      </w:r>
      <w:r w:rsidRPr="00A7424B">
        <w:rPr>
          <w:sz w:val="28"/>
          <w:szCs w:val="28"/>
        </w:rPr>
        <w:t>помощью</w:t>
      </w:r>
      <w:r w:rsidRPr="00A7424B">
        <w:rPr>
          <w:sz w:val="28"/>
          <w:szCs w:val="28"/>
          <w:lang w:val="be-BY"/>
        </w:rPr>
        <w:t xml:space="preserve"> средств </w:t>
      </w:r>
      <w:r w:rsidRPr="00A7424B">
        <w:rPr>
          <w:sz w:val="28"/>
          <w:szCs w:val="28"/>
          <w:lang w:val="en-US"/>
        </w:rPr>
        <w:t>ADO</w:t>
      </w:r>
      <w:r w:rsidRPr="00A7424B">
        <w:rPr>
          <w:sz w:val="28"/>
          <w:szCs w:val="28"/>
        </w:rPr>
        <w:t xml:space="preserve"> .</w:t>
      </w:r>
      <w:r w:rsidRPr="00A7424B">
        <w:rPr>
          <w:sz w:val="28"/>
          <w:szCs w:val="28"/>
          <w:lang w:val="en-US"/>
        </w:rPr>
        <w:t>NET</w:t>
      </w:r>
      <w:r w:rsidRPr="00A7424B">
        <w:rPr>
          <w:sz w:val="28"/>
          <w:szCs w:val="28"/>
        </w:rPr>
        <w:t xml:space="preserve"> выполнять </w:t>
      </w:r>
      <w:r w:rsidRPr="00A7424B">
        <w:rPr>
          <w:sz w:val="28"/>
          <w:szCs w:val="28"/>
          <w:lang w:val="be-BY"/>
        </w:rPr>
        <w:t>параметризованные</w:t>
      </w:r>
      <w:r w:rsidRPr="00A7424B">
        <w:rPr>
          <w:sz w:val="28"/>
          <w:szCs w:val="28"/>
        </w:rPr>
        <w:t xml:space="preserve"> </w:t>
      </w:r>
      <w:r w:rsidRPr="00A7424B">
        <w:rPr>
          <w:sz w:val="28"/>
          <w:szCs w:val="28"/>
          <w:lang w:val="be-BY"/>
        </w:rPr>
        <w:t>запросы</w:t>
      </w:r>
      <w:r w:rsidRPr="00A7424B">
        <w:rPr>
          <w:sz w:val="28"/>
          <w:szCs w:val="28"/>
        </w:rPr>
        <w:t xml:space="preserve"> (</w:t>
      </w:r>
      <w:r w:rsidRPr="00A7424B">
        <w:rPr>
          <w:sz w:val="28"/>
          <w:szCs w:val="28"/>
          <w:lang w:val="be-BY"/>
        </w:rPr>
        <w:t>команды</w:t>
      </w:r>
      <w:r w:rsidRPr="00A7424B">
        <w:rPr>
          <w:sz w:val="28"/>
          <w:szCs w:val="28"/>
        </w:rPr>
        <w:t>)?</w:t>
      </w:r>
    </w:p>
    <w:p w14:paraId="72A0B6CB" w14:textId="77777777" w:rsidR="005875AF" w:rsidRPr="00A7424B" w:rsidRDefault="00000000" w:rsidP="00A7424B">
      <w:pPr>
        <w:numPr>
          <w:ilvl w:val="0"/>
          <w:numId w:val="19"/>
        </w:numPr>
        <w:jc w:val="both"/>
      </w:pPr>
      <w:r w:rsidRPr="00A7424B">
        <w:rPr>
          <w:sz w:val="28"/>
          <w:szCs w:val="28"/>
          <w:lang w:val="be-BY"/>
        </w:rPr>
        <w:t xml:space="preserve">Как с </w:t>
      </w:r>
      <w:r w:rsidRPr="00A7424B">
        <w:rPr>
          <w:sz w:val="28"/>
          <w:szCs w:val="28"/>
        </w:rPr>
        <w:t>помощью</w:t>
      </w:r>
      <w:r w:rsidRPr="00A7424B">
        <w:rPr>
          <w:sz w:val="28"/>
          <w:szCs w:val="28"/>
          <w:lang w:val="be-BY"/>
        </w:rPr>
        <w:t xml:space="preserve"> средств </w:t>
      </w:r>
      <w:r w:rsidRPr="00A7424B">
        <w:rPr>
          <w:sz w:val="28"/>
          <w:szCs w:val="28"/>
          <w:lang w:val="en-US"/>
        </w:rPr>
        <w:t>ADO</w:t>
      </w:r>
      <w:r w:rsidRPr="00A7424B">
        <w:rPr>
          <w:sz w:val="28"/>
          <w:szCs w:val="28"/>
        </w:rPr>
        <w:t xml:space="preserve"> .</w:t>
      </w:r>
      <w:r w:rsidRPr="00A7424B">
        <w:rPr>
          <w:sz w:val="28"/>
          <w:szCs w:val="28"/>
          <w:lang w:val="en-US"/>
        </w:rPr>
        <w:t>NET</w:t>
      </w:r>
      <w:r w:rsidRPr="00A7424B">
        <w:rPr>
          <w:sz w:val="28"/>
          <w:szCs w:val="28"/>
        </w:rPr>
        <w:t xml:space="preserve"> выполнить хранимую процедуру и получить значение выходных параметров процедуры?</w:t>
      </w:r>
    </w:p>
    <w:p w14:paraId="52B9E065" w14:textId="650BF906" w:rsidR="00D011D0" w:rsidRPr="00A7424B" w:rsidRDefault="00D011D0" w:rsidP="00A7424B">
      <w:pPr>
        <w:numPr>
          <w:ilvl w:val="0"/>
          <w:numId w:val="19"/>
        </w:numPr>
        <w:jc w:val="both"/>
      </w:pPr>
      <w:r w:rsidRPr="00A7424B">
        <w:rPr>
          <w:sz w:val="28"/>
          <w:szCs w:val="28"/>
          <w:lang w:val="be-BY"/>
        </w:rPr>
        <w:t xml:space="preserve">Как с </w:t>
      </w:r>
      <w:r w:rsidRPr="00A7424B">
        <w:rPr>
          <w:sz w:val="28"/>
          <w:szCs w:val="28"/>
        </w:rPr>
        <w:t>помощью</w:t>
      </w:r>
      <w:r w:rsidRPr="00A7424B">
        <w:rPr>
          <w:sz w:val="28"/>
          <w:szCs w:val="28"/>
          <w:lang w:val="be-BY"/>
        </w:rPr>
        <w:t xml:space="preserve"> средств </w:t>
      </w:r>
      <w:r w:rsidRPr="00A7424B">
        <w:rPr>
          <w:sz w:val="28"/>
          <w:szCs w:val="28"/>
          <w:lang w:val="en-US"/>
        </w:rPr>
        <w:t>ADO</w:t>
      </w:r>
      <w:r w:rsidRPr="00A7424B">
        <w:rPr>
          <w:sz w:val="28"/>
          <w:szCs w:val="28"/>
        </w:rPr>
        <w:t xml:space="preserve"> .</w:t>
      </w:r>
      <w:r w:rsidRPr="00A7424B">
        <w:rPr>
          <w:sz w:val="28"/>
          <w:szCs w:val="28"/>
          <w:lang w:val="en-US"/>
        </w:rPr>
        <w:t>NET</w:t>
      </w:r>
      <w:r w:rsidRPr="00A7424B">
        <w:rPr>
          <w:sz w:val="28"/>
          <w:szCs w:val="28"/>
        </w:rPr>
        <w:t xml:space="preserve"> создать новую таблицу</w:t>
      </w:r>
      <w:r w:rsidR="00DB5A93" w:rsidRPr="00A7424B">
        <w:rPr>
          <w:sz w:val="28"/>
          <w:szCs w:val="28"/>
        </w:rPr>
        <w:t xml:space="preserve"> в базе данных</w:t>
      </w:r>
      <w:r w:rsidRPr="00A7424B">
        <w:rPr>
          <w:sz w:val="28"/>
          <w:szCs w:val="28"/>
        </w:rPr>
        <w:t>?</w:t>
      </w:r>
    </w:p>
    <w:p w14:paraId="4C32DE98" w14:textId="57D69A0A" w:rsidR="001C0A70" w:rsidRPr="00A7424B" w:rsidRDefault="001C0A70" w:rsidP="00A7424B">
      <w:pPr>
        <w:numPr>
          <w:ilvl w:val="0"/>
          <w:numId w:val="19"/>
        </w:numPr>
        <w:jc w:val="both"/>
        <w:rPr>
          <w:sz w:val="28"/>
          <w:szCs w:val="28"/>
        </w:rPr>
      </w:pPr>
      <w:r w:rsidRPr="00A7424B">
        <w:rPr>
          <w:sz w:val="28"/>
          <w:szCs w:val="28"/>
          <w:lang w:val="be-BY"/>
        </w:rPr>
        <w:t xml:space="preserve">Как с </w:t>
      </w:r>
      <w:r w:rsidRPr="00A7424B">
        <w:rPr>
          <w:sz w:val="28"/>
          <w:szCs w:val="28"/>
        </w:rPr>
        <w:t>помощью</w:t>
      </w:r>
      <w:r w:rsidRPr="00A7424B">
        <w:rPr>
          <w:sz w:val="28"/>
          <w:szCs w:val="28"/>
          <w:lang w:val="be-BY"/>
        </w:rPr>
        <w:t xml:space="preserve"> средств </w:t>
      </w:r>
      <w:r w:rsidRPr="00A7424B">
        <w:rPr>
          <w:sz w:val="28"/>
          <w:szCs w:val="28"/>
          <w:lang w:val="en-US"/>
        </w:rPr>
        <w:t>ADO</w:t>
      </w:r>
      <w:r w:rsidRPr="00A7424B">
        <w:rPr>
          <w:sz w:val="28"/>
          <w:szCs w:val="28"/>
        </w:rPr>
        <w:t xml:space="preserve"> .</w:t>
      </w:r>
      <w:r w:rsidRPr="00A7424B">
        <w:rPr>
          <w:sz w:val="28"/>
          <w:szCs w:val="28"/>
          <w:lang w:val="en-US"/>
        </w:rPr>
        <w:t>NET</w:t>
      </w:r>
      <w:r w:rsidRPr="00A7424B">
        <w:rPr>
          <w:sz w:val="28"/>
          <w:szCs w:val="28"/>
        </w:rPr>
        <w:t xml:space="preserve"> заполнить таблицу тестовым набором данных?</w:t>
      </w:r>
    </w:p>
    <w:p w14:paraId="3503654C" w14:textId="2DA376AE" w:rsidR="00D011D0" w:rsidRPr="00A7424B" w:rsidRDefault="00D011D0" w:rsidP="00A7424B">
      <w:pPr>
        <w:numPr>
          <w:ilvl w:val="0"/>
          <w:numId w:val="19"/>
        </w:numPr>
        <w:jc w:val="both"/>
        <w:rPr>
          <w:sz w:val="28"/>
          <w:szCs w:val="28"/>
        </w:rPr>
      </w:pPr>
      <w:r w:rsidRPr="00A7424B">
        <w:rPr>
          <w:sz w:val="28"/>
          <w:szCs w:val="28"/>
        </w:rPr>
        <w:t>Как с помощью средств ADO .NET выполнять запросы на выборку данных и сохранить их результаты в виде соответствующего объекта C#?</w:t>
      </w:r>
    </w:p>
    <w:p w14:paraId="1A91896D" w14:textId="77777777" w:rsidR="005875AF" w:rsidRPr="00A7424B" w:rsidRDefault="00000000" w:rsidP="00A7424B">
      <w:pPr>
        <w:numPr>
          <w:ilvl w:val="0"/>
          <w:numId w:val="19"/>
        </w:numPr>
        <w:jc w:val="both"/>
        <w:rPr>
          <w:sz w:val="28"/>
          <w:szCs w:val="28"/>
        </w:rPr>
      </w:pPr>
      <w:r w:rsidRPr="00A7424B">
        <w:rPr>
          <w:sz w:val="28"/>
          <w:szCs w:val="28"/>
        </w:rPr>
        <w:t xml:space="preserve">Дайте характеристику объекту типа </w:t>
      </w:r>
      <w:proofErr w:type="spellStart"/>
      <w:r w:rsidRPr="00A7424B">
        <w:rPr>
          <w:sz w:val="28"/>
          <w:szCs w:val="28"/>
        </w:rPr>
        <w:t>DataReader</w:t>
      </w:r>
      <w:proofErr w:type="spellEnd"/>
      <w:r w:rsidRPr="00A7424B">
        <w:rPr>
          <w:sz w:val="28"/>
          <w:szCs w:val="28"/>
        </w:rPr>
        <w:t>.</w:t>
      </w:r>
    </w:p>
    <w:p w14:paraId="45D43B80" w14:textId="77777777" w:rsidR="00D011D0" w:rsidRPr="00A7424B" w:rsidRDefault="00D011D0" w:rsidP="00A7424B">
      <w:pPr>
        <w:numPr>
          <w:ilvl w:val="0"/>
          <w:numId w:val="19"/>
        </w:numPr>
        <w:jc w:val="both"/>
        <w:rPr>
          <w:sz w:val="28"/>
          <w:szCs w:val="28"/>
        </w:rPr>
      </w:pPr>
      <w:r w:rsidRPr="00A7424B">
        <w:rPr>
          <w:sz w:val="28"/>
          <w:szCs w:val="28"/>
        </w:rPr>
        <w:t>Как реализован паттерн «Абстрактная фабрика» в ADO.NET.</w:t>
      </w:r>
    </w:p>
    <w:p w14:paraId="5C51E1DA" w14:textId="77777777" w:rsidR="005875AF" w:rsidRPr="00A7424B" w:rsidRDefault="00000000" w:rsidP="00A7424B">
      <w:pPr>
        <w:numPr>
          <w:ilvl w:val="0"/>
          <w:numId w:val="19"/>
        </w:numPr>
        <w:jc w:val="both"/>
        <w:rPr>
          <w:sz w:val="28"/>
          <w:szCs w:val="28"/>
        </w:rPr>
      </w:pPr>
      <w:r w:rsidRPr="00A7424B">
        <w:rPr>
          <w:sz w:val="28"/>
          <w:szCs w:val="28"/>
        </w:rPr>
        <w:t xml:space="preserve">Дайте характеристику классам </w:t>
      </w:r>
      <w:proofErr w:type="spellStart"/>
      <w:r w:rsidRPr="00A7424B">
        <w:rPr>
          <w:sz w:val="28"/>
          <w:szCs w:val="28"/>
        </w:rPr>
        <w:t>DbProviderFactories</w:t>
      </w:r>
      <w:proofErr w:type="spellEnd"/>
      <w:r w:rsidRPr="00A7424B">
        <w:rPr>
          <w:sz w:val="28"/>
          <w:szCs w:val="28"/>
        </w:rPr>
        <w:t xml:space="preserve"> и </w:t>
      </w:r>
      <w:proofErr w:type="spellStart"/>
      <w:r w:rsidRPr="00A7424B">
        <w:rPr>
          <w:sz w:val="28"/>
          <w:szCs w:val="28"/>
        </w:rPr>
        <w:t>DbProviderFactory</w:t>
      </w:r>
      <w:proofErr w:type="spellEnd"/>
      <w:r w:rsidRPr="00A7424B">
        <w:rPr>
          <w:sz w:val="28"/>
          <w:szCs w:val="28"/>
        </w:rPr>
        <w:t>.</w:t>
      </w:r>
    </w:p>
    <w:p w14:paraId="4C525E6F" w14:textId="133CC622" w:rsidR="005875AF" w:rsidRPr="00A7424B" w:rsidRDefault="001C0A70" w:rsidP="00A7424B">
      <w:pPr>
        <w:numPr>
          <w:ilvl w:val="0"/>
          <w:numId w:val="19"/>
        </w:numPr>
        <w:jc w:val="both"/>
        <w:rPr>
          <w:sz w:val="28"/>
          <w:szCs w:val="28"/>
        </w:rPr>
      </w:pPr>
      <w:r w:rsidRPr="00A7424B">
        <w:rPr>
          <w:sz w:val="28"/>
          <w:szCs w:val="28"/>
        </w:rPr>
        <w:t xml:space="preserve"> Как получить объекта фабрики для конкретного поставщика. Методы класса </w:t>
      </w:r>
      <w:proofErr w:type="spellStart"/>
      <w:r w:rsidRPr="00A7424B">
        <w:rPr>
          <w:sz w:val="28"/>
          <w:szCs w:val="28"/>
        </w:rPr>
        <w:t>DbProviderFactory</w:t>
      </w:r>
      <w:proofErr w:type="spellEnd"/>
      <w:r w:rsidRPr="00A7424B">
        <w:rPr>
          <w:sz w:val="28"/>
          <w:szCs w:val="28"/>
        </w:rPr>
        <w:t>.</w:t>
      </w:r>
    </w:p>
    <w:p w14:paraId="0CD7BC84" w14:textId="77777777" w:rsidR="004D4455" w:rsidRPr="00A7424B" w:rsidRDefault="004D4455" w:rsidP="00A7424B">
      <w:pPr>
        <w:numPr>
          <w:ilvl w:val="0"/>
          <w:numId w:val="19"/>
        </w:numPr>
        <w:jc w:val="both"/>
        <w:rPr>
          <w:sz w:val="28"/>
          <w:szCs w:val="28"/>
        </w:rPr>
      </w:pPr>
      <w:r w:rsidRPr="00A7424B">
        <w:rPr>
          <w:sz w:val="28"/>
          <w:szCs w:val="28"/>
        </w:rPr>
        <w:t>Какие уровни изоляции транзакций поддерживаются в MS SQL Server и чем они отличаются?</w:t>
      </w:r>
    </w:p>
    <w:p w14:paraId="66B5D14C" w14:textId="72251D00" w:rsidR="004D4455" w:rsidRPr="00A7424B" w:rsidRDefault="004D4455" w:rsidP="00A7424B">
      <w:pPr>
        <w:numPr>
          <w:ilvl w:val="0"/>
          <w:numId w:val="19"/>
        </w:numPr>
        <w:jc w:val="both"/>
        <w:rPr>
          <w:sz w:val="28"/>
          <w:szCs w:val="28"/>
        </w:rPr>
      </w:pPr>
      <w:r w:rsidRPr="00A7424B">
        <w:rPr>
          <w:sz w:val="28"/>
          <w:szCs w:val="28"/>
        </w:rPr>
        <w:t>Что такое "грязное чтение" (</w:t>
      </w:r>
      <w:proofErr w:type="spellStart"/>
      <w:r w:rsidRPr="00A7424B">
        <w:rPr>
          <w:sz w:val="28"/>
          <w:szCs w:val="28"/>
        </w:rPr>
        <w:t>Dirty</w:t>
      </w:r>
      <w:proofErr w:type="spellEnd"/>
      <w:r w:rsidRPr="00A7424B">
        <w:rPr>
          <w:sz w:val="28"/>
          <w:szCs w:val="28"/>
        </w:rPr>
        <w:t xml:space="preserve"> </w:t>
      </w:r>
      <w:proofErr w:type="spellStart"/>
      <w:r w:rsidRPr="00A7424B">
        <w:rPr>
          <w:sz w:val="28"/>
          <w:szCs w:val="28"/>
        </w:rPr>
        <w:t>Read</w:t>
      </w:r>
      <w:proofErr w:type="spellEnd"/>
      <w:r w:rsidRPr="00A7424B">
        <w:rPr>
          <w:sz w:val="28"/>
          <w:szCs w:val="28"/>
        </w:rPr>
        <w:t xml:space="preserve">) и "фантомное чтение" (Phantom </w:t>
      </w:r>
      <w:proofErr w:type="spellStart"/>
      <w:r w:rsidRPr="00A7424B">
        <w:rPr>
          <w:sz w:val="28"/>
          <w:szCs w:val="28"/>
        </w:rPr>
        <w:t>Read</w:t>
      </w:r>
      <w:proofErr w:type="spellEnd"/>
      <w:r w:rsidRPr="00A7424B">
        <w:rPr>
          <w:sz w:val="28"/>
          <w:szCs w:val="28"/>
        </w:rPr>
        <w:t>)?</w:t>
      </w:r>
    </w:p>
    <w:p w14:paraId="5C0823F0" w14:textId="51D1F006" w:rsidR="004D4455" w:rsidRPr="00A7424B" w:rsidRDefault="004D4455" w:rsidP="00A7424B">
      <w:pPr>
        <w:numPr>
          <w:ilvl w:val="0"/>
          <w:numId w:val="19"/>
        </w:numPr>
        <w:jc w:val="both"/>
        <w:rPr>
          <w:sz w:val="28"/>
          <w:szCs w:val="28"/>
        </w:rPr>
      </w:pPr>
      <w:r w:rsidRPr="00A7424B">
        <w:rPr>
          <w:sz w:val="28"/>
          <w:szCs w:val="28"/>
        </w:rPr>
        <w:t>В чем разница между оптимистической и пессимистической блокировкой?</w:t>
      </w:r>
    </w:p>
    <w:p w14:paraId="1E7FC9E5" w14:textId="191585DF" w:rsidR="004D4455" w:rsidRPr="00A7424B" w:rsidRDefault="004D4455" w:rsidP="00A7424B">
      <w:pPr>
        <w:numPr>
          <w:ilvl w:val="0"/>
          <w:numId w:val="19"/>
        </w:numPr>
        <w:jc w:val="both"/>
        <w:rPr>
          <w:sz w:val="28"/>
          <w:szCs w:val="28"/>
        </w:rPr>
      </w:pPr>
      <w:r w:rsidRPr="00A7424B">
        <w:rPr>
          <w:sz w:val="28"/>
          <w:szCs w:val="28"/>
        </w:rPr>
        <w:t xml:space="preserve">Как ADO.NET позволяет задать уровень изоляции для объекта </w:t>
      </w:r>
      <w:proofErr w:type="spellStart"/>
      <w:r w:rsidRPr="00A7424B">
        <w:rPr>
          <w:sz w:val="28"/>
          <w:szCs w:val="28"/>
        </w:rPr>
        <w:t>SqlTransaction</w:t>
      </w:r>
      <w:proofErr w:type="spellEnd"/>
      <w:r w:rsidRPr="00A7424B">
        <w:rPr>
          <w:sz w:val="28"/>
          <w:szCs w:val="28"/>
        </w:rPr>
        <w:t>?</w:t>
      </w:r>
    </w:p>
    <w:p w14:paraId="48DDE182" w14:textId="27711B6D" w:rsidR="004D4455" w:rsidRPr="00A7424B" w:rsidRDefault="004D4455" w:rsidP="00A7424B">
      <w:pPr>
        <w:numPr>
          <w:ilvl w:val="0"/>
          <w:numId w:val="19"/>
        </w:numPr>
        <w:jc w:val="both"/>
        <w:rPr>
          <w:sz w:val="28"/>
          <w:szCs w:val="28"/>
        </w:rPr>
      </w:pPr>
      <w:r w:rsidRPr="00A7424B">
        <w:rPr>
          <w:sz w:val="28"/>
          <w:szCs w:val="28"/>
        </w:rPr>
        <w:t>Каким образом СУБД разрешает ситуацию взаимной блокировки (</w:t>
      </w:r>
      <w:proofErr w:type="spellStart"/>
      <w:r w:rsidRPr="00A7424B">
        <w:rPr>
          <w:sz w:val="28"/>
          <w:szCs w:val="28"/>
        </w:rPr>
        <w:t>Deadlock</w:t>
      </w:r>
      <w:proofErr w:type="spellEnd"/>
      <w:r w:rsidRPr="00A7424B">
        <w:rPr>
          <w:sz w:val="28"/>
          <w:szCs w:val="28"/>
        </w:rPr>
        <w:t>)?</w:t>
      </w:r>
    </w:p>
    <w:p w14:paraId="0EFD93EE" w14:textId="77777777" w:rsidR="005875AF" w:rsidRPr="00A7424B" w:rsidRDefault="005875AF" w:rsidP="00A7424B">
      <w:pPr>
        <w:ind w:firstLine="708"/>
        <w:rPr>
          <w:b/>
          <w:bCs/>
          <w:sz w:val="28"/>
          <w:szCs w:val="28"/>
        </w:rPr>
      </w:pPr>
    </w:p>
    <w:p w14:paraId="36F482C0" w14:textId="77777777" w:rsidR="008766F2" w:rsidRPr="00A7424B" w:rsidRDefault="008766F2" w:rsidP="00A7424B">
      <w:pPr>
        <w:ind w:firstLine="708"/>
        <w:rPr>
          <w:b/>
          <w:bCs/>
          <w:sz w:val="28"/>
          <w:szCs w:val="28"/>
        </w:rPr>
      </w:pPr>
    </w:p>
    <w:p w14:paraId="3120CF81" w14:textId="77777777" w:rsidR="005875AF" w:rsidRPr="004431B4" w:rsidRDefault="00000000" w:rsidP="00A7424B">
      <w:pPr>
        <w:jc w:val="center"/>
        <w:rPr>
          <w:b/>
          <w:bCs/>
          <w:iCs/>
          <w:caps/>
          <w:sz w:val="30"/>
          <w:szCs w:val="30"/>
        </w:rPr>
      </w:pPr>
      <w:r w:rsidRPr="00A7424B">
        <w:rPr>
          <w:b/>
          <w:bCs/>
          <w:iCs/>
          <w:caps/>
          <w:sz w:val="30"/>
          <w:szCs w:val="30"/>
        </w:rPr>
        <w:t>Литература</w:t>
      </w:r>
    </w:p>
    <w:p w14:paraId="52C54AA0" w14:textId="77777777" w:rsidR="005875AF" w:rsidRPr="00A7424B" w:rsidRDefault="00000000" w:rsidP="00A7424B">
      <w:pPr>
        <w:ind w:firstLine="708"/>
      </w:pPr>
      <w:r w:rsidRPr="00A7424B">
        <w:t xml:space="preserve">1. Волосевич, А.А. Средства платформы .NET для работы с базами данных: метод. пособие по </w:t>
      </w:r>
      <w:proofErr w:type="spellStart"/>
      <w:r w:rsidRPr="00A7424B">
        <w:t>дисц</w:t>
      </w:r>
      <w:proofErr w:type="spellEnd"/>
      <w:r w:rsidRPr="00A7424B">
        <w:t xml:space="preserve">. «Инструменты и средства программирования» и «Избранные главы информатики» для студ. спец. </w:t>
      </w:r>
      <w:proofErr w:type="gramStart"/>
      <w:r w:rsidRPr="00A7424B">
        <w:t>1-31</w:t>
      </w:r>
      <w:proofErr w:type="gramEnd"/>
      <w:r w:rsidRPr="00A7424B">
        <w:t xml:space="preserve"> 03 04 «Информатика» всех форм </w:t>
      </w:r>
      <w:proofErr w:type="spellStart"/>
      <w:proofErr w:type="gramStart"/>
      <w:r w:rsidRPr="00A7424B">
        <w:t>обуч</w:t>
      </w:r>
      <w:proofErr w:type="spellEnd"/>
      <w:r w:rsidRPr="00A7424B">
        <w:t>./</w:t>
      </w:r>
      <w:proofErr w:type="gramEnd"/>
      <w:r w:rsidRPr="00A7424B">
        <w:t xml:space="preserve"> А. А. Волосевич, С. В. </w:t>
      </w:r>
      <w:proofErr w:type="spellStart"/>
      <w:r w:rsidRPr="00A7424B">
        <w:t>Актанорович</w:t>
      </w:r>
      <w:proofErr w:type="spellEnd"/>
      <w:r w:rsidRPr="00A7424B">
        <w:t xml:space="preserve">.  –  Минск: БГУИР, 2011. – 52 с. http://www.bsuir.by/m/12_100229_1_90182.pdf </w:t>
      </w:r>
    </w:p>
    <w:p w14:paraId="75CCAFE4" w14:textId="77777777" w:rsidR="005875AF" w:rsidRPr="00A7424B" w:rsidRDefault="00000000" w:rsidP="00A7424B">
      <w:pPr>
        <w:ind w:firstLine="708"/>
      </w:pPr>
      <w:r w:rsidRPr="00A7424B">
        <w:t>2. Эспозито Д. Знакомство с Microsoft ASP.NET 2.0 - Москва; Санкт-Петербург: Русская редакция: Питер, 2006. - 490 с. (есть электронный вариант).</w:t>
      </w:r>
    </w:p>
    <w:p w14:paraId="293DB9AD" w14:textId="5343A001" w:rsidR="000E156D" w:rsidRPr="00A7424B" w:rsidRDefault="00E44F25" w:rsidP="00A7424B">
      <w:pPr>
        <w:ind w:firstLine="708"/>
        <w:rPr>
          <w:sz w:val="20"/>
          <w:szCs w:val="20"/>
        </w:rPr>
      </w:pPr>
      <w:r w:rsidRPr="00A7424B">
        <w:br w:type="page"/>
      </w:r>
    </w:p>
    <w:p w14:paraId="4008E309" w14:textId="341206EA" w:rsidR="000E156D" w:rsidRPr="00A7424B" w:rsidRDefault="000E156D" w:rsidP="00A7424B">
      <w:pPr>
        <w:jc w:val="center"/>
        <w:rPr>
          <w:b/>
          <w:bCs/>
          <w:iCs/>
          <w:caps/>
          <w:sz w:val="30"/>
          <w:szCs w:val="30"/>
        </w:rPr>
      </w:pPr>
      <w:r w:rsidRPr="00A7424B">
        <w:rPr>
          <w:b/>
          <w:bCs/>
          <w:iCs/>
          <w:caps/>
          <w:sz w:val="30"/>
          <w:szCs w:val="30"/>
        </w:rPr>
        <w:t>ТЕОРЕТИЧЕСКИЕ СВЕДЕНИЯ</w:t>
      </w:r>
    </w:p>
    <w:p w14:paraId="0CC39D03" w14:textId="77777777" w:rsidR="00E44F25" w:rsidRPr="00A7424B" w:rsidRDefault="00E44F25" w:rsidP="00A7424B">
      <w:pPr>
        <w:jc w:val="center"/>
        <w:rPr>
          <w:b/>
          <w:bCs/>
          <w:iCs/>
          <w:caps/>
          <w:sz w:val="30"/>
          <w:szCs w:val="30"/>
        </w:rPr>
      </w:pPr>
    </w:p>
    <w:p w14:paraId="1B766B35" w14:textId="77777777" w:rsidR="002E5C60" w:rsidRPr="00A7424B" w:rsidRDefault="0011088B" w:rsidP="00A7424B">
      <w:pPr>
        <w:jc w:val="both"/>
      </w:pPr>
      <w:r w:rsidRPr="00A7424B">
        <w:rPr>
          <w:b/>
          <w:bCs/>
        </w:rPr>
        <w:t>ADO .NET</w:t>
      </w:r>
      <w:r w:rsidRPr="00A7424B">
        <w:t> — это набор компонентов для доступа к данным, входящий в базовую библиотеку классов .NET Framework и .NET Core, который обеспечивает возможность подключения к различным хранилищам и манипуляций с данными в памяти</w:t>
      </w:r>
      <w:r w:rsidR="002E5C60" w:rsidRPr="00A7424B">
        <w:t xml:space="preserve">. </w:t>
      </w:r>
    </w:p>
    <w:p w14:paraId="271C8F59" w14:textId="23B2BFD7" w:rsidR="0011088B" w:rsidRPr="00A7424B" w:rsidRDefault="0011088B" w:rsidP="00A7424B">
      <w:pPr>
        <w:jc w:val="both"/>
      </w:pPr>
      <w:r w:rsidRPr="00A7424B">
        <w:t>Эта технология является фундаментальной для большинства .NET</w:t>
      </w:r>
      <w:r w:rsidRPr="00A7424B">
        <w:noBreakHyphen/>
        <w:t xml:space="preserve">приложений (ASP.NET, Windows </w:t>
      </w:r>
      <w:proofErr w:type="spellStart"/>
      <w:r w:rsidRPr="00A7424B">
        <w:t>Forms</w:t>
      </w:r>
      <w:proofErr w:type="spellEnd"/>
      <w:r w:rsidRPr="00A7424B">
        <w:t>, WPF и др.), поскольку позволяет управлять транзакциями, выполнять SQL</w:t>
      </w:r>
      <w:r w:rsidRPr="00A7424B">
        <w:noBreakHyphen/>
        <w:t>запросы и кэшировать результаты локально.</w:t>
      </w:r>
    </w:p>
    <w:p w14:paraId="3E850409" w14:textId="77777777" w:rsidR="000E156D" w:rsidRPr="00A7424B" w:rsidRDefault="000E156D" w:rsidP="00A7424B">
      <w:r w:rsidRPr="00A7424B">
        <w:t xml:space="preserve">Важное место в архитектуре </w:t>
      </w:r>
      <w:r w:rsidRPr="00A7424B">
        <w:rPr>
          <w:bCs/>
        </w:rPr>
        <w:t>ADO.NET</w:t>
      </w:r>
      <w:r w:rsidRPr="00A7424B">
        <w:t xml:space="preserve"> занимают поставщики данных (</w:t>
      </w:r>
      <w:proofErr w:type="spellStart"/>
      <w:r w:rsidRPr="00A7424B">
        <w:rPr>
          <w:bCs/>
        </w:rPr>
        <w:t>data</w:t>
      </w:r>
      <w:proofErr w:type="spellEnd"/>
      <w:r w:rsidRPr="00A7424B">
        <w:rPr>
          <w:bCs/>
        </w:rPr>
        <w:t xml:space="preserve"> </w:t>
      </w:r>
      <w:proofErr w:type="spellStart"/>
      <w:r w:rsidRPr="00A7424B">
        <w:rPr>
          <w:bCs/>
        </w:rPr>
        <w:t>provider</w:t>
      </w:r>
      <w:proofErr w:type="spellEnd"/>
      <w:r w:rsidRPr="00A7424B">
        <w:t>). Они являются универсальными посредниками между источником данных и приложением. В состав одного поставщика входят следующие классы (</w:t>
      </w:r>
      <w:r w:rsidRPr="00A7424B">
        <w:rPr>
          <w:bCs/>
        </w:rPr>
        <w:t>используются обобщенные имена</w:t>
      </w:r>
      <w:r w:rsidRPr="00A7424B">
        <w:t>):</w:t>
      </w:r>
    </w:p>
    <w:p w14:paraId="0FF89355" w14:textId="77777777" w:rsidR="000E156D" w:rsidRPr="00A7424B" w:rsidRDefault="000E156D" w:rsidP="00A7424B">
      <w:pPr>
        <w:numPr>
          <w:ilvl w:val="0"/>
          <w:numId w:val="4"/>
        </w:numPr>
      </w:pPr>
      <w:r w:rsidRPr="00A7424B">
        <w:t>Connection - используется для установки соединения с источником данных</w:t>
      </w:r>
    </w:p>
    <w:p w14:paraId="4E38D0FC" w14:textId="77777777" w:rsidR="000E156D" w:rsidRPr="00A7424B" w:rsidRDefault="000E156D" w:rsidP="00A7424B">
      <w:pPr>
        <w:numPr>
          <w:ilvl w:val="0"/>
          <w:numId w:val="4"/>
        </w:numPr>
      </w:pPr>
      <w:r w:rsidRPr="00A7424B">
        <w:t>Command - используется для выполнения команд SQL и хранимых процедур</w:t>
      </w:r>
    </w:p>
    <w:p w14:paraId="3E615D32" w14:textId="77777777" w:rsidR="008766F2" w:rsidRPr="00A7424B" w:rsidRDefault="000E156D" w:rsidP="00A7424B">
      <w:pPr>
        <w:numPr>
          <w:ilvl w:val="0"/>
          <w:numId w:val="4"/>
        </w:numPr>
      </w:pPr>
      <w:bookmarkStart w:id="1" w:name="_Hlk900955"/>
      <w:proofErr w:type="spellStart"/>
      <w:r w:rsidRPr="00A7424B">
        <w:t>DataReader</w:t>
      </w:r>
      <w:proofErr w:type="spellEnd"/>
      <w:r w:rsidRPr="00A7424B">
        <w:t xml:space="preserve"> </w:t>
      </w:r>
      <w:bookmarkEnd w:id="1"/>
      <w:r w:rsidRPr="00A7424B">
        <w:t>- предоставляет быстрый доступ только для чтения к извлеченным данным</w:t>
      </w:r>
    </w:p>
    <w:p w14:paraId="48DA3AA0" w14:textId="07CF7FAA" w:rsidR="000E156D" w:rsidRPr="00A7424B" w:rsidRDefault="000E156D" w:rsidP="00A7424B">
      <w:pPr>
        <w:numPr>
          <w:ilvl w:val="0"/>
          <w:numId w:val="4"/>
        </w:numPr>
      </w:pPr>
      <w:proofErr w:type="spellStart"/>
      <w:r w:rsidRPr="00A7424B">
        <w:t>DataAdapter</w:t>
      </w:r>
      <w:proofErr w:type="spellEnd"/>
      <w:r w:rsidRPr="00A7424B">
        <w:t xml:space="preserve"> - этот класс решает две задачи: наполнение </w:t>
      </w:r>
      <w:proofErr w:type="spellStart"/>
      <w:r w:rsidRPr="00A7424B">
        <w:t>DataSet</w:t>
      </w:r>
      <w:proofErr w:type="spellEnd"/>
      <w:r w:rsidRPr="00A7424B">
        <w:t xml:space="preserve"> (</w:t>
      </w:r>
      <w:r w:rsidRPr="00A7424B">
        <w:rPr>
          <w:bCs/>
        </w:rPr>
        <w:t>набор данных</w:t>
      </w:r>
      <w:r w:rsidRPr="00A7424B">
        <w:t>) информацией, извлеченной из источника данных</w:t>
      </w:r>
      <w:r w:rsidR="008766F2" w:rsidRPr="00A7424B">
        <w:t xml:space="preserve">; </w:t>
      </w:r>
      <w:r w:rsidRPr="00A7424B">
        <w:t xml:space="preserve">сохраняет изменения, выполненные в </w:t>
      </w:r>
      <w:proofErr w:type="spellStart"/>
      <w:r w:rsidRPr="00A7424B">
        <w:t>DataSet</w:t>
      </w:r>
      <w:proofErr w:type="spellEnd"/>
    </w:p>
    <w:p w14:paraId="7707F15A" w14:textId="77777777" w:rsidR="000E156D" w:rsidRPr="00A7424B" w:rsidRDefault="000E156D" w:rsidP="00A7424B">
      <w:pPr>
        <w:jc w:val="both"/>
      </w:pPr>
      <w:r w:rsidRPr="00A7424B">
        <w:rPr>
          <w:bCs/>
        </w:rPr>
        <w:t>ADO.NET</w:t>
      </w:r>
      <w:r w:rsidRPr="00A7424B">
        <w:t xml:space="preserve"> содержит набор специализированных </w:t>
      </w:r>
      <w:r w:rsidRPr="00A7424B">
        <w:rPr>
          <w:b/>
        </w:rPr>
        <w:t>поставщиков</w:t>
      </w:r>
      <w:r w:rsidRPr="00A7424B">
        <w:t xml:space="preserve"> для различных источников данных. Каждый поставщик данных имеет специфическую реализацию классов Connection, Command, </w:t>
      </w:r>
      <w:proofErr w:type="spellStart"/>
      <w:r w:rsidRPr="00A7424B">
        <w:t>DataReader</w:t>
      </w:r>
      <w:proofErr w:type="spellEnd"/>
      <w:r w:rsidRPr="00A7424B">
        <w:t xml:space="preserve">, </w:t>
      </w:r>
      <w:proofErr w:type="spellStart"/>
      <w:r w:rsidRPr="00A7424B">
        <w:t>DataAdapter</w:t>
      </w:r>
      <w:proofErr w:type="spellEnd"/>
      <w:r w:rsidRPr="00A7424B">
        <w:t xml:space="preserve">, оптимизированных для конкретных баз данных. Например, если нужно подключиться к базе данных </w:t>
      </w:r>
      <w:r w:rsidRPr="00A7424B">
        <w:rPr>
          <w:bCs/>
        </w:rPr>
        <w:t>SQL Server</w:t>
      </w:r>
      <w:r w:rsidRPr="00A7424B">
        <w:t xml:space="preserve">, то используется класс </w:t>
      </w:r>
      <w:proofErr w:type="spellStart"/>
      <w:r w:rsidRPr="00A7424B">
        <w:t>SqlConnection</w:t>
      </w:r>
      <w:proofErr w:type="spellEnd"/>
      <w:r w:rsidRPr="00A7424B">
        <w:t>.</w:t>
      </w:r>
    </w:p>
    <w:p w14:paraId="440CD300" w14:textId="77777777" w:rsidR="001208BC" w:rsidRPr="00A7424B" w:rsidRDefault="000E156D" w:rsidP="00A7424B">
      <w:r w:rsidRPr="00A7424B">
        <w:t xml:space="preserve">Библиотека </w:t>
      </w:r>
      <w:r w:rsidRPr="00A7424B">
        <w:rPr>
          <w:bCs/>
        </w:rPr>
        <w:t>.NET Framework</w:t>
      </w:r>
      <w:r w:rsidRPr="00A7424B">
        <w:t xml:space="preserve"> содержит четыре типа готовых поставщиков данных</w:t>
      </w:r>
      <w:r w:rsidR="001208BC" w:rsidRPr="00A7424B">
        <w:t xml:space="preserve">: </w:t>
      </w:r>
      <w:r w:rsidRPr="00A7424B">
        <w:rPr>
          <w:bCs/>
        </w:rPr>
        <w:t>SQL Server</w:t>
      </w:r>
      <w:r w:rsidR="001208BC" w:rsidRPr="00A7424B">
        <w:rPr>
          <w:bCs/>
        </w:rPr>
        <w:t xml:space="preserve">; </w:t>
      </w:r>
      <w:r w:rsidRPr="00A7424B">
        <w:rPr>
          <w:bCs/>
        </w:rPr>
        <w:t>OLE DB</w:t>
      </w:r>
      <w:r w:rsidR="001208BC" w:rsidRPr="00A7424B">
        <w:rPr>
          <w:bCs/>
        </w:rPr>
        <w:t xml:space="preserve">; </w:t>
      </w:r>
      <w:r w:rsidRPr="00A7424B">
        <w:rPr>
          <w:bCs/>
        </w:rPr>
        <w:t>Oracle</w:t>
      </w:r>
      <w:r w:rsidR="001208BC" w:rsidRPr="00A7424B">
        <w:rPr>
          <w:bCs/>
        </w:rPr>
        <w:t xml:space="preserve">; </w:t>
      </w:r>
      <w:r w:rsidRPr="00A7424B">
        <w:rPr>
          <w:bCs/>
        </w:rPr>
        <w:t>ODBC</w:t>
      </w:r>
      <w:r w:rsidR="001208BC" w:rsidRPr="00A7424B">
        <w:rPr>
          <w:bCs/>
        </w:rPr>
        <w:t xml:space="preserve">. </w:t>
      </w:r>
      <w:r w:rsidRPr="00A7424B">
        <w:t xml:space="preserve">Для других типов данных разработчики могут либо создавать свои поставщики, либо приобретать их у сторонних организаций. </w:t>
      </w:r>
    </w:p>
    <w:p w14:paraId="01E4C75E" w14:textId="29232345" w:rsidR="000E156D" w:rsidRPr="00A7424B" w:rsidRDefault="000E156D" w:rsidP="00A7424B">
      <w:r w:rsidRPr="00A7424B">
        <w:t xml:space="preserve">Выбирая класс поставщика, нужно сначала попытаться найти родного поставщика для данного источника данных. Если это невозможно, то можно воспользоваться поставщиком </w:t>
      </w:r>
      <w:r w:rsidRPr="00A7424B">
        <w:rPr>
          <w:bCs/>
        </w:rPr>
        <w:t>OLE DB</w:t>
      </w:r>
      <w:r w:rsidRPr="00A7424B">
        <w:t xml:space="preserve"> при условии, что существует драйвер </w:t>
      </w:r>
      <w:r w:rsidRPr="00A7424B">
        <w:rPr>
          <w:bCs/>
        </w:rPr>
        <w:t>OLE DB</w:t>
      </w:r>
      <w:r w:rsidRPr="00A7424B">
        <w:t xml:space="preserve"> для этого источника данных. В настоящее время рекомендуется работать с помощью провайдера MS SQL или Oracle. Эти провайдеры сами написаны на управляемом коде .NET. Еще один провайдер, OLEDB, позволяет получить доступ к другим источникам данных — Access, Excel, </w:t>
      </w:r>
      <w:proofErr w:type="spellStart"/>
      <w:r w:rsidRPr="00A7424B">
        <w:t>MySql</w:t>
      </w:r>
      <w:proofErr w:type="spellEnd"/>
      <w:r w:rsidRPr="00A7424B">
        <w:t>, SAP. Провайдер OLEDB написан на неуправляемом коде, но может работать вместе с .NET.</w:t>
      </w:r>
    </w:p>
    <w:p w14:paraId="40C11633" w14:textId="77777777" w:rsidR="000E156D" w:rsidRPr="00A7424B" w:rsidRDefault="000E156D" w:rsidP="00A7424B">
      <w:r w:rsidRPr="00A7424B">
        <w:t>Последовательность создания типичной программы в ADO.NET следующая:</w:t>
      </w:r>
    </w:p>
    <w:p w14:paraId="4A7D6D15" w14:textId="77777777" w:rsidR="000E156D" w:rsidRPr="00A7424B" w:rsidRDefault="000E156D" w:rsidP="00A7424B">
      <w:r w:rsidRPr="00A7424B">
        <w:t xml:space="preserve">1. </w:t>
      </w:r>
      <w:r w:rsidRPr="00A7424B">
        <w:rPr>
          <w:lang w:val="en-US"/>
        </w:rPr>
        <w:t>C</w:t>
      </w:r>
      <w:proofErr w:type="spellStart"/>
      <w:r w:rsidRPr="00A7424B">
        <w:t>оздается</w:t>
      </w:r>
      <w:proofErr w:type="spellEnd"/>
      <w:r w:rsidRPr="00A7424B">
        <w:t xml:space="preserve"> соединение с базой данных — класс Connection, который обеспечивается необходимой информацией — строкой соединения.</w:t>
      </w:r>
    </w:p>
    <w:p w14:paraId="48CEA535" w14:textId="77777777" w:rsidR="000E156D" w:rsidRPr="00A7424B" w:rsidRDefault="000E156D" w:rsidP="00A7424B">
      <w:r w:rsidRPr="00A7424B">
        <w:t>2. Создается объект Command и задается команда, которую необходимо выполнить в данной СУБД. Эта команда может быть запросом SQL или исполняемой процедурой. Нужно задать параметры этой команды, если они имеются.</w:t>
      </w:r>
    </w:p>
    <w:p w14:paraId="3AA4AF48" w14:textId="77777777" w:rsidR="000E156D" w:rsidRPr="00A7424B" w:rsidRDefault="000E156D" w:rsidP="00A7424B">
      <w:r w:rsidRPr="00A7424B">
        <w:t xml:space="preserve">3. Если команда не возвращает данных, она просто выполняется с помощью одного из методов </w:t>
      </w:r>
      <w:proofErr w:type="spellStart"/>
      <w:r w:rsidRPr="00A7424B">
        <w:t>Execute</w:t>
      </w:r>
      <w:proofErr w:type="spellEnd"/>
      <w:r w:rsidRPr="00A7424B">
        <w:t>. Например, это может быть удаление или обновление данных таблицы.</w:t>
      </w:r>
    </w:p>
    <w:p w14:paraId="5AE52C81" w14:textId="77777777" w:rsidR="000E156D" w:rsidRPr="00A7424B" w:rsidRDefault="000E156D" w:rsidP="00A7424B">
      <w:r w:rsidRPr="00A7424B">
        <w:t xml:space="preserve">4. Если команда возвращает выборку данных, их необходимо куда-то поместить. Решите, нужно ли вам получить данные для последующего использования без связи с базой данных или же нужно просто быстро выполнить команду. В первом случае нужно создать класс </w:t>
      </w:r>
      <w:proofErr w:type="spellStart"/>
      <w:r w:rsidRPr="00A7424B">
        <w:t>DataAdapter</w:t>
      </w:r>
      <w:proofErr w:type="spellEnd"/>
      <w:r w:rsidRPr="00A7424B">
        <w:t xml:space="preserve"> и с его помощью сохранить данные в </w:t>
      </w:r>
      <w:proofErr w:type="spellStart"/>
      <w:r w:rsidRPr="00A7424B">
        <w:t>DataSet</w:t>
      </w:r>
      <w:proofErr w:type="spellEnd"/>
      <w:r w:rsidRPr="00A7424B">
        <w:t xml:space="preserve"> или в </w:t>
      </w:r>
      <w:proofErr w:type="spellStart"/>
      <w:r w:rsidRPr="00A7424B">
        <w:t>DataTable</w:t>
      </w:r>
      <w:proofErr w:type="spellEnd"/>
      <w:r w:rsidRPr="00A7424B">
        <w:t xml:space="preserve">. Во втором случае создается класс </w:t>
      </w:r>
      <w:proofErr w:type="spellStart"/>
      <w:r w:rsidRPr="00A7424B">
        <w:t>DataReader</w:t>
      </w:r>
      <w:proofErr w:type="spellEnd"/>
      <w:r w:rsidRPr="00A7424B">
        <w:t xml:space="preserve">, который требует сохранять соединение на все время работы, хранит выборку только для чтения и позволяет двигаться только вперед. Зато чтение с помощью </w:t>
      </w:r>
      <w:proofErr w:type="spellStart"/>
      <w:r w:rsidRPr="00A7424B">
        <w:t>DataReader</w:t>
      </w:r>
      <w:proofErr w:type="spellEnd"/>
      <w:r w:rsidRPr="00A7424B">
        <w:t xml:space="preserve"> выполняется в несколько раз быстрее, чем в </w:t>
      </w:r>
      <w:proofErr w:type="spellStart"/>
      <w:r w:rsidRPr="00A7424B">
        <w:t>DataAdapter</w:t>
      </w:r>
      <w:proofErr w:type="spellEnd"/>
      <w:r w:rsidRPr="00A7424B">
        <w:t>.</w:t>
      </w:r>
    </w:p>
    <w:p w14:paraId="24E9386B" w14:textId="77777777" w:rsidR="000E156D" w:rsidRPr="00A7424B" w:rsidRDefault="000E156D" w:rsidP="00A7424B">
      <w:r w:rsidRPr="00A7424B">
        <w:t xml:space="preserve">5. Задать полученный </w:t>
      </w:r>
      <w:proofErr w:type="spellStart"/>
      <w:r w:rsidRPr="00A7424B">
        <w:t>DataSet</w:t>
      </w:r>
      <w:proofErr w:type="spellEnd"/>
      <w:r w:rsidRPr="00A7424B">
        <w:t xml:space="preserve"> или </w:t>
      </w:r>
      <w:proofErr w:type="spellStart"/>
      <w:r w:rsidRPr="00A7424B">
        <w:t>DataReader</w:t>
      </w:r>
      <w:proofErr w:type="spellEnd"/>
      <w:r w:rsidRPr="00A7424B">
        <w:t xml:space="preserve"> как источник данных элемента управления или вывести их на страницу другим способом.</w:t>
      </w:r>
    </w:p>
    <w:p w14:paraId="22261566" w14:textId="77777777" w:rsidR="000E156D" w:rsidRPr="00A7424B" w:rsidRDefault="000E156D" w:rsidP="00A7424B">
      <w:pPr>
        <w:jc w:val="both"/>
      </w:pPr>
    </w:p>
    <w:p w14:paraId="2A0FAA32" w14:textId="77777777" w:rsidR="000E156D" w:rsidRPr="00A7424B" w:rsidRDefault="000E156D" w:rsidP="00A7424B">
      <w:pPr>
        <w:jc w:val="both"/>
      </w:pPr>
      <w:r w:rsidRPr="00A7424B">
        <w:t>Классы ADO .NET объединены в несколько пространств имен.</w:t>
      </w:r>
    </w:p>
    <w:p w14:paraId="36010639" w14:textId="77777777" w:rsidR="000E156D" w:rsidRPr="00A7424B" w:rsidRDefault="000E156D" w:rsidP="00A7424B">
      <w:pPr>
        <w:jc w:val="both"/>
      </w:pPr>
      <w:proofErr w:type="spellStart"/>
      <w:r w:rsidRPr="00A7424B">
        <w:t>System.Data</w:t>
      </w:r>
      <w:proofErr w:type="spellEnd"/>
      <w:r w:rsidRPr="00A7424B">
        <w:t xml:space="preserve"> — это ядро ADO .NET. Оно содержит классы, необходимые для связи посредством любых провайдеров данных. Эти классы представляют таблицы, строки, столбцы, </w:t>
      </w:r>
      <w:proofErr w:type="spellStart"/>
      <w:r w:rsidRPr="00A7424B">
        <w:t>DataSet</w:t>
      </w:r>
      <w:proofErr w:type="spellEnd"/>
      <w:r w:rsidRPr="00A7424B">
        <w:t xml:space="preserve"> (множество взаимосвязанных таблиц). Там определены интерфейсы (в смысле языка C#) соединений с базами данных, команд, адаптеров данных.</w:t>
      </w:r>
    </w:p>
    <w:p w14:paraId="60588C2D" w14:textId="77777777" w:rsidR="000E156D" w:rsidRPr="00A7424B" w:rsidRDefault="000E156D" w:rsidP="00A7424B">
      <w:pPr>
        <w:jc w:val="both"/>
      </w:pPr>
      <w:proofErr w:type="spellStart"/>
      <w:r w:rsidRPr="00A7424B">
        <w:t>System.Data.Common</w:t>
      </w:r>
      <w:proofErr w:type="spellEnd"/>
      <w:r w:rsidRPr="00A7424B">
        <w:t xml:space="preserve"> — базовые классы для всех провайдеров данных — </w:t>
      </w:r>
      <w:proofErr w:type="spellStart"/>
      <w:r w:rsidRPr="00A7424B">
        <w:t>DbConnection</w:t>
      </w:r>
      <w:proofErr w:type="spellEnd"/>
      <w:r w:rsidRPr="00A7424B">
        <w:t xml:space="preserve">, </w:t>
      </w:r>
      <w:proofErr w:type="spellStart"/>
      <w:r w:rsidRPr="00A7424B">
        <w:t>DbCommand</w:t>
      </w:r>
      <w:proofErr w:type="spellEnd"/>
      <w:r w:rsidRPr="00A7424B">
        <w:t xml:space="preserve">, </w:t>
      </w:r>
      <w:proofErr w:type="spellStart"/>
      <w:r w:rsidRPr="00A7424B">
        <w:t>DbDataAdapter</w:t>
      </w:r>
      <w:proofErr w:type="spellEnd"/>
      <w:r w:rsidRPr="00A7424B">
        <w:t>.</w:t>
      </w:r>
    </w:p>
    <w:p w14:paraId="40068186" w14:textId="4385EE0E" w:rsidR="000E156D" w:rsidRPr="00A7424B" w:rsidRDefault="000E156D" w:rsidP="00A7424B">
      <w:pPr>
        <w:jc w:val="both"/>
      </w:pPr>
      <w:r w:rsidRPr="00A7424B">
        <w:t xml:space="preserve">В </w:t>
      </w:r>
      <w:proofErr w:type="spellStart"/>
      <w:r w:rsidRPr="00A7424B">
        <w:t>System.Data.OleDb</w:t>
      </w:r>
      <w:proofErr w:type="spellEnd"/>
      <w:r w:rsidRPr="00A7424B">
        <w:t xml:space="preserve"> находятся классы, позволяющие работать с источниками данных </w:t>
      </w:r>
      <w:proofErr w:type="spellStart"/>
      <w:r w:rsidRPr="00A7424B">
        <w:t>OleDb</w:t>
      </w:r>
      <w:proofErr w:type="spellEnd"/>
      <w:r w:rsidRPr="00A7424B">
        <w:t xml:space="preserve">, в том числе с MS SQL. Там находятся такие классы, как </w:t>
      </w:r>
      <w:proofErr w:type="spellStart"/>
      <w:r w:rsidRPr="00A7424B">
        <w:t>OleDbConnection</w:t>
      </w:r>
      <w:proofErr w:type="spellEnd"/>
      <w:r w:rsidRPr="00A7424B">
        <w:t xml:space="preserve">, </w:t>
      </w:r>
      <w:proofErr w:type="spellStart"/>
      <w:r w:rsidRPr="00A7424B">
        <w:t>OleDbDataAdapter</w:t>
      </w:r>
      <w:proofErr w:type="spellEnd"/>
      <w:r w:rsidRPr="00A7424B">
        <w:t xml:space="preserve"> и </w:t>
      </w:r>
      <w:proofErr w:type="spellStart"/>
      <w:r w:rsidRPr="00A7424B">
        <w:t>OleDbCommand</w:t>
      </w:r>
      <w:proofErr w:type="spellEnd"/>
      <w:r w:rsidRPr="00A7424B">
        <w:t>.</w:t>
      </w:r>
    </w:p>
    <w:p w14:paraId="54A3D017" w14:textId="77777777" w:rsidR="000E156D" w:rsidRPr="00A7424B" w:rsidRDefault="000E156D" w:rsidP="00A7424B">
      <w:pPr>
        <w:jc w:val="both"/>
      </w:pPr>
      <w:proofErr w:type="spellStart"/>
      <w:r w:rsidRPr="00A7424B">
        <w:t>System.Data.Odbc</w:t>
      </w:r>
      <w:proofErr w:type="spellEnd"/>
      <w:r w:rsidRPr="00A7424B">
        <w:t xml:space="preserve"> содержит классы, которые работают с источниками данных ODBC посредством провайдера .NET ODBC. Классы имеют аналогичные имена с префиксом </w:t>
      </w:r>
      <w:proofErr w:type="spellStart"/>
      <w:r w:rsidRPr="00A7424B">
        <w:t>Odbc</w:t>
      </w:r>
      <w:proofErr w:type="spellEnd"/>
      <w:r w:rsidRPr="00A7424B">
        <w:t>.</w:t>
      </w:r>
    </w:p>
    <w:p w14:paraId="2B72D71A" w14:textId="07D4BD61" w:rsidR="000E156D" w:rsidRPr="00A7424B" w:rsidRDefault="000E156D" w:rsidP="00A7424B">
      <w:pPr>
        <w:jc w:val="both"/>
      </w:pPr>
      <w:proofErr w:type="spellStart"/>
      <w:r w:rsidRPr="00A7424B">
        <w:t>System.Data.SqlClient</w:t>
      </w:r>
      <w:proofErr w:type="spellEnd"/>
      <w:r w:rsidRPr="00A7424B">
        <w:t xml:space="preserve">. Здесь определен провайдер данных для СУБД SQL Server. Содержатся классы </w:t>
      </w:r>
      <w:proofErr w:type="spellStart"/>
      <w:r w:rsidRPr="00A7424B">
        <w:t>SqlConnection</w:t>
      </w:r>
      <w:proofErr w:type="spellEnd"/>
      <w:r w:rsidRPr="00A7424B">
        <w:t xml:space="preserve">, </w:t>
      </w:r>
      <w:proofErr w:type="spellStart"/>
      <w:r w:rsidRPr="00A7424B">
        <w:t>SqlTransaction</w:t>
      </w:r>
      <w:proofErr w:type="spellEnd"/>
      <w:r w:rsidRPr="00A7424B">
        <w:t xml:space="preserve">, </w:t>
      </w:r>
      <w:proofErr w:type="spellStart"/>
      <w:r w:rsidRPr="00A7424B">
        <w:t>SqlCommand</w:t>
      </w:r>
      <w:proofErr w:type="spellEnd"/>
      <w:r w:rsidRPr="00A7424B">
        <w:t xml:space="preserve"> и другие.</w:t>
      </w:r>
    </w:p>
    <w:p w14:paraId="6FB2C4A1" w14:textId="77777777" w:rsidR="000E156D" w:rsidRPr="00A7424B" w:rsidRDefault="000E156D" w:rsidP="00A7424B">
      <w:pPr>
        <w:jc w:val="both"/>
      </w:pPr>
      <w:r w:rsidRPr="00A7424B">
        <w:t xml:space="preserve">В </w:t>
      </w:r>
      <w:proofErr w:type="spellStart"/>
      <w:r w:rsidRPr="00A7424B">
        <w:t>System.Data.SqlTypes</w:t>
      </w:r>
      <w:proofErr w:type="spellEnd"/>
      <w:r w:rsidRPr="00A7424B">
        <w:t xml:space="preserve"> находятся классы, представляющие типы данных СУБД SQL Server.</w:t>
      </w:r>
    </w:p>
    <w:p w14:paraId="382E3991" w14:textId="3A4F4F15" w:rsidR="000E156D" w:rsidRPr="00A7424B" w:rsidRDefault="000E156D" w:rsidP="00A7424B">
      <w:pPr>
        <w:jc w:val="both"/>
      </w:pPr>
    </w:p>
    <w:p w14:paraId="60634ADD" w14:textId="77777777" w:rsidR="000E156D" w:rsidRPr="00A7424B" w:rsidRDefault="000E156D" w:rsidP="00A7424B">
      <w:pPr>
        <w:jc w:val="both"/>
      </w:pPr>
    </w:p>
    <w:p w14:paraId="5C3BDC4C" w14:textId="77777777" w:rsidR="000E156D" w:rsidRPr="00A7424B" w:rsidRDefault="000E156D" w:rsidP="00A7424B">
      <w:bookmarkStart w:id="2" w:name="_Hlk900816"/>
      <w:r w:rsidRPr="00A7424B">
        <w:rPr>
          <w:b/>
          <w:bCs/>
          <w:i/>
          <w:iCs/>
        </w:rPr>
        <w:t>Объект Connection</w:t>
      </w:r>
    </w:p>
    <w:bookmarkEnd w:id="2"/>
    <w:p w14:paraId="7F7F2B8B" w14:textId="77777777" w:rsidR="000E156D" w:rsidRPr="00A7424B" w:rsidRDefault="000E156D" w:rsidP="00A7424B">
      <w:r w:rsidRPr="00A7424B">
        <w:t xml:space="preserve">Объект Connection для соединения с базой данных нуждается в строке соединения для указания пути к СУБД и входа в систему. Свойства класса Connection показаны в таблице. </w:t>
      </w:r>
      <w:proofErr w:type="spellStart"/>
      <w:r w:rsidRPr="00A7424B">
        <w:t>OleDbConnection</w:t>
      </w:r>
      <w:proofErr w:type="spellEnd"/>
      <w:r w:rsidRPr="00A7424B">
        <w:t xml:space="preserve">, </w:t>
      </w:r>
      <w:proofErr w:type="spellStart"/>
      <w:r w:rsidRPr="00A7424B">
        <w:t>SqlConnection</w:t>
      </w:r>
      <w:proofErr w:type="spellEnd"/>
      <w:r w:rsidRPr="00A7424B">
        <w:t xml:space="preserve">, </w:t>
      </w:r>
      <w:proofErr w:type="spellStart"/>
      <w:r w:rsidRPr="00A7424B">
        <w:t>OdbcConnection</w:t>
      </w:r>
      <w:proofErr w:type="spellEnd"/>
      <w:r w:rsidRPr="00A7424B">
        <w:t xml:space="preserve"> — наследники класса Connection, специфические для провайдеров </w:t>
      </w:r>
      <w:proofErr w:type="spellStart"/>
      <w:r w:rsidRPr="00A7424B">
        <w:t>OleDb</w:t>
      </w:r>
      <w:proofErr w:type="spellEnd"/>
      <w:r w:rsidRPr="00A7424B">
        <w:t>, MS SQL ODBC соответственно.</w:t>
      </w:r>
    </w:p>
    <w:tbl>
      <w:tblPr>
        <w:tblW w:w="0" w:type="auto"/>
        <w:tblInd w:w="-14" w:type="dxa"/>
        <w:tblLayout w:type="fixed"/>
        <w:tblCellMar>
          <w:top w:w="30" w:type="dxa"/>
          <w:left w:w="30" w:type="dxa"/>
          <w:bottom w:w="30" w:type="dxa"/>
          <w:right w:w="30" w:type="dxa"/>
        </w:tblCellMar>
        <w:tblLook w:val="0000" w:firstRow="0" w:lastRow="0" w:firstColumn="0" w:lastColumn="0" w:noHBand="0" w:noVBand="0"/>
      </w:tblPr>
      <w:tblGrid>
        <w:gridCol w:w="1887"/>
        <w:gridCol w:w="8598"/>
      </w:tblGrid>
      <w:tr w:rsidR="000E156D" w:rsidRPr="00A7424B" w14:paraId="16326845" w14:textId="77777777" w:rsidTr="003C34F8">
        <w:tc>
          <w:tcPr>
            <w:tcW w:w="1887" w:type="dxa"/>
            <w:shd w:val="clear" w:color="auto" w:fill="D8D8D8"/>
            <w:vAlign w:val="center"/>
          </w:tcPr>
          <w:p w14:paraId="4CB66ED4" w14:textId="77777777" w:rsidR="000E156D" w:rsidRPr="00A7424B" w:rsidRDefault="000E156D" w:rsidP="00A7424B">
            <w:pPr>
              <w:jc w:val="center"/>
            </w:pPr>
            <w:r w:rsidRPr="00A7424B">
              <w:rPr>
                <w:b/>
                <w:bCs/>
              </w:rPr>
              <w:t>Свойство</w:t>
            </w:r>
          </w:p>
        </w:tc>
        <w:tc>
          <w:tcPr>
            <w:tcW w:w="8598" w:type="dxa"/>
            <w:shd w:val="clear" w:color="auto" w:fill="D8D8D8"/>
            <w:vAlign w:val="center"/>
          </w:tcPr>
          <w:p w14:paraId="0DC69442" w14:textId="77777777" w:rsidR="000E156D" w:rsidRPr="00A7424B" w:rsidRDefault="000E156D" w:rsidP="00A7424B">
            <w:pPr>
              <w:jc w:val="center"/>
            </w:pPr>
            <w:r w:rsidRPr="00A7424B">
              <w:rPr>
                <w:b/>
                <w:bCs/>
              </w:rPr>
              <w:t>Описание</w:t>
            </w:r>
          </w:p>
        </w:tc>
      </w:tr>
      <w:tr w:rsidR="000E156D" w:rsidRPr="00A7424B" w14:paraId="2131378B" w14:textId="77777777" w:rsidTr="003C34F8">
        <w:tc>
          <w:tcPr>
            <w:tcW w:w="1887" w:type="dxa"/>
            <w:shd w:val="clear" w:color="auto" w:fill="EAEAEA"/>
          </w:tcPr>
          <w:p w14:paraId="26D6CCB3" w14:textId="77777777" w:rsidR="000E156D" w:rsidRPr="00A7424B" w:rsidRDefault="000E156D" w:rsidP="00A7424B">
            <w:proofErr w:type="spellStart"/>
            <w:r w:rsidRPr="00A7424B">
              <w:t>DataSource</w:t>
            </w:r>
            <w:proofErr w:type="spellEnd"/>
          </w:p>
        </w:tc>
        <w:tc>
          <w:tcPr>
            <w:tcW w:w="8598" w:type="dxa"/>
            <w:shd w:val="clear" w:color="auto" w:fill="EAEAEA"/>
          </w:tcPr>
          <w:p w14:paraId="1977BA42" w14:textId="77777777" w:rsidR="000E156D" w:rsidRPr="00A7424B" w:rsidRDefault="000E156D" w:rsidP="00A7424B">
            <w:r w:rsidRPr="00A7424B">
              <w:t xml:space="preserve">Путь к базе данных в файловой системе при использовании </w:t>
            </w:r>
            <w:proofErr w:type="spellStart"/>
            <w:r w:rsidRPr="00A7424B">
              <w:t>Oledb</w:t>
            </w:r>
            <w:proofErr w:type="spellEnd"/>
            <w:r w:rsidRPr="00A7424B">
              <w:t xml:space="preserve">, имя экземпляра базы сервера при использовании </w:t>
            </w:r>
            <w:proofErr w:type="spellStart"/>
            <w:r w:rsidRPr="00A7424B">
              <w:t>SqlConnection</w:t>
            </w:r>
            <w:proofErr w:type="spellEnd"/>
          </w:p>
        </w:tc>
      </w:tr>
      <w:tr w:rsidR="000E156D" w:rsidRPr="00A7424B" w14:paraId="6B2C910F" w14:textId="77777777" w:rsidTr="003C34F8">
        <w:tc>
          <w:tcPr>
            <w:tcW w:w="1887" w:type="dxa"/>
            <w:shd w:val="clear" w:color="auto" w:fill="EAEAEA"/>
          </w:tcPr>
          <w:p w14:paraId="782C807F" w14:textId="77777777" w:rsidR="000E156D" w:rsidRPr="00A7424B" w:rsidRDefault="000E156D" w:rsidP="00A7424B">
            <w:r w:rsidRPr="00A7424B">
              <w:t>Database</w:t>
            </w:r>
          </w:p>
        </w:tc>
        <w:tc>
          <w:tcPr>
            <w:tcW w:w="8598" w:type="dxa"/>
            <w:shd w:val="clear" w:color="auto" w:fill="EAEAEA"/>
          </w:tcPr>
          <w:p w14:paraId="5E4A8065" w14:textId="77777777" w:rsidR="000E156D" w:rsidRPr="00A7424B" w:rsidRDefault="000E156D" w:rsidP="00A7424B">
            <w:r w:rsidRPr="00A7424B">
              <w:t>Возвращает имя базы данных, используемой в объекте Connection после открытия</w:t>
            </w:r>
          </w:p>
        </w:tc>
      </w:tr>
      <w:tr w:rsidR="000E156D" w:rsidRPr="00A7424B" w14:paraId="3B1BC1D1" w14:textId="77777777" w:rsidTr="003C34F8">
        <w:tc>
          <w:tcPr>
            <w:tcW w:w="1887" w:type="dxa"/>
            <w:shd w:val="clear" w:color="auto" w:fill="EAEAEA"/>
          </w:tcPr>
          <w:p w14:paraId="27C5DBA5" w14:textId="77777777" w:rsidR="000E156D" w:rsidRPr="00A7424B" w:rsidRDefault="000E156D" w:rsidP="00A7424B">
            <w:r w:rsidRPr="00A7424B">
              <w:t>State</w:t>
            </w:r>
          </w:p>
        </w:tc>
        <w:tc>
          <w:tcPr>
            <w:tcW w:w="8598" w:type="dxa"/>
            <w:shd w:val="clear" w:color="auto" w:fill="EAEAEA"/>
          </w:tcPr>
          <w:p w14:paraId="6C8811B2" w14:textId="77777777" w:rsidR="000E156D" w:rsidRPr="00A7424B" w:rsidRDefault="000E156D" w:rsidP="00A7424B">
            <w:r w:rsidRPr="00A7424B">
              <w:t xml:space="preserve">Возвращает текущее состояние соединения. Возможные значения — </w:t>
            </w:r>
            <w:proofErr w:type="spellStart"/>
            <w:r w:rsidRPr="00A7424B">
              <w:t>Broken</w:t>
            </w:r>
            <w:proofErr w:type="spellEnd"/>
            <w:r w:rsidRPr="00A7424B">
              <w:t xml:space="preserve">, </w:t>
            </w:r>
            <w:proofErr w:type="spellStart"/>
            <w:r w:rsidRPr="00A7424B">
              <w:t>Closed</w:t>
            </w:r>
            <w:proofErr w:type="spellEnd"/>
            <w:r w:rsidRPr="00A7424B">
              <w:t xml:space="preserve">, </w:t>
            </w:r>
            <w:proofErr w:type="spellStart"/>
            <w:r w:rsidRPr="00A7424B">
              <w:t>Connecting</w:t>
            </w:r>
            <w:proofErr w:type="spellEnd"/>
            <w:r w:rsidRPr="00A7424B">
              <w:t xml:space="preserve">, </w:t>
            </w:r>
            <w:proofErr w:type="spellStart"/>
            <w:r w:rsidRPr="00A7424B">
              <w:t>Executing</w:t>
            </w:r>
            <w:proofErr w:type="spellEnd"/>
            <w:r w:rsidRPr="00A7424B">
              <w:t xml:space="preserve">, </w:t>
            </w:r>
            <w:proofErr w:type="spellStart"/>
            <w:r w:rsidRPr="00A7424B">
              <w:t>Fetching</w:t>
            </w:r>
            <w:proofErr w:type="spellEnd"/>
            <w:r w:rsidRPr="00A7424B">
              <w:t xml:space="preserve"> и Open</w:t>
            </w:r>
          </w:p>
        </w:tc>
      </w:tr>
      <w:tr w:rsidR="000E156D" w:rsidRPr="00A7424B" w14:paraId="73C42FA0" w14:textId="77777777" w:rsidTr="003C34F8">
        <w:tc>
          <w:tcPr>
            <w:tcW w:w="1887" w:type="dxa"/>
            <w:shd w:val="clear" w:color="auto" w:fill="EAEAEA"/>
          </w:tcPr>
          <w:p w14:paraId="32E734FC" w14:textId="77777777" w:rsidR="000E156D" w:rsidRPr="00A7424B" w:rsidRDefault="000E156D" w:rsidP="00A7424B">
            <w:proofErr w:type="spellStart"/>
            <w:r w:rsidRPr="00A7424B">
              <w:t>ConnectionString</w:t>
            </w:r>
            <w:proofErr w:type="spellEnd"/>
          </w:p>
        </w:tc>
        <w:tc>
          <w:tcPr>
            <w:tcW w:w="8598" w:type="dxa"/>
            <w:shd w:val="clear" w:color="auto" w:fill="EAEAEA"/>
          </w:tcPr>
          <w:p w14:paraId="6AE87B04" w14:textId="77777777" w:rsidR="000E156D" w:rsidRPr="00A7424B" w:rsidRDefault="000E156D" w:rsidP="00A7424B">
            <w:r w:rsidRPr="00A7424B">
              <w:t>Строка соединения с СУБД</w:t>
            </w:r>
          </w:p>
        </w:tc>
      </w:tr>
    </w:tbl>
    <w:p w14:paraId="486411F9" w14:textId="77777777" w:rsidR="000E156D" w:rsidRPr="00A7424B" w:rsidRDefault="000E156D" w:rsidP="00A7424B">
      <w:r w:rsidRPr="00A7424B">
        <w:t xml:space="preserve">Все свойства, кроме </w:t>
      </w:r>
      <w:proofErr w:type="spellStart"/>
      <w:r w:rsidRPr="00A7424B">
        <w:t>ConnectionString</w:t>
      </w:r>
      <w:proofErr w:type="spellEnd"/>
      <w:r w:rsidRPr="00A7424B">
        <w:t>, — только для чтения.</w:t>
      </w:r>
    </w:p>
    <w:p w14:paraId="4212593F" w14:textId="77777777" w:rsidR="000E156D" w:rsidRPr="00A7424B" w:rsidRDefault="000E156D" w:rsidP="00A7424B"/>
    <w:p w14:paraId="54F68CEB" w14:textId="77777777" w:rsidR="000E156D" w:rsidRPr="00A7424B" w:rsidRDefault="000E156D" w:rsidP="00A7424B">
      <w:r w:rsidRPr="00A7424B">
        <w:rPr>
          <w:b/>
          <w:bCs/>
          <w:i/>
          <w:iCs/>
        </w:rPr>
        <w:t>Объект Command</w:t>
      </w:r>
    </w:p>
    <w:p w14:paraId="1188F4B5" w14:textId="77777777" w:rsidR="000E156D" w:rsidRPr="00A7424B" w:rsidRDefault="000E156D" w:rsidP="00A7424B">
      <w:pPr>
        <w:jc w:val="both"/>
      </w:pPr>
      <w:r w:rsidRPr="00A7424B">
        <w:t xml:space="preserve">Объект Command исполняет запрос SQL, который может быть в форме встроенного текста, процедуры сервера или прямого доступа к таблице. Если это запрос на выборку данных SELECT, то данные обычно помещаются в </w:t>
      </w:r>
      <w:proofErr w:type="spellStart"/>
      <w:r w:rsidRPr="00A7424B">
        <w:t>DataSet</w:t>
      </w:r>
      <w:proofErr w:type="spellEnd"/>
      <w:r w:rsidRPr="00A7424B">
        <w:t xml:space="preserve"> или в </w:t>
      </w:r>
      <w:proofErr w:type="spellStart"/>
      <w:r w:rsidRPr="00A7424B">
        <w:t>DataReader</w:t>
      </w:r>
      <w:proofErr w:type="spellEnd"/>
      <w:r w:rsidRPr="00A7424B">
        <w:t xml:space="preserve">. Методы и свойства определены в абстрактном классе </w:t>
      </w:r>
      <w:proofErr w:type="spellStart"/>
      <w:r w:rsidRPr="00A7424B">
        <w:t>DbCommand</w:t>
      </w:r>
      <w:proofErr w:type="spellEnd"/>
      <w:r w:rsidRPr="00A7424B">
        <w:t xml:space="preserve"> (через интерфейс </w:t>
      </w:r>
      <w:proofErr w:type="spellStart"/>
      <w:r w:rsidRPr="00A7424B">
        <w:t>IDbCommand</w:t>
      </w:r>
      <w:proofErr w:type="spellEnd"/>
      <w:r w:rsidRPr="00A7424B">
        <w:t xml:space="preserve">), и их реализуют частные ненаследуемые классы </w:t>
      </w:r>
      <w:proofErr w:type="spellStart"/>
      <w:r w:rsidRPr="00A7424B">
        <w:t>OleDbCommand</w:t>
      </w:r>
      <w:proofErr w:type="spellEnd"/>
      <w:r w:rsidRPr="00A7424B">
        <w:t xml:space="preserve">, </w:t>
      </w:r>
      <w:proofErr w:type="spellStart"/>
      <w:r w:rsidRPr="00A7424B">
        <w:t>SqlCommand</w:t>
      </w:r>
      <w:proofErr w:type="spellEnd"/>
      <w:r w:rsidRPr="00A7424B">
        <w:t xml:space="preserve">, </w:t>
      </w:r>
      <w:proofErr w:type="spellStart"/>
      <w:r w:rsidRPr="00A7424B">
        <w:t>OdbcCommand</w:t>
      </w:r>
      <w:proofErr w:type="spellEnd"/>
      <w:r w:rsidRPr="00A7424B">
        <w:t>.</w:t>
      </w:r>
    </w:p>
    <w:p w14:paraId="4E20755B" w14:textId="5C952551" w:rsidR="000E156D" w:rsidRPr="00A7424B" w:rsidRDefault="000E156D" w:rsidP="00A7424B">
      <w:pPr>
        <w:jc w:val="both"/>
      </w:pPr>
      <w:r w:rsidRPr="00A7424B">
        <w:t xml:space="preserve">Свойство </w:t>
      </w:r>
      <w:proofErr w:type="spellStart"/>
      <w:r w:rsidRPr="00A7424B">
        <w:t>CommandType</w:t>
      </w:r>
      <w:proofErr w:type="spellEnd"/>
      <w:r w:rsidRPr="00A7424B">
        <w:t xml:space="preserve"> может принимать значения из перечисления </w:t>
      </w:r>
      <w:proofErr w:type="spellStart"/>
      <w:r w:rsidRPr="00A7424B">
        <w:t>CommandType</w:t>
      </w:r>
      <w:r w:rsidR="00D61997" w:rsidRPr="00A7424B">
        <w:t>м</w:t>
      </w:r>
      <w:proofErr w:type="spellEnd"/>
      <w:r w:rsidR="00D61997" w:rsidRPr="00A7424B">
        <w:t xml:space="preserve">: </w:t>
      </w:r>
      <w:r w:rsidRPr="00A7424B">
        <w:t xml:space="preserve">По умолчанию это Text, то есть выполняется непосредственно текст команды SQL, который записан в свойстве Command. </w:t>
      </w:r>
      <w:proofErr w:type="spellStart"/>
      <w:r w:rsidRPr="00A7424B">
        <w:t>TableDirect</w:t>
      </w:r>
      <w:proofErr w:type="spellEnd"/>
      <w:r w:rsidRPr="00A7424B">
        <w:t xml:space="preserve"> означает, что в результате выполнения команды будет возвращено все содержание таблицы. </w:t>
      </w:r>
      <w:proofErr w:type="spellStart"/>
      <w:r w:rsidRPr="00A7424B">
        <w:t>StoredProcedure</w:t>
      </w:r>
      <w:proofErr w:type="spellEnd"/>
      <w:r w:rsidRPr="00A7424B">
        <w:t xml:space="preserve"> означает, что в Command находится имя процедуры сервера, которая и будет выполняться.</w:t>
      </w:r>
    </w:p>
    <w:p w14:paraId="4E430757" w14:textId="77777777" w:rsidR="000E156D" w:rsidRPr="00A7424B" w:rsidRDefault="000E156D" w:rsidP="00A7424B">
      <w:r w:rsidRPr="00A7424B">
        <w:t xml:space="preserve">Свойство </w:t>
      </w:r>
      <w:proofErr w:type="spellStart"/>
      <w:r w:rsidRPr="00A7424B">
        <w:t>CommandText</w:t>
      </w:r>
      <w:proofErr w:type="spellEnd"/>
      <w:r w:rsidRPr="00A7424B">
        <w:t xml:space="preserve"> хранит текст запроса SQL или имя серверной процедуры.</w:t>
      </w:r>
    </w:p>
    <w:p w14:paraId="7C7D61EE" w14:textId="77777777" w:rsidR="000E156D" w:rsidRPr="00A7424B" w:rsidRDefault="000E156D" w:rsidP="00A7424B">
      <w:proofErr w:type="spellStart"/>
      <w:r w:rsidRPr="00A7424B">
        <w:t>CommandTimeout</w:t>
      </w:r>
      <w:proofErr w:type="spellEnd"/>
      <w:r w:rsidRPr="00A7424B">
        <w:t xml:space="preserve"> задает время ожидания ответа, по умолчанию равное 30 секундам. Если команда не выполнится в течение этого времени, будет выброшено исключение.</w:t>
      </w:r>
    </w:p>
    <w:p w14:paraId="7122D2AE" w14:textId="77777777" w:rsidR="000E156D" w:rsidRPr="00A7424B" w:rsidRDefault="000E156D" w:rsidP="00A7424B">
      <w:r w:rsidRPr="00A7424B">
        <w:t xml:space="preserve">Процедуры сервера нуждаются в параметрах. Они хранятся в коллекции </w:t>
      </w:r>
      <w:proofErr w:type="spellStart"/>
      <w:r w:rsidRPr="00A7424B">
        <w:t>Parameters</w:t>
      </w:r>
      <w:proofErr w:type="spellEnd"/>
      <w:r w:rsidRPr="00A7424B">
        <w:t xml:space="preserve"> и имеют тип </w:t>
      </w:r>
      <w:proofErr w:type="spellStart"/>
      <w:r w:rsidRPr="00A7424B">
        <w:t>SqlParameter</w:t>
      </w:r>
      <w:proofErr w:type="spellEnd"/>
      <w:r w:rsidRPr="00A7424B">
        <w:t xml:space="preserve">. Текстовые команды также могут получать параметры, перед которыми ставится префикс @. </w:t>
      </w:r>
    </w:p>
    <w:p w14:paraId="5FF95AB7" w14:textId="77777777" w:rsidR="000E156D" w:rsidRPr="00A7424B" w:rsidRDefault="000E156D" w:rsidP="00A7424B">
      <w:pPr>
        <w:rPr>
          <w:lang w:val="en-US"/>
        </w:rPr>
      </w:pPr>
      <w:r w:rsidRPr="00A7424B">
        <w:t>Например</w:t>
      </w:r>
      <w:r w:rsidRPr="00A7424B">
        <w:rPr>
          <w:lang w:val="en-US"/>
        </w:rPr>
        <w:t>:</w:t>
      </w:r>
    </w:p>
    <w:p w14:paraId="7C1A01E8" w14:textId="77777777" w:rsidR="000E156D" w:rsidRPr="00A7424B" w:rsidRDefault="000E156D" w:rsidP="00A7424B">
      <w:pPr>
        <w:rPr>
          <w:lang w:val="en-US"/>
        </w:rPr>
      </w:pPr>
    </w:p>
    <w:p w14:paraId="0CC822E9"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A7424B">
        <w:rPr>
          <w:lang w:val="en-US"/>
        </w:rPr>
        <w:t>"SELECT * FROM CUSTOMERS WHERE CITY = @CITY AND CONTACTNAME = @CONTACT "</w:t>
      </w:r>
    </w:p>
    <w:p w14:paraId="74F00169"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w14:paraId="3672FEE6" w14:textId="77777777" w:rsidR="000E156D" w:rsidRPr="00A7424B" w:rsidRDefault="000E156D" w:rsidP="00A7424B">
      <w:r w:rsidRPr="00A7424B">
        <w:t xml:space="preserve">Часто используется метод </w:t>
      </w:r>
      <w:proofErr w:type="spellStart"/>
      <w:r w:rsidRPr="00A7424B">
        <w:t>ExecuteNonQuery</w:t>
      </w:r>
      <w:proofErr w:type="spellEnd"/>
      <w:r w:rsidRPr="00A7424B">
        <w:t xml:space="preserve">. С помощью него можно выполнить любую операцию с базами данных, которая не связана с запросом и получением данных, например, обновление, удаление записей, создание и изменение таблиц, создание процедур сервера. Она возвращает количество измененных записей в том случае, если выполняются команды Select, Update, </w:t>
      </w:r>
      <w:proofErr w:type="spellStart"/>
      <w:r w:rsidRPr="00A7424B">
        <w:t>Delete</w:t>
      </w:r>
      <w:proofErr w:type="spellEnd"/>
      <w:r w:rsidRPr="00A7424B">
        <w:t>.</w:t>
      </w:r>
    </w:p>
    <w:p w14:paraId="74A98ACE" w14:textId="77777777" w:rsidR="000E156D" w:rsidRPr="00A7424B" w:rsidRDefault="000E156D" w:rsidP="00A7424B">
      <w:proofErr w:type="spellStart"/>
      <w:r w:rsidRPr="00A7424B">
        <w:t>ExecuteScalar</w:t>
      </w:r>
      <w:proofErr w:type="spellEnd"/>
      <w:r w:rsidRPr="00A7424B">
        <w:t xml:space="preserve"> возвращает результат запроса в случае, если это одно-единственное значение. Например, нужно узнать количество заказов конкретного покупателя. Запрос выполняется с помощью команды "Select </w:t>
      </w:r>
      <w:proofErr w:type="spellStart"/>
      <w:r w:rsidRPr="00A7424B">
        <w:t>count</w:t>
      </w:r>
      <w:proofErr w:type="spellEnd"/>
      <w:r w:rsidRPr="00A7424B">
        <w:t xml:space="preserve"> * </w:t>
      </w:r>
      <w:proofErr w:type="spellStart"/>
      <w:r w:rsidRPr="00A7424B">
        <w:t>where</w:t>
      </w:r>
      <w:proofErr w:type="spellEnd"/>
      <w:r w:rsidRPr="00A7424B">
        <w:t xml:space="preserve"> </w:t>
      </w:r>
      <w:proofErr w:type="spellStart"/>
      <w:r w:rsidRPr="00A7424B">
        <w:t>customerid</w:t>
      </w:r>
      <w:proofErr w:type="spellEnd"/>
      <w:r w:rsidRPr="00A7424B">
        <w:t xml:space="preserve">=1". Ее результат — выборка из одной строки и одного столбца. Ее можно выполнить и с помощью метода </w:t>
      </w:r>
      <w:proofErr w:type="spellStart"/>
      <w:r w:rsidRPr="00A7424B">
        <w:t>ExecuteReader</w:t>
      </w:r>
      <w:proofErr w:type="spellEnd"/>
      <w:r w:rsidRPr="00A7424B">
        <w:t xml:space="preserve">, но </w:t>
      </w:r>
      <w:proofErr w:type="spellStart"/>
      <w:r w:rsidRPr="00A7424B">
        <w:t>ExecuteScalar</w:t>
      </w:r>
      <w:proofErr w:type="spellEnd"/>
      <w:r w:rsidRPr="00A7424B">
        <w:t xml:space="preserve"> будет выполняться быстрее. Если запрос возвратит большее количество строк или столбцов, они будут проигнорированы.</w:t>
      </w:r>
    </w:p>
    <w:p w14:paraId="273EE518" w14:textId="77777777" w:rsidR="000E156D" w:rsidRPr="00A7424B" w:rsidRDefault="000E156D" w:rsidP="00A7424B">
      <w:proofErr w:type="spellStart"/>
      <w:r w:rsidRPr="00A7424B">
        <w:t>ExecuteRow</w:t>
      </w:r>
      <w:proofErr w:type="spellEnd"/>
      <w:r w:rsidRPr="00A7424B">
        <w:t xml:space="preserve"> возвращает единственную запись.</w:t>
      </w:r>
    </w:p>
    <w:p w14:paraId="32E77EB2" w14:textId="77777777" w:rsidR="000E156D" w:rsidRPr="00A7424B" w:rsidRDefault="000E156D" w:rsidP="00A7424B">
      <w:proofErr w:type="spellStart"/>
      <w:r w:rsidRPr="00A7424B">
        <w:t>ExecuteReader</w:t>
      </w:r>
      <w:proofErr w:type="spellEnd"/>
      <w:r w:rsidRPr="00A7424B">
        <w:t xml:space="preserve"> выполняется, если нужно получить табличные данные. Результат выполнения — курсор, в котором можно двигаться только от начала до конца.</w:t>
      </w:r>
    </w:p>
    <w:p w14:paraId="75F4363F" w14:textId="77777777" w:rsidR="000E156D" w:rsidRPr="00A7424B" w:rsidRDefault="000E156D" w:rsidP="00A7424B">
      <w:pPr>
        <w:jc w:val="both"/>
      </w:pPr>
    </w:p>
    <w:p w14:paraId="34D208F2" w14:textId="77777777" w:rsidR="000E156D" w:rsidRPr="00A7424B" w:rsidRDefault="000E156D" w:rsidP="00A7424B">
      <w:pPr>
        <w:jc w:val="both"/>
      </w:pPr>
      <w:r w:rsidRPr="00A7424B">
        <w:t xml:space="preserve">В результате выполнения метода </w:t>
      </w:r>
      <w:proofErr w:type="spellStart"/>
      <w:r w:rsidRPr="00A7424B">
        <w:t>ExecuteReader</w:t>
      </w:r>
      <w:proofErr w:type="spellEnd"/>
      <w:r w:rsidRPr="00A7424B">
        <w:t xml:space="preserve"> объекта Command создается объект </w:t>
      </w:r>
      <w:proofErr w:type="spellStart"/>
      <w:r w:rsidRPr="00A7424B">
        <w:t>DataReader</w:t>
      </w:r>
      <w:proofErr w:type="spellEnd"/>
      <w:r w:rsidRPr="00A7424B">
        <w:t xml:space="preserve">. Всегда закрывайте соединения после использования, иначе оно останется активным и будет занимать ресурсы. Это можно сделать двумя способами. Первый — вызвать перегруженный метод </w:t>
      </w:r>
      <w:proofErr w:type="spellStart"/>
      <w:r w:rsidRPr="00A7424B">
        <w:t>ExecuteReader</w:t>
      </w:r>
      <w:proofErr w:type="spellEnd"/>
      <w:r w:rsidRPr="00A7424B">
        <w:t xml:space="preserve">, который принимает параметр типа </w:t>
      </w:r>
      <w:proofErr w:type="spellStart"/>
      <w:r w:rsidRPr="00A7424B">
        <w:t>CommandBehavior</w:t>
      </w:r>
      <w:proofErr w:type="spellEnd"/>
      <w:r w:rsidRPr="00A7424B">
        <w:t xml:space="preserve"> со значением </w:t>
      </w:r>
      <w:proofErr w:type="spellStart"/>
      <w:r w:rsidRPr="00A7424B">
        <w:t>CommandBehavior.CloseConnection</w:t>
      </w:r>
      <w:proofErr w:type="spellEnd"/>
      <w:r w:rsidRPr="00A7424B">
        <w:t xml:space="preserve">. В таком случае необходимо перелистать полученную выборку от начала до конца, и соединение закроется, когда будет достигнут конец. Если вы не хотите прочитать все данные, можете самостоятельно закрыть соединение методом </w:t>
      </w:r>
      <w:proofErr w:type="spellStart"/>
      <w:r w:rsidRPr="00A7424B">
        <w:t>Close</w:t>
      </w:r>
      <w:proofErr w:type="spellEnd"/>
      <w:r w:rsidRPr="00A7424B">
        <w:t>:</w:t>
      </w:r>
    </w:p>
    <w:p w14:paraId="78AE01B4" w14:textId="77777777" w:rsidR="000E156D" w:rsidRPr="00A7424B" w:rsidRDefault="000E156D" w:rsidP="00A7424B"/>
    <w:p w14:paraId="468455C5"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t xml:space="preserve">  </w:t>
      </w:r>
      <w:proofErr w:type="gramStart"/>
      <w:r w:rsidRPr="00A7424B">
        <w:rPr>
          <w:lang w:val="en-US"/>
        </w:rPr>
        <w:t>public void</w:t>
      </w:r>
      <w:proofErr w:type="gramEnd"/>
      <w:r w:rsidRPr="00A7424B">
        <w:rPr>
          <w:lang w:val="en-US"/>
        </w:rPr>
        <w:t xml:space="preserve"> </w:t>
      </w:r>
      <w:proofErr w:type="spellStart"/>
      <w:proofErr w:type="gramStart"/>
      <w:r w:rsidRPr="00A7424B">
        <w:rPr>
          <w:lang w:val="en-US"/>
        </w:rPr>
        <w:t>CreateMySqlDataReader</w:t>
      </w:r>
      <w:proofErr w:type="spellEnd"/>
      <w:r w:rsidRPr="00A7424B">
        <w:rPr>
          <w:lang w:val="en-US"/>
        </w:rPr>
        <w:t>(</w:t>
      </w:r>
      <w:proofErr w:type="gramEnd"/>
      <w:r w:rsidRPr="00A7424B">
        <w:rPr>
          <w:lang w:val="en-US"/>
        </w:rPr>
        <w:t xml:space="preserve">string </w:t>
      </w:r>
      <w:proofErr w:type="spellStart"/>
      <w:r w:rsidRPr="00A7424B">
        <w:rPr>
          <w:lang w:val="en-US"/>
        </w:rPr>
        <w:t>mySelectQuery</w:t>
      </w:r>
      <w:proofErr w:type="spellEnd"/>
      <w:r w:rsidRPr="00A7424B">
        <w:rPr>
          <w:lang w:val="en-US"/>
        </w:rPr>
        <w:t xml:space="preserve">, string </w:t>
      </w:r>
      <w:proofErr w:type="spellStart"/>
      <w:r w:rsidRPr="00A7424B">
        <w:rPr>
          <w:lang w:val="en-US"/>
        </w:rPr>
        <w:t>myConnectionString</w:t>
      </w:r>
      <w:proofErr w:type="spellEnd"/>
      <w:r w:rsidRPr="00A7424B">
        <w:rPr>
          <w:lang w:val="en-US"/>
        </w:rPr>
        <w:t>)</w:t>
      </w:r>
    </w:p>
    <w:p w14:paraId="5DDB3850"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3E0C356C"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lang w:val="en-US"/>
        </w:rPr>
        <w:t>SqlConnection</w:t>
      </w:r>
      <w:proofErr w:type="spellEnd"/>
      <w:r w:rsidRPr="00A7424B">
        <w:rPr>
          <w:lang w:val="en-US"/>
        </w:rPr>
        <w:t xml:space="preserve"> </w:t>
      </w:r>
      <w:proofErr w:type="spellStart"/>
      <w:r w:rsidRPr="00A7424B">
        <w:rPr>
          <w:lang w:val="en-US"/>
        </w:rPr>
        <w:t>myConnection</w:t>
      </w:r>
      <w:proofErr w:type="spellEnd"/>
      <w:r w:rsidRPr="00A7424B">
        <w:rPr>
          <w:lang w:val="en-US"/>
        </w:rPr>
        <w:t xml:space="preserve"> = new </w:t>
      </w:r>
    </w:p>
    <w:p w14:paraId="756A3A56"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roofErr w:type="spellStart"/>
      <w:r w:rsidRPr="00A7424B">
        <w:rPr>
          <w:lang w:val="en-US"/>
        </w:rPr>
        <w:t>SqlConnection</w:t>
      </w:r>
      <w:proofErr w:type="spellEnd"/>
      <w:r w:rsidRPr="00A7424B">
        <w:rPr>
          <w:lang w:val="en-US"/>
        </w:rPr>
        <w:t>(</w:t>
      </w:r>
      <w:proofErr w:type="spellStart"/>
      <w:r w:rsidRPr="00A7424B">
        <w:rPr>
          <w:lang w:val="en-US"/>
        </w:rPr>
        <w:t>myConnectionString</w:t>
      </w:r>
      <w:proofErr w:type="spellEnd"/>
      <w:proofErr w:type="gramStart"/>
      <w:r w:rsidRPr="00A7424B">
        <w:rPr>
          <w:lang w:val="en-US"/>
        </w:rPr>
        <w:t>);</w:t>
      </w:r>
      <w:proofErr w:type="gramEnd"/>
    </w:p>
    <w:p w14:paraId="074CE7BD"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lang w:val="en-US"/>
        </w:rPr>
        <w:t>SqlCommand</w:t>
      </w:r>
      <w:proofErr w:type="spellEnd"/>
      <w:r w:rsidRPr="00A7424B">
        <w:rPr>
          <w:lang w:val="en-US"/>
        </w:rPr>
        <w:t xml:space="preserve"> </w:t>
      </w:r>
      <w:proofErr w:type="spellStart"/>
      <w:r w:rsidRPr="00A7424B">
        <w:rPr>
          <w:lang w:val="en-US"/>
        </w:rPr>
        <w:t>myCommand</w:t>
      </w:r>
      <w:proofErr w:type="spellEnd"/>
      <w:r w:rsidRPr="00A7424B">
        <w:rPr>
          <w:lang w:val="en-US"/>
        </w:rPr>
        <w:t xml:space="preserve"> = new </w:t>
      </w:r>
      <w:proofErr w:type="spellStart"/>
      <w:proofErr w:type="gramStart"/>
      <w:r w:rsidRPr="00A7424B">
        <w:rPr>
          <w:lang w:val="en-US"/>
        </w:rPr>
        <w:t>SqlCommand</w:t>
      </w:r>
      <w:proofErr w:type="spellEnd"/>
      <w:r w:rsidRPr="00A7424B">
        <w:rPr>
          <w:lang w:val="en-US"/>
        </w:rPr>
        <w:t>(</w:t>
      </w:r>
      <w:proofErr w:type="spellStart"/>
      <w:proofErr w:type="gramEnd"/>
      <w:r w:rsidRPr="00A7424B">
        <w:rPr>
          <w:lang w:val="en-US"/>
        </w:rPr>
        <w:t>mySelectQuery</w:t>
      </w:r>
      <w:proofErr w:type="spellEnd"/>
      <w:r w:rsidRPr="00A7424B">
        <w:rPr>
          <w:lang w:val="en-US"/>
        </w:rPr>
        <w:t xml:space="preserve">, </w:t>
      </w:r>
    </w:p>
    <w:p w14:paraId="2C62DFC1"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roofErr w:type="spellStart"/>
      <w:r w:rsidRPr="00A7424B">
        <w:rPr>
          <w:lang w:val="en-US"/>
        </w:rPr>
        <w:t>myConnection</w:t>
      </w:r>
      <w:proofErr w:type="spellEnd"/>
      <w:proofErr w:type="gramStart"/>
      <w:r w:rsidRPr="00A7424B">
        <w:rPr>
          <w:lang w:val="en-US"/>
        </w:rPr>
        <w:t>);</w:t>
      </w:r>
      <w:proofErr w:type="gramEnd"/>
    </w:p>
    <w:p w14:paraId="682EBB63"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lang w:val="en-US"/>
        </w:rPr>
        <w:t>myCommand.CommandType</w:t>
      </w:r>
      <w:proofErr w:type="spellEnd"/>
      <w:r w:rsidRPr="00A7424B">
        <w:rPr>
          <w:lang w:val="en-US"/>
        </w:rPr>
        <w:t xml:space="preserve"> = </w:t>
      </w:r>
      <w:proofErr w:type="spellStart"/>
      <w:r w:rsidRPr="00A7424B">
        <w:rPr>
          <w:lang w:val="en-US"/>
        </w:rPr>
        <w:t>CommandType.</w:t>
      </w:r>
      <w:proofErr w:type="gramStart"/>
      <w:r w:rsidRPr="00A7424B">
        <w:rPr>
          <w:lang w:val="en-US"/>
        </w:rPr>
        <w:t>Text</w:t>
      </w:r>
      <w:proofErr w:type="spellEnd"/>
      <w:r w:rsidRPr="00A7424B">
        <w:rPr>
          <w:lang w:val="en-US"/>
        </w:rPr>
        <w:t>;</w:t>
      </w:r>
      <w:proofErr w:type="gramEnd"/>
    </w:p>
    <w:p w14:paraId="63D7C1B8"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proofErr w:type="gramStart"/>
      <w:r w:rsidRPr="00A7424B">
        <w:rPr>
          <w:lang w:val="en-US"/>
        </w:rPr>
        <w:t>myCommand.Connection.Open</w:t>
      </w:r>
      <w:proofErr w:type="spellEnd"/>
      <w:proofErr w:type="gramEnd"/>
      <w:r w:rsidRPr="00A7424B">
        <w:rPr>
          <w:lang w:val="en-US"/>
        </w:rPr>
        <w:t>(</w:t>
      </w:r>
      <w:proofErr w:type="gramStart"/>
      <w:r w:rsidRPr="00A7424B">
        <w:rPr>
          <w:lang w:val="en-US"/>
        </w:rPr>
        <w:t>);</w:t>
      </w:r>
      <w:proofErr w:type="gramEnd"/>
    </w:p>
    <w:p w14:paraId="672F9A3D"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lang w:val="en-US"/>
        </w:rPr>
        <w:t>SqlDataReader</w:t>
      </w:r>
      <w:proofErr w:type="spellEnd"/>
      <w:r w:rsidRPr="00A7424B">
        <w:rPr>
          <w:lang w:val="en-US"/>
        </w:rPr>
        <w:t xml:space="preserve"> </w:t>
      </w:r>
      <w:proofErr w:type="spellStart"/>
      <w:r w:rsidRPr="00A7424B">
        <w:rPr>
          <w:lang w:val="en-US"/>
        </w:rPr>
        <w:t>myReader</w:t>
      </w:r>
      <w:proofErr w:type="spellEnd"/>
      <w:r w:rsidRPr="00A7424B">
        <w:rPr>
          <w:lang w:val="en-US"/>
        </w:rPr>
        <w:t xml:space="preserve"> = </w:t>
      </w:r>
    </w:p>
    <w:p w14:paraId="283D13AB"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roofErr w:type="spellStart"/>
      <w:r w:rsidRPr="00A7424B">
        <w:rPr>
          <w:lang w:val="en-US"/>
        </w:rPr>
        <w:t>myCommand.ExecuteReader</w:t>
      </w:r>
      <w:proofErr w:type="spellEnd"/>
      <w:r w:rsidRPr="00A7424B">
        <w:rPr>
          <w:lang w:val="en-US"/>
        </w:rPr>
        <w:t>(</w:t>
      </w:r>
      <w:proofErr w:type="spellStart"/>
      <w:r w:rsidRPr="00A7424B">
        <w:rPr>
          <w:lang w:val="en-US"/>
        </w:rPr>
        <w:t>CommandBehavior.CloseConnection</w:t>
      </w:r>
      <w:proofErr w:type="spellEnd"/>
      <w:proofErr w:type="gramStart"/>
      <w:r w:rsidRPr="00A7424B">
        <w:rPr>
          <w:lang w:val="en-US"/>
        </w:rPr>
        <w:t>);</w:t>
      </w:r>
      <w:proofErr w:type="gramEnd"/>
    </w:p>
    <w:p w14:paraId="4A28441D"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while (</w:t>
      </w:r>
      <w:proofErr w:type="spellStart"/>
      <w:r w:rsidRPr="00A7424B">
        <w:rPr>
          <w:lang w:val="en-US"/>
        </w:rPr>
        <w:t>myReader.Read</w:t>
      </w:r>
      <w:proofErr w:type="spellEnd"/>
      <w:r w:rsidRPr="00A7424B">
        <w:rPr>
          <w:lang w:val="en-US"/>
        </w:rPr>
        <w:t>())</w:t>
      </w:r>
    </w:p>
    <w:p w14:paraId="05C9E0D5"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2CC30C1E"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lang w:val="en-US"/>
        </w:rPr>
        <w:t>Response.Write</w:t>
      </w:r>
      <w:proofErr w:type="spellEnd"/>
      <w:r w:rsidRPr="00A7424B">
        <w:rPr>
          <w:lang w:val="en-US"/>
        </w:rPr>
        <w:t>(</w:t>
      </w:r>
      <w:proofErr w:type="spellStart"/>
      <w:r w:rsidRPr="00A7424B">
        <w:rPr>
          <w:lang w:val="en-US"/>
        </w:rPr>
        <w:t>myReader.GetString</w:t>
      </w:r>
      <w:proofErr w:type="spellEnd"/>
      <w:r w:rsidRPr="00A7424B">
        <w:rPr>
          <w:lang w:val="en-US"/>
        </w:rPr>
        <w:t>(0) + "&lt;</w:t>
      </w:r>
      <w:proofErr w:type="spellStart"/>
      <w:r w:rsidRPr="00A7424B">
        <w:rPr>
          <w:lang w:val="en-US"/>
        </w:rPr>
        <w:t>br</w:t>
      </w:r>
      <w:proofErr w:type="spellEnd"/>
      <w:r w:rsidRPr="00A7424B">
        <w:rPr>
          <w:lang w:val="en-US"/>
        </w:rPr>
        <w:t>&gt;"</w:t>
      </w:r>
      <w:proofErr w:type="gramStart"/>
      <w:r w:rsidRPr="00A7424B">
        <w:rPr>
          <w:lang w:val="en-US"/>
        </w:rPr>
        <w:t>);</w:t>
      </w:r>
      <w:proofErr w:type="gramEnd"/>
    </w:p>
    <w:p w14:paraId="51B4B257"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1C2A8C79"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lang w:val="en-US"/>
        </w:rPr>
        <w:t>myReader.Close</w:t>
      </w:r>
      <w:proofErr w:type="spellEnd"/>
      <w:r w:rsidRPr="00A7424B">
        <w:rPr>
          <w:lang w:val="en-US"/>
        </w:rPr>
        <w:t>(</w:t>
      </w:r>
      <w:proofErr w:type="gramStart"/>
      <w:r w:rsidRPr="00A7424B">
        <w:rPr>
          <w:lang w:val="en-US"/>
        </w:rPr>
        <w:t>);</w:t>
      </w:r>
      <w:proofErr w:type="gramEnd"/>
    </w:p>
    <w:p w14:paraId="275BC1C5"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lang w:val="en-US"/>
        </w:rPr>
        <w:t>myConnection.Close</w:t>
      </w:r>
      <w:proofErr w:type="spellEnd"/>
      <w:r w:rsidRPr="00A7424B">
        <w:rPr>
          <w:lang w:val="en-US"/>
        </w:rPr>
        <w:t>(</w:t>
      </w:r>
      <w:proofErr w:type="gramStart"/>
      <w:r w:rsidRPr="00A7424B">
        <w:rPr>
          <w:lang w:val="en-US"/>
        </w:rPr>
        <w:t>);</w:t>
      </w:r>
      <w:proofErr w:type="gramEnd"/>
    </w:p>
    <w:p w14:paraId="062564CF"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6398FC30" w14:textId="77777777" w:rsidR="000E156D" w:rsidRPr="00A7424B" w:rsidRDefault="000E156D" w:rsidP="00A7424B">
      <w:pPr>
        <w:jc w:val="both"/>
        <w:rPr>
          <w:lang w:val="en-US"/>
        </w:rPr>
      </w:pPr>
    </w:p>
    <w:p w14:paraId="7F0FB6F8" w14:textId="77777777" w:rsidR="000E156D" w:rsidRPr="00A7424B" w:rsidRDefault="000E156D" w:rsidP="00A7424B">
      <w:pPr>
        <w:jc w:val="both"/>
        <w:rPr>
          <w:lang w:val="en-US"/>
        </w:rPr>
      </w:pPr>
      <w:r w:rsidRPr="00A7424B">
        <w:rPr>
          <w:b/>
          <w:bCs/>
          <w:i/>
          <w:iCs/>
        </w:rPr>
        <w:t>Транзакции</w:t>
      </w:r>
      <w:r w:rsidRPr="00A7424B">
        <w:rPr>
          <w:b/>
          <w:bCs/>
          <w:i/>
          <w:iCs/>
          <w:lang w:val="en-US"/>
        </w:rPr>
        <w:t xml:space="preserve"> (</w:t>
      </w:r>
      <w:proofErr w:type="spellStart"/>
      <w:r w:rsidRPr="00A7424B">
        <w:rPr>
          <w:b/>
          <w:bCs/>
          <w:i/>
          <w:iCs/>
          <w:lang w:val="en-US"/>
        </w:rPr>
        <w:t>SqlTransaction</w:t>
      </w:r>
      <w:proofErr w:type="spellEnd"/>
      <w:r w:rsidRPr="00A7424B">
        <w:rPr>
          <w:b/>
          <w:bCs/>
          <w:i/>
          <w:iCs/>
          <w:lang w:val="en-US"/>
        </w:rPr>
        <w:t>)</w:t>
      </w:r>
    </w:p>
    <w:p w14:paraId="18EB39C3" w14:textId="77777777" w:rsidR="000E156D" w:rsidRPr="00A7424B" w:rsidRDefault="000E156D" w:rsidP="00A7424B">
      <w:pPr>
        <w:jc w:val="both"/>
      </w:pPr>
      <w:r w:rsidRPr="00A7424B">
        <w:rPr>
          <w:b/>
        </w:rPr>
        <w:t>Транзакция</w:t>
      </w:r>
      <w:r w:rsidRPr="00A7424B">
        <w:t xml:space="preserve"> – это набор операций, которые для обеспечения целостности и корректного поведения системы должны быть выполнены успешно или неудачно только все вместе. Транзакции характеризуются четырьмя свойствами, часто называемыми свойства ACID: </w:t>
      </w:r>
    </w:p>
    <w:p w14:paraId="1313B673" w14:textId="3D67A508" w:rsidR="000E156D" w:rsidRPr="00A7424B" w:rsidRDefault="000E156D" w:rsidP="00A7424B">
      <w:pPr>
        <w:numPr>
          <w:ilvl w:val="0"/>
          <w:numId w:val="81"/>
        </w:numPr>
        <w:tabs>
          <w:tab w:val="clear" w:pos="0"/>
          <w:tab w:val="num" w:pos="-360"/>
        </w:tabs>
        <w:ind w:left="360"/>
      </w:pPr>
      <w:r w:rsidRPr="00A7424B">
        <w:t xml:space="preserve">Неделимость (Atomic). Все шаги транзакции должны быть выполнены или не выполнены вместе. </w:t>
      </w:r>
      <w:r w:rsidR="00D61997" w:rsidRPr="00A7424B">
        <w:t>До тех пор, пока</w:t>
      </w:r>
      <w:r w:rsidRPr="00A7424B">
        <w:t xml:space="preserve"> все шаги транзакции не будут завершены, транзакция не считается оконченной; </w:t>
      </w:r>
    </w:p>
    <w:p w14:paraId="764B0DA0" w14:textId="77777777" w:rsidR="000E156D" w:rsidRPr="00A7424B" w:rsidRDefault="000E156D" w:rsidP="00A7424B">
      <w:pPr>
        <w:numPr>
          <w:ilvl w:val="0"/>
          <w:numId w:val="81"/>
        </w:numPr>
        <w:tabs>
          <w:tab w:val="clear" w:pos="0"/>
          <w:tab w:val="num" w:pos="-360"/>
        </w:tabs>
        <w:ind w:left="360"/>
      </w:pPr>
      <w:r w:rsidRPr="00A7424B">
        <w:t>Согласованность (</w:t>
      </w:r>
      <w:proofErr w:type="spellStart"/>
      <w:r w:rsidRPr="00A7424B">
        <w:t>Consistent</w:t>
      </w:r>
      <w:proofErr w:type="spellEnd"/>
      <w:r w:rsidRPr="00A7424B">
        <w:t xml:space="preserve">). Транзакция переводит набор данных из одного стабильного состоянии в другое; </w:t>
      </w:r>
    </w:p>
    <w:p w14:paraId="3856A7A4" w14:textId="77777777" w:rsidR="000E156D" w:rsidRPr="00A7424B" w:rsidRDefault="000E156D" w:rsidP="00A7424B">
      <w:pPr>
        <w:numPr>
          <w:ilvl w:val="0"/>
          <w:numId w:val="81"/>
        </w:numPr>
        <w:tabs>
          <w:tab w:val="clear" w:pos="0"/>
          <w:tab w:val="num" w:pos="-360"/>
        </w:tabs>
        <w:ind w:left="360"/>
      </w:pPr>
      <w:r w:rsidRPr="00A7424B">
        <w:t>Изолированность (</w:t>
      </w:r>
      <w:proofErr w:type="spellStart"/>
      <w:r w:rsidRPr="00A7424B">
        <w:t>Isolated</w:t>
      </w:r>
      <w:proofErr w:type="spellEnd"/>
      <w:r w:rsidRPr="00A7424B">
        <w:t xml:space="preserve">). Транзакция не должна влиять на другую транзакцию, выполняющуюся в то же время; </w:t>
      </w:r>
    </w:p>
    <w:p w14:paraId="6F6A036F" w14:textId="77777777" w:rsidR="000E156D" w:rsidRPr="00A7424B" w:rsidRDefault="000E156D" w:rsidP="00A7424B">
      <w:pPr>
        <w:numPr>
          <w:ilvl w:val="0"/>
          <w:numId w:val="81"/>
        </w:numPr>
        <w:tabs>
          <w:tab w:val="clear" w:pos="0"/>
          <w:tab w:val="num" w:pos="-360"/>
        </w:tabs>
        <w:ind w:left="360"/>
      </w:pPr>
      <w:r w:rsidRPr="00A7424B">
        <w:t>Долговечность (</w:t>
      </w:r>
      <w:proofErr w:type="spellStart"/>
      <w:r w:rsidRPr="00A7424B">
        <w:t>Durable</w:t>
      </w:r>
      <w:proofErr w:type="spellEnd"/>
      <w:r w:rsidRPr="00A7424B">
        <w:t xml:space="preserve">). Транзакция считается успешной только тогда, когда изменения, которые произошли во время транзакции, сохраняются на каком-то долговременном носителе, обычно на жестком диске. </w:t>
      </w:r>
    </w:p>
    <w:p w14:paraId="5112B6C1" w14:textId="0F60E866" w:rsidR="000E156D" w:rsidRPr="00A7424B" w:rsidRDefault="00081FC4" w:rsidP="00A7424B">
      <w:pPr>
        <w:jc w:val="both"/>
      </w:pPr>
      <w:r w:rsidRPr="00A7424B">
        <w:t xml:space="preserve">Таким образом, </w:t>
      </w:r>
      <w:r w:rsidR="000E156D" w:rsidRPr="00A7424B">
        <w:t>транзакция — это последовательность команд, которая выполняется как одно целое. Например, при переводе денег сумма вычитается с одного счета и добавляется к другому. Если произойдет только одна из этих операций, банк или его клиенты понесут потери, поэтому важно, чтобы произошли обе операции либо ни одна не произошла. Если на одном из этапов транзакции допущена ошибка, происходит откат (</w:t>
      </w:r>
      <w:proofErr w:type="spellStart"/>
      <w:r w:rsidR="000E156D" w:rsidRPr="00A7424B">
        <w:t>Rollback</w:t>
      </w:r>
      <w:proofErr w:type="spellEnd"/>
      <w:r w:rsidR="000E156D" w:rsidRPr="00A7424B">
        <w:t xml:space="preserve">), то есть отменяются все ранее сделанные операции и база возвращается к состоянию до начала транзакции. Если все успешно, транзакция подтверждается операцией </w:t>
      </w:r>
      <w:proofErr w:type="spellStart"/>
      <w:r w:rsidR="000E156D" w:rsidRPr="00A7424B">
        <w:t>Commit</w:t>
      </w:r>
      <w:proofErr w:type="spellEnd"/>
      <w:r w:rsidR="000E156D" w:rsidRPr="00A7424B">
        <w:t>.</w:t>
      </w:r>
    </w:p>
    <w:p w14:paraId="55F9E6A6" w14:textId="77777777" w:rsidR="000E156D" w:rsidRPr="00A7424B" w:rsidRDefault="000E156D" w:rsidP="00A7424B">
      <w:pPr>
        <w:jc w:val="both"/>
      </w:pPr>
      <w:r w:rsidRPr="00A7424B">
        <w:t xml:space="preserve">Для поддержки транзакций введен класс </w:t>
      </w:r>
      <w:proofErr w:type="spellStart"/>
      <w:r w:rsidRPr="00A7424B">
        <w:t>SqlTransaction</w:t>
      </w:r>
      <w:proofErr w:type="spellEnd"/>
      <w:r w:rsidRPr="00A7424B">
        <w:t xml:space="preserve"> и ему подобные. У объекта Command есть свойство </w:t>
      </w:r>
      <w:proofErr w:type="spellStart"/>
      <w:r w:rsidRPr="00A7424B">
        <w:t>Transaction</w:t>
      </w:r>
      <w:proofErr w:type="spellEnd"/>
      <w:r w:rsidRPr="00A7424B">
        <w:t xml:space="preserve">. Метод </w:t>
      </w:r>
      <w:proofErr w:type="spellStart"/>
      <w:r w:rsidRPr="00A7424B">
        <w:t>BeginTransaction</w:t>
      </w:r>
      <w:proofErr w:type="spellEnd"/>
      <w:r w:rsidRPr="00A7424B">
        <w:t xml:space="preserve"> объекта Connection заставляет базу данных перейти в режим транзакции.</w:t>
      </w:r>
    </w:p>
    <w:p w14:paraId="2D468F84" w14:textId="598E2D75" w:rsidR="000E156D" w:rsidRPr="00A7424B" w:rsidRDefault="000E156D" w:rsidP="00A7424B">
      <w:pPr>
        <w:jc w:val="both"/>
        <w:rPr>
          <w:lang w:val="en-US"/>
        </w:rPr>
      </w:pPr>
      <w:r w:rsidRPr="00A7424B">
        <w:t xml:space="preserve">Кроме того, необходимо всегда заключать программный код, работающий с базами данных, в блоки </w:t>
      </w:r>
      <w:proofErr w:type="spellStart"/>
      <w:r w:rsidRPr="00A7424B">
        <w:t>try</w:t>
      </w:r>
      <w:proofErr w:type="spellEnd"/>
      <w:r w:rsidRPr="00A7424B">
        <w:t>/</w:t>
      </w:r>
      <w:proofErr w:type="spellStart"/>
      <w:r w:rsidRPr="00A7424B">
        <w:t>catch</w:t>
      </w:r>
      <w:proofErr w:type="spellEnd"/>
      <w:r w:rsidRPr="00A7424B">
        <w:t>, так как работа часто идет с удаленными серверами и могут происходить самые разные ошибки как в сети, так и при работе самого сервера.</w:t>
      </w:r>
      <w:r w:rsidR="00D61997" w:rsidRPr="00A7424B">
        <w:t xml:space="preserve"> </w:t>
      </w:r>
      <w:r w:rsidRPr="00A7424B">
        <w:t>При</w:t>
      </w:r>
      <w:r w:rsidRPr="00A7424B">
        <w:rPr>
          <w:lang w:val="en-US"/>
        </w:rPr>
        <w:t xml:space="preserve"> </w:t>
      </w:r>
      <w:r w:rsidRPr="00A7424B">
        <w:t>этом</w:t>
      </w:r>
      <w:r w:rsidRPr="00A7424B">
        <w:rPr>
          <w:lang w:val="en-US"/>
        </w:rPr>
        <w:t xml:space="preserve"> </w:t>
      </w:r>
      <w:r w:rsidRPr="00A7424B">
        <w:t>выбрасывается</w:t>
      </w:r>
      <w:r w:rsidRPr="00A7424B">
        <w:rPr>
          <w:lang w:val="en-US"/>
        </w:rPr>
        <w:t xml:space="preserve"> </w:t>
      </w:r>
      <w:r w:rsidRPr="00A7424B">
        <w:t>исключение</w:t>
      </w:r>
      <w:r w:rsidRPr="00A7424B">
        <w:rPr>
          <w:lang w:val="en-US"/>
        </w:rPr>
        <w:t xml:space="preserve"> </w:t>
      </w:r>
      <w:proofErr w:type="spellStart"/>
      <w:r w:rsidRPr="00A7424B">
        <w:rPr>
          <w:lang w:val="en-US"/>
        </w:rPr>
        <w:t>SqlException</w:t>
      </w:r>
      <w:proofErr w:type="spellEnd"/>
      <w:r w:rsidRPr="00A7424B">
        <w:rPr>
          <w:lang w:val="en-US"/>
        </w:rPr>
        <w:t xml:space="preserve"> </w:t>
      </w:r>
      <w:r w:rsidRPr="00A7424B">
        <w:t>или</w:t>
      </w:r>
      <w:r w:rsidRPr="00A7424B">
        <w:rPr>
          <w:lang w:val="en-US"/>
        </w:rPr>
        <w:t xml:space="preserve"> </w:t>
      </w:r>
      <w:proofErr w:type="spellStart"/>
      <w:r w:rsidRPr="00A7424B">
        <w:rPr>
          <w:lang w:val="en-US"/>
        </w:rPr>
        <w:t>DbException</w:t>
      </w:r>
      <w:proofErr w:type="spellEnd"/>
      <w:r w:rsidRPr="00A7424B">
        <w:rPr>
          <w:lang w:val="en-US"/>
        </w:rPr>
        <w:t>:</w:t>
      </w:r>
    </w:p>
    <w:p w14:paraId="06FC96BE" w14:textId="77777777" w:rsidR="000E156D" w:rsidRPr="00A7424B" w:rsidRDefault="000E156D" w:rsidP="00A7424B">
      <w:pPr>
        <w:jc w:val="both"/>
        <w:rPr>
          <w:lang w:val="en-US"/>
        </w:rPr>
      </w:pPr>
    </w:p>
    <w:p w14:paraId="232FBE0F"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jc w:val="both"/>
        <w:rPr>
          <w:lang w:val="en-US"/>
        </w:rPr>
      </w:pPr>
      <w:r w:rsidRPr="00A7424B">
        <w:rPr>
          <w:lang w:val="en-US"/>
        </w:rPr>
        <w:t xml:space="preserve">  public void </w:t>
      </w:r>
      <w:proofErr w:type="spellStart"/>
      <w:r w:rsidRPr="00A7424B">
        <w:rPr>
          <w:lang w:val="en-US"/>
        </w:rPr>
        <w:t>RunTransaction</w:t>
      </w:r>
      <w:proofErr w:type="spellEnd"/>
      <w:r w:rsidRPr="00A7424B">
        <w:rPr>
          <w:lang w:val="en-US"/>
        </w:rPr>
        <w:t>(</w:t>
      </w:r>
      <w:proofErr w:type="gramStart"/>
      <w:r w:rsidRPr="00A7424B">
        <w:rPr>
          <w:lang w:val="en-US"/>
        </w:rPr>
        <w:t>string[</w:t>
      </w:r>
      <w:proofErr w:type="gramEnd"/>
      <w:r w:rsidRPr="00A7424B">
        <w:rPr>
          <w:lang w:val="en-US"/>
        </w:rPr>
        <w:t xml:space="preserve">] Queries, string </w:t>
      </w:r>
      <w:proofErr w:type="spellStart"/>
      <w:r w:rsidRPr="00A7424B">
        <w:rPr>
          <w:lang w:val="en-US"/>
        </w:rPr>
        <w:t>myConnectionString</w:t>
      </w:r>
      <w:proofErr w:type="spellEnd"/>
      <w:r w:rsidRPr="00A7424B">
        <w:rPr>
          <w:lang w:val="en-US"/>
        </w:rPr>
        <w:t>)</w:t>
      </w:r>
    </w:p>
    <w:p w14:paraId="799B006A"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4A6BE0D6"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lang w:val="en-US"/>
        </w:rPr>
        <w:t>SqlConnection</w:t>
      </w:r>
      <w:proofErr w:type="spellEnd"/>
      <w:r w:rsidRPr="00A7424B">
        <w:rPr>
          <w:lang w:val="en-US"/>
        </w:rPr>
        <w:t xml:space="preserve"> </w:t>
      </w:r>
      <w:proofErr w:type="gramStart"/>
      <w:r w:rsidRPr="00A7424B">
        <w:rPr>
          <w:lang w:val="en-US"/>
        </w:rPr>
        <w:t>conn</w:t>
      </w:r>
      <w:proofErr w:type="gramEnd"/>
      <w:r w:rsidRPr="00A7424B">
        <w:rPr>
          <w:lang w:val="en-US"/>
        </w:rPr>
        <w:t xml:space="preserve"> = </w:t>
      </w:r>
      <w:proofErr w:type="gramStart"/>
      <w:r w:rsidRPr="00A7424B">
        <w:rPr>
          <w:lang w:val="en-US"/>
        </w:rPr>
        <w:t>null;</w:t>
      </w:r>
      <w:proofErr w:type="gramEnd"/>
    </w:p>
    <w:p w14:paraId="279D552D"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b/>
          <w:bCs/>
          <w:lang w:val="en-US"/>
        </w:rPr>
        <w:t>SqlTransaction</w:t>
      </w:r>
      <w:proofErr w:type="spellEnd"/>
      <w:r w:rsidRPr="00A7424B">
        <w:rPr>
          <w:lang w:val="en-US"/>
        </w:rPr>
        <w:t xml:space="preserve"> trans = </w:t>
      </w:r>
      <w:proofErr w:type="gramStart"/>
      <w:r w:rsidRPr="00A7424B">
        <w:rPr>
          <w:lang w:val="en-US"/>
        </w:rPr>
        <w:t>null;</w:t>
      </w:r>
      <w:proofErr w:type="gramEnd"/>
    </w:p>
    <w:p w14:paraId="59D9543F"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try</w:t>
      </w:r>
    </w:p>
    <w:p w14:paraId="0181D7DF"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6D433776"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gramStart"/>
      <w:r w:rsidRPr="00A7424B">
        <w:rPr>
          <w:lang w:val="en-US"/>
        </w:rPr>
        <w:t>conn</w:t>
      </w:r>
      <w:proofErr w:type="gramEnd"/>
      <w:r w:rsidRPr="00A7424B">
        <w:rPr>
          <w:lang w:val="en-US"/>
        </w:rPr>
        <w:t xml:space="preserve"> = new </w:t>
      </w:r>
      <w:proofErr w:type="spellStart"/>
      <w:r w:rsidRPr="00A7424B">
        <w:rPr>
          <w:lang w:val="en-US"/>
        </w:rPr>
        <w:t>SqlConnection</w:t>
      </w:r>
      <w:proofErr w:type="spellEnd"/>
      <w:r w:rsidRPr="00A7424B">
        <w:rPr>
          <w:lang w:val="en-US"/>
        </w:rPr>
        <w:t>(</w:t>
      </w:r>
      <w:proofErr w:type="spellStart"/>
      <w:r w:rsidRPr="00A7424B">
        <w:rPr>
          <w:lang w:val="en-US"/>
        </w:rPr>
        <w:t>myConnectionString</w:t>
      </w:r>
      <w:proofErr w:type="spellEnd"/>
      <w:proofErr w:type="gramStart"/>
      <w:r w:rsidRPr="00A7424B">
        <w:rPr>
          <w:lang w:val="en-US"/>
        </w:rPr>
        <w:t>);</w:t>
      </w:r>
      <w:proofErr w:type="gramEnd"/>
    </w:p>
    <w:p w14:paraId="46B3A593"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proofErr w:type="gramStart"/>
      <w:r w:rsidRPr="00A7424B">
        <w:rPr>
          <w:lang w:val="en-US"/>
        </w:rPr>
        <w:t>conn.Open</w:t>
      </w:r>
      <w:proofErr w:type="spellEnd"/>
      <w:proofErr w:type="gramEnd"/>
      <w:r w:rsidRPr="00A7424B">
        <w:rPr>
          <w:lang w:val="en-US"/>
        </w:rPr>
        <w:t>(</w:t>
      </w:r>
      <w:proofErr w:type="gramStart"/>
      <w:r w:rsidRPr="00A7424B">
        <w:rPr>
          <w:lang w:val="en-US"/>
        </w:rPr>
        <w:t>);</w:t>
      </w:r>
      <w:proofErr w:type="gramEnd"/>
    </w:p>
    <w:p w14:paraId="74E3D995"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
    <w:p w14:paraId="641F1985"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trans = </w:t>
      </w:r>
      <w:proofErr w:type="spellStart"/>
      <w:proofErr w:type="gramStart"/>
      <w:r w:rsidRPr="00A7424B">
        <w:rPr>
          <w:lang w:val="en-US"/>
        </w:rPr>
        <w:t>conn.</w:t>
      </w:r>
      <w:r w:rsidRPr="00A7424B">
        <w:rPr>
          <w:b/>
          <w:bCs/>
          <w:lang w:val="en-US"/>
        </w:rPr>
        <w:t>BeginTransaction</w:t>
      </w:r>
      <w:proofErr w:type="spellEnd"/>
      <w:proofErr w:type="gramEnd"/>
      <w:r w:rsidRPr="00A7424B">
        <w:rPr>
          <w:lang w:val="en-US"/>
        </w:rPr>
        <w:t>(</w:t>
      </w:r>
      <w:proofErr w:type="gramStart"/>
      <w:r w:rsidRPr="00A7424B">
        <w:rPr>
          <w:lang w:val="en-US"/>
        </w:rPr>
        <w:t>);</w:t>
      </w:r>
      <w:proofErr w:type="gramEnd"/>
    </w:p>
    <w:p w14:paraId="1822EED7"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
    <w:p w14:paraId="0F317AAF"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r w:rsidRPr="00A7424B">
        <w:rPr>
          <w:lang w:val="en-US"/>
        </w:rPr>
        <w:t>SqlCommand</w:t>
      </w:r>
      <w:proofErr w:type="spellEnd"/>
      <w:r w:rsidRPr="00A7424B">
        <w:rPr>
          <w:lang w:val="en-US"/>
        </w:rPr>
        <w:t xml:space="preserve"> </w:t>
      </w:r>
      <w:proofErr w:type="spellStart"/>
      <w:r w:rsidRPr="00A7424B">
        <w:rPr>
          <w:lang w:val="en-US"/>
        </w:rPr>
        <w:t>cmd</w:t>
      </w:r>
      <w:proofErr w:type="spellEnd"/>
      <w:r w:rsidRPr="00A7424B">
        <w:rPr>
          <w:lang w:val="en-US"/>
        </w:rPr>
        <w:t xml:space="preserve"> = new </w:t>
      </w:r>
      <w:proofErr w:type="spellStart"/>
      <w:proofErr w:type="gramStart"/>
      <w:r w:rsidRPr="00A7424B">
        <w:rPr>
          <w:lang w:val="en-US"/>
        </w:rPr>
        <w:t>SqlCommand</w:t>
      </w:r>
      <w:proofErr w:type="spellEnd"/>
      <w:r w:rsidRPr="00A7424B">
        <w:rPr>
          <w:lang w:val="en-US"/>
        </w:rPr>
        <w:t>();</w:t>
      </w:r>
      <w:proofErr w:type="gramEnd"/>
    </w:p>
    <w:p w14:paraId="783C5779"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proofErr w:type="gramStart"/>
      <w:r w:rsidRPr="00A7424B">
        <w:rPr>
          <w:lang w:val="en-US"/>
        </w:rPr>
        <w:t>cmd.Connection</w:t>
      </w:r>
      <w:proofErr w:type="spellEnd"/>
      <w:proofErr w:type="gramEnd"/>
      <w:r w:rsidRPr="00A7424B">
        <w:rPr>
          <w:lang w:val="en-US"/>
        </w:rPr>
        <w:t xml:space="preserve"> = </w:t>
      </w:r>
      <w:proofErr w:type="gramStart"/>
      <w:r w:rsidRPr="00A7424B">
        <w:rPr>
          <w:lang w:val="en-US"/>
        </w:rPr>
        <w:t>conn;</w:t>
      </w:r>
      <w:proofErr w:type="gramEnd"/>
    </w:p>
    <w:p w14:paraId="3DF4BD3C"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proofErr w:type="gramStart"/>
      <w:r w:rsidRPr="00A7424B">
        <w:rPr>
          <w:lang w:val="en-US"/>
        </w:rPr>
        <w:t>cmd.Transaction</w:t>
      </w:r>
      <w:proofErr w:type="spellEnd"/>
      <w:proofErr w:type="gramEnd"/>
      <w:r w:rsidRPr="00A7424B">
        <w:rPr>
          <w:lang w:val="en-US"/>
        </w:rPr>
        <w:t xml:space="preserve"> = </w:t>
      </w:r>
      <w:proofErr w:type="gramStart"/>
      <w:r w:rsidRPr="00A7424B">
        <w:rPr>
          <w:lang w:val="en-US"/>
        </w:rPr>
        <w:t>trans;</w:t>
      </w:r>
      <w:proofErr w:type="gramEnd"/>
    </w:p>
    <w:p w14:paraId="710C7F6F"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foreach (string Query in Queries)</w:t>
      </w:r>
    </w:p>
    <w:p w14:paraId="0781C0F6"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17D445C2"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proofErr w:type="gramStart"/>
      <w:r w:rsidRPr="00A7424B">
        <w:rPr>
          <w:lang w:val="en-US"/>
        </w:rPr>
        <w:t>cmd.CommandText</w:t>
      </w:r>
      <w:proofErr w:type="spellEnd"/>
      <w:proofErr w:type="gramEnd"/>
      <w:r w:rsidRPr="00A7424B">
        <w:rPr>
          <w:lang w:val="en-US"/>
        </w:rPr>
        <w:t xml:space="preserve"> = </w:t>
      </w:r>
      <w:proofErr w:type="gramStart"/>
      <w:r w:rsidRPr="00A7424B">
        <w:rPr>
          <w:lang w:val="en-US"/>
        </w:rPr>
        <w:t>Query;</w:t>
      </w:r>
      <w:proofErr w:type="gramEnd"/>
    </w:p>
    <w:p w14:paraId="4584D348"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proofErr w:type="gramStart"/>
      <w:r w:rsidRPr="00A7424B">
        <w:rPr>
          <w:lang w:val="en-US"/>
        </w:rPr>
        <w:t>cmd.ExecuteNonQuery</w:t>
      </w:r>
      <w:proofErr w:type="spellEnd"/>
      <w:proofErr w:type="gramEnd"/>
      <w:r w:rsidRPr="00A7424B">
        <w:rPr>
          <w:lang w:val="en-US"/>
        </w:rPr>
        <w:t>(</w:t>
      </w:r>
      <w:proofErr w:type="gramStart"/>
      <w:r w:rsidRPr="00A7424B">
        <w:rPr>
          <w:lang w:val="en-US"/>
        </w:rPr>
        <w:t>);</w:t>
      </w:r>
      <w:proofErr w:type="gramEnd"/>
    </w:p>
    <w:p w14:paraId="13AA46A7"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066531D0"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proofErr w:type="gramStart"/>
      <w:r w:rsidRPr="00A7424B">
        <w:rPr>
          <w:lang w:val="en-US"/>
        </w:rPr>
        <w:t>trans.</w:t>
      </w:r>
      <w:r w:rsidRPr="00A7424B">
        <w:rPr>
          <w:b/>
          <w:bCs/>
          <w:lang w:val="en-US"/>
        </w:rPr>
        <w:t>Commit</w:t>
      </w:r>
      <w:proofErr w:type="spellEnd"/>
      <w:proofErr w:type="gramEnd"/>
      <w:r w:rsidRPr="00A7424B">
        <w:rPr>
          <w:lang w:val="en-US"/>
        </w:rPr>
        <w:t>(</w:t>
      </w:r>
      <w:proofErr w:type="gramStart"/>
      <w:r w:rsidRPr="00A7424B">
        <w:rPr>
          <w:lang w:val="en-US"/>
        </w:rPr>
        <w:t>);</w:t>
      </w:r>
      <w:proofErr w:type="gramEnd"/>
    </w:p>
    <w:p w14:paraId="7334B46D"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47FABED2"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catch (</w:t>
      </w:r>
      <w:proofErr w:type="spellStart"/>
      <w:r w:rsidRPr="00A7424B">
        <w:rPr>
          <w:lang w:val="en-US"/>
        </w:rPr>
        <w:t>SqlException</w:t>
      </w:r>
      <w:proofErr w:type="spellEnd"/>
      <w:r w:rsidRPr="00A7424B">
        <w:rPr>
          <w:lang w:val="en-US"/>
        </w:rPr>
        <w:t xml:space="preserve"> </w:t>
      </w:r>
      <w:proofErr w:type="spellStart"/>
      <w:r w:rsidRPr="00A7424B">
        <w:rPr>
          <w:lang w:val="en-US"/>
        </w:rPr>
        <w:t>SqlEx</w:t>
      </w:r>
      <w:proofErr w:type="spellEnd"/>
      <w:r w:rsidRPr="00A7424B">
        <w:rPr>
          <w:lang w:val="en-US"/>
        </w:rPr>
        <w:t>)</w:t>
      </w:r>
    </w:p>
    <w:p w14:paraId="797756A0"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72433E3E"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if (</w:t>
      </w:r>
      <w:proofErr w:type="gramStart"/>
      <w:r w:rsidRPr="00A7424B">
        <w:rPr>
          <w:lang w:val="en-US"/>
        </w:rPr>
        <w:t>trans !</w:t>
      </w:r>
      <w:proofErr w:type="gramEnd"/>
      <w:r w:rsidRPr="00A7424B">
        <w:rPr>
          <w:lang w:val="en-US"/>
        </w:rPr>
        <w:t>= null)</w:t>
      </w:r>
    </w:p>
    <w:p w14:paraId="18B7D620"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5F9E3801"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spellStart"/>
      <w:proofErr w:type="gramStart"/>
      <w:r w:rsidRPr="00A7424B">
        <w:rPr>
          <w:lang w:val="en-US"/>
        </w:rPr>
        <w:t>trans.</w:t>
      </w:r>
      <w:r w:rsidRPr="00A7424B">
        <w:rPr>
          <w:b/>
          <w:bCs/>
          <w:lang w:val="en-US"/>
        </w:rPr>
        <w:t>Rollback</w:t>
      </w:r>
      <w:proofErr w:type="spellEnd"/>
      <w:proofErr w:type="gramEnd"/>
      <w:r w:rsidRPr="00A7424B">
        <w:rPr>
          <w:lang w:val="en-US"/>
        </w:rPr>
        <w:t>(</w:t>
      </w:r>
      <w:proofErr w:type="gramStart"/>
      <w:r w:rsidRPr="00A7424B">
        <w:rPr>
          <w:lang w:val="en-US"/>
        </w:rPr>
        <w:t>);</w:t>
      </w:r>
      <w:proofErr w:type="gramEnd"/>
    </w:p>
    <w:p w14:paraId="53D768E9"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09E097BA"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
    <w:p w14:paraId="08296F53"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throw new </w:t>
      </w:r>
      <w:proofErr w:type="gramStart"/>
      <w:r w:rsidRPr="00A7424B">
        <w:rPr>
          <w:lang w:val="en-US"/>
        </w:rPr>
        <w:t>Exception(</w:t>
      </w:r>
      <w:proofErr w:type="gramEnd"/>
      <w:r w:rsidRPr="00A7424B">
        <w:rPr>
          <w:lang w:val="en-US"/>
        </w:rPr>
        <w:t xml:space="preserve">"An error occurred while transaction", </w:t>
      </w:r>
      <w:proofErr w:type="spellStart"/>
      <w:r w:rsidRPr="00A7424B">
        <w:rPr>
          <w:lang w:val="en-US"/>
        </w:rPr>
        <w:t>SqlEx</w:t>
      </w:r>
      <w:proofErr w:type="spellEnd"/>
      <w:proofErr w:type="gramStart"/>
      <w:r w:rsidRPr="00A7424B">
        <w:rPr>
          <w:lang w:val="en-US"/>
        </w:rPr>
        <w:t>);</w:t>
      </w:r>
      <w:proofErr w:type="gramEnd"/>
    </w:p>
    <w:p w14:paraId="38A071D5"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gramStart"/>
      <w:r w:rsidRPr="00A7424B">
        <w:rPr>
          <w:lang w:val="en-US"/>
        </w:rPr>
        <w:t>return;</w:t>
      </w:r>
      <w:proofErr w:type="gramEnd"/>
    </w:p>
    <w:p w14:paraId="7E3BD86F"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58EB1548"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roofErr w:type="gramStart"/>
      <w:r w:rsidRPr="00A7424B">
        <w:rPr>
          <w:lang w:val="en-US"/>
        </w:rPr>
        <w:t>finally</w:t>
      </w:r>
      <w:proofErr w:type="gramEnd"/>
    </w:p>
    <w:p w14:paraId="4D9C47D8"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7F7CF764"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if (</w:t>
      </w:r>
      <w:proofErr w:type="gramStart"/>
      <w:r w:rsidRPr="00A7424B">
        <w:rPr>
          <w:lang w:val="en-US"/>
        </w:rPr>
        <w:t>conn !</w:t>
      </w:r>
      <w:proofErr w:type="gramEnd"/>
      <w:r w:rsidRPr="00A7424B">
        <w:rPr>
          <w:lang w:val="en-US"/>
        </w:rPr>
        <w:t>= null)</w:t>
      </w:r>
    </w:p>
    <w:p w14:paraId="782BB3EE"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sidRPr="00A7424B">
        <w:rPr>
          <w:lang w:val="en-US"/>
        </w:rPr>
        <w:t xml:space="preserve">      {</w:t>
      </w:r>
    </w:p>
    <w:p w14:paraId="3FA2B45C"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pPr>
      <w:r w:rsidRPr="00A7424B">
        <w:rPr>
          <w:lang w:val="en-US"/>
        </w:rPr>
        <w:t xml:space="preserve">        </w:t>
      </w:r>
      <w:proofErr w:type="gramStart"/>
      <w:r w:rsidRPr="00A7424B">
        <w:rPr>
          <w:lang w:val="en-US"/>
        </w:rPr>
        <w:t>conn</w:t>
      </w:r>
      <w:r w:rsidRPr="00A7424B">
        <w:t>.</w:t>
      </w:r>
      <w:r w:rsidRPr="00A7424B">
        <w:rPr>
          <w:lang w:val="en-US"/>
        </w:rPr>
        <w:t>Close</w:t>
      </w:r>
      <w:proofErr w:type="gramEnd"/>
      <w:r w:rsidRPr="00A7424B">
        <w:t>(</w:t>
      </w:r>
      <w:proofErr w:type="gramStart"/>
      <w:r w:rsidRPr="00A7424B">
        <w:t>);</w:t>
      </w:r>
      <w:proofErr w:type="gramEnd"/>
    </w:p>
    <w:p w14:paraId="5FEE13D9"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pPr>
      <w:r w:rsidRPr="00A7424B">
        <w:t xml:space="preserve">      }</w:t>
      </w:r>
    </w:p>
    <w:p w14:paraId="4B7C5149"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pPr>
      <w:r w:rsidRPr="00A7424B">
        <w:t xml:space="preserve">    }</w:t>
      </w:r>
    </w:p>
    <w:p w14:paraId="7B47351B" w14:textId="77777777" w:rsidR="000E156D" w:rsidRPr="00A7424B" w:rsidRDefault="000E156D"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pPr>
      <w:r w:rsidRPr="00A7424B">
        <w:t xml:space="preserve">  }</w:t>
      </w:r>
    </w:p>
    <w:p w14:paraId="4CF0D0D0" w14:textId="77777777" w:rsidR="006E2E4E" w:rsidRDefault="006E2E4E" w:rsidP="006E2E4E">
      <w:pPr>
        <w:widowControl w:val="0"/>
        <w:pBdr>
          <w:top w:val="nil"/>
          <w:left w:val="nil"/>
          <w:bottom w:val="nil"/>
          <w:right w:val="nil"/>
          <w:between w:val="nil"/>
        </w:pBdr>
        <w:suppressAutoHyphens w:val="0"/>
      </w:pPr>
    </w:p>
    <w:p w14:paraId="06CF4AC1" w14:textId="0AED4EB3" w:rsidR="006E2E4E" w:rsidRPr="006E2E4E" w:rsidRDefault="006E2E4E" w:rsidP="006E2E4E">
      <w:pPr>
        <w:widowControl w:val="0"/>
        <w:pBdr>
          <w:top w:val="nil"/>
          <w:left w:val="nil"/>
          <w:bottom w:val="nil"/>
          <w:right w:val="nil"/>
          <w:between w:val="nil"/>
        </w:pBdr>
        <w:suppressAutoHyphens w:val="0"/>
        <w:rPr>
          <w:rFonts w:eastAsia="Google Sans Text"/>
          <w:b/>
          <w:bCs/>
          <w:lang w:val="ru-BY" w:eastAsia="ru-BY"/>
        </w:rPr>
      </w:pPr>
      <w:r w:rsidRPr="006E2E4E">
        <w:rPr>
          <w:rFonts w:eastAsia="Google Sans Text"/>
          <w:b/>
          <w:bCs/>
          <w:lang w:val="ru-BY" w:eastAsia="ru-BY"/>
        </w:rPr>
        <w:t>Уровни Изоляции и Блокировки</w:t>
      </w:r>
    </w:p>
    <w:p w14:paraId="5973791F" w14:textId="77777777" w:rsid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p>
    <w:p w14:paraId="20203A8C" w14:textId="77777777" w:rsidR="0095039C" w:rsidRPr="0095039C" w:rsidRDefault="0095039C" w:rsidP="0095039C">
      <w:pPr>
        <w:suppressAutoHyphens w:val="0"/>
        <w:spacing w:before="100" w:beforeAutospacing="1" w:after="100" w:afterAutospacing="1"/>
        <w:rPr>
          <w:lang w:val="ru-BY" w:eastAsia="ru-BY"/>
        </w:rPr>
      </w:pPr>
      <w:r w:rsidRPr="0095039C">
        <w:rPr>
          <w:b/>
          <w:bCs/>
          <w:lang w:val="ru-BY" w:eastAsia="ru-BY"/>
        </w:rPr>
        <w:t>Уровни изоляции</w:t>
      </w:r>
      <w:r w:rsidRPr="0095039C">
        <w:rPr>
          <w:lang w:val="ru-BY" w:eastAsia="ru-BY"/>
        </w:rPr>
        <w:t xml:space="preserve"> определяют степень, в которой одна транзакция изолирована от изменений, вносимых другими параллельными транзакциями. Установка уровня изоляции влияет на типы блокировок, которые будут использованы СУБД.</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2189"/>
        <w:gridCol w:w="6803"/>
      </w:tblGrid>
      <w:tr w:rsidR="0095039C" w:rsidRPr="0095039C" w14:paraId="34BDBA4C" w14:textId="77777777" w:rsidTr="0095039C">
        <w:trPr>
          <w:tblHeader/>
          <w:tblCellSpacing w:w="15" w:type="dxa"/>
        </w:trPr>
        <w:tc>
          <w:tcPr>
            <w:tcW w:w="0" w:type="auto"/>
            <w:vAlign w:val="center"/>
            <w:hideMark/>
          </w:tcPr>
          <w:p w14:paraId="0F72D0F9" w14:textId="77777777" w:rsidR="0095039C" w:rsidRPr="0095039C" w:rsidRDefault="0095039C" w:rsidP="0095039C">
            <w:pPr>
              <w:widowControl w:val="0"/>
              <w:suppressAutoHyphens w:val="0"/>
              <w:rPr>
                <w:rFonts w:eastAsia="Google Sans Text"/>
                <w:b/>
                <w:bCs/>
                <w:sz w:val="22"/>
                <w:szCs w:val="22"/>
                <w:lang w:val="ru-BY" w:eastAsia="ru-BY"/>
              </w:rPr>
            </w:pPr>
            <w:r w:rsidRPr="0095039C">
              <w:rPr>
                <w:rFonts w:eastAsia="Google Sans Text"/>
                <w:b/>
                <w:bCs/>
                <w:sz w:val="22"/>
                <w:szCs w:val="22"/>
                <w:lang w:val="ru-BY" w:eastAsia="ru-BY"/>
              </w:rPr>
              <w:t>Уровень изоляции</w:t>
            </w:r>
          </w:p>
        </w:tc>
        <w:tc>
          <w:tcPr>
            <w:tcW w:w="0" w:type="auto"/>
            <w:vAlign w:val="center"/>
            <w:hideMark/>
          </w:tcPr>
          <w:p w14:paraId="42C79834" w14:textId="77777777" w:rsidR="0095039C" w:rsidRPr="0095039C" w:rsidRDefault="0095039C" w:rsidP="0095039C">
            <w:pPr>
              <w:widowControl w:val="0"/>
              <w:suppressAutoHyphens w:val="0"/>
              <w:rPr>
                <w:rFonts w:eastAsia="Google Sans Text"/>
                <w:b/>
                <w:bCs/>
                <w:sz w:val="22"/>
                <w:szCs w:val="22"/>
                <w:lang w:val="ru-BY" w:eastAsia="ru-BY"/>
              </w:rPr>
            </w:pPr>
            <w:r w:rsidRPr="0095039C">
              <w:rPr>
                <w:rFonts w:eastAsia="Google Sans Text"/>
                <w:b/>
                <w:bCs/>
                <w:sz w:val="22"/>
                <w:szCs w:val="22"/>
                <w:lang w:val="ru-BY" w:eastAsia="ru-BY"/>
              </w:rPr>
              <w:t>Потенциальные проблемы</w:t>
            </w:r>
          </w:p>
        </w:tc>
        <w:tc>
          <w:tcPr>
            <w:tcW w:w="0" w:type="auto"/>
            <w:vAlign w:val="center"/>
            <w:hideMark/>
          </w:tcPr>
          <w:p w14:paraId="7E26E21F" w14:textId="77777777" w:rsidR="0095039C" w:rsidRPr="0095039C" w:rsidRDefault="0095039C" w:rsidP="0095039C">
            <w:pPr>
              <w:widowControl w:val="0"/>
              <w:suppressAutoHyphens w:val="0"/>
              <w:rPr>
                <w:rFonts w:eastAsia="Google Sans Text"/>
                <w:b/>
                <w:bCs/>
                <w:sz w:val="22"/>
                <w:szCs w:val="22"/>
                <w:lang w:val="ru-BY" w:eastAsia="ru-BY"/>
              </w:rPr>
            </w:pPr>
            <w:r w:rsidRPr="0095039C">
              <w:rPr>
                <w:rFonts w:eastAsia="Google Sans Text"/>
                <w:b/>
                <w:bCs/>
                <w:sz w:val="22"/>
                <w:szCs w:val="22"/>
                <w:lang w:val="ru-BY" w:eastAsia="ru-BY"/>
              </w:rPr>
              <w:t>Описание</w:t>
            </w:r>
          </w:p>
        </w:tc>
      </w:tr>
      <w:tr w:rsidR="0095039C" w:rsidRPr="0095039C" w14:paraId="16EAD38A" w14:textId="77777777" w:rsidTr="0095039C">
        <w:trPr>
          <w:tblCellSpacing w:w="15" w:type="dxa"/>
        </w:trPr>
        <w:tc>
          <w:tcPr>
            <w:tcW w:w="0" w:type="auto"/>
            <w:vAlign w:val="center"/>
            <w:hideMark/>
          </w:tcPr>
          <w:p w14:paraId="6DA0B2F9" w14:textId="77777777" w:rsidR="0095039C" w:rsidRPr="0095039C" w:rsidRDefault="0095039C" w:rsidP="0095039C">
            <w:pPr>
              <w:widowControl w:val="0"/>
              <w:suppressAutoHyphens w:val="0"/>
              <w:rPr>
                <w:rFonts w:eastAsia="Google Sans Text"/>
                <w:sz w:val="22"/>
                <w:szCs w:val="22"/>
                <w:lang w:val="ru-BY" w:eastAsia="ru-BY"/>
              </w:rPr>
            </w:pPr>
            <w:proofErr w:type="spellStart"/>
            <w:r w:rsidRPr="0095039C">
              <w:rPr>
                <w:rFonts w:eastAsia="Google Sans Text"/>
                <w:sz w:val="22"/>
                <w:szCs w:val="22"/>
                <w:lang w:val="ru-BY" w:eastAsia="ru-BY"/>
              </w:rPr>
              <w:t>Read</w:t>
            </w:r>
            <w:proofErr w:type="spellEnd"/>
            <w:r w:rsidRPr="0095039C">
              <w:rPr>
                <w:rFonts w:eastAsia="Google Sans Text"/>
                <w:sz w:val="22"/>
                <w:szCs w:val="22"/>
                <w:lang w:val="ru-BY" w:eastAsia="ru-BY"/>
              </w:rPr>
              <w:t xml:space="preserve"> </w:t>
            </w:r>
            <w:proofErr w:type="spellStart"/>
            <w:r w:rsidRPr="0095039C">
              <w:rPr>
                <w:rFonts w:eastAsia="Google Sans Text"/>
                <w:sz w:val="22"/>
                <w:szCs w:val="22"/>
                <w:lang w:val="ru-BY" w:eastAsia="ru-BY"/>
              </w:rPr>
              <w:t>Uncommitted</w:t>
            </w:r>
            <w:proofErr w:type="spellEnd"/>
          </w:p>
        </w:tc>
        <w:tc>
          <w:tcPr>
            <w:tcW w:w="0" w:type="auto"/>
            <w:vAlign w:val="center"/>
            <w:hideMark/>
          </w:tcPr>
          <w:p w14:paraId="48FEF198" w14:textId="77777777" w:rsidR="0095039C" w:rsidRPr="0095039C" w:rsidRDefault="0095039C" w:rsidP="0095039C">
            <w:pPr>
              <w:widowControl w:val="0"/>
              <w:suppressAutoHyphens w:val="0"/>
              <w:rPr>
                <w:rFonts w:eastAsia="Google Sans Text"/>
                <w:sz w:val="22"/>
                <w:szCs w:val="22"/>
                <w:lang w:val="ru-BY" w:eastAsia="ru-BY"/>
              </w:rPr>
            </w:pPr>
            <w:r w:rsidRPr="0095039C">
              <w:rPr>
                <w:rFonts w:eastAsia="Google Sans Text"/>
                <w:sz w:val="22"/>
                <w:szCs w:val="22"/>
                <w:lang w:val="ru-BY" w:eastAsia="ru-BY"/>
              </w:rPr>
              <w:t>Грязное чтение</w:t>
            </w:r>
          </w:p>
        </w:tc>
        <w:tc>
          <w:tcPr>
            <w:tcW w:w="0" w:type="auto"/>
            <w:vAlign w:val="center"/>
            <w:hideMark/>
          </w:tcPr>
          <w:p w14:paraId="778726DD" w14:textId="77777777" w:rsidR="0095039C" w:rsidRPr="0095039C" w:rsidRDefault="0095039C" w:rsidP="0095039C">
            <w:pPr>
              <w:widowControl w:val="0"/>
              <w:suppressAutoHyphens w:val="0"/>
              <w:rPr>
                <w:rFonts w:eastAsia="Google Sans Text"/>
                <w:sz w:val="22"/>
                <w:szCs w:val="22"/>
                <w:lang w:val="ru-BY" w:eastAsia="ru-BY"/>
              </w:rPr>
            </w:pPr>
            <w:r w:rsidRPr="0095039C">
              <w:rPr>
                <w:rFonts w:eastAsia="Google Sans Text"/>
                <w:sz w:val="22"/>
                <w:szCs w:val="22"/>
                <w:lang w:val="ru-BY" w:eastAsia="ru-BY"/>
              </w:rPr>
              <w:t>Чтение незафиксированных данных. Самый низкий уровень, самый быстрый.</w:t>
            </w:r>
          </w:p>
        </w:tc>
      </w:tr>
      <w:tr w:rsidR="0095039C" w:rsidRPr="0095039C" w14:paraId="48C62647" w14:textId="77777777" w:rsidTr="0095039C">
        <w:trPr>
          <w:tblCellSpacing w:w="15" w:type="dxa"/>
        </w:trPr>
        <w:tc>
          <w:tcPr>
            <w:tcW w:w="0" w:type="auto"/>
            <w:vAlign w:val="center"/>
            <w:hideMark/>
          </w:tcPr>
          <w:p w14:paraId="49C2144C" w14:textId="77777777" w:rsidR="0095039C" w:rsidRPr="0095039C" w:rsidRDefault="0095039C" w:rsidP="0095039C">
            <w:pPr>
              <w:widowControl w:val="0"/>
              <w:suppressAutoHyphens w:val="0"/>
              <w:rPr>
                <w:rFonts w:eastAsia="Google Sans Text"/>
                <w:sz w:val="22"/>
                <w:szCs w:val="22"/>
                <w:lang w:val="ru-BY" w:eastAsia="ru-BY"/>
              </w:rPr>
            </w:pPr>
            <w:proofErr w:type="spellStart"/>
            <w:r w:rsidRPr="0095039C">
              <w:rPr>
                <w:rFonts w:eastAsia="Google Sans Text"/>
                <w:sz w:val="22"/>
                <w:szCs w:val="22"/>
                <w:lang w:val="ru-BY" w:eastAsia="ru-BY"/>
              </w:rPr>
              <w:t>Read</w:t>
            </w:r>
            <w:proofErr w:type="spellEnd"/>
            <w:r w:rsidRPr="0095039C">
              <w:rPr>
                <w:rFonts w:eastAsia="Google Sans Text"/>
                <w:sz w:val="22"/>
                <w:szCs w:val="22"/>
                <w:lang w:val="ru-BY" w:eastAsia="ru-BY"/>
              </w:rPr>
              <w:t xml:space="preserve"> </w:t>
            </w:r>
            <w:proofErr w:type="spellStart"/>
            <w:r w:rsidRPr="0095039C">
              <w:rPr>
                <w:rFonts w:eastAsia="Google Sans Text"/>
                <w:sz w:val="22"/>
                <w:szCs w:val="22"/>
                <w:lang w:val="ru-BY" w:eastAsia="ru-BY"/>
              </w:rPr>
              <w:t>Committed</w:t>
            </w:r>
            <w:proofErr w:type="spellEnd"/>
          </w:p>
        </w:tc>
        <w:tc>
          <w:tcPr>
            <w:tcW w:w="0" w:type="auto"/>
            <w:vAlign w:val="center"/>
            <w:hideMark/>
          </w:tcPr>
          <w:p w14:paraId="3591862B" w14:textId="77777777" w:rsidR="0095039C" w:rsidRPr="0095039C" w:rsidRDefault="0095039C" w:rsidP="0095039C">
            <w:pPr>
              <w:widowControl w:val="0"/>
              <w:suppressAutoHyphens w:val="0"/>
              <w:rPr>
                <w:rFonts w:eastAsia="Google Sans Text"/>
                <w:sz w:val="22"/>
                <w:szCs w:val="22"/>
                <w:lang w:val="ru-BY" w:eastAsia="ru-BY"/>
              </w:rPr>
            </w:pPr>
            <w:r w:rsidRPr="0095039C">
              <w:rPr>
                <w:rFonts w:eastAsia="Google Sans Text"/>
                <w:sz w:val="22"/>
                <w:szCs w:val="22"/>
                <w:lang w:val="ru-BY" w:eastAsia="ru-BY"/>
              </w:rPr>
              <w:t>Повторяющееся чтение</w:t>
            </w:r>
          </w:p>
        </w:tc>
        <w:tc>
          <w:tcPr>
            <w:tcW w:w="0" w:type="auto"/>
            <w:vAlign w:val="center"/>
            <w:hideMark/>
          </w:tcPr>
          <w:p w14:paraId="2AD5024E" w14:textId="77777777" w:rsidR="0095039C" w:rsidRPr="0095039C" w:rsidRDefault="0095039C" w:rsidP="0095039C">
            <w:pPr>
              <w:widowControl w:val="0"/>
              <w:suppressAutoHyphens w:val="0"/>
              <w:rPr>
                <w:rFonts w:eastAsia="Google Sans Text"/>
                <w:sz w:val="22"/>
                <w:szCs w:val="22"/>
                <w:lang w:val="ru-BY" w:eastAsia="ru-BY"/>
              </w:rPr>
            </w:pPr>
            <w:r w:rsidRPr="0095039C">
              <w:rPr>
                <w:rFonts w:eastAsia="Google Sans Text"/>
                <w:sz w:val="22"/>
                <w:szCs w:val="22"/>
                <w:lang w:val="ru-BY" w:eastAsia="ru-BY"/>
              </w:rPr>
              <w:t>Транзакция не может читать данные, которые были изменены, но не зафиксированы другой транзакцией. Уровень по умолчанию.</w:t>
            </w:r>
          </w:p>
        </w:tc>
      </w:tr>
      <w:tr w:rsidR="0095039C" w:rsidRPr="0095039C" w14:paraId="4F1625F3" w14:textId="77777777" w:rsidTr="0095039C">
        <w:trPr>
          <w:tblCellSpacing w:w="15" w:type="dxa"/>
        </w:trPr>
        <w:tc>
          <w:tcPr>
            <w:tcW w:w="0" w:type="auto"/>
            <w:vAlign w:val="center"/>
            <w:hideMark/>
          </w:tcPr>
          <w:p w14:paraId="74B7579E" w14:textId="77777777" w:rsidR="0095039C" w:rsidRPr="0095039C" w:rsidRDefault="0095039C" w:rsidP="0095039C">
            <w:pPr>
              <w:widowControl w:val="0"/>
              <w:suppressAutoHyphens w:val="0"/>
              <w:rPr>
                <w:rFonts w:eastAsia="Google Sans Text"/>
                <w:sz w:val="22"/>
                <w:szCs w:val="22"/>
                <w:lang w:val="ru-BY" w:eastAsia="ru-BY"/>
              </w:rPr>
            </w:pPr>
            <w:proofErr w:type="spellStart"/>
            <w:r w:rsidRPr="0095039C">
              <w:rPr>
                <w:rFonts w:eastAsia="Google Sans Text"/>
                <w:sz w:val="22"/>
                <w:szCs w:val="22"/>
                <w:lang w:val="ru-BY" w:eastAsia="ru-BY"/>
              </w:rPr>
              <w:t>Repeatable</w:t>
            </w:r>
            <w:proofErr w:type="spellEnd"/>
            <w:r w:rsidRPr="0095039C">
              <w:rPr>
                <w:rFonts w:eastAsia="Google Sans Text"/>
                <w:sz w:val="22"/>
                <w:szCs w:val="22"/>
                <w:lang w:val="ru-BY" w:eastAsia="ru-BY"/>
              </w:rPr>
              <w:t xml:space="preserve"> </w:t>
            </w:r>
            <w:proofErr w:type="spellStart"/>
            <w:r w:rsidRPr="0095039C">
              <w:rPr>
                <w:rFonts w:eastAsia="Google Sans Text"/>
                <w:sz w:val="22"/>
                <w:szCs w:val="22"/>
                <w:lang w:val="ru-BY" w:eastAsia="ru-BY"/>
              </w:rPr>
              <w:t>Read</w:t>
            </w:r>
            <w:proofErr w:type="spellEnd"/>
          </w:p>
        </w:tc>
        <w:tc>
          <w:tcPr>
            <w:tcW w:w="0" w:type="auto"/>
            <w:vAlign w:val="center"/>
            <w:hideMark/>
          </w:tcPr>
          <w:p w14:paraId="38A942D5" w14:textId="77777777" w:rsidR="0095039C" w:rsidRPr="0095039C" w:rsidRDefault="0095039C" w:rsidP="0095039C">
            <w:pPr>
              <w:widowControl w:val="0"/>
              <w:suppressAutoHyphens w:val="0"/>
              <w:rPr>
                <w:rFonts w:eastAsia="Google Sans Text"/>
                <w:sz w:val="22"/>
                <w:szCs w:val="22"/>
                <w:lang w:val="ru-BY" w:eastAsia="ru-BY"/>
              </w:rPr>
            </w:pPr>
            <w:r w:rsidRPr="0095039C">
              <w:rPr>
                <w:rFonts w:eastAsia="Google Sans Text"/>
                <w:sz w:val="22"/>
                <w:szCs w:val="22"/>
                <w:lang w:val="ru-BY" w:eastAsia="ru-BY"/>
              </w:rPr>
              <w:t>Фантомное чтение</w:t>
            </w:r>
          </w:p>
        </w:tc>
        <w:tc>
          <w:tcPr>
            <w:tcW w:w="0" w:type="auto"/>
            <w:vAlign w:val="center"/>
            <w:hideMark/>
          </w:tcPr>
          <w:p w14:paraId="5075B7B9" w14:textId="77777777" w:rsidR="0095039C" w:rsidRPr="0095039C" w:rsidRDefault="0095039C" w:rsidP="0095039C">
            <w:pPr>
              <w:widowControl w:val="0"/>
              <w:suppressAutoHyphens w:val="0"/>
              <w:rPr>
                <w:rFonts w:eastAsia="Google Sans Text"/>
                <w:sz w:val="22"/>
                <w:szCs w:val="22"/>
                <w:lang w:val="ru-BY" w:eastAsia="ru-BY"/>
              </w:rPr>
            </w:pPr>
            <w:r w:rsidRPr="0095039C">
              <w:rPr>
                <w:rFonts w:eastAsia="Google Sans Text"/>
                <w:sz w:val="22"/>
                <w:szCs w:val="22"/>
                <w:lang w:val="ru-BY" w:eastAsia="ru-BY"/>
              </w:rPr>
              <w:t>Блокирует все строки, которые были прочитаны, предотвращая их изменение или удаление другими транзакциями.</w:t>
            </w:r>
          </w:p>
        </w:tc>
      </w:tr>
      <w:tr w:rsidR="0095039C" w:rsidRPr="0095039C" w14:paraId="3AE8F934" w14:textId="77777777" w:rsidTr="0095039C">
        <w:trPr>
          <w:tblCellSpacing w:w="15" w:type="dxa"/>
        </w:trPr>
        <w:tc>
          <w:tcPr>
            <w:tcW w:w="0" w:type="auto"/>
            <w:vAlign w:val="center"/>
            <w:hideMark/>
          </w:tcPr>
          <w:p w14:paraId="1FBAAAC7" w14:textId="77777777" w:rsidR="0095039C" w:rsidRPr="0095039C" w:rsidRDefault="0095039C" w:rsidP="0095039C">
            <w:pPr>
              <w:widowControl w:val="0"/>
              <w:suppressAutoHyphens w:val="0"/>
              <w:rPr>
                <w:rFonts w:eastAsia="Google Sans Text"/>
                <w:sz w:val="22"/>
                <w:szCs w:val="22"/>
                <w:lang w:val="ru-BY" w:eastAsia="ru-BY"/>
              </w:rPr>
            </w:pPr>
            <w:proofErr w:type="spellStart"/>
            <w:r w:rsidRPr="0095039C">
              <w:rPr>
                <w:rFonts w:eastAsia="Google Sans Text"/>
                <w:sz w:val="22"/>
                <w:szCs w:val="22"/>
                <w:lang w:val="ru-BY" w:eastAsia="ru-BY"/>
              </w:rPr>
              <w:t>Serializable</w:t>
            </w:r>
            <w:proofErr w:type="spellEnd"/>
          </w:p>
        </w:tc>
        <w:tc>
          <w:tcPr>
            <w:tcW w:w="0" w:type="auto"/>
            <w:vAlign w:val="center"/>
            <w:hideMark/>
          </w:tcPr>
          <w:p w14:paraId="5736636B" w14:textId="77777777" w:rsidR="0095039C" w:rsidRPr="0095039C" w:rsidRDefault="0095039C" w:rsidP="0095039C">
            <w:pPr>
              <w:widowControl w:val="0"/>
              <w:suppressAutoHyphens w:val="0"/>
              <w:rPr>
                <w:rFonts w:eastAsia="Google Sans Text"/>
                <w:sz w:val="22"/>
                <w:szCs w:val="22"/>
                <w:lang w:val="ru-BY" w:eastAsia="ru-BY"/>
              </w:rPr>
            </w:pPr>
            <w:r w:rsidRPr="0095039C">
              <w:rPr>
                <w:rFonts w:eastAsia="Google Sans Text"/>
                <w:sz w:val="22"/>
                <w:szCs w:val="22"/>
                <w:lang w:val="ru-BY" w:eastAsia="ru-BY"/>
              </w:rPr>
              <w:t>—</w:t>
            </w:r>
          </w:p>
        </w:tc>
        <w:tc>
          <w:tcPr>
            <w:tcW w:w="0" w:type="auto"/>
            <w:vAlign w:val="center"/>
            <w:hideMark/>
          </w:tcPr>
          <w:p w14:paraId="5C90D284" w14:textId="77777777" w:rsidR="0095039C" w:rsidRPr="0095039C" w:rsidRDefault="0095039C" w:rsidP="0095039C">
            <w:pPr>
              <w:widowControl w:val="0"/>
              <w:suppressAutoHyphens w:val="0"/>
              <w:rPr>
                <w:rFonts w:eastAsia="Google Sans Text"/>
                <w:sz w:val="22"/>
                <w:szCs w:val="22"/>
                <w:lang w:val="ru-BY" w:eastAsia="ru-BY"/>
              </w:rPr>
            </w:pPr>
            <w:r w:rsidRPr="0095039C">
              <w:rPr>
                <w:rFonts w:eastAsia="Google Sans Text"/>
                <w:sz w:val="22"/>
                <w:szCs w:val="22"/>
                <w:lang w:val="ru-BY" w:eastAsia="ru-BY"/>
              </w:rPr>
              <w:t xml:space="preserve">Самый высокий уровень изоляции. Транзакции полностью изолированы (как будто выполняются последовательно). </w:t>
            </w:r>
          </w:p>
        </w:tc>
      </w:tr>
    </w:tbl>
    <w:p w14:paraId="396EC646" w14:textId="77777777" w:rsidR="0095039C" w:rsidRPr="006E2E4E" w:rsidRDefault="0095039C" w:rsidP="006E2E4E">
      <w:pPr>
        <w:widowControl w:val="0"/>
        <w:pBdr>
          <w:top w:val="nil"/>
          <w:left w:val="nil"/>
          <w:bottom w:val="nil"/>
          <w:right w:val="nil"/>
          <w:between w:val="nil"/>
        </w:pBdr>
        <w:suppressAutoHyphens w:val="0"/>
        <w:rPr>
          <w:rFonts w:eastAsia="Google Sans Text"/>
          <w:sz w:val="22"/>
          <w:szCs w:val="22"/>
          <w:lang w:val="ru-BY" w:eastAsia="ru-BY"/>
        </w:rPr>
      </w:pPr>
    </w:p>
    <w:p w14:paraId="3DFA7E24"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b/>
          <w:bCs/>
          <w:sz w:val="22"/>
          <w:szCs w:val="22"/>
          <w:lang w:val="ru-BY" w:eastAsia="ru-BY"/>
        </w:rPr>
        <w:t>Изолированность (</w:t>
      </w:r>
      <w:proofErr w:type="spellStart"/>
      <w:r w:rsidRPr="006E2E4E">
        <w:rPr>
          <w:rFonts w:eastAsia="Google Sans Text"/>
          <w:b/>
          <w:bCs/>
          <w:sz w:val="22"/>
          <w:szCs w:val="22"/>
          <w:lang w:val="ru-BY" w:eastAsia="ru-BY"/>
        </w:rPr>
        <w:t>Isolation</w:t>
      </w:r>
      <w:proofErr w:type="spellEnd"/>
      <w:r w:rsidRPr="006E2E4E">
        <w:rPr>
          <w:rFonts w:eastAsia="Google Sans Text"/>
          <w:b/>
          <w:bCs/>
          <w:sz w:val="22"/>
          <w:szCs w:val="22"/>
          <w:lang w:val="ru-BY" w:eastAsia="ru-BY"/>
        </w:rPr>
        <w:t>)</w:t>
      </w:r>
      <w:r w:rsidRPr="006E2E4E">
        <w:rPr>
          <w:rFonts w:eastAsia="Google Sans Text"/>
          <w:sz w:val="22"/>
          <w:szCs w:val="22"/>
          <w:lang w:val="ru-BY" w:eastAsia="ru-BY"/>
        </w:rPr>
        <w:t xml:space="preserve"> — это свойство транзакций, гарантирующее, что параллельно выполняющиеся транзакции не влияют на результаты друг друга. Для обеспечения изоляции СУБД использует </w:t>
      </w:r>
      <w:r w:rsidRPr="006E2E4E">
        <w:rPr>
          <w:rFonts w:eastAsia="Google Sans Text"/>
          <w:b/>
          <w:bCs/>
          <w:sz w:val="22"/>
          <w:szCs w:val="22"/>
          <w:lang w:val="ru-BY" w:eastAsia="ru-BY"/>
        </w:rPr>
        <w:t>блокировки (</w:t>
      </w:r>
      <w:proofErr w:type="spellStart"/>
      <w:r w:rsidRPr="006E2E4E">
        <w:rPr>
          <w:rFonts w:eastAsia="Google Sans Text"/>
          <w:b/>
          <w:bCs/>
          <w:sz w:val="22"/>
          <w:szCs w:val="22"/>
          <w:lang w:val="ru-BY" w:eastAsia="ru-BY"/>
        </w:rPr>
        <w:t>Locking</w:t>
      </w:r>
      <w:proofErr w:type="spellEnd"/>
      <w:r w:rsidRPr="006E2E4E">
        <w:rPr>
          <w:rFonts w:eastAsia="Google Sans Text"/>
          <w:b/>
          <w:bCs/>
          <w:sz w:val="22"/>
          <w:szCs w:val="22"/>
          <w:lang w:val="ru-BY" w:eastAsia="ru-BY"/>
        </w:rPr>
        <w:t>)</w:t>
      </w:r>
      <w:r w:rsidRPr="006E2E4E">
        <w:rPr>
          <w:rFonts w:eastAsia="Google Sans Text"/>
          <w:sz w:val="22"/>
          <w:szCs w:val="22"/>
          <w:lang w:val="ru-BY" w:eastAsia="ru-BY"/>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E2E4E" w:rsidRPr="006E2E4E" w14:paraId="76F4495E" w14:textId="77777777" w:rsidTr="001B4BD0">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C609C9"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b/>
                <w:bCs/>
                <w:sz w:val="22"/>
                <w:szCs w:val="22"/>
                <w:lang w:val="ru-BY" w:eastAsia="ru-BY"/>
              </w:rPr>
              <w:t>Концепция</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7254A3"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b/>
                <w:bCs/>
                <w:sz w:val="22"/>
                <w:szCs w:val="22"/>
                <w:lang w:val="ru-BY" w:eastAsia="ru-BY"/>
              </w:rPr>
              <w:t>Описание</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25CB47"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b/>
                <w:bCs/>
                <w:sz w:val="22"/>
                <w:szCs w:val="22"/>
                <w:lang w:val="ru-BY" w:eastAsia="ru-BY"/>
              </w:rPr>
              <w:t>Влияние на задание 3.4</w:t>
            </w:r>
          </w:p>
        </w:tc>
      </w:tr>
      <w:tr w:rsidR="006E2E4E" w:rsidRPr="006E2E4E" w14:paraId="7E2E01AE" w14:textId="77777777" w:rsidTr="001B4BD0">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AF8E8A"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b/>
                <w:bCs/>
                <w:sz w:val="22"/>
                <w:szCs w:val="22"/>
                <w:lang w:val="ru-BY" w:eastAsia="ru-BY"/>
              </w:rPr>
              <w:t>Блокировка</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FC137C"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 xml:space="preserve">Когда Транзакция А изменяет строку (UPDATE), она накладывает </w:t>
            </w:r>
            <w:r w:rsidRPr="006E2E4E">
              <w:rPr>
                <w:rFonts w:eastAsia="Google Sans Text"/>
                <w:b/>
                <w:bCs/>
                <w:sz w:val="22"/>
                <w:szCs w:val="22"/>
                <w:lang w:val="ru-BY" w:eastAsia="ru-BY"/>
              </w:rPr>
              <w:t>эксклюзивную блокировку</w:t>
            </w:r>
            <w:r w:rsidRPr="006E2E4E">
              <w:rPr>
                <w:rFonts w:eastAsia="Google Sans Text"/>
                <w:sz w:val="22"/>
                <w:szCs w:val="22"/>
                <w:lang w:val="ru-BY" w:eastAsia="ru-BY"/>
              </w:rPr>
              <w:t>. Другие транзакции должны ждать, пока блокировка не будет снята (</w:t>
            </w:r>
            <w:proofErr w:type="spellStart"/>
            <w:r w:rsidRPr="006E2E4E">
              <w:rPr>
                <w:rFonts w:eastAsia="Google Sans Text"/>
                <w:sz w:val="22"/>
                <w:szCs w:val="22"/>
                <w:lang w:val="ru-BY" w:eastAsia="ru-BY"/>
              </w:rPr>
              <w:t>Commit</w:t>
            </w:r>
            <w:proofErr w:type="spellEnd"/>
            <w:r w:rsidRPr="006E2E4E">
              <w:rPr>
                <w:rFonts w:eastAsia="Google Sans Text"/>
                <w:sz w:val="22"/>
                <w:szCs w:val="22"/>
                <w:lang w:val="ru-BY" w:eastAsia="ru-BY"/>
              </w:rPr>
              <w:t xml:space="preserve"> или </w:t>
            </w:r>
            <w:proofErr w:type="spellStart"/>
            <w:r w:rsidRPr="006E2E4E">
              <w:rPr>
                <w:rFonts w:eastAsia="Google Sans Text"/>
                <w:sz w:val="22"/>
                <w:szCs w:val="22"/>
                <w:lang w:val="ru-BY" w:eastAsia="ru-BY"/>
              </w:rPr>
              <w:t>Rollback</w:t>
            </w:r>
            <w:proofErr w:type="spellEnd"/>
            <w:r w:rsidRPr="006E2E4E">
              <w:rPr>
                <w:rFonts w:eastAsia="Google Sans Text"/>
                <w:sz w:val="22"/>
                <w:szCs w:val="22"/>
                <w:lang w:val="ru-BY" w:eastAsia="ru-BY"/>
              </w:rPr>
              <w:t>).</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843D3C"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 xml:space="preserve">Именно эта блокировка вызывает «зависание» (ожидание) Читателя, когда он использует уровень </w:t>
            </w:r>
            <w:proofErr w:type="spellStart"/>
            <w:r w:rsidRPr="006E2E4E">
              <w:rPr>
                <w:rFonts w:eastAsia="Google Sans Text"/>
                <w:sz w:val="22"/>
                <w:szCs w:val="22"/>
                <w:lang w:val="ru-BY" w:eastAsia="ru-BY"/>
              </w:rPr>
              <w:t>ReadCommitted</w:t>
            </w:r>
            <w:proofErr w:type="spellEnd"/>
            <w:r w:rsidRPr="006E2E4E">
              <w:rPr>
                <w:rFonts w:eastAsia="Google Sans Text"/>
                <w:sz w:val="22"/>
                <w:szCs w:val="22"/>
                <w:lang w:val="ru-BY" w:eastAsia="ru-BY"/>
              </w:rPr>
              <w:t>.</w:t>
            </w:r>
          </w:p>
        </w:tc>
      </w:tr>
      <w:tr w:rsidR="006E2E4E" w:rsidRPr="006E2E4E" w14:paraId="30D02FF0" w14:textId="77777777" w:rsidTr="001B4BD0">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037D13"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proofErr w:type="spellStart"/>
            <w:r w:rsidRPr="006E2E4E">
              <w:rPr>
                <w:rFonts w:eastAsia="Google Sans Text"/>
                <w:b/>
                <w:bCs/>
                <w:sz w:val="22"/>
                <w:szCs w:val="22"/>
                <w:lang w:val="ru-BY" w:eastAsia="ru-BY"/>
              </w:rPr>
              <w:t>Read</w:t>
            </w:r>
            <w:proofErr w:type="spellEnd"/>
            <w:r w:rsidRPr="006E2E4E">
              <w:rPr>
                <w:rFonts w:eastAsia="Google Sans Text"/>
                <w:b/>
                <w:bCs/>
                <w:sz w:val="22"/>
                <w:szCs w:val="22"/>
                <w:lang w:val="ru-BY" w:eastAsia="ru-BY"/>
              </w:rPr>
              <w:t xml:space="preserve"> </w:t>
            </w:r>
            <w:proofErr w:type="spellStart"/>
            <w:r w:rsidRPr="006E2E4E">
              <w:rPr>
                <w:rFonts w:eastAsia="Google Sans Text"/>
                <w:b/>
                <w:bCs/>
                <w:sz w:val="22"/>
                <w:szCs w:val="22"/>
                <w:lang w:val="ru-BY" w:eastAsia="ru-BY"/>
              </w:rPr>
              <w:t>Committed</w:t>
            </w:r>
            <w:proofErr w:type="spellEnd"/>
            <w:r w:rsidRPr="006E2E4E">
              <w:rPr>
                <w:rFonts w:eastAsia="Google Sans Text"/>
                <w:b/>
                <w:bCs/>
                <w:sz w:val="22"/>
                <w:szCs w:val="22"/>
                <w:lang w:val="ru-BY" w:eastAsia="ru-BY"/>
              </w:rPr>
              <w:t xml:space="preserve"> (По умолчанию)</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E22E54"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 xml:space="preserve">Транзакция может читать только </w:t>
            </w:r>
            <w:r w:rsidRPr="006E2E4E">
              <w:rPr>
                <w:rFonts w:eastAsia="Google Sans Text"/>
                <w:b/>
                <w:bCs/>
                <w:sz w:val="22"/>
                <w:szCs w:val="22"/>
                <w:lang w:val="ru-BY" w:eastAsia="ru-BY"/>
              </w:rPr>
              <w:t>зафиксированные (</w:t>
            </w:r>
            <w:proofErr w:type="spellStart"/>
            <w:r w:rsidRPr="006E2E4E">
              <w:rPr>
                <w:rFonts w:eastAsia="Google Sans Text"/>
                <w:b/>
                <w:bCs/>
                <w:sz w:val="22"/>
                <w:szCs w:val="22"/>
                <w:lang w:val="ru-BY" w:eastAsia="ru-BY"/>
              </w:rPr>
              <w:t>committed</w:t>
            </w:r>
            <w:proofErr w:type="spellEnd"/>
            <w:r w:rsidRPr="006E2E4E">
              <w:rPr>
                <w:rFonts w:eastAsia="Google Sans Text"/>
                <w:b/>
                <w:bCs/>
                <w:sz w:val="22"/>
                <w:szCs w:val="22"/>
                <w:lang w:val="ru-BY" w:eastAsia="ru-BY"/>
              </w:rPr>
              <w:t>)</w:t>
            </w:r>
            <w:r w:rsidRPr="006E2E4E">
              <w:rPr>
                <w:rFonts w:eastAsia="Google Sans Text"/>
                <w:sz w:val="22"/>
                <w:szCs w:val="22"/>
                <w:lang w:val="ru-BY" w:eastAsia="ru-BY"/>
              </w:rPr>
              <w:t xml:space="preserve"> данные. Если Писатель удерживает блокировку на строке, Читатель </w:t>
            </w:r>
            <w:r w:rsidRPr="006E2E4E">
              <w:rPr>
                <w:rFonts w:eastAsia="Google Sans Text"/>
                <w:b/>
                <w:bCs/>
                <w:sz w:val="22"/>
                <w:szCs w:val="22"/>
                <w:lang w:val="ru-BY" w:eastAsia="ru-BY"/>
              </w:rPr>
              <w:t>блокируется</w:t>
            </w:r>
            <w:r w:rsidRPr="006E2E4E">
              <w:rPr>
                <w:rFonts w:eastAsia="Google Sans Text"/>
                <w:sz w:val="22"/>
                <w:szCs w:val="22"/>
                <w:lang w:val="ru-BY" w:eastAsia="ru-BY"/>
              </w:rPr>
              <w:t xml:space="preserve"> и ждет.</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17F9A0"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Обеспечивает высокую целостность данных, но снижает параллелизм.</w:t>
            </w:r>
          </w:p>
        </w:tc>
      </w:tr>
      <w:tr w:rsidR="006E2E4E" w:rsidRPr="006E2E4E" w14:paraId="6442441B" w14:textId="77777777" w:rsidTr="001B4BD0">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CBE899"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proofErr w:type="spellStart"/>
            <w:r w:rsidRPr="006E2E4E">
              <w:rPr>
                <w:rFonts w:eastAsia="Google Sans Text"/>
                <w:b/>
                <w:bCs/>
                <w:sz w:val="22"/>
                <w:szCs w:val="22"/>
                <w:lang w:val="ru-BY" w:eastAsia="ru-BY"/>
              </w:rPr>
              <w:t>Read</w:t>
            </w:r>
            <w:proofErr w:type="spellEnd"/>
            <w:r w:rsidRPr="006E2E4E">
              <w:rPr>
                <w:rFonts w:eastAsia="Google Sans Text"/>
                <w:b/>
                <w:bCs/>
                <w:sz w:val="22"/>
                <w:szCs w:val="22"/>
                <w:lang w:val="ru-BY" w:eastAsia="ru-BY"/>
              </w:rPr>
              <w:t xml:space="preserve"> </w:t>
            </w:r>
            <w:proofErr w:type="spellStart"/>
            <w:r w:rsidRPr="006E2E4E">
              <w:rPr>
                <w:rFonts w:eastAsia="Google Sans Text"/>
                <w:b/>
                <w:bCs/>
                <w:sz w:val="22"/>
                <w:szCs w:val="22"/>
                <w:lang w:val="ru-BY" w:eastAsia="ru-BY"/>
              </w:rPr>
              <w:t>Uncommitted</w:t>
            </w:r>
            <w:proofErr w:type="spellEnd"/>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A70A53"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 xml:space="preserve">Самый низкий уровень изоляции. Транзакция может читать </w:t>
            </w:r>
            <w:r w:rsidRPr="006E2E4E">
              <w:rPr>
                <w:rFonts w:eastAsia="Google Sans Text"/>
                <w:b/>
                <w:bCs/>
                <w:sz w:val="22"/>
                <w:szCs w:val="22"/>
                <w:lang w:val="ru-BY" w:eastAsia="ru-BY"/>
              </w:rPr>
              <w:t>незафиксированные (</w:t>
            </w:r>
            <w:proofErr w:type="spellStart"/>
            <w:r w:rsidRPr="006E2E4E">
              <w:rPr>
                <w:rFonts w:eastAsia="Google Sans Text"/>
                <w:b/>
                <w:bCs/>
                <w:sz w:val="22"/>
                <w:szCs w:val="22"/>
                <w:lang w:val="ru-BY" w:eastAsia="ru-BY"/>
              </w:rPr>
              <w:t>uncommitted</w:t>
            </w:r>
            <w:proofErr w:type="spellEnd"/>
            <w:r w:rsidRPr="006E2E4E">
              <w:rPr>
                <w:rFonts w:eastAsia="Google Sans Text"/>
                <w:b/>
                <w:bCs/>
                <w:sz w:val="22"/>
                <w:szCs w:val="22"/>
                <w:lang w:val="ru-BY" w:eastAsia="ru-BY"/>
              </w:rPr>
              <w:t>)</w:t>
            </w:r>
            <w:r w:rsidRPr="006E2E4E">
              <w:rPr>
                <w:rFonts w:eastAsia="Google Sans Text"/>
                <w:sz w:val="22"/>
                <w:szCs w:val="22"/>
                <w:lang w:val="ru-BY" w:eastAsia="ru-BY"/>
              </w:rPr>
              <w:t xml:space="preserve"> данные, включая те, что были изменены, но могут быть отменены (</w:t>
            </w:r>
            <w:proofErr w:type="spellStart"/>
            <w:r w:rsidRPr="006E2E4E">
              <w:rPr>
                <w:rFonts w:eastAsia="Google Sans Text"/>
                <w:sz w:val="22"/>
                <w:szCs w:val="22"/>
                <w:lang w:val="ru-BY" w:eastAsia="ru-BY"/>
              </w:rPr>
              <w:t>Rollback</w:t>
            </w:r>
            <w:proofErr w:type="spellEnd"/>
            <w:r w:rsidRPr="006E2E4E">
              <w:rPr>
                <w:rFonts w:eastAsia="Google Sans Text"/>
                <w:sz w:val="22"/>
                <w:szCs w:val="22"/>
                <w:lang w:val="ru-BY" w:eastAsia="ru-BY"/>
              </w:rPr>
              <w:t>).</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43FCB3"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b/>
                <w:bCs/>
                <w:sz w:val="22"/>
                <w:szCs w:val="22"/>
                <w:lang w:val="ru-BY" w:eastAsia="ru-BY"/>
              </w:rPr>
              <w:t>«Грязное чтение» (</w:t>
            </w:r>
            <w:proofErr w:type="spellStart"/>
            <w:r w:rsidRPr="006E2E4E">
              <w:rPr>
                <w:rFonts w:eastAsia="Google Sans Text"/>
                <w:b/>
                <w:bCs/>
                <w:sz w:val="22"/>
                <w:szCs w:val="22"/>
                <w:lang w:val="ru-BY" w:eastAsia="ru-BY"/>
              </w:rPr>
              <w:t>Dirty</w:t>
            </w:r>
            <w:proofErr w:type="spellEnd"/>
            <w:r w:rsidRPr="006E2E4E">
              <w:rPr>
                <w:rFonts w:eastAsia="Google Sans Text"/>
                <w:b/>
                <w:bCs/>
                <w:sz w:val="22"/>
                <w:szCs w:val="22"/>
                <w:lang w:val="ru-BY" w:eastAsia="ru-BY"/>
              </w:rPr>
              <w:t xml:space="preserve"> </w:t>
            </w:r>
            <w:proofErr w:type="spellStart"/>
            <w:r w:rsidRPr="006E2E4E">
              <w:rPr>
                <w:rFonts w:eastAsia="Google Sans Text"/>
                <w:b/>
                <w:bCs/>
                <w:sz w:val="22"/>
                <w:szCs w:val="22"/>
                <w:lang w:val="ru-BY" w:eastAsia="ru-BY"/>
              </w:rPr>
              <w:t>Read</w:t>
            </w:r>
            <w:proofErr w:type="spellEnd"/>
            <w:r w:rsidRPr="006E2E4E">
              <w:rPr>
                <w:rFonts w:eastAsia="Google Sans Text"/>
                <w:b/>
                <w:bCs/>
                <w:sz w:val="22"/>
                <w:szCs w:val="22"/>
                <w:lang w:val="ru-BY" w:eastAsia="ru-BY"/>
              </w:rPr>
              <w:t>):</w:t>
            </w:r>
            <w:r w:rsidRPr="006E2E4E">
              <w:rPr>
                <w:rFonts w:eastAsia="Google Sans Text"/>
                <w:sz w:val="22"/>
                <w:szCs w:val="22"/>
                <w:lang w:val="ru-BY" w:eastAsia="ru-BY"/>
              </w:rPr>
              <w:t xml:space="preserve"> Читатель не блокируется, но может получить неверные данные. Этот уровень используется для демонстрации в задании.</w:t>
            </w:r>
          </w:p>
        </w:tc>
      </w:tr>
    </w:tbl>
    <w:p w14:paraId="5D3B9AFF"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b/>
          <w:bCs/>
          <w:sz w:val="22"/>
          <w:szCs w:val="22"/>
          <w:lang w:val="ru-BY" w:eastAsia="ru-BY"/>
        </w:rPr>
        <w:t>Для выполнения задания:</w:t>
      </w:r>
      <w:r w:rsidRPr="006E2E4E">
        <w:rPr>
          <w:rFonts w:eastAsia="Google Sans Text"/>
          <w:sz w:val="22"/>
          <w:szCs w:val="22"/>
          <w:lang w:val="ru-BY" w:eastAsia="ru-BY"/>
        </w:rPr>
        <w:t xml:space="preserve"> Уровень изоляции задается при запуске транзакции: </w:t>
      </w:r>
      <w:proofErr w:type="spellStart"/>
      <w:proofErr w:type="gramStart"/>
      <w:r w:rsidRPr="006E2E4E">
        <w:rPr>
          <w:rFonts w:eastAsia="Google Sans Text"/>
          <w:sz w:val="22"/>
          <w:szCs w:val="22"/>
          <w:lang w:val="ru-BY" w:eastAsia="ru-BY"/>
        </w:rPr>
        <w:t>connection.BeginTransaction</w:t>
      </w:r>
      <w:proofErr w:type="spellEnd"/>
      <w:proofErr w:type="gramEnd"/>
      <w:r w:rsidRPr="006E2E4E">
        <w:rPr>
          <w:rFonts w:eastAsia="Google Sans Text"/>
          <w:sz w:val="22"/>
          <w:szCs w:val="22"/>
          <w:lang w:val="ru-BY" w:eastAsia="ru-BY"/>
        </w:rPr>
        <w:t>(</w:t>
      </w:r>
      <w:proofErr w:type="spellStart"/>
      <w:r w:rsidRPr="006E2E4E">
        <w:rPr>
          <w:rFonts w:eastAsia="Google Sans Text"/>
          <w:sz w:val="22"/>
          <w:szCs w:val="22"/>
          <w:lang w:val="ru-BY" w:eastAsia="ru-BY"/>
        </w:rPr>
        <w:t>IsolationLevel.ReadUncommitted</w:t>
      </w:r>
      <w:proofErr w:type="spellEnd"/>
      <w:r w:rsidRPr="006E2E4E">
        <w:rPr>
          <w:rFonts w:eastAsia="Google Sans Text"/>
          <w:sz w:val="22"/>
          <w:szCs w:val="22"/>
          <w:lang w:val="ru-BY" w:eastAsia="ru-BY"/>
        </w:rPr>
        <w:t>).</w:t>
      </w:r>
    </w:p>
    <w:p w14:paraId="52B604A6" w14:textId="16E54461"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p>
    <w:p w14:paraId="2BDD303E" w14:textId="0C61A5C1" w:rsidR="006E2E4E" w:rsidRPr="006E2E4E" w:rsidRDefault="006E2E4E" w:rsidP="006E2E4E">
      <w:pPr>
        <w:widowControl w:val="0"/>
        <w:pBdr>
          <w:top w:val="nil"/>
          <w:left w:val="nil"/>
          <w:bottom w:val="nil"/>
          <w:right w:val="nil"/>
          <w:between w:val="nil"/>
        </w:pBdr>
        <w:suppressAutoHyphens w:val="0"/>
        <w:rPr>
          <w:rFonts w:eastAsia="Google Sans Text"/>
          <w:b/>
          <w:bCs/>
          <w:lang w:val="ru-BY" w:eastAsia="ru-BY"/>
        </w:rPr>
      </w:pPr>
      <w:r w:rsidRPr="006E2E4E">
        <w:rPr>
          <w:rFonts w:eastAsia="Google Sans Text"/>
          <w:b/>
          <w:bCs/>
          <w:lang w:val="ru-BY" w:eastAsia="ru-BY"/>
        </w:rPr>
        <w:t>Взаимная Блокировка (</w:t>
      </w:r>
      <w:proofErr w:type="spellStart"/>
      <w:r w:rsidRPr="006E2E4E">
        <w:rPr>
          <w:rFonts w:eastAsia="Google Sans Text"/>
          <w:b/>
          <w:bCs/>
          <w:lang w:val="ru-BY" w:eastAsia="ru-BY"/>
        </w:rPr>
        <w:t>Deadlock</w:t>
      </w:r>
      <w:proofErr w:type="spellEnd"/>
      <w:r w:rsidRPr="006E2E4E">
        <w:rPr>
          <w:rFonts w:eastAsia="Google Sans Text"/>
          <w:b/>
          <w:bCs/>
          <w:lang w:val="ru-BY" w:eastAsia="ru-BY"/>
        </w:rPr>
        <w:t>)</w:t>
      </w:r>
    </w:p>
    <w:p w14:paraId="5F908F7E"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p>
    <w:p w14:paraId="47DDADDD"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proofErr w:type="spellStart"/>
      <w:r w:rsidRPr="006E2E4E">
        <w:rPr>
          <w:rFonts w:eastAsia="Google Sans Text"/>
          <w:b/>
          <w:bCs/>
          <w:sz w:val="22"/>
          <w:szCs w:val="22"/>
          <w:lang w:val="ru-BY" w:eastAsia="ru-BY"/>
        </w:rPr>
        <w:t>Deadlock</w:t>
      </w:r>
      <w:proofErr w:type="spellEnd"/>
      <w:r w:rsidRPr="006E2E4E">
        <w:rPr>
          <w:rFonts w:eastAsia="Google Sans Text"/>
          <w:b/>
          <w:bCs/>
          <w:sz w:val="22"/>
          <w:szCs w:val="22"/>
          <w:lang w:val="ru-BY" w:eastAsia="ru-BY"/>
        </w:rPr>
        <w:t xml:space="preserve"> (Взаимная блокировка)</w:t>
      </w:r>
      <w:r w:rsidRPr="006E2E4E">
        <w:rPr>
          <w:rFonts w:eastAsia="Google Sans Text"/>
          <w:sz w:val="22"/>
          <w:szCs w:val="22"/>
          <w:lang w:val="ru-BY" w:eastAsia="ru-BY"/>
        </w:rPr>
        <w:t xml:space="preserve"> — это тупиковая ситуация, когда две или более транзакции одновременно ждут ресурсов, заблокированных друг другом.</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E2E4E" w:rsidRPr="006E2E4E" w14:paraId="15689E56" w14:textId="77777777" w:rsidTr="001B4BD0">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63D001"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b/>
                <w:bCs/>
                <w:sz w:val="22"/>
                <w:szCs w:val="22"/>
                <w:lang w:val="ru-BY" w:eastAsia="ru-BY"/>
              </w:rPr>
              <w:t>Поток A</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2F6C3C"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b/>
                <w:bCs/>
                <w:sz w:val="22"/>
                <w:szCs w:val="22"/>
                <w:lang w:val="ru-BY" w:eastAsia="ru-BY"/>
              </w:rPr>
              <w:t>Поток B</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582AA4"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b/>
                <w:bCs/>
                <w:sz w:val="22"/>
                <w:szCs w:val="22"/>
                <w:lang w:val="ru-BY" w:eastAsia="ru-BY"/>
              </w:rPr>
              <w:t>Итог</w:t>
            </w:r>
          </w:p>
        </w:tc>
      </w:tr>
      <w:tr w:rsidR="006E2E4E" w:rsidRPr="006E2E4E" w14:paraId="7CFFC1EB" w14:textId="77777777" w:rsidTr="001B4BD0">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8F0B07"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sz w:val="22"/>
                <w:szCs w:val="22"/>
                <w:lang w:val="ru-BY" w:eastAsia="ru-BY"/>
              </w:rPr>
              <w:t xml:space="preserve">1. Блокирует </w:t>
            </w:r>
            <w:r w:rsidRPr="006E2E4E">
              <w:rPr>
                <w:rFonts w:eastAsia="Google Sans Text"/>
                <w:b/>
                <w:bCs/>
                <w:sz w:val="22"/>
                <w:szCs w:val="22"/>
                <w:lang w:val="ru-BY" w:eastAsia="ru-BY"/>
              </w:rPr>
              <w:t>Ресурс 1</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A6F7D1"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sz w:val="22"/>
                <w:szCs w:val="22"/>
                <w:lang w:val="ru-BY" w:eastAsia="ru-BY"/>
              </w:rPr>
              <w:t xml:space="preserve">1. Блокирует </w:t>
            </w:r>
            <w:r w:rsidRPr="006E2E4E">
              <w:rPr>
                <w:rFonts w:eastAsia="Google Sans Text"/>
                <w:b/>
                <w:bCs/>
                <w:sz w:val="22"/>
                <w:szCs w:val="22"/>
                <w:lang w:val="ru-BY" w:eastAsia="ru-BY"/>
              </w:rPr>
              <w:t>Ресурс 2</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7DD276"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Возникает циклическое ожидание.</w:t>
            </w:r>
          </w:p>
        </w:tc>
      </w:tr>
      <w:tr w:rsidR="006E2E4E" w:rsidRPr="006E2E4E" w14:paraId="53E96877" w14:textId="77777777" w:rsidTr="001B4BD0">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BF5864"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sz w:val="22"/>
                <w:szCs w:val="22"/>
                <w:lang w:val="ru-BY" w:eastAsia="ru-BY"/>
              </w:rPr>
              <w:t xml:space="preserve">2. Ожидает </w:t>
            </w:r>
            <w:r w:rsidRPr="006E2E4E">
              <w:rPr>
                <w:rFonts w:eastAsia="Google Sans Text"/>
                <w:b/>
                <w:bCs/>
                <w:sz w:val="22"/>
                <w:szCs w:val="22"/>
                <w:lang w:val="ru-BY" w:eastAsia="ru-BY"/>
              </w:rPr>
              <w:t>Ресурс 2</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AEF6A2"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sz w:val="22"/>
                <w:szCs w:val="22"/>
                <w:lang w:val="ru-BY" w:eastAsia="ru-BY"/>
              </w:rPr>
              <w:t xml:space="preserve">2. Ожидает </w:t>
            </w:r>
            <w:r w:rsidRPr="006E2E4E">
              <w:rPr>
                <w:rFonts w:eastAsia="Google Sans Text"/>
                <w:b/>
                <w:bCs/>
                <w:sz w:val="22"/>
                <w:szCs w:val="22"/>
                <w:lang w:val="ru-BY" w:eastAsia="ru-BY"/>
              </w:rPr>
              <w:t>Ресурс 1</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385388"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p>
        </w:tc>
      </w:tr>
    </w:tbl>
    <w:p w14:paraId="3C5971D3" w14:textId="77777777" w:rsidR="006E2E4E" w:rsidRPr="006E2E4E" w:rsidRDefault="006E2E4E" w:rsidP="006E2E4E">
      <w:pPr>
        <w:widowControl w:val="0"/>
        <w:pBdr>
          <w:top w:val="nil"/>
          <w:left w:val="nil"/>
          <w:bottom w:val="nil"/>
          <w:right w:val="nil"/>
          <w:between w:val="nil"/>
        </w:pBdr>
        <w:suppressAutoHyphens w:val="0"/>
        <w:rPr>
          <w:rFonts w:eastAsia="Google Sans Text"/>
          <w:b/>
          <w:bCs/>
          <w:sz w:val="22"/>
          <w:szCs w:val="22"/>
          <w:lang w:val="ru-BY" w:eastAsia="ru-BY"/>
        </w:rPr>
      </w:pPr>
      <w:r w:rsidRPr="006E2E4E">
        <w:rPr>
          <w:rFonts w:eastAsia="Google Sans Text"/>
          <w:b/>
          <w:bCs/>
          <w:sz w:val="22"/>
          <w:szCs w:val="22"/>
          <w:lang w:val="ru-BY" w:eastAsia="ru-BY"/>
        </w:rPr>
        <w:t xml:space="preserve">Разрешение </w:t>
      </w:r>
      <w:proofErr w:type="spellStart"/>
      <w:r w:rsidRPr="006E2E4E">
        <w:rPr>
          <w:rFonts w:eastAsia="Google Sans Text"/>
          <w:b/>
          <w:bCs/>
          <w:sz w:val="22"/>
          <w:szCs w:val="22"/>
          <w:lang w:val="ru-BY" w:eastAsia="ru-BY"/>
        </w:rPr>
        <w:t>Deadlock</w:t>
      </w:r>
      <w:proofErr w:type="spellEnd"/>
      <w:r w:rsidRPr="006E2E4E">
        <w:rPr>
          <w:rFonts w:eastAsia="Google Sans Text"/>
          <w:b/>
          <w:bCs/>
          <w:sz w:val="22"/>
          <w:szCs w:val="22"/>
          <w:lang w:val="ru-BY" w:eastAsia="ru-BY"/>
        </w:rPr>
        <w:t>:</w:t>
      </w:r>
    </w:p>
    <w:p w14:paraId="4E708843" w14:textId="77777777" w:rsidR="006E2E4E" w:rsidRPr="006E2E4E" w:rsidRDefault="006E2E4E" w:rsidP="006E2E4E">
      <w:pPr>
        <w:widowControl w:val="0"/>
        <w:numPr>
          <w:ilvl w:val="0"/>
          <w:numId w:val="87"/>
        </w:numPr>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 xml:space="preserve">СУБД (SQL Server) имеет специальный механизм для обнаружения </w:t>
      </w:r>
      <w:proofErr w:type="spellStart"/>
      <w:r w:rsidRPr="006E2E4E">
        <w:rPr>
          <w:rFonts w:eastAsia="Google Sans Text"/>
          <w:sz w:val="22"/>
          <w:szCs w:val="22"/>
          <w:lang w:val="ru-BY" w:eastAsia="ru-BY"/>
        </w:rPr>
        <w:t>Deadlock</w:t>
      </w:r>
      <w:proofErr w:type="spellEnd"/>
      <w:r w:rsidRPr="006E2E4E">
        <w:rPr>
          <w:rFonts w:eastAsia="Google Sans Text"/>
          <w:sz w:val="22"/>
          <w:szCs w:val="22"/>
          <w:lang w:val="ru-BY" w:eastAsia="ru-BY"/>
        </w:rPr>
        <w:t>.</w:t>
      </w:r>
    </w:p>
    <w:p w14:paraId="4E285FA9" w14:textId="77777777" w:rsidR="006E2E4E" w:rsidRPr="006E2E4E" w:rsidRDefault="006E2E4E" w:rsidP="006E2E4E">
      <w:pPr>
        <w:widowControl w:val="0"/>
        <w:numPr>
          <w:ilvl w:val="0"/>
          <w:numId w:val="87"/>
        </w:numPr>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 xml:space="preserve">Обнаружив тупик, сервер принудительно прерывает одну из транзакций (выбирает </w:t>
      </w:r>
      <w:r w:rsidRPr="006E2E4E">
        <w:rPr>
          <w:rFonts w:eastAsia="Google Sans Text"/>
          <w:b/>
          <w:bCs/>
          <w:sz w:val="22"/>
          <w:szCs w:val="22"/>
          <w:lang w:val="ru-BY" w:eastAsia="ru-BY"/>
        </w:rPr>
        <w:t>«жертву»</w:t>
      </w:r>
      <w:r w:rsidRPr="006E2E4E">
        <w:rPr>
          <w:rFonts w:eastAsia="Google Sans Text"/>
          <w:sz w:val="22"/>
          <w:szCs w:val="22"/>
          <w:lang w:val="ru-BY" w:eastAsia="ru-BY"/>
        </w:rPr>
        <w:t xml:space="preserve"> </w:t>
      </w:r>
      <w:proofErr w:type="spellStart"/>
      <w:r w:rsidRPr="006E2E4E">
        <w:rPr>
          <w:rFonts w:eastAsia="Google Sans Text"/>
          <w:sz w:val="22"/>
          <w:szCs w:val="22"/>
          <w:lang w:val="ru-BY" w:eastAsia="ru-BY"/>
        </w:rPr>
        <w:t>Deadlock</w:t>
      </w:r>
      <w:proofErr w:type="spellEnd"/>
      <w:r w:rsidRPr="006E2E4E">
        <w:rPr>
          <w:rFonts w:eastAsia="Google Sans Text"/>
          <w:sz w:val="22"/>
          <w:szCs w:val="22"/>
          <w:lang w:val="ru-BY" w:eastAsia="ru-BY"/>
        </w:rPr>
        <w:t xml:space="preserve"> — обычно ту, которую легче всего откатить).</w:t>
      </w:r>
    </w:p>
    <w:p w14:paraId="7DEAB0C1" w14:textId="77777777" w:rsidR="006E2E4E" w:rsidRPr="006E2E4E" w:rsidRDefault="006E2E4E" w:rsidP="006E2E4E">
      <w:pPr>
        <w:widowControl w:val="0"/>
        <w:numPr>
          <w:ilvl w:val="0"/>
          <w:numId w:val="87"/>
        </w:numPr>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 xml:space="preserve">Прерванная транзакция получает ошибку </w:t>
      </w:r>
      <w:r w:rsidRPr="006E2E4E">
        <w:rPr>
          <w:rFonts w:eastAsia="Google Sans Text"/>
          <w:b/>
          <w:bCs/>
          <w:sz w:val="22"/>
          <w:szCs w:val="22"/>
          <w:lang w:val="ru-BY" w:eastAsia="ru-BY"/>
        </w:rPr>
        <w:t xml:space="preserve">SQL </w:t>
      </w:r>
      <w:proofErr w:type="spellStart"/>
      <w:r w:rsidRPr="006E2E4E">
        <w:rPr>
          <w:rFonts w:eastAsia="Google Sans Text"/>
          <w:b/>
          <w:bCs/>
          <w:sz w:val="22"/>
          <w:szCs w:val="22"/>
          <w:lang w:val="ru-BY" w:eastAsia="ru-BY"/>
        </w:rPr>
        <w:t>Error</w:t>
      </w:r>
      <w:proofErr w:type="spellEnd"/>
      <w:r w:rsidRPr="006E2E4E">
        <w:rPr>
          <w:rFonts w:eastAsia="Google Sans Text"/>
          <w:b/>
          <w:bCs/>
          <w:sz w:val="22"/>
          <w:szCs w:val="22"/>
          <w:lang w:val="ru-BY" w:eastAsia="ru-BY"/>
        </w:rPr>
        <w:t xml:space="preserve"> 1205</w:t>
      </w:r>
      <w:r w:rsidRPr="006E2E4E">
        <w:rPr>
          <w:rFonts w:eastAsia="Google Sans Text"/>
          <w:sz w:val="22"/>
          <w:szCs w:val="22"/>
          <w:lang w:val="ru-BY" w:eastAsia="ru-BY"/>
        </w:rPr>
        <w:t xml:space="preserve"> и должна быть откатана (</w:t>
      </w:r>
      <w:proofErr w:type="spellStart"/>
      <w:r w:rsidRPr="006E2E4E">
        <w:rPr>
          <w:rFonts w:eastAsia="Google Sans Text"/>
          <w:sz w:val="22"/>
          <w:szCs w:val="22"/>
          <w:lang w:val="ru-BY" w:eastAsia="ru-BY"/>
        </w:rPr>
        <w:t>Rollback</w:t>
      </w:r>
      <w:proofErr w:type="spellEnd"/>
      <w:r w:rsidRPr="006E2E4E">
        <w:rPr>
          <w:rFonts w:eastAsia="Google Sans Text"/>
          <w:sz w:val="22"/>
          <w:szCs w:val="22"/>
          <w:lang w:val="ru-BY" w:eastAsia="ru-BY"/>
        </w:rPr>
        <w:t>).</w:t>
      </w:r>
    </w:p>
    <w:p w14:paraId="2F8BDE91" w14:textId="77777777" w:rsidR="006E2E4E" w:rsidRPr="006E2E4E" w:rsidRDefault="006E2E4E" w:rsidP="006E2E4E">
      <w:pPr>
        <w:widowControl w:val="0"/>
        <w:numPr>
          <w:ilvl w:val="0"/>
          <w:numId w:val="87"/>
        </w:numPr>
        <w:pBdr>
          <w:top w:val="nil"/>
          <w:left w:val="nil"/>
          <w:bottom w:val="nil"/>
          <w:right w:val="nil"/>
          <w:between w:val="nil"/>
        </w:pBdr>
        <w:suppressAutoHyphens w:val="0"/>
        <w:rPr>
          <w:rFonts w:eastAsia="Google Sans Text"/>
          <w:sz w:val="22"/>
          <w:szCs w:val="22"/>
          <w:lang w:val="ru-BY" w:eastAsia="ru-BY"/>
        </w:rPr>
      </w:pPr>
      <w:r w:rsidRPr="006E2E4E">
        <w:rPr>
          <w:rFonts w:eastAsia="Google Sans Text"/>
          <w:sz w:val="22"/>
          <w:szCs w:val="22"/>
          <w:lang w:val="ru-BY" w:eastAsia="ru-BY"/>
        </w:rPr>
        <w:t>Вторая транзакция освобождается от ожидания и продолжает выполнение.</w:t>
      </w:r>
    </w:p>
    <w:p w14:paraId="23E61D4B" w14:textId="77777777" w:rsidR="006E2E4E" w:rsidRPr="006E2E4E" w:rsidRDefault="006E2E4E" w:rsidP="006E2E4E">
      <w:pPr>
        <w:widowControl w:val="0"/>
        <w:pBdr>
          <w:top w:val="nil"/>
          <w:left w:val="nil"/>
          <w:bottom w:val="nil"/>
          <w:right w:val="nil"/>
          <w:between w:val="nil"/>
        </w:pBdr>
        <w:suppressAutoHyphens w:val="0"/>
        <w:rPr>
          <w:rFonts w:eastAsia="Google Sans Text"/>
          <w:sz w:val="22"/>
          <w:szCs w:val="22"/>
          <w:lang w:val="ru-BY" w:eastAsia="ru-BY"/>
        </w:rPr>
      </w:pPr>
      <w:r w:rsidRPr="006E2E4E">
        <w:rPr>
          <w:rFonts w:eastAsia="Google Sans Text"/>
          <w:b/>
          <w:bCs/>
          <w:sz w:val="22"/>
          <w:szCs w:val="22"/>
          <w:lang w:val="ru-BY" w:eastAsia="ru-BY"/>
        </w:rPr>
        <w:t>Для выполнения задания:</w:t>
      </w:r>
      <w:r w:rsidRPr="006E2E4E">
        <w:rPr>
          <w:rFonts w:eastAsia="Google Sans Text"/>
          <w:sz w:val="22"/>
          <w:szCs w:val="22"/>
          <w:lang w:val="ru-BY" w:eastAsia="ru-BY"/>
        </w:rPr>
        <w:t xml:space="preserve"> Вам нужно специально создать сценарий, где два процесса обращаются к двум ресурсам (например, строкам с </w:t>
      </w:r>
      <w:proofErr w:type="spellStart"/>
      <w:r w:rsidRPr="006E2E4E">
        <w:rPr>
          <w:rFonts w:eastAsia="Google Sans Text"/>
          <w:sz w:val="22"/>
          <w:szCs w:val="22"/>
          <w:lang w:val="ru-BY" w:eastAsia="ru-BY"/>
        </w:rPr>
        <w:t>Id</w:t>
      </w:r>
      <w:proofErr w:type="spellEnd"/>
      <w:r w:rsidRPr="006E2E4E">
        <w:rPr>
          <w:rFonts w:eastAsia="Google Sans Text"/>
          <w:sz w:val="22"/>
          <w:szCs w:val="22"/>
          <w:lang w:val="ru-BY" w:eastAsia="ru-BY"/>
        </w:rPr>
        <w:t xml:space="preserve">=1 и </w:t>
      </w:r>
      <w:proofErr w:type="spellStart"/>
      <w:r w:rsidRPr="006E2E4E">
        <w:rPr>
          <w:rFonts w:eastAsia="Google Sans Text"/>
          <w:sz w:val="22"/>
          <w:szCs w:val="22"/>
          <w:lang w:val="ru-BY" w:eastAsia="ru-BY"/>
        </w:rPr>
        <w:t>Id</w:t>
      </w:r>
      <w:proofErr w:type="spellEnd"/>
      <w:r w:rsidRPr="006E2E4E">
        <w:rPr>
          <w:rFonts w:eastAsia="Google Sans Text"/>
          <w:sz w:val="22"/>
          <w:szCs w:val="22"/>
          <w:lang w:val="ru-BY" w:eastAsia="ru-BY"/>
        </w:rPr>
        <w:t xml:space="preserve">=2) в </w:t>
      </w:r>
      <w:r w:rsidRPr="006E2E4E">
        <w:rPr>
          <w:rFonts w:eastAsia="Google Sans Text"/>
          <w:b/>
          <w:bCs/>
          <w:sz w:val="22"/>
          <w:szCs w:val="22"/>
          <w:lang w:val="ru-BY" w:eastAsia="ru-BY"/>
        </w:rPr>
        <w:t>противоположном порядке</w:t>
      </w:r>
      <w:r w:rsidRPr="006E2E4E">
        <w:rPr>
          <w:rFonts w:eastAsia="Google Sans Text"/>
          <w:sz w:val="22"/>
          <w:szCs w:val="22"/>
          <w:lang w:val="ru-BY" w:eastAsia="ru-BY"/>
        </w:rPr>
        <w:t xml:space="preserve">, и использовать блок </w:t>
      </w:r>
      <w:proofErr w:type="spellStart"/>
      <w:r w:rsidRPr="006E2E4E">
        <w:rPr>
          <w:rFonts w:eastAsia="Google Sans Text"/>
          <w:sz w:val="22"/>
          <w:szCs w:val="22"/>
          <w:lang w:val="ru-BY" w:eastAsia="ru-BY"/>
        </w:rPr>
        <w:t>try-catch</w:t>
      </w:r>
      <w:proofErr w:type="spellEnd"/>
      <w:r w:rsidRPr="006E2E4E">
        <w:rPr>
          <w:rFonts w:eastAsia="Google Sans Text"/>
          <w:sz w:val="22"/>
          <w:szCs w:val="22"/>
          <w:lang w:val="ru-BY" w:eastAsia="ru-BY"/>
        </w:rPr>
        <w:t xml:space="preserve"> для перехвата ошибки 1205.</w:t>
      </w:r>
    </w:p>
    <w:p w14:paraId="207F80A3" w14:textId="77777777" w:rsidR="00A7424B" w:rsidRPr="006E2E4E"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512453AB" w14:textId="77777777" w:rsidR="006E2E4E" w:rsidRDefault="006E2E4E" w:rsidP="00A7424B">
      <w:pPr>
        <w:widowControl w:val="0"/>
        <w:pBdr>
          <w:top w:val="nil"/>
          <w:left w:val="nil"/>
          <w:bottom w:val="nil"/>
          <w:right w:val="nil"/>
          <w:between w:val="nil"/>
        </w:pBdr>
        <w:suppressAutoHyphens w:val="0"/>
        <w:rPr>
          <w:rFonts w:eastAsia="Google Sans Text"/>
          <w:sz w:val="22"/>
          <w:szCs w:val="22"/>
          <w:lang w:val="ru-BY" w:eastAsia="ru-BY"/>
        </w:rPr>
      </w:pPr>
    </w:p>
    <w:p w14:paraId="53408AEB" w14:textId="15A001FB" w:rsidR="00A7424B" w:rsidRPr="00A7424B" w:rsidRDefault="00A7424B" w:rsidP="00A7424B">
      <w:pPr>
        <w:widowControl w:val="0"/>
        <w:pBdr>
          <w:top w:val="nil"/>
          <w:left w:val="nil"/>
          <w:bottom w:val="nil"/>
          <w:right w:val="nil"/>
          <w:between w:val="nil"/>
        </w:pBdr>
        <w:suppressAutoHyphens w:val="0"/>
        <w:rPr>
          <w:rFonts w:eastAsia="Google Sans Text"/>
          <w:b/>
          <w:bCs/>
          <w:sz w:val="28"/>
          <w:szCs w:val="28"/>
          <w:lang w:val="ru-BY" w:eastAsia="ru-BY"/>
        </w:rPr>
      </w:pPr>
      <w:r w:rsidRPr="00A7424B">
        <w:rPr>
          <w:rFonts w:eastAsia="Google Sans Text"/>
          <w:b/>
          <w:bCs/>
          <w:sz w:val="28"/>
          <w:szCs w:val="28"/>
          <w:lang w:eastAsia="ru-BY"/>
        </w:rPr>
        <w:t>П</w:t>
      </w:r>
      <w:r w:rsidRPr="00A7424B">
        <w:rPr>
          <w:rFonts w:eastAsia="Google Sans Text"/>
          <w:b/>
          <w:bCs/>
          <w:sz w:val="28"/>
          <w:szCs w:val="28"/>
          <w:lang w:val="ru-BY" w:eastAsia="ru-BY"/>
        </w:rPr>
        <w:t>римеры кода для реализации пунктов 3.5.</w:t>
      </w:r>
    </w:p>
    <w:p w14:paraId="18E161CF" w14:textId="232954B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 xml:space="preserve">Для выполнения этих примеров предполагается, что в вашей базе данных есть простая таблица для экспериментов. </w:t>
      </w:r>
    </w:p>
    <w:p w14:paraId="1971F42E"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SQL</w:t>
      </w:r>
    </w:p>
    <w:p w14:paraId="43B1421B"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0241E4E6"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34F6EBED"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 xml:space="preserve">CREATE TABLE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INT PRIMARY KEY,</w:t>
      </w:r>
      <w:r w:rsidRPr="00A7424B">
        <w:rPr>
          <w:rFonts w:eastAsia="Google Sans Text"/>
          <w:sz w:val="22"/>
          <w:szCs w:val="22"/>
          <w:lang w:val="ru-BY" w:eastAsia="ru-BY"/>
        </w:rPr>
        <w:br/>
        <w:t xml:space="preserve">    Name </w:t>
      </w:r>
      <w:proofErr w:type="gramStart"/>
      <w:r w:rsidRPr="00A7424B">
        <w:rPr>
          <w:rFonts w:eastAsia="Google Sans Text"/>
          <w:sz w:val="22"/>
          <w:szCs w:val="22"/>
          <w:lang w:val="ru-BY" w:eastAsia="ru-BY"/>
        </w:rPr>
        <w:t>NVARCHAR(</w:t>
      </w:r>
      <w:proofErr w:type="gramEnd"/>
      <w:r w:rsidRPr="00A7424B">
        <w:rPr>
          <w:rFonts w:eastAsia="Google Sans Text"/>
          <w:sz w:val="22"/>
          <w:szCs w:val="22"/>
          <w:lang w:val="ru-BY" w:eastAsia="ru-BY"/>
        </w:rPr>
        <w:t>50),</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Amount</w:t>
      </w:r>
      <w:proofErr w:type="spellEnd"/>
      <w:r w:rsidRPr="00A7424B">
        <w:rPr>
          <w:rFonts w:eastAsia="Google Sans Text"/>
          <w:sz w:val="22"/>
          <w:szCs w:val="22"/>
          <w:lang w:val="ru-BY" w:eastAsia="ru-BY"/>
        </w:rPr>
        <w:t xml:space="preserve"> MONEY</w:t>
      </w:r>
      <w:r w:rsidRPr="00A7424B">
        <w:rPr>
          <w:rFonts w:eastAsia="Google Sans Text"/>
          <w:sz w:val="22"/>
          <w:szCs w:val="22"/>
          <w:lang w:val="ru-BY" w:eastAsia="ru-BY"/>
        </w:rPr>
        <w:br/>
        <w:t>);</w:t>
      </w:r>
      <w:r w:rsidRPr="00A7424B">
        <w:rPr>
          <w:rFonts w:eastAsia="Google Sans Text"/>
          <w:sz w:val="22"/>
          <w:szCs w:val="22"/>
          <w:lang w:val="ru-BY" w:eastAsia="ru-BY"/>
        </w:rPr>
        <w:br/>
        <w:t xml:space="preserve">INSERT INTO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Name, </w:t>
      </w:r>
      <w:proofErr w:type="spellStart"/>
      <w:r w:rsidRPr="00A7424B">
        <w:rPr>
          <w:rFonts w:eastAsia="Google Sans Text"/>
          <w:sz w:val="22"/>
          <w:szCs w:val="22"/>
          <w:lang w:val="ru-BY" w:eastAsia="ru-BY"/>
        </w:rPr>
        <w:t>Amount</w:t>
      </w:r>
      <w:proofErr w:type="spellEnd"/>
      <w:r w:rsidRPr="00A7424B">
        <w:rPr>
          <w:rFonts w:eastAsia="Google Sans Text"/>
          <w:sz w:val="22"/>
          <w:szCs w:val="22"/>
          <w:lang w:val="ru-BY" w:eastAsia="ru-BY"/>
        </w:rPr>
        <w:t>) VALUES (1, 'Resource A', 100);</w:t>
      </w:r>
      <w:r w:rsidRPr="00A7424B">
        <w:rPr>
          <w:rFonts w:eastAsia="Google Sans Text"/>
          <w:sz w:val="22"/>
          <w:szCs w:val="22"/>
          <w:lang w:val="ru-BY" w:eastAsia="ru-BY"/>
        </w:rPr>
        <w:br/>
        <w:t xml:space="preserve">INSERT INTO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Name, </w:t>
      </w:r>
      <w:proofErr w:type="spellStart"/>
      <w:r w:rsidRPr="00A7424B">
        <w:rPr>
          <w:rFonts w:eastAsia="Google Sans Text"/>
          <w:sz w:val="22"/>
          <w:szCs w:val="22"/>
          <w:lang w:val="ru-BY" w:eastAsia="ru-BY"/>
        </w:rPr>
        <w:t>Amount</w:t>
      </w:r>
      <w:proofErr w:type="spellEnd"/>
      <w:r w:rsidRPr="00A7424B">
        <w:rPr>
          <w:rFonts w:eastAsia="Google Sans Text"/>
          <w:sz w:val="22"/>
          <w:szCs w:val="22"/>
          <w:lang w:val="ru-BY" w:eastAsia="ru-BY"/>
        </w:rPr>
        <w:t>) VALUES (2, 'Resource B', 200);</w:t>
      </w:r>
      <w:r w:rsidRPr="00A7424B">
        <w:rPr>
          <w:rFonts w:eastAsia="Google Sans Text"/>
          <w:sz w:val="22"/>
          <w:szCs w:val="22"/>
          <w:lang w:val="ru-BY" w:eastAsia="ru-BY"/>
        </w:rPr>
        <w:br/>
      </w:r>
    </w:p>
    <w:p w14:paraId="7FC5A88E" w14:textId="03A3B498"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5CE04F0A" w14:textId="77777777" w:rsidR="00A7424B" w:rsidRPr="00A7424B" w:rsidRDefault="00A7424B" w:rsidP="00A7424B">
      <w:pPr>
        <w:widowControl w:val="0"/>
        <w:pBdr>
          <w:top w:val="nil"/>
          <w:left w:val="nil"/>
          <w:bottom w:val="nil"/>
          <w:right w:val="nil"/>
          <w:between w:val="nil"/>
        </w:pBdr>
        <w:suppressAutoHyphens w:val="0"/>
        <w:outlineLvl w:val="2"/>
        <w:rPr>
          <w:rFonts w:eastAsia="Google Sans"/>
          <w:b/>
          <w:bCs/>
          <w:sz w:val="28"/>
          <w:szCs w:val="28"/>
          <w:lang w:val="ru-BY" w:eastAsia="ru-BY"/>
        </w:rPr>
      </w:pPr>
      <w:r w:rsidRPr="00A7424B">
        <w:rPr>
          <w:rFonts w:eastAsia="Google Sans"/>
          <w:b/>
          <w:bCs/>
          <w:sz w:val="28"/>
          <w:szCs w:val="28"/>
          <w:lang w:val="ru-BY" w:eastAsia="ru-BY"/>
        </w:rPr>
        <w:t xml:space="preserve">3.3. Демонстрация атомарности и </w:t>
      </w:r>
      <w:proofErr w:type="spellStart"/>
      <w:r w:rsidRPr="00A7424B">
        <w:rPr>
          <w:rFonts w:eastAsia="Google Sans"/>
          <w:b/>
          <w:bCs/>
          <w:sz w:val="28"/>
          <w:szCs w:val="28"/>
          <w:lang w:val="ru-BY" w:eastAsia="ru-BY"/>
        </w:rPr>
        <w:t>Rollback</w:t>
      </w:r>
      <w:proofErr w:type="spellEnd"/>
    </w:p>
    <w:p w14:paraId="24450B6D" w14:textId="77777777" w:rsidR="00A7424B" w:rsidRPr="00A7424B" w:rsidRDefault="00A7424B" w:rsidP="00A7424B">
      <w:pPr>
        <w:widowControl w:val="0"/>
        <w:pBdr>
          <w:top w:val="nil"/>
          <w:left w:val="nil"/>
          <w:bottom w:val="nil"/>
          <w:right w:val="nil"/>
          <w:between w:val="nil"/>
        </w:pBdr>
        <w:suppressAutoHyphens w:val="0"/>
        <w:rPr>
          <w:rFonts w:eastAsia="Google Sans"/>
          <w:sz w:val="22"/>
          <w:szCs w:val="22"/>
          <w:lang w:val="ru-BY" w:eastAsia="ru-BY"/>
        </w:rPr>
      </w:pPr>
    </w:p>
    <w:p w14:paraId="07D41171"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Этот код демонстрирует принцип, описанный в теоретической части: если часть транзакции не выполнена, происходит откат (</w:t>
      </w:r>
      <w:proofErr w:type="spellStart"/>
      <w:r w:rsidRPr="00A7424B">
        <w:rPr>
          <w:rFonts w:eastAsia="Google Sans Text"/>
          <w:sz w:val="22"/>
          <w:szCs w:val="22"/>
          <w:lang w:val="ru-BY" w:eastAsia="ru-BY"/>
        </w:rPr>
        <w:t>Rollback</w:t>
      </w:r>
      <w:proofErr w:type="spellEnd"/>
      <w:r w:rsidRPr="00A7424B">
        <w:rPr>
          <w:rFonts w:eastAsia="Google Sans Text"/>
          <w:sz w:val="22"/>
          <w:szCs w:val="22"/>
          <w:lang w:val="ru-BY" w:eastAsia="ru-BY"/>
        </w:rPr>
        <w:t>).</w:t>
      </w:r>
    </w:p>
    <w:p w14:paraId="6DADE268"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58FAE1AE"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2BB0B5D1"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roofErr w:type="spellStart"/>
      <w:r w:rsidRPr="00A7424B">
        <w:rPr>
          <w:rFonts w:eastAsia="Google Sans Text"/>
          <w:sz w:val="22"/>
          <w:szCs w:val="22"/>
          <w:lang w:val="ru-BY" w:eastAsia="ru-BY"/>
        </w:rPr>
        <w:t>static</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void</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DemonstrateAtomicity</w:t>
      </w:r>
      <w:proofErr w:type="spellEnd"/>
      <w:r w:rsidRPr="00A7424B">
        <w:rPr>
          <w:rFonts w:eastAsia="Google Sans Text"/>
          <w:sz w:val="22"/>
          <w:szCs w:val="22"/>
          <w:lang w:val="ru-BY" w:eastAsia="ru-BY"/>
        </w:rPr>
        <w:t>(</w:t>
      </w:r>
      <w:proofErr w:type="spellStart"/>
      <w:r w:rsidRPr="00A7424B">
        <w:rPr>
          <w:rFonts w:eastAsia="Google Sans Text"/>
          <w:sz w:val="22"/>
          <w:szCs w:val="22"/>
          <w:lang w:val="ru-BY" w:eastAsia="ru-BY"/>
        </w:rPr>
        <w:t>string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 Старт теста Атомарности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using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connection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new</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connection.Open</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SqlTransaction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transaction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connection.BeginTransaction</w:t>
      </w:r>
      <w:proofErr w:type="spellEnd"/>
      <w:r w:rsidRPr="00A7424B">
        <w:rPr>
          <w:rFonts w:eastAsia="Google Sans Text"/>
          <w:sz w:val="22"/>
          <w:szCs w:val="22"/>
          <w:lang w:val="ru-BY" w:eastAsia="ru-BY"/>
        </w:rPr>
        <w:t>();</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SqlCommand</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command</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connection.CreateCommand</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command.Transaction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transaction</w:t>
      </w:r>
      <w:proofErr w:type="spellEnd"/>
      <w:r w:rsidRPr="00A7424B">
        <w:rPr>
          <w:rFonts w:eastAsia="Google Sans Text"/>
          <w:sz w:val="22"/>
          <w:szCs w:val="22"/>
          <w:lang w:val="ru-BY" w:eastAsia="ru-BY"/>
        </w:rPr>
        <w:t>;</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try</w:t>
      </w:r>
      <w:proofErr w:type="spellEnd"/>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 Шаг 1: Успешное обновление</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command.CommandText</w:t>
      </w:r>
      <w:proofErr w:type="spellEnd"/>
      <w:r w:rsidRPr="00A7424B">
        <w:rPr>
          <w:rFonts w:eastAsia="Google Sans Text"/>
          <w:sz w:val="22"/>
          <w:szCs w:val="22"/>
          <w:lang w:val="ru-BY" w:eastAsia="ru-BY"/>
        </w:rPr>
        <w:t xml:space="preserve"> = "UPDATE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SET </w:t>
      </w:r>
      <w:proofErr w:type="spellStart"/>
      <w:r w:rsidRPr="00A7424B">
        <w:rPr>
          <w:rFonts w:eastAsia="Google Sans Text"/>
          <w:sz w:val="22"/>
          <w:szCs w:val="22"/>
          <w:lang w:val="ru-BY" w:eastAsia="ru-BY"/>
        </w:rPr>
        <w:t>Amount</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Amount</w:t>
      </w:r>
      <w:proofErr w:type="spellEnd"/>
      <w:r w:rsidRPr="00A7424B">
        <w:rPr>
          <w:rFonts w:eastAsia="Google Sans Text"/>
          <w:sz w:val="22"/>
          <w:szCs w:val="22"/>
          <w:lang w:val="ru-BY" w:eastAsia="ru-BY"/>
        </w:rPr>
        <w:t xml:space="preserve"> - 10 WHERE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 1";</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command.ExecuteNonQuery</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("Шаг 1 выполнен: Деньги списаны (в памяти транзакции).");</w:t>
      </w:r>
      <w:r w:rsidRPr="00A7424B">
        <w:rPr>
          <w:rFonts w:eastAsia="Google Sans Text"/>
          <w:sz w:val="22"/>
          <w:szCs w:val="22"/>
          <w:lang w:val="ru-BY" w:eastAsia="ru-BY"/>
        </w:rPr>
        <w:br/>
      </w:r>
      <w:r w:rsidRPr="00A7424B">
        <w:rPr>
          <w:rFonts w:eastAsia="Google Sans Text"/>
          <w:sz w:val="22"/>
          <w:szCs w:val="22"/>
          <w:lang w:val="ru-BY" w:eastAsia="ru-BY"/>
        </w:rPr>
        <w:br/>
        <w:t xml:space="preserve">            // Шаг 2: Генерация искусственной ошибки</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("Попытка выполнения Шага 2...");</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throw</w:t>
      </w:r>
      <w:proofErr w:type="spellEnd"/>
      <w:r w:rsidRPr="00A7424B">
        <w:rPr>
          <w:rFonts w:eastAsia="Google Sans Text"/>
          <w:sz w:val="22"/>
          <w:szCs w:val="22"/>
          <w:lang w:val="ru-BY" w:eastAsia="ru-BY"/>
        </w:rPr>
        <w:t xml:space="preserve"> new </w:t>
      </w:r>
      <w:proofErr w:type="spellStart"/>
      <w:r w:rsidRPr="00A7424B">
        <w:rPr>
          <w:rFonts w:eastAsia="Google Sans Text"/>
          <w:sz w:val="22"/>
          <w:szCs w:val="22"/>
          <w:lang w:val="ru-BY" w:eastAsia="ru-BY"/>
        </w:rPr>
        <w:t>Exception</w:t>
      </w:r>
      <w:proofErr w:type="spellEnd"/>
      <w:r w:rsidRPr="00A7424B">
        <w:rPr>
          <w:rFonts w:eastAsia="Google Sans Text"/>
          <w:sz w:val="22"/>
          <w:szCs w:val="22"/>
          <w:lang w:val="ru-BY" w:eastAsia="ru-BY"/>
        </w:rPr>
        <w:t>("Искусственный сбой в работе программы!");</w:t>
      </w:r>
      <w:r w:rsidRPr="00A7424B">
        <w:rPr>
          <w:rFonts w:eastAsia="Google Sans Text"/>
          <w:sz w:val="22"/>
          <w:szCs w:val="22"/>
          <w:lang w:val="ru-BY" w:eastAsia="ru-BY"/>
        </w:rPr>
        <w:br/>
      </w:r>
      <w:r w:rsidRPr="00A7424B">
        <w:rPr>
          <w:rFonts w:eastAsia="Google Sans Text"/>
          <w:sz w:val="22"/>
          <w:szCs w:val="22"/>
          <w:lang w:val="ru-BY" w:eastAsia="ru-BY"/>
        </w:rPr>
        <w:br/>
        <w:t xml:space="preserve">            // Этот код никогда не выполнится</w:t>
      </w:r>
      <w:r w:rsidRPr="00A7424B">
        <w:rPr>
          <w:rFonts w:eastAsia="Google Sans Text"/>
          <w:sz w:val="22"/>
          <w:szCs w:val="22"/>
          <w:lang w:val="ru-BY" w:eastAsia="ru-BY"/>
        </w:rPr>
        <w:br/>
        <w:t xml:space="preserve">            // </w:t>
      </w:r>
      <w:proofErr w:type="spellStart"/>
      <w:r w:rsidRPr="00A7424B">
        <w:rPr>
          <w:rFonts w:eastAsia="Google Sans Text"/>
          <w:sz w:val="22"/>
          <w:szCs w:val="22"/>
          <w:lang w:val="ru-BY" w:eastAsia="ru-BY"/>
        </w:rPr>
        <w:t>command.CommandText</w:t>
      </w:r>
      <w:proofErr w:type="spellEnd"/>
      <w:r w:rsidRPr="00A7424B">
        <w:rPr>
          <w:rFonts w:eastAsia="Google Sans Text"/>
          <w:sz w:val="22"/>
          <w:szCs w:val="22"/>
          <w:lang w:val="ru-BY" w:eastAsia="ru-BY"/>
        </w:rPr>
        <w:t xml:space="preserve"> = "UPDATE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SET </w:t>
      </w:r>
      <w:proofErr w:type="spellStart"/>
      <w:r w:rsidRPr="00A7424B">
        <w:rPr>
          <w:rFonts w:eastAsia="Google Sans Text"/>
          <w:sz w:val="22"/>
          <w:szCs w:val="22"/>
          <w:lang w:val="ru-BY" w:eastAsia="ru-BY"/>
        </w:rPr>
        <w:t>Amount</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Amount</w:t>
      </w:r>
      <w:proofErr w:type="spellEnd"/>
      <w:r w:rsidRPr="00A7424B">
        <w:rPr>
          <w:rFonts w:eastAsia="Google Sans Text"/>
          <w:sz w:val="22"/>
          <w:szCs w:val="22"/>
          <w:lang w:val="ru-BY" w:eastAsia="ru-BY"/>
        </w:rPr>
        <w:t xml:space="preserve"> + 10 WHERE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 2";</w:t>
      </w:r>
      <w:r w:rsidRPr="00A7424B">
        <w:rPr>
          <w:rFonts w:eastAsia="Google Sans Text"/>
          <w:sz w:val="22"/>
          <w:szCs w:val="22"/>
          <w:lang w:val="ru-BY" w:eastAsia="ru-BY"/>
        </w:rPr>
        <w:br/>
        <w:t xml:space="preserve">            // </w:t>
      </w:r>
      <w:proofErr w:type="spellStart"/>
      <w:r w:rsidRPr="00A7424B">
        <w:rPr>
          <w:rFonts w:eastAsia="Google Sans Text"/>
          <w:sz w:val="22"/>
          <w:szCs w:val="22"/>
          <w:lang w:val="ru-BY" w:eastAsia="ru-BY"/>
        </w:rPr>
        <w:t>command.ExecuteNonQuery</w:t>
      </w:r>
      <w:proofErr w:type="spellEnd"/>
      <w:r w:rsidRPr="00A7424B">
        <w:rPr>
          <w:rFonts w:eastAsia="Google Sans Text"/>
          <w:sz w:val="22"/>
          <w:szCs w:val="22"/>
          <w:lang w:val="ru-BY" w:eastAsia="ru-BY"/>
        </w:rPr>
        <w:t>();</w:t>
      </w:r>
      <w:r w:rsidRPr="00A7424B">
        <w:rPr>
          <w:rFonts w:eastAsia="Google Sans Text"/>
          <w:sz w:val="22"/>
          <w:szCs w:val="22"/>
          <w:lang w:val="ru-BY" w:eastAsia="ru-BY"/>
        </w:rPr>
        <w:br/>
      </w:r>
      <w:r w:rsidRPr="00A7424B">
        <w:rPr>
          <w:rFonts w:eastAsia="Google Sans Text"/>
          <w:sz w:val="22"/>
          <w:szCs w:val="22"/>
          <w:lang w:val="ru-BY" w:eastAsia="ru-BY"/>
        </w:rPr>
        <w:br/>
        <w:t xml:space="preserve">            // </w:t>
      </w:r>
      <w:proofErr w:type="spellStart"/>
      <w:r w:rsidRPr="00A7424B">
        <w:rPr>
          <w:rFonts w:eastAsia="Google Sans Text"/>
          <w:sz w:val="22"/>
          <w:szCs w:val="22"/>
          <w:lang w:val="ru-BY" w:eastAsia="ru-BY"/>
        </w:rPr>
        <w:t>transaction.Commit</w:t>
      </w:r>
      <w:proofErr w:type="spellEnd"/>
      <w:r w:rsidRPr="00A7424B">
        <w:rPr>
          <w:rFonts w:eastAsia="Google Sans Text"/>
          <w:sz w:val="22"/>
          <w:szCs w:val="22"/>
          <w:lang w:val="ru-BY" w:eastAsia="ru-BY"/>
        </w:rPr>
        <w:t>(); // Подтверждение, если бы все было хорошо</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catch</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Exception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ex</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($"Ошибка: {</w:t>
      </w:r>
      <w:proofErr w:type="spellStart"/>
      <w:r w:rsidRPr="00A7424B">
        <w:rPr>
          <w:rFonts w:eastAsia="Google Sans Text"/>
          <w:sz w:val="22"/>
          <w:szCs w:val="22"/>
          <w:lang w:val="ru-BY" w:eastAsia="ru-BY"/>
        </w:rPr>
        <w:t>ex.Message</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 Откат всех изменений</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transaction.Rollback</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("Транзакция отменена (</w:t>
      </w:r>
      <w:proofErr w:type="spellStart"/>
      <w:r w:rsidRPr="00A7424B">
        <w:rPr>
          <w:rFonts w:eastAsia="Google Sans Text"/>
          <w:sz w:val="22"/>
          <w:szCs w:val="22"/>
          <w:lang w:val="ru-BY" w:eastAsia="ru-BY"/>
        </w:rPr>
        <w:t>Rollback</w:t>
      </w:r>
      <w:proofErr w:type="spellEnd"/>
      <w:r w:rsidRPr="00A7424B">
        <w:rPr>
          <w:rFonts w:eastAsia="Google Sans Text"/>
          <w:sz w:val="22"/>
          <w:szCs w:val="22"/>
          <w:lang w:val="ru-BY" w:eastAsia="ru-BY"/>
        </w:rPr>
        <w:t>). Изменения Шага 1 аннулированы.");</w:t>
      </w:r>
      <w:r w:rsidRPr="00A7424B">
        <w:rPr>
          <w:rFonts w:eastAsia="Google Sans Text"/>
          <w:sz w:val="22"/>
          <w:szCs w:val="22"/>
          <w:lang w:val="ru-BY" w:eastAsia="ru-BY"/>
        </w:rPr>
        <w:br/>
        <w:t xml:space="preserve">      </w:t>
      </w:r>
      <w:proofErr w:type="gramStart"/>
      <w:r w:rsidRPr="00A7424B">
        <w:rPr>
          <w:rFonts w:eastAsia="Google Sans Text"/>
          <w:sz w:val="22"/>
          <w:szCs w:val="22"/>
          <w:lang w:val="ru-BY" w:eastAsia="ru-BY"/>
        </w:rPr>
        <w:t xml:space="preserve">  }</w:t>
      </w:r>
      <w:proofErr w:type="gramEnd"/>
      <w:r w:rsidRPr="00A7424B">
        <w:rPr>
          <w:rFonts w:eastAsia="Google Sans Text"/>
          <w:sz w:val="22"/>
          <w:szCs w:val="22"/>
          <w:lang w:val="ru-BY" w:eastAsia="ru-BY"/>
        </w:rPr>
        <w:br/>
        <w:t xml:space="preserve">  </w:t>
      </w:r>
      <w:proofErr w:type="gramStart"/>
      <w:r w:rsidRPr="00A7424B">
        <w:rPr>
          <w:rFonts w:eastAsia="Google Sans Text"/>
          <w:sz w:val="22"/>
          <w:szCs w:val="22"/>
          <w:lang w:val="ru-BY" w:eastAsia="ru-BY"/>
        </w:rPr>
        <w:t xml:space="preserve">  }</w:t>
      </w:r>
      <w:proofErr w:type="gramEnd"/>
      <w:r w:rsidRPr="00A7424B">
        <w:rPr>
          <w:rFonts w:eastAsia="Google Sans Text"/>
          <w:sz w:val="22"/>
          <w:szCs w:val="22"/>
          <w:lang w:val="ru-BY" w:eastAsia="ru-BY"/>
        </w:rPr>
        <w:br/>
        <w:t>}</w:t>
      </w:r>
      <w:r w:rsidRPr="00A7424B">
        <w:rPr>
          <w:rFonts w:eastAsia="Google Sans Text"/>
          <w:sz w:val="22"/>
          <w:szCs w:val="22"/>
          <w:lang w:val="ru-BY" w:eastAsia="ru-BY"/>
        </w:rPr>
        <w:br/>
      </w:r>
    </w:p>
    <w:p w14:paraId="353BD217" w14:textId="3A53E2F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52F79AEA" w14:textId="77777777" w:rsidR="00A7424B" w:rsidRPr="00A7424B" w:rsidRDefault="00A7424B" w:rsidP="00A7424B">
      <w:pPr>
        <w:widowControl w:val="0"/>
        <w:pBdr>
          <w:top w:val="nil"/>
          <w:left w:val="nil"/>
          <w:bottom w:val="nil"/>
          <w:right w:val="nil"/>
          <w:between w:val="nil"/>
        </w:pBdr>
        <w:suppressAutoHyphens w:val="0"/>
        <w:outlineLvl w:val="2"/>
        <w:rPr>
          <w:rFonts w:eastAsia="Google Sans"/>
          <w:b/>
          <w:bCs/>
          <w:sz w:val="28"/>
          <w:szCs w:val="28"/>
          <w:lang w:val="ru-BY" w:eastAsia="ru-BY"/>
        </w:rPr>
      </w:pPr>
      <w:r w:rsidRPr="00A7424B">
        <w:rPr>
          <w:rFonts w:eastAsia="Google Sans"/>
          <w:b/>
          <w:bCs/>
          <w:sz w:val="28"/>
          <w:szCs w:val="28"/>
          <w:lang w:val="ru-BY" w:eastAsia="ru-BY"/>
        </w:rPr>
        <w:t>3.4. Уровни изоляции (Грязное чтение)</w:t>
      </w:r>
    </w:p>
    <w:p w14:paraId="7FFEE5AF" w14:textId="77777777" w:rsidR="00A7424B" w:rsidRPr="00A7424B" w:rsidRDefault="00A7424B" w:rsidP="00A7424B">
      <w:pPr>
        <w:widowControl w:val="0"/>
        <w:pBdr>
          <w:top w:val="nil"/>
          <w:left w:val="nil"/>
          <w:bottom w:val="nil"/>
          <w:right w:val="nil"/>
          <w:between w:val="nil"/>
        </w:pBdr>
        <w:suppressAutoHyphens w:val="0"/>
        <w:rPr>
          <w:rFonts w:eastAsia="Google Sans"/>
          <w:sz w:val="22"/>
          <w:szCs w:val="22"/>
          <w:lang w:val="ru-BY" w:eastAsia="ru-BY"/>
        </w:rPr>
      </w:pPr>
    </w:p>
    <w:p w14:paraId="70BE733E"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 xml:space="preserve">Для этого задания вам нужно запустить </w:t>
      </w:r>
      <w:r w:rsidRPr="00A7424B">
        <w:rPr>
          <w:rFonts w:eastAsia="Google Sans Text"/>
          <w:b/>
          <w:bCs/>
          <w:sz w:val="22"/>
          <w:szCs w:val="22"/>
          <w:lang w:val="ru-BY" w:eastAsia="ru-BY"/>
        </w:rPr>
        <w:t>два экземпляра</w:t>
      </w:r>
      <w:r w:rsidRPr="00A7424B">
        <w:rPr>
          <w:rFonts w:eastAsia="Google Sans Text"/>
          <w:sz w:val="22"/>
          <w:szCs w:val="22"/>
          <w:lang w:val="ru-BY" w:eastAsia="ru-BY"/>
        </w:rPr>
        <w:t xml:space="preserve"> программы.</w:t>
      </w:r>
    </w:p>
    <w:p w14:paraId="5557F75A" w14:textId="77777777" w:rsidR="00A7424B" w:rsidRPr="00A7424B" w:rsidRDefault="00A7424B" w:rsidP="00A7424B">
      <w:pPr>
        <w:widowControl w:val="0"/>
        <w:numPr>
          <w:ilvl w:val="0"/>
          <w:numId w:val="86"/>
        </w:numPr>
        <w:pBdr>
          <w:top w:val="nil"/>
          <w:left w:val="nil"/>
          <w:bottom w:val="nil"/>
          <w:right w:val="nil"/>
          <w:between w:val="nil"/>
        </w:pBdr>
        <w:suppressAutoHyphens w:val="0"/>
        <w:rPr>
          <w:rFonts w:eastAsia="Arial"/>
          <w:sz w:val="22"/>
          <w:szCs w:val="22"/>
          <w:lang w:val="ru-BY" w:eastAsia="ru-BY"/>
        </w:rPr>
      </w:pPr>
      <w:r w:rsidRPr="00A7424B">
        <w:rPr>
          <w:rFonts w:eastAsia="Google Sans Text"/>
          <w:sz w:val="22"/>
          <w:szCs w:val="22"/>
          <w:lang w:val="ru-BY" w:eastAsia="ru-BY"/>
        </w:rPr>
        <w:t xml:space="preserve">В </w:t>
      </w:r>
      <w:r w:rsidRPr="00A7424B">
        <w:rPr>
          <w:rFonts w:eastAsia="Google Sans Text"/>
          <w:b/>
          <w:bCs/>
          <w:sz w:val="22"/>
          <w:szCs w:val="22"/>
          <w:lang w:val="ru-BY" w:eastAsia="ru-BY"/>
        </w:rPr>
        <w:t>Экземпляре 1</w:t>
      </w:r>
      <w:r w:rsidRPr="00A7424B">
        <w:rPr>
          <w:rFonts w:eastAsia="Google Sans Text"/>
          <w:sz w:val="22"/>
          <w:szCs w:val="22"/>
          <w:lang w:val="ru-BY" w:eastAsia="ru-BY"/>
        </w:rPr>
        <w:t xml:space="preserve"> запустите метод </w:t>
      </w:r>
      <w:proofErr w:type="spellStart"/>
      <w:r w:rsidRPr="00A7424B">
        <w:rPr>
          <w:rFonts w:eastAsia="Google Sans Text"/>
          <w:sz w:val="22"/>
          <w:szCs w:val="22"/>
          <w:lang w:val="ru-BY" w:eastAsia="ru-BY"/>
        </w:rPr>
        <w:t>Writer_DirtyWrite</w:t>
      </w:r>
      <w:proofErr w:type="spellEnd"/>
      <w:r w:rsidRPr="00A7424B">
        <w:rPr>
          <w:rFonts w:eastAsia="Google Sans Text"/>
          <w:sz w:val="22"/>
          <w:szCs w:val="22"/>
          <w:lang w:val="ru-BY" w:eastAsia="ru-BY"/>
        </w:rPr>
        <w:t>.</w:t>
      </w:r>
    </w:p>
    <w:p w14:paraId="2AB90BD7" w14:textId="77777777" w:rsidR="00A7424B" w:rsidRPr="00A7424B" w:rsidRDefault="00A7424B" w:rsidP="00A7424B">
      <w:pPr>
        <w:widowControl w:val="0"/>
        <w:numPr>
          <w:ilvl w:val="0"/>
          <w:numId w:val="86"/>
        </w:numPr>
        <w:pBdr>
          <w:top w:val="nil"/>
          <w:left w:val="nil"/>
          <w:bottom w:val="nil"/>
          <w:right w:val="nil"/>
          <w:between w:val="nil"/>
        </w:pBdr>
        <w:suppressAutoHyphens w:val="0"/>
        <w:rPr>
          <w:rFonts w:eastAsia="Arial"/>
          <w:sz w:val="22"/>
          <w:szCs w:val="22"/>
          <w:lang w:val="ru-BY" w:eastAsia="ru-BY"/>
        </w:rPr>
      </w:pPr>
      <w:r w:rsidRPr="00A7424B">
        <w:rPr>
          <w:rFonts w:eastAsia="Google Sans Text"/>
          <w:sz w:val="22"/>
          <w:szCs w:val="22"/>
          <w:lang w:val="ru-BY" w:eastAsia="ru-BY"/>
        </w:rPr>
        <w:t xml:space="preserve">Пока Экземпляр 1 "висит" на паузе, в </w:t>
      </w:r>
      <w:r w:rsidRPr="00A7424B">
        <w:rPr>
          <w:rFonts w:eastAsia="Google Sans Text"/>
          <w:b/>
          <w:bCs/>
          <w:sz w:val="22"/>
          <w:szCs w:val="22"/>
          <w:lang w:val="ru-BY" w:eastAsia="ru-BY"/>
        </w:rPr>
        <w:t>Экземпляре 2</w:t>
      </w:r>
      <w:r w:rsidRPr="00A7424B">
        <w:rPr>
          <w:rFonts w:eastAsia="Google Sans Text"/>
          <w:sz w:val="22"/>
          <w:szCs w:val="22"/>
          <w:lang w:val="ru-BY" w:eastAsia="ru-BY"/>
        </w:rPr>
        <w:t xml:space="preserve"> запустите метод </w:t>
      </w:r>
      <w:proofErr w:type="spellStart"/>
      <w:r w:rsidRPr="00A7424B">
        <w:rPr>
          <w:rFonts w:eastAsia="Google Sans Text"/>
          <w:sz w:val="22"/>
          <w:szCs w:val="22"/>
          <w:lang w:val="ru-BY" w:eastAsia="ru-BY"/>
        </w:rPr>
        <w:t>Reader_ReadUncommitted</w:t>
      </w:r>
      <w:proofErr w:type="spellEnd"/>
      <w:r w:rsidRPr="00A7424B">
        <w:rPr>
          <w:rFonts w:eastAsia="Google Sans Text"/>
          <w:sz w:val="22"/>
          <w:szCs w:val="22"/>
          <w:lang w:val="ru-BY" w:eastAsia="ru-BY"/>
        </w:rPr>
        <w:t>.</w:t>
      </w:r>
    </w:p>
    <w:p w14:paraId="18081046"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Код для Экземпляра 1 (Писатель):</w:t>
      </w:r>
    </w:p>
    <w:p w14:paraId="086506C1"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 xml:space="preserve">Меняет данные, но не делает </w:t>
      </w:r>
      <w:proofErr w:type="spellStart"/>
      <w:r w:rsidRPr="00A7424B">
        <w:rPr>
          <w:rFonts w:eastAsia="Google Sans Text"/>
          <w:sz w:val="22"/>
          <w:szCs w:val="22"/>
          <w:lang w:val="ru-BY" w:eastAsia="ru-BY"/>
        </w:rPr>
        <w:t>Commit</w:t>
      </w:r>
      <w:proofErr w:type="spellEnd"/>
      <w:r w:rsidRPr="00A7424B">
        <w:rPr>
          <w:rFonts w:eastAsia="Google Sans Text"/>
          <w:sz w:val="22"/>
          <w:szCs w:val="22"/>
          <w:lang w:val="ru-BY" w:eastAsia="ru-BY"/>
        </w:rPr>
        <w:t xml:space="preserve"> сразу.</w:t>
      </w:r>
    </w:p>
    <w:p w14:paraId="26C0CBDE"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0953EFF3"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742902E2"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64608E7D"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roofErr w:type="spellStart"/>
      <w:r w:rsidRPr="00A7424B">
        <w:rPr>
          <w:rFonts w:eastAsia="Google Sans Text"/>
          <w:sz w:val="22"/>
          <w:szCs w:val="22"/>
          <w:lang w:val="ru-BY" w:eastAsia="ru-BY"/>
        </w:rPr>
        <w:t>static</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void</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Writer_</w:t>
      </w:r>
      <w:proofErr w:type="gramStart"/>
      <w:r w:rsidRPr="00A7424B">
        <w:rPr>
          <w:rFonts w:eastAsia="Google Sans Text"/>
          <w:sz w:val="22"/>
          <w:szCs w:val="22"/>
          <w:lang w:val="ru-BY" w:eastAsia="ru-BY"/>
        </w:rPr>
        <w:t>DirtyWrite</w:t>
      </w:r>
      <w:proofErr w:type="spellEnd"/>
      <w:r w:rsidRPr="00A7424B">
        <w:rPr>
          <w:rFonts w:eastAsia="Google Sans Text"/>
          <w:sz w:val="22"/>
          <w:szCs w:val="22"/>
          <w:lang w:val="ru-BY" w:eastAsia="ru-BY"/>
        </w:rPr>
        <w:t>(</w:t>
      </w:r>
      <w:proofErr w:type="spellStart"/>
      <w:proofErr w:type="gramEnd"/>
      <w:r w:rsidRPr="00A7424B">
        <w:rPr>
          <w:rFonts w:eastAsia="Google Sans Text"/>
          <w:sz w:val="22"/>
          <w:szCs w:val="22"/>
          <w:lang w:val="ru-BY" w:eastAsia="ru-BY"/>
        </w:rPr>
        <w:t>string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using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new</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gramStart"/>
      <w:r w:rsidRPr="00A7424B">
        <w:rPr>
          <w:rFonts w:eastAsia="Google Sans Text"/>
          <w:sz w:val="22"/>
          <w:szCs w:val="22"/>
          <w:lang w:val="ru-BY" w:eastAsia="ru-BY"/>
        </w:rPr>
        <w:t xml:space="preserve">   {</w:t>
      </w:r>
      <w:proofErr w:type="gramEnd"/>
      <w:r w:rsidRPr="00A7424B">
        <w:rPr>
          <w:rFonts w:eastAsia="Google Sans Text"/>
          <w:sz w:val="22"/>
          <w:szCs w:val="22"/>
          <w:lang w:val="ru-BY" w:eastAsia="ru-BY"/>
        </w:rPr>
        <w:br/>
        <w:t xml:space="preserve">        </w:t>
      </w:r>
      <w:proofErr w:type="spellStart"/>
      <w:proofErr w:type="gramStart"/>
      <w:r w:rsidRPr="00A7424B">
        <w:rPr>
          <w:rFonts w:eastAsia="Google Sans Text"/>
          <w:sz w:val="22"/>
          <w:szCs w:val="22"/>
          <w:lang w:val="ru-BY" w:eastAsia="ru-BY"/>
        </w:rPr>
        <w:t>conn.Open</w:t>
      </w:r>
      <w:proofErr w:type="spellEnd"/>
      <w:proofErr w:type="gramEnd"/>
      <w:r w:rsidRPr="00A7424B">
        <w:rPr>
          <w:rFonts w:eastAsia="Google Sans Text"/>
          <w:sz w:val="22"/>
          <w:szCs w:val="22"/>
          <w:lang w:val="ru-BY" w:eastAsia="ru-BY"/>
        </w:rPr>
        <w:t>();</w:t>
      </w:r>
      <w:r w:rsidRPr="00A7424B">
        <w:rPr>
          <w:rFonts w:eastAsia="Google Sans Text"/>
          <w:sz w:val="22"/>
          <w:szCs w:val="22"/>
          <w:lang w:val="ru-BY" w:eastAsia="ru-BY"/>
        </w:rPr>
        <w:br/>
        <w:t xml:space="preserve">        // Начинаем транзакцию</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SqlTransaction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trans</w:t>
      </w:r>
      <w:proofErr w:type="spellEnd"/>
      <w:r w:rsidRPr="00A7424B">
        <w:rPr>
          <w:rFonts w:eastAsia="Google Sans Text"/>
          <w:sz w:val="22"/>
          <w:szCs w:val="22"/>
          <w:lang w:val="ru-BY" w:eastAsia="ru-BY"/>
        </w:rPr>
        <w:t xml:space="preserve"> = </w:t>
      </w:r>
      <w:proofErr w:type="spellStart"/>
      <w:proofErr w:type="gramStart"/>
      <w:r w:rsidRPr="00A7424B">
        <w:rPr>
          <w:rFonts w:eastAsia="Google Sans Text"/>
          <w:sz w:val="22"/>
          <w:szCs w:val="22"/>
          <w:lang w:val="ru-BY" w:eastAsia="ru-BY"/>
        </w:rPr>
        <w:t>conn.BeginTransaction</w:t>
      </w:r>
      <w:proofErr w:type="spellEnd"/>
      <w:proofErr w:type="gramEnd"/>
      <w:r w:rsidRPr="00A7424B">
        <w:rPr>
          <w:rFonts w:eastAsia="Google Sans Text"/>
          <w:sz w:val="22"/>
          <w:szCs w:val="22"/>
          <w:lang w:val="ru-BY" w:eastAsia="ru-BY"/>
        </w:rPr>
        <w:t xml:space="preserve">(); </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var</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cmd</w:t>
      </w:r>
      <w:proofErr w:type="spellEnd"/>
      <w:r w:rsidRPr="00A7424B">
        <w:rPr>
          <w:rFonts w:eastAsia="Google Sans Text"/>
          <w:sz w:val="22"/>
          <w:szCs w:val="22"/>
          <w:lang w:val="ru-BY" w:eastAsia="ru-BY"/>
        </w:rPr>
        <w:t xml:space="preserve"> = </w:t>
      </w:r>
      <w:proofErr w:type="spellStart"/>
      <w:proofErr w:type="gramStart"/>
      <w:r w:rsidRPr="00A7424B">
        <w:rPr>
          <w:rFonts w:eastAsia="Google Sans Text"/>
          <w:sz w:val="22"/>
          <w:szCs w:val="22"/>
          <w:lang w:val="ru-BY" w:eastAsia="ru-BY"/>
        </w:rPr>
        <w:t>conn.CreateCommand</w:t>
      </w:r>
      <w:proofErr w:type="spellEnd"/>
      <w:proofErr w:type="gram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proofErr w:type="gramStart"/>
      <w:r w:rsidRPr="00A7424B">
        <w:rPr>
          <w:rFonts w:eastAsia="Google Sans Text"/>
          <w:sz w:val="22"/>
          <w:szCs w:val="22"/>
          <w:lang w:val="ru-BY" w:eastAsia="ru-BY"/>
        </w:rPr>
        <w:t>cmd.Transaction</w:t>
      </w:r>
      <w:proofErr w:type="spellEnd"/>
      <w:proofErr w:type="gram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trans</w:t>
      </w:r>
      <w:proofErr w:type="spellEnd"/>
      <w:r w:rsidRPr="00A7424B">
        <w:rPr>
          <w:rFonts w:eastAsia="Google Sans Text"/>
          <w:sz w:val="22"/>
          <w:szCs w:val="22"/>
          <w:lang w:val="ru-BY" w:eastAsia="ru-BY"/>
        </w:rPr>
        <w:t>;</w:t>
      </w:r>
      <w:r w:rsidRPr="00A7424B">
        <w:rPr>
          <w:rFonts w:eastAsia="Google Sans Text"/>
          <w:sz w:val="22"/>
          <w:szCs w:val="22"/>
          <w:lang w:val="ru-BY" w:eastAsia="ru-BY"/>
        </w:rPr>
        <w:br/>
      </w:r>
      <w:r w:rsidRPr="00A7424B">
        <w:rPr>
          <w:rFonts w:eastAsia="Google Sans Text"/>
          <w:sz w:val="22"/>
          <w:szCs w:val="22"/>
          <w:lang w:val="ru-BY" w:eastAsia="ru-BY"/>
        </w:rPr>
        <w:br/>
        <w:t xml:space="preserve">        // Меняем 100 на 9999. Никто не должен этого видеть до </w:t>
      </w:r>
      <w:proofErr w:type="spellStart"/>
      <w:r w:rsidRPr="00A7424B">
        <w:rPr>
          <w:rFonts w:eastAsia="Google Sans Text"/>
          <w:sz w:val="22"/>
          <w:szCs w:val="22"/>
          <w:lang w:val="ru-BY" w:eastAsia="ru-BY"/>
        </w:rPr>
        <w:t>Commit</w:t>
      </w:r>
      <w:proofErr w:type="spellEnd"/>
      <w:r w:rsidRPr="00A7424B">
        <w:rPr>
          <w:rFonts w:eastAsia="Google Sans Text"/>
          <w:sz w:val="22"/>
          <w:szCs w:val="22"/>
          <w:lang w:val="ru-BY" w:eastAsia="ru-BY"/>
        </w:rPr>
        <w:t xml:space="preserve">, кроме </w:t>
      </w:r>
      <w:proofErr w:type="spellStart"/>
      <w:r w:rsidRPr="00A7424B">
        <w:rPr>
          <w:rFonts w:eastAsia="Google Sans Text"/>
          <w:sz w:val="22"/>
          <w:szCs w:val="22"/>
          <w:lang w:val="ru-BY" w:eastAsia="ru-BY"/>
        </w:rPr>
        <w:t>ReadUncommitted</w:t>
      </w:r>
      <w:proofErr w:type="spellEnd"/>
      <w:r w:rsidRPr="00A7424B">
        <w:rPr>
          <w:rFonts w:eastAsia="Google Sans Text"/>
          <w:sz w:val="22"/>
          <w:szCs w:val="22"/>
          <w:lang w:val="ru-BY" w:eastAsia="ru-BY"/>
        </w:rPr>
        <w:br/>
        <w:t xml:space="preserve">        </w:t>
      </w:r>
      <w:proofErr w:type="spellStart"/>
      <w:proofErr w:type="gramStart"/>
      <w:r w:rsidRPr="00A7424B">
        <w:rPr>
          <w:rFonts w:eastAsia="Google Sans Text"/>
          <w:sz w:val="22"/>
          <w:szCs w:val="22"/>
          <w:lang w:val="ru-BY" w:eastAsia="ru-BY"/>
        </w:rPr>
        <w:t>cmd.CommandText</w:t>
      </w:r>
      <w:proofErr w:type="spellEnd"/>
      <w:proofErr w:type="gramEnd"/>
      <w:r w:rsidRPr="00A7424B">
        <w:rPr>
          <w:rFonts w:eastAsia="Google Sans Text"/>
          <w:sz w:val="22"/>
          <w:szCs w:val="22"/>
          <w:lang w:val="ru-BY" w:eastAsia="ru-BY"/>
        </w:rPr>
        <w:t xml:space="preserve"> = "UPDATE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SET </w:t>
      </w:r>
      <w:proofErr w:type="spellStart"/>
      <w:r w:rsidRPr="00A7424B">
        <w:rPr>
          <w:rFonts w:eastAsia="Google Sans Text"/>
          <w:sz w:val="22"/>
          <w:szCs w:val="22"/>
          <w:lang w:val="ru-BY" w:eastAsia="ru-BY"/>
        </w:rPr>
        <w:t>Amount</w:t>
      </w:r>
      <w:proofErr w:type="spellEnd"/>
      <w:r w:rsidRPr="00A7424B">
        <w:rPr>
          <w:rFonts w:eastAsia="Google Sans Text"/>
          <w:sz w:val="22"/>
          <w:szCs w:val="22"/>
          <w:lang w:val="ru-BY" w:eastAsia="ru-BY"/>
        </w:rPr>
        <w:t xml:space="preserve"> = 9999 WHERE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 1";</w:t>
      </w:r>
      <w:r w:rsidRPr="00A7424B">
        <w:rPr>
          <w:rFonts w:eastAsia="Google Sans Text"/>
          <w:sz w:val="22"/>
          <w:szCs w:val="22"/>
          <w:lang w:val="ru-BY" w:eastAsia="ru-BY"/>
        </w:rPr>
        <w:br/>
        <w:t xml:space="preserve">        </w:t>
      </w:r>
      <w:proofErr w:type="spellStart"/>
      <w:proofErr w:type="gramStart"/>
      <w:r w:rsidRPr="00A7424B">
        <w:rPr>
          <w:rFonts w:eastAsia="Google Sans Text"/>
          <w:sz w:val="22"/>
          <w:szCs w:val="22"/>
          <w:lang w:val="ru-BY" w:eastAsia="ru-BY"/>
        </w:rPr>
        <w:t>cmd.ExecuteNonQuery</w:t>
      </w:r>
      <w:proofErr w:type="spellEnd"/>
      <w:proofErr w:type="gramEnd"/>
      <w:r w:rsidRPr="00A7424B">
        <w:rPr>
          <w:rFonts w:eastAsia="Google Sans Text"/>
          <w:sz w:val="22"/>
          <w:szCs w:val="22"/>
          <w:lang w:val="ru-BY" w:eastAsia="ru-BY"/>
        </w:rPr>
        <w:t>();</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("Данные изменены на 9999. Транзакция активна (не зафиксирована).");</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 xml:space="preserve">("Нажмите ENTER, чтобы сделать </w:t>
      </w:r>
      <w:proofErr w:type="spellStart"/>
      <w:r w:rsidRPr="00A7424B">
        <w:rPr>
          <w:rFonts w:eastAsia="Google Sans Text"/>
          <w:sz w:val="22"/>
          <w:szCs w:val="22"/>
          <w:lang w:val="ru-BY" w:eastAsia="ru-BY"/>
        </w:rPr>
        <w:t>Rollback</w:t>
      </w:r>
      <w:proofErr w:type="spellEnd"/>
      <w:r w:rsidRPr="00A7424B">
        <w:rPr>
          <w:rFonts w:eastAsia="Google Sans Text"/>
          <w:sz w:val="22"/>
          <w:szCs w:val="22"/>
          <w:lang w:val="ru-BY" w:eastAsia="ru-BY"/>
        </w:rPr>
        <w:t xml:space="preserve"> (отменить </w:t>
      </w:r>
      <w:proofErr w:type="gramStart"/>
      <w:r w:rsidRPr="00A7424B">
        <w:rPr>
          <w:rFonts w:eastAsia="Google Sans Text"/>
          <w:sz w:val="22"/>
          <w:szCs w:val="22"/>
          <w:lang w:val="ru-BY" w:eastAsia="ru-BY"/>
        </w:rPr>
        <w:t>изменения)...</w:t>
      </w:r>
      <w:proofErr w:type="gram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 Держим транзакцию открытой, блокируя строку для нормального чтения</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Console.ReadLine</w:t>
      </w:r>
      <w:proofErr w:type="spellEnd"/>
      <w:r w:rsidRPr="00A7424B">
        <w:rPr>
          <w:rFonts w:eastAsia="Google Sans Text"/>
          <w:sz w:val="22"/>
          <w:szCs w:val="22"/>
          <w:lang w:val="ru-BY" w:eastAsia="ru-BY"/>
        </w:rPr>
        <w:t xml:space="preserve">(); </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proofErr w:type="gramStart"/>
      <w:r w:rsidRPr="00A7424B">
        <w:rPr>
          <w:rFonts w:eastAsia="Google Sans Text"/>
          <w:sz w:val="22"/>
          <w:szCs w:val="22"/>
          <w:lang w:val="ru-BY" w:eastAsia="ru-BY"/>
        </w:rPr>
        <w:t>trans.Rollback</w:t>
      </w:r>
      <w:proofErr w:type="spellEnd"/>
      <w:proofErr w:type="gram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("Изменения отменены.");</w:t>
      </w:r>
      <w:r w:rsidRPr="00A7424B">
        <w:rPr>
          <w:rFonts w:eastAsia="Google Sans Text"/>
          <w:sz w:val="22"/>
          <w:szCs w:val="22"/>
          <w:lang w:val="ru-BY" w:eastAsia="ru-BY"/>
        </w:rPr>
        <w:br/>
        <w:t xml:space="preserve">  </w:t>
      </w:r>
      <w:proofErr w:type="gramStart"/>
      <w:r w:rsidRPr="00A7424B">
        <w:rPr>
          <w:rFonts w:eastAsia="Google Sans Text"/>
          <w:sz w:val="22"/>
          <w:szCs w:val="22"/>
          <w:lang w:val="ru-BY" w:eastAsia="ru-BY"/>
        </w:rPr>
        <w:t xml:space="preserve">  }</w:t>
      </w:r>
      <w:proofErr w:type="gramEnd"/>
      <w:r w:rsidRPr="00A7424B">
        <w:rPr>
          <w:rFonts w:eastAsia="Google Sans Text"/>
          <w:sz w:val="22"/>
          <w:szCs w:val="22"/>
          <w:lang w:val="ru-BY" w:eastAsia="ru-BY"/>
        </w:rPr>
        <w:br/>
        <w:t>}</w:t>
      </w:r>
      <w:r w:rsidRPr="00A7424B">
        <w:rPr>
          <w:rFonts w:eastAsia="Google Sans Text"/>
          <w:sz w:val="22"/>
          <w:szCs w:val="22"/>
          <w:lang w:val="ru-BY" w:eastAsia="ru-BY"/>
        </w:rPr>
        <w:br/>
      </w:r>
    </w:p>
    <w:p w14:paraId="67472AF3"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Код для Экземпляра 2 (Читатель):</w:t>
      </w:r>
    </w:p>
    <w:p w14:paraId="30478871"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Пытается прочитать "грязные" (незафиксированные) данные.</w:t>
      </w:r>
    </w:p>
    <w:p w14:paraId="0152007A"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41E8F3A1"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20D740E2"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roofErr w:type="spellStart"/>
      <w:r w:rsidRPr="00A7424B">
        <w:rPr>
          <w:rFonts w:eastAsia="Google Sans Text"/>
          <w:sz w:val="22"/>
          <w:szCs w:val="22"/>
          <w:lang w:val="ru-BY" w:eastAsia="ru-BY"/>
        </w:rPr>
        <w:t>static</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void</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Reader_ReadUncommitted</w:t>
      </w:r>
      <w:proofErr w:type="spellEnd"/>
      <w:r w:rsidRPr="00A7424B">
        <w:rPr>
          <w:rFonts w:eastAsia="Google Sans Text"/>
          <w:sz w:val="22"/>
          <w:szCs w:val="22"/>
          <w:lang w:val="ru-BY" w:eastAsia="ru-BY"/>
        </w:rPr>
        <w:t>(</w:t>
      </w:r>
      <w:proofErr w:type="spellStart"/>
      <w:r w:rsidRPr="00A7424B">
        <w:rPr>
          <w:rFonts w:eastAsia="Google Sans Text"/>
          <w:sz w:val="22"/>
          <w:szCs w:val="22"/>
          <w:lang w:val="ru-BY" w:eastAsia="ru-BY"/>
        </w:rPr>
        <w:t>string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using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new</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conn.Open</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 Важно: Указываем уровень изоляции </w:t>
      </w:r>
      <w:proofErr w:type="spellStart"/>
      <w:r w:rsidRPr="00A7424B">
        <w:rPr>
          <w:rFonts w:eastAsia="Google Sans Text"/>
          <w:sz w:val="22"/>
          <w:szCs w:val="22"/>
          <w:lang w:val="ru-BY" w:eastAsia="ru-BY"/>
        </w:rPr>
        <w:t>ReadUncommitted</w:t>
      </w:r>
      <w:proofErr w:type="spellEnd"/>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SqlTransaction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trans</w:t>
      </w:r>
      <w:proofErr w:type="spellEnd"/>
      <w:r w:rsidRPr="00A7424B">
        <w:rPr>
          <w:rFonts w:eastAsia="Google Sans Text"/>
          <w:sz w:val="22"/>
          <w:szCs w:val="22"/>
          <w:lang w:val="ru-BY" w:eastAsia="ru-BY"/>
        </w:rPr>
        <w:t xml:space="preserve"> = conn.BeginTransaction(System.Data.IsolationLevel.ReadUncommitted);</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var</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cmd</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conn.CreateCommand</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cmd.Transaction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trans</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cmd.CommandText</w:t>
      </w:r>
      <w:proofErr w:type="spellEnd"/>
      <w:r w:rsidRPr="00A7424B">
        <w:rPr>
          <w:rFonts w:eastAsia="Google Sans Text"/>
          <w:sz w:val="22"/>
          <w:szCs w:val="22"/>
          <w:lang w:val="ru-BY" w:eastAsia="ru-BY"/>
        </w:rPr>
        <w:t xml:space="preserve"> = "SELECT </w:t>
      </w:r>
      <w:proofErr w:type="spellStart"/>
      <w:r w:rsidRPr="00A7424B">
        <w:rPr>
          <w:rFonts w:eastAsia="Google Sans Text"/>
          <w:sz w:val="22"/>
          <w:szCs w:val="22"/>
          <w:lang w:val="ru-BY" w:eastAsia="ru-BY"/>
        </w:rPr>
        <w:t>Amount</w:t>
      </w:r>
      <w:proofErr w:type="spellEnd"/>
      <w:r w:rsidRPr="00A7424B">
        <w:rPr>
          <w:rFonts w:eastAsia="Google Sans Text"/>
          <w:sz w:val="22"/>
          <w:szCs w:val="22"/>
          <w:lang w:val="ru-BY" w:eastAsia="ru-BY"/>
        </w:rPr>
        <w:t xml:space="preserve"> FROM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WHERE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 1";</w:t>
      </w:r>
      <w:r w:rsidRPr="00A7424B">
        <w:rPr>
          <w:rFonts w:eastAsia="Google Sans Text"/>
          <w:sz w:val="22"/>
          <w:szCs w:val="22"/>
          <w:lang w:val="ru-BY" w:eastAsia="ru-BY"/>
        </w:rPr>
        <w:br/>
      </w:r>
      <w:r w:rsidRPr="00A7424B">
        <w:rPr>
          <w:rFonts w:eastAsia="Google Sans Text"/>
          <w:sz w:val="22"/>
          <w:szCs w:val="22"/>
          <w:lang w:val="ru-BY" w:eastAsia="ru-BY"/>
        </w:rPr>
        <w:br/>
        <w:t xml:space="preserve">        // Это чтение пройдет успешно, даже если Писатель еще не сделал </w:t>
      </w:r>
      <w:proofErr w:type="spellStart"/>
      <w:r w:rsidRPr="00A7424B">
        <w:rPr>
          <w:rFonts w:eastAsia="Google Sans Text"/>
          <w:sz w:val="22"/>
          <w:szCs w:val="22"/>
          <w:lang w:val="ru-BY" w:eastAsia="ru-BY"/>
        </w:rPr>
        <w:t>Commit</w:t>
      </w:r>
      <w:proofErr w:type="spellEnd"/>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object</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result</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cmd.ExecuteScalar</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($"Грязное чтение: получено значение {</w:t>
      </w:r>
      <w:proofErr w:type="spellStart"/>
      <w:r w:rsidRPr="00A7424B">
        <w:rPr>
          <w:rFonts w:eastAsia="Google Sans Text"/>
          <w:sz w:val="22"/>
          <w:szCs w:val="22"/>
          <w:lang w:val="ru-BY" w:eastAsia="ru-BY"/>
        </w:rPr>
        <w:t>result</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 xml:space="preserve">("Это значение может быть никогда не сохранено в БД, если Писатель сделает </w:t>
      </w:r>
      <w:proofErr w:type="spellStart"/>
      <w:r w:rsidRPr="00A7424B">
        <w:rPr>
          <w:rFonts w:eastAsia="Google Sans Text"/>
          <w:sz w:val="22"/>
          <w:szCs w:val="22"/>
          <w:lang w:val="ru-BY" w:eastAsia="ru-BY"/>
        </w:rPr>
        <w:t>Rollback</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trans.Commit</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w:t>
      </w:r>
      <w:r w:rsidRPr="00A7424B">
        <w:rPr>
          <w:rFonts w:eastAsia="Google Sans Text"/>
          <w:sz w:val="22"/>
          <w:szCs w:val="22"/>
          <w:lang w:val="ru-BY" w:eastAsia="ru-BY"/>
        </w:rPr>
        <w:br/>
      </w:r>
    </w:p>
    <w:p w14:paraId="7CE0D16D" w14:textId="3F36FCF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57CF2CB2" w14:textId="77777777" w:rsidR="00A7424B" w:rsidRPr="00A7424B" w:rsidRDefault="00A7424B" w:rsidP="00A7424B">
      <w:pPr>
        <w:widowControl w:val="0"/>
        <w:pBdr>
          <w:top w:val="nil"/>
          <w:left w:val="nil"/>
          <w:bottom w:val="nil"/>
          <w:right w:val="nil"/>
          <w:between w:val="nil"/>
        </w:pBdr>
        <w:suppressAutoHyphens w:val="0"/>
        <w:outlineLvl w:val="2"/>
        <w:rPr>
          <w:rFonts w:eastAsia="Google Sans"/>
          <w:b/>
          <w:bCs/>
          <w:sz w:val="28"/>
          <w:szCs w:val="28"/>
          <w:lang w:val="ru-BY" w:eastAsia="ru-BY"/>
        </w:rPr>
      </w:pPr>
      <w:r w:rsidRPr="00A7424B">
        <w:rPr>
          <w:rFonts w:eastAsia="Google Sans"/>
          <w:b/>
          <w:bCs/>
          <w:sz w:val="28"/>
          <w:szCs w:val="28"/>
          <w:lang w:val="ru-BY" w:eastAsia="ru-BY"/>
        </w:rPr>
        <w:t>3.5. Взаимная блокировка (</w:t>
      </w:r>
      <w:proofErr w:type="spellStart"/>
      <w:r w:rsidRPr="00A7424B">
        <w:rPr>
          <w:rFonts w:eastAsia="Google Sans"/>
          <w:b/>
          <w:bCs/>
          <w:sz w:val="28"/>
          <w:szCs w:val="28"/>
          <w:lang w:val="ru-BY" w:eastAsia="ru-BY"/>
        </w:rPr>
        <w:t>Deadlock</w:t>
      </w:r>
      <w:proofErr w:type="spellEnd"/>
      <w:r w:rsidRPr="00A7424B">
        <w:rPr>
          <w:rFonts w:eastAsia="Google Sans"/>
          <w:b/>
          <w:bCs/>
          <w:sz w:val="28"/>
          <w:szCs w:val="28"/>
          <w:lang w:val="ru-BY" w:eastAsia="ru-BY"/>
        </w:rPr>
        <w:t>)</w:t>
      </w:r>
    </w:p>
    <w:p w14:paraId="41F28A4C" w14:textId="77777777" w:rsidR="00A7424B" w:rsidRPr="00A7424B" w:rsidRDefault="00A7424B" w:rsidP="00A7424B">
      <w:pPr>
        <w:widowControl w:val="0"/>
        <w:pBdr>
          <w:top w:val="nil"/>
          <w:left w:val="nil"/>
          <w:bottom w:val="nil"/>
          <w:right w:val="nil"/>
          <w:between w:val="nil"/>
        </w:pBdr>
        <w:suppressAutoHyphens w:val="0"/>
        <w:rPr>
          <w:rFonts w:eastAsia="Google Sans"/>
          <w:sz w:val="22"/>
          <w:szCs w:val="22"/>
          <w:lang w:val="ru-BY" w:eastAsia="ru-BY"/>
        </w:rPr>
      </w:pPr>
    </w:p>
    <w:p w14:paraId="10B05317"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sz w:val="22"/>
          <w:szCs w:val="22"/>
          <w:lang w:val="ru-BY" w:eastAsia="ru-BY"/>
        </w:rPr>
        <w:t xml:space="preserve">Здесь также нужно запустить </w:t>
      </w:r>
      <w:r w:rsidRPr="00A7424B">
        <w:rPr>
          <w:rFonts w:eastAsia="Google Sans Text"/>
          <w:b/>
          <w:bCs/>
          <w:sz w:val="22"/>
          <w:szCs w:val="22"/>
          <w:lang w:val="ru-BY" w:eastAsia="ru-BY"/>
        </w:rPr>
        <w:t>два экземпляра</w:t>
      </w:r>
      <w:r w:rsidRPr="00A7424B">
        <w:rPr>
          <w:rFonts w:eastAsia="Google Sans Text"/>
          <w:sz w:val="22"/>
          <w:szCs w:val="22"/>
          <w:lang w:val="ru-BY" w:eastAsia="ru-BY"/>
        </w:rPr>
        <w:t xml:space="preserve"> одновременно. СУБД сама определит </w:t>
      </w:r>
      <w:proofErr w:type="spellStart"/>
      <w:r w:rsidRPr="00A7424B">
        <w:rPr>
          <w:rFonts w:eastAsia="Google Sans Text"/>
          <w:sz w:val="22"/>
          <w:szCs w:val="22"/>
          <w:lang w:val="ru-BY" w:eastAsia="ru-BY"/>
        </w:rPr>
        <w:t>deadlock</w:t>
      </w:r>
      <w:proofErr w:type="spellEnd"/>
      <w:r w:rsidRPr="00A7424B">
        <w:rPr>
          <w:rFonts w:eastAsia="Google Sans Text"/>
          <w:sz w:val="22"/>
          <w:szCs w:val="22"/>
          <w:lang w:val="ru-BY" w:eastAsia="ru-BY"/>
        </w:rPr>
        <w:t xml:space="preserve"> и "убьет" один из процессов, выбросив исключение </w:t>
      </w:r>
      <w:proofErr w:type="spellStart"/>
      <w:r w:rsidRPr="00A7424B">
        <w:rPr>
          <w:rFonts w:eastAsia="Google Sans Text"/>
          <w:sz w:val="22"/>
          <w:szCs w:val="22"/>
          <w:lang w:val="ru-BY" w:eastAsia="ru-BY"/>
        </w:rPr>
        <w:t>SqlException</w:t>
      </w:r>
      <w:proofErr w:type="spellEnd"/>
      <w:r w:rsidRPr="00A7424B">
        <w:rPr>
          <w:rFonts w:eastAsia="Google Sans Text"/>
          <w:sz w:val="22"/>
          <w:szCs w:val="22"/>
          <w:lang w:val="ru-BY" w:eastAsia="ru-BY"/>
        </w:rPr>
        <w:t xml:space="preserve"> с номером 1205.</w:t>
      </w:r>
    </w:p>
    <w:p w14:paraId="577045C9"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b/>
          <w:bCs/>
          <w:sz w:val="22"/>
          <w:szCs w:val="22"/>
          <w:lang w:val="ru-BY" w:eastAsia="ru-BY"/>
        </w:rPr>
        <w:t>Экземпляр 1 (Поток А)</w:t>
      </w:r>
      <w:proofErr w:type="gramStart"/>
      <w:r w:rsidRPr="00A7424B">
        <w:rPr>
          <w:rFonts w:eastAsia="Google Sans Text"/>
          <w:b/>
          <w:bCs/>
          <w:sz w:val="22"/>
          <w:szCs w:val="22"/>
          <w:lang w:val="ru-BY" w:eastAsia="ru-BY"/>
        </w:rPr>
        <w:t>:</w:t>
      </w:r>
      <w:r w:rsidRPr="00A7424B">
        <w:rPr>
          <w:rFonts w:eastAsia="Google Sans Text"/>
          <w:sz w:val="22"/>
          <w:szCs w:val="22"/>
          <w:lang w:val="ru-BY" w:eastAsia="ru-BY"/>
        </w:rPr>
        <w:t xml:space="preserve"> Блокирует</w:t>
      </w:r>
      <w:proofErr w:type="gram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=1, ждет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=2.</w:t>
      </w:r>
    </w:p>
    <w:p w14:paraId="09322536"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3FFDA6E8"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00F8F0FF"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roofErr w:type="spellStart"/>
      <w:r w:rsidRPr="00A7424B">
        <w:rPr>
          <w:rFonts w:eastAsia="Google Sans Text"/>
          <w:sz w:val="22"/>
          <w:szCs w:val="22"/>
          <w:lang w:val="ru-BY" w:eastAsia="ru-BY"/>
        </w:rPr>
        <w:t>static</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void</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Deadlock_ThreadA</w:t>
      </w:r>
      <w:proofErr w:type="spellEnd"/>
      <w:r w:rsidRPr="00A7424B">
        <w:rPr>
          <w:rFonts w:eastAsia="Google Sans Text"/>
          <w:sz w:val="22"/>
          <w:szCs w:val="22"/>
          <w:lang w:val="ru-BY" w:eastAsia="ru-BY"/>
        </w:rPr>
        <w:t>(</w:t>
      </w:r>
      <w:proofErr w:type="spellStart"/>
      <w:r w:rsidRPr="00A7424B">
        <w:rPr>
          <w:rFonts w:eastAsia="Google Sans Text"/>
          <w:sz w:val="22"/>
          <w:szCs w:val="22"/>
          <w:lang w:val="ru-BY" w:eastAsia="ru-BY"/>
        </w:rPr>
        <w:t>string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using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new</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conn.Open</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SqlTransaction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trans</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conn.BeginTransaction</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var</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cmd</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conn.CreateCommand</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cmd.Transaction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trans</w:t>
      </w:r>
      <w:proofErr w:type="spellEnd"/>
      <w:r w:rsidRPr="00A7424B">
        <w:rPr>
          <w:rFonts w:eastAsia="Google Sans Text"/>
          <w:sz w:val="22"/>
          <w:szCs w:val="22"/>
          <w:lang w:val="ru-BY" w:eastAsia="ru-BY"/>
        </w:rPr>
        <w:t>;</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try</w:t>
      </w:r>
      <w:proofErr w:type="spellEnd"/>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 Блокируем ресурс 1</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cmd.CommandText</w:t>
      </w:r>
      <w:proofErr w:type="spellEnd"/>
      <w:r w:rsidRPr="00A7424B">
        <w:rPr>
          <w:rFonts w:eastAsia="Google Sans Text"/>
          <w:sz w:val="22"/>
          <w:szCs w:val="22"/>
          <w:lang w:val="ru-BY" w:eastAsia="ru-BY"/>
        </w:rPr>
        <w:t xml:space="preserve"> = "UPDATE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SET Name = '</w:t>
      </w:r>
      <w:proofErr w:type="spellStart"/>
      <w:r w:rsidRPr="00A7424B">
        <w:rPr>
          <w:rFonts w:eastAsia="Google Sans Text"/>
          <w:sz w:val="22"/>
          <w:szCs w:val="22"/>
          <w:lang w:val="ru-BY" w:eastAsia="ru-BY"/>
        </w:rPr>
        <w:t>Thread</w:t>
      </w:r>
      <w:proofErr w:type="spellEnd"/>
      <w:r w:rsidRPr="00A7424B">
        <w:rPr>
          <w:rFonts w:eastAsia="Google Sans Text"/>
          <w:sz w:val="22"/>
          <w:szCs w:val="22"/>
          <w:lang w:val="ru-BY" w:eastAsia="ru-BY"/>
        </w:rPr>
        <w:t xml:space="preserve"> A' WHERE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 1";</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cmd.ExecuteNonQuery</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("Поток A: Захватил Ресурс 1. Жду 5 секунд...");</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System.Threading.Thread.Sleep</w:t>
      </w:r>
      <w:proofErr w:type="spellEnd"/>
      <w:r w:rsidRPr="00A7424B">
        <w:rPr>
          <w:rFonts w:eastAsia="Google Sans Text"/>
          <w:sz w:val="22"/>
          <w:szCs w:val="22"/>
          <w:lang w:val="ru-BY" w:eastAsia="ru-BY"/>
        </w:rPr>
        <w:t>(5000); // Имитация бурной деятельности</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("Поток A: Пытаюсь захватить Ресурс 2...");</w:t>
      </w:r>
      <w:r w:rsidRPr="00A7424B">
        <w:rPr>
          <w:rFonts w:eastAsia="Google Sans Text"/>
          <w:sz w:val="22"/>
          <w:szCs w:val="22"/>
          <w:lang w:val="ru-BY" w:eastAsia="ru-BY"/>
        </w:rPr>
        <w:br/>
        <w:t xml:space="preserve">            // Пытаемся захватить ресурс 2 (который уже занят Потоком Б)</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cmd.CommandText</w:t>
      </w:r>
      <w:proofErr w:type="spellEnd"/>
      <w:r w:rsidRPr="00A7424B">
        <w:rPr>
          <w:rFonts w:eastAsia="Google Sans Text"/>
          <w:sz w:val="22"/>
          <w:szCs w:val="22"/>
          <w:lang w:val="ru-BY" w:eastAsia="ru-BY"/>
        </w:rPr>
        <w:t xml:space="preserve"> = "UPDATE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SET Name = '</w:t>
      </w:r>
      <w:proofErr w:type="spellStart"/>
      <w:r w:rsidRPr="00A7424B">
        <w:rPr>
          <w:rFonts w:eastAsia="Google Sans Text"/>
          <w:sz w:val="22"/>
          <w:szCs w:val="22"/>
          <w:lang w:val="ru-BY" w:eastAsia="ru-BY"/>
        </w:rPr>
        <w:t>Thread</w:t>
      </w:r>
      <w:proofErr w:type="spellEnd"/>
      <w:r w:rsidRPr="00A7424B">
        <w:rPr>
          <w:rFonts w:eastAsia="Google Sans Text"/>
          <w:sz w:val="22"/>
          <w:szCs w:val="22"/>
          <w:lang w:val="ru-BY" w:eastAsia="ru-BY"/>
        </w:rPr>
        <w:t xml:space="preserve"> A' WHERE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 2";</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cmd.ExecuteNonQuery</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trans.Commit</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("Поток A: Успешно завершен.");</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catch</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SqlException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ex</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if</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ex.Number</w:t>
      </w:r>
      <w:proofErr w:type="spellEnd"/>
      <w:r w:rsidRPr="00A7424B">
        <w:rPr>
          <w:rFonts w:eastAsia="Google Sans Text"/>
          <w:sz w:val="22"/>
          <w:szCs w:val="22"/>
          <w:lang w:val="ru-BY" w:eastAsia="ru-BY"/>
        </w:rPr>
        <w:t xml:space="preserve"> == 1205) // Код ошибки </w:t>
      </w:r>
      <w:proofErr w:type="spellStart"/>
      <w:r w:rsidRPr="00A7424B">
        <w:rPr>
          <w:rFonts w:eastAsia="Google Sans Text"/>
          <w:sz w:val="22"/>
          <w:szCs w:val="22"/>
          <w:lang w:val="ru-BY" w:eastAsia="ru-BY"/>
        </w:rPr>
        <w:t>Deadlock</w:t>
      </w:r>
      <w:proofErr w:type="spellEnd"/>
      <w:r w:rsidRPr="00A7424B">
        <w:rPr>
          <w:rFonts w:eastAsia="Google Sans Text"/>
          <w:sz w:val="22"/>
          <w:szCs w:val="22"/>
          <w:lang w:val="ru-BY" w:eastAsia="ru-BY"/>
        </w:rPr>
        <w:t xml:space="preserve"> в SQL Server</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("Поток A: Поймал DEADLOCK! Я был выбран жертвой.");</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else</w:t>
      </w:r>
      <w:proofErr w:type="spellEnd"/>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($"Ошибка: {</w:t>
      </w:r>
      <w:proofErr w:type="spellStart"/>
      <w:r w:rsidRPr="00A7424B">
        <w:rPr>
          <w:rFonts w:eastAsia="Google Sans Text"/>
          <w:sz w:val="22"/>
          <w:szCs w:val="22"/>
          <w:lang w:val="ru-BY" w:eastAsia="ru-BY"/>
        </w:rPr>
        <w:t>ex.Message</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proofErr w:type="gramStart"/>
      <w:r w:rsidRPr="00A7424B">
        <w:rPr>
          <w:rFonts w:eastAsia="Google Sans Text"/>
          <w:sz w:val="22"/>
          <w:szCs w:val="22"/>
          <w:lang w:val="ru-BY" w:eastAsia="ru-BY"/>
        </w:rPr>
        <w:t>trans.Rollback</w:t>
      </w:r>
      <w:proofErr w:type="spellEnd"/>
      <w:proofErr w:type="gram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gramStart"/>
      <w:r w:rsidRPr="00A7424B">
        <w:rPr>
          <w:rFonts w:eastAsia="Google Sans Text"/>
          <w:sz w:val="22"/>
          <w:szCs w:val="22"/>
          <w:lang w:val="ru-BY" w:eastAsia="ru-BY"/>
        </w:rPr>
        <w:t xml:space="preserve">  }</w:t>
      </w:r>
      <w:proofErr w:type="gramEnd"/>
      <w:r w:rsidRPr="00A7424B">
        <w:rPr>
          <w:rFonts w:eastAsia="Google Sans Text"/>
          <w:sz w:val="22"/>
          <w:szCs w:val="22"/>
          <w:lang w:val="ru-BY" w:eastAsia="ru-BY"/>
        </w:rPr>
        <w:br/>
        <w:t xml:space="preserve">  </w:t>
      </w:r>
      <w:proofErr w:type="gramStart"/>
      <w:r w:rsidRPr="00A7424B">
        <w:rPr>
          <w:rFonts w:eastAsia="Google Sans Text"/>
          <w:sz w:val="22"/>
          <w:szCs w:val="22"/>
          <w:lang w:val="ru-BY" w:eastAsia="ru-BY"/>
        </w:rPr>
        <w:t xml:space="preserve">  }</w:t>
      </w:r>
      <w:proofErr w:type="gramEnd"/>
      <w:r w:rsidRPr="00A7424B">
        <w:rPr>
          <w:rFonts w:eastAsia="Google Sans Text"/>
          <w:sz w:val="22"/>
          <w:szCs w:val="22"/>
          <w:lang w:val="ru-BY" w:eastAsia="ru-BY"/>
        </w:rPr>
        <w:br/>
        <w:t>}</w:t>
      </w:r>
      <w:r w:rsidRPr="00A7424B">
        <w:rPr>
          <w:rFonts w:eastAsia="Google Sans Text"/>
          <w:sz w:val="22"/>
          <w:szCs w:val="22"/>
          <w:lang w:val="ru-BY" w:eastAsia="ru-BY"/>
        </w:rPr>
        <w:br/>
      </w:r>
    </w:p>
    <w:p w14:paraId="69420A86"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r w:rsidRPr="00A7424B">
        <w:rPr>
          <w:rFonts w:eastAsia="Google Sans Text"/>
          <w:b/>
          <w:bCs/>
          <w:sz w:val="22"/>
          <w:szCs w:val="22"/>
          <w:lang w:val="ru-BY" w:eastAsia="ru-BY"/>
        </w:rPr>
        <w:t>Экземпляр 2 (Поток Б)</w:t>
      </w:r>
      <w:proofErr w:type="gramStart"/>
      <w:r w:rsidRPr="00A7424B">
        <w:rPr>
          <w:rFonts w:eastAsia="Google Sans Text"/>
          <w:b/>
          <w:bCs/>
          <w:sz w:val="22"/>
          <w:szCs w:val="22"/>
          <w:lang w:val="ru-BY" w:eastAsia="ru-BY"/>
        </w:rPr>
        <w:t>:</w:t>
      </w:r>
      <w:r w:rsidRPr="00A7424B">
        <w:rPr>
          <w:rFonts w:eastAsia="Google Sans Text"/>
          <w:sz w:val="22"/>
          <w:szCs w:val="22"/>
          <w:lang w:val="ru-BY" w:eastAsia="ru-BY"/>
        </w:rPr>
        <w:t xml:space="preserve"> Блокирует</w:t>
      </w:r>
      <w:proofErr w:type="gram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=2, ждет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=1. (Запускать сразу после запуска Потока А).</w:t>
      </w:r>
    </w:p>
    <w:p w14:paraId="259AB71C"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375397E5"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
    <w:p w14:paraId="1CF70057" w14:textId="77777777" w:rsidR="00A7424B" w:rsidRPr="00A7424B" w:rsidRDefault="00A7424B" w:rsidP="00A7424B">
      <w:pPr>
        <w:widowControl w:val="0"/>
        <w:pBdr>
          <w:top w:val="nil"/>
          <w:left w:val="nil"/>
          <w:bottom w:val="nil"/>
          <w:right w:val="nil"/>
          <w:between w:val="nil"/>
        </w:pBdr>
        <w:suppressAutoHyphens w:val="0"/>
        <w:rPr>
          <w:rFonts w:eastAsia="Google Sans Text"/>
          <w:sz w:val="22"/>
          <w:szCs w:val="22"/>
          <w:lang w:val="ru-BY" w:eastAsia="ru-BY"/>
        </w:rPr>
      </w:pPr>
      <w:proofErr w:type="spellStart"/>
      <w:r w:rsidRPr="00A7424B">
        <w:rPr>
          <w:rFonts w:eastAsia="Google Sans Text"/>
          <w:sz w:val="22"/>
          <w:szCs w:val="22"/>
          <w:lang w:val="ru-BY" w:eastAsia="ru-BY"/>
        </w:rPr>
        <w:t>static</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void</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Deadlock_ThreadB</w:t>
      </w:r>
      <w:proofErr w:type="spellEnd"/>
      <w:r w:rsidRPr="00A7424B">
        <w:rPr>
          <w:rFonts w:eastAsia="Google Sans Text"/>
          <w:sz w:val="22"/>
          <w:szCs w:val="22"/>
          <w:lang w:val="ru-BY" w:eastAsia="ru-BY"/>
        </w:rPr>
        <w:t>(</w:t>
      </w:r>
      <w:proofErr w:type="spellStart"/>
      <w:r w:rsidRPr="00A7424B">
        <w:rPr>
          <w:rFonts w:eastAsia="Google Sans Text"/>
          <w:sz w:val="22"/>
          <w:szCs w:val="22"/>
          <w:lang w:val="ru-BY" w:eastAsia="ru-BY"/>
        </w:rPr>
        <w:t>string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using</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conn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new</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SqlConnection</w:t>
      </w:r>
      <w:proofErr w:type="spellEnd"/>
      <w:r w:rsidRPr="00A7424B">
        <w:rPr>
          <w:rFonts w:eastAsia="Google Sans Text"/>
          <w:sz w:val="22"/>
          <w:szCs w:val="22"/>
          <w:lang w:val="ru-BY" w:eastAsia="ru-BY"/>
        </w:rPr>
        <w:t>(</w:t>
      </w:r>
      <w:proofErr w:type="spellStart"/>
      <w:r w:rsidRPr="00A7424B">
        <w:rPr>
          <w:rFonts w:eastAsia="Google Sans Text"/>
          <w:sz w:val="22"/>
          <w:szCs w:val="22"/>
          <w:lang w:val="ru-BY" w:eastAsia="ru-BY"/>
        </w:rPr>
        <w:t>connectionString</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conn.Open</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SqlTransaction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trans</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conn.BeginTransaction</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var</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cmd</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conn.CreateCommand</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cmd.Transaction</w:t>
      </w:r>
      <w:proofErr w:type="spellEnd"/>
      <w:r w:rsidRPr="00A7424B">
        <w:rPr>
          <w:rFonts w:eastAsia="Google Sans Text"/>
          <w:sz w:val="22"/>
          <w:szCs w:val="22"/>
          <w:lang w:val="ru-BY" w:eastAsia="ru-BY"/>
        </w:rPr>
        <w:t xml:space="preserve"> = </w:t>
      </w:r>
      <w:proofErr w:type="spellStart"/>
      <w:r w:rsidRPr="00A7424B">
        <w:rPr>
          <w:rFonts w:eastAsia="Google Sans Text"/>
          <w:sz w:val="22"/>
          <w:szCs w:val="22"/>
          <w:lang w:val="ru-BY" w:eastAsia="ru-BY"/>
        </w:rPr>
        <w:t>trans</w:t>
      </w:r>
      <w:proofErr w:type="spellEnd"/>
      <w:r w:rsidRPr="00A7424B">
        <w:rPr>
          <w:rFonts w:eastAsia="Google Sans Text"/>
          <w:sz w:val="22"/>
          <w:szCs w:val="22"/>
          <w:lang w:val="ru-BY" w:eastAsia="ru-BY"/>
        </w:rPr>
        <w:t>;</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try</w:t>
      </w:r>
      <w:proofErr w:type="spellEnd"/>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 Блокируем ресурс 2 (обратный порядок по сравнению с А)</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cmd.CommandText</w:t>
      </w:r>
      <w:proofErr w:type="spellEnd"/>
      <w:r w:rsidRPr="00A7424B">
        <w:rPr>
          <w:rFonts w:eastAsia="Google Sans Text"/>
          <w:sz w:val="22"/>
          <w:szCs w:val="22"/>
          <w:lang w:val="ru-BY" w:eastAsia="ru-BY"/>
        </w:rPr>
        <w:t xml:space="preserve"> = "UPDATE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SET Name = '</w:t>
      </w:r>
      <w:proofErr w:type="spellStart"/>
      <w:r w:rsidRPr="00A7424B">
        <w:rPr>
          <w:rFonts w:eastAsia="Google Sans Text"/>
          <w:sz w:val="22"/>
          <w:szCs w:val="22"/>
          <w:lang w:val="ru-BY" w:eastAsia="ru-BY"/>
        </w:rPr>
        <w:t>Thread</w:t>
      </w:r>
      <w:proofErr w:type="spellEnd"/>
      <w:r w:rsidRPr="00A7424B">
        <w:rPr>
          <w:rFonts w:eastAsia="Google Sans Text"/>
          <w:sz w:val="22"/>
          <w:szCs w:val="22"/>
          <w:lang w:val="ru-BY" w:eastAsia="ru-BY"/>
        </w:rPr>
        <w:t xml:space="preserve"> B' WHERE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 2";</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cmd.ExecuteNonQuery</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("Поток B: Захватил Ресурс 2. Жду 5 секунд...");</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System.Threading.Thread.Sleep</w:t>
      </w:r>
      <w:proofErr w:type="spellEnd"/>
      <w:r w:rsidRPr="00A7424B">
        <w:rPr>
          <w:rFonts w:eastAsia="Google Sans Text"/>
          <w:sz w:val="22"/>
          <w:szCs w:val="22"/>
          <w:lang w:val="ru-BY" w:eastAsia="ru-BY"/>
        </w:rPr>
        <w:t>(5000);</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("Поток B: Пытаюсь захватить Ресурс 1...");</w:t>
      </w:r>
      <w:r w:rsidRPr="00A7424B">
        <w:rPr>
          <w:rFonts w:eastAsia="Google Sans Text"/>
          <w:sz w:val="22"/>
          <w:szCs w:val="22"/>
          <w:lang w:val="ru-BY" w:eastAsia="ru-BY"/>
        </w:rPr>
        <w:br/>
        <w:t xml:space="preserve">            // Пытаемся захватить ресурс 1 (который занят Потоком А)</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cmd.CommandText</w:t>
      </w:r>
      <w:proofErr w:type="spellEnd"/>
      <w:r w:rsidRPr="00A7424B">
        <w:rPr>
          <w:rFonts w:eastAsia="Google Sans Text"/>
          <w:sz w:val="22"/>
          <w:szCs w:val="22"/>
          <w:lang w:val="ru-BY" w:eastAsia="ru-BY"/>
        </w:rPr>
        <w:t xml:space="preserve"> = "UPDATE </w:t>
      </w:r>
      <w:proofErr w:type="spellStart"/>
      <w:r w:rsidRPr="00A7424B">
        <w:rPr>
          <w:rFonts w:eastAsia="Google Sans Text"/>
          <w:sz w:val="22"/>
          <w:szCs w:val="22"/>
          <w:lang w:val="ru-BY" w:eastAsia="ru-BY"/>
        </w:rPr>
        <w:t>TestTable</w:t>
      </w:r>
      <w:proofErr w:type="spellEnd"/>
      <w:r w:rsidRPr="00A7424B">
        <w:rPr>
          <w:rFonts w:eastAsia="Google Sans Text"/>
          <w:sz w:val="22"/>
          <w:szCs w:val="22"/>
          <w:lang w:val="ru-BY" w:eastAsia="ru-BY"/>
        </w:rPr>
        <w:t xml:space="preserve"> SET Name = '</w:t>
      </w:r>
      <w:proofErr w:type="spellStart"/>
      <w:r w:rsidRPr="00A7424B">
        <w:rPr>
          <w:rFonts w:eastAsia="Google Sans Text"/>
          <w:sz w:val="22"/>
          <w:szCs w:val="22"/>
          <w:lang w:val="ru-BY" w:eastAsia="ru-BY"/>
        </w:rPr>
        <w:t>Thread</w:t>
      </w:r>
      <w:proofErr w:type="spellEnd"/>
      <w:r w:rsidRPr="00A7424B">
        <w:rPr>
          <w:rFonts w:eastAsia="Google Sans Text"/>
          <w:sz w:val="22"/>
          <w:szCs w:val="22"/>
          <w:lang w:val="ru-BY" w:eastAsia="ru-BY"/>
        </w:rPr>
        <w:t xml:space="preserve"> B' WHERE </w:t>
      </w:r>
      <w:proofErr w:type="spellStart"/>
      <w:r w:rsidRPr="00A7424B">
        <w:rPr>
          <w:rFonts w:eastAsia="Google Sans Text"/>
          <w:sz w:val="22"/>
          <w:szCs w:val="22"/>
          <w:lang w:val="ru-BY" w:eastAsia="ru-BY"/>
        </w:rPr>
        <w:t>Id</w:t>
      </w:r>
      <w:proofErr w:type="spellEnd"/>
      <w:r w:rsidRPr="00A7424B">
        <w:rPr>
          <w:rFonts w:eastAsia="Google Sans Text"/>
          <w:sz w:val="22"/>
          <w:szCs w:val="22"/>
          <w:lang w:val="ru-BY" w:eastAsia="ru-BY"/>
        </w:rPr>
        <w:t xml:space="preserve"> = 1";</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cmd.ExecuteNonQuery</w:t>
      </w:r>
      <w:proofErr w:type="spellEnd"/>
      <w:r w:rsidRPr="00A7424B">
        <w:rPr>
          <w:rFonts w:eastAsia="Google Sans Text"/>
          <w:sz w:val="22"/>
          <w:szCs w:val="22"/>
          <w:lang w:val="ru-BY" w:eastAsia="ru-BY"/>
        </w:rPr>
        <w:t>();</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trans.Commit</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("Поток B: Успешно завершен.");</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catch</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SqlException</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ex</w:t>
      </w:r>
      <w:proofErr w:type="spellEnd"/>
      <w:r w:rsidRPr="00A7424B">
        <w:rPr>
          <w:rFonts w:eastAsia="Google Sans Text"/>
          <w:sz w:val="22"/>
          <w:szCs w:val="22"/>
          <w:lang w:val="ru-BY" w:eastAsia="ru-BY"/>
        </w:rPr>
        <w:t>)</w:t>
      </w:r>
      <w:r w:rsidRPr="00A7424B">
        <w:rPr>
          <w:rFonts w:eastAsia="Google Sans Text"/>
          <w:sz w:val="22"/>
          <w:szCs w:val="22"/>
          <w:lang w:val="ru-BY" w:eastAsia="ru-BY"/>
        </w:rPr>
        <w:br/>
        <w:t xml:space="preserve">        {</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if</w:t>
      </w:r>
      <w:proofErr w:type="spellEnd"/>
      <w:r w:rsidRPr="00A7424B">
        <w:rPr>
          <w:rFonts w:eastAsia="Google Sans Text"/>
          <w:sz w:val="22"/>
          <w:szCs w:val="22"/>
          <w:lang w:val="ru-BY" w:eastAsia="ru-BY"/>
        </w:rPr>
        <w:t xml:space="preserve"> (</w:t>
      </w:r>
      <w:proofErr w:type="spellStart"/>
      <w:r w:rsidRPr="00A7424B">
        <w:rPr>
          <w:rFonts w:eastAsia="Google Sans Text"/>
          <w:sz w:val="22"/>
          <w:szCs w:val="22"/>
          <w:lang w:val="ru-BY" w:eastAsia="ru-BY"/>
        </w:rPr>
        <w:t>ex.Number</w:t>
      </w:r>
      <w:proofErr w:type="spellEnd"/>
      <w:r w:rsidRPr="00A7424B">
        <w:rPr>
          <w:rFonts w:eastAsia="Google Sans Text"/>
          <w:sz w:val="22"/>
          <w:szCs w:val="22"/>
          <w:lang w:val="ru-BY" w:eastAsia="ru-BY"/>
        </w:rPr>
        <w:t xml:space="preserve"> == 1205)</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("Поток B: Поймал DEADLOCK! Я был выбран жертвой.");</w:t>
      </w:r>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else</w:t>
      </w:r>
      <w:proofErr w:type="spellEnd"/>
      <w:r w:rsidRPr="00A7424B">
        <w:rPr>
          <w:rFonts w:eastAsia="Google Sans Text"/>
          <w:sz w:val="22"/>
          <w:szCs w:val="22"/>
          <w:lang w:val="ru-BY" w:eastAsia="ru-BY"/>
        </w:rPr>
        <w:br/>
        <w:t xml:space="preserve">                </w:t>
      </w:r>
      <w:proofErr w:type="spellStart"/>
      <w:r w:rsidRPr="00A7424B">
        <w:rPr>
          <w:rFonts w:eastAsia="Google Sans Text"/>
          <w:sz w:val="22"/>
          <w:szCs w:val="22"/>
          <w:lang w:val="ru-BY" w:eastAsia="ru-BY"/>
        </w:rPr>
        <w:t>Console.WriteLine</w:t>
      </w:r>
      <w:proofErr w:type="spellEnd"/>
      <w:r w:rsidRPr="00A7424B">
        <w:rPr>
          <w:rFonts w:eastAsia="Google Sans Text"/>
          <w:sz w:val="22"/>
          <w:szCs w:val="22"/>
          <w:lang w:val="ru-BY" w:eastAsia="ru-BY"/>
        </w:rPr>
        <w:t>($"Ошибка: {</w:t>
      </w:r>
      <w:proofErr w:type="spellStart"/>
      <w:r w:rsidRPr="00A7424B">
        <w:rPr>
          <w:rFonts w:eastAsia="Google Sans Text"/>
          <w:sz w:val="22"/>
          <w:szCs w:val="22"/>
          <w:lang w:val="ru-BY" w:eastAsia="ru-BY"/>
        </w:rPr>
        <w:t>ex.Message</w:t>
      </w:r>
      <w:proofErr w:type="spellEnd"/>
      <w:r w:rsidRPr="00A7424B">
        <w:rPr>
          <w:rFonts w:eastAsia="Google Sans Text"/>
          <w:sz w:val="22"/>
          <w:szCs w:val="22"/>
          <w:lang w:val="ru-BY" w:eastAsia="ru-BY"/>
        </w:rPr>
        <w:t>}");</w:t>
      </w:r>
      <w:r w:rsidRPr="00A7424B">
        <w:rPr>
          <w:rFonts w:eastAsia="Google Sans Text"/>
          <w:sz w:val="22"/>
          <w:szCs w:val="22"/>
          <w:lang w:val="ru-BY" w:eastAsia="ru-BY"/>
        </w:rPr>
        <w:br/>
      </w:r>
      <w:r w:rsidRPr="00A7424B">
        <w:rPr>
          <w:rFonts w:eastAsia="Google Sans Text"/>
          <w:sz w:val="22"/>
          <w:szCs w:val="22"/>
          <w:lang w:val="ru-BY" w:eastAsia="ru-BY"/>
        </w:rPr>
        <w:br/>
        <w:t xml:space="preserve">            </w:t>
      </w:r>
      <w:proofErr w:type="spellStart"/>
      <w:proofErr w:type="gramStart"/>
      <w:r w:rsidRPr="00A7424B">
        <w:rPr>
          <w:rFonts w:eastAsia="Google Sans Text"/>
          <w:sz w:val="22"/>
          <w:szCs w:val="22"/>
          <w:lang w:val="ru-BY" w:eastAsia="ru-BY"/>
        </w:rPr>
        <w:t>trans.Rollback</w:t>
      </w:r>
      <w:proofErr w:type="spellEnd"/>
      <w:proofErr w:type="gramEnd"/>
      <w:r w:rsidRPr="00A7424B">
        <w:rPr>
          <w:rFonts w:eastAsia="Google Sans Text"/>
          <w:sz w:val="22"/>
          <w:szCs w:val="22"/>
          <w:lang w:val="ru-BY" w:eastAsia="ru-BY"/>
        </w:rPr>
        <w:t>();</w:t>
      </w:r>
      <w:r w:rsidRPr="00A7424B">
        <w:rPr>
          <w:rFonts w:eastAsia="Google Sans Text"/>
          <w:sz w:val="22"/>
          <w:szCs w:val="22"/>
          <w:lang w:val="ru-BY" w:eastAsia="ru-BY"/>
        </w:rPr>
        <w:br/>
        <w:t xml:space="preserve">      </w:t>
      </w:r>
      <w:proofErr w:type="gramStart"/>
      <w:r w:rsidRPr="00A7424B">
        <w:rPr>
          <w:rFonts w:eastAsia="Google Sans Text"/>
          <w:sz w:val="22"/>
          <w:szCs w:val="22"/>
          <w:lang w:val="ru-BY" w:eastAsia="ru-BY"/>
        </w:rPr>
        <w:t xml:space="preserve">  }</w:t>
      </w:r>
      <w:proofErr w:type="gramEnd"/>
      <w:r w:rsidRPr="00A7424B">
        <w:rPr>
          <w:rFonts w:eastAsia="Google Sans Text"/>
          <w:sz w:val="22"/>
          <w:szCs w:val="22"/>
          <w:lang w:val="ru-BY" w:eastAsia="ru-BY"/>
        </w:rPr>
        <w:br/>
        <w:t xml:space="preserve">  </w:t>
      </w:r>
      <w:proofErr w:type="gramStart"/>
      <w:r w:rsidRPr="00A7424B">
        <w:rPr>
          <w:rFonts w:eastAsia="Google Sans Text"/>
          <w:sz w:val="22"/>
          <w:szCs w:val="22"/>
          <w:lang w:val="ru-BY" w:eastAsia="ru-BY"/>
        </w:rPr>
        <w:t xml:space="preserve">  }</w:t>
      </w:r>
      <w:proofErr w:type="gramEnd"/>
      <w:r w:rsidRPr="00A7424B">
        <w:rPr>
          <w:rFonts w:eastAsia="Google Sans Text"/>
          <w:sz w:val="22"/>
          <w:szCs w:val="22"/>
          <w:lang w:val="ru-BY" w:eastAsia="ru-BY"/>
        </w:rPr>
        <w:br/>
        <w:t>}</w:t>
      </w:r>
      <w:r w:rsidRPr="00A7424B">
        <w:rPr>
          <w:rFonts w:eastAsia="Google Sans Text"/>
          <w:sz w:val="22"/>
          <w:szCs w:val="22"/>
          <w:lang w:val="ru-BY" w:eastAsia="ru-BY"/>
        </w:rPr>
        <w:br/>
      </w:r>
    </w:p>
    <w:p w14:paraId="69F8F95F" w14:textId="77777777" w:rsidR="00A7424B" w:rsidRPr="00A7424B" w:rsidRDefault="00A7424B"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ru-BY"/>
        </w:rPr>
      </w:pPr>
    </w:p>
    <w:p w14:paraId="49C430F9" w14:textId="77777777" w:rsidR="00A7424B" w:rsidRPr="00A7424B" w:rsidRDefault="00A7424B"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ru-BY"/>
        </w:rPr>
      </w:pPr>
    </w:p>
    <w:p w14:paraId="0001930E" w14:textId="77777777" w:rsidR="00A7424B" w:rsidRPr="00A7424B" w:rsidRDefault="00A7424B" w:rsidP="00A7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ru-BY"/>
        </w:rPr>
      </w:pPr>
    </w:p>
    <w:p w14:paraId="4884C0E1" w14:textId="77777777" w:rsidR="005875AF" w:rsidRPr="00A7424B" w:rsidRDefault="005875AF" w:rsidP="00A7424B">
      <w:pPr>
        <w:jc w:val="both"/>
        <w:rPr>
          <w:lang w:val="ru-BY"/>
        </w:rPr>
      </w:pPr>
    </w:p>
    <w:p w14:paraId="27E845BE" w14:textId="77777777" w:rsidR="005875AF" w:rsidRPr="00A7424B" w:rsidRDefault="005875AF" w:rsidP="00A7424B">
      <w:pPr>
        <w:rPr>
          <w:lang w:val="ru-BY"/>
        </w:rPr>
        <w:sectPr w:rsidR="005875AF" w:rsidRPr="00A7424B">
          <w:footerReference w:type="default" r:id="rId7"/>
          <w:pgSz w:w="11906" w:h="16838"/>
          <w:pgMar w:top="1021" w:right="567" w:bottom="1021" w:left="851" w:header="720" w:footer="709" w:gutter="0"/>
          <w:cols w:space="720"/>
          <w:docGrid w:linePitch="360"/>
        </w:sectPr>
      </w:pPr>
    </w:p>
    <w:p w14:paraId="14C840E0" w14:textId="77777777" w:rsidR="005875AF" w:rsidRPr="00A7424B" w:rsidRDefault="00000000" w:rsidP="00A7424B">
      <w:pPr>
        <w:jc w:val="center"/>
        <w:rPr>
          <w:b/>
          <w:bCs/>
          <w:iCs/>
          <w:caps/>
          <w:sz w:val="30"/>
          <w:szCs w:val="30"/>
        </w:rPr>
      </w:pPr>
      <w:bookmarkStart w:id="3" w:name="Варианты"/>
      <w:r w:rsidRPr="00A7424B">
        <w:rPr>
          <w:b/>
          <w:bCs/>
          <w:iCs/>
          <w:caps/>
          <w:sz w:val="30"/>
          <w:szCs w:val="30"/>
        </w:rPr>
        <w:t>Варианты заданий</w:t>
      </w:r>
    </w:p>
    <w:bookmarkEnd w:id="3"/>
    <w:p w14:paraId="616D835A" w14:textId="77777777" w:rsidR="005875AF" w:rsidRPr="00A7424B" w:rsidRDefault="005875AF" w:rsidP="00A7424B">
      <w:pPr>
        <w:ind w:left="720"/>
        <w:jc w:val="both"/>
        <w:rPr>
          <w:b/>
          <w:sz w:val="28"/>
          <w:szCs w:val="28"/>
        </w:rPr>
      </w:pPr>
    </w:p>
    <w:tbl>
      <w:tblPr>
        <w:tblW w:w="0" w:type="auto"/>
        <w:tblInd w:w="107" w:type="dxa"/>
        <w:tblLayout w:type="fixed"/>
        <w:tblCellMar>
          <w:left w:w="107" w:type="dxa"/>
        </w:tblCellMar>
        <w:tblLook w:val="0000" w:firstRow="0" w:lastRow="0" w:firstColumn="0" w:lastColumn="0" w:noHBand="0" w:noVBand="0"/>
      </w:tblPr>
      <w:tblGrid>
        <w:gridCol w:w="1022"/>
        <w:gridCol w:w="1697"/>
        <w:gridCol w:w="4794"/>
        <w:gridCol w:w="7197"/>
      </w:tblGrid>
      <w:tr w:rsidR="005875AF" w:rsidRPr="00A7424B" w14:paraId="7B7ED0B1" w14:textId="77777777" w:rsidTr="00A33BAD">
        <w:trPr>
          <w:trHeight w:val="571"/>
          <w:tblHeader/>
        </w:trPr>
        <w:tc>
          <w:tcPr>
            <w:tcW w:w="1022" w:type="dxa"/>
            <w:tcBorders>
              <w:top w:val="single" w:sz="2" w:space="0" w:color="000000"/>
              <w:left w:val="single" w:sz="2" w:space="0" w:color="000000"/>
              <w:bottom w:val="single" w:sz="2" w:space="0" w:color="000000"/>
            </w:tcBorders>
          </w:tcPr>
          <w:p w14:paraId="4154F374" w14:textId="77777777" w:rsidR="005875AF" w:rsidRPr="00A7424B" w:rsidRDefault="00000000" w:rsidP="00A7424B">
            <w:pPr>
              <w:suppressAutoHyphens w:val="0"/>
              <w:jc w:val="center"/>
            </w:pPr>
            <w:r w:rsidRPr="00A7424B">
              <w:rPr>
                <w:rFonts w:eastAsia="Calibri"/>
                <w:b/>
                <w:sz w:val="20"/>
                <w:szCs w:val="20"/>
                <w:lang w:eastAsia="be-BY" w:bidi="be-BY"/>
              </w:rPr>
              <w:t>Вариант</w:t>
            </w:r>
          </w:p>
        </w:tc>
        <w:tc>
          <w:tcPr>
            <w:tcW w:w="1697" w:type="dxa"/>
            <w:tcBorders>
              <w:top w:val="single" w:sz="2" w:space="0" w:color="000000"/>
              <w:left w:val="single" w:sz="2" w:space="0" w:color="000000"/>
              <w:bottom w:val="single" w:sz="2" w:space="0" w:color="000000"/>
            </w:tcBorders>
          </w:tcPr>
          <w:p w14:paraId="730C8839" w14:textId="77777777" w:rsidR="005875AF" w:rsidRPr="00A7424B" w:rsidRDefault="00000000" w:rsidP="00A7424B">
            <w:pPr>
              <w:suppressAutoHyphens w:val="0"/>
              <w:jc w:val="center"/>
            </w:pPr>
            <w:r w:rsidRPr="00A7424B">
              <w:rPr>
                <w:rFonts w:eastAsia="Calibri"/>
                <w:b/>
                <w:sz w:val="20"/>
                <w:szCs w:val="20"/>
                <w:lang w:eastAsia="be-BY" w:bidi="be-BY"/>
              </w:rPr>
              <w:t>Предметная область</w:t>
            </w:r>
          </w:p>
        </w:tc>
        <w:tc>
          <w:tcPr>
            <w:tcW w:w="4794" w:type="dxa"/>
            <w:tcBorders>
              <w:top w:val="single" w:sz="2" w:space="0" w:color="000000"/>
              <w:left w:val="single" w:sz="2" w:space="0" w:color="000000"/>
              <w:bottom w:val="single" w:sz="2" w:space="0" w:color="000000"/>
            </w:tcBorders>
          </w:tcPr>
          <w:p w14:paraId="42D2DFCE" w14:textId="77777777" w:rsidR="005875AF" w:rsidRPr="00A7424B" w:rsidRDefault="00000000" w:rsidP="00A7424B">
            <w:pPr>
              <w:suppressAutoHyphens w:val="0"/>
              <w:jc w:val="center"/>
            </w:pPr>
            <w:r w:rsidRPr="00A7424B">
              <w:rPr>
                <w:rFonts w:eastAsia="Calibri"/>
                <w:b/>
                <w:sz w:val="20"/>
                <w:szCs w:val="20"/>
                <w:lang w:eastAsia="be-BY" w:bidi="be-BY"/>
              </w:rPr>
              <w:t>Примерный минимальный перечень информации для хранения в таблицах</w:t>
            </w:r>
          </w:p>
        </w:tc>
        <w:tc>
          <w:tcPr>
            <w:tcW w:w="7197" w:type="dxa"/>
            <w:tcBorders>
              <w:top w:val="single" w:sz="2" w:space="0" w:color="000000"/>
              <w:left w:val="single" w:sz="2" w:space="0" w:color="000000"/>
              <w:bottom w:val="single" w:sz="2" w:space="0" w:color="000000"/>
              <w:right w:val="single" w:sz="2" w:space="0" w:color="000000"/>
            </w:tcBorders>
          </w:tcPr>
          <w:p w14:paraId="2EE0A74C" w14:textId="77777777" w:rsidR="005875AF" w:rsidRPr="00A7424B" w:rsidRDefault="00000000" w:rsidP="00A7424B">
            <w:pPr>
              <w:suppressAutoHyphens w:val="0"/>
              <w:jc w:val="center"/>
            </w:pPr>
            <w:r w:rsidRPr="00A7424B">
              <w:rPr>
                <w:rFonts w:eastAsia="Calibri"/>
                <w:b/>
                <w:sz w:val="20"/>
                <w:szCs w:val="20"/>
                <w:lang w:eastAsia="be-BY" w:bidi="be-BY"/>
              </w:rPr>
              <w:t>Запросы и операции по обработке информации</w:t>
            </w:r>
          </w:p>
        </w:tc>
      </w:tr>
      <w:tr w:rsidR="005875AF" w:rsidRPr="00A7424B" w14:paraId="135DA311" w14:textId="77777777" w:rsidTr="00A33BAD">
        <w:trPr>
          <w:trHeight w:val="3161"/>
        </w:trPr>
        <w:tc>
          <w:tcPr>
            <w:tcW w:w="1022" w:type="dxa"/>
            <w:tcBorders>
              <w:top w:val="single" w:sz="2" w:space="0" w:color="000000"/>
              <w:left w:val="single" w:sz="2" w:space="0" w:color="000000"/>
              <w:bottom w:val="single" w:sz="2" w:space="0" w:color="000000"/>
            </w:tcBorders>
          </w:tcPr>
          <w:p w14:paraId="4B191E72" w14:textId="77777777" w:rsidR="005875AF" w:rsidRPr="00A7424B" w:rsidRDefault="00000000" w:rsidP="00A7424B">
            <w:pPr>
              <w:suppressAutoHyphens w:val="0"/>
            </w:pPr>
            <w:r w:rsidRPr="00A7424B">
              <w:rPr>
                <w:rFonts w:eastAsia="Calibri"/>
                <w:sz w:val="20"/>
                <w:szCs w:val="20"/>
                <w:lang w:eastAsia="be-BY" w:bidi="be-BY"/>
              </w:rPr>
              <w:t>1</w:t>
            </w:r>
          </w:p>
        </w:tc>
        <w:tc>
          <w:tcPr>
            <w:tcW w:w="1697" w:type="dxa"/>
            <w:tcBorders>
              <w:top w:val="single" w:sz="2" w:space="0" w:color="000000"/>
              <w:left w:val="single" w:sz="2" w:space="0" w:color="000000"/>
              <w:bottom w:val="single" w:sz="2" w:space="0" w:color="000000"/>
            </w:tcBorders>
          </w:tcPr>
          <w:p w14:paraId="1DB1D6E7" w14:textId="77777777" w:rsidR="005875AF" w:rsidRPr="00A7424B" w:rsidRDefault="00000000" w:rsidP="00A7424B">
            <w:pPr>
              <w:suppressAutoHyphens w:val="0"/>
            </w:pPr>
            <w:r w:rsidRPr="00A7424B">
              <w:rPr>
                <w:rFonts w:eastAsia="Calibri"/>
                <w:sz w:val="20"/>
                <w:szCs w:val="20"/>
                <w:lang w:eastAsia="be-BY" w:bidi="be-BY"/>
              </w:rPr>
              <w:t>Кафе</w:t>
            </w:r>
          </w:p>
        </w:tc>
        <w:tc>
          <w:tcPr>
            <w:tcW w:w="4794" w:type="dxa"/>
            <w:tcBorders>
              <w:top w:val="single" w:sz="2" w:space="0" w:color="000000"/>
              <w:left w:val="single" w:sz="2" w:space="0" w:color="000000"/>
              <w:bottom w:val="single" w:sz="2" w:space="0" w:color="000000"/>
            </w:tcBorders>
          </w:tcPr>
          <w:p w14:paraId="4A8E2D71" w14:textId="77777777" w:rsidR="005875AF" w:rsidRPr="00A7424B" w:rsidRDefault="00000000" w:rsidP="00A7424B">
            <w:pPr>
              <w:numPr>
                <w:ilvl w:val="0"/>
                <w:numId w:val="54"/>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4B721381" w14:textId="77777777" w:rsidR="005875AF" w:rsidRPr="00A7424B" w:rsidRDefault="00000000" w:rsidP="00A7424B">
            <w:pPr>
              <w:numPr>
                <w:ilvl w:val="0"/>
                <w:numId w:val="54"/>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72631254" w14:textId="77777777" w:rsidR="005875AF" w:rsidRPr="00A7424B" w:rsidRDefault="00000000" w:rsidP="00A7424B">
            <w:pPr>
              <w:numPr>
                <w:ilvl w:val="0"/>
                <w:numId w:val="54"/>
              </w:numPr>
              <w:suppressAutoHyphens w:val="0"/>
            </w:pPr>
            <w:r w:rsidRPr="00A7424B">
              <w:rPr>
                <w:rFonts w:eastAsia="Calibri"/>
                <w:sz w:val="20"/>
                <w:szCs w:val="20"/>
                <w:lang w:eastAsia="be-BY" w:bidi="be-BY"/>
              </w:rPr>
              <w:t>Ингредиенты (Наименование ингредиента, Дата выпуска, Объём, Срок годности, Стоимость, Поставщик).</w:t>
            </w:r>
          </w:p>
          <w:p w14:paraId="5DC311E1" w14:textId="77777777" w:rsidR="005875AF" w:rsidRPr="00A7424B" w:rsidRDefault="00000000" w:rsidP="00A7424B">
            <w:pPr>
              <w:numPr>
                <w:ilvl w:val="0"/>
                <w:numId w:val="54"/>
              </w:numPr>
              <w:suppressAutoHyphens w:val="0"/>
            </w:pPr>
            <w:r w:rsidRPr="00A7424B">
              <w:rPr>
                <w:rFonts w:eastAsia="Calibri"/>
                <w:sz w:val="20"/>
                <w:szCs w:val="20"/>
                <w:lang w:eastAsia="be-BY" w:bidi="be-BY"/>
              </w:rPr>
              <w:t>Блюда (Наименование блюда, Стоимость, Время приготовления).</w:t>
            </w:r>
          </w:p>
          <w:p w14:paraId="1F91DE33" w14:textId="77777777" w:rsidR="005875AF" w:rsidRPr="00A7424B" w:rsidRDefault="00000000" w:rsidP="00A7424B">
            <w:pPr>
              <w:numPr>
                <w:ilvl w:val="0"/>
                <w:numId w:val="54"/>
              </w:numPr>
              <w:suppressAutoHyphens w:val="0"/>
            </w:pPr>
            <w:r w:rsidRPr="00A7424B">
              <w:rPr>
                <w:rFonts w:eastAsia="Calibri"/>
                <w:sz w:val="20"/>
                <w:szCs w:val="20"/>
                <w:lang w:eastAsia="be-BY" w:bidi="be-BY"/>
              </w:rPr>
              <w:t>Заказ (Дата, Время, Заказчик, Сотрудник, Телефон, Стоимость, Отметка о выполнении, Блюда).</w:t>
            </w:r>
          </w:p>
        </w:tc>
        <w:tc>
          <w:tcPr>
            <w:tcW w:w="7197" w:type="dxa"/>
            <w:tcBorders>
              <w:top w:val="single" w:sz="2" w:space="0" w:color="000000"/>
              <w:left w:val="single" w:sz="2" w:space="0" w:color="000000"/>
              <w:bottom w:val="single" w:sz="2" w:space="0" w:color="000000"/>
              <w:right w:val="single" w:sz="2" w:space="0" w:color="000000"/>
            </w:tcBorders>
          </w:tcPr>
          <w:p w14:paraId="3A060EDD" w14:textId="77777777" w:rsidR="005875AF" w:rsidRPr="00A7424B" w:rsidRDefault="00000000" w:rsidP="00A7424B">
            <w:pPr>
              <w:numPr>
                <w:ilvl w:val="0"/>
                <w:numId w:val="39"/>
              </w:numPr>
              <w:suppressAutoHyphens w:val="0"/>
            </w:pPr>
            <w:r w:rsidRPr="00A7424B">
              <w:rPr>
                <w:rFonts w:eastAsia="Calibri"/>
                <w:sz w:val="20"/>
                <w:szCs w:val="20"/>
                <w:lang w:eastAsia="be-BY" w:bidi="be-BY"/>
              </w:rPr>
              <w:t>Данные о сотрудниках и должностях, на которых они работают.</w:t>
            </w:r>
          </w:p>
          <w:p w14:paraId="157500F1" w14:textId="77777777" w:rsidR="005875AF" w:rsidRPr="00A7424B" w:rsidRDefault="00000000" w:rsidP="00A7424B">
            <w:pPr>
              <w:numPr>
                <w:ilvl w:val="0"/>
                <w:numId w:val="39"/>
              </w:numPr>
              <w:suppressAutoHyphens w:val="0"/>
            </w:pPr>
            <w:r w:rsidRPr="00A7424B">
              <w:rPr>
                <w:rFonts w:eastAsia="Calibri"/>
                <w:sz w:val="20"/>
                <w:szCs w:val="20"/>
                <w:lang w:eastAsia="be-BY" w:bidi="be-BY"/>
              </w:rPr>
              <w:t>Информация о каждом блюде с указанием всех ингредиентов.</w:t>
            </w:r>
          </w:p>
          <w:p w14:paraId="44B1CA0F" w14:textId="77777777" w:rsidR="005875AF" w:rsidRPr="00A7424B" w:rsidRDefault="00000000" w:rsidP="00A7424B">
            <w:pPr>
              <w:numPr>
                <w:ilvl w:val="0"/>
                <w:numId w:val="39"/>
              </w:numPr>
              <w:suppressAutoHyphens w:val="0"/>
            </w:pPr>
            <w:r w:rsidRPr="00A7424B">
              <w:rPr>
                <w:rFonts w:eastAsia="Calibri"/>
                <w:sz w:val="20"/>
                <w:szCs w:val="20"/>
                <w:lang w:eastAsia="be-BY" w:bidi="be-BY"/>
              </w:rPr>
              <w:t>Выполненные заказы на сумму больше 100, но меньше 200 рублей.</w:t>
            </w:r>
          </w:p>
          <w:p w14:paraId="73A1773D" w14:textId="77777777" w:rsidR="005875AF" w:rsidRPr="00A7424B" w:rsidRDefault="00000000" w:rsidP="00A7424B">
            <w:pPr>
              <w:numPr>
                <w:ilvl w:val="0"/>
                <w:numId w:val="39"/>
              </w:numPr>
              <w:suppressAutoHyphens w:val="0"/>
            </w:pPr>
            <w:r w:rsidRPr="00A7424B">
              <w:rPr>
                <w:rFonts w:eastAsia="Calibri"/>
                <w:sz w:val="20"/>
                <w:szCs w:val="20"/>
                <w:lang w:eastAsia="be-BY" w:bidi="be-BY"/>
              </w:rPr>
              <w:t>Параметрический запрос для отображения информации об ингредиентах, входящих в состав определенного блюда.</w:t>
            </w:r>
          </w:p>
          <w:p w14:paraId="14685E8B" w14:textId="77777777" w:rsidR="005875AF" w:rsidRPr="00A7424B" w:rsidRDefault="00000000" w:rsidP="00A7424B">
            <w:pPr>
              <w:numPr>
                <w:ilvl w:val="0"/>
                <w:numId w:val="39"/>
              </w:numPr>
              <w:suppressAutoHyphens w:val="0"/>
            </w:pPr>
            <w:r w:rsidRPr="00A7424B">
              <w:rPr>
                <w:rFonts w:eastAsia="Calibri"/>
                <w:sz w:val="20"/>
                <w:szCs w:val="20"/>
                <w:lang w:eastAsia="be-BY" w:bidi="be-BY"/>
              </w:rPr>
              <w:t>Параметрический запрос для отображения информации об ингредиентах, поставляемых определёнными поставщиками.</w:t>
            </w:r>
          </w:p>
          <w:p w14:paraId="02FFA5E2" w14:textId="77777777" w:rsidR="005875AF" w:rsidRPr="00A7424B" w:rsidRDefault="00000000" w:rsidP="00A7424B">
            <w:pPr>
              <w:numPr>
                <w:ilvl w:val="0"/>
                <w:numId w:val="39"/>
              </w:numPr>
              <w:suppressAutoHyphens w:val="0"/>
            </w:pPr>
            <w:r w:rsidRPr="00A7424B">
              <w:rPr>
                <w:rFonts w:eastAsia="Calibri"/>
                <w:sz w:val="20"/>
                <w:szCs w:val="20"/>
                <w:lang w:eastAsia="be-BY" w:bidi="be-BY"/>
              </w:rPr>
              <w:t>Перекрестный запрос с информацией о стоимости выполненных заказов по каждому сотруднику.</w:t>
            </w:r>
          </w:p>
          <w:p w14:paraId="248B8919" w14:textId="77777777" w:rsidR="005875AF" w:rsidRPr="00A7424B" w:rsidRDefault="00000000" w:rsidP="00A7424B">
            <w:pPr>
              <w:numPr>
                <w:ilvl w:val="0"/>
                <w:numId w:val="39"/>
              </w:numPr>
              <w:suppressAutoHyphens w:val="0"/>
            </w:pPr>
            <w:r w:rsidRPr="00A7424B">
              <w:rPr>
                <w:rFonts w:eastAsia="Calibri"/>
                <w:sz w:val="20"/>
                <w:szCs w:val="20"/>
                <w:lang w:eastAsia="be-BY" w:bidi="be-BY"/>
              </w:rPr>
              <w:t>Вычислить стоимость всех заказов, выполненных в текущем году.</w:t>
            </w:r>
          </w:p>
          <w:p w14:paraId="18174E31" w14:textId="77777777" w:rsidR="005875AF" w:rsidRPr="00A7424B" w:rsidRDefault="00000000" w:rsidP="00A7424B">
            <w:pPr>
              <w:numPr>
                <w:ilvl w:val="0"/>
                <w:numId w:val="39"/>
              </w:numPr>
              <w:suppressAutoHyphens w:val="0"/>
            </w:pPr>
            <w:r w:rsidRPr="00A7424B">
              <w:rPr>
                <w:rFonts w:eastAsia="Calibri"/>
                <w:sz w:val="20"/>
                <w:szCs w:val="20"/>
                <w:lang w:eastAsia="be-BY" w:bidi="be-BY"/>
              </w:rPr>
              <w:t>Добавление нового блюда.</w:t>
            </w:r>
          </w:p>
          <w:p w14:paraId="511F6A91" w14:textId="77777777" w:rsidR="005875AF" w:rsidRPr="00A7424B" w:rsidRDefault="00000000" w:rsidP="00A7424B">
            <w:pPr>
              <w:numPr>
                <w:ilvl w:val="0"/>
                <w:numId w:val="39"/>
              </w:numPr>
              <w:suppressAutoHyphens w:val="0"/>
            </w:pPr>
            <w:r w:rsidRPr="00A7424B">
              <w:rPr>
                <w:rFonts w:eastAsia="Calibri"/>
                <w:sz w:val="20"/>
                <w:szCs w:val="20"/>
                <w:lang w:eastAsia="be-BY" w:bidi="be-BY"/>
              </w:rPr>
              <w:t>Обновление данных о блюде.</w:t>
            </w:r>
          </w:p>
          <w:p w14:paraId="3D48226E" w14:textId="77777777" w:rsidR="005875AF" w:rsidRPr="00A7424B" w:rsidRDefault="00000000" w:rsidP="00A7424B">
            <w:pPr>
              <w:numPr>
                <w:ilvl w:val="0"/>
                <w:numId w:val="39"/>
              </w:numPr>
              <w:suppressAutoHyphens w:val="0"/>
            </w:pPr>
            <w:r w:rsidRPr="00A7424B">
              <w:rPr>
                <w:rFonts w:eastAsia="Calibri"/>
                <w:sz w:val="20"/>
                <w:szCs w:val="20"/>
                <w:lang w:eastAsia="be-BY" w:bidi="be-BY"/>
              </w:rPr>
              <w:t>Удаление данных о блюде.</w:t>
            </w:r>
          </w:p>
        </w:tc>
      </w:tr>
      <w:tr w:rsidR="005875AF" w:rsidRPr="00A7424B" w14:paraId="4D806CC3" w14:textId="77777777" w:rsidTr="00A33BAD">
        <w:trPr>
          <w:trHeight w:val="1259"/>
        </w:trPr>
        <w:tc>
          <w:tcPr>
            <w:tcW w:w="1022" w:type="dxa"/>
            <w:tcBorders>
              <w:top w:val="single" w:sz="2" w:space="0" w:color="000000"/>
              <w:left w:val="single" w:sz="2" w:space="0" w:color="000000"/>
              <w:bottom w:val="single" w:sz="2" w:space="0" w:color="000000"/>
            </w:tcBorders>
          </w:tcPr>
          <w:p w14:paraId="0A457322" w14:textId="77777777" w:rsidR="005875AF" w:rsidRPr="00A7424B" w:rsidRDefault="00000000" w:rsidP="00A7424B">
            <w:pPr>
              <w:suppressAutoHyphens w:val="0"/>
            </w:pPr>
            <w:r w:rsidRPr="00A7424B">
              <w:rPr>
                <w:rFonts w:eastAsia="Calibri"/>
                <w:sz w:val="20"/>
                <w:szCs w:val="20"/>
                <w:lang w:eastAsia="be-BY" w:bidi="be-BY"/>
              </w:rPr>
              <w:t>2</w:t>
            </w:r>
          </w:p>
        </w:tc>
        <w:tc>
          <w:tcPr>
            <w:tcW w:w="1697" w:type="dxa"/>
            <w:tcBorders>
              <w:top w:val="single" w:sz="2" w:space="0" w:color="000000"/>
              <w:left w:val="single" w:sz="2" w:space="0" w:color="000000"/>
              <w:bottom w:val="single" w:sz="2" w:space="0" w:color="000000"/>
            </w:tcBorders>
          </w:tcPr>
          <w:p w14:paraId="255E9C6C" w14:textId="77777777" w:rsidR="005875AF" w:rsidRPr="00A7424B" w:rsidRDefault="00000000" w:rsidP="00A7424B">
            <w:pPr>
              <w:suppressAutoHyphens w:val="0"/>
            </w:pPr>
            <w:r w:rsidRPr="00A7424B">
              <w:rPr>
                <w:rFonts w:eastAsia="Calibri"/>
                <w:sz w:val="20"/>
                <w:szCs w:val="20"/>
                <w:lang w:eastAsia="be-BY" w:bidi="be-BY"/>
              </w:rPr>
              <w:t>Депозиты банка</w:t>
            </w:r>
          </w:p>
        </w:tc>
        <w:tc>
          <w:tcPr>
            <w:tcW w:w="4794" w:type="dxa"/>
            <w:tcBorders>
              <w:top w:val="single" w:sz="2" w:space="0" w:color="000000"/>
              <w:left w:val="single" w:sz="2" w:space="0" w:color="000000"/>
              <w:bottom w:val="single" w:sz="2" w:space="0" w:color="000000"/>
            </w:tcBorders>
          </w:tcPr>
          <w:p w14:paraId="39A39022" w14:textId="77777777" w:rsidR="005875AF" w:rsidRPr="00A7424B" w:rsidRDefault="00000000" w:rsidP="00A7424B">
            <w:pPr>
              <w:numPr>
                <w:ilvl w:val="0"/>
                <w:numId w:val="58"/>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52DD4B55" w14:textId="77777777" w:rsidR="005875AF" w:rsidRPr="00A7424B" w:rsidRDefault="00000000" w:rsidP="00A7424B">
            <w:pPr>
              <w:numPr>
                <w:ilvl w:val="0"/>
                <w:numId w:val="58"/>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0E9FD3B3" w14:textId="77777777" w:rsidR="005875AF" w:rsidRPr="00A7424B" w:rsidRDefault="00000000" w:rsidP="00A7424B">
            <w:pPr>
              <w:numPr>
                <w:ilvl w:val="0"/>
                <w:numId w:val="58"/>
              </w:numPr>
              <w:suppressAutoHyphens w:val="0"/>
            </w:pPr>
            <w:r w:rsidRPr="00A7424B">
              <w:rPr>
                <w:rFonts w:eastAsia="Calibri"/>
                <w:sz w:val="20"/>
                <w:szCs w:val="20"/>
                <w:lang w:eastAsia="be-BY" w:bidi="be-BY"/>
              </w:rPr>
              <w:t>Валюта (Наименование, Обменный курс).</w:t>
            </w:r>
          </w:p>
          <w:p w14:paraId="24892902" w14:textId="77777777" w:rsidR="005875AF" w:rsidRPr="00A7424B" w:rsidRDefault="00000000" w:rsidP="00A7424B">
            <w:pPr>
              <w:numPr>
                <w:ilvl w:val="0"/>
                <w:numId w:val="58"/>
              </w:numPr>
              <w:suppressAutoHyphens w:val="0"/>
            </w:pPr>
            <w:r w:rsidRPr="00A7424B">
              <w:rPr>
                <w:rFonts w:eastAsia="Calibri"/>
                <w:sz w:val="20"/>
                <w:szCs w:val="20"/>
                <w:lang w:eastAsia="be-BY" w:bidi="be-BY"/>
              </w:rPr>
              <w:t>Вкладчики (ФИО вкладчика, Адрес, Телефон, Паспортные данные).</w:t>
            </w:r>
          </w:p>
          <w:p w14:paraId="3CF7074C" w14:textId="77777777" w:rsidR="005875AF" w:rsidRPr="00A7424B" w:rsidRDefault="00000000" w:rsidP="00A7424B">
            <w:pPr>
              <w:numPr>
                <w:ilvl w:val="0"/>
                <w:numId w:val="58"/>
              </w:numPr>
              <w:suppressAutoHyphens w:val="0"/>
            </w:pPr>
            <w:r w:rsidRPr="00A7424B">
              <w:rPr>
                <w:rFonts w:eastAsia="Calibri"/>
                <w:sz w:val="20"/>
                <w:szCs w:val="20"/>
                <w:lang w:eastAsia="be-BY" w:bidi="be-BY"/>
              </w:rPr>
              <w:t>Виды вкладов (Наименование вклада, Минимальный срок вклада, Минимальная сумма вклада, Валюта, Процентная ставка, Дополнительные условия).</w:t>
            </w:r>
          </w:p>
          <w:p w14:paraId="6BDFB2B8" w14:textId="77777777" w:rsidR="005875AF" w:rsidRPr="00A7424B" w:rsidRDefault="00000000" w:rsidP="00A7424B">
            <w:pPr>
              <w:numPr>
                <w:ilvl w:val="0"/>
                <w:numId w:val="58"/>
              </w:numPr>
              <w:suppressAutoHyphens w:val="0"/>
            </w:pPr>
            <w:r w:rsidRPr="00A7424B">
              <w:rPr>
                <w:rFonts w:eastAsia="Calibri"/>
                <w:sz w:val="20"/>
                <w:szCs w:val="20"/>
                <w:lang w:eastAsia="be-BY" w:bidi="be-BY"/>
              </w:rPr>
              <w:t>Вклады (Вид вклада, Минимальный срок вклада, Минимальная сумма вклада, Валюта, Процентная ставка, Дополнительные условия, Вкладчик, Дата вклада, Дата возврата, Сумма вклада, Сумма возврата, Отметка о возврате вклада, Сотрудник).</w:t>
            </w:r>
          </w:p>
        </w:tc>
        <w:tc>
          <w:tcPr>
            <w:tcW w:w="7197" w:type="dxa"/>
            <w:tcBorders>
              <w:top w:val="single" w:sz="2" w:space="0" w:color="000000"/>
              <w:left w:val="single" w:sz="2" w:space="0" w:color="000000"/>
              <w:bottom w:val="single" w:sz="2" w:space="0" w:color="000000"/>
              <w:right w:val="single" w:sz="2" w:space="0" w:color="000000"/>
            </w:tcBorders>
          </w:tcPr>
          <w:p w14:paraId="7FD81AF3" w14:textId="77777777" w:rsidR="005875AF" w:rsidRPr="00A7424B" w:rsidRDefault="00000000" w:rsidP="00A7424B">
            <w:pPr>
              <w:numPr>
                <w:ilvl w:val="0"/>
                <w:numId w:val="34"/>
              </w:numPr>
              <w:suppressAutoHyphens w:val="0"/>
            </w:pPr>
            <w:r w:rsidRPr="00A7424B">
              <w:rPr>
                <w:rFonts w:eastAsia="Calibri"/>
                <w:sz w:val="20"/>
                <w:szCs w:val="20"/>
                <w:lang w:eastAsia="be-BY" w:bidi="be-BY"/>
              </w:rPr>
              <w:t>Данные о сотрудниках и должностях, на которых они работают.</w:t>
            </w:r>
          </w:p>
          <w:p w14:paraId="208EE1E0" w14:textId="77777777" w:rsidR="005875AF" w:rsidRPr="00A7424B" w:rsidRDefault="00000000" w:rsidP="00A7424B">
            <w:pPr>
              <w:numPr>
                <w:ilvl w:val="0"/>
                <w:numId w:val="34"/>
              </w:numPr>
              <w:suppressAutoHyphens w:val="0"/>
            </w:pPr>
            <w:r w:rsidRPr="00A7424B">
              <w:rPr>
                <w:rFonts w:eastAsia="Calibri"/>
                <w:sz w:val="20"/>
                <w:szCs w:val="20"/>
                <w:lang w:eastAsia="be-BY" w:bidi="be-BY"/>
              </w:rPr>
              <w:t>Информация о вкладчиках и сделанных ими вкладах.</w:t>
            </w:r>
          </w:p>
          <w:p w14:paraId="247C231F" w14:textId="77777777" w:rsidR="005875AF" w:rsidRPr="00A7424B" w:rsidRDefault="00000000" w:rsidP="00A7424B">
            <w:pPr>
              <w:numPr>
                <w:ilvl w:val="0"/>
                <w:numId w:val="34"/>
              </w:numPr>
              <w:suppressAutoHyphens w:val="0"/>
            </w:pPr>
            <w:r w:rsidRPr="00A7424B">
              <w:rPr>
                <w:rFonts w:eastAsia="Calibri"/>
                <w:sz w:val="20"/>
                <w:szCs w:val="20"/>
                <w:lang w:eastAsia="be-BY" w:bidi="be-BY"/>
              </w:rPr>
              <w:t xml:space="preserve">Список вкладчиков, у которых заканчивается срок вклада в </w:t>
            </w:r>
            <w:proofErr w:type="gramStart"/>
            <w:r w:rsidRPr="00A7424B">
              <w:rPr>
                <w:rFonts w:eastAsia="Calibri"/>
                <w:sz w:val="20"/>
                <w:szCs w:val="20"/>
                <w:lang w:eastAsia="be-BY" w:bidi="be-BY"/>
              </w:rPr>
              <w:t>марте месяце</w:t>
            </w:r>
            <w:proofErr w:type="gramEnd"/>
            <w:r w:rsidRPr="00A7424B">
              <w:rPr>
                <w:rFonts w:eastAsia="Calibri"/>
                <w:sz w:val="20"/>
                <w:szCs w:val="20"/>
                <w:lang w:eastAsia="be-BY" w:bidi="be-BY"/>
              </w:rPr>
              <w:t xml:space="preserve"> текущего года.</w:t>
            </w:r>
          </w:p>
          <w:p w14:paraId="495C2072" w14:textId="77777777" w:rsidR="005875AF" w:rsidRPr="00A7424B" w:rsidRDefault="00000000" w:rsidP="00A7424B">
            <w:pPr>
              <w:numPr>
                <w:ilvl w:val="0"/>
                <w:numId w:val="66"/>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6E559A7D" w14:textId="77777777" w:rsidR="005875AF" w:rsidRPr="00A7424B" w:rsidRDefault="00000000" w:rsidP="00A7424B">
            <w:pPr>
              <w:numPr>
                <w:ilvl w:val="0"/>
                <w:numId w:val="66"/>
              </w:numPr>
              <w:suppressAutoHyphens w:val="0"/>
            </w:pPr>
            <w:r w:rsidRPr="00A7424B">
              <w:rPr>
                <w:rFonts w:eastAsia="Calibri"/>
                <w:sz w:val="20"/>
                <w:szCs w:val="20"/>
                <w:lang w:eastAsia="be-BY" w:bidi="be-BY"/>
              </w:rPr>
              <w:t>Параметрический запрос для отображения информации о вкладах по заданной валюте.</w:t>
            </w:r>
          </w:p>
          <w:p w14:paraId="6514AEE2" w14:textId="77777777" w:rsidR="005875AF" w:rsidRPr="00A7424B" w:rsidRDefault="00000000" w:rsidP="00A7424B">
            <w:pPr>
              <w:numPr>
                <w:ilvl w:val="0"/>
                <w:numId w:val="66"/>
              </w:numPr>
              <w:suppressAutoHyphens w:val="0"/>
            </w:pPr>
            <w:r w:rsidRPr="00A7424B">
              <w:rPr>
                <w:rFonts w:eastAsia="Calibri"/>
                <w:sz w:val="20"/>
                <w:szCs w:val="20"/>
                <w:lang w:eastAsia="be-BY" w:bidi="be-BY"/>
              </w:rPr>
              <w:t>Перекрестный запрос с информацией о сумме вкладов для всех видов валют по каждому вкладчику.</w:t>
            </w:r>
          </w:p>
          <w:p w14:paraId="65860F82" w14:textId="77777777" w:rsidR="005875AF" w:rsidRPr="00A7424B" w:rsidRDefault="00000000" w:rsidP="00A7424B">
            <w:pPr>
              <w:numPr>
                <w:ilvl w:val="0"/>
                <w:numId w:val="66"/>
              </w:numPr>
              <w:suppressAutoHyphens w:val="0"/>
            </w:pPr>
            <w:r w:rsidRPr="00A7424B">
              <w:rPr>
                <w:rFonts w:eastAsia="Calibri"/>
                <w:sz w:val="20"/>
                <w:szCs w:val="20"/>
                <w:lang w:eastAsia="be-BY" w:bidi="be-BY"/>
              </w:rPr>
              <w:t>Вычислить сумму всех вкладов, сделанных в прошлом году.</w:t>
            </w:r>
          </w:p>
          <w:p w14:paraId="630DCE48" w14:textId="77777777" w:rsidR="005875AF" w:rsidRPr="00A7424B" w:rsidRDefault="00000000" w:rsidP="00A7424B">
            <w:pPr>
              <w:numPr>
                <w:ilvl w:val="0"/>
                <w:numId w:val="66"/>
              </w:numPr>
              <w:suppressAutoHyphens w:val="0"/>
            </w:pPr>
            <w:r w:rsidRPr="00A7424B">
              <w:rPr>
                <w:rFonts w:eastAsia="Calibri"/>
                <w:sz w:val="20"/>
                <w:szCs w:val="20"/>
                <w:lang w:eastAsia="be-BY" w:bidi="be-BY"/>
              </w:rPr>
              <w:t>Добавление нового вклада.</w:t>
            </w:r>
          </w:p>
          <w:p w14:paraId="23AF9B1E" w14:textId="77777777" w:rsidR="005875AF" w:rsidRPr="00A7424B" w:rsidRDefault="00000000" w:rsidP="00A7424B">
            <w:pPr>
              <w:numPr>
                <w:ilvl w:val="0"/>
                <w:numId w:val="66"/>
              </w:numPr>
              <w:suppressAutoHyphens w:val="0"/>
            </w:pPr>
            <w:r w:rsidRPr="00A7424B">
              <w:rPr>
                <w:rFonts w:eastAsia="Calibri"/>
                <w:sz w:val="20"/>
                <w:szCs w:val="20"/>
                <w:lang w:eastAsia="be-BY" w:bidi="be-BY"/>
              </w:rPr>
              <w:t>Обновление данных о вкладе.</w:t>
            </w:r>
          </w:p>
          <w:p w14:paraId="22DE8426" w14:textId="77777777" w:rsidR="005875AF" w:rsidRPr="00A7424B" w:rsidRDefault="00000000" w:rsidP="00A7424B">
            <w:pPr>
              <w:numPr>
                <w:ilvl w:val="0"/>
                <w:numId w:val="66"/>
              </w:numPr>
              <w:suppressAutoHyphens w:val="0"/>
            </w:pPr>
            <w:r w:rsidRPr="00A7424B">
              <w:rPr>
                <w:rFonts w:eastAsia="Calibri"/>
                <w:sz w:val="20"/>
                <w:szCs w:val="20"/>
                <w:lang w:eastAsia="be-BY" w:bidi="be-BY"/>
              </w:rPr>
              <w:t>Удаление данных о вкладе.</w:t>
            </w:r>
          </w:p>
        </w:tc>
      </w:tr>
      <w:tr w:rsidR="005875AF" w:rsidRPr="00A7424B" w14:paraId="0B75BFFE" w14:textId="77777777" w:rsidTr="00A33BAD">
        <w:trPr>
          <w:trHeight w:val="3252"/>
        </w:trPr>
        <w:tc>
          <w:tcPr>
            <w:tcW w:w="1022" w:type="dxa"/>
            <w:tcBorders>
              <w:top w:val="single" w:sz="2" w:space="0" w:color="000000"/>
              <w:left w:val="single" w:sz="2" w:space="0" w:color="000000"/>
              <w:bottom w:val="single" w:sz="2" w:space="0" w:color="000000"/>
            </w:tcBorders>
          </w:tcPr>
          <w:p w14:paraId="52D94F34" w14:textId="77777777" w:rsidR="005875AF" w:rsidRPr="00A7424B" w:rsidRDefault="00000000" w:rsidP="00A7424B">
            <w:pPr>
              <w:suppressAutoHyphens w:val="0"/>
            </w:pPr>
            <w:r w:rsidRPr="00A7424B">
              <w:rPr>
                <w:rFonts w:eastAsia="Calibri"/>
                <w:sz w:val="20"/>
                <w:szCs w:val="20"/>
                <w:lang w:eastAsia="be-BY" w:bidi="be-BY"/>
              </w:rPr>
              <w:t>3</w:t>
            </w:r>
          </w:p>
        </w:tc>
        <w:tc>
          <w:tcPr>
            <w:tcW w:w="1697" w:type="dxa"/>
            <w:tcBorders>
              <w:top w:val="single" w:sz="2" w:space="0" w:color="000000"/>
              <w:left w:val="single" w:sz="2" w:space="0" w:color="000000"/>
              <w:bottom w:val="single" w:sz="2" w:space="0" w:color="000000"/>
            </w:tcBorders>
          </w:tcPr>
          <w:p w14:paraId="75C059F9" w14:textId="77777777" w:rsidR="005875AF" w:rsidRPr="00A7424B" w:rsidRDefault="00000000" w:rsidP="00A7424B">
            <w:pPr>
              <w:suppressAutoHyphens w:val="0"/>
            </w:pPr>
            <w:r w:rsidRPr="00A7424B">
              <w:rPr>
                <w:rFonts w:eastAsia="Calibri"/>
                <w:sz w:val="20"/>
                <w:szCs w:val="20"/>
                <w:lang w:eastAsia="be-BY" w:bidi="be-BY"/>
              </w:rPr>
              <w:t>Лечение пациентов</w:t>
            </w:r>
          </w:p>
        </w:tc>
        <w:tc>
          <w:tcPr>
            <w:tcW w:w="4794" w:type="dxa"/>
            <w:tcBorders>
              <w:top w:val="single" w:sz="2" w:space="0" w:color="000000"/>
              <w:left w:val="single" w:sz="2" w:space="0" w:color="000000"/>
              <w:bottom w:val="single" w:sz="2" w:space="0" w:color="000000"/>
            </w:tcBorders>
          </w:tcPr>
          <w:p w14:paraId="6F48AEB9" w14:textId="77777777" w:rsidR="005875AF" w:rsidRPr="00A7424B" w:rsidRDefault="00000000" w:rsidP="00A7424B">
            <w:pPr>
              <w:numPr>
                <w:ilvl w:val="0"/>
                <w:numId w:val="25"/>
              </w:numPr>
              <w:suppressAutoHyphens w:val="0"/>
            </w:pPr>
            <w:r w:rsidRPr="00A7424B">
              <w:rPr>
                <w:rFonts w:eastAsia="Calibri"/>
                <w:sz w:val="20"/>
                <w:szCs w:val="20"/>
                <w:lang w:eastAsia="be-BY" w:bidi="be-BY"/>
              </w:rPr>
              <w:t>Врачи (ФИО, Возраст, Пол, Адрес, Телефон, Паспортные данные, Должность).</w:t>
            </w:r>
          </w:p>
          <w:p w14:paraId="5263E66B" w14:textId="77777777" w:rsidR="005875AF" w:rsidRPr="00A7424B" w:rsidRDefault="00000000" w:rsidP="00A7424B">
            <w:pPr>
              <w:numPr>
                <w:ilvl w:val="0"/>
                <w:numId w:val="25"/>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5D8B7069" w14:textId="77777777" w:rsidR="005875AF" w:rsidRPr="00A7424B" w:rsidRDefault="00000000" w:rsidP="00A7424B">
            <w:pPr>
              <w:numPr>
                <w:ilvl w:val="0"/>
                <w:numId w:val="25"/>
              </w:numPr>
              <w:suppressAutoHyphens w:val="0"/>
            </w:pPr>
            <w:r w:rsidRPr="00A7424B">
              <w:rPr>
                <w:rFonts w:eastAsia="Calibri"/>
                <w:sz w:val="20"/>
                <w:szCs w:val="20"/>
                <w:lang w:eastAsia="be-BY" w:bidi="be-BY"/>
              </w:rPr>
              <w:t>Лекарства (Наименование, Показания, Противопоказания, Упаковка, Стоимость, Болезни).</w:t>
            </w:r>
          </w:p>
          <w:p w14:paraId="4964484E" w14:textId="77777777" w:rsidR="005875AF" w:rsidRPr="00A7424B" w:rsidRDefault="00000000" w:rsidP="00A7424B">
            <w:pPr>
              <w:numPr>
                <w:ilvl w:val="0"/>
                <w:numId w:val="25"/>
              </w:numPr>
              <w:suppressAutoHyphens w:val="0"/>
            </w:pPr>
            <w:r w:rsidRPr="00A7424B">
              <w:rPr>
                <w:rFonts w:eastAsia="Calibri"/>
                <w:sz w:val="20"/>
                <w:szCs w:val="20"/>
                <w:lang w:eastAsia="be-BY" w:bidi="be-BY"/>
              </w:rPr>
              <w:t>Болезни (Наименование, Симптомы, Продолжительность, Последствия).</w:t>
            </w:r>
          </w:p>
          <w:p w14:paraId="2736C236" w14:textId="77777777" w:rsidR="005875AF" w:rsidRPr="00A7424B" w:rsidRDefault="00000000" w:rsidP="00A7424B">
            <w:pPr>
              <w:numPr>
                <w:ilvl w:val="0"/>
                <w:numId w:val="25"/>
              </w:numPr>
              <w:suppressAutoHyphens w:val="0"/>
            </w:pPr>
            <w:r w:rsidRPr="00A7424B">
              <w:rPr>
                <w:rFonts w:eastAsia="Calibri"/>
                <w:sz w:val="20"/>
                <w:szCs w:val="20"/>
                <w:lang w:eastAsia="be-BY" w:bidi="be-BY"/>
              </w:rPr>
              <w:t>Пациенты (ФИО пациента, Возраст, Пол, Адрес, Телефон, Дата обращения).</w:t>
            </w:r>
          </w:p>
          <w:p w14:paraId="7AC55E57" w14:textId="77015887" w:rsidR="005875AF" w:rsidRPr="00A7424B" w:rsidRDefault="00000000" w:rsidP="00A7424B">
            <w:pPr>
              <w:numPr>
                <w:ilvl w:val="0"/>
                <w:numId w:val="25"/>
              </w:numPr>
              <w:suppressAutoHyphens w:val="0"/>
            </w:pPr>
            <w:r w:rsidRPr="00A7424B">
              <w:rPr>
                <w:rFonts w:eastAsia="Calibri"/>
                <w:sz w:val="20"/>
                <w:szCs w:val="20"/>
                <w:lang w:eastAsia="be-BY" w:bidi="be-BY"/>
              </w:rPr>
              <w:t>Лечебные процедуры (Врач, Пациент, Дата, Болезнь, Лекарство, Дозировка)</w:t>
            </w:r>
          </w:p>
        </w:tc>
        <w:tc>
          <w:tcPr>
            <w:tcW w:w="7197" w:type="dxa"/>
            <w:tcBorders>
              <w:top w:val="single" w:sz="2" w:space="0" w:color="000000"/>
              <w:left w:val="single" w:sz="2" w:space="0" w:color="000000"/>
              <w:bottom w:val="single" w:sz="2" w:space="0" w:color="000000"/>
              <w:right w:val="single" w:sz="2" w:space="0" w:color="000000"/>
            </w:tcBorders>
          </w:tcPr>
          <w:p w14:paraId="00C12FD0" w14:textId="77777777" w:rsidR="005875AF" w:rsidRPr="00A7424B" w:rsidRDefault="00000000" w:rsidP="00A7424B">
            <w:pPr>
              <w:numPr>
                <w:ilvl w:val="0"/>
                <w:numId w:val="8"/>
              </w:numPr>
              <w:suppressAutoHyphens w:val="0"/>
            </w:pPr>
            <w:r w:rsidRPr="00A7424B">
              <w:rPr>
                <w:rFonts w:eastAsia="Calibri"/>
                <w:sz w:val="20"/>
                <w:szCs w:val="20"/>
                <w:lang w:eastAsia="be-BY" w:bidi="be-BY"/>
              </w:rPr>
              <w:t>Данные о врачах и должностях, на которых они работают.</w:t>
            </w:r>
          </w:p>
          <w:p w14:paraId="0E53E9F3" w14:textId="41A58D34" w:rsidR="005875AF" w:rsidRPr="00A7424B" w:rsidRDefault="00000000" w:rsidP="00A7424B">
            <w:pPr>
              <w:numPr>
                <w:ilvl w:val="0"/>
                <w:numId w:val="8"/>
              </w:numPr>
              <w:suppressAutoHyphens w:val="0"/>
            </w:pPr>
            <w:r w:rsidRPr="00A7424B">
              <w:rPr>
                <w:rFonts w:eastAsia="Calibri"/>
                <w:sz w:val="20"/>
                <w:szCs w:val="20"/>
                <w:lang w:eastAsia="be-BY" w:bidi="be-BY"/>
              </w:rPr>
              <w:t xml:space="preserve">Информация </w:t>
            </w:r>
            <w:r w:rsidR="008766F2" w:rsidRPr="00A7424B">
              <w:rPr>
                <w:rFonts w:eastAsia="Calibri"/>
                <w:sz w:val="20"/>
                <w:szCs w:val="20"/>
                <w:lang w:eastAsia="be-BY" w:bidi="be-BY"/>
              </w:rPr>
              <w:t>обо всех</w:t>
            </w:r>
            <w:r w:rsidRPr="00A7424B">
              <w:rPr>
                <w:rFonts w:eastAsia="Calibri"/>
                <w:sz w:val="20"/>
                <w:szCs w:val="20"/>
                <w:lang w:eastAsia="be-BY" w:bidi="be-BY"/>
              </w:rPr>
              <w:t xml:space="preserve"> болезнях и лекарствах, применяемых для их лечения.</w:t>
            </w:r>
          </w:p>
          <w:p w14:paraId="4442C946" w14:textId="77777777" w:rsidR="005875AF" w:rsidRPr="00A7424B" w:rsidRDefault="00000000" w:rsidP="00A7424B">
            <w:pPr>
              <w:numPr>
                <w:ilvl w:val="0"/>
                <w:numId w:val="8"/>
              </w:numPr>
              <w:suppressAutoHyphens w:val="0"/>
            </w:pPr>
            <w:r w:rsidRPr="00A7424B">
              <w:rPr>
                <w:rFonts w:eastAsia="Calibri"/>
                <w:sz w:val="20"/>
                <w:szCs w:val="20"/>
                <w:lang w:eastAsia="be-BY" w:bidi="be-BY"/>
              </w:rPr>
              <w:t>Список пациентов, которые обращались в больницу не менее двух раз.</w:t>
            </w:r>
          </w:p>
          <w:p w14:paraId="51305809" w14:textId="77777777" w:rsidR="005875AF" w:rsidRPr="00A7424B" w:rsidRDefault="00000000" w:rsidP="00A7424B">
            <w:pPr>
              <w:numPr>
                <w:ilvl w:val="0"/>
                <w:numId w:val="8"/>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6AE2C15" w14:textId="77777777" w:rsidR="005875AF" w:rsidRPr="00A7424B" w:rsidRDefault="00000000" w:rsidP="00A7424B">
            <w:pPr>
              <w:numPr>
                <w:ilvl w:val="0"/>
                <w:numId w:val="8"/>
              </w:numPr>
              <w:suppressAutoHyphens w:val="0"/>
            </w:pPr>
            <w:r w:rsidRPr="00A7424B">
              <w:rPr>
                <w:rFonts w:eastAsia="Calibri"/>
                <w:sz w:val="20"/>
                <w:szCs w:val="20"/>
                <w:lang w:eastAsia="be-BY" w:bidi="be-BY"/>
              </w:rPr>
              <w:t>Параметрический запрос для отображения информации о болезнях, которые можно лечить заданным лекарством.</w:t>
            </w:r>
          </w:p>
          <w:p w14:paraId="22DE012A" w14:textId="77777777" w:rsidR="005875AF" w:rsidRPr="00A7424B" w:rsidRDefault="00000000" w:rsidP="00A7424B">
            <w:pPr>
              <w:numPr>
                <w:ilvl w:val="0"/>
                <w:numId w:val="8"/>
              </w:numPr>
              <w:suppressAutoHyphens w:val="0"/>
            </w:pPr>
            <w:r w:rsidRPr="00A7424B">
              <w:rPr>
                <w:rFonts w:eastAsia="Calibri"/>
                <w:sz w:val="20"/>
                <w:szCs w:val="20"/>
                <w:lang w:eastAsia="be-BY" w:bidi="be-BY"/>
              </w:rPr>
              <w:t>Перекрестный запрос с информацией о количестве посещений врачей за каждую дату.</w:t>
            </w:r>
          </w:p>
          <w:p w14:paraId="39DF7270" w14:textId="77777777" w:rsidR="005875AF" w:rsidRPr="00A7424B" w:rsidRDefault="00000000" w:rsidP="00A7424B">
            <w:pPr>
              <w:numPr>
                <w:ilvl w:val="0"/>
                <w:numId w:val="8"/>
              </w:numPr>
              <w:suppressAutoHyphens w:val="0"/>
            </w:pPr>
            <w:r w:rsidRPr="00A7424B">
              <w:rPr>
                <w:rFonts w:eastAsia="Calibri"/>
                <w:sz w:val="20"/>
                <w:szCs w:val="20"/>
                <w:lang w:eastAsia="be-BY" w:bidi="be-BY"/>
              </w:rPr>
              <w:t>Вычислить стоимость лекарств для лечения каждой болезни.</w:t>
            </w:r>
          </w:p>
          <w:p w14:paraId="4C3605C8" w14:textId="77777777" w:rsidR="005875AF" w:rsidRPr="00A7424B" w:rsidRDefault="00000000" w:rsidP="00A7424B">
            <w:pPr>
              <w:numPr>
                <w:ilvl w:val="0"/>
                <w:numId w:val="8"/>
              </w:numPr>
              <w:suppressAutoHyphens w:val="0"/>
            </w:pPr>
            <w:r w:rsidRPr="00A7424B">
              <w:rPr>
                <w:rFonts w:eastAsia="Calibri"/>
                <w:sz w:val="20"/>
                <w:szCs w:val="20"/>
                <w:lang w:eastAsia="be-BY" w:bidi="be-BY"/>
              </w:rPr>
              <w:t>Добавление нового пациента.</w:t>
            </w:r>
          </w:p>
          <w:p w14:paraId="4F88B45A" w14:textId="77777777" w:rsidR="005875AF" w:rsidRPr="00A7424B" w:rsidRDefault="00000000" w:rsidP="00A7424B">
            <w:pPr>
              <w:numPr>
                <w:ilvl w:val="0"/>
                <w:numId w:val="8"/>
              </w:numPr>
              <w:suppressAutoHyphens w:val="0"/>
            </w:pPr>
            <w:r w:rsidRPr="00A7424B">
              <w:rPr>
                <w:rFonts w:eastAsia="Calibri"/>
                <w:sz w:val="20"/>
                <w:szCs w:val="20"/>
                <w:lang w:eastAsia="be-BY" w:bidi="be-BY"/>
              </w:rPr>
              <w:t>Обновление данных о пациенте.</w:t>
            </w:r>
          </w:p>
          <w:p w14:paraId="4A7BD3B6" w14:textId="77777777" w:rsidR="005875AF" w:rsidRPr="00A7424B" w:rsidRDefault="00000000" w:rsidP="00A7424B">
            <w:pPr>
              <w:numPr>
                <w:ilvl w:val="0"/>
                <w:numId w:val="8"/>
              </w:numPr>
              <w:suppressAutoHyphens w:val="0"/>
            </w:pPr>
            <w:r w:rsidRPr="00A7424B">
              <w:rPr>
                <w:rFonts w:eastAsia="Calibri"/>
                <w:sz w:val="20"/>
                <w:szCs w:val="20"/>
                <w:lang w:eastAsia="be-BY" w:bidi="be-BY"/>
              </w:rPr>
              <w:t>Удаление данных о пациенте.</w:t>
            </w:r>
          </w:p>
        </w:tc>
      </w:tr>
      <w:tr w:rsidR="005875AF" w:rsidRPr="00A7424B" w14:paraId="49ECFC08" w14:textId="77777777" w:rsidTr="00A33BAD">
        <w:trPr>
          <w:trHeight w:val="2409"/>
        </w:trPr>
        <w:tc>
          <w:tcPr>
            <w:tcW w:w="1022" w:type="dxa"/>
            <w:tcBorders>
              <w:top w:val="single" w:sz="2" w:space="0" w:color="000000"/>
              <w:left w:val="single" w:sz="2" w:space="0" w:color="000000"/>
              <w:bottom w:val="single" w:sz="2" w:space="0" w:color="000000"/>
            </w:tcBorders>
          </w:tcPr>
          <w:p w14:paraId="3F5322B4" w14:textId="77777777" w:rsidR="005875AF" w:rsidRPr="00A7424B" w:rsidRDefault="00000000" w:rsidP="00A7424B">
            <w:pPr>
              <w:suppressAutoHyphens w:val="0"/>
            </w:pPr>
            <w:r w:rsidRPr="00A7424B">
              <w:rPr>
                <w:rFonts w:eastAsia="Calibri"/>
                <w:sz w:val="20"/>
                <w:szCs w:val="20"/>
                <w:lang w:eastAsia="be-BY" w:bidi="be-BY"/>
              </w:rPr>
              <w:t>4</w:t>
            </w:r>
          </w:p>
        </w:tc>
        <w:tc>
          <w:tcPr>
            <w:tcW w:w="1697" w:type="dxa"/>
            <w:tcBorders>
              <w:top w:val="single" w:sz="2" w:space="0" w:color="000000"/>
              <w:left w:val="single" w:sz="2" w:space="0" w:color="000000"/>
              <w:bottom w:val="single" w:sz="2" w:space="0" w:color="000000"/>
            </w:tcBorders>
          </w:tcPr>
          <w:p w14:paraId="73672C67" w14:textId="77777777" w:rsidR="005875AF" w:rsidRPr="00A7424B" w:rsidRDefault="00000000" w:rsidP="00A7424B">
            <w:pPr>
              <w:suppressAutoHyphens w:val="0"/>
            </w:pPr>
            <w:r w:rsidRPr="00A7424B">
              <w:rPr>
                <w:rFonts w:eastAsia="Calibri"/>
                <w:sz w:val="20"/>
                <w:szCs w:val="20"/>
                <w:lang w:eastAsia="be-BY" w:bidi="be-BY"/>
              </w:rPr>
              <w:t>Отель</w:t>
            </w:r>
          </w:p>
        </w:tc>
        <w:tc>
          <w:tcPr>
            <w:tcW w:w="4794" w:type="dxa"/>
            <w:tcBorders>
              <w:top w:val="single" w:sz="2" w:space="0" w:color="000000"/>
              <w:left w:val="single" w:sz="2" w:space="0" w:color="000000"/>
              <w:bottom w:val="single" w:sz="2" w:space="0" w:color="000000"/>
            </w:tcBorders>
          </w:tcPr>
          <w:p w14:paraId="581F6387" w14:textId="77777777" w:rsidR="005875AF" w:rsidRPr="00A7424B" w:rsidRDefault="00000000" w:rsidP="00A7424B">
            <w:pPr>
              <w:numPr>
                <w:ilvl w:val="0"/>
                <w:numId w:val="64"/>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473A127A" w14:textId="77777777" w:rsidR="005875AF" w:rsidRPr="00A7424B" w:rsidRDefault="00000000" w:rsidP="00A7424B">
            <w:pPr>
              <w:numPr>
                <w:ilvl w:val="0"/>
                <w:numId w:val="64"/>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19E3A365" w14:textId="77777777" w:rsidR="005875AF" w:rsidRPr="00A7424B" w:rsidRDefault="00000000" w:rsidP="00A7424B">
            <w:pPr>
              <w:numPr>
                <w:ilvl w:val="0"/>
                <w:numId w:val="64"/>
              </w:numPr>
              <w:suppressAutoHyphens w:val="0"/>
            </w:pPr>
            <w:r w:rsidRPr="00A7424B">
              <w:rPr>
                <w:rFonts w:eastAsia="Calibri"/>
                <w:sz w:val="20"/>
                <w:szCs w:val="20"/>
                <w:lang w:eastAsia="be-BY" w:bidi="be-BY"/>
              </w:rPr>
              <w:t>Номера (Наименование, Вместимость, Описание, Стоимость).</w:t>
            </w:r>
          </w:p>
          <w:p w14:paraId="4D0021B2" w14:textId="77777777" w:rsidR="005875AF" w:rsidRPr="00A7424B" w:rsidRDefault="00000000" w:rsidP="00A7424B">
            <w:pPr>
              <w:numPr>
                <w:ilvl w:val="0"/>
                <w:numId w:val="64"/>
              </w:numPr>
              <w:suppressAutoHyphens w:val="0"/>
            </w:pPr>
            <w:r w:rsidRPr="00A7424B">
              <w:rPr>
                <w:rFonts w:eastAsia="Calibri"/>
                <w:sz w:val="20"/>
                <w:szCs w:val="20"/>
                <w:lang w:eastAsia="be-BY" w:bidi="be-BY"/>
              </w:rPr>
              <w:t>Услуги (Наименование, Описание, Стоимость).</w:t>
            </w:r>
          </w:p>
          <w:p w14:paraId="191998DC" w14:textId="77777777" w:rsidR="005875AF" w:rsidRPr="00A7424B" w:rsidRDefault="00000000" w:rsidP="00A7424B">
            <w:pPr>
              <w:numPr>
                <w:ilvl w:val="0"/>
                <w:numId w:val="64"/>
              </w:numPr>
              <w:suppressAutoHyphens w:val="0"/>
            </w:pPr>
            <w:r w:rsidRPr="00A7424B">
              <w:rPr>
                <w:rFonts w:eastAsia="Calibri"/>
                <w:sz w:val="20"/>
                <w:szCs w:val="20"/>
                <w:lang w:eastAsia="be-BY" w:bidi="be-BY"/>
              </w:rPr>
              <w:t>Клиенты (ФИО, Паспортные данные, Должность).</w:t>
            </w:r>
          </w:p>
          <w:p w14:paraId="0609F8AE" w14:textId="77777777" w:rsidR="005875AF" w:rsidRPr="00A7424B" w:rsidRDefault="00000000" w:rsidP="00A7424B">
            <w:pPr>
              <w:suppressAutoHyphens w:val="0"/>
            </w:pPr>
            <w:r w:rsidRPr="00A7424B">
              <w:rPr>
                <w:rFonts w:eastAsia="Calibri"/>
                <w:sz w:val="20"/>
                <w:szCs w:val="20"/>
                <w:lang w:eastAsia="be-BY" w:bidi="be-BY"/>
              </w:rPr>
              <w:t>6)</w:t>
            </w:r>
            <w:r w:rsidRPr="00A7424B">
              <w:rPr>
                <w:rFonts w:eastAsia="Calibri"/>
                <w:sz w:val="20"/>
                <w:szCs w:val="20"/>
                <w:lang w:eastAsia="be-BY" w:bidi="be-BY"/>
              </w:rPr>
              <w:tab/>
              <w:t>Заказ (Дата заселения, Дата выезда, Номер, Клиент, Сотрудник, Услуги).</w:t>
            </w:r>
          </w:p>
        </w:tc>
        <w:tc>
          <w:tcPr>
            <w:tcW w:w="7197" w:type="dxa"/>
            <w:tcBorders>
              <w:top w:val="single" w:sz="2" w:space="0" w:color="000000"/>
              <w:left w:val="single" w:sz="2" w:space="0" w:color="000000"/>
              <w:bottom w:val="single" w:sz="2" w:space="0" w:color="000000"/>
              <w:right w:val="single" w:sz="2" w:space="0" w:color="000000"/>
            </w:tcBorders>
          </w:tcPr>
          <w:p w14:paraId="4795ECFF" w14:textId="77777777" w:rsidR="005875AF" w:rsidRPr="00A7424B" w:rsidRDefault="00000000" w:rsidP="00A7424B">
            <w:pPr>
              <w:numPr>
                <w:ilvl w:val="0"/>
                <w:numId w:val="30"/>
              </w:numPr>
              <w:suppressAutoHyphens w:val="0"/>
            </w:pPr>
            <w:r w:rsidRPr="00A7424B">
              <w:rPr>
                <w:rFonts w:eastAsia="Calibri"/>
                <w:sz w:val="20"/>
                <w:szCs w:val="20"/>
                <w:lang w:eastAsia="be-BY" w:bidi="be-BY"/>
              </w:rPr>
              <w:t>Данные о сотрудниках и должностях, на которых они работают.</w:t>
            </w:r>
          </w:p>
          <w:p w14:paraId="5DB1DEE8" w14:textId="77777777" w:rsidR="005875AF" w:rsidRPr="00A7424B" w:rsidRDefault="00000000" w:rsidP="00A7424B">
            <w:pPr>
              <w:numPr>
                <w:ilvl w:val="0"/>
                <w:numId w:val="30"/>
              </w:numPr>
              <w:suppressAutoHyphens w:val="0"/>
            </w:pPr>
            <w:r w:rsidRPr="00A7424B">
              <w:rPr>
                <w:rFonts w:eastAsia="Calibri"/>
                <w:sz w:val="20"/>
                <w:szCs w:val="20"/>
                <w:lang w:eastAsia="be-BY" w:bidi="be-BY"/>
              </w:rPr>
              <w:t>Информация о номерах и клиентах, которые в них проживали.</w:t>
            </w:r>
          </w:p>
          <w:p w14:paraId="0BC1562E" w14:textId="77777777" w:rsidR="005875AF" w:rsidRPr="00A7424B" w:rsidRDefault="00000000" w:rsidP="00A7424B">
            <w:pPr>
              <w:numPr>
                <w:ilvl w:val="0"/>
                <w:numId w:val="30"/>
              </w:numPr>
              <w:suppressAutoHyphens w:val="0"/>
            </w:pPr>
            <w:r w:rsidRPr="00A7424B">
              <w:rPr>
                <w:rFonts w:eastAsia="Calibri"/>
                <w:sz w:val="20"/>
                <w:szCs w:val="20"/>
                <w:lang w:eastAsia="be-BY" w:bidi="be-BY"/>
              </w:rPr>
              <w:t>Список клиентов, которые хотя бы раз воспользовались заданной услугой.</w:t>
            </w:r>
          </w:p>
          <w:p w14:paraId="1313EBC5" w14:textId="77777777" w:rsidR="005875AF" w:rsidRPr="00A7424B" w:rsidRDefault="00000000" w:rsidP="00A7424B">
            <w:pPr>
              <w:numPr>
                <w:ilvl w:val="0"/>
                <w:numId w:val="30"/>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E489BDC" w14:textId="77777777" w:rsidR="005875AF" w:rsidRPr="00A7424B" w:rsidRDefault="00000000" w:rsidP="00A7424B">
            <w:pPr>
              <w:numPr>
                <w:ilvl w:val="0"/>
                <w:numId w:val="30"/>
              </w:numPr>
              <w:suppressAutoHyphens w:val="0"/>
            </w:pPr>
            <w:r w:rsidRPr="00A7424B">
              <w:rPr>
                <w:rFonts w:eastAsia="Calibri"/>
                <w:sz w:val="20"/>
                <w:szCs w:val="20"/>
                <w:lang w:eastAsia="be-BY" w:bidi="be-BY"/>
              </w:rPr>
              <w:t>Параметрический запрос для отображения информации о клиентах, проживавших в определенном номере гостиницы.</w:t>
            </w:r>
          </w:p>
          <w:p w14:paraId="42904913" w14:textId="77777777" w:rsidR="005875AF" w:rsidRPr="00A7424B" w:rsidRDefault="00000000" w:rsidP="00A7424B">
            <w:pPr>
              <w:numPr>
                <w:ilvl w:val="0"/>
                <w:numId w:val="18"/>
              </w:numPr>
              <w:suppressAutoHyphens w:val="0"/>
            </w:pPr>
            <w:r w:rsidRPr="00A7424B">
              <w:rPr>
                <w:rFonts w:eastAsia="Calibri"/>
                <w:sz w:val="20"/>
                <w:szCs w:val="20"/>
                <w:lang w:eastAsia="be-BY" w:bidi="be-BY"/>
              </w:rPr>
              <w:t>Перекрестный запрос с информацией о количестве проживавших по каждому номеру на каждую дату.</w:t>
            </w:r>
          </w:p>
          <w:p w14:paraId="34502503" w14:textId="77777777" w:rsidR="005875AF" w:rsidRPr="00A7424B" w:rsidRDefault="00000000" w:rsidP="00A7424B">
            <w:pPr>
              <w:numPr>
                <w:ilvl w:val="0"/>
                <w:numId w:val="18"/>
              </w:numPr>
              <w:suppressAutoHyphens w:val="0"/>
            </w:pPr>
            <w:r w:rsidRPr="00A7424B">
              <w:rPr>
                <w:rFonts w:eastAsia="Calibri"/>
                <w:sz w:val="20"/>
                <w:szCs w:val="20"/>
                <w:lang w:eastAsia="be-BY" w:bidi="be-BY"/>
              </w:rPr>
              <w:t>Вычислить стоимость всех услуг, оказанных каждому клиенту.</w:t>
            </w:r>
          </w:p>
          <w:p w14:paraId="01A8A608" w14:textId="77777777" w:rsidR="005875AF" w:rsidRPr="00A7424B" w:rsidRDefault="00000000" w:rsidP="00A7424B">
            <w:pPr>
              <w:numPr>
                <w:ilvl w:val="0"/>
                <w:numId w:val="18"/>
              </w:numPr>
              <w:suppressAutoHyphens w:val="0"/>
            </w:pPr>
            <w:r w:rsidRPr="00A7424B">
              <w:rPr>
                <w:rFonts w:eastAsia="Calibri"/>
                <w:sz w:val="20"/>
                <w:szCs w:val="20"/>
                <w:lang w:eastAsia="be-BY" w:bidi="be-BY"/>
              </w:rPr>
              <w:t>Добавление нового клиента.</w:t>
            </w:r>
          </w:p>
          <w:p w14:paraId="3DF62E63" w14:textId="77777777" w:rsidR="005875AF" w:rsidRPr="00A7424B" w:rsidRDefault="00000000" w:rsidP="00A7424B">
            <w:pPr>
              <w:numPr>
                <w:ilvl w:val="0"/>
                <w:numId w:val="18"/>
              </w:numPr>
              <w:suppressAutoHyphens w:val="0"/>
            </w:pPr>
            <w:r w:rsidRPr="00A7424B">
              <w:rPr>
                <w:rFonts w:eastAsia="Calibri"/>
                <w:sz w:val="20"/>
                <w:szCs w:val="20"/>
                <w:lang w:eastAsia="be-BY" w:bidi="be-BY"/>
              </w:rPr>
              <w:t>Обновление данных о клиента.</w:t>
            </w:r>
          </w:p>
          <w:p w14:paraId="285E6F9F" w14:textId="77777777" w:rsidR="005875AF" w:rsidRPr="00A7424B" w:rsidRDefault="00000000" w:rsidP="00A7424B">
            <w:pPr>
              <w:numPr>
                <w:ilvl w:val="0"/>
                <w:numId w:val="18"/>
              </w:numPr>
              <w:suppressAutoHyphens w:val="0"/>
            </w:pPr>
            <w:r w:rsidRPr="00A7424B">
              <w:rPr>
                <w:rFonts w:eastAsia="Calibri"/>
                <w:sz w:val="20"/>
                <w:szCs w:val="20"/>
                <w:lang w:eastAsia="be-BY" w:bidi="be-BY"/>
              </w:rPr>
              <w:t>Удаление данных о клиенте.</w:t>
            </w:r>
          </w:p>
        </w:tc>
      </w:tr>
      <w:tr w:rsidR="005875AF" w:rsidRPr="00A7424B" w14:paraId="64FCFE8A" w14:textId="77777777" w:rsidTr="00A33BAD">
        <w:trPr>
          <w:trHeight w:val="3393"/>
        </w:trPr>
        <w:tc>
          <w:tcPr>
            <w:tcW w:w="1022" w:type="dxa"/>
            <w:tcBorders>
              <w:top w:val="single" w:sz="2" w:space="0" w:color="000000"/>
              <w:left w:val="single" w:sz="2" w:space="0" w:color="000000"/>
              <w:bottom w:val="single" w:sz="2" w:space="0" w:color="000000"/>
            </w:tcBorders>
          </w:tcPr>
          <w:p w14:paraId="238D8D82" w14:textId="77777777" w:rsidR="005875AF" w:rsidRPr="00A7424B" w:rsidRDefault="00000000" w:rsidP="00A7424B">
            <w:pPr>
              <w:suppressAutoHyphens w:val="0"/>
            </w:pPr>
            <w:r w:rsidRPr="00A7424B">
              <w:rPr>
                <w:rFonts w:eastAsia="Calibri"/>
                <w:sz w:val="20"/>
                <w:szCs w:val="20"/>
                <w:lang w:eastAsia="be-BY" w:bidi="be-BY"/>
              </w:rPr>
              <w:t>5</w:t>
            </w:r>
          </w:p>
        </w:tc>
        <w:tc>
          <w:tcPr>
            <w:tcW w:w="1697" w:type="dxa"/>
            <w:tcBorders>
              <w:top w:val="single" w:sz="2" w:space="0" w:color="000000"/>
              <w:left w:val="single" w:sz="2" w:space="0" w:color="000000"/>
              <w:bottom w:val="single" w:sz="2" w:space="0" w:color="000000"/>
            </w:tcBorders>
          </w:tcPr>
          <w:p w14:paraId="087A7C76" w14:textId="77777777" w:rsidR="005875AF" w:rsidRPr="00A7424B" w:rsidRDefault="00000000" w:rsidP="00A7424B">
            <w:pPr>
              <w:suppressAutoHyphens w:val="0"/>
            </w:pPr>
            <w:r w:rsidRPr="00A7424B">
              <w:rPr>
                <w:rFonts w:eastAsia="Calibri"/>
                <w:sz w:val="20"/>
                <w:szCs w:val="20"/>
                <w:lang w:eastAsia="be-BY" w:bidi="be-BY"/>
              </w:rPr>
              <w:t>Аэропорт</w:t>
            </w:r>
          </w:p>
        </w:tc>
        <w:tc>
          <w:tcPr>
            <w:tcW w:w="4794" w:type="dxa"/>
            <w:tcBorders>
              <w:top w:val="single" w:sz="2" w:space="0" w:color="000000"/>
              <w:left w:val="single" w:sz="2" w:space="0" w:color="000000"/>
              <w:bottom w:val="single" w:sz="2" w:space="0" w:color="000000"/>
            </w:tcBorders>
          </w:tcPr>
          <w:p w14:paraId="5E05723D" w14:textId="77777777" w:rsidR="005875AF" w:rsidRPr="00A7424B" w:rsidRDefault="00000000" w:rsidP="00A7424B">
            <w:pPr>
              <w:numPr>
                <w:ilvl w:val="0"/>
                <w:numId w:val="60"/>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11FC70EB" w14:textId="77777777" w:rsidR="005875AF" w:rsidRPr="00A7424B" w:rsidRDefault="00000000" w:rsidP="00A7424B">
            <w:pPr>
              <w:numPr>
                <w:ilvl w:val="0"/>
                <w:numId w:val="60"/>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1C84AA49" w14:textId="77777777" w:rsidR="005875AF" w:rsidRPr="00A7424B" w:rsidRDefault="00000000" w:rsidP="00A7424B">
            <w:pPr>
              <w:numPr>
                <w:ilvl w:val="0"/>
                <w:numId w:val="60"/>
              </w:numPr>
              <w:suppressAutoHyphens w:val="0"/>
            </w:pPr>
            <w:r w:rsidRPr="00A7424B">
              <w:rPr>
                <w:rFonts w:eastAsia="Calibri"/>
                <w:sz w:val="20"/>
                <w:szCs w:val="20"/>
                <w:lang w:eastAsia="be-BY" w:bidi="be-BY"/>
              </w:rPr>
              <w:t>Самолёты (Марка, Вместимость, Грузоподъемность, Тип, Технические характеристики, Дата выпуска, Налётано часов, Дата последнего ремонта).</w:t>
            </w:r>
          </w:p>
          <w:p w14:paraId="28856DDD" w14:textId="77777777" w:rsidR="005875AF" w:rsidRPr="00A7424B" w:rsidRDefault="00000000" w:rsidP="00A7424B">
            <w:pPr>
              <w:numPr>
                <w:ilvl w:val="0"/>
                <w:numId w:val="60"/>
              </w:numPr>
              <w:suppressAutoHyphens w:val="0"/>
            </w:pPr>
            <w:r w:rsidRPr="00A7424B">
              <w:rPr>
                <w:rFonts w:eastAsia="Calibri"/>
                <w:sz w:val="20"/>
                <w:szCs w:val="20"/>
                <w:lang w:eastAsia="be-BY" w:bidi="be-BY"/>
              </w:rPr>
              <w:t>Типы самолётов (Наименование, Назначение, Ограничения).</w:t>
            </w:r>
          </w:p>
          <w:p w14:paraId="21D48BBB" w14:textId="77777777" w:rsidR="005875AF" w:rsidRPr="00A7424B" w:rsidRDefault="00000000" w:rsidP="00A7424B">
            <w:pPr>
              <w:numPr>
                <w:ilvl w:val="0"/>
                <w:numId w:val="60"/>
              </w:numPr>
              <w:suppressAutoHyphens w:val="0"/>
            </w:pPr>
            <w:r w:rsidRPr="00A7424B">
              <w:rPr>
                <w:rFonts w:eastAsia="Calibri"/>
                <w:sz w:val="20"/>
                <w:szCs w:val="20"/>
                <w:lang w:eastAsia="be-BY" w:bidi="be-BY"/>
              </w:rPr>
              <w:t>Рейсы (Дата, Время, Пункт вылета, Пункт назначения, Самолет, Время полёта).</w:t>
            </w:r>
          </w:p>
          <w:p w14:paraId="7201539B" w14:textId="40D75DF8" w:rsidR="005875AF" w:rsidRPr="00A7424B" w:rsidRDefault="00000000" w:rsidP="00A7424B">
            <w:pPr>
              <w:numPr>
                <w:ilvl w:val="0"/>
                <w:numId w:val="60"/>
              </w:numPr>
              <w:suppressAutoHyphens w:val="0"/>
            </w:pPr>
            <w:r w:rsidRPr="00A7424B">
              <w:rPr>
                <w:rFonts w:eastAsia="Calibri"/>
                <w:sz w:val="20"/>
                <w:szCs w:val="20"/>
                <w:lang w:eastAsia="be-BY" w:bidi="be-BY"/>
              </w:rPr>
              <w:t>Билеты (ФИО пассажира, Паспортные данные, Место, Рейс, Цена).</w:t>
            </w:r>
          </w:p>
        </w:tc>
        <w:tc>
          <w:tcPr>
            <w:tcW w:w="7197" w:type="dxa"/>
            <w:tcBorders>
              <w:top w:val="single" w:sz="2" w:space="0" w:color="000000"/>
              <w:left w:val="single" w:sz="2" w:space="0" w:color="000000"/>
              <w:bottom w:val="single" w:sz="2" w:space="0" w:color="000000"/>
              <w:right w:val="single" w:sz="2" w:space="0" w:color="000000"/>
            </w:tcBorders>
          </w:tcPr>
          <w:p w14:paraId="37F156DF" w14:textId="77777777" w:rsidR="005875AF" w:rsidRPr="00A7424B" w:rsidRDefault="00000000" w:rsidP="00A7424B">
            <w:pPr>
              <w:numPr>
                <w:ilvl w:val="0"/>
                <w:numId w:val="21"/>
              </w:numPr>
              <w:suppressAutoHyphens w:val="0"/>
            </w:pPr>
            <w:bookmarkStart w:id="4" w:name="__DdeLink__1804_945440175"/>
            <w:r w:rsidRPr="00A7424B">
              <w:rPr>
                <w:rFonts w:eastAsia="Calibri"/>
                <w:sz w:val="20"/>
                <w:szCs w:val="20"/>
                <w:lang w:eastAsia="be-BY" w:bidi="be-BY"/>
              </w:rPr>
              <w:t>Д</w:t>
            </w:r>
            <w:bookmarkEnd w:id="4"/>
            <w:r w:rsidRPr="00A7424B">
              <w:rPr>
                <w:rFonts w:eastAsia="Calibri"/>
                <w:sz w:val="20"/>
                <w:szCs w:val="20"/>
                <w:lang w:eastAsia="be-BY" w:bidi="be-BY"/>
              </w:rPr>
              <w:t>анные о сотрудниках и должностях, на которых они работают.</w:t>
            </w:r>
          </w:p>
          <w:p w14:paraId="409E82B4" w14:textId="77777777" w:rsidR="005875AF" w:rsidRPr="00A7424B" w:rsidRDefault="00000000" w:rsidP="00A7424B">
            <w:pPr>
              <w:numPr>
                <w:ilvl w:val="0"/>
                <w:numId w:val="21"/>
              </w:numPr>
              <w:suppressAutoHyphens w:val="0"/>
            </w:pPr>
            <w:r w:rsidRPr="00A7424B">
              <w:rPr>
                <w:rFonts w:eastAsia="Calibri"/>
                <w:sz w:val="20"/>
                <w:szCs w:val="20"/>
                <w:lang w:eastAsia="be-BY" w:bidi="be-BY"/>
              </w:rPr>
              <w:t>Информация о самолетах и пилотах, которые на них летали.</w:t>
            </w:r>
          </w:p>
          <w:p w14:paraId="1C08F721" w14:textId="77777777" w:rsidR="005875AF" w:rsidRPr="00A7424B" w:rsidRDefault="00000000" w:rsidP="00A7424B">
            <w:pPr>
              <w:numPr>
                <w:ilvl w:val="0"/>
                <w:numId w:val="21"/>
              </w:numPr>
              <w:suppressAutoHyphens w:val="0"/>
            </w:pPr>
            <w:r w:rsidRPr="00A7424B">
              <w:rPr>
                <w:rFonts w:eastAsia="Calibri"/>
                <w:sz w:val="20"/>
                <w:szCs w:val="20"/>
                <w:lang w:eastAsia="be-BY" w:bidi="be-BY"/>
              </w:rPr>
              <w:t>Список рейсов, которые выполняются только внутри страны.</w:t>
            </w:r>
          </w:p>
          <w:p w14:paraId="1EFD6842" w14:textId="77777777" w:rsidR="005875AF" w:rsidRPr="00A7424B" w:rsidRDefault="00000000" w:rsidP="00A7424B">
            <w:pPr>
              <w:numPr>
                <w:ilvl w:val="0"/>
                <w:numId w:val="21"/>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A957973" w14:textId="77777777" w:rsidR="005875AF" w:rsidRPr="00A7424B" w:rsidRDefault="00000000" w:rsidP="00A7424B">
            <w:pPr>
              <w:numPr>
                <w:ilvl w:val="0"/>
                <w:numId w:val="21"/>
              </w:numPr>
              <w:suppressAutoHyphens w:val="0"/>
            </w:pPr>
            <w:r w:rsidRPr="00A7424B">
              <w:rPr>
                <w:rFonts w:eastAsia="Calibri"/>
                <w:sz w:val="20"/>
                <w:szCs w:val="20"/>
                <w:lang w:eastAsia="be-BY" w:bidi="be-BY"/>
              </w:rPr>
              <w:t>Параметрический запрос для отображения информации о самолётах заданного типа.</w:t>
            </w:r>
          </w:p>
          <w:p w14:paraId="536129EF" w14:textId="77777777" w:rsidR="005875AF" w:rsidRPr="00A7424B" w:rsidRDefault="00000000" w:rsidP="00A7424B">
            <w:pPr>
              <w:numPr>
                <w:ilvl w:val="0"/>
                <w:numId w:val="21"/>
              </w:numPr>
              <w:suppressAutoHyphens w:val="0"/>
            </w:pPr>
            <w:r w:rsidRPr="00A7424B">
              <w:rPr>
                <w:rFonts w:eastAsia="Calibri"/>
                <w:sz w:val="20"/>
                <w:szCs w:val="20"/>
                <w:lang w:eastAsia="be-BY" w:bidi="be-BY"/>
              </w:rPr>
              <w:t>Вычислить количество сделанных рейсов каждым пилотом.</w:t>
            </w:r>
          </w:p>
          <w:p w14:paraId="5192AB16" w14:textId="77777777" w:rsidR="005875AF" w:rsidRPr="00A7424B" w:rsidRDefault="00000000" w:rsidP="00A7424B">
            <w:pPr>
              <w:numPr>
                <w:ilvl w:val="0"/>
                <w:numId w:val="21"/>
              </w:numPr>
              <w:suppressAutoHyphens w:val="0"/>
            </w:pPr>
            <w:r w:rsidRPr="00A7424B">
              <w:rPr>
                <w:rFonts w:eastAsia="Calibri"/>
                <w:sz w:val="20"/>
                <w:szCs w:val="20"/>
                <w:lang w:eastAsia="be-BY" w:bidi="be-BY"/>
              </w:rPr>
              <w:t>Перекрестный запрос с информацией об общей стоимости проданных билетов для различных рейсов на каждую дату.</w:t>
            </w:r>
          </w:p>
          <w:p w14:paraId="02BA4F1A" w14:textId="77777777" w:rsidR="005875AF" w:rsidRPr="00A7424B" w:rsidRDefault="00000000" w:rsidP="00A7424B">
            <w:pPr>
              <w:numPr>
                <w:ilvl w:val="0"/>
                <w:numId w:val="21"/>
              </w:numPr>
              <w:suppressAutoHyphens w:val="0"/>
            </w:pPr>
            <w:r w:rsidRPr="00A7424B">
              <w:rPr>
                <w:rFonts w:eastAsia="Calibri"/>
                <w:sz w:val="20"/>
                <w:szCs w:val="20"/>
                <w:lang w:eastAsia="be-BY" w:bidi="be-BY"/>
              </w:rPr>
              <w:t>Добавление нового рейса.</w:t>
            </w:r>
          </w:p>
          <w:p w14:paraId="40793F55" w14:textId="77777777" w:rsidR="005875AF" w:rsidRPr="00A7424B" w:rsidRDefault="00000000" w:rsidP="00A7424B">
            <w:pPr>
              <w:numPr>
                <w:ilvl w:val="0"/>
                <w:numId w:val="21"/>
              </w:numPr>
              <w:suppressAutoHyphens w:val="0"/>
            </w:pPr>
            <w:r w:rsidRPr="00A7424B">
              <w:rPr>
                <w:rFonts w:eastAsia="Calibri"/>
                <w:sz w:val="20"/>
                <w:szCs w:val="20"/>
                <w:lang w:eastAsia="be-BY" w:bidi="be-BY"/>
              </w:rPr>
              <w:t>Обновление данных о рейсе.</w:t>
            </w:r>
          </w:p>
          <w:p w14:paraId="067F8424" w14:textId="77777777" w:rsidR="005875AF" w:rsidRPr="00A7424B" w:rsidRDefault="00000000" w:rsidP="00A7424B">
            <w:pPr>
              <w:numPr>
                <w:ilvl w:val="0"/>
                <w:numId w:val="21"/>
              </w:numPr>
              <w:suppressAutoHyphens w:val="0"/>
            </w:pPr>
            <w:r w:rsidRPr="00A7424B">
              <w:rPr>
                <w:rFonts w:eastAsia="Calibri"/>
                <w:sz w:val="20"/>
                <w:szCs w:val="20"/>
                <w:lang w:eastAsia="be-BY" w:bidi="be-BY"/>
              </w:rPr>
              <w:t>Удаление данных о рейсе.</w:t>
            </w:r>
          </w:p>
        </w:tc>
      </w:tr>
      <w:tr w:rsidR="005875AF" w:rsidRPr="00A7424B" w14:paraId="1A1324B3" w14:textId="77777777" w:rsidTr="00A33BAD">
        <w:tc>
          <w:tcPr>
            <w:tcW w:w="1022" w:type="dxa"/>
            <w:tcBorders>
              <w:top w:val="single" w:sz="2" w:space="0" w:color="000000"/>
              <w:left w:val="single" w:sz="2" w:space="0" w:color="000000"/>
              <w:bottom w:val="single" w:sz="2" w:space="0" w:color="000000"/>
            </w:tcBorders>
          </w:tcPr>
          <w:p w14:paraId="58BDED71" w14:textId="77777777" w:rsidR="005875AF" w:rsidRPr="00A7424B" w:rsidRDefault="00000000" w:rsidP="00A7424B">
            <w:pPr>
              <w:suppressAutoHyphens w:val="0"/>
            </w:pPr>
            <w:r w:rsidRPr="00A7424B">
              <w:rPr>
                <w:rFonts w:eastAsia="Calibri"/>
                <w:sz w:val="20"/>
                <w:szCs w:val="20"/>
                <w:lang w:eastAsia="be-BY" w:bidi="be-BY"/>
              </w:rPr>
              <w:t>6</w:t>
            </w:r>
          </w:p>
        </w:tc>
        <w:tc>
          <w:tcPr>
            <w:tcW w:w="1697" w:type="dxa"/>
            <w:tcBorders>
              <w:top w:val="single" w:sz="2" w:space="0" w:color="000000"/>
              <w:left w:val="single" w:sz="2" w:space="0" w:color="000000"/>
              <w:bottom w:val="single" w:sz="2" w:space="0" w:color="000000"/>
            </w:tcBorders>
          </w:tcPr>
          <w:p w14:paraId="094AE4D1" w14:textId="77777777" w:rsidR="005875AF" w:rsidRPr="00A7424B" w:rsidRDefault="00000000" w:rsidP="00A7424B">
            <w:pPr>
              <w:suppressAutoHyphens w:val="0"/>
            </w:pPr>
            <w:r w:rsidRPr="00A7424B">
              <w:rPr>
                <w:rFonts w:eastAsia="Calibri"/>
                <w:sz w:val="20"/>
                <w:szCs w:val="20"/>
                <w:lang w:eastAsia="be-BY" w:bidi="be-BY"/>
              </w:rPr>
              <w:t>Видеопрокат</w:t>
            </w:r>
          </w:p>
        </w:tc>
        <w:tc>
          <w:tcPr>
            <w:tcW w:w="4794" w:type="dxa"/>
            <w:tcBorders>
              <w:top w:val="single" w:sz="2" w:space="0" w:color="000000"/>
              <w:left w:val="single" w:sz="2" w:space="0" w:color="000000"/>
              <w:bottom w:val="single" w:sz="2" w:space="0" w:color="000000"/>
            </w:tcBorders>
          </w:tcPr>
          <w:p w14:paraId="1938D475" w14:textId="77777777" w:rsidR="005875AF" w:rsidRPr="00A7424B" w:rsidRDefault="00000000" w:rsidP="00A7424B">
            <w:pPr>
              <w:numPr>
                <w:ilvl w:val="0"/>
                <w:numId w:val="74"/>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343B5EA0" w14:textId="77777777" w:rsidR="005875AF" w:rsidRPr="00A7424B" w:rsidRDefault="00000000" w:rsidP="00A7424B">
            <w:pPr>
              <w:numPr>
                <w:ilvl w:val="0"/>
                <w:numId w:val="74"/>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64A9FCF6" w14:textId="77777777" w:rsidR="005875AF" w:rsidRPr="00A7424B" w:rsidRDefault="00000000" w:rsidP="00A7424B">
            <w:pPr>
              <w:numPr>
                <w:ilvl w:val="0"/>
                <w:numId w:val="74"/>
              </w:numPr>
              <w:suppressAutoHyphens w:val="0"/>
            </w:pPr>
            <w:r w:rsidRPr="00A7424B">
              <w:rPr>
                <w:rFonts w:eastAsia="Calibri"/>
                <w:sz w:val="20"/>
                <w:szCs w:val="20"/>
                <w:lang w:eastAsia="be-BY" w:bidi="be-BY"/>
              </w:rPr>
              <w:t>Жанры (Наименование жанра, Описание).</w:t>
            </w:r>
          </w:p>
          <w:p w14:paraId="685A453A" w14:textId="77777777" w:rsidR="005875AF" w:rsidRPr="00A7424B" w:rsidRDefault="00000000" w:rsidP="00A7424B">
            <w:pPr>
              <w:numPr>
                <w:ilvl w:val="0"/>
                <w:numId w:val="74"/>
              </w:numPr>
              <w:suppressAutoHyphens w:val="0"/>
            </w:pPr>
            <w:r w:rsidRPr="00A7424B">
              <w:rPr>
                <w:rFonts w:eastAsia="Calibri"/>
                <w:sz w:val="20"/>
                <w:szCs w:val="20"/>
                <w:lang w:eastAsia="be-BY" w:bidi="be-BY"/>
              </w:rPr>
              <w:t>Кассеты (Наименование фильма, Год создания, Производитель, Страна, Режиссер, Жанр, Цена).</w:t>
            </w:r>
          </w:p>
          <w:p w14:paraId="6A1EB66F" w14:textId="77777777" w:rsidR="005875AF" w:rsidRPr="00A7424B" w:rsidRDefault="00000000" w:rsidP="00A7424B">
            <w:pPr>
              <w:numPr>
                <w:ilvl w:val="0"/>
                <w:numId w:val="74"/>
              </w:numPr>
              <w:suppressAutoHyphens w:val="0"/>
            </w:pPr>
            <w:r w:rsidRPr="00A7424B">
              <w:rPr>
                <w:rFonts w:eastAsia="Calibri"/>
                <w:sz w:val="20"/>
                <w:szCs w:val="20"/>
                <w:lang w:eastAsia="be-BY" w:bidi="be-BY"/>
              </w:rPr>
              <w:t>Клиенты (ФИО, Адрес, Телефон, Паспортные данные, Должность).</w:t>
            </w:r>
          </w:p>
          <w:p w14:paraId="37499D89" w14:textId="77777777" w:rsidR="005875AF" w:rsidRPr="00A7424B" w:rsidRDefault="00000000" w:rsidP="00A7424B">
            <w:pPr>
              <w:numPr>
                <w:ilvl w:val="0"/>
                <w:numId w:val="74"/>
              </w:numPr>
              <w:suppressAutoHyphens w:val="0"/>
            </w:pPr>
            <w:r w:rsidRPr="00A7424B">
              <w:rPr>
                <w:rFonts w:eastAsia="Calibri"/>
                <w:sz w:val="20"/>
                <w:szCs w:val="20"/>
                <w:lang w:eastAsia="be-BY" w:bidi="be-BY"/>
              </w:rPr>
              <w:t>Заказ (Кассета, Дата получения, Дата возврата, Отметка об оплате, Отметка о возврате, Клиент, Сотрудник).</w:t>
            </w:r>
          </w:p>
        </w:tc>
        <w:tc>
          <w:tcPr>
            <w:tcW w:w="7197" w:type="dxa"/>
            <w:tcBorders>
              <w:top w:val="single" w:sz="2" w:space="0" w:color="000000"/>
              <w:left w:val="single" w:sz="2" w:space="0" w:color="000000"/>
              <w:bottom w:val="single" w:sz="2" w:space="0" w:color="000000"/>
              <w:right w:val="single" w:sz="2" w:space="0" w:color="000000"/>
            </w:tcBorders>
          </w:tcPr>
          <w:p w14:paraId="1E2D691D" w14:textId="77777777" w:rsidR="005875AF" w:rsidRPr="00A7424B" w:rsidRDefault="00000000" w:rsidP="00A7424B">
            <w:pPr>
              <w:numPr>
                <w:ilvl w:val="0"/>
                <w:numId w:val="22"/>
              </w:numPr>
              <w:suppressAutoHyphens w:val="0"/>
            </w:pPr>
            <w:r w:rsidRPr="00A7424B">
              <w:rPr>
                <w:rFonts w:eastAsia="Calibri"/>
                <w:sz w:val="20"/>
                <w:szCs w:val="20"/>
                <w:lang w:eastAsia="be-BY" w:bidi="be-BY"/>
              </w:rPr>
              <w:t>Данные о сотрудниках и должностях, на которых они работают.</w:t>
            </w:r>
          </w:p>
          <w:p w14:paraId="4F2636EE" w14:textId="77777777" w:rsidR="005875AF" w:rsidRPr="00A7424B" w:rsidRDefault="00000000" w:rsidP="00A7424B">
            <w:pPr>
              <w:numPr>
                <w:ilvl w:val="0"/>
                <w:numId w:val="22"/>
              </w:numPr>
              <w:suppressAutoHyphens w:val="0"/>
            </w:pPr>
            <w:r w:rsidRPr="00A7424B">
              <w:rPr>
                <w:rFonts w:eastAsia="Calibri"/>
                <w:sz w:val="20"/>
                <w:szCs w:val="20"/>
                <w:lang w:eastAsia="be-BY" w:bidi="be-BY"/>
              </w:rPr>
              <w:t>Информация о кассетах и клиентах, которые их брали в прокат.</w:t>
            </w:r>
          </w:p>
          <w:p w14:paraId="0816278C" w14:textId="77777777" w:rsidR="005875AF" w:rsidRPr="00A7424B" w:rsidRDefault="00000000" w:rsidP="00A7424B">
            <w:pPr>
              <w:numPr>
                <w:ilvl w:val="0"/>
                <w:numId w:val="22"/>
              </w:numPr>
              <w:suppressAutoHyphens w:val="0"/>
            </w:pPr>
            <w:r w:rsidRPr="00A7424B">
              <w:rPr>
                <w:rFonts w:eastAsia="Calibri"/>
                <w:sz w:val="20"/>
                <w:szCs w:val="20"/>
                <w:lang w:eastAsia="be-BY" w:bidi="be-BY"/>
              </w:rPr>
              <w:t>Список клиентов, которые брали кассеты в прокат не менее двух раз.</w:t>
            </w:r>
          </w:p>
          <w:p w14:paraId="54F7EC97" w14:textId="77777777" w:rsidR="005875AF" w:rsidRPr="00A7424B" w:rsidRDefault="00000000" w:rsidP="00A7424B">
            <w:pPr>
              <w:numPr>
                <w:ilvl w:val="0"/>
                <w:numId w:val="22"/>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63C48AD" w14:textId="77777777" w:rsidR="005875AF" w:rsidRPr="00A7424B" w:rsidRDefault="00000000" w:rsidP="00A7424B">
            <w:pPr>
              <w:numPr>
                <w:ilvl w:val="0"/>
                <w:numId w:val="22"/>
              </w:numPr>
              <w:suppressAutoHyphens w:val="0"/>
            </w:pPr>
            <w:r w:rsidRPr="00A7424B">
              <w:rPr>
                <w:rFonts w:eastAsia="Calibri"/>
                <w:sz w:val="20"/>
                <w:szCs w:val="20"/>
                <w:lang w:eastAsia="be-BY" w:bidi="be-BY"/>
              </w:rPr>
              <w:t>Параметрический запрос для отображения информации о кассетах по заданному жанру.</w:t>
            </w:r>
          </w:p>
          <w:p w14:paraId="11BCFD4D" w14:textId="77777777" w:rsidR="005875AF" w:rsidRPr="00A7424B" w:rsidRDefault="00000000" w:rsidP="00A7424B">
            <w:pPr>
              <w:numPr>
                <w:ilvl w:val="0"/>
                <w:numId w:val="22"/>
              </w:numPr>
              <w:suppressAutoHyphens w:val="0"/>
            </w:pPr>
            <w:r w:rsidRPr="00A7424B">
              <w:rPr>
                <w:rFonts w:eastAsia="Calibri"/>
                <w:sz w:val="20"/>
                <w:szCs w:val="20"/>
                <w:lang w:eastAsia="be-BY" w:bidi="be-BY"/>
              </w:rPr>
              <w:t>Перекрестный запрос с информацией о прибыли по каждому фильму для различных дат.</w:t>
            </w:r>
          </w:p>
          <w:p w14:paraId="1A4E2E65" w14:textId="77777777" w:rsidR="005875AF" w:rsidRPr="00A7424B" w:rsidRDefault="00000000" w:rsidP="00A7424B">
            <w:pPr>
              <w:numPr>
                <w:ilvl w:val="0"/>
                <w:numId w:val="22"/>
              </w:numPr>
              <w:suppressAutoHyphens w:val="0"/>
            </w:pPr>
            <w:r w:rsidRPr="00A7424B">
              <w:rPr>
                <w:rFonts w:eastAsia="Calibri"/>
                <w:sz w:val="20"/>
                <w:szCs w:val="20"/>
                <w:lang w:eastAsia="be-BY" w:bidi="be-BY"/>
              </w:rPr>
              <w:t>Вычислить количество фильмов, произведенных в заданной стране.</w:t>
            </w:r>
          </w:p>
          <w:p w14:paraId="44568DBE" w14:textId="77777777" w:rsidR="005875AF" w:rsidRPr="00A7424B" w:rsidRDefault="00000000" w:rsidP="00A7424B">
            <w:pPr>
              <w:numPr>
                <w:ilvl w:val="0"/>
                <w:numId w:val="10"/>
              </w:numPr>
              <w:suppressAutoHyphens w:val="0"/>
            </w:pPr>
            <w:r w:rsidRPr="00A7424B">
              <w:rPr>
                <w:rFonts w:eastAsia="Calibri"/>
                <w:sz w:val="20"/>
                <w:szCs w:val="20"/>
                <w:lang w:eastAsia="be-BY" w:bidi="be-BY"/>
              </w:rPr>
              <w:t>Добавление нового клиента.</w:t>
            </w:r>
          </w:p>
          <w:p w14:paraId="47887C94" w14:textId="77777777" w:rsidR="005875AF" w:rsidRPr="00A7424B" w:rsidRDefault="00000000" w:rsidP="00A7424B">
            <w:pPr>
              <w:numPr>
                <w:ilvl w:val="0"/>
                <w:numId w:val="10"/>
              </w:numPr>
              <w:suppressAutoHyphens w:val="0"/>
            </w:pPr>
            <w:r w:rsidRPr="00A7424B">
              <w:rPr>
                <w:rFonts w:eastAsia="Calibri"/>
                <w:sz w:val="20"/>
                <w:szCs w:val="20"/>
                <w:lang w:eastAsia="be-BY" w:bidi="be-BY"/>
              </w:rPr>
              <w:t>Обновление данных о клиенте.</w:t>
            </w:r>
          </w:p>
          <w:p w14:paraId="5A200957" w14:textId="77777777" w:rsidR="005875AF" w:rsidRPr="00A7424B" w:rsidRDefault="00000000" w:rsidP="00A7424B">
            <w:pPr>
              <w:numPr>
                <w:ilvl w:val="0"/>
                <w:numId w:val="10"/>
              </w:numPr>
              <w:suppressAutoHyphens w:val="0"/>
            </w:pPr>
            <w:r w:rsidRPr="00A7424B">
              <w:rPr>
                <w:rFonts w:eastAsia="Calibri"/>
                <w:sz w:val="20"/>
                <w:szCs w:val="20"/>
                <w:lang w:eastAsia="be-BY" w:bidi="be-BY"/>
              </w:rPr>
              <w:t>Удаление данных о клиенте.</w:t>
            </w:r>
          </w:p>
        </w:tc>
      </w:tr>
      <w:tr w:rsidR="005875AF" w:rsidRPr="00A7424B" w14:paraId="214CFBE6" w14:textId="77777777" w:rsidTr="00A33BAD">
        <w:trPr>
          <w:trHeight w:val="3252"/>
        </w:trPr>
        <w:tc>
          <w:tcPr>
            <w:tcW w:w="1022" w:type="dxa"/>
            <w:tcBorders>
              <w:top w:val="single" w:sz="2" w:space="0" w:color="000000"/>
              <w:left w:val="single" w:sz="2" w:space="0" w:color="000000"/>
              <w:bottom w:val="single" w:sz="2" w:space="0" w:color="000000"/>
            </w:tcBorders>
          </w:tcPr>
          <w:p w14:paraId="6B73B58D" w14:textId="77777777" w:rsidR="005875AF" w:rsidRPr="00A7424B" w:rsidRDefault="00000000" w:rsidP="00A7424B">
            <w:pPr>
              <w:suppressAutoHyphens w:val="0"/>
            </w:pPr>
            <w:r w:rsidRPr="00A7424B">
              <w:rPr>
                <w:rFonts w:eastAsia="Calibri"/>
                <w:sz w:val="20"/>
                <w:szCs w:val="20"/>
                <w:lang w:eastAsia="be-BY" w:bidi="be-BY"/>
              </w:rPr>
              <w:t>7</w:t>
            </w:r>
          </w:p>
        </w:tc>
        <w:tc>
          <w:tcPr>
            <w:tcW w:w="1697" w:type="dxa"/>
            <w:tcBorders>
              <w:top w:val="single" w:sz="2" w:space="0" w:color="000000"/>
              <w:left w:val="single" w:sz="2" w:space="0" w:color="000000"/>
              <w:bottom w:val="single" w:sz="2" w:space="0" w:color="000000"/>
            </w:tcBorders>
          </w:tcPr>
          <w:p w14:paraId="5108C9D9" w14:textId="77777777" w:rsidR="005875AF" w:rsidRPr="00A7424B" w:rsidRDefault="00000000" w:rsidP="00A7424B">
            <w:pPr>
              <w:suppressAutoHyphens w:val="0"/>
            </w:pPr>
            <w:r w:rsidRPr="00A7424B">
              <w:rPr>
                <w:rFonts w:eastAsia="Calibri"/>
                <w:sz w:val="20"/>
                <w:szCs w:val="20"/>
                <w:lang w:eastAsia="be-BY" w:bidi="be-BY"/>
              </w:rPr>
              <w:t>Книгохранилище</w:t>
            </w:r>
          </w:p>
        </w:tc>
        <w:tc>
          <w:tcPr>
            <w:tcW w:w="4794" w:type="dxa"/>
            <w:tcBorders>
              <w:top w:val="single" w:sz="2" w:space="0" w:color="000000"/>
              <w:left w:val="single" w:sz="2" w:space="0" w:color="000000"/>
              <w:bottom w:val="single" w:sz="2" w:space="0" w:color="000000"/>
            </w:tcBorders>
          </w:tcPr>
          <w:p w14:paraId="59346BC3" w14:textId="6CE9EE19" w:rsidR="005875AF" w:rsidRPr="00A7424B" w:rsidRDefault="00000000" w:rsidP="00A7424B">
            <w:pPr>
              <w:numPr>
                <w:ilvl w:val="0"/>
                <w:numId w:val="62"/>
              </w:numPr>
              <w:suppressAutoHyphens w:val="0"/>
            </w:pPr>
            <w:r w:rsidRPr="00A7424B">
              <w:rPr>
                <w:rFonts w:eastAsia="Calibri"/>
                <w:sz w:val="20"/>
                <w:szCs w:val="20"/>
                <w:lang w:eastAsia="be-BY" w:bidi="be-BY"/>
              </w:rPr>
              <w:t>Сотрудники (ФИО, Возраст, Пол, Адрес, Телефон, Должность).</w:t>
            </w:r>
          </w:p>
          <w:p w14:paraId="4B170130" w14:textId="77777777" w:rsidR="005875AF" w:rsidRPr="00A7424B" w:rsidRDefault="00000000" w:rsidP="00A7424B">
            <w:pPr>
              <w:numPr>
                <w:ilvl w:val="0"/>
                <w:numId w:val="62"/>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4C95771D" w14:textId="77777777" w:rsidR="005875AF" w:rsidRPr="00A7424B" w:rsidRDefault="00000000" w:rsidP="00A7424B">
            <w:pPr>
              <w:numPr>
                <w:ilvl w:val="0"/>
                <w:numId w:val="62"/>
              </w:numPr>
              <w:suppressAutoHyphens w:val="0"/>
            </w:pPr>
            <w:r w:rsidRPr="00A7424B">
              <w:rPr>
                <w:rFonts w:eastAsia="Calibri"/>
                <w:sz w:val="20"/>
                <w:szCs w:val="20"/>
                <w:lang w:eastAsia="be-BY" w:bidi="be-BY"/>
              </w:rPr>
              <w:t>Издательства (Наименование, Город, Адрес).</w:t>
            </w:r>
          </w:p>
          <w:p w14:paraId="1D0763DC" w14:textId="77777777" w:rsidR="005875AF" w:rsidRPr="00A7424B" w:rsidRDefault="00000000" w:rsidP="00A7424B">
            <w:pPr>
              <w:numPr>
                <w:ilvl w:val="0"/>
                <w:numId w:val="62"/>
              </w:numPr>
              <w:suppressAutoHyphens w:val="0"/>
            </w:pPr>
            <w:r w:rsidRPr="00A7424B">
              <w:rPr>
                <w:rFonts w:eastAsia="Calibri"/>
                <w:sz w:val="20"/>
                <w:szCs w:val="20"/>
                <w:lang w:eastAsia="be-BY" w:bidi="be-BY"/>
              </w:rPr>
              <w:t>Жанры (Наименование, Описание).</w:t>
            </w:r>
          </w:p>
          <w:p w14:paraId="3F8EBDF9" w14:textId="77777777" w:rsidR="005875AF" w:rsidRPr="00A7424B" w:rsidRDefault="00000000" w:rsidP="00A7424B">
            <w:pPr>
              <w:numPr>
                <w:ilvl w:val="0"/>
                <w:numId w:val="62"/>
              </w:numPr>
              <w:suppressAutoHyphens w:val="0"/>
            </w:pPr>
            <w:r w:rsidRPr="00A7424B">
              <w:rPr>
                <w:rFonts w:eastAsia="Calibri"/>
                <w:sz w:val="20"/>
                <w:szCs w:val="20"/>
                <w:lang w:eastAsia="be-BY" w:bidi="be-BY"/>
              </w:rPr>
              <w:t>Книги (Наименование, Издательство, Год издания, Жанр).</w:t>
            </w:r>
          </w:p>
          <w:p w14:paraId="621AC522" w14:textId="77777777" w:rsidR="005875AF" w:rsidRPr="00A7424B" w:rsidRDefault="00000000" w:rsidP="00A7424B">
            <w:pPr>
              <w:numPr>
                <w:ilvl w:val="0"/>
                <w:numId w:val="62"/>
              </w:numPr>
              <w:suppressAutoHyphens w:val="0"/>
            </w:pPr>
            <w:r w:rsidRPr="00A7424B">
              <w:rPr>
                <w:rFonts w:eastAsia="Calibri"/>
                <w:sz w:val="20"/>
                <w:szCs w:val="20"/>
                <w:lang w:eastAsia="be-BY" w:bidi="be-BY"/>
              </w:rPr>
              <w:t>Авторы (ФИО).</w:t>
            </w:r>
          </w:p>
          <w:p w14:paraId="380994BA" w14:textId="77777777" w:rsidR="005875AF" w:rsidRPr="00A7424B" w:rsidRDefault="00000000" w:rsidP="00A7424B">
            <w:pPr>
              <w:numPr>
                <w:ilvl w:val="0"/>
                <w:numId w:val="62"/>
              </w:numPr>
              <w:suppressAutoHyphens w:val="0"/>
            </w:pPr>
            <w:r w:rsidRPr="00A7424B">
              <w:rPr>
                <w:rFonts w:eastAsia="Calibri"/>
                <w:sz w:val="20"/>
                <w:szCs w:val="20"/>
                <w:lang w:eastAsia="be-BY" w:bidi="be-BY"/>
              </w:rPr>
              <w:t>Читатели (ФИО, Дата рождения, Пол, Адрес, Телефон, Паспортные данные, Должность).</w:t>
            </w:r>
          </w:p>
          <w:p w14:paraId="629B6235" w14:textId="77777777" w:rsidR="005875AF" w:rsidRPr="00A7424B" w:rsidRDefault="00000000" w:rsidP="00A7424B">
            <w:pPr>
              <w:numPr>
                <w:ilvl w:val="0"/>
                <w:numId w:val="62"/>
              </w:numPr>
              <w:suppressAutoHyphens w:val="0"/>
            </w:pPr>
            <w:r w:rsidRPr="00A7424B">
              <w:rPr>
                <w:rFonts w:eastAsia="Calibri"/>
                <w:sz w:val="20"/>
                <w:szCs w:val="20"/>
                <w:lang w:eastAsia="be-BY" w:bidi="be-BY"/>
              </w:rPr>
              <w:t>Выданные книги (Книга, Читатель, Дата выдачи, Дата возврата, Отметка о возврате).</w:t>
            </w:r>
          </w:p>
        </w:tc>
        <w:tc>
          <w:tcPr>
            <w:tcW w:w="7197" w:type="dxa"/>
            <w:tcBorders>
              <w:top w:val="single" w:sz="2" w:space="0" w:color="000000"/>
              <w:left w:val="single" w:sz="2" w:space="0" w:color="000000"/>
              <w:bottom w:val="single" w:sz="2" w:space="0" w:color="000000"/>
              <w:right w:val="single" w:sz="2" w:space="0" w:color="000000"/>
            </w:tcBorders>
          </w:tcPr>
          <w:p w14:paraId="7E1385C2" w14:textId="77777777" w:rsidR="005875AF" w:rsidRPr="00A7424B" w:rsidRDefault="00000000" w:rsidP="00A7424B">
            <w:pPr>
              <w:numPr>
                <w:ilvl w:val="0"/>
                <w:numId w:val="48"/>
              </w:numPr>
              <w:suppressAutoHyphens w:val="0"/>
            </w:pPr>
            <w:r w:rsidRPr="00A7424B">
              <w:rPr>
                <w:rFonts w:eastAsia="Calibri"/>
                <w:sz w:val="20"/>
                <w:szCs w:val="20"/>
                <w:lang w:eastAsia="be-BY" w:bidi="be-BY"/>
              </w:rPr>
              <w:t>Данные о сотрудниках и должностях, на которых они работают.</w:t>
            </w:r>
          </w:p>
          <w:p w14:paraId="4DFF6301" w14:textId="77777777" w:rsidR="005875AF" w:rsidRPr="00A7424B" w:rsidRDefault="00000000" w:rsidP="00A7424B">
            <w:pPr>
              <w:numPr>
                <w:ilvl w:val="0"/>
                <w:numId w:val="48"/>
              </w:numPr>
              <w:suppressAutoHyphens w:val="0"/>
            </w:pPr>
            <w:r w:rsidRPr="00A7424B">
              <w:rPr>
                <w:rFonts w:eastAsia="Calibri"/>
                <w:sz w:val="20"/>
                <w:szCs w:val="20"/>
                <w:lang w:eastAsia="be-BY" w:bidi="be-BY"/>
              </w:rPr>
              <w:t>Полная информация обо всех имеющихся в библиотеке книгах.</w:t>
            </w:r>
          </w:p>
          <w:p w14:paraId="5985FD32" w14:textId="77777777" w:rsidR="005875AF" w:rsidRPr="00A7424B" w:rsidRDefault="00000000" w:rsidP="00A7424B">
            <w:pPr>
              <w:numPr>
                <w:ilvl w:val="0"/>
                <w:numId w:val="48"/>
              </w:numPr>
              <w:suppressAutoHyphens w:val="0"/>
            </w:pPr>
            <w:r w:rsidRPr="00A7424B">
              <w:rPr>
                <w:rFonts w:eastAsia="Calibri"/>
                <w:sz w:val="20"/>
                <w:szCs w:val="20"/>
                <w:lang w:eastAsia="be-BY" w:bidi="be-BY"/>
              </w:rPr>
              <w:t>Список клиентов, которые брали за все время только одну книгу.</w:t>
            </w:r>
          </w:p>
          <w:p w14:paraId="044F4D38" w14:textId="77777777" w:rsidR="005875AF" w:rsidRPr="00A7424B" w:rsidRDefault="00000000" w:rsidP="00A7424B">
            <w:pPr>
              <w:numPr>
                <w:ilvl w:val="0"/>
                <w:numId w:val="48"/>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1521FF4" w14:textId="77777777" w:rsidR="005875AF" w:rsidRPr="00A7424B" w:rsidRDefault="00000000" w:rsidP="00A7424B">
            <w:pPr>
              <w:numPr>
                <w:ilvl w:val="0"/>
                <w:numId w:val="48"/>
              </w:numPr>
              <w:suppressAutoHyphens w:val="0"/>
            </w:pPr>
            <w:r w:rsidRPr="00A7424B">
              <w:rPr>
                <w:rFonts w:eastAsia="Calibri"/>
                <w:sz w:val="20"/>
                <w:szCs w:val="20"/>
                <w:lang w:eastAsia="be-BY" w:bidi="be-BY"/>
              </w:rPr>
              <w:t>Параметрический запрос для отображения информации о книгах по определенному году издания.</w:t>
            </w:r>
          </w:p>
          <w:p w14:paraId="76A0BFD6" w14:textId="77777777" w:rsidR="005875AF" w:rsidRPr="00A7424B" w:rsidRDefault="00000000" w:rsidP="00A7424B">
            <w:pPr>
              <w:numPr>
                <w:ilvl w:val="0"/>
                <w:numId w:val="48"/>
              </w:numPr>
              <w:suppressAutoHyphens w:val="0"/>
            </w:pPr>
            <w:r w:rsidRPr="00A7424B">
              <w:rPr>
                <w:rFonts w:eastAsia="Calibri"/>
                <w:sz w:val="20"/>
                <w:szCs w:val="20"/>
                <w:lang w:eastAsia="be-BY" w:bidi="be-BY"/>
              </w:rPr>
              <w:t>Перекрестный запрос с информацией о количестве книг на руках по каждому читателю.</w:t>
            </w:r>
          </w:p>
          <w:p w14:paraId="0FEC59AD" w14:textId="77777777" w:rsidR="005875AF" w:rsidRPr="00A7424B" w:rsidRDefault="00000000" w:rsidP="00A7424B">
            <w:pPr>
              <w:numPr>
                <w:ilvl w:val="0"/>
                <w:numId w:val="48"/>
              </w:numPr>
              <w:suppressAutoHyphens w:val="0"/>
            </w:pPr>
            <w:r w:rsidRPr="00A7424B">
              <w:rPr>
                <w:rFonts w:eastAsia="Calibri"/>
                <w:sz w:val="20"/>
                <w:szCs w:val="20"/>
                <w:lang w:eastAsia="be-BY" w:bidi="be-BY"/>
              </w:rPr>
              <w:t>Посчитать количество всех должников на текущую дату.</w:t>
            </w:r>
          </w:p>
          <w:p w14:paraId="7938E8BB" w14:textId="77777777" w:rsidR="005875AF" w:rsidRPr="00A7424B" w:rsidRDefault="00000000" w:rsidP="00A7424B">
            <w:pPr>
              <w:numPr>
                <w:ilvl w:val="0"/>
                <w:numId w:val="48"/>
              </w:numPr>
              <w:suppressAutoHyphens w:val="0"/>
            </w:pPr>
            <w:r w:rsidRPr="00A7424B">
              <w:rPr>
                <w:rFonts w:eastAsia="Calibri"/>
                <w:sz w:val="20"/>
                <w:szCs w:val="20"/>
                <w:lang w:eastAsia="be-BY" w:bidi="be-BY"/>
              </w:rPr>
              <w:t>Добавление новой книги.</w:t>
            </w:r>
          </w:p>
          <w:p w14:paraId="1745588E" w14:textId="77777777" w:rsidR="005875AF" w:rsidRPr="00A7424B" w:rsidRDefault="00000000" w:rsidP="00A7424B">
            <w:pPr>
              <w:numPr>
                <w:ilvl w:val="0"/>
                <w:numId w:val="48"/>
              </w:numPr>
              <w:suppressAutoHyphens w:val="0"/>
            </w:pPr>
            <w:r w:rsidRPr="00A7424B">
              <w:rPr>
                <w:rFonts w:eastAsia="Calibri"/>
                <w:sz w:val="20"/>
                <w:szCs w:val="20"/>
                <w:lang w:eastAsia="be-BY" w:bidi="be-BY"/>
              </w:rPr>
              <w:t>Обновление данных о книге.</w:t>
            </w:r>
          </w:p>
          <w:p w14:paraId="5A62F48F" w14:textId="77777777" w:rsidR="005875AF" w:rsidRPr="00A7424B" w:rsidRDefault="00000000" w:rsidP="00A7424B">
            <w:pPr>
              <w:numPr>
                <w:ilvl w:val="0"/>
                <w:numId w:val="48"/>
              </w:numPr>
              <w:suppressAutoHyphens w:val="0"/>
            </w:pPr>
            <w:r w:rsidRPr="00A7424B">
              <w:rPr>
                <w:rFonts w:eastAsia="Calibri"/>
                <w:sz w:val="20"/>
                <w:szCs w:val="20"/>
                <w:lang w:eastAsia="be-BY" w:bidi="be-BY"/>
              </w:rPr>
              <w:t>Удаление данных о книге.</w:t>
            </w:r>
          </w:p>
        </w:tc>
      </w:tr>
      <w:tr w:rsidR="005875AF" w:rsidRPr="00A7424B" w14:paraId="781C60FC" w14:textId="77777777" w:rsidTr="00A33BAD">
        <w:trPr>
          <w:trHeight w:val="2972"/>
        </w:trPr>
        <w:tc>
          <w:tcPr>
            <w:tcW w:w="1022" w:type="dxa"/>
            <w:tcBorders>
              <w:top w:val="single" w:sz="2" w:space="0" w:color="000000"/>
              <w:left w:val="single" w:sz="2" w:space="0" w:color="000000"/>
              <w:bottom w:val="single" w:sz="2" w:space="0" w:color="000000"/>
            </w:tcBorders>
          </w:tcPr>
          <w:p w14:paraId="21687A40" w14:textId="77777777" w:rsidR="005875AF" w:rsidRPr="00A7424B" w:rsidRDefault="00000000" w:rsidP="00A7424B">
            <w:pPr>
              <w:suppressAutoHyphens w:val="0"/>
            </w:pPr>
            <w:r w:rsidRPr="00A7424B">
              <w:rPr>
                <w:rFonts w:eastAsia="Calibri"/>
                <w:sz w:val="20"/>
                <w:szCs w:val="20"/>
                <w:lang w:eastAsia="be-BY" w:bidi="be-BY"/>
              </w:rPr>
              <w:t>8</w:t>
            </w:r>
          </w:p>
        </w:tc>
        <w:tc>
          <w:tcPr>
            <w:tcW w:w="1697" w:type="dxa"/>
            <w:tcBorders>
              <w:top w:val="single" w:sz="2" w:space="0" w:color="000000"/>
              <w:left w:val="single" w:sz="2" w:space="0" w:color="000000"/>
              <w:bottom w:val="single" w:sz="2" w:space="0" w:color="000000"/>
            </w:tcBorders>
          </w:tcPr>
          <w:p w14:paraId="4026BEF8" w14:textId="77777777" w:rsidR="005875AF" w:rsidRPr="00A7424B" w:rsidRDefault="00000000" w:rsidP="00A7424B">
            <w:pPr>
              <w:suppressAutoHyphens w:val="0"/>
            </w:pPr>
            <w:r w:rsidRPr="00A7424B">
              <w:rPr>
                <w:rFonts w:eastAsia="Calibri"/>
                <w:sz w:val="20"/>
                <w:szCs w:val="20"/>
                <w:lang w:eastAsia="be-BY" w:bidi="be-BY"/>
              </w:rPr>
              <w:t>Радиостанция</w:t>
            </w:r>
          </w:p>
        </w:tc>
        <w:tc>
          <w:tcPr>
            <w:tcW w:w="4794" w:type="dxa"/>
            <w:tcBorders>
              <w:top w:val="single" w:sz="2" w:space="0" w:color="000000"/>
              <w:left w:val="single" w:sz="2" w:space="0" w:color="000000"/>
              <w:bottom w:val="single" w:sz="2" w:space="0" w:color="000000"/>
            </w:tcBorders>
          </w:tcPr>
          <w:p w14:paraId="29790224" w14:textId="77777777" w:rsidR="005875AF" w:rsidRPr="00A7424B" w:rsidRDefault="00000000" w:rsidP="00A7424B">
            <w:pPr>
              <w:numPr>
                <w:ilvl w:val="0"/>
                <w:numId w:val="27"/>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2253F4F3" w14:textId="77777777" w:rsidR="005875AF" w:rsidRPr="00A7424B" w:rsidRDefault="00000000" w:rsidP="00A7424B">
            <w:pPr>
              <w:numPr>
                <w:ilvl w:val="0"/>
                <w:numId w:val="27"/>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09E8C7E7" w14:textId="77777777" w:rsidR="005875AF" w:rsidRPr="00A7424B" w:rsidRDefault="00000000" w:rsidP="00A7424B">
            <w:pPr>
              <w:numPr>
                <w:ilvl w:val="0"/>
                <w:numId w:val="27"/>
              </w:numPr>
              <w:suppressAutoHyphens w:val="0"/>
            </w:pPr>
            <w:r w:rsidRPr="00A7424B">
              <w:rPr>
                <w:rFonts w:eastAsia="Calibri"/>
                <w:sz w:val="20"/>
                <w:szCs w:val="20"/>
                <w:lang w:eastAsia="be-BY" w:bidi="be-BY"/>
              </w:rPr>
              <w:t>Исполнители (Наименование, Описание).</w:t>
            </w:r>
          </w:p>
          <w:p w14:paraId="4249902E" w14:textId="77777777" w:rsidR="005875AF" w:rsidRPr="00A7424B" w:rsidRDefault="00000000" w:rsidP="00A7424B">
            <w:pPr>
              <w:numPr>
                <w:ilvl w:val="0"/>
                <w:numId w:val="27"/>
              </w:numPr>
              <w:suppressAutoHyphens w:val="0"/>
            </w:pPr>
            <w:r w:rsidRPr="00A7424B">
              <w:rPr>
                <w:rFonts w:eastAsia="Calibri"/>
                <w:sz w:val="20"/>
                <w:szCs w:val="20"/>
                <w:lang w:eastAsia="be-BY" w:bidi="be-BY"/>
              </w:rPr>
              <w:t>Жанры (Наименование, Описание).</w:t>
            </w:r>
          </w:p>
          <w:p w14:paraId="1B2D1572" w14:textId="77777777" w:rsidR="005875AF" w:rsidRPr="00A7424B" w:rsidRDefault="00000000" w:rsidP="00A7424B">
            <w:pPr>
              <w:numPr>
                <w:ilvl w:val="0"/>
                <w:numId w:val="27"/>
              </w:numPr>
              <w:suppressAutoHyphens w:val="0"/>
            </w:pPr>
            <w:r w:rsidRPr="00A7424B">
              <w:rPr>
                <w:rFonts w:eastAsia="Calibri"/>
                <w:sz w:val="20"/>
                <w:szCs w:val="20"/>
                <w:lang w:eastAsia="be-BY" w:bidi="be-BY"/>
              </w:rPr>
              <w:t>Записи (Наименование, Исполнитель, Альбом, Год, Жанр, Дата записи, Длительность, Сотрудник).</w:t>
            </w:r>
          </w:p>
          <w:p w14:paraId="2B9C7D00" w14:textId="77777777" w:rsidR="005875AF" w:rsidRPr="00A7424B" w:rsidRDefault="00000000" w:rsidP="00A7424B">
            <w:pPr>
              <w:numPr>
                <w:ilvl w:val="0"/>
                <w:numId w:val="27"/>
              </w:numPr>
              <w:suppressAutoHyphens w:val="0"/>
            </w:pPr>
            <w:r w:rsidRPr="00A7424B">
              <w:rPr>
                <w:rFonts w:eastAsia="Calibri"/>
                <w:sz w:val="20"/>
                <w:szCs w:val="20"/>
                <w:lang w:eastAsia="be-BY" w:bidi="be-BY"/>
              </w:rPr>
              <w:t xml:space="preserve">График работы (Дата, Время начала, Время окончания, </w:t>
            </w:r>
            <w:bookmarkStart w:id="5" w:name="__DdeLink__930_728108497"/>
            <w:r w:rsidRPr="00A7424B">
              <w:rPr>
                <w:rFonts w:eastAsia="Calibri"/>
                <w:sz w:val="20"/>
                <w:szCs w:val="20"/>
                <w:lang w:eastAsia="be-BY" w:bidi="be-BY"/>
              </w:rPr>
              <w:t>Сотрудник</w:t>
            </w:r>
            <w:bookmarkEnd w:id="5"/>
            <w:r w:rsidRPr="00A7424B">
              <w:rPr>
                <w:rFonts w:eastAsia="Calibri"/>
                <w:sz w:val="20"/>
                <w:szCs w:val="20"/>
                <w:lang w:eastAsia="be-BY" w:bidi="be-BY"/>
              </w:rPr>
              <w:t>).</w:t>
            </w:r>
          </w:p>
        </w:tc>
        <w:tc>
          <w:tcPr>
            <w:tcW w:w="7197" w:type="dxa"/>
            <w:tcBorders>
              <w:top w:val="single" w:sz="2" w:space="0" w:color="000000"/>
              <w:left w:val="single" w:sz="2" w:space="0" w:color="000000"/>
              <w:bottom w:val="single" w:sz="2" w:space="0" w:color="000000"/>
              <w:right w:val="single" w:sz="2" w:space="0" w:color="000000"/>
            </w:tcBorders>
          </w:tcPr>
          <w:p w14:paraId="2D742086" w14:textId="77777777" w:rsidR="005875AF" w:rsidRPr="00A7424B" w:rsidRDefault="00000000" w:rsidP="00A7424B">
            <w:pPr>
              <w:numPr>
                <w:ilvl w:val="0"/>
                <w:numId w:val="15"/>
              </w:numPr>
              <w:suppressAutoHyphens w:val="0"/>
            </w:pPr>
            <w:r w:rsidRPr="00A7424B">
              <w:rPr>
                <w:rFonts w:eastAsia="Calibri"/>
                <w:sz w:val="20"/>
                <w:szCs w:val="20"/>
                <w:lang w:eastAsia="be-BY" w:bidi="be-BY"/>
              </w:rPr>
              <w:t>Данные о сотрудниках и должностях, на которых они работают.</w:t>
            </w:r>
          </w:p>
          <w:p w14:paraId="5B107F02" w14:textId="77777777" w:rsidR="005875AF" w:rsidRPr="00A7424B" w:rsidRDefault="00000000" w:rsidP="00A7424B">
            <w:pPr>
              <w:numPr>
                <w:ilvl w:val="0"/>
                <w:numId w:val="15"/>
              </w:numPr>
              <w:suppressAutoHyphens w:val="0"/>
            </w:pPr>
            <w:r w:rsidRPr="00A7424B">
              <w:rPr>
                <w:rFonts w:eastAsia="Calibri"/>
                <w:sz w:val="20"/>
                <w:szCs w:val="20"/>
                <w:lang w:eastAsia="be-BY" w:bidi="be-BY"/>
              </w:rPr>
              <w:t>Полная информация об имеющихся записях.</w:t>
            </w:r>
          </w:p>
          <w:p w14:paraId="22E550C3" w14:textId="77777777" w:rsidR="005875AF" w:rsidRPr="00A7424B" w:rsidRDefault="00000000" w:rsidP="00A7424B">
            <w:pPr>
              <w:numPr>
                <w:ilvl w:val="0"/>
                <w:numId w:val="15"/>
              </w:numPr>
              <w:suppressAutoHyphens w:val="0"/>
            </w:pPr>
            <w:r w:rsidRPr="00A7424B">
              <w:rPr>
                <w:rFonts w:eastAsia="Calibri"/>
                <w:sz w:val="20"/>
                <w:szCs w:val="20"/>
                <w:lang w:eastAsia="be-BY" w:bidi="be-BY"/>
              </w:rPr>
              <w:t>Исполнители, работающие не более чем в двух жанрах.</w:t>
            </w:r>
          </w:p>
          <w:p w14:paraId="525804EE" w14:textId="77777777" w:rsidR="005875AF" w:rsidRPr="00A7424B" w:rsidRDefault="00000000" w:rsidP="00A7424B">
            <w:pPr>
              <w:numPr>
                <w:ilvl w:val="0"/>
                <w:numId w:val="15"/>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15C2123A" w14:textId="77777777" w:rsidR="005875AF" w:rsidRPr="00A7424B" w:rsidRDefault="00000000" w:rsidP="00A7424B">
            <w:pPr>
              <w:numPr>
                <w:ilvl w:val="0"/>
                <w:numId w:val="15"/>
              </w:numPr>
              <w:suppressAutoHyphens w:val="0"/>
            </w:pPr>
            <w:r w:rsidRPr="00A7424B">
              <w:rPr>
                <w:rFonts w:eastAsia="Calibri"/>
                <w:sz w:val="20"/>
                <w:szCs w:val="20"/>
                <w:lang w:eastAsia="be-BY" w:bidi="be-BY"/>
              </w:rPr>
              <w:t>Параметрический запрос для отображения информации о записях по заданным исполнителям.</w:t>
            </w:r>
          </w:p>
          <w:p w14:paraId="514206E6" w14:textId="77777777" w:rsidR="005875AF" w:rsidRPr="00A7424B" w:rsidRDefault="00000000" w:rsidP="00A7424B">
            <w:pPr>
              <w:numPr>
                <w:ilvl w:val="0"/>
                <w:numId w:val="15"/>
              </w:numPr>
              <w:suppressAutoHyphens w:val="0"/>
            </w:pPr>
            <w:r w:rsidRPr="00A7424B">
              <w:rPr>
                <w:rFonts w:eastAsia="Calibri"/>
                <w:sz w:val="20"/>
                <w:szCs w:val="20"/>
                <w:lang w:eastAsia="be-BY" w:bidi="be-BY"/>
              </w:rPr>
              <w:t>Перекрестный запрос с информацией о сетке вещания по отдельным датам.</w:t>
            </w:r>
          </w:p>
          <w:p w14:paraId="6D0F787F" w14:textId="77777777" w:rsidR="005875AF" w:rsidRPr="00A7424B" w:rsidRDefault="00000000" w:rsidP="00A7424B">
            <w:pPr>
              <w:numPr>
                <w:ilvl w:val="0"/>
                <w:numId w:val="15"/>
              </w:numPr>
              <w:suppressAutoHyphens w:val="0"/>
            </w:pPr>
            <w:r w:rsidRPr="00A7424B">
              <w:rPr>
                <w:rFonts w:eastAsia="Calibri"/>
                <w:sz w:val="20"/>
                <w:szCs w:val="20"/>
                <w:lang w:eastAsia="be-BY" w:bidi="be-BY"/>
              </w:rPr>
              <w:t>Вычислить количество записей для каждого исполнителя.</w:t>
            </w:r>
          </w:p>
          <w:p w14:paraId="058EA344" w14:textId="77777777" w:rsidR="005875AF" w:rsidRPr="00A7424B" w:rsidRDefault="00000000" w:rsidP="00A7424B">
            <w:pPr>
              <w:numPr>
                <w:ilvl w:val="0"/>
                <w:numId w:val="15"/>
              </w:numPr>
              <w:suppressAutoHyphens w:val="0"/>
            </w:pPr>
            <w:r w:rsidRPr="00A7424B">
              <w:rPr>
                <w:rFonts w:eastAsia="Calibri"/>
                <w:sz w:val="20"/>
                <w:szCs w:val="20"/>
                <w:lang w:eastAsia="be-BY" w:bidi="be-BY"/>
              </w:rPr>
              <w:t>Добавление нового исполнителя.</w:t>
            </w:r>
          </w:p>
          <w:p w14:paraId="4C1A1662" w14:textId="77777777" w:rsidR="005875AF" w:rsidRPr="00A7424B" w:rsidRDefault="00000000" w:rsidP="00A7424B">
            <w:pPr>
              <w:numPr>
                <w:ilvl w:val="0"/>
                <w:numId w:val="15"/>
              </w:numPr>
              <w:suppressAutoHyphens w:val="0"/>
            </w:pPr>
            <w:r w:rsidRPr="00A7424B">
              <w:rPr>
                <w:rFonts w:eastAsia="Calibri"/>
                <w:sz w:val="20"/>
                <w:szCs w:val="20"/>
                <w:lang w:eastAsia="be-BY" w:bidi="be-BY"/>
              </w:rPr>
              <w:t>Обновление данных об исполнителе.</w:t>
            </w:r>
          </w:p>
          <w:p w14:paraId="1FD98DA9" w14:textId="77777777" w:rsidR="005875AF" w:rsidRPr="00A7424B" w:rsidRDefault="00000000" w:rsidP="00A7424B">
            <w:pPr>
              <w:numPr>
                <w:ilvl w:val="0"/>
                <w:numId w:val="15"/>
              </w:numPr>
              <w:suppressAutoHyphens w:val="0"/>
            </w:pPr>
            <w:r w:rsidRPr="00A7424B">
              <w:rPr>
                <w:rFonts w:eastAsia="Calibri"/>
                <w:sz w:val="20"/>
                <w:szCs w:val="20"/>
                <w:lang w:eastAsia="be-BY" w:bidi="be-BY"/>
              </w:rPr>
              <w:t>Удаление данных об исполнителе.</w:t>
            </w:r>
          </w:p>
        </w:tc>
      </w:tr>
      <w:tr w:rsidR="005875AF" w:rsidRPr="00A7424B" w14:paraId="3228A315" w14:textId="77777777" w:rsidTr="00A33BAD">
        <w:trPr>
          <w:trHeight w:val="1029"/>
        </w:trPr>
        <w:tc>
          <w:tcPr>
            <w:tcW w:w="1022" w:type="dxa"/>
            <w:tcBorders>
              <w:top w:val="single" w:sz="2" w:space="0" w:color="000000"/>
              <w:left w:val="single" w:sz="2" w:space="0" w:color="000000"/>
              <w:bottom w:val="single" w:sz="2" w:space="0" w:color="000000"/>
            </w:tcBorders>
          </w:tcPr>
          <w:p w14:paraId="73C1A685" w14:textId="77777777" w:rsidR="005875AF" w:rsidRPr="00A7424B" w:rsidRDefault="00000000" w:rsidP="00A7424B">
            <w:pPr>
              <w:suppressAutoHyphens w:val="0"/>
            </w:pPr>
            <w:r w:rsidRPr="00A7424B">
              <w:rPr>
                <w:rFonts w:eastAsia="Calibri"/>
                <w:sz w:val="20"/>
                <w:szCs w:val="20"/>
                <w:lang w:eastAsia="be-BY" w:bidi="be-BY"/>
              </w:rPr>
              <w:t>9</w:t>
            </w:r>
          </w:p>
        </w:tc>
        <w:tc>
          <w:tcPr>
            <w:tcW w:w="1697" w:type="dxa"/>
            <w:tcBorders>
              <w:top w:val="single" w:sz="2" w:space="0" w:color="000000"/>
              <w:left w:val="single" w:sz="2" w:space="0" w:color="000000"/>
              <w:bottom w:val="single" w:sz="2" w:space="0" w:color="000000"/>
            </w:tcBorders>
          </w:tcPr>
          <w:p w14:paraId="671E29A2" w14:textId="77777777" w:rsidR="005875AF" w:rsidRPr="00A7424B" w:rsidRDefault="00000000" w:rsidP="00A7424B">
            <w:pPr>
              <w:suppressAutoHyphens w:val="0"/>
            </w:pPr>
            <w:r w:rsidRPr="00A7424B">
              <w:rPr>
                <w:rFonts w:eastAsia="Calibri"/>
                <w:sz w:val="20"/>
                <w:szCs w:val="20"/>
                <w:lang w:eastAsia="be-BY" w:bidi="be-BY"/>
              </w:rPr>
              <w:t>Транспортная компания</w:t>
            </w:r>
          </w:p>
        </w:tc>
        <w:tc>
          <w:tcPr>
            <w:tcW w:w="4794" w:type="dxa"/>
            <w:tcBorders>
              <w:top w:val="single" w:sz="2" w:space="0" w:color="000000"/>
              <w:left w:val="single" w:sz="2" w:space="0" w:color="000000"/>
              <w:bottom w:val="single" w:sz="2" w:space="0" w:color="000000"/>
            </w:tcBorders>
          </w:tcPr>
          <w:p w14:paraId="0B302CA8" w14:textId="77777777" w:rsidR="005875AF" w:rsidRPr="00A7424B" w:rsidRDefault="00000000" w:rsidP="00A7424B">
            <w:pPr>
              <w:numPr>
                <w:ilvl w:val="0"/>
                <w:numId w:val="12"/>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522DE5B9" w14:textId="77777777" w:rsidR="005875AF" w:rsidRPr="00A7424B" w:rsidRDefault="00000000" w:rsidP="00A7424B">
            <w:pPr>
              <w:numPr>
                <w:ilvl w:val="0"/>
                <w:numId w:val="12"/>
              </w:numPr>
              <w:suppressAutoHyphens w:val="0"/>
            </w:pPr>
            <w:r w:rsidRPr="00A7424B">
              <w:rPr>
                <w:rFonts w:eastAsia="Calibri"/>
                <w:sz w:val="20"/>
                <w:szCs w:val="20"/>
                <w:lang w:eastAsia="be-BY" w:bidi="be-BY"/>
              </w:rPr>
              <w:t>Должности (Наименование должности, Оклад, Обязанности, Требования).</w:t>
            </w:r>
          </w:p>
        </w:tc>
        <w:tc>
          <w:tcPr>
            <w:tcW w:w="7197" w:type="dxa"/>
            <w:tcBorders>
              <w:top w:val="single" w:sz="2" w:space="0" w:color="000000"/>
              <w:left w:val="single" w:sz="2" w:space="0" w:color="000000"/>
              <w:bottom w:val="single" w:sz="2" w:space="0" w:color="000000"/>
              <w:right w:val="single" w:sz="2" w:space="0" w:color="000000"/>
            </w:tcBorders>
          </w:tcPr>
          <w:p w14:paraId="45D2C8FE" w14:textId="77777777" w:rsidR="005875AF" w:rsidRPr="00A7424B" w:rsidRDefault="00000000" w:rsidP="00A7424B">
            <w:pPr>
              <w:numPr>
                <w:ilvl w:val="0"/>
                <w:numId w:val="24"/>
              </w:numPr>
              <w:suppressAutoHyphens w:val="0"/>
            </w:pPr>
            <w:r w:rsidRPr="00A7424B">
              <w:rPr>
                <w:rFonts w:eastAsia="Calibri"/>
                <w:sz w:val="20"/>
                <w:szCs w:val="20"/>
                <w:lang w:eastAsia="be-BY" w:bidi="be-BY"/>
              </w:rPr>
              <w:t>Данные о сотрудниках и должностях, на которых они работают.</w:t>
            </w:r>
          </w:p>
          <w:p w14:paraId="4275897F" w14:textId="77777777" w:rsidR="005875AF" w:rsidRPr="00A7424B" w:rsidRDefault="00000000" w:rsidP="00A7424B">
            <w:pPr>
              <w:numPr>
                <w:ilvl w:val="0"/>
                <w:numId w:val="24"/>
              </w:numPr>
              <w:suppressAutoHyphens w:val="0"/>
            </w:pPr>
            <w:r w:rsidRPr="00A7424B">
              <w:rPr>
                <w:rFonts w:eastAsia="Calibri"/>
                <w:sz w:val="20"/>
                <w:szCs w:val="20"/>
                <w:lang w:eastAsia="be-BY" w:bidi="be-BY"/>
              </w:rPr>
              <w:t>Полная информация об автомобилях и их водителях.</w:t>
            </w:r>
          </w:p>
        </w:tc>
      </w:tr>
      <w:tr w:rsidR="005875AF" w:rsidRPr="00A7424B" w14:paraId="3892395B" w14:textId="77777777" w:rsidTr="00A33BAD">
        <w:trPr>
          <w:trHeight w:val="2685"/>
        </w:trPr>
        <w:tc>
          <w:tcPr>
            <w:tcW w:w="1022" w:type="dxa"/>
            <w:tcBorders>
              <w:top w:val="single" w:sz="2" w:space="0" w:color="000000"/>
              <w:left w:val="single" w:sz="2" w:space="0" w:color="000000"/>
              <w:bottom w:val="single" w:sz="2" w:space="0" w:color="000000"/>
            </w:tcBorders>
          </w:tcPr>
          <w:p w14:paraId="5C051D37" w14:textId="77777777" w:rsidR="005875AF" w:rsidRPr="00A7424B" w:rsidRDefault="005875AF" w:rsidP="00A7424B">
            <w:pPr>
              <w:suppressAutoHyphens w:val="0"/>
              <w:snapToGrid w:val="0"/>
              <w:rPr>
                <w:rFonts w:eastAsia="Calibri"/>
                <w:sz w:val="20"/>
                <w:szCs w:val="20"/>
                <w:lang w:eastAsia="be-BY" w:bidi="be-BY"/>
              </w:rPr>
            </w:pPr>
          </w:p>
        </w:tc>
        <w:tc>
          <w:tcPr>
            <w:tcW w:w="1697" w:type="dxa"/>
            <w:tcBorders>
              <w:top w:val="single" w:sz="2" w:space="0" w:color="000000"/>
              <w:left w:val="single" w:sz="2" w:space="0" w:color="000000"/>
              <w:bottom w:val="single" w:sz="2" w:space="0" w:color="000000"/>
            </w:tcBorders>
          </w:tcPr>
          <w:p w14:paraId="4B3EB6D9" w14:textId="77777777" w:rsidR="005875AF" w:rsidRPr="00A7424B" w:rsidRDefault="005875AF" w:rsidP="00A7424B">
            <w:pPr>
              <w:suppressAutoHyphens w:val="0"/>
              <w:snapToGrid w:val="0"/>
              <w:rPr>
                <w:rFonts w:eastAsia="Calibri"/>
                <w:sz w:val="20"/>
                <w:szCs w:val="20"/>
                <w:lang w:eastAsia="be-BY" w:bidi="be-BY"/>
              </w:rPr>
            </w:pPr>
          </w:p>
        </w:tc>
        <w:tc>
          <w:tcPr>
            <w:tcW w:w="4794" w:type="dxa"/>
            <w:tcBorders>
              <w:top w:val="single" w:sz="2" w:space="0" w:color="000000"/>
              <w:left w:val="single" w:sz="2" w:space="0" w:color="000000"/>
              <w:bottom w:val="single" w:sz="2" w:space="0" w:color="000000"/>
            </w:tcBorders>
          </w:tcPr>
          <w:p w14:paraId="3FF983F0" w14:textId="77777777" w:rsidR="005875AF" w:rsidRPr="00A7424B" w:rsidRDefault="00000000" w:rsidP="00A7424B">
            <w:pPr>
              <w:numPr>
                <w:ilvl w:val="0"/>
                <w:numId w:val="51"/>
              </w:numPr>
              <w:suppressAutoHyphens w:val="0"/>
            </w:pPr>
            <w:r w:rsidRPr="00A7424B">
              <w:rPr>
                <w:rFonts w:eastAsia="Calibri"/>
                <w:sz w:val="20"/>
                <w:szCs w:val="20"/>
                <w:lang w:eastAsia="be-BY" w:bidi="be-BY"/>
              </w:rPr>
              <w:t>Марки (Наименование, Технические характеристики, Стоимость, Специфика).</w:t>
            </w:r>
          </w:p>
          <w:p w14:paraId="6247779C" w14:textId="77777777" w:rsidR="005875AF" w:rsidRPr="00A7424B" w:rsidRDefault="00000000" w:rsidP="00A7424B">
            <w:pPr>
              <w:numPr>
                <w:ilvl w:val="0"/>
                <w:numId w:val="51"/>
              </w:numPr>
              <w:suppressAutoHyphens w:val="0"/>
            </w:pPr>
            <w:r w:rsidRPr="00A7424B">
              <w:rPr>
                <w:rFonts w:eastAsia="Calibri"/>
                <w:sz w:val="20"/>
                <w:szCs w:val="20"/>
                <w:lang w:eastAsia="be-BY" w:bidi="be-BY"/>
              </w:rPr>
              <w:t>Тарифы (Наименование, Описание, Стоимость).</w:t>
            </w:r>
          </w:p>
          <w:p w14:paraId="6AC48B50" w14:textId="77777777" w:rsidR="005875AF" w:rsidRPr="00A7424B" w:rsidRDefault="00000000" w:rsidP="00A7424B">
            <w:pPr>
              <w:numPr>
                <w:ilvl w:val="0"/>
                <w:numId w:val="51"/>
              </w:numPr>
              <w:suppressAutoHyphens w:val="0"/>
            </w:pPr>
            <w:r w:rsidRPr="00A7424B">
              <w:rPr>
                <w:rFonts w:eastAsia="Calibri"/>
                <w:sz w:val="20"/>
                <w:szCs w:val="20"/>
                <w:lang w:eastAsia="be-BY" w:bidi="be-BY"/>
              </w:rPr>
              <w:t>Автомобили (Марка, Регистрационный номер, Номер кузова, Номер двигателя, Год выпуска, Пробег, Шофер, Дата последнего ТО).</w:t>
            </w:r>
          </w:p>
          <w:p w14:paraId="11216EA2" w14:textId="77777777" w:rsidR="005875AF" w:rsidRPr="00A7424B" w:rsidRDefault="00000000" w:rsidP="00A7424B">
            <w:pPr>
              <w:numPr>
                <w:ilvl w:val="0"/>
                <w:numId w:val="51"/>
              </w:numPr>
              <w:suppressAutoHyphens w:val="0"/>
            </w:pPr>
            <w:r w:rsidRPr="00A7424B">
              <w:rPr>
                <w:rFonts w:eastAsia="Calibri"/>
                <w:sz w:val="20"/>
                <w:szCs w:val="20"/>
                <w:lang w:eastAsia="be-BY" w:bidi="be-BY"/>
              </w:rPr>
              <w:t>Рейсы (Дата, Время, Телефон, Пункт отправления, Пункт назначения, Тариф, Оператор, Автомобиль).</w:t>
            </w:r>
          </w:p>
        </w:tc>
        <w:tc>
          <w:tcPr>
            <w:tcW w:w="7197" w:type="dxa"/>
            <w:tcBorders>
              <w:top w:val="single" w:sz="2" w:space="0" w:color="000000"/>
              <w:left w:val="single" w:sz="2" w:space="0" w:color="000000"/>
              <w:bottom w:val="single" w:sz="2" w:space="0" w:color="000000"/>
              <w:right w:val="single" w:sz="2" w:space="0" w:color="000000"/>
            </w:tcBorders>
          </w:tcPr>
          <w:p w14:paraId="4A9DE5FD" w14:textId="77777777" w:rsidR="005875AF" w:rsidRPr="00A7424B" w:rsidRDefault="00000000" w:rsidP="00A7424B">
            <w:pPr>
              <w:numPr>
                <w:ilvl w:val="0"/>
                <w:numId w:val="78"/>
              </w:numPr>
              <w:suppressAutoHyphens w:val="0"/>
            </w:pPr>
            <w:r w:rsidRPr="00A7424B">
              <w:rPr>
                <w:rFonts w:eastAsia="Calibri"/>
                <w:sz w:val="20"/>
                <w:szCs w:val="20"/>
                <w:lang w:eastAsia="be-BY" w:bidi="be-BY"/>
              </w:rPr>
              <w:t>Список вызовов водителей, фамилия которых начинается на букву «М».</w:t>
            </w:r>
          </w:p>
          <w:p w14:paraId="268CEA09" w14:textId="77777777" w:rsidR="005875AF" w:rsidRPr="00A7424B" w:rsidRDefault="00000000" w:rsidP="00A7424B">
            <w:pPr>
              <w:numPr>
                <w:ilvl w:val="0"/>
                <w:numId w:val="78"/>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6FB2DEB" w14:textId="77777777" w:rsidR="005875AF" w:rsidRPr="00A7424B" w:rsidRDefault="00000000" w:rsidP="00A7424B">
            <w:pPr>
              <w:numPr>
                <w:ilvl w:val="0"/>
                <w:numId w:val="78"/>
              </w:numPr>
              <w:suppressAutoHyphens w:val="0"/>
            </w:pPr>
            <w:r w:rsidRPr="00A7424B">
              <w:rPr>
                <w:rFonts w:eastAsia="Calibri"/>
                <w:sz w:val="20"/>
                <w:szCs w:val="20"/>
                <w:lang w:eastAsia="be-BY" w:bidi="be-BY"/>
              </w:rPr>
              <w:t>Параметрический запрос для отображения информации об автомобилях определенного года выпуска.</w:t>
            </w:r>
          </w:p>
          <w:p w14:paraId="6D1D5142" w14:textId="77777777" w:rsidR="005875AF" w:rsidRPr="00A7424B" w:rsidRDefault="00000000" w:rsidP="00A7424B">
            <w:pPr>
              <w:numPr>
                <w:ilvl w:val="0"/>
                <w:numId w:val="78"/>
              </w:numPr>
              <w:suppressAutoHyphens w:val="0"/>
            </w:pPr>
            <w:r w:rsidRPr="00A7424B">
              <w:rPr>
                <w:rFonts w:eastAsia="Calibri"/>
                <w:sz w:val="20"/>
                <w:szCs w:val="20"/>
                <w:lang w:eastAsia="be-BY" w:bidi="be-BY"/>
              </w:rPr>
              <w:t>Перекрестный запрос для отображения количества вызовов по отдельным датам для каждого сотрудника.</w:t>
            </w:r>
          </w:p>
          <w:p w14:paraId="18C3365B" w14:textId="77777777" w:rsidR="005875AF" w:rsidRPr="00A7424B" w:rsidRDefault="00000000" w:rsidP="00A7424B">
            <w:pPr>
              <w:numPr>
                <w:ilvl w:val="0"/>
                <w:numId w:val="78"/>
              </w:numPr>
              <w:suppressAutoHyphens w:val="0"/>
            </w:pPr>
            <w:r w:rsidRPr="00A7424B">
              <w:rPr>
                <w:rFonts w:eastAsia="Calibri"/>
                <w:sz w:val="20"/>
                <w:szCs w:val="20"/>
                <w:lang w:eastAsia="be-BY" w:bidi="be-BY"/>
              </w:rPr>
              <w:t>Вычислить среднюю стоимость вызовов для каждого клиента.</w:t>
            </w:r>
          </w:p>
          <w:p w14:paraId="140911C2" w14:textId="77777777" w:rsidR="005875AF" w:rsidRPr="00A7424B" w:rsidRDefault="00000000" w:rsidP="00A7424B">
            <w:pPr>
              <w:numPr>
                <w:ilvl w:val="0"/>
                <w:numId w:val="78"/>
              </w:numPr>
              <w:suppressAutoHyphens w:val="0"/>
            </w:pPr>
            <w:r w:rsidRPr="00A7424B">
              <w:rPr>
                <w:rFonts w:eastAsia="Calibri"/>
                <w:sz w:val="20"/>
                <w:szCs w:val="20"/>
                <w:lang w:eastAsia="be-BY" w:bidi="be-BY"/>
              </w:rPr>
              <w:t>Добавление нового автомобиля.</w:t>
            </w:r>
          </w:p>
          <w:p w14:paraId="3AFB0B01" w14:textId="77777777" w:rsidR="005875AF" w:rsidRPr="00A7424B" w:rsidRDefault="00000000" w:rsidP="00A7424B">
            <w:pPr>
              <w:numPr>
                <w:ilvl w:val="0"/>
                <w:numId w:val="78"/>
              </w:numPr>
              <w:suppressAutoHyphens w:val="0"/>
            </w:pPr>
            <w:r w:rsidRPr="00A7424B">
              <w:rPr>
                <w:rFonts w:eastAsia="Calibri"/>
                <w:sz w:val="20"/>
                <w:szCs w:val="20"/>
                <w:lang w:eastAsia="be-BY" w:bidi="be-BY"/>
              </w:rPr>
              <w:t>Обновление данных об автомобиле.</w:t>
            </w:r>
          </w:p>
          <w:p w14:paraId="4BE202CC" w14:textId="77777777" w:rsidR="005875AF" w:rsidRPr="00A7424B" w:rsidRDefault="00000000" w:rsidP="00A7424B">
            <w:pPr>
              <w:numPr>
                <w:ilvl w:val="0"/>
                <w:numId w:val="78"/>
              </w:numPr>
              <w:suppressAutoHyphens w:val="0"/>
            </w:pPr>
            <w:r w:rsidRPr="00A7424B">
              <w:rPr>
                <w:rFonts w:eastAsia="Calibri"/>
                <w:sz w:val="20"/>
                <w:szCs w:val="20"/>
                <w:lang w:eastAsia="be-BY" w:bidi="be-BY"/>
              </w:rPr>
              <w:t>Удаление данных об автомобиле.</w:t>
            </w:r>
          </w:p>
        </w:tc>
      </w:tr>
      <w:tr w:rsidR="005875AF" w:rsidRPr="00A7424B" w14:paraId="4CC1B95D" w14:textId="77777777" w:rsidTr="00A33BAD">
        <w:trPr>
          <w:trHeight w:val="3403"/>
        </w:trPr>
        <w:tc>
          <w:tcPr>
            <w:tcW w:w="1022" w:type="dxa"/>
            <w:tcBorders>
              <w:top w:val="single" w:sz="2" w:space="0" w:color="000000"/>
              <w:left w:val="single" w:sz="2" w:space="0" w:color="000000"/>
              <w:bottom w:val="single" w:sz="2" w:space="0" w:color="000000"/>
            </w:tcBorders>
          </w:tcPr>
          <w:p w14:paraId="5CAF2B74" w14:textId="77777777" w:rsidR="005875AF" w:rsidRPr="00A7424B" w:rsidRDefault="00000000" w:rsidP="00A7424B">
            <w:pPr>
              <w:suppressAutoHyphens w:val="0"/>
            </w:pPr>
            <w:r w:rsidRPr="00A7424B">
              <w:rPr>
                <w:rFonts w:eastAsia="Calibri"/>
                <w:sz w:val="20"/>
                <w:szCs w:val="20"/>
                <w:lang w:eastAsia="be-BY" w:bidi="be-BY"/>
              </w:rPr>
              <w:t>10</w:t>
            </w:r>
          </w:p>
        </w:tc>
        <w:tc>
          <w:tcPr>
            <w:tcW w:w="1697" w:type="dxa"/>
            <w:tcBorders>
              <w:top w:val="single" w:sz="2" w:space="0" w:color="000000"/>
              <w:left w:val="single" w:sz="2" w:space="0" w:color="000000"/>
              <w:bottom w:val="single" w:sz="2" w:space="0" w:color="000000"/>
            </w:tcBorders>
          </w:tcPr>
          <w:p w14:paraId="4722E159" w14:textId="77777777" w:rsidR="005875AF" w:rsidRPr="00A7424B" w:rsidRDefault="00000000" w:rsidP="00A7424B">
            <w:pPr>
              <w:suppressAutoHyphens w:val="0"/>
            </w:pPr>
            <w:r w:rsidRPr="00A7424B">
              <w:rPr>
                <w:rFonts w:eastAsia="Calibri"/>
                <w:sz w:val="20"/>
                <w:szCs w:val="20"/>
                <w:lang w:eastAsia="be-BY" w:bidi="be-BY"/>
              </w:rPr>
              <w:t>Туристическое агентство</w:t>
            </w:r>
          </w:p>
        </w:tc>
        <w:tc>
          <w:tcPr>
            <w:tcW w:w="4794" w:type="dxa"/>
            <w:tcBorders>
              <w:top w:val="single" w:sz="2" w:space="0" w:color="000000"/>
              <w:left w:val="single" w:sz="2" w:space="0" w:color="000000"/>
              <w:bottom w:val="single" w:sz="2" w:space="0" w:color="000000"/>
            </w:tcBorders>
          </w:tcPr>
          <w:p w14:paraId="202BF5DD" w14:textId="77777777" w:rsidR="005875AF" w:rsidRPr="00A7424B" w:rsidRDefault="00000000" w:rsidP="00A7424B">
            <w:pPr>
              <w:numPr>
                <w:ilvl w:val="0"/>
                <w:numId w:val="79"/>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5183F3A7" w14:textId="77777777" w:rsidR="005875AF" w:rsidRPr="00A7424B" w:rsidRDefault="00000000" w:rsidP="00A7424B">
            <w:pPr>
              <w:numPr>
                <w:ilvl w:val="0"/>
                <w:numId w:val="79"/>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4E273BBD" w14:textId="77777777" w:rsidR="005875AF" w:rsidRPr="00A7424B" w:rsidRDefault="00000000" w:rsidP="00A7424B">
            <w:pPr>
              <w:numPr>
                <w:ilvl w:val="0"/>
                <w:numId w:val="79"/>
              </w:numPr>
              <w:suppressAutoHyphens w:val="0"/>
            </w:pPr>
            <w:r w:rsidRPr="00A7424B">
              <w:rPr>
                <w:rFonts w:eastAsia="Calibri"/>
                <w:sz w:val="20"/>
                <w:szCs w:val="20"/>
                <w:lang w:eastAsia="be-BY" w:bidi="be-BY"/>
              </w:rPr>
              <w:t>Виды отдыха (Наименование, Описание, Ограничения).</w:t>
            </w:r>
          </w:p>
          <w:p w14:paraId="522B94FB" w14:textId="77777777" w:rsidR="005875AF" w:rsidRPr="00A7424B" w:rsidRDefault="00000000" w:rsidP="00A7424B">
            <w:pPr>
              <w:numPr>
                <w:ilvl w:val="0"/>
                <w:numId w:val="79"/>
              </w:numPr>
              <w:suppressAutoHyphens w:val="0"/>
            </w:pPr>
            <w:r w:rsidRPr="00A7424B">
              <w:rPr>
                <w:rFonts w:eastAsia="Calibri"/>
                <w:sz w:val="20"/>
                <w:szCs w:val="20"/>
                <w:lang w:eastAsia="be-BY" w:bidi="be-BY"/>
              </w:rPr>
              <w:t>Отели (Наименование, Страна, Город, Адрес, Телефон, Количество звёзд).</w:t>
            </w:r>
          </w:p>
          <w:p w14:paraId="6CFF3A6C" w14:textId="77777777" w:rsidR="005875AF" w:rsidRPr="00A7424B" w:rsidRDefault="00000000" w:rsidP="00A7424B">
            <w:pPr>
              <w:numPr>
                <w:ilvl w:val="0"/>
                <w:numId w:val="79"/>
              </w:numPr>
              <w:suppressAutoHyphens w:val="0"/>
            </w:pPr>
            <w:r w:rsidRPr="00A7424B">
              <w:rPr>
                <w:rFonts w:eastAsia="Calibri"/>
                <w:sz w:val="20"/>
                <w:szCs w:val="20"/>
                <w:lang w:eastAsia="be-BY" w:bidi="be-BY"/>
              </w:rPr>
              <w:t>Клиенты (ФИО, Дата рождения, Пол, Адрес, Телефон, Паспортные данные).</w:t>
            </w:r>
          </w:p>
          <w:p w14:paraId="167127E4" w14:textId="77777777" w:rsidR="005875AF" w:rsidRPr="00A7424B" w:rsidRDefault="00000000" w:rsidP="00A7424B">
            <w:pPr>
              <w:numPr>
                <w:ilvl w:val="0"/>
                <w:numId w:val="79"/>
              </w:numPr>
              <w:suppressAutoHyphens w:val="0"/>
            </w:pPr>
            <w:r w:rsidRPr="00A7424B">
              <w:rPr>
                <w:rFonts w:eastAsia="Calibri"/>
                <w:sz w:val="20"/>
                <w:szCs w:val="20"/>
                <w:lang w:eastAsia="be-BY" w:bidi="be-BY"/>
              </w:rPr>
              <w:t>Путёвки (Дата начала, Дата окончания, Продолжительность, Отметка о бронировании, Стоимость, Отметка об оплате, Отель, Сотрудник, Клиент).</w:t>
            </w:r>
          </w:p>
        </w:tc>
        <w:tc>
          <w:tcPr>
            <w:tcW w:w="7197" w:type="dxa"/>
            <w:tcBorders>
              <w:top w:val="single" w:sz="2" w:space="0" w:color="000000"/>
              <w:left w:val="single" w:sz="2" w:space="0" w:color="000000"/>
              <w:bottom w:val="single" w:sz="2" w:space="0" w:color="000000"/>
              <w:right w:val="single" w:sz="2" w:space="0" w:color="000000"/>
            </w:tcBorders>
          </w:tcPr>
          <w:p w14:paraId="0E14039D" w14:textId="77777777" w:rsidR="005875AF" w:rsidRPr="00A7424B" w:rsidRDefault="00000000" w:rsidP="00A7424B">
            <w:pPr>
              <w:numPr>
                <w:ilvl w:val="0"/>
                <w:numId w:val="23"/>
              </w:numPr>
              <w:suppressAutoHyphens w:val="0"/>
            </w:pPr>
            <w:r w:rsidRPr="00A7424B">
              <w:rPr>
                <w:rFonts w:eastAsia="Calibri"/>
                <w:sz w:val="20"/>
                <w:szCs w:val="20"/>
                <w:lang w:eastAsia="be-BY" w:bidi="be-BY"/>
              </w:rPr>
              <w:t>Данные о сотрудниках и должностях, на которых они работают.</w:t>
            </w:r>
          </w:p>
          <w:p w14:paraId="30DB50D6" w14:textId="77777777" w:rsidR="005875AF" w:rsidRPr="00A7424B" w:rsidRDefault="00000000" w:rsidP="00A7424B">
            <w:pPr>
              <w:numPr>
                <w:ilvl w:val="0"/>
                <w:numId w:val="23"/>
              </w:numPr>
              <w:suppressAutoHyphens w:val="0"/>
            </w:pPr>
            <w:r w:rsidRPr="00A7424B">
              <w:rPr>
                <w:rFonts w:eastAsia="Calibri"/>
                <w:sz w:val="20"/>
                <w:szCs w:val="20"/>
                <w:lang w:eastAsia="be-BY" w:bidi="be-BY"/>
              </w:rPr>
              <w:t>Полная информация о путевках и оказываемых услугах.</w:t>
            </w:r>
          </w:p>
          <w:p w14:paraId="68B9016C" w14:textId="77777777" w:rsidR="005875AF" w:rsidRPr="00A7424B" w:rsidRDefault="00000000" w:rsidP="00A7424B">
            <w:pPr>
              <w:numPr>
                <w:ilvl w:val="0"/>
                <w:numId w:val="23"/>
              </w:numPr>
              <w:suppressAutoHyphens w:val="0"/>
            </w:pPr>
            <w:r w:rsidRPr="00A7424B">
              <w:rPr>
                <w:rFonts w:eastAsia="Calibri"/>
                <w:sz w:val="20"/>
                <w:szCs w:val="20"/>
                <w:lang w:eastAsia="be-BY" w:bidi="be-BY"/>
              </w:rPr>
              <w:t>Информация о клиентах, покупавших путевку не менее двух раз.</w:t>
            </w:r>
          </w:p>
          <w:p w14:paraId="1C788AB7" w14:textId="77777777" w:rsidR="005875AF" w:rsidRPr="00A7424B" w:rsidRDefault="00000000" w:rsidP="00A7424B">
            <w:pPr>
              <w:numPr>
                <w:ilvl w:val="0"/>
                <w:numId w:val="23"/>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576E5955" w14:textId="77777777" w:rsidR="005875AF" w:rsidRPr="00A7424B" w:rsidRDefault="00000000" w:rsidP="00A7424B">
            <w:pPr>
              <w:numPr>
                <w:ilvl w:val="0"/>
                <w:numId w:val="23"/>
              </w:numPr>
              <w:suppressAutoHyphens w:val="0"/>
            </w:pPr>
            <w:r w:rsidRPr="00A7424B">
              <w:rPr>
                <w:rFonts w:eastAsia="Calibri"/>
                <w:sz w:val="20"/>
                <w:szCs w:val="20"/>
                <w:lang w:eastAsia="be-BY" w:bidi="be-BY"/>
              </w:rPr>
              <w:t>Параметрический запрос для отображения путёвок в отдельные страны.</w:t>
            </w:r>
          </w:p>
          <w:p w14:paraId="3F65FD54" w14:textId="77777777" w:rsidR="005875AF" w:rsidRPr="00A7424B" w:rsidRDefault="00000000" w:rsidP="00A7424B">
            <w:pPr>
              <w:numPr>
                <w:ilvl w:val="0"/>
                <w:numId w:val="23"/>
              </w:numPr>
              <w:suppressAutoHyphens w:val="0"/>
            </w:pPr>
            <w:r w:rsidRPr="00A7424B">
              <w:rPr>
                <w:rFonts w:eastAsia="Calibri"/>
                <w:sz w:val="20"/>
                <w:szCs w:val="20"/>
                <w:lang w:eastAsia="be-BY" w:bidi="be-BY"/>
              </w:rPr>
              <w:t>Перекрестный запрос с информацией о стоимости путевок по каждому клиенту для разных отелей.</w:t>
            </w:r>
          </w:p>
          <w:p w14:paraId="46B44520" w14:textId="77777777" w:rsidR="005875AF" w:rsidRPr="00A7424B" w:rsidRDefault="00000000" w:rsidP="00A7424B">
            <w:pPr>
              <w:numPr>
                <w:ilvl w:val="0"/>
                <w:numId w:val="23"/>
              </w:numPr>
              <w:suppressAutoHyphens w:val="0"/>
            </w:pPr>
            <w:r w:rsidRPr="00A7424B">
              <w:rPr>
                <w:rFonts w:eastAsia="Calibri"/>
                <w:sz w:val="20"/>
                <w:szCs w:val="20"/>
                <w:lang w:eastAsia="be-BY" w:bidi="be-BY"/>
              </w:rPr>
              <w:t>Вычисление общей стоимости путевок по каждому отелю.</w:t>
            </w:r>
          </w:p>
          <w:p w14:paraId="0CCCACA7" w14:textId="77777777" w:rsidR="005875AF" w:rsidRPr="00A7424B" w:rsidRDefault="00000000" w:rsidP="00A7424B">
            <w:pPr>
              <w:numPr>
                <w:ilvl w:val="0"/>
                <w:numId w:val="23"/>
              </w:numPr>
              <w:suppressAutoHyphens w:val="0"/>
            </w:pPr>
            <w:r w:rsidRPr="00A7424B">
              <w:rPr>
                <w:rFonts w:eastAsia="Calibri"/>
                <w:sz w:val="20"/>
                <w:szCs w:val="20"/>
                <w:lang w:eastAsia="be-BY" w:bidi="be-BY"/>
              </w:rPr>
              <w:t>Добавление нового отеля.</w:t>
            </w:r>
          </w:p>
          <w:p w14:paraId="230835D9" w14:textId="77777777" w:rsidR="005875AF" w:rsidRPr="00A7424B" w:rsidRDefault="00000000" w:rsidP="00A7424B">
            <w:pPr>
              <w:numPr>
                <w:ilvl w:val="0"/>
                <w:numId w:val="23"/>
              </w:numPr>
              <w:suppressAutoHyphens w:val="0"/>
            </w:pPr>
            <w:r w:rsidRPr="00A7424B">
              <w:rPr>
                <w:rFonts w:eastAsia="Calibri"/>
                <w:sz w:val="20"/>
                <w:szCs w:val="20"/>
                <w:lang w:eastAsia="be-BY" w:bidi="be-BY"/>
              </w:rPr>
              <w:t>Обновление данных об отеле.</w:t>
            </w:r>
          </w:p>
          <w:p w14:paraId="0D067BA2" w14:textId="77777777" w:rsidR="005875AF" w:rsidRPr="00A7424B" w:rsidRDefault="00000000" w:rsidP="00A7424B">
            <w:pPr>
              <w:numPr>
                <w:ilvl w:val="0"/>
                <w:numId w:val="23"/>
              </w:numPr>
              <w:suppressAutoHyphens w:val="0"/>
            </w:pPr>
            <w:r w:rsidRPr="00A7424B">
              <w:rPr>
                <w:rFonts w:eastAsia="Calibri"/>
                <w:sz w:val="20"/>
                <w:szCs w:val="20"/>
                <w:lang w:eastAsia="be-BY" w:bidi="be-BY"/>
              </w:rPr>
              <w:t>Удаление данных об отеле.</w:t>
            </w:r>
          </w:p>
        </w:tc>
      </w:tr>
      <w:tr w:rsidR="005875AF" w:rsidRPr="00A7424B" w14:paraId="7A5BC9D2" w14:textId="77777777" w:rsidTr="00A33BAD">
        <w:trPr>
          <w:trHeight w:val="275"/>
        </w:trPr>
        <w:tc>
          <w:tcPr>
            <w:tcW w:w="1022" w:type="dxa"/>
            <w:tcBorders>
              <w:top w:val="single" w:sz="2" w:space="0" w:color="000000"/>
              <w:left w:val="single" w:sz="2" w:space="0" w:color="000000"/>
              <w:bottom w:val="single" w:sz="2" w:space="0" w:color="000000"/>
            </w:tcBorders>
          </w:tcPr>
          <w:p w14:paraId="3EF0F183" w14:textId="77777777" w:rsidR="005875AF" w:rsidRPr="00A7424B" w:rsidRDefault="00000000" w:rsidP="00A7424B">
            <w:pPr>
              <w:suppressAutoHyphens w:val="0"/>
            </w:pPr>
            <w:r w:rsidRPr="00A7424B">
              <w:rPr>
                <w:rFonts w:eastAsia="Calibri"/>
                <w:sz w:val="20"/>
                <w:szCs w:val="20"/>
                <w:lang w:eastAsia="be-BY" w:bidi="be-BY"/>
              </w:rPr>
              <w:t>11</w:t>
            </w:r>
          </w:p>
        </w:tc>
        <w:tc>
          <w:tcPr>
            <w:tcW w:w="1697" w:type="dxa"/>
            <w:tcBorders>
              <w:top w:val="single" w:sz="2" w:space="0" w:color="000000"/>
              <w:left w:val="single" w:sz="2" w:space="0" w:color="000000"/>
              <w:bottom w:val="single" w:sz="2" w:space="0" w:color="000000"/>
            </w:tcBorders>
          </w:tcPr>
          <w:p w14:paraId="3C6E086E" w14:textId="77777777" w:rsidR="005875AF" w:rsidRPr="00A7424B" w:rsidRDefault="00000000" w:rsidP="00A7424B">
            <w:pPr>
              <w:suppressAutoHyphens w:val="0"/>
            </w:pPr>
            <w:r w:rsidRPr="00A7424B">
              <w:rPr>
                <w:rFonts w:eastAsia="Calibri"/>
                <w:sz w:val="20"/>
                <w:szCs w:val="20"/>
                <w:lang w:eastAsia="be-BY" w:bidi="be-BY"/>
              </w:rPr>
              <w:t>Страховая компания</w:t>
            </w:r>
          </w:p>
        </w:tc>
        <w:tc>
          <w:tcPr>
            <w:tcW w:w="4794" w:type="dxa"/>
            <w:tcBorders>
              <w:top w:val="single" w:sz="2" w:space="0" w:color="000000"/>
              <w:left w:val="single" w:sz="2" w:space="0" w:color="000000"/>
              <w:bottom w:val="single" w:sz="2" w:space="0" w:color="000000"/>
            </w:tcBorders>
          </w:tcPr>
          <w:p w14:paraId="644635A2" w14:textId="77777777" w:rsidR="005875AF" w:rsidRPr="00A7424B" w:rsidRDefault="00000000" w:rsidP="00A7424B">
            <w:pPr>
              <w:numPr>
                <w:ilvl w:val="0"/>
                <w:numId w:val="57"/>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7484613D" w14:textId="77777777" w:rsidR="005875AF" w:rsidRPr="00A7424B" w:rsidRDefault="00000000" w:rsidP="00A7424B">
            <w:pPr>
              <w:numPr>
                <w:ilvl w:val="0"/>
                <w:numId w:val="57"/>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159355C0" w14:textId="77777777" w:rsidR="005875AF" w:rsidRPr="00A7424B" w:rsidRDefault="00000000" w:rsidP="00A7424B">
            <w:pPr>
              <w:numPr>
                <w:ilvl w:val="0"/>
                <w:numId w:val="57"/>
              </w:numPr>
              <w:suppressAutoHyphens w:val="0"/>
            </w:pPr>
            <w:r w:rsidRPr="00A7424B">
              <w:rPr>
                <w:rFonts w:eastAsia="Calibri"/>
                <w:sz w:val="20"/>
                <w:szCs w:val="20"/>
                <w:lang w:eastAsia="be-BY" w:bidi="be-BY"/>
              </w:rPr>
              <w:t>Виды страхований (Наименование, Описание, Условия).</w:t>
            </w:r>
          </w:p>
          <w:p w14:paraId="504D7280" w14:textId="77777777" w:rsidR="005875AF" w:rsidRPr="00A7424B" w:rsidRDefault="00000000" w:rsidP="00A7424B">
            <w:pPr>
              <w:numPr>
                <w:ilvl w:val="0"/>
                <w:numId w:val="57"/>
              </w:numPr>
              <w:suppressAutoHyphens w:val="0"/>
            </w:pPr>
            <w:r w:rsidRPr="00A7424B">
              <w:rPr>
                <w:rFonts w:eastAsia="Calibri"/>
                <w:sz w:val="20"/>
                <w:szCs w:val="20"/>
                <w:lang w:eastAsia="be-BY" w:bidi="be-BY"/>
              </w:rPr>
              <w:t>Риски (Наименование, Описание, Вид страхования).</w:t>
            </w:r>
          </w:p>
          <w:p w14:paraId="462E8AD7" w14:textId="77777777" w:rsidR="005875AF" w:rsidRPr="00A7424B" w:rsidRDefault="00000000" w:rsidP="00A7424B">
            <w:pPr>
              <w:numPr>
                <w:ilvl w:val="0"/>
                <w:numId w:val="57"/>
              </w:numPr>
              <w:suppressAutoHyphens w:val="0"/>
            </w:pPr>
            <w:r w:rsidRPr="00A7424B">
              <w:rPr>
                <w:rFonts w:eastAsia="Calibri"/>
                <w:sz w:val="20"/>
                <w:szCs w:val="20"/>
                <w:lang w:eastAsia="be-BY" w:bidi="be-BY"/>
              </w:rPr>
              <w:t>Клиенты (ФИО, Дата рождения, Пол, Адрес, Телефон, Паспортные данные).</w:t>
            </w:r>
          </w:p>
          <w:p w14:paraId="02913AFE" w14:textId="77777777" w:rsidR="005875AF" w:rsidRPr="00A7424B" w:rsidRDefault="00000000" w:rsidP="00A7424B">
            <w:pPr>
              <w:numPr>
                <w:ilvl w:val="0"/>
                <w:numId w:val="57"/>
              </w:numPr>
              <w:suppressAutoHyphens w:val="0"/>
            </w:pPr>
            <w:r w:rsidRPr="00A7424B">
              <w:rPr>
                <w:rFonts w:eastAsia="Calibri"/>
                <w:sz w:val="20"/>
                <w:szCs w:val="20"/>
                <w:lang w:eastAsia="be-BY" w:bidi="be-BY"/>
              </w:rPr>
              <w:t>Страховка (Дата начала, Дата окончания, Стоимость, Клиент, Сотрудник, Сумма выплаты, Вид страхования, Отметка о выплате, Отметка об окончании).</w:t>
            </w:r>
          </w:p>
        </w:tc>
        <w:tc>
          <w:tcPr>
            <w:tcW w:w="7197" w:type="dxa"/>
            <w:tcBorders>
              <w:top w:val="single" w:sz="2" w:space="0" w:color="000000"/>
              <w:left w:val="single" w:sz="2" w:space="0" w:color="000000"/>
              <w:bottom w:val="single" w:sz="2" w:space="0" w:color="000000"/>
              <w:right w:val="single" w:sz="2" w:space="0" w:color="000000"/>
            </w:tcBorders>
          </w:tcPr>
          <w:p w14:paraId="1890D06F" w14:textId="77777777" w:rsidR="005875AF" w:rsidRPr="00A7424B" w:rsidRDefault="00000000" w:rsidP="00A7424B">
            <w:pPr>
              <w:numPr>
                <w:ilvl w:val="0"/>
                <w:numId w:val="63"/>
              </w:numPr>
              <w:suppressAutoHyphens w:val="0"/>
            </w:pPr>
            <w:r w:rsidRPr="00A7424B">
              <w:rPr>
                <w:rFonts w:eastAsia="Calibri"/>
                <w:sz w:val="20"/>
                <w:szCs w:val="20"/>
                <w:lang w:eastAsia="be-BY" w:bidi="be-BY"/>
              </w:rPr>
              <w:t>Данные о сотрудниках и должностях, на которых они работают.</w:t>
            </w:r>
          </w:p>
          <w:p w14:paraId="0698E19C" w14:textId="77777777" w:rsidR="005875AF" w:rsidRPr="00A7424B" w:rsidRDefault="00000000" w:rsidP="00A7424B">
            <w:pPr>
              <w:numPr>
                <w:ilvl w:val="0"/>
                <w:numId w:val="63"/>
              </w:numPr>
              <w:suppressAutoHyphens w:val="0"/>
            </w:pPr>
            <w:r w:rsidRPr="00A7424B">
              <w:rPr>
                <w:rFonts w:eastAsia="Calibri"/>
                <w:sz w:val="20"/>
                <w:szCs w:val="20"/>
                <w:lang w:eastAsia="be-BY" w:bidi="be-BY"/>
              </w:rPr>
              <w:t>Информация обо всех видах страховок и рисках страхования.</w:t>
            </w:r>
          </w:p>
          <w:p w14:paraId="3213D964" w14:textId="77777777" w:rsidR="005875AF" w:rsidRPr="00A7424B" w:rsidRDefault="00000000" w:rsidP="00A7424B">
            <w:pPr>
              <w:numPr>
                <w:ilvl w:val="0"/>
                <w:numId w:val="63"/>
              </w:numPr>
              <w:suppressAutoHyphens w:val="0"/>
            </w:pPr>
            <w:r w:rsidRPr="00A7424B">
              <w:rPr>
                <w:rFonts w:eastAsia="Calibri"/>
                <w:sz w:val="20"/>
                <w:szCs w:val="20"/>
                <w:lang w:eastAsia="be-BY" w:bidi="be-BY"/>
              </w:rPr>
              <w:t>Список клиентов, застраховавших что-либо на сумму менее 100 рублей.</w:t>
            </w:r>
          </w:p>
          <w:p w14:paraId="3E87A240" w14:textId="77777777" w:rsidR="005875AF" w:rsidRPr="00A7424B" w:rsidRDefault="00000000" w:rsidP="00A7424B">
            <w:pPr>
              <w:numPr>
                <w:ilvl w:val="0"/>
                <w:numId w:val="63"/>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46851AE" w14:textId="77777777" w:rsidR="005875AF" w:rsidRPr="00A7424B" w:rsidRDefault="00000000" w:rsidP="00A7424B">
            <w:pPr>
              <w:numPr>
                <w:ilvl w:val="0"/>
                <w:numId w:val="63"/>
              </w:numPr>
              <w:suppressAutoHyphens w:val="0"/>
            </w:pPr>
            <w:r w:rsidRPr="00A7424B">
              <w:rPr>
                <w:rFonts w:eastAsia="Calibri"/>
                <w:sz w:val="20"/>
                <w:szCs w:val="20"/>
                <w:lang w:eastAsia="be-BY" w:bidi="be-BY"/>
              </w:rPr>
              <w:t>Параметрический запрос для отображения информации о клиентах по заданному виду страхования.</w:t>
            </w:r>
          </w:p>
          <w:p w14:paraId="611277A5" w14:textId="77777777" w:rsidR="005875AF" w:rsidRPr="00A7424B" w:rsidRDefault="00000000" w:rsidP="00A7424B">
            <w:pPr>
              <w:numPr>
                <w:ilvl w:val="0"/>
                <w:numId w:val="14"/>
              </w:numPr>
              <w:suppressAutoHyphens w:val="0"/>
            </w:pPr>
            <w:r w:rsidRPr="00A7424B">
              <w:rPr>
                <w:rFonts w:eastAsia="Calibri"/>
                <w:sz w:val="20"/>
                <w:szCs w:val="20"/>
                <w:lang w:eastAsia="be-BY" w:bidi="be-BY"/>
              </w:rPr>
              <w:t>Перекрестный запрос с информацией о выплаченных суммах для разных видов страхования по каждому клиенту.</w:t>
            </w:r>
          </w:p>
          <w:p w14:paraId="1C84E377" w14:textId="77777777" w:rsidR="005875AF" w:rsidRPr="00A7424B" w:rsidRDefault="00000000" w:rsidP="00A7424B">
            <w:pPr>
              <w:numPr>
                <w:ilvl w:val="0"/>
                <w:numId w:val="14"/>
              </w:numPr>
              <w:suppressAutoHyphens w:val="0"/>
            </w:pPr>
            <w:r w:rsidRPr="00A7424B">
              <w:rPr>
                <w:rFonts w:eastAsia="Calibri"/>
                <w:sz w:val="20"/>
                <w:szCs w:val="20"/>
                <w:lang w:eastAsia="be-BY" w:bidi="be-BY"/>
              </w:rPr>
              <w:t>Вычисление стоимость произведенных выплат по каждому виду страхования.</w:t>
            </w:r>
          </w:p>
          <w:p w14:paraId="3116FCA3" w14:textId="77777777" w:rsidR="005875AF" w:rsidRPr="00A7424B" w:rsidRDefault="00000000" w:rsidP="00A7424B">
            <w:pPr>
              <w:numPr>
                <w:ilvl w:val="0"/>
                <w:numId w:val="14"/>
              </w:numPr>
              <w:suppressAutoHyphens w:val="0"/>
            </w:pPr>
            <w:r w:rsidRPr="00A7424B">
              <w:rPr>
                <w:rFonts w:eastAsia="Calibri"/>
                <w:sz w:val="20"/>
                <w:szCs w:val="20"/>
                <w:lang w:eastAsia="be-BY" w:bidi="be-BY"/>
              </w:rPr>
              <w:t>Добавление нового вида страхования.</w:t>
            </w:r>
          </w:p>
          <w:p w14:paraId="59E6B9BA" w14:textId="77777777" w:rsidR="005875AF" w:rsidRPr="00A7424B" w:rsidRDefault="00000000" w:rsidP="00A7424B">
            <w:pPr>
              <w:numPr>
                <w:ilvl w:val="0"/>
                <w:numId w:val="14"/>
              </w:numPr>
              <w:suppressAutoHyphens w:val="0"/>
            </w:pPr>
            <w:r w:rsidRPr="00A7424B">
              <w:rPr>
                <w:rFonts w:eastAsia="Calibri"/>
                <w:sz w:val="20"/>
                <w:szCs w:val="20"/>
                <w:lang w:eastAsia="be-BY" w:bidi="be-BY"/>
              </w:rPr>
              <w:t>Обновление данных о виде страхования.</w:t>
            </w:r>
          </w:p>
          <w:p w14:paraId="036FFD79" w14:textId="77777777" w:rsidR="005875AF" w:rsidRPr="00A7424B" w:rsidRDefault="00000000" w:rsidP="00A7424B">
            <w:pPr>
              <w:numPr>
                <w:ilvl w:val="0"/>
                <w:numId w:val="14"/>
              </w:numPr>
              <w:suppressAutoHyphens w:val="0"/>
            </w:pPr>
            <w:r w:rsidRPr="00A7424B">
              <w:rPr>
                <w:rFonts w:eastAsia="Calibri"/>
                <w:sz w:val="20"/>
                <w:szCs w:val="20"/>
                <w:lang w:eastAsia="be-BY" w:bidi="be-BY"/>
              </w:rPr>
              <w:t>Удаление данных о виде страхования</w:t>
            </w:r>
          </w:p>
        </w:tc>
      </w:tr>
      <w:tr w:rsidR="005875AF" w:rsidRPr="00A7424B" w14:paraId="42CBBB75" w14:textId="77777777" w:rsidTr="001208BC">
        <w:trPr>
          <w:trHeight w:val="3539"/>
        </w:trPr>
        <w:tc>
          <w:tcPr>
            <w:tcW w:w="1022" w:type="dxa"/>
            <w:tcBorders>
              <w:top w:val="single" w:sz="2" w:space="0" w:color="000000"/>
              <w:left w:val="single" w:sz="2" w:space="0" w:color="000000"/>
              <w:bottom w:val="single" w:sz="2" w:space="0" w:color="000000"/>
            </w:tcBorders>
          </w:tcPr>
          <w:p w14:paraId="2E5A6657" w14:textId="77777777" w:rsidR="005875AF" w:rsidRPr="00A7424B" w:rsidRDefault="00000000" w:rsidP="00A7424B">
            <w:pPr>
              <w:suppressAutoHyphens w:val="0"/>
            </w:pPr>
            <w:r w:rsidRPr="00A7424B">
              <w:rPr>
                <w:rFonts w:eastAsia="Calibri"/>
                <w:sz w:val="20"/>
                <w:szCs w:val="20"/>
                <w:lang w:eastAsia="be-BY" w:bidi="be-BY"/>
              </w:rPr>
              <w:t>12</w:t>
            </w:r>
          </w:p>
        </w:tc>
        <w:tc>
          <w:tcPr>
            <w:tcW w:w="1697" w:type="dxa"/>
            <w:tcBorders>
              <w:top w:val="single" w:sz="2" w:space="0" w:color="000000"/>
              <w:left w:val="single" w:sz="2" w:space="0" w:color="000000"/>
              <w:bottom w:val="single" w:sz="2" w:space="0" w:color="000000"/>
            </w:tcBorders>
          </w:tcPr>
          <w:p w14:paraId="5D14E48E" w14:textId="77777777" w:rsidR="005875AF" w:rsidRPr="00A7424B" w:rsidRDefault="00000000" w:rsidP="00A7424B">
            <w:pPr>
              <w:suppressAutoHyphens w:val="0"/>
            </w:pPr>
            <w:r w:rsidRPr="00A7424B">
              <w:rPr>
                <w:rFonts w:eastAsia="Calibri"/>
                <w:sz w:val="20"/>
                <w:szCs w:val="20"/>
                <w:lang w:eastAsia="be-BY" w:bidi="be-BY"/>
              </w:rPr>
              <w:t>Брачное агентство</w:t>
            </w:r>
          </w:p>
        </w:tc>
        <w:tc>
          <w:tcPr>
            <w:tcW w:w="4794" w:type="dxa"/>
            <w:tcBorders>
              <w:top w:val="single" w:sz="2" w:space="0" w:color="000000"/>
              <w:left w:val="single" w:sz="2" w:space="0" w:color="000000"/>
              <w:bottom w:val="single" w:sz="2" w:space="0" w:color="000000"/>
            </w:tcBorders>
          </w:tcPr>
          <w:p w14:paraId="05910A55" w14:textId="77777777" w:rsidR="005875AF" w:rsidRPr="00A7424B" w:rsidRDefault="00000000" w:rsidP="00A7424B">
            <w:pPr>
              <w:numPr>
                <w:ilvl w:val="0"/>
                <w:numId w:val="6"/>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28462430" w14:textId="77777777" w:rsidR="005875AF" w:rsidRPr="00A7424B" w:rsidRDefault="00000000" w:rsidP="00A7424B">
            <w:pPr>
              <w:numPr>
                <w:ilvl w:val="0"/>
                <w:numId w:val="6"/>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25E71FF4" w14:textId="77777777" w:rsidR="005875AF" w:rsidRPr="00A7424B" w:rsidRDefault="00000000" w:rsidP="00A7424B">
            <w:pPr>
              <w:numPr>
                <w:ilvl w:val="0"/>
                <w:numId w:val="6"/>
              </w:numPr>
              <w:suppressAutoHyphens w:val="0"/>
            </w:pPr>
            <w:r w:rsidRPr="00A7424B">
              <w:rPr>
                <w:rFonts w:eastAsia="Calibri"/>
                <w:sz w:val="20"/>
                <w:szCs w:val="20"/>
                <w:lang w:eastAsia="be-BY" w:bidi="be-BY"/>
              </w:rPr>
              <w:t>Знаки зодиака (Наименование, Описание).</w:t>
            </w:r>
          </w:p>
          <w:p w14:paraId="2EC1974D" w14:textId="77777777" w:rsidR="005875AF" w:rsidRPr="00A7424B" w:rsidRDefault="00000000" w:rsidP="00A7424B">
            <w:pPr>
              <w:numPr>
                <w:ilvl w:val="0"/>
                <w:numId w:val="6"/>
              </w:numPr>
              <w:suppressAutoHyphens w:val="0"/>
            </w:pPr>
            <w:r w:rsidRPr="00A7424B">
              <w:rPr>
                <w:rFonts w:eastAsia="Calibri"/>
                <w:sz w:val="20"/>
                <w:szCs w:val="20"/>
                <w:lang w:eastAsia="be-BY" w:bidi="be-BY"/>
              </w:rPr>
              <w:t>Отношения (Наименование, Описание).</w:t>
            </w:r>
          </w:p>
          <w:p w14:paraId="53D63FA3" w14:textId="77777777" w:rsidR="005875AF" w:rsidRPr="00A7424B" w:rsidRDefault="00000000" w:rsidP="00A7424B">
            <w:pPr>
              <w:numPr>
                <w:ilvl w:val="0"/>
                <w:numId w:val="6"/>
              </w:numPr>
              <w:suppressAutoHyphens w:val="0"/>
            </w:pPr>
            <w:r w:rsidRPr="00A7424B">
              <w:rPr>
                <w:rFonts w:eastAsia="Calibri"/>
                <w:sz w:val="20"/>
                <w:szCs w:val="20"/>
                <w:lang w:eastAsia="be-BY" w:bidi="be-BY"/>
              </w:rPr>
              <w:t>Национальности (Наименование, Замечания).</w:t>
            </w:r>
          </w:p>
          <w:p w14:paraId="5D5421CF" w14:textId="77777777" w:rsidR="005875AF" w:rsidRPr="00A7424B" w:rsidRDefault="00000000" w:rsidP="00A7424B">
            <w:pPr>
              <w:numPr>
                <w:ilvl w:val="0"/>
                <w:numId w:val="6"/>
              </w:numPr>
              <w:suppressAutoHyphens w:val="0"/>
            </w:pPr>
            <w:r w:rsidRPr="00A7424B">
              <w:rPr>
                <w:rFonts w:eastAsia="Calibri"/>
                <w:sz w:val="20"/>
                <w:szCs w:val="20"/>
                <w:lang w:eastAsia="be-BY" w:bidi="be-BY"/>
              </w:rPr>
              <w:t>Клиенты (ФИО, Пол, Дата рождения, Возраст, Рост, Вес, Количество детей, Семейное положение, Вредные привычки, Хобби, Описание, Знак, Отношение, Национальность, Адрес, Телефон, Паспортные данные).</w:t>
            </w:r>
          </w:p>
          <w:p w14:paraId="7FA1FAFB" w14:textId="77777777" w:rsidR="005875AF" w:rsidRPr="00A7424B" w:rsidRDefault="00000000" w:rsidP="00A7424B">
            <w:pPr>
              <w:numPr>
                <w:ilvl w:val="0"/>
                <w:numId w:val="6"/>
              </w:numPr>
              <w:suppressAutoHyphens w:val="0"/>
            </w:pPr>
            <w:r w:rsidRPr="00A7424B">
              <w:rPr>
                <w:rFonts w:eastAsia="Calibri"/>
                <w:sz w:val="20"/>
                <w:szCs w:val="20"/>
                <w:lang w:eastAsia="be-BY" w:bidi="be-BY"/>
              </w:rPr>
              <w:t>Услуги (Дата, Стоимость, Клиент, Сотрудник).</w:t>
            </w:r>
          </w:p>
        </w:tc>
        <w:tc>
          <w:tcPr>
            <w:tcW w:w="7197" w:type="dxa"/>
            <w:tcBorders>
              <w:top w:val="single" w:sz="2" w:space="0" w:color="000000"/>
              <w:left w:val="single" w:sz="2" w:space="0" w:color="000000"/>
              <w:bottom w:val="single" w:sz="2" w:space="0" w:color="000000"/>
              <w:right w:val="single" w:sz="2" w:space="0" w:color="000000"/>
            </w:tcBorders>
          </w:tcPr>
          <w:p w14:paraId="042667E6" w14:textId="77777777" w:rsidR="005875AF" w:rsidRPr="00A7424B" w:rsidRDefault="00000000" w:rsidP="00A7424B">
            <w:pPr>
              <w:numPr>
                <w:ilvl w:val="0"/>
                <w:numId w:val="16"/>
              </w:numPr>
              <w:suppressAutoHyphens w:val="0"/>
            </w:pPr>
            <w:r w:rsidRPr="00A7424B">
              <w:rPr>
                <w:rFonts w:eastAsia="Calibri"/>
                <w:sz w:val="20"/>
                <w:szCs w:val="20"/>
                <w:lang w:eastAsia="be-BY" w:bidi="be-BY"/>
              </w:rPr>
              <w:t>Данные о сотрудниках и должностях, на которых они работают.</w:t>
            </w:r>
          </w:p>
          <w:p w14:paraId="506C87A5" w14:textId="77777777" w:rsidR="005875AF" w:rsidRPr="00A7424B" w:rsidRDefault="00000000" w:rsidP="00A7424B">
            <w:pPr>
              <w:numPr>
                <w:ilvl w:val="0"/>
                <w:numId w:val="16"/>
              </w:numPr>
              <w:suppressAutoHyphens w:val="0"/>
            </w:pPr>
            <w:r w:rsidRPr="00A7424B">
              <w:rPr>
                <w:rFonts w:eastAsia="Calibri"/>
                <w:sz w:val="20"/>
                <w:szCs w:val="20"/>
                <w:lang w:eastAsia="be-BY" w:bidi="be-BY"/>
              </w:rPr>
              <w:t xml:space="preserve">Полная информация </w:t>
            </w:r>
            <w:proofErr w:type="gramStart"/>
            <w:r w:rsidRPr="00A7424B">
              <w:rPr>
                <w:rFonts w:eastAsia="Calibri"/>
                <w:sz w:val="20"/>
                <w:szCs w:val="20"/>
                <w:lang w:eastAsia="be-BY" w:bidi="be-BY"/>
              </w:rPr>
              <w:t>о всех</w:t>
            </w:r>
            <w:proofErr w:type="gramEnd"/>
            <w:r w:rsidRPr="00A7424B">
              <w:rPr>
                <w:rFonts w:eastAsia="Calibri"/>
                <w:sz w:val="20"/>
                <w:szCs w:val="20"/>
                <w:lang w:eastAsia="be-BY" w:bidi="be-BY"/>
              </w:rPr>
              <w:t xml:space="preserve"> клиентах.</w:t>
            </w:r>
          </w:p>
          <w:p w14:paraId="6E9C9B68" w14:textId="77777777" w:rsidR="005875AF" w:rsidRPr="00A7424B" w:rsidRDefault="00000000" w:rsidP="00A7424B">
            <w:pPr>
              <w:numPr>
                <w:ilvl w:val="0"/>
                <w:numId w:val="16"/>
              </w:numPr>
              <w:suppressAutoHyphens w:val="0"/>
            </w:pPr>
            <w:r w:rsidRPr="00A7424B">
              <w:rPr>
                <w:rFonts w:eastAsia="Calibri"/>
                <w:sz w:val="20"/>
                <w:szCs w:val="20"/>
                <w:lang w:eastAsia="be-BY" w:bidi="be-BY"/>
              </w:rPr>
              <w:t>Список услуг, стоимость которых составляет менее 30 рублей или более 100 рублей.</w:t>
            </w:r>
          </w:p>
          <w:p w14:paraId="0902D627" w14:textId="77777777" w:rsidR="005875AF" w:rsidRPr="00A7424B" w:rsidRDefault="00000000" w:rsidP="00A7424B">
            <w:pPr>
              <w:numPr>
                <w:ilvl w:val="0"/>
                <w:numId w:val="16"/>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CDE42E6" w14:textId="77777777" w:rsidR="005875AF" w:rsidRPr="00A7424B" w:rsidRDefault="00000000" w:rsidP="00A7424B">
            <w:pPr>
              <w:numPr>
                <w:ilvl w:val="0"/>
                <w:numId w:val="16"/>
              </w:numPr>
              <w:suppressAutoHyphens w:val="0"/>
            </w:pPr>
            <w:r w:rsidRPr="00A7424B">
              <w:rPr>
                <w:rFonts w:eastAsia="Calibri"/>
                <w:sz w:val="20"/>
                <w:szCs w:val="20"/>
                <w:lang w:eastAsia="be-BY" w:bidi="be-BY"/>
              </w:rPr>
              <w:t>Параметрический запрос для отображения информации о клиентах, родившихся под определенным знаком зодиака.</w:t>
            </w:r>
          </w:p>
          <w:p w14:paraId="05B95C42" w14:textId="77777777" w:rsidR="005875AF" w:rsidRPr="00A7424B" w:rsidRDefault="00000000" w:rsidP="00A7424B">
            <w:pPr>
              <w:numPr>
                <w:ilvl w:val="0"/>
                <w:numId w:val="16"/>
              </w:numPr>
              <w:suppressAutoHyphens w:val="0"/>
            </w:pPr>
            <w:r w:rsidRPr="00A7424B">
              <w:rPr>
                <w:rFonts w:eastAsia="Calibri"/>
                <w:sz w:val="20"/>
                <w:szCs w:val="20"/>
                <w:lang w:eastAsia="be-BY" w:bidi="be-BY"/>
              </w:rPr>
              <w:t>Перекрестный запрос с информацией об оплате услуг по каждому клиенту для всех знаков зодиака.</w:t>
            </w:r>
          </w:p>
          <w:p w14:paraId="3314F644" w14:textId="77777777" w:rsidR="005875AF" w:rsidRPr="00A7424B" w:rsidRDefault="00000000" w:rsidP="00A7424B">
            <w:pPr>
              <w:numPr>
                <w:ilvl w:val="0"/>
                <w:numId w:val="16"/>
              </w:numPr>
              <w:suppressAutoHyphens w:val="0"/>
            </w:pPr>
            <w:r w:rsidRPr="00A7424B">
              <w:rPr>
                <w:rFonts w:eastAsia="Calibri"/>
                <w:sz w:val="20"/>
                <w:szCs w:val="20"/>
                <w:lang w:eastAsia="be-BY" w:bidi="be-BY"/>
              </w:rPr>
              <w:t>Вычисление стоимости оказанных услуг по каждому сотруднику.</w:t>
            </w:r>
          </w:p>
          <w:p w14:paraId="46386193" w14:textId="77777777" w:rsidR="005875AF" w:rsidRPr="00A7424B" w:rsidRDefault="00000000" w:rsidP="00A7424B">
            <w:pPr>
              <w:numPr>
                <w:ilvl w:val="0"/>
                <w:numId w:val="16"/>
              </w:numPr>
              <w:suppressAutoHyphens w:val="0"/>
            </w:pPr>
            <w:r w:rsidRPr="00A7424B">
              <w:rPr>
                <w:rFonts w:eastAsia="Calibri"/>
                <w:sz w:val="20"/>
                <w:szCs w:val="20"/>
                <w:lang w:eastAsia="be-BY" w:bidi="be-BY"/>
              </w:rPr>
              <w:t>Добавление новой услуги.</w:t>
            </w:r>
          </w:p>
          <w:p w14:paraId="7C041A31" w14:textId="77777777" w:rsidR="005875AF" w:rsidRPr="00A7424B" w:rsidRDefault="00000000" w:rsidP="00A7424B">
            <w:pPr>
              <w:numPr>
                <w:ilvl w:val="0"/>
                <w:numId w:val="16"/>
              </w:numPr>
              <w:suppressAutoHyphens w:val="0"/>
            </w:pPr>
            <w:r w:rsidRPr="00A7424B">
              <w:rPr>
                <w:rFonts w:eastAsia="Calibri"/>
                <w:sz w:val="20"/>
                <w:szCs w:val="20"/>
                <w:lang w:eastAsia="be-BY" w:bidi="be-BY"/>
              </w:rPr>
              <w:t>Обновление данных об услуге.</w:t>
            </w:r>
          </w:p>
          <w:p w14:paraId="446DC92E" w14:textId="77777777" w:rsidR="005875AF" w:rsidRPr="00A7424B" w:rsidRDefault="00000000" w:rsidP="00A7424B">
            <w:pPr>
              <w:numPr>
                <w:ilvl w:val="0"/>
                <w:numId w:val="16"/>
              </w:numPr>
              <w:suppressAutoHyphens w:val="0"/>
            </w:pPr>
            <w:r w:rsidRPr="00A7424B">
              <w:rPr>
                <w:rFonts w:eastAsia="Calibri"/>
                <w:sz w:val="20"/>
                <w:szCs w:val="20"/>
                <w:lang w:eastAsia="be-BY" w:bidi="be-BY"/>
              </w:rPr>
              <w:t>Удаление данных об услуге.</w:t>
            </w:r>
          </w:p>
        </w:tc>
      </w:tr>
      <w:tr w:rsidR="005875AF" w:rsidRPr="00A7424B" w14:paraId="04B9F15F" w14:textId="77777777" w:rsidTr="00A33BAD">
        <w:trPr>
          <w:trHeight w:val="268"/>
        </w:trPr>
        <w:tc>
          <w:tcPr>
            <w:tcW w:w="1022" w:type="dxa"/>
            <w:tcBorders>
              <w:top w:val="single" w:sz="2" w:space="0" w:color="000000"/>
              <w:left w:val="single" w:sz="2" w:space="0" w:color="000000"/>
              <w:bottom w:val="single" w:sz="2" w:space="0" w:color="000000"/>
            </w:tcBorders>
          </w:tcPr>
          <w:p w14:paraId="1CE357DD" w14:textId="77777777" w:rsidR="005875AF" w:rsidRPr="00A7424B" w:rsidRDefault="00000000" w:rsidP="00A7424B">
            <w:pPr>
              <w:suppressAutoHyphens w:val="0"/>
            </w:pPr>
            <w:r w:rsidRPr="00A7424B">
              <w:rPr>
                <w:rFonts w:eastAsia="Calibri"/>
                <w:sz w:val="20"/>
                <w:szCs w:val="20"/>
                <w:lang w:eastAsia="be-BY" w:bidi="be-BY"/>
              </w:rPr>
              <w:t>13</w:t>
            </w:r>
          </w:p>
        </w:tc>
        <w:tc>
          <w:tcPr>
            <w:tcW w:w="1697" w:type="dxa"/>
            <w:tcBorders>
              <w:top w:val="single" w:sz="2" w:space="0" w:color="000000"/>
              <w:left w:val="single" w:sz="2" w:space="0" w:color="000000"/>
              <w:bottom w:val="single" w:sz="2" w:space="0" w:color="000000"/>
            </w:tcBorders>
          </w:tcPr>
          <w:p w14:paraId="58AE8363" w14:textId="77777777" w:rsidR="005875AF" w:rsidRPr="00A7424B" w:rsidRDefault="00000000" w:rsidP="00A7424B">
            <w:pPr>
              <w:suppressAutoHyphens w:val="0"/>
            </w:pPr>
            <w:r w:rsidRPr="00A7424B">
              <w:rPr>
                <w:rFonts w:eastAsia="Calibri"/>
                <w:sz w:val="20"/>
                <w:szCs w:val="20"/>
                <w:lang w:eastAsia="be-BY" w:bidi="be-BY"/>
              </w:rPr>
              <w:t>Сервисный центр</w:t>
            </w:r>
          </w:p>
        </w:tc>
        <w:tc>
          <w:tcPr>
            <w:tcW w:w="4794" w:type="dxa"/>
            <w:tcBorders>
              <w:top w:val="single" w:sz="2" w:space="0" w:color="000000"/>
              <w:left w:val="single" w:sz="2" w:space="0" w:color="000000"/>
              <w:bottom w:val="single" w:sz="2" w:space="0" w:color="000000"/>
            </w:tcBorders>
          </w:tcPr>
          <w:p w14:paraId="39F35F75" w14:textId="77777777" w:rsidR="005875AF" w:rsidRPr="00A7424B" w:rsidRDefault="00000000" w:rsidP="00A7424B">
            <w:pPr>
              <w:numPr>
                <w:ilvl w:val="0"/>
                <w:numId w:val="5"/>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48A1D3F6" w14:textId="77777777" w:rsidR="005875AF" w:rsidRPr="00A7424B" w:rsidRDefault="00000000" w:rsidP="00A7424B">
            <w:pPr>
              <w:numPr>
                <w:ilvl w:val="0"/>
                <w:numId w:val="5"/>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034D50A6" w14:textId="77777777" w:rsidR="005875AF" w:rsidRPr="00A7424B" w:rsidRDefault="00000000" w:rsidP="00A7424B">
            <w:pPr>
              <w:numPr>
                <w:ilvl w:val="0"/>
                <w:numId w:val="5"/>
              </w:numPr>
              <w:suppressAutoHyphens w:val="0"/>
            </w:pPr>
            <w:r w:rsidRPr="00A7424B">
              <w:rPr>
                <w:rFonts w:eastAsia="Calibri"/>
                <w:sz w:val="20"/>
                <w:szCs w:val="20"/>
                <w:lang w:eastAsia="be-BY" w:bidi="be-BY"/>
              </w:rPr>
              <w:t>Ремонтируемые модели (Наименование, Производитель, Особенности).</w:t>
            </w:r>
          </w:p>
          <w:p w14:paraId="481BA055" w14:textId="77777777" w:rsidR="005875AF" w:rsidRPr="00A7424B" w:rsidRDefault="00000000" w:rsidP="00A7424B">
            <w:pPr>
              <w:numPr>
                <w:ilvl w:val="0"/>
                <w:numId w:val="5"/>
              </w:numPr>
              <w:suppressAutoHyphens w:val="0"/>
            </w:pPr>
            <w:r w:rsidRPr="00A7424B">
              <w:rPr>
                <w:rFonts w:eastAsia="Calibri"/>
                <w:sz w:val="20"/>
                <w:szCs w:val="20"/>
                <w:lang w:eastAsia="be-BY" w:bidi="be-BY"/>
              </w:rPr>
              <w:t>Виды неисправностей (Модель, Описание, Методы ремонта, Стоимость).</w:t>
            </w:r>
          </w:p>
          <w:p w14:paraId="66E2C747" w14:textId="77777777" w:rsidR="005875AF" w:rsidRPr="00A7424B" w:rsidRDefault="00000000" w:rsidP="00A7424B">
            <w:pPr>
              <w:numPr>
                <w:ilvl w:val="0"/>
                <w:numId w:val="5"/>
              </w:numPr>
              <w:suppressAutoHyphens w:val="0"/>
            </w:pPr>
            <w:r w:rsidRPr="00A7424B">
              <w:rPr>
                <w:rFonts w:eastAsia="Calibri"/>
                <w:sz w:val="20"/>
                <w:szCs w:val="20"/>
                <w:lang w:eastAsia="be-BY" w:bidi="be-BY"/>
              </w:rPr>
              <w:t>Обслуживаемые магазины (Наименование, Адрес, Телефон).</w:t>
            </w:r>
          </w:p>
          <w:p w14:paraId="2503DCF1" w14:textId="77777777" w:rsidR="005875AF" w:rsidRPr="00A7424B" w:rsidRDefault="00000000" w:rsidP="00A7424B">
            <w:pPr>
              <w:numPr>
                <w:ilvl w:val="0"/>
                <w:numId w:val="5"/>
              </w:numPr>
              <w:suppressAutoHyphens w:val="0"/>
            </w:pPr>
            <w:r w:rsidRPr="00A7424B">
              <w:rPr>
                <w:rFonts w:eastAsia="Calibri"/>
                <w:sz w:val="20"/>
                <w:szCs w:val="20"/>
                <w:lang w:eastAsia="be-BY" w:bidi="be-BY"/>
              </w:rPr>
              <w:t>Заказы (Дата заказа, Дата возврата, ФИО заказчика, Серийный номер, неисправности, Магазин, Отметка о гарантии, Срок гарантии ремонта, Цена, Сотрудник).</w:t>
            </w:r>
          </w:p>
        </w:tc>
        <w:tc>
          <w:tcPr>
            <w:tcW w:w="7197" w:type="dxa"/>
            <w:tcBorders>
              <w:top w:val="single" w:sz="2" w:space="0" w:color="000000"/>
              <w:left w:val="single" w:sz="2" w:space="0" w:color="000000"/>
              <w:bottom w:val="single" w:sz="2" w:space="0" w:color="000000"/>
              <w:right w:val="single" w:sz="2" w:space="0" w:color="000000"/>
            </w:tcBorders>
          </w:tcPr>
          <w:p w14:paraId="203FBD7A" w14:textId="77777777" w:rsidR="005875AF" w:rsidRPr="00A7424B" w:rsidRDefault="00000000" w:rsidP="00A7424B">
            <w:pPr>
              <w:numPr>
                <w:ilvl w:val="0"/>
                <w:numId w:val="55"/>
              </w:numPr>
              <w:suppressAutoHyphens w:val="0"/>
            </w:pPr>
            <w:r w:rsidRPr="00A7424B">
              <w:rPr>
                <w:rFonts w:eastAsia="Calibri"/>
                <w:sz w:val="20"/>
                <w:szCs w:val="20"/>
                <w:lang w:eastAsia="be-BY" w:bidi="be-BY"/>
              </w:rPr>
              <w:t>Данные о сотрудниках и должностях, на которых они работают.</w:t>
            </w:r>
          </w:p>
          <w:p w14:paraId="4854C670" w14:textId="77777777" w:rsidR="005875AF" w:rsidRPr="00A7424B" w:rsidRDefault="00000000" w:rsidP="00A7424B">
            <w:pPr>
              <w:numPr>
                <w:ilvl w:val="0"/>
                <w:numId w:val="55"/>
              </w:numPr>
              <w:suppressAutoHyphens w:val="0"/>
            </w:pPr>
            <w:r w:rsidRPr="00A7424B">
              <w:rPr>
                <w:rFonts w:eastAsia="Calibri"/>
                <w:sz w:val="20"/>
                <w:szCs w:val="20"/>
                <w:lang w:eastAsia="be-BY" w:bidi="be-BY"/>
              </w:rPr>
              <w:t>Список неисправностей – информация об отремонтированных моделях.</w:t>
            </w:r>
          </w:p>
          <w:p w14:paraId="774D9DB6" w14:textId="77777777" w:rsidR="005875AF" w:rsidRPr="00A7424B" w:rsidRDefault="00000000" w:rsidP="00A7424B">
            <w:pPr>
              <w:numPr>
                <w:ilvl w:val="0"/>
                <w:numId w:val="55"/>
              </w:numPr>
              <w:suppressAutoHyphens w:val="0"/>
            </w:pPr>
            <w:r w:rsidRPr="00A7424B">
              <w:rPr>
                <w:rFonts w:eastAsia="Calibri"/>
                <w:sz w:val="20"/>
                <w:szCs w:val="20"/>
                <w:lang w:eastAsia="be-BY" w:bidi="be-BY"/>
              </w:rPr>
              <w:t>Список заказов, сделанных во втором квартале прошлого года.</w:t>
            </w:r>
          </w:p>
          <w:p w14:paraId="77A845F3" w14:textId="77777777" w:rsidR="005875AF" w:rsidRPr="00A7424B" w:rsidRDefault="00000000" w:rsidP="00A7424B">
            <w:pPr>
              <w:numPr>
                <w:ilvl w:val="0"/>
                <w:numId w:val="55"/>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D907EC8" w14:textId="77777777" w:rsidR="005875AF" w:rsidRPr="00A7424B" w:rsidRDefault="00000000" w:rsidP="00A7424B">
            <w:pPr>
              <w:numPr>
                <w:ilvl w:val="0"/>
                <w:numId w:val="55"/>
              </w:numPr>
              <w:suppressAutoHyphens w:val="0"/>
            </w:pPr>
            <w:r w:rsidRPr="00A7424B">
              <w:rPr>
                <w:rFonts w:eastAsia="Calibri"/>
                <w:sz w:val="20"/>
                <w:szCs w:val="20"/>
                <w:lang w:eastAsia="be-BY" w:bidi="be-BY"/>
              </w:rPr>
              <w:t>Параметрический запрос для отображения видов неисправностей отдельных моделей автомобилей.</w:t>
            </w:r>
          </w:p>
          <w:p w14:paraId="7B5C69BD" w14:textId="77777777" w:rsidR="005875AF" w:rsidRPr="00A7424B" w:rsidRDefault="00000000" w:rsidP="00A7424B">
            <w:pPr>
              <w:numPr>
                <w:ilvl w:val="0"/>
                <w:numId w:val="55"/>
              </w:numPr>
              <w:suppressAutoHyphens w:val="0"/>
            </w:pPr>
            <w:r w:rsidRPr="00A7424B">
              <w:rPr>
                <w:rFonts w:eastAsia="Calibri"/>
                <w:sz w:val="20"/>
                <w:szCs w:val="20"/>
                <w:lang w:eastAsia="be-BY" w:bidi="be-BY"/>
              </w:rPr>
              <w:t>Перекрестный запрос с информацией о количестве заказов для каждого сотрудника по всем месяцам прошлого года.</w:t>
            </w:r>
          </w:p>
          <w:p w14:paraId="23516283" w14:textId="77777777" w:rsidR="005875AF" w:rsidRPr="00A7424B" w:rsidRDefault="00000000" w:rsidP="00A7424B">
            <w:pPr>
              <w:numPr>
                <w:ilvl w:val="0"/>
                <w:numId w:val="55"/>
              </w:numPr>
              <w:suppressAutoHyphens w:val="0"/>
            </w:pPr>
            <w:r w:rsidRPr="00A7424B">
              <w:rPr>
                <w:rFonts w:eastAsia="Calibri"/>
                <w:sz w:val="20"/>
                <w:szCs w:val="20"/>
                <w:lang w:eastAsia="be-BY" w:bidi="be-BY"/>
              </w:rPr>
              <w:t>Вычислить стоимость всех заказов, выполненных в текущем году определенным сотрудником.</w:t>
            </w:r>
          </w:p>
          <w:p w14:paraId="043CEFF8" w14:textId="77777777" w:rsidR="005875AF" w:rsidRPr="00A7424B" w:rsidRDefault="00000000" w:rsidP="00A7424B">
            <w:pPr>
              <w:numPr>
                <w:ilvl w:val="0"/>
                <w:numId w:val="55"/>
              </w:numPr>
              <w:suppressAutoHyphens w:val="0"/>
            </w:pPr>
            <w:r w:rsidRPr="00A7424B">
              <w:rPr>
                <w:rFonts w:eastAsia="Calibri"/>
                <w:sz w:val="20"/>
                <w:szCs w:val="20"/>
                <w:lang w:eastAsia="be-BY" w:bidi="be-BY"/>
              </w:rPr>
              <w:t>Добавление новой модели.</w:t>
            </w:r>
          </w:p>
          <w:p w14:paraId="30CEAF4C" w14:textId="77777777" w:rsidR="005875AF" w:rsidRPr="00A7424B" w:rsidRDefault="00000000" w:rsidP="00A7424B">
            <w:pPr>
              <w:numPr>
                <w:ilvl w:val="0"/>
                <w:numId w:val="37"/>
              </w:numPr>
              <w:suppressAutoHyphens w:val="0"/>
            </w:pPr>
            <w:r w:rsidRPr="00A7424B">
              <w:rPr>
                <w:rFonts w:eastAsia="Calibri"/>
                <w:sz w:val="20"/>
                <w:szCs w:val="20"/>
                <w:lang w:eastAsia="be-BY" w:bidi="be-BY"/>
              </w:rPr>
              <w:t>Обновление данных о модели.</w:t>
            </w:r>
          </w:p>
          <w:p w14:paraId="0427C4EA" w14:textId="77777777" w:rsidR="005875AF" w:rsidRPr="00A7424B" w:rsidRDefault="00000000" w:rsidP="00A7424B">
            <w:pPr>
              <w:numPr>
                <w:ilvl w:val="0"/>
                <w:numId w:val="37"/>
              </w:numPr>
              <w:suppressAutoHyphens w:val="0"/>
            </w:pPr>
            <w:r w:rsidRPr="00A7424B">
              <w:rPr>
                <w:rFonts w:eastAsia="Calibri"/>
                <w:sz w:val="20"/>
                <w:szCs w:val="20"/>
                <w:lang w:eastAsia="be-BY" w:bidi="be-BY"/>
              </w:rPr>
              <w:t>Удаление данных о модели.</w:t>
            </w:r>
          </w:p>
        </w:tc>
      </w:tr>
      <w:tr w:rsidR="005875AF" w:rsidRPr="00A7424B" w14:paraId="6DA425F0" w14:textId="77777777" w:rsidTr="00A33BAD">
        <w:trPr>
          <w:trHeight w:val="3252"/>
        </w:trPr>
        <w:tc>
          <w:tcPr>
            <w:tcW w:w="1022" w:type="dxa"/>
            <w:tcBorders>
              <w:top w:val="single" w:sz="2" w:space="0" w:color="000000"/>
              <w:left w:val="single" w:sz="2" w:space="0" w:color="000000"/>
              <w:bottom w:val="single" w:sz="2" w:space="0" w:color="000000"/>
            </w:tcBorders>
          </w:tcPr>
          <w:p w14:paraId="6C6D6B01" w14:textId="77777777" w:rsidR="005875AF" w:rsidRPr="00A7424B" w:rsidRDefault="00000000" w:rsidP="00A7424B">
            <w:pPr>
              <w:suppressAutoHyphens w:val="0"/>
            </w:pPr>
            <w:r w:rsidRPr="00A7424B">
              <w:rPr>
                <w:rFonts w:eastAsia="Calibri"/>
                <w:sz w:val="20"/>
                <w:szCs w:val="20"/>
                <w:lang w:eastAsia="be-BY" w:bidi="be-BY"/>
              </w:rPr>
              <w:t>14</w:t>
            </w:r>
          </w:p>
        </w:tc>
        <w:tc>
          <w:tcPr>
            <w:tcW w:w="1697" w:type="dxa"/>
            <w:tcBorders>
              <w:top w:val="single" w:sz="2" w:space="0" w:color="000000"/>
              <w:left w:val="single" w:sz="2" w:space="0" w:color="000000"/>
              <w:bottom w:val="single" w:sz="2" w:space="0" w:color="000000"/>
            </w:tcBorders>
          </w:tcPr>
          <w:p w14:paraId="3CAEE69F" w14:textId="77777777" w:rsidR="005875AF" w:rsidRPr="00A7424B" w:rsidRDefault="00000000" w:rsidP="00A7424B">
            <w:pPr>
              <w:suppressAutoHyphens w:val="0"/>
            </w:pPr>
            <w:r w:rsidRPr="00A7424B">
              <w:rPr>
                <w:rFonts w:eastAsia="Calibri"/>
                <w:sz w:val="20"/>
                <w:szCs w:val="20"/>
                <w:lang w:eastAsia="be-BY" w:bidi="be-BY"/>
              </w:rPr>
              <w:t>Школа</w:t>
            </w:r>
          </w:p>
        </w:tc>
        <w:tc>
          <w:tcPr>
            <w:tcW w:w="4794" w:type="dxa"/>
            <w:tcBorders>
              <w:top w:val="single" w:sz="2" w:space="0" w:color="000000"/>
              <w:left w:val="single" w:sz="2" w:space="0" w:color="000000"/>
              <w:bottom w:val="single" w:sz="2" w:space="0" w:color="000000"/>
            </w:tcBorders>
          </w:tcPr>
          <w:p w14:paraId="1CD232E9" w14:textId="77777777" w:rsidR="005875AF" w:rsidRPr="00A7424B" w:rsidRDefault="00000000" w:rsidP="00A7424B">
            <w:pPr>
              <w:numPr>
                <w:ilvl w:val="0"/>
                <w:numId w:val="9"/>
              </w:numPr>
              <w:suppressAutoHyphens w:val="0"/>
            </w:pPr>
            <w:r w:rsidRPr="00A7424B">
              <w:rPr>
                <w:rFonts w:eastAsia="Calibri"/>
                <w:sz w:val="20"/>
                <w:szCs w:val="20"/>
                <w:lang w:eastAsia="be-BY" w:bidi="be-BY"/>
              </w:rPr>
              <w:t>Учителя (ФИО, Возраст, Пол, Адрес, Телефон, Паспортные данные, Должность).</w:t>
            </w:r>
          </w:p>
          <w:p w14:paraId="46F7E39E" w14:textId="77777777" w:rsidR="005875AF" w:rsidRPr="00A7424B" w:rsidRDefault="00000000" w:rsidP="00A7424B">
            <w:pPr>
              <w:numPr>
                <w:ilvl w:val="0"/>
                <w:numId w:val="9"/>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2EE40F79" w14:textId="77777777" w:rsidR="005875AF" w:rsidRPr="00A7424B" w:rsidRDefault="00000000" w:rsidP="00A7424B">
            <w:pPr>
              <w:numPr>
                <w:ilvl w:val="0"/>
                <w:numId w:val="9"/>
              </w:numPr>
              <w:suppressAutoHyphens w:val="0"/>
            </w:pPr>
            <w:r w:rsidRPr="00A7424B">
              <w:rPr>
                <w:rFonts w:eastAsia="Calibri"/>
                <w:sz w:val="20"/>
                <w:szCs w:val="20"/>
                <w:lang w:eastAsia="be-BY" w:bidi="be-BY"/>
              </w:rPr>
              <w:t>Ученики (ФИО, Дата рождения, Пол, Адрес, ФИО отца, ФИО матери, Класс, Дополнительная информация).</w:t>
            </w:r>
          </w:p>
          <w:p w14:paraId="7E325E15" w14:textId="77777777" w:rsidR="005875AF" w:rsidRPr="00A7424B" w:rsidRDefault="00000000" w:rsidP="00A7424B">
            <w:pPr>
              <w:numPr>
                <w:ilvl w:val="0"/>
                <w:numId w:val="9"/>
              </w:numPr>
              <w:suppressAutoHyphens w:val="0"/>
            </w:pPr>
            <w:r w:rsidRPr="00A7424B">
              <w:rPr>
                <w:rFonts w:eastAsia="Calibri"/>
                <w:sz w:val="20"/>
                <w:szCs w:val="20"/>
                <w:lang w:eastAsia="be-BY" w:bidi="be-BY"/>
              </w:rPr>
              <w:t>Классы (Классный руководитель, Количество учеников, Буква, Год обучения, Год создания).</w:t>
            </w:r>
          </w:p>
          <w:p w14:paraId="6D50569E" w14:textId="77777777" w:rsidR="005875AF" w:rsidRPr="00A7424B" w:rsidRDefault="00000000" w:rsidP="00A7424B">
            <w:pPr>
              <w:numPr>
                <w:ilvl w:val="0"/>
                <w:numId w:val="9"/>
              </w:numPr>
              <w:suppressAutoHyphens w:val="0"/>
            </w:pPr>
            <w:r w:rsidRPr="00A7424B">
              <w:rPr>
                <w:rFonts w:eastAsia="Calibri"/>
                <w:sz w:val="20"/>
                <w:szCs w:val="20"/>
                <w:lang w:eastAsia="be-BY" w:bidi="be-BY"/>
              </w:rPr>
              <w:t>Предметы (Наименование, Описание).</w:t>
            </w:r>
          </w:p>
          <w:p w14:paraId="3E17E981" w14:textId="77777777" w:rsidR="005875AF" w:rsidRPr="00A7424B" w:rsidRDefault="00000000" w:rsidP="00A7424B">
            <w:pPr>
              <w:numPr>
                <w:ilvl w:val="0"/>
                <w:numId w:val="9"/>
              </w:numPr>
              <w:suppressAutoHyphens w:val="0"/>
            </w:pPr>
            <w:r w:rsidRPr="00A7424B">
              <w:rPr>
                <w:rFonts w:eastAsia="Calibri"/>
                <w:sz w:val="20"/>
                <w:szCs w:val="20"/>
                <w:lang w:eastAsia="be-BY" w:bidi="be-BY"/>
              </w:rPr>
              <w:t>Расписание (Дата, День недели, Время начала, Время окончания, Учитель).</w:t>
            </w:r>
          </w:p>
          <w:p w14:paraId="3665C850" w14:textId="77777777" w:rsidR="005875AF" w:rsidRPr="00A7424B" w:rsidRDefault="00000000" w:rsidP="00A7424B">
            <w:pPr>
              <w:numPr>
                <w:ilvl w:val="0"/>
                <w:numId w:val="9"/>
              </w:numPr>
              <w:suppressAutoHyphens w:val="0"/>
            </w:pPr>
            <w:r w:rsidRPr="00A7424B">
              <w:rPr>
                <w:rFonts w:eastAsia="Calibri"/>
                <w:sz w:val="20"/>
                <w:szCs w:val="20"/>
                <w:lang w:eastAsia="be-BY" w:bidi="be-BY"/>
              </w:rPr>
              <w:t>Журнал (Оценка, Дата, Присутствие).</w:t>
            </w:r>
          </w:p>
        </w:tc>
        <w:tc>
          <w:tcPr>
            <w:tcW w:w="7197" w:type="dxa"/>
            <w:tcBorders>
              <w:top w:val="single" w:sz="2" w:space="0" w:color="000000"/>
              <w:left w:val="single" w:sz="2" w:space="0" w:color="000000"/>
              <w:bottom w:val="single" w:sz="2" w:space="0" w:color="000000"/>
              <w:right w:val="single" w:sz="2" w:space="0" w:color="000000"/>
            </w:tcBorders>
          </w:tcPr>
          <w:p w14:paraId="79C285B7" w14:textId="77777777" w:rsidR="005875AF" w:rsidRPr="00A7424B" w:rsidRDefault="00000000" w:rsidP="00A7424B">
            <w:pPr>
              <w:numPr>
                <w:ilvl w:val="0"/>
                <w:numId w:val="61"/>
              </w:numPr>
              <w:suppressAutoHyphens w:val="0"/>
            </w:pPr>
            <w:r w:rsidRPr="00A7424B">
              <w:rPr>
                <w:rFonts w:eastAsia="Calibri"/>
                <w:sz w:val="20"/>
                <w:szCs w:val="20"/>
                <w:lang w:eastAsia="be-BY" w:bidi="be-BY"/>
              </w:rPr>
              <w:t>Данные об учителях и должностях, на которых они работают.</w:t>
            </w:r>
          </w:p>
          <w:p w14:paraId="3690C9D2" w14:textId="77777777" w:rsidR="005875AF" w:rsidRPr="00A7424B" w:rsidRDefault="00000000" w:rsidP="00A7424B">
            <w:pPr>
              <w:numPr>
                <w:ilvl w:val="0"/>
                <w:numId w:val="61"/>
              </w:numPr>
              <w:suppressAutoHyphens w:val="0"/>
            </w:pPr>
            <w:r w:rsidRPr="00A7424B">
              <w:rPr>
                <w:rFonts w:eastAsia="Calibri"/>
                <w:sz w:val="20"/>
                <w:szCs w:val="20"/>
                <w:lang w:eastAsia="be-BY" w:bidi="be-BY"/>
              </w:rPr>
              <w:t>Список учеников – информация об учениках и классах, в которых они учатся.</w:t>
            </w:r>
          </w:p>
          <w:p w14:paraId="6B9B5F5E" w14:textId="77777777" w:rsidR="005875AF" w:rsidRPr="00A7424B" w:rsidRDefault="00000000" w:rsidP="00A7424B">
            <w:pPr>
              <w:numPr>
                <w:ilvl w:val="0"/>
                <w:numId w:val="61"/>
              </w:numPr>
              <w:suppressAutoHyphens w:val="0"/>
            </w:pPr>
            <w:r w:rsidRPr="00A7424B">
              <w:rPr>
                <w:rFonts w:eastAsia="Calibri"/>
                <w:sz w:val="20"/>
                <w:szCs w:val="20"/>
                <w:lang w:eastAsia="be-BY" w:bidi="be-BY"/>
              </w:rPr>
              <w:t>Расписание занятий для преподавателей, в фамилии которых не более 6 букв.</w:t>
            </w:r>
          </w:p>
          <w:p w14:paraId="42A6906F" w14:textId="77777777" w:rsidR="005875AF" w:rsidRPr="00A7424B" w:rsidRDefault="00000000" w:rsidP="00A7424B">
            <w:pPr>
              <w:numPr>
                <w:ilvl w:val="0"/>
                <w:numId w:val="61"/>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AFFD2C3" w14:textId="77777777" w:rsidR="005875AF" w:rsidRPr="00A7424B" w:rsidRDefault="00000000" w:rsidP="00A7424B">
            <w:pPr>
              <w:numPr>
                <w:ilvl w:val="0"/>
                <w:numId w:val="61"/>
              </w:numPr>
              <w:suppressAutoHyphens w:val="0"/>
            </w:pPr>
            <w:r w:rsidRPr="00A7424B">
              <w:rPr>
                <w:rFonts w:eastAsia="Calibri"/>
                <w:sz w:val="20"/>
                <w:szCs w:val="20"/>
                <w:lang w:eastAsia="be-BY" w:bidi="be-BY"/>
              </w:rPr>
              <w:t>Параметрический запрос для отображения расписания для определенного класса по заданной дате.</w:t>
            </w:r>
          </w:p>
          <w:p w14:paraId="13452D8D" w14:textId="77777777" w:rsidR="005875AF" w:rsidRPr="00A7424B" w:rsidRDefault="00000000" w:rsidP="00A7424B">
            <w:pPr>
              <w:numPr>
                <w:ilvl w:val="0"/>
                <w:numId w:val="61"/>
              </w:numPr>
              <w:suppressAutoHyphens w:val="0"/>
            </w:pPr>
            <w:r w:rsidRPr="00A7424B">
              <w:rPr>
                <w:rFonts w:eastAsia="Calibri"/>
                <w:sz w:val="20"/>
                <w:szCs w:val="20"/>
                <w:lang w:eastAsia="be-BY" w:bidi="be-BY"/>
              </w:rPr>
              <w:t>Перекрестный запрос с информацией о количестве занятий для всех преподавателей по каждому классу.</w:t>
            </w:r>
          </w:p>
          <w:p w14:paraId="5FF1423A" w14:textId="77777777" w:rsidR="005875AF" w:rsidRPr="00A7424B" w:rsidRDefault="00000000" w:rsidP="00A7424B">
            <w:pPr>
              <w:numPr>
                <w:ilvl w:val="0"/>
                <w:numId w:val="61"/>
              </w:numPr>
              <w:suppressAutoHyphens w:val="0"/>
            </w:pPr>
            <w:r w:rsidRPr="00A7424B">
              <w:rPr>
                <w:rFonts w:eastAsia="Calibri"/>
                <w:sz w:val="20"/>
                <w:szCs w:val="20"/>
                <w:lang w:eastAsia="be-BY" w:bidi="be-BY"/>
              </w:rPr>
              <w:t>Вычисление среднего балла всех учеников, которым исполнилось 15 лет.</w:t>
            </w:r>
          </w:p>
          <w:p w14:paraId="45869A44" w14:textId="77777777" w:rsidR="005875AF" w:rsidRPr="00A7424B" w:rsidRDefault="00000000" w:rsidP="00A7424B">
            <w:pPr>
              <w:numPr>
                <w:ilvl w:val="0"/>
                <w:numId w:val="61"/>
              </w:numPr>
              <w:suppressAutoHyphens w:val="0"/>
            </w:pPr>
            <w:r w:rsidRPr="00A7424B">
              <w:rPr>
                <w:rFonts w:eastAsia="Calibri"/>
                <w:sz w:val="20"/>
                <w:szCs w:val="20"/>
                <w:lang w:eastAsia="be-BY" w:bidi="be-BY"/>
              </w:rPr>
              <w:t>Добавление нового ученика.</w:t>
            </w:r>
          </w:p>
          <w:p w14:paraId="57D8EB75" w14:textId="77777777" w:rsidR="005875AF" w:rsidRPr="00A7424B" w:rsidRDefault="00000000" w:rsidP="00A7424B">
            <w:pPr>
              <w:numPr>
                <w:ilvl w:val="0"/>
                <w:numId w:val="61"/>
              </w:numPr>
              <w:suppressAutoHyphens w:val="0"/>
            </w:pPr>
            <w:r w:rsidRPr="00A7424B">
              <w:rPr>
                <w:rFonts w:eastAsia="Calibri"/>
                <w:sz w:val="20"/>
                <w:szCs w:val="20"/>
                <w:lang w:eastAsia="be-BY" w:bidi="be-BY"/>
              </w:rPr>
              <w:t>Обновление данных об ученике.</w:t>
            </w:r>
          </w:p>
          <w:p w14:paraId="37CDCFA8" w14:textId="77777777" w:rsidR="005875AF" w:rsidRPr="00A7424B" w:rsidRDefault="00000000" w:rsidP="00A7424B">
            <w:pPr>
              <w:numPr>
                <w:ilvl w:val="0"/>
                <w:numId w:val="61"/>
              </w:numPr>
              <w:suppressAutoHyphens w:val="0"/>
            </w:pPr>
            <w:r w:rsidRPr="00A7424B">
              <w:rPr>
                <w:rFonts w:eastAsia="Calibri"/>
                <w:sz w:val="20"/>
                <w:szCs w:val="20"/>
                <w:lang w:eastAsia="be-BY" w:bidi="be-BY"/>
              </w:rPr>
              <w:t>Удаление данных об ученике.</w:t>
            </w:r>
          </w:p>
        </w:tc>
      </w:tr>
      <w:tr w:rsidR="005875AF" w:rsidRPr="00A7424B" w14:paraId="233B292E" w14:textId="77777777" w:rsidTr="00A33BAD">
        <w:trPr>
          <w:trHeight w:val="3819"/>
        </w:trPr>
        <w:tc>
          <w:tcPr>
            <w:tcW w:w="1022" w:type="dxa"/>
            <w:tcBorders>
              <w:top w:val="single" w:sz="2" w:space="0" w:color="000000"/>
              <w:left w:val="single" w:sz="2" w:space="0" w:color="000000"/>
              <w:bottom w:val="single" w:sz="2" w:space="0" w:color="000000"/>
            </w:tcBorders>
          </w:tcPr>
          <w:p w14:paraId="4D505415" w14:textId="77777777" w:rsidR="005875AF" w:rsidRPr="00A7424B" w:rsidRDefault="00000000" w:rsidP="00A7424B">
            <w:pPr>
              <w:suppressAutoHyphens w:val="0"/>
            </w:pPr>
            <w:r w:rsidRPr="00A7424B">
              <w:rPr>
                <w:rFonts w:eastAsia="Calibri"/>
                <w:sz w:val="20"/>
                <w:szCs w:val="20"/>
                <w:lang w:eastAsia="be-BY" w:bidi="be-BY"/>
              </w:rPr>
              <w:t>15</w:t>
            </w:r>
          </w:p>
        </w:tc>
        <w:tc>
          <w:tcPr>
            <w:tcW w:w="1697" w:type="dxa"/>
            <w:tcBorders>
              <w:top w:val="single" w:sz="2" w:space="0" w:color="000000"/>
              <w:left w:val="single" w:sz="2" w:space="0" w:color="000000"/>
              <w:bottom w:val="single" w:sz="2" w:space="0" w:color="000000"/>
            </w:tcBorders>
          </w:tcPr>
          <w:p w14:paraId="1DB6990D" w14:textId="77777777" w:rsidR="005875AF" w:rsidRPr="00A7424B" w:rsidRDefault="00000000" w:rsidP="00A7424B">
            <w:pPr>
              <w:suppressAutoHyphens w:val="0"/>
            </w:pPr>
            <w:r w:rsidRPr="00A7424B">
              <w:rPr>
                <w:rFonts w:eastAsia="Calibri"/>
                <w:sz w:val="20"/>
                <w:szCs w:val="20"/>
                <w:lang w:eastAsia="be-BY" w:bidi="be-BY"/>
              </w:rPr>
              <w:t>Транспортная компания</w:t>
            </w:r>
          </w:p>
        </w:tc>
        <w:tc>
          <w:tcPr>
            <w:tcW w:w="4794" w:type="dxa"/>
            <w:tcBorders>
              <w:top w:val="single" w:sz="2" w:space="0" w:color="000000"/>
              <w:left w:val="single" w:sz="2" w:space="0" w:color="000000"/>
              <w:bottom w:val="single" w:sz="2" w:space="0" w:color="000000"/>
            </w:tcBorders>
          </w:tcPr>
          <w:p w14:paraId="011A3F06" w14:textId="77777777" w:rsidR="005875AF" w:rsidRPr="00A7424B" w:rsidRDefault="00000000" w:rsidP="00A7424B">
            <w:pPr>
              <w:numPr>
                <w:ilvl w:val="0"/>
                <w:numId w:val="75"/>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66F07E9A" w14:textId="77777777" w:rsidR="005875AF" w:rsidRPr="00A7424B" w:rsidRDefault="00000000" w:rsidP="00A7424B">
            <w:pPr>
              <w:numPr>
                <w:ilvl w:val="0"/>
                <w:numId w:val="75"/>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3335C758" w14:textId="77777777" w:rsidR="005875AF" w:rsidRPr="00A7424B" w:rsidRDefault="00000000" w:rsidP="00A7424B">
            <w:pPr>
              <w:numPr>
                <w:ilvl w:val="0"/>
                <w:numId w:val="75"/>
              </w:numPr>
              <w:suppressAutoHyphens w:val="0"/>
            </w:pPr>
            <w:r w:rsidRPr="00A7424B">
              <w:rPr>
                <w:rFonts w:eastAsia="Calibri"/>
                <w:sz w:val="20"/>
                <w:szCs w:val="20"/>
                <w:lang w:eastAsia="be-BY" w:bidi="be-BY"/>
              </w:rPr>
              <w:t>Марки автомобилей (Наименование, Технические характеристики, Описание, Тип).</w:t>
            </w:r>
          </w:p>
          <w:p w14:paraId="312D4167" w14:textId="77777777" w:rsidR="005875AF" w:rsidRPr="00A7424B" w:rsidRDefault="00000000" w:rsidP="00A7424B">
            <w:pPr>
              <w:numPr>
                <w:ilvl w:val="0"/>
                <w:numId w:val="75"/>
              </w:numPr>
              <w:suppressAutoHyphens w:val="0"/>
            </w:pPr>
            <w:r w:rsidRPr="00A7424B">
              <w:rPr>
                <w:rFonts w:eastAsia="Calibri"/>
                <w:sz w:val="20"/>
                <w:szCs w:val="20"/>
                <w:lang w:eastAsia="be-BY" w:bidi="be-BY"/>
              </w:rPr>
              <w:t>Виды грузов (Наименование, Описание).</w:t>
            </w:r>
          </w:p>
          <w:p w14:paraId="3032DC5E" w14:textId="77777777" w:rsidR="005875AF" w:rsidRPr="00A7424B" w:rsidRDefault="00000000" w:rsidP="00A7424B">
            <w:pPr>
              <w:numPr>
                <w:ilvl w:val="0"/>
                <w:numId w:val="75"/>
              </w:numPr>
              <w:suppressAutoHyphens w:val="0"/>
            </w:pPr>
            <w:r w:rsidRPr="00A7424B">
              <w:rPr>
                <w:rFonts w:eastAsia="Calibri"/>
                <w:sz w:val="20"/>
                <w:szCs w:val="20"/>
                <w:lang w:eastAsia="be-BY" w:bidi="be-BY"/>
              </w:rPr>
              <w:t>Грузы (Наименование, Вид груза, Срок годности, Особенности).</w:t>
            </w:r>
          </w:p>
          <w:p w14:paraId="2A3CD4B9" w14:textId="77777777" w:rsidR="005875AF" w:rsidRPr="00A7424B" w:rsidRDefault="00000000" w:rsidP="00A7424B">
            <w:pPr>
              <w:numPr>
                <w:ilvl w:val="0"/>
                <w:numId w:val="75"/>
              </w:numPr>
              <w:suppressAutoHyphens w:val="0"/>
            </w:pPr>
            <w:r w:rsidRPr="00A7424B">
              <w:rPr>
                <w:rFonts w:eastAsia="Calibri"/>
                <w:sz w:val="20"/>
                <w:szCs w:val="20"/>
                <w:lang w:eastAsia="be-BY" w:bidi="be-BY"/>
              </w:rPr>
              <w:t>Автомобили (Регистрационный номер, Номер кузова, Номер двигателя, Год выпуска, Водитель, Дата последнего технического осмотра).</w:t>
            </w:r>
          </w:p>
          <w:p w14:paraId="7AB97720" w14:textId="77777777" w:rsidR="005875AF" w:rsidRPr="00A7424B" w:rsidRDefault="00000000" w:rsidP="00A7424B">
            <w:pPr>
              <w:numPr>
                <w:ilvl w:val="0"/>
                <w:numId w:val="75"/>
              </w:numPr>
              <w:suppressAutoHyphens w:val="0"/>
            </w:pPr>
            <w:r w:rsidRPr="00A7424B">
              <w:rPr>
                <w:rFonts w:eastAsia="Calibri"/>
                <w:sz w:val="20"/>
                <w:szCs w:val="20"/>
                <w:lang w:eastAsia="be-BY" w:bidi="be-BY"/>
              </w:rPr>
              <w:t>Рейсы (Заказчик, Пункт отправления, Пункт назначения, Дата отправления, Дата прибытия, Автомобиль, Цена, Отметка об оплате, Отметка о возвращении).</w:t>
            </w:r>
          </w:p>
        </w:tc>
        <w:tc>
          <w:tcPr>
            <w:tcW w:w="7197" w:type="dxa"/>
            <w:tcBorders>
              <w:top w:val="single" w:sz="2" w:space="0" w:color="000000"/>
              <w:left w:val="single" w:sz="2" w:space="0" w:color="000000"/>
              <w:bottom w:val="single" w:sz="2" w:space="0" w:color="000000"/>
              <w:right w:val="single" w:sz="2" w:space="0" w:color="000000"/>
            </w:tcBorders>
          </w:tcPr>
          <w:p w14:paraId="381BF020" w14:textId="77777777" w:rsidR="005875AF" w:rsidRPr="00A7424B" w:rsidRDefault="00000000" w:rsidP="00A7424B">
            <w:pPr>
              <w:numPr>
                <w:ilvl w:val="0"/>
                <w:numId w:val="73"/>
              </w:numPr>
              <w:suppressAutoHyphens w:val="0"/>
            </w:pPr>
            <w:r w:rsidRPr="00A7424B">
              <w:rPr>
                <w:rFonts w:eastAsia="Calibri"/>
                <w:sz w:val="20"/>
                <w:szCs w:val="20"/>
                <w:lang w:eastAsia="be-BY" w:bidi="be-BY"/>
              </w:rPr>
              <w:t>Данные о сотрудниках и должностях, на которых они работают.</w:t>
            </w:r>
          </w:p>
          <w:p w14:paraId="22D7CBE0" w14:textId="77777777" w:rsidR="005875AF" w:rsidRPr="00A7424B" w:rsidRDefault="00000000" w:rsidP="00A7424B">
            <w:pPr>
              <w:numPr>
                <w:ilvl w:val="0"/>
                <w:numId w:val="73"/>
              </w:numPr>
              <w:suppressAutoHyphens w:val="0"/>
            </w:pPr>
            <w:r w:rsidRPr="00A7424B">
              <w:rPr>
                <w:rFonts w:eastAsia="Calibri"/>
                <w:sz w:val="20"/>
                <w:szCs w:val="20"/>
                <w:lang w:eastAsia="be-BY" w:bidi="be-BY"/>
              </w:rPr>
              <w:t>Полная информация о всех перевозимых грузах.</w:t>
            </w:r>
          </w:p>
          <w:p w14:paraId="4BB51875" w14:textId="77777777" w:rsidR="005875AF" w:rsidRPr="00A7424B" w:rsidRDefault="00000000" w:rsidP="00A7424B">
            <w:pPr>
              <w:numPr>
                <w:ilvl w:val="0"/>
                <w:numId w:val="73"/>
              </w:numPr>
              <w:suppressAutoHyphens w:val="0"/>
            </w:pPr>
            <w:r w:rsidRPr="00A7424B">
              <w:rPr>
                <w:rFonts w:eastAsia="Calibri"/>
                <w:sz w:val="20"/>
                <w:szCs w:val="20"/>
                <w:lang w:eastAsia="be-BY" w:bidi="be-BY"/>
              </w:rPr>
              <w:t>Список заказов, перевозимых на прошлой неделе.</w:t>
            </w:r>
          </w:p>
          <w:p w14:paraId="7D78104D" w14:textId="77777777" w:rsidR="005875AF" w:rsidRPr="00A7424B" w:rsidRDefault="00000000" w:rsidP="00A7424B">
            <w:pPr>
              <w:numPr>
                <w:ilvl w:val="0"/>
                <w:numId w:val="73"/>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21644F9" w14:textId="77777777" w:rsidR="005875AF" w:rsidRPr="00A7424B" w:rsidRDefault="00000000" w:rsidP="00A7424B">
            <w:pPr>
              <w:numPr>
                <w:ilvl w:val="0"/>
                <w:numId w:val="73"/>
              </w:numPr>
              <w:suppressAutoHyphens w:val="0"/>
            </w:pPr>
            <w:r w:rsidRPr="00A7424B">
              <w:rPr>
                <w:rFonts w:eastAsia="Calibri"/>
                <w:sz w:val="20"/>
                <w:szCs w:val="20"/>
                <w:lang w:eastAsia="be-BY" w:bidi="be-BY"/>
              </w:rPr>
              <w:t>Параметрический запрос для отображения информации о заданном виде груза.</w:t>
            </w:r>
          </w:p>
          <w:p w14:paraId="2B60C69F" w14:textId="77777777" w:rsidR="005875AF" w:rsidRPr="00A7424B" w:rsidRDefault="00000000" w:rsidP="00A7424B">
            <w:pPr>
              <w:numPr>
                <w:ilvl w:val="0"/>
                <w:numId w:val="73"/>
              </w:numPr>
              <w:suppressAutoHyphens w:val="0"/>
            </w:pPr>
            <w:r w:rsidRPr="00A7424B">
              <w:rPr>
                <w:rFonts w:eastAsia="Calibri"/>
                <w:sz w:val="20"/>
                <w:szCs w:val="20"/>
                <w:lang w:eastAsia="be-BY" w:bidi="be-BY"/>
              </w:rPr>
              <w:t>Перекрестный запрос для отображения стоимости заказов по перевозке отдельных грузов для каждого водителя.</w:t>
            </w:r>
          </w:p>
          <w:p w14:paraId="3AB08427" w14:textId="77777777" w:rsidR="005875AF" w:rsidRPr="00A7424B" w:rsidRDefault="00000000" w:rsidP="00A7424B">
            <w:pPr>
              <w:numPr>
                <w:ilvl w:val="0"/>
                <w:numId w:val="73"/>
              </w:numPr>
              <w:suppressAutoHyphens w:val="0"/>
            </w:pPr>
            <w:r w:rsidRPr="00A7424B">
              <w:rPr>
                <w:rFonts w:eastAsia="Calibri"/>
                <w:sz w:val="20"/>
                <w:szCs w:val="20"/>
                <w:lang w:eastAsia="be-BY" w:bidi="be-BY"/>
              </w:rPr>
              <w:t>Вычислить количество автомобилей, прошедших технический осмотр за определенный промежуток времени.</w:t>
            </w:r>
          </w:p>
          <w:p w14:paraId="20CA941A" w14:textId="77777777" w:rsidR="005875AF" w:rsidRPr="00A7424B" w:rsidRDefault="00000000" w:rsidP="00A7424B">
            <w:pPr>
              <w:numPr>
                <w:ilvl w:val="0"/>
                <w:numId w:val="73"/>
              </w:numPr>
              <w:suppressAutoHyphens w:val="0"/>
            </w:pPr>
            <w:r w:rsidRPr="00A7424B">
              <w:rPr>
                <w:rFonts w:eastAsia="Calibri"/>
                <w:sz w:val="20"/>
                <w:szCs w:val="20"/>
                <w:lang w:eastAsia="be-BY" w:bidi="be-BY"/>
              </w:rPr>
              <w:t>Добавление нового автомобиля.</w:t>
            </w:r>
          </w:p>
          <w:p w14:paraId="16A06B4F" w14:textId="77777777" w:rsidR="005875AF" w:rsidRPr="00A7424B" w:rsidRDefault="00000000" w:rsidP="00A7424B">
            <w:pPr>
              <w:numPr>
                <w:ilvl w:val="0"/>
                <w:numId w:val="73"/>
              </w:numPr>
              <w:suppressAutoHyphens w:val="0"/>
            </w:pPr>
            <w:r w:rsidRPr="00A7424B">
              <w:rPr>
                <w:rFonts w:eastAsia="Calibri"/>
                <w:sz w:val="20"/>
                <w:szCs w:val="20"/>
                <w:lang w:eastAsia="be-BY" w:bidi="be-BY"/>
              </w:rPr>
              <w:t>Обновление данных об автомобиле.</w:t>
            </w:r>
          </w:p>
          <w:p w14:paraId="23418294" w14:textId="77777777" w:rsidR="005875AF" w:rsidRPr="00A7424B" w:rsidRDefault="00000000" w:rsidP="00A7424B">
            <w:pPr>
              <w:numPr>
                <w:ilvl w:val="0"/>
                <w:numId w:val="73"/>
              </w:numPr>
              <w:suppressAutoHyphens w:val="0"/>
            </w:pPr>
            <w:r w:rsidRPr="00A7424B">
              <w:rPr>
                <w:rFonts w:eastAsia="Calibri"/>
                <w:sz w:val="20"/>
                <w:szCs w:val="20"/>
                <w:lang w:eastAsia="be-BY" w:bidi="be-BY"/>
              </w:rPr>
              <w:t>Удаление данных об автомобиле.</w:t>
            </w:r>
          </w:p>
        </w:tc>
      </w:tr>
      <w:tr w:rsidR="005875AF" w:rsidRPr="00A7424B" w14:paraId="37338200" w14:textId="77777777" w:rsidTr="00A33BAD">
        <w:trPr>
          <w:trHeight w:val="3961"/>
        </w:trPr>
        <w:tc>
          <w:tcPr>
            <w:tcW w:w="1022" w:type="dxa"/>
            <w:tcBorders>
              <w:top w:val="single" w:sz="2" w:space="0" w:color="000000"/>
              <w:left w:val="single" w:sz="2" w:space="0" w:color="000000"/>
              <w:bottom w:val="single" w:sz="2" w:space="0" w:color="000000"/>
            </w:tcBorders>
          </w:tcPr>
          <w:p w14:paraId="2FA79324" w14:textId="77777777" w:rsidR="005875AF" w:rsidRPr="00A7424B" w:rsidRDefault="00000000" w:rsidP="00A7424B">
            <w:pPr>
              <w:suppressAutoHyphens w:val="0"/>
            </w:pPr>
            <w:r w:rsidRPr="00A7424B">
              <w:rPr>
                <w:rFonts w:eastAsia="Calibri"/>
                <w:sz w:val="20"/>
                <w:szCs w:val="20"/>
                <w:lang w:eastAsia="be-BY" w:bidi="be-BY"/>
              </w:rPr>
              <w:t>16</w:t>
            </w:r>
          </w:p>
        </w:tc>
        <w:tc>
          <w:tcPr>
            <w:tcW w:w="1697" w:type="dxa"/>
            <w:tcBorders>
              <w:top w:val="single" w:sz="2" w:space="0" w:color="000000"/>
              <w:left w:val="single" w:sz="2" w:space="0" w:color="000000"/>
              <w:bottom w:val="single" w:sz="2" w:space="0" w:color="000000"/>
            </w:tcBorders>
          </w:tcPr>
          <w:p w14:paraId="4AC4A637" w14:textId="77777777" w:rsidR="005875AF" w:rsidRPr="00A7424B" w:rsidRDefault="00000000" w:rsidP="00A7424B">
            <w:pPr>
              <w:suppressAutoHyphens w:val="0"/>
            </w:pPr>
            <w:r w:rsidRPr="00A7424B">
              <w:rPr>
                <w:rFonts w:eastAsia="Calibri"/>
                <w:sz w:val="20"/>
                <w:szCs w:val="20"/>
                <w:lang w:eastAsia="be-BY" w:bidi="be-BY"/>
              </w:rPr>
              <w:t>Пункт проката автомобилей</w:t>
            </w:r>
          </w:p>
        </w:tc>
        <w:tc>
          <w:tcPr>
            <w:tcW w:w="4794" w:type="dxa"/>
            <w:tcBorders>
              <w:top w:val="single" w:sz="2" w:space="0" w:color="000000"/>
              <w:left w:val="single" w:sz="2" w:space="0" w:color="000000"/>
              <w:bottom w:val="single" w:sz="2" w:space="0" w:color="000000"/>
            </w:tcBorders>
          </w:tcPr>
          <w:p w14:paraId="75297986" w14:textId="77777777" w:rsidR="005875AF" w:rsidRPr="00A7424B" w:rsidRDefault="00000000" w:rsidP="00A7424B">
            <w:pPr>
              <w:numPr>
                <w:ilvl w:val="0"/>
                <w:numId w:val="72"/>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5327F8F3" w14:textId="77777777" w:rsidR="005875AF" w:rsidRPr="00A7424B" w:rsidRDefault="00000000" w:rsidP="00A7424B">
            <w:pPr>
              <w:numPr>
                <w:ilvl w:val="0"/>
                <w:numId w:val="72"/>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3F865214" w14:textId="77777777" w:rsidR="005875AF" w:rsidRPr="00A7424B" w:rsidRDefault="00000000" w:rsidP="00A7424B">
            <w:pPr>
              <w:numPr>
                <w:ilvl w:val="0"/>
                <w:numId w:val="72"/>
              </w:numPr>
              <w:suppressAutoHyphens w:val="0"/>
            </w:pPr>
            <w:r w:rsidRPr="00A7424B">
              <w:rPr>
                <w:rFonts w:eastAsia="Calibri"/>
                <w:sz w:val="20"/>
                <w:szCs w:val="20"/>
                <w:lang w:eastAsia="be-BY" w:bidi="be-BY"/>
              </w:rPr>
              <w:t>Марки автомобилей (Наименование, Технические характеристики, Описание).</w:t>
            </w:r>
          </w:p>
          <w:p w14:paraId="1F078DE7" w14:textId="77777777" w:rsidR="005875AF" w:rsidRPr="00A7424B" w:rsidRDefault="00000000" w:rsidP="00A7424B">
            <w:pPr>
              <w:numPr>
                <w:ilvl w:val="0"/>
                <w:numId w:val="72"/>
              </w:numPr>
              <w:suppressAutoHyphens w:val="0"/>
            </w:pPr>
            <w:r w:rsidRPr="00A7424B">
              <w:rPr>
                <w:rFonts w:eastAsia="Calibri"/>
                <w:sz w:val="20"/>
                <w:szCs w:val="20"/>
                <w:lang w:eastAsia="be-BY" w:bidi="be-BY"/>
              </w:rPr>
              <w:t>Автомобили (Марка, Регистрационный номер, Номер кузова, Номер двигателя, Год выпуска, Пробег, Цена автомобиля, Цена дня проката, Дата последнего технического осмотра, Отметка о возврате).</w:t>
            </w:r>
          </w:p>
          <w:p w14:paraId="7FDB9913" w14:textId="77777777" w:rsidR="005875AF" w:rsidRPr="00A7424B" w:rsidRDefault="00000000" w:rsidP="00A7424B">
            <w:pPr>
              <w:numPr>
                <w:ilvl w:val="0"/>
                <w:numId w:val="72"/>
              </w:numPr>
              <w:suppressAutoHyphens w:val="0"/>
            </w:pPr>
            <w:r w:rsidRPr="00A7424B">
              <w:rPr>
                <w:rFonts w:eastAsia="Calibri"/>
                <w:sz w:val="20"/>
                <w:szCs w:val="20"/>
                <w:lang w:eastAsia="be-BY" w:bidi="be-BY"/>
              </w:rPr>
              <w:t>Клиенты (ФИО, Пол, Дата рождения, Адрес, Телефон, Паспортные данные, Должность).</w:t>
            </w:r>
          </w:p>
          <w:p w14:paraId="268C7D04" w14:textId="77777777" w:rsidR="005875AF" w:rsidRPr="00A7424B" w:rsidRDefault="00000000" w:rsidP="00A7424B">
            <w:pPr>
              <w:numPr>
                <w:ilvl w:val="0"/>
                <w:numId w:val="72"/>
              </w:numPr>
              <w:suppressAutoHyphens w:val="0"/>
            </w:pPr>
            <w:r w:rsidRPr="00A7424B">
              <w:rPr>
                <w:rFonts w:eastAsia="Calibri"/>
                <w:sz w:val="20"/>
                <w:szCs w:val="20"/>
                <w:lang w:eastAsia="be-BY" w:bidi="be-BY"/>
              </w:rPr>
              <w:t>Прокат (Дата выдачи, Срок проката, Дата возврата, Автомобиль, Цена проката, Отметка об оплате, Сотрудник).</w:t>
            </w:r>
          </w:p>
        </w:tc>
        <w:tc>
          <w:tcPr>
            <w:tcW w:w="7197" w:type="dxa"/>
            <w:tcBorders>
              <w:top w:val="single" w:sz="2" w:space="0" w:color="000000"/>
              <w:left w:val="single" w:sz="2" w:space="0" w:color="000000"/>
              <w:bottom w:val="single" w:sz="2" w:space="0" w:color="000000"/>
              <w:right w:val="single" w:sz="2" w:space="0" w:color="000000"/>
            </w:tcBorders>
          </w:tcPr>
          <w:p w14:paraId="76A4D9E4" w14:textId="77777777" w:rsidR="005875AF" w:rsidRPr="00A7424B" w:rsidRDefault="00000000" w:rsidP="00A7424B">
            <w:pPr>
              <w:numPr>
                <w:ilvl w:val="0"/>
                <w:numId w:val="35"/>
              </w:numPr>
              <w:suppressAutoHyphens w:val="0"/>
            </w:pPr>
            <w:r w:rsidRPr="00A7424B">
              <w:rPr>
                <w:rFonts w:eastAsia="Calibri"/>
                <w:sz w:val="20"/>
                <w:szCs w:val="20"/>
                <w:lang w:eastAsia="be-BY" w:bidi="be-BY"/>
              </w:rPr>
              <w:t>Данные о сотрудниках и должностях, на которых они работают.</w:t>
            </w:r>
          </w:p>
          <w:p w14:paraId="2D47FF0F" w14:textId="77777777" w:rsidR="005875AF" w:rsidRPr="00A7424B" w:rsidRDefault="00000000" w:rsidP="00A7424B">
            <w:pPr>
              <w:numPr>
                <w:ilvl w:val="0"/>
                <w:numId w:val="35"/>
              </w:numPr>
              <w:suppressAutoHyphens w:val="0"/>
            </w:pPr>
            <w:r w:rsidRPr="00A7424B">
              <w:rPr>
                <w:rFonts w:eastAsia="Calibri"/>
                <w:sz w:val="20"/>
                <w:szCs w:val="20"/>
                <w:lang w:eastAsia="be-BY" w:bidi="be-BY"/>
              </w:rPr>
              <w:t>Информация о сотрудниках и автомобилях, которые они отдавали в прокат.</w:t>
            </w:r>
          </w:p>
          <w:p w14:paraId="3E10A669" w14:textId="77777777" w:rsidR="005875AF" w:rsidRPr="00A7424B" w:rsidRDefault="00000000" w:rsidP="00A7424B">
            <w:pPr>
              <w:numPr>
                <w:ilvl w:val="0"/>
                <w:numId w:val="35"/>
              </w:numPr>
              <w:suppressAutoHyphens w:val="0"/>
            </w:pPr>
            <w:r w:rsidRPr="00A7424B">
              <w:rPr>
                <w:rFonts w:eastAsia="Calibri"/>
                <w:sz w:val="20"/>
                <w:szCs w:val="20"/>
                <w:lang w:eastAsia="be-BY" w:bidi="be-BY"/>
              </w:rPr>
              <w:t>Список автомобилей, которые в данный момент находятся в прокате.</w:t>
            </w:r>
          </w:p>
          <w:p w14:paraId="1FCCDA52" w14:textId="77777777" w:rsidR="005875AF" w:rsidRPr="00A7424B" w:rsidRDefault="00000000" w:rsidP="00A7424B">
            <w:pPr>
              <w:numPr>
                <w:ilvl w:val="0"/>
                <w:numId w:val="35"/>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10E03CE8" w14:textId="77777777" w:rsidR="005875AF" w:rsidRPr="00A7424B" w:rsidRDefault="00000000" w:rsidP="00A7424B">
            <w:pPr>
              <w:numPr>
                <w:ilvl w:val="0"/>
                <w:numId w:val="35"/>
              </w:numPr>
              <w:suppressAutoHyphens w:val="0"/>
            </w:pPr>
            <w:r w:rsidRPr="00A7424B">
              <w:rPr>
                <w:rFonts w:eastAsia="Calibri"/>
                <w:sz w:val="20"/>
                <w:szCs w:val="20"/>
                <w:lang w:eastAsia="be-BY" w:bidi="be-BY"/>
              </w:rPr>
              <w:t>Параметрический запрос для отображения информации об автомобилях заданной марки.</w:t>
            </w:r>
          </w:p>
          <w:p w14:paraId="058D3DD7" w14:textId="77777777" w:rsidR="005875AF" w:rsidRPr="00A7424B" w:rsidRDefault="00000000" w:rsidP="00A7424B">
            <w:pPr>
              <w:numPr>
                <w:ilvl w:val="0"/>
                <w:numId w:val="35"/>
              </w:numPr>
              <w:suppressAutoHyphens w:val="0"/>
            </w:pPr>
            <w:r w:rsidRPr="00A7424B">
              <w:rPr>
                <w:rFonts w:eastAsia="Calibri"/>
                <w:sz w:val="20"/>
                <w:szCs w:val="20"/>
                <w:lang w:eastAsia="be-BY" w:bidi="be-BY"/>
              </w:rPr>
              <w:t>Перекрестный запрос с информацией о количестве автомобилей всех марок, выданных по годам за все время работы пункта проката автомобилей.</w:t>
            </w:r>
          </w:p>
          <w:p w14:paraId="168A255E" w14:textId="77777777" w:rsidR="005875AF" w:rsidRPr="00A7424B" w:rsidRDefault="00000000" w:rsidP="00A7424B">
            <w:pPr>
              <w:numPr>
                <w:ilvl w:val="0"/>
                <w:numId w:val="35"/>
              </w:numPr>
              <w:suppressAutoHyphens w:val="0"/>
            </w:pPr>
            <w:r w:rsidRPr="00A7424B">
              <w:rPr>
                <w:rFonts w:eastAsia="Calibri"/>
                <w:sz w:val="20"/>
                <w:szCs w:val="20"/>
                <w:lang w:eastAsia="be-BY" w:bidi="be-BY"/>
              </w:rPr>
              <w:t>Вычислить стоимость заказов, сделанных клиентами в последнем квартале прошлого года.</w:t>
            </w:r>
          </w:p>
          <w:p w14:paraId="4CC84CD5" w14:textId="77777777" w:rsidR="005875AF" w:rsidRPr="00A7424B" w:rsidRDefault="00000000" w:rsidP="00A7424B">
            <w:pPr>
              <w:numPr>
                <w:ilvl w:val="0"/>
                <w:numId w:val="35"/>
              </w:numPr>
              <w:suppressAutoHyphens w:val="0"/>
            </w:pPr>
            <w:r w:rsidRPr="00A7424B">
              <w:rPr>
                <w:rFonts w:eastAsia="Calibri"/>
                <w:sz w:val="20"/>
                <w:szCs w:val="20"/>
                <w:lang w:eastAsia="be-BY" w:bidi="be-BY"/>
              </w:rPr>
              <w:t>Добавление нового сотрудника.</w:t>
            </w:r>
          </w:p>
          <w:p w14:paraId="3B385E5F" w14:textId="77777777" w:rsidR="005875AF" w:rsidRPr="00A7424B" w:rsidRDefault="00000000" w:rsidP="00A7424B">
            <w:pPr>
              <w:numPr>
                <w:ilvl w:val="0"/>
                <w:numId w:val="35"/>
              </w:numPr>
              <w:suppressAutoHyphens w:val="0"/>
            </w:pPr>
            <w:r w:rsidRPr="00A7424B">
              <w:rPr>
                <w:rFonts w:eastAsia="Calibri"/>
                <w:sz w:val="20"/>
                <w:szCs w:val="20"/>
                <w:lang w:eastAsia="be-BY" w:bidi="be-BY"/>
              </w:rPr>
              <w:t>Обновление данных о сотруднике.</w:t>
            </w:r>
          </w:p>
          <w:p w14:paraId="7C8937ED" w14:textId="77777777" w:rsidR="005875AF" w:rsidRPr="00A7424B" w:rsidRDefault="00000000" w:rsidP="00A7424B">
            <w:pPr>
              <w:numPr>
                <w:ilvl w:val="0"/>
                <w:numId w:val="35"/>
              </w:numPr>
              <w:suppressAutoHyphens w:val="0"/>
            </w:pPr>
            <w:r w:rsidRPr="00A7424B">
              <w:rPr>
                <w:rFonts w:eastAsia="Calibri"/>
                <w:sz w:val="20"/>
                <w:szCs w:val="20"/>
                <w:lang w:eastAsia="be-BY" w:bidi="be-BY"/>
              </w:rPr>
              <w:t>Удаление данных о сотруднике.</w:t>
            </w:r>
          </w:p>
        </w:tc>
      </w:tr>
      <w:tr w:rsidR="005875AF" w:rsidRPr="00A7424B" w14:paraId="122254B8" w14:textId="77777777" w:rsidTr="00A33BAD">
        <w:trPr>
          <w:trHeight w:val="1693"/>
        </w:trPr>
        <w:tc>
          <w:tcPr>
            <w:tcW w:w="1022" w:type="dxa"/>
            <w:tcBorders>
              <w:top w:val="single" w:sz="2" w:space="0" w:color="000000"/>
              <w:left w:val="single" w:sz="2" w:space="0" w:color="000000"/>
              <w:bottom w:val="single" w:sz="2" w:space="0" w:color="000000"/>
            </w:tcBorders>
          </w:tcPr>
          <w:p w14:paraId="4E0EFA10" w14:textId="77777777" w:rsidR="005875AF" w:rsidRPr="00A7424B" w:rsidRDefault="00000000" w:rsidP="00A7424B">
            <w:pPr>
              <w:suppressAutoHyphens w:val="0"/>
            </w:pPr>
            <w:r w:rsidRPr="00A7424B">
              <w:rPr>
                <w:rFonts w:eastAsia="Calibri"/>
                <w:sz w:val="20"/>
                <w:szCs w:val="20"/>
                <w:lang w:eastAsia="be-BY" w:bidi="be-BY"/>
              </w:rPr>
              <w:t>17</w:t>
            </w:r>
          </w:p>
        </w:tc>
        <w:tc>
          <w:tcPr>
            <w:tcW w:w="1697" w:type="dxa"/>
            <w:tcBorders>
              <w:top w:val="single" w:sz="2" w:space="0" w:color="000000"/>
              <w:left w:val="single" w:sz="2" w:space="0" w:color="000000"/>
              <w:bottom w:val="single" w:sz="2" w:space="0" w:color="000000"/>
            </w:tcBorders>
          </w:tcPr>
          <w:p w14:paraId="2F9C1D44" w14:textId="77777777" w:rsidR="005875AF" w:rsidRPr="00A7424B" w:rsidRDefault="00000000" w:rsidP="00A7424B">
            <w:pPr>
              <w:suppressAutoHyphens w:val="0"/>
            </w:pPr>
            <w:r w:rsidRPr="00A7424B">
              <w:rPr>
                <w:rFonts w:eastAsia="Calibri"/>
                <w:sz w:val="20"/>
                <w:szCs w:val="20"/>
                <w:lang w:eastAsia="be-BY" w:bidi="be-BY"/>
              </w:rPr>
              <w:t>Оптовый склад</w:t>
            </w:r>
          </w:p>
        </w:tc>
        <w:tc>
          <w:tcPr>
            <w:tcW w:w="4794" w:type="dxa"/>
            <w:tcBorders>
              <w:top w:val="single" w:sz="2" w:space="0" w:color="000000"/>
              <w:left w:val="single" w:sz="2" w:space="0" w:color="000000"/>
              <w:bottom w:val="single" w:sz="2" w:space="0" w:color="000000"/>
            </w:tcBorders>
          </w:tcPr>
          <w:p w14:paraId="131B914C" w14:textId="77777777" w:rsidR="005875AF" w:rsidRPr="00A7424B" w:rsidRDefault="00000000" w:rsidP="00A7424B">
            <w:pPr>
              <w:numPr>
                <w:ilvl w:val="0"/>
                <w:numId w:val="65"/>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23A1D10D" w14:textId="77777777" w:rsidR="005875AF" w:rsidRPr="00A7424B" w:rsidRDefault="00000000" w:rsidP="00A7424B">
            <w:pPr>
              <w:numPr>
                <w:ilvl w:val="0"/>
                <w:numId w:val="65"/>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11DD9B4B" w14:textId="77777777" w:rsidR="005875AF" w:rsidRPr="00A7424B" w:rsidRDefault="00000000" w:rsidP="00A7424B">
            <w:pPr>
              <w:numPr>
                <w:ilvl w:val="0"/>
                <w:numId w:val="65"/>
              </w:numPr>
              <w:suppressAutoHyphens w:val="0"/>
            </w:pPr>
            <w:r w:rsidRPr="00A7424B">
              <w:rPr>
                <w:rFonts w:eastAsia="Calibri"/>
                <w:sz w:val="20"/>
                <w:szCs w:val="20"/>
                <w:lang w:eastAsia="be-BY" w:bidi="be-BY"/>
              </w:rPr>
              <w:t>Товары (Производитель, Наименование, Условия хранения, Упаковка, Срок годности).</w:t>
            </w:r>
          </w:p>
          <w:p w14:paraId="7D9B4F3B" w14:textId="77777777" w:rsidR="005875AF" w:rsidRPr="00A7424B" w:rsidRDefault="00000000" w:rsidP="00A7424B">
            <w:pPr>
              <w:numPr>
                <w:ilvl w:val="0"/>
                <w:numId w:val="65"/>
              </w:numPr>
              <w:suppressAutoHyphens w:val="0"/>
            </w:pPr>
            <w:r w:rsidRPr="00A7424B">
              <w:rPr>
                <w:rFonts w:eastAsia="Calibri"/>
                <w:sz w:val="20"/>
                <w:szCs w:val="20"/>
                <w:lang w:eastAsia="be-BY" w:bidi="be-BY"/>
              </w:rPr>
              <w:t>Типы товаров (Наименование, Описание).</w:t>
            </w:r>
          </w:p>
          <w:p w14:paraId="4A3B731C" w14:textId="77777777" w:rsidR="005875AF" w:rsidRPr="00A7424B" w:rsidRDefault="00000000" w:rsidP="00A7424B">
            <w:pPr>
              <w:numPr>
                <w:ilvl w:val="0"/>
                <w:numId w:val="65"/>
              </w:numPr>
              <w:suppressAutoHyphens w:val="0"/>
            </w:pPr>
            <w:r w:rsidRPr="00A7424B">
              <w:rPr>
                <w:rFonts w:eastAsia="Calibri"/>
                <w:sz w:val="20"/>
                <w:szCs w:val="20"/>
                <w:lang w:eastAsia="be-BY" w:bidi="be-BY"/>
              </w:rPr>
              <w:t>Поставщики (Наименование, Адрес, Телефон).</w:t>
            </w:r>
          </w:p>
          <w:p w14:paraId="65BBC991" w14:textId="77777777" w:rsidR="005875AF" w:rsidRPr="00A7424B" w:rsidRDefault="00000000" w:rsidP="00A7424B">
            <w:pPr>
              <w:numPr>
                <w:ilvl w:val="0"/>
                <w:numId w:val="65"/>
              </w:numPr>
              <w:suppressAutoHyphens w:val="0"/>
            </w:pPr>
            <w:r w:rsidRPr="00A7424B">
              <w:rPr>
                <w:rFonts w:eastAsia="Calibri"/>
                <w:sz w:val="20"/>
                <w:szCs w:val="20"/>
                <w:lang w:eastAsia="be-BY" w:bidi="be-BY"/>
              </w:rPr>
              <w:t>Заказчики (Наименование, Адрес, Телефон.</w:t>
            </w:r>
          </w:p>
          <w:p w14:paraId="7030BC0E" w14:textId="77777777" w:rsidR="005875AF" w:rsidRPr="00A7424B" w:rsidRDefault="00000000" w:rsidP="00A7424B">
            <w:pPr>
              <w:numPr>
                <w:ilvl w:val="0"/>
                <w:numId w:val="65"/>
              </w:numPr>
              <w:suppressAutoHyphens w:val="0"/>
            </w:pPr>
            <w:r w:rsidRPr="00A7424B">
              <w:rPr>
                <w:rFonts w:eastAsia="Calibri"/>
                <w:sz w:val="20"/>
                <w:szCs w:val="20"/>
                <w:lang w:eastAsia="be-BY" w:bidi="be-BY"/>
              </w:rPr>
              <w:t>Склад (Дата поступления, Дата заказа, Дата отправки, Способ доставки, Объём, Цена).</w:t>
            </w:r>
          </w:p>
        </w:tc>
        <w:tc>
          <w:tcPr>
            <w:tcW w:w="7197" w:type="dxa"/>
            <w:tcBorders>
              <w:top w:val="single" w:sz="2" w:space="0" w:color="000000"/>
              <w:left w:val="single" w:sz="2" w:space="0" w:color="000000"/>
              <w:bottom w:val="single" w:sz="2" w:space="0" w:color="000000"/>
              <w:right w:val="single" w:sz="2" w:space="0" w:color="000000"/>
            </w:tcBorders>
          </w:tcPr>
          <w:p w14:paraId="18AB5302" w14:textId="77777777" w:rsidR="005875AF" w:rsidRPr="00A7424B" w:rsidRDefault="00000000" w:rsidP="00A7424B">
            <w:pPr>
              <w:numPr>
                <w:ilvl w:val="0"/>
                <w:numId w:val="41"/>
              </w:numPr>
              <w:suppressAutoHyphens w:val="0"/>
            </w:pPr>
            <w:r w:rsidRPr="00A7424B">
              <w:rPr>
                <w:rFonts w:eastAsia="Calibri"/>
                <w:sz w:val="20"/>
                <w:szCs w:val="20"/>
                <w:lang w:eastAsia="be-BY" w:bidi="be-BY"/>
              </w:rPr>
              <w:t>Данные о сотрудниках и должностях, на которых они работают.</w:t>
            </w:r>
          </w:p>
          <w:p w14:paraId="7F9C392E" w14:textId="77777777" w:rsidR="005875AF" w:rsidRPr="00A7424B" w:rsidRDefault="00000000" w:rsidP="00A7424B">
            <w:pPr>
              <w:numPr>
                <w:ilvl w:val="0"/>
                <w:numId w:val="41"/>
              </w:numPr>
              <w:suppressAutoHyphens w:val="0"/>
            </w:pPr>
            <w:r w:rsidRPr="00A7424B">
              <w:rPr>
                <w:rFonts w:eastAsia="Calibri"/>
                <w:sz w:val="20"/>
                <w:szCs w:val="20"/>
                <w:lang w:eastAsia="be-BY" w:bidi="be-BY"/>
              </w:rPr>
              <w:t>Информация об имеющихся товарах на складе.</w:t>
            </w:r>
          </w:p>
          <w:p w14:paraId="274AA887" w14:textId="77777777" w:rsidR="005875AF" w:rsidRPr="00A7424B" w:rsidRDefault="00000000" w:rsidP="00A7424B">
            <w:pPr>
              <w:numPr>
                <w:ilvl w:val="0"/>
                <w:numId w:val="41"/>
              </w:numPr>
              <w:suppressAutoHyphens w:val="0"/>
            </w:pPr>
            <w:r w:rsidRPr="00A7424B">
              <w:rPr>
                <w:rFonts w:eastAsia="Calibri"/>
                <w:sz w:val="20"/>
                <w:szCs w:val="20"/>
                <w:lang w:eastAsia="be-BY" w:bidi="be-BY"/>
              </w:rPr>
              <w:t>Список заказов, сделанных в прошлом году, с указанием информации о заказчиках.</w:t>
            </w:r>
          </w:p>
          <w:p w14:paraId="762FFE9C" w14:textId="77777777" w:rsidR="005875AF" w:rsidRPr="00A7424B" w:rsidRDefault="00000000" w:rsidP="00A7424B">
            <w:pPr>
              <w:numPr>
                <w:ilvl w:val="0"/>
                <w:numId w:val="41"/>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2A479006" w14:textId="77777777" w:rsidR="005875AF" w:rsidRPr="00A7424B" w:rsidRDefault="00000000" w:rsidP="00A7424B">
            <w:pPr>
              <w:numPr>
                <w:ilvl w:val="0"/>
                <w:numId w:val="41"/>
              </w:numPr>
              <w:suppressAutoHyphens w:val="0"/>
            </w:pPr>
            <w:r w:rsidRPr="00A7424B">
              <w:rPr>
                <w:rFonts w:eastAsia="Calibri"/>
                <w:sz w:val="20"/>
                <w:szCs w:val="20"/>
                <w:lang w:eastAsia="be-BY" w:bidi="be-BY"/>
              </w:rPr>
              <w:t>Параметрический запрос для отображения товаров заданного типа.</w:t>
            </w:r>
          </w:p>
          <w:p w14:paraId="166CF8A5" w14:textId="77777777" w:rsidR="005875AF" w:rsidRPr="00A7424B" w:rsidRDefault="00000000" w:rsidP="00A7424B">
            <w:pPr>
              <w:numPr>
                <w:ilvl w:val="0"/>
                <w:numId w:val="41"/>
              </w:numPr>
              <w:suppressAutoHyphens w:val="0"/>
            </w:pPr>
            <w:r w:rsidRPr="00A7424B">
              <w:rPr>
                <w:rFonts w:eastAsia="Calibri"/>
                <w:sz w:val="20"/>
                <w:szCs w:val="20"/>
                <w:lang w:eastAsia="be-BY" w:bidi="be-BY"/>
              </w:rPr>
              <w:t>Перекрестный запрос с информацией о стоимости по каждому виду товаров для всех поставщиков.</w:t>
            </w:r>
          </w:p>
          <w:p w14:paraId="6D8B89D6" w14:textId="77777777" w:rsidR="005875AF" w:rsidRPr="00A7424B" w:rsidRDefault="00000000" w:rsidP="00A7424B">
            <w:pPr>
              <w:numPr>
                <w:ilvl w:val="0"/>
                <w:numId w:val="41"/>
              </w:numPr>
              <w:suppressAutoHyphens w:val="0"/>
            </w:pPr>
            <w:r w:rsidRPr="00A7424B">
              <w:rPr>
                <w:rFonts w:eastAsia="Calibri"/>
                <w:sz w:val="20"/>
                <w:szCs w:val="20"/>
                <w:lang w:eastAsia="be-BY" w:bidi="be-BY"/>
              </w:rPr>
              <w:t>Вычислить среднюю стоимость заказов, сделанных в текущем году.</w:t>
            </w:r>
          </w:p>
          <w:p w14:paraId="1D33C3EA" w14:textId="77777777" w:rsidR="005875AF" w:rsidRPr="00A7424B" w:rsidRDefault="00000000" w:rsidP="00A7424B">
            <w:pPr>
              <w:numPr>
                <w:ilvl w:val="0"/>
                <w:numId w:val="41"/>
              </w:numPr>
              <w:suppressAutoHyphens w:val="0"/>
            </w:pPr>
            <w:r w:rsidRPr="00A7424B">
              <w:rPr>
                <w:rFonts w:eastAsia="Calibri"/>
                <w:sz w:val="20"/>
                <w:szCs w:val="20"/>
                <w:lang w:eastAsia="be-BY" w:bidi="be-BY"/>
              </w:rPr>
              <w:t>Добавление нового товара.</w:t>
            </w:r>
          </w:p>
          <w:p w14:paraId="65EFB482" w14:textId="77777777" w:rsidR="005875AF" w:rsidRPr="00A7424B" w:rsidRDefault="00000000" w:rsidP="00A7424B">
            <w:pPr>
              <w:numPr>
                <w:ilvl w:val="0"/>
                <w:numId w:val="41"/>
              </w:numPr>
              <w:suppressAutoHyphens w:val="0"/>
            </w:pPr>
            <w:r w:rsidRPr="00A7424B">
              <w:rPr>
                <w:rFonts w:eastAsia="Calibri"/>
                <w:sz w:val="20"/>
                <w:szCs w:val="20"/>
                <w:lang w:eastAsia="be-BY" w:bidi="be-BY"/>
              </w:rPr>
              <w:t>Обновление данных о товаре.</w:t>
            </w:r>
          </w:p>
          <w:p w14:paraId="37ECCA86" w14:textId="77777777" w:rsidR="005875AF" w:rsidRPr="00A7424B" w:rsidRDefault="00000000" w:rsidP="00A7424B">
            <w:pPr>
              <w:numPr>
                <w:ilvl w:val="0"/>
                <w:numId w:val="41"/>
              </w:numPr>
              <w:suppressAutoHyphens w:val="0"/>
            </w:pPr>
            <w:r w:rsidRPr="00A7424B">
              <w:rPr>
                <w:rFonts w:eastAsia="Calibri"/>
                <w:sz w:val="20"/>
                <w:szCs w:val="20"/>
                <w:lang w:eastAsia="be-BY" w:bidi="be-BY"/>
              </w:rPr>
              <w:t>Удаление данных о товаре.</w:t>
            </w:r>
          </w:p>
        </w:tc>
      </w:tr>
      <w:tr w:rsidR="005875AF" w:rsidRPr="00A7424B" w14:paraId="1CC6B4B3" w14:textId="77777777" w:rsidTr="00A33BAD">
        <w:trPr>
          <w:trHeight w:val="3394"/>
        </w:trPr>
        <w:tc>
          <w:tcPr>
            <w:tcW w:w="1022" w:type="dxa"/>
            <w:tcBorders>
              <w:top w:val="single" w:sz="2" w:space="0" w:color="000000"/>
              <w:left w:val="single" w:sz="2" w:space="0" w:color="000000"/>
              <w:bottom w:val="single" w:sz="2" w:space="0" w:color="000000"/>
            </w:tcBorders>
          </w:tcPr>
          <w:p w14:paraId="4A18C8BF" w14:textId="77777777" w:rsidR="005875AF" w:rsidRPr="00A7424B" w:rsidRDefault="00000000" w:rsidP="00A7424B">
            <w:pPr>
              <w:suppressAutoHyphens w:val="0"/>
            </w:pPr>
            <w:r w:rsidRPr="00A7424B">
              <w:rPr>
                <w:rFonts w:eastAsia="Calibri"/>
                <w:sz w:val="20"/>
                <w:szCs w:val="20"/>
                <w:lang w:eastAsia="be-BY" w:bidi="be-BY"/>
              </w:rPr>
              <w:t>18</w:t>
            </w:r>
          </w:p>
        </w:tc>
        <w:tc>
          <w:tcPr>
            <w:tcW w:w="1697" w:type="dxa"/>
            <w:tcBorders>
              <w:top w:val="single" w:sz="2" w:space="0" w:color="000000"/>
              <w:left w:val="single" w:sz="2" w:space="0" w:color="000000"/>
              <w:bottom w:val="single" w:sz="2" w:space="0" w:color="000000"/>
            </w:tcBorders>
          </w:tcPr>
          <w:p w14:paraId="33DA202E" w14:textId="77777777" w:rsidR="005875AF" w:rsidRPr="00A7424B" w:rsidRDefault="00000000" w:rsidP="00A7424B">
            <w:pPr>
              <w:suppressAutoHyphens w:val="0"/>
            </w:pPr>
            <w:r w:rsidRPr="00A7424B">
              <w:rPr>
                <w:rFonts w:eastAsia="Calibri"/>
                <w:sz w:val="20"/>
                <w:szCs w:val="20"/>
                <w:lang w:eastAsia="be-BY" w:bidi="be-BY"/>
              </w:rPr>
              <w:t>Строительная компания</w:t>
            </w:r>
          </w:p>
        </w:tc>
        <w:tc>
          <w:tcPr>
            <w:tcW w:w="4794" w:type="dxa"/>
            <w:tcBorders>
              <w:top w:val="single" w:sz="2" w:space="0" w:color="000000"/>
              <w:left w:val="single" w:sz="2" w:space="0" w:color="000000"/>
              <w:bottom w:val="single" w:sz="2" w:space="0" w:color="000000"/>
            </w:tcBorders>
          </w:tcPr>
          <w:p w14:paraId="5211418D" w14:textId="77777777" w:rsidR="005875AF" w:rsidRPr="00A7424B" w:rsidRDefault="00000000" w:rsidP="00A7424B">
            <w:pPr>
              <w:numPr>
                <w:ilvl w:val="0"/>
                <w:numId w:val="28"/>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7B0CAAF1" w14:textId="77777777" w:rsidR="005875AF" w:rsidRPr="00A7424B" w:rsidRDefault="00000000" w:rsidP="00A7424B">
            <w:pPr>
              <w:numPr>
                <w:ilvl w:val="0"/>
                <w:numId w:val="28"/>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3006CEE5" w14:textId="77777777" w:rsidR="005875AF" w:rsidRPr="00A7424B" w:rsidRDefault="00000000" w:rsidP="00A7424B">
            <w:pPr>
              <w:numPr>
                <w:ilvl w:val="0"/>
                <w:numId w:val="71"/>
              </w:numPr>
              <w:suppressAutoHyphens w:val="0"/>
            </w:pPr>
            <w:r w:rsidRPr="00A7424B">
              <w:rPr>
                <w:rFonts w:eastAsia="Calibri"/>
                <w:sz w:val="20"/>
                <w:szCs w:val="20"/>
                <w:lang w:eastAsia="be-BY" w:bidi="be-BY"/>
              </w:rPr>
              <w:t>Виды работ (Наименование, Описание, Цена работы).</w:t>
            </w:r>
          </w:p>
          <w:p w14:paraId="103BFE09" w14:textId="77777777" w:rsidR="005875AF" w:rsidRPr="00A7424B" w:rsidRDefault="00000000" w:rsidP="00A7424B">
            <w:pPr>
              <w:numPr>
                <w:ilvl w:val="0"/>
                <w:numId w:val="71"/>
              </w:numPr>
              <w:suppressAutoHyphens w:val="0"/>
            </w:pPr>
            <w:r w:rsidRPr="00A7424B">
              <w:rPr>
                <w:rFonts w:eastAsia="Calibri"/>
                <w:sz w:val="20"/>
                <w:szCs w:val="20"/>
                <w:lang w:eastAsia="be-BY" w:bidi="be-BY"/>
              </w:rPr>
              <w:t>Материалы (Наименование, Упаковка, Описание, Цена).</w:t>
            </w:r>
          </w:p>
          <w:p w14:paraId="688D66C0" w14:textId="77777777" w:rsidR="005875AF" w:rsidRPr="00A7424B" w:rsidRDefault="00000000" w:rsidP="00A7424B">
            <w:pPr>
              <w:numPr>
                <w:ilvl w:val="0"/>
                <w:numId w:val="71"/>
              </w:numPr>
              <w:suppressAutoHyphens w:val="0"/>
            </w:pPr>
            <w:r w:rsidRPr="00A7424B">
              <w:rPr>
                <w:rFonts w:eastAsia="Calibri"/>
                <w:sz w:val="20"/>
                <w:szCs w:val="20"/>
                <w:lang w:eastAsia="be-BY" w:bidi="be-BY"/>
              </w:rPr>
              <w:t>Бригады (Название).</w:t>
            </w:r>
          </w:p>
          <w:p w14:paraId="13ABB888" w14:textId="77777777" w:rsidR="005875AF" w:rsidRPr="00A7424B" w:rsidRDefault="00000000" w:rsidP="00A7424B">
            <w:pPr>
              <w:numPr>
                <w:ilvl w:val="0"/>
                <w:numId w:val="71"/>
              </w:numPr>
              <w:suppressAutoHyphens w:val="0"/>
            </w:pPr>
            <w:r w:rsidRPr="00A7424B">
              <w:rPr>
                <w:rFonts w:eastAsia="Calibri"/>
                <w:sz w:val="20"/>
                <w:szCs w:val="20"/>
                <w:lang w:eastAsia="be-BY" w:bidi="be-BY"/>
              </w:rPr>
              <w:t>Заказчики (ФИО, Адрес, Телефон, Паспортные данные, Должность).</w:t>
            </w:r>
          </w:p>
          <w:p w14:paraId="3DD2F8A5" w14:textId="77777777" w:rsidR="005875AF" w:rsidRPr="00A7424B" w:rsidRDefault="00000000" w:rsidP="00A7424B">
            <w:pPr>
              <w:numPr>
                <w:ilvl w:val="0"/>
                <w:numId w:val="71"/>
              </w:numPr>
              <w:suppressAutoHyphens w:val="0"/>
            </w:pPr>
            <w:r w:rsidRPr="00A7424B">
              <w:rPr>
                <w:rFonts w:eastAsia="Calibri"/>
                <w:sz w:val="20"/>
                <w:szCs w:val="20"/>
                <w:lang w:eastAsia="be-BY" w:bidi="be-BY"/>
              </w:rPr>
              <w:t>Заказы (Стоимость, Дата начала, Дата окончания, Отметка о завершении, Отметка об оплате, Работы).</w:t>
            </w:r>
          </w:p>
        </w:tc>
        <w:tc>
          <w:tcPr>
            <w:tcW w:w="7197" w:type="dxa"/>
            <w:tcBorders>
              <w:top w:val="single" w:sz="2" w:space="0" w:color="000000"/>
              <w:left w:val="single" w:sz="2" w:space="0" w:color="000000"/>
              <w:bottom w:val="single" w:sz="2" w:space="0" w:color="000000"/>
              <w:right w:val="single" w:sz="2" w:space="0" w:color="000000"/>
            </w:tcBorders>
          </w:tcPr>
          <w:p w14:paraId="6199B778" w14:textId="77777777" w:rsidR="005875AF" w:rsidRPr="00A7424B" w:rsidRDefault="00000000" w:rsidP="00A7424B">
            <w:pPr>
              <w:numPr>
                <w:ilvl w:val="0"/>
                <w:numId w:val="47"/>
              </w:numPr>
              <w:suppressAutoHyphens w:val="0"/>
            </w:pPr>
            <w:r w:rsidRPr="00A7424B">
              <w:rPr>
                <w:rFonts w:eastAsia="Calibri"/>
                <w:sz w:val="20"/>
                <w:szCs w:val="20"/>
                <w:lang w:eastAsia="be-BY" w:bidi="be-BY"/>
              </w:rPr>
              <w:t>Данные о сотрудниках и должностях, на которых они работают.</w:t>
            </w:r>
          </w:p>
          <w:p w14:paraId="61205527" w14:textId="77777777" w:rsidR="005875AF" w:rsidRPr="00A7424B" w:rsidRDefault="00000000" w:rsidP="00A7424B">
            <w:pPr>
              <w:numPr>
                <w:ilvl w:val="0"/>
                <w:numId w:val="47"/>
              </w:numPr>
              <w:suppressAutoHyphens w:val="0"/>
            </w:pPr>
            <w:r w:rsidRPr="00A7424B">
              <w:rPr>
                <w:rFonts w:eastAsia="Calibri"/>
                <w:sz w:val="20"/>
                <w:szCs w:val="20"/>
                <w:lang w:eastAsia="be-BY" w:bidi="be-BY"/>
              </w:rPr>
              <w:t>Список бригад с информацией о сотрудниках, которые в них работают.</w:t>
            </w:r>
          </w:p>
          <w:p w14:paraId="306F9BDA" w14:textId="77777777" w:rsidR="005875AF" w:rsidRPr="00A7424B" w:rsidRDefault="00000000" w:rsidP="00A7424B">
            <w:pPr>
              <w:numPr>
                <w:ilvl w:val="0"/>
                <w:numId w:val="49"/>
              </w:numPr>
              <w:suppressAutoHyphens w:val="0"/>
            </w:pPr>
            <w:r w:rsidRPr="00A7424B">
              <w:rPr>
                <w:rFonts w:eastAsia="Calibri"/>
                <w:sz w:val="20"/>
                <w:szCs w:val="20"/>
                <w:lang w:eastAsia="be-BY" w:bidi="be-BY"/>
              </w:rPr>
              <w:t>Список работ, в которых использовалось не менее трех видов материалов.</w:t>
            </w:r>
          </w:p>
          <w:p w14:paraId="44BAB623" w14:textId="77777777" w:rsidR="005875AF" w:rsidRPr="00A7424B" w:rsidRDefault="00000000" w:rsidP="00A7424B">
            <w:pPr>
              <w:numPr>
                <w:ilvl w:val="0"/>
                <w:numId w:val="49"/>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9EA428B" w14:textId="77777777" w:rsidR="005875AF" w:rsidRPr="00A7424B" w:rsidRDefault="00000000" w:rsidP="00A7424B">
            <w:pPr>
              <w:numPr>
                <w:ilvl w:val="0"/>
                <w:numId w:val="49"/>
              </w:numPr>
              <w:suppressAutoHyphens w:val="0"/>
            </w:pPr>
            <w:r w:rsidRPr="00A7424B">
              <w:rPr>
                <w:rFonts w:eastAsia="Calibri"/>
                <w:sz w:val="20"/>
                <w:szCs w:val="20"/>
                <w:lang w:eastAsia="be-BY" w:bidi="be-BY"/>
              </w:rPr>
              <w:t>Параметрический запрос для отображения заказов определенных заказчиков.</w:t>
            </w:r>
          </w:p>
          <w:p w14:paraId="3B07A291" w14:textId="77777777" w:rsidR="005875AF" w:rsidRPr="00A7424B" w:rsidRDefault="00000000" w:rsidP="00A7424B">
            <w:pPr>
              <w:numPr>
                <w:ilvl w:val="0"/>
                <w:numId w:val="49"/>
              </w:numPr>
              <w:suppressAutoHyphens w:val="0"/>
            </w:pPr>
            <w:r w:rsidRPr="00A7424B">
              <w:rPr>
                <w:rFonts w:eastAsia="Calibri"/>
                <w:sz w:val="20"/>
                <w:szCs w:val="20"/>
                <w:lang w:eastAsia="be-BY" w:bidi="be-BY"/>
              </w:rPr>
              <w:t>Перекрестный запрос с информацией о стоимости оплаченных заказов для определенных дат по каждому заказчику.</w:t>
            </w:r>
          </w:p>
          <w:p w14:paraId="2EF466E0" w14:textId="77777777" w:rsidR="005875AF" w:rsidRPr="00A7424B" w:rsidRDefault="00000000" w:rsidP="00A7424B">
            <w:pPr>
              <w:numPr>
                <w:ilvl w:val="0"/>
                <w:numId w:val="49"/>
              </w:numPr>
              <w:suppressAutoHyphens w:val="0"/>
            </w:pPr>
            <w:r w:rsidRPr="00A7424B">
              <w:rPr>
                <w:rFonts w:eastAsia="Calibri"/>
                <w:sz w:val="20"/>
                <w:szCs w:val="20"/>
                <w:lang w:eastAsia="be-BY" w:bidi="be-BY"/>
              </w:rPr>
              <w:t>Вычисление количества заказов, выполненных заданной бригадой.</w:t>
            </w:r>
          </w:p>
          <w:p w14:paraId="711B5CD0" w14:textId="77777777" w:rsidR="005875AF" w:rsidRPr="00A7424B" w:rsidRDefault="00000000" w:rsidP="00A7424B">
            <w:pPr>
              <w:numPr>
                <w:ilvl w:val="0"/>
                <w:numId w:val="49"/>
              </w:numPr>
              <w:suppressAutoHyphens w:val="0"/>
            </w:pPr>
            <w:r w:rsidRPr="00A7424B">
              <w:rPr>
                <w:rFonts w:eastAsia="Calibri"/>
                <w:sz w:val="20"/>
                <w:szCs w:val="20"/>
                <w:lang w:eastAsia="be-BY" w:bidi="be-BY"/>
              </w:rPr>
              <w:t>Добавление нового заказчика.</w:t>
            </w:r>
          </w:p>
          <w:p w14:paraId="41C495AB" w14:textId="77777777" w:rsidR="005875AF" w:rsidRPr="00A7424B" w:rsidRDefault="00000000" w:rsidP="00A7424B">
            <w:pPr>
              <w:numPr>
                <w:ilvl w:val="0"/>
                <w:numId w:val="49"/>
              </w:numPr>
              <w:suppressAutoHyphens w:val="0"/>
            </w:pPr>
            <w:r w:rsidRPr="00A7424B">
              <w:rPr>
                <w:rFonts w:eastAsia="Calibri"/>
                <w:sz w:val="20"/>
                <w:szCs w:val="20"/>
                <w:lang w:eastAsia="be-BY" w:bidi="be-BY"/>
              </w:rPr>
              <w:t>Обновление данных о заказчике.</w:t>
            </w:r>
          </w:p>
          <w:p w14:paraId="2DAE8F93" w14:textId="77777777" w:rsidR="005875AF" w:rsidRPr="00A7424B" w:rsidRDefault="00000000" w:rsidP="00A7424B">
            <w:pPr>
              <w:numPr>
                <w:ilvl w:val="0"/>
                <w:numId w:val="49"/>
              </w:numPr>
              <w:suppressAutoHyphens w:val="0"/>
            </w:pPr>
            <w:r w:rsidRPr="00A7424B">
              <w:rPr>
                <w:rFonts w:eastAsia="Calibri"/>
                <w:sz w:val="20"/>
                <w:szCs w:val="20"/>
                <w:lang w:eastAsia="be-BY" w:bidi="be-BY"/>
              </w:rPr>
              <w:t>Удаление данных о заказчике.</w:t>
            </w:r>
          </w:p>
        </w:tc>
      </w:tr>
      <w:tr w:rsidR="005875AF" w:rsidRPr="00A7424B" w14:paraId="235860D7" w14:textId="77777777" w:rsidTr="00A33BAD">
        <w:trPr>
          <w:trHeight w:val="3991"/>
        </w:trPr>
        <w:tc>
          <w:tcPr>
            <w:tcW w:w="1022" w:type="dxa"/>
            <w:tcBorders>
              <w:top w:val="single" w:sz="2" w:space="0" w:color="000000"/>
              <w:left w:val="single" w:sz="2" w:space="0" w:color="000000"/>
              <w:bottom w:val="single" w:sz="2" w:space="0" w:color="000000"/>
            </w:tcBorders>
          </w:tcPr>
          <w:p w14:paraId="0E0EF6A5" w14:textId="77777777" w:rsidR="005875AF" w:rsidRPr="00A7424B" w:rsidRDefault="00000000" w:rsidP="00A7424B">
            <w:pPr>
              <w:suppressAutoHyphens w:val="0"/>
            </w:pPr>
            <w:r w:rsidRPr="00A7424B">
              <w:rPr>
                <w:rFonts w:eastAsia="Calibri"/>
                <w:sz w:val="20"/>
                <w:szCs w:val="20"/>
                <w:lang w:eastAsia="be-BY" w:bidi="be-BY"/>
              </w:rPr>
              <w:t>19</w:t>
            </w:r>
          </w:p>
        </w:tc>
        <w:tc>
          <w:tcPr>
            <w:tcW w:w="1697" w:type="dxa"/>
            <w:tcBorders>
              <w:top w:val="single" w:sz="2" w:space="0" w:color="000000"/>
              <w:left w:val="single" w:sz="2" w:space="0" w:color="000000"/>
              <w:bottom w:val="single" w:sz="2" w:space="0" w:color="000000"/>
            </w:tcBorders>
          </w:tcPr>
          <w:p w14:paraId="6F18D395" w14:textId="77777777" w:rsidR="005875AF" w:rsidRPr="00A7424B" w:rsidRDefault="00000000" w:rsidP="00A7424B">
            <w:pPr>
              <w:suppressAutoHyphens w:val="0"/>
            </w:pPr>
            <w:r w:rsidRPr="00A7424B">
              <w:rPr>
                <w:rFonts w:eastAsia="Calibri"/>
                <w:sz w:val="20"/>
                <w:szCs w:val="20"/>
                <w:lang w:eastAsia="be-BY" w:bidi="be-BY"/>
              </w:rPr>
              <w:t>Риэлтерская фирма</w:t>
            </w:r>
          </w:p>
        </w:tc>
        <w:tc>
          <w:tcPr>
            <w:tcW w:w="4794" w:type="dxa"/>
            <w:tcBorders>
              <w:top w:val="single" w:sz="2" w:space="0" w:color="000000"/>
              <w:left w:val="single" w:sz="2" w:space="0" w:color="000000"/>
              <w:bottom w:val="single" w:sz="2" w:space="0" w:color="000000"/>
            </w:tcBorders>
          </w:tcPr>
          <w:p w14:paraId="2679EB73" w14:textId="77777777" w:rsidR="005875AF" w:rsidRPr="00A7424B" w:rsidRDefault="00000000" w:rsidP="00A7424B">
            <w:pPr>
              <w:numPr>
                <w:ilvl w:val="0"/>
                <w:numId w:val="13"/>
              </w:numPr>
              <w:suppressAutoHyphens w:val="0"/>
            </w:pPr>
            <w:r w:rsidRPr="00A7424B">
              <w:rPr>
                <w:rFonts w:eastAsia="Calibri"/>
                <w:sz w:val="20"/>
                <w:szCs w:val="20"/>
                <w:lang w:eastAsia="be-BY" w:bidi="be-BY"/>
              </w:rPr>
              <w:t>Риэлторы (ФИО, Возраст, Пол, Адрес, Телефон, Паспортные данные, Должность).</w:t>
            </w:r>
          </w:p>
          <w:p w14:paraId="2E4A590B" w14:textId="77777777" w:rsidR="005875AF" w:rsidRPr="00A7424B" w:rsidRDefault="00000000" w:rsidP="00A7424B">
            <w:pPr>
              <w:numPr>
                <w:ilvl w:val="0"/>
                <w:numId w:val="13"/>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7546D2A9" w14:textId="77777777" w:rsidR="005875AF" w:rsidRPr="00A7424B" w:rsidRDefault="00000000" w:rsidP="00A7424B">
            <w:pPr>
              <w:numPr>
                <w:ilvl w:val="0"/>
                <w:numId w:val="13"/>
              </w:numPr>
              <w:suppressAutoHyphens w:val="0"/>
            </w:pPr>
            <w:r w:rsidRPr="00A7424B">
              <w:rPr>
                <w:rFonts w:eastAsia="Calibri"/>
                <w:sz w:val="20"/>
                <w:szCs w:val="20"/>
                <w:lang w:eastAsia="be-BY" w:bidi="be-BY"/>
              </w:rPr>
              <w:t>Виды услуг (Наименование, Описание, Цена).</w:t>
            </w:r>
          </w:p>
          <w:p w14:paraId="390C8B2A" w14:textId="77777777" w:rsidR="005875AF" w:rsidRPr="00A7424B" w:rsidRDefault="00000000" w:rsidP="00A7424B">
            <w:pPr>
              <w:numPr>
                <w:ilvl w:val="0"/>
                <w:numId w:val="13"/>
              </w:numPr>
              <w:suppressAutoHyphens w:val="0"/>
            </w:pPr>
            <w:r w:rsidRPr="00A7424B">
              <w:rPr>
                <w:rFonts w:eastAsia="Calibri"/>
                <w:sz w:val="20"/>
                <w:szCs w:val="20"/>
                <w:lang w:eastAsia="be-BY" w:bidi="be-BY"/>
              </w:rPr>
              <w:t>Виды квартир (Наименование, Описание).</w:t>
            </w:r>
          </w:p>
          <w:p w14:paraId="3143A825" w14:textId="77777777" w:rsidR="005875AF" w:rsidRPr="00A7424B" w:rsidRDefault="00000000" w:rsidP="00A7424B">
            <w:pPr>
              <w:numPr>
                <w:ilvl w:val="0"/>
                <w:numId w:val="13"/>
              </w:numPr>
              <w:suppressAutoHyphens w:val="0"/>
            </w:pPr>
            <w:r w:rsidRPr="00A7424B">
              <w:rPr>
                <w:rFonts w:eastAsia="Calibri"/>
                <w:sz w:val="20"/>
                <w:szCs w:val="20"/>
                <w:lang w:eastAsia="be-BY" w:bidi="be-BY"/>
              </w:rPr>
              <w:t>Продавцы (ФИО, Пол, Дата рождения, Адрес проживания, Телефон, Паспортные данные, Вид квартиры, Адрес квартиры, Количество комнат, Площадь, Отметка о раздельном санузле, Отметка о наличии телефона, Цена, Дополнительная информация).</w:t>
            </w:r>
          </w:p>
          <w:p w14:paraId="0B965DC6" w14:textId="77777777" w:rsidR="005875AF" w:rsidRPr="00A7424B" w:rsidRDefault="00000000" w:rsidP="00A7424B">
            <w:pPr>
              <w:numPr>
                <w:ilvl w:val="0"/>
                <w:numId w:val="13"/>
              </w:numPr>
              <w:suppressAutoHyphens w:val="0"/>
            </w:pPr>
            <w:r w:rsidRPr="00A7424B">
              <w:rPr>
                <w:rFonts w:eastAsia="Calibri"/>
                <w:sz w:val="20"/>
                <w:szCs w:val="20"/>
                <w:lang w:eastAsia="be-BY" w:bidi="be-BY"/>
              </w:rPr>
              <w:t>Покупатели (ФИО, Пол, Дата рождения, Адрес проживания, Телефон, Паспортные данные, Вид квартиры, Количество комнат, Площадь, Отметка о раздельном санузле, Отметка о наличии телефона, Цена).</w:t>
            </w:r>
          </w:p>
          <w:p w14:paraId="22982F9A" w14:textId="77777777" w:rsidR="005875AF" w:rsidRPr="00A7424B" w:rsidRDefault="00000000" w:rsidP="00A7424B">
            <w:pPr>
              <w:numPr>
                <w:ilvl w:val="0"/>
                <w:numId w:val="13"/>
              </w:numPr>
              <w:suppressAutoHyphens w:val="0"/>
            </w:pPr>
            <w:r w:rsidRPr="00A7424B">
              <w:rPr>
                <w:rFonts w:eastAsia="Calibri"/>
                <w:sz w:val="20"/>
                <w:szCs w:val="20"/>
                <w:lang w:eastAsia="be-BY" w:bidi="be-BY"/>
              </w:rPr>
              <w:t>Договоры (Дата заключения, Продавец, Покупатель, Риэлтор, Сумма сделки, Стоимость услуг, Услуги).</w:t>
            </w:r>
          </w:p>
        </w:tc>
        <w:tc>
          <w:tcPr>
            <w:tcW w:w="7197" w:type="dxa"/>
            <w:tcBorders>
              <w:top w:val="single" w:sz="2" w:space="0" w:color="000000"/>
              <w:left w:val="single" w:sz="2" w:space="0" w:color="000000"/>
              <w:bottom w:val="single" w:sz="2" w:space="0" w:color="000000"/>
              <w:right w:val="single" w:sz="2" w:space="0" w:color="000000"/>
            </w:tcBorders>
          </w:tcPr>
          <w:p w14:paraId="4366E30A" w14:textId="77777777" w:rsidR="005875AF" w:rsidRPr="00A7424B" w:rsidRDefault="00000000" w:rsidP="00A7424B">
            <w:pPr>
              <w:numPr>
                <w:ilvl w:val="0"/>
                <w:numId w:val="68"/>
              </w:numPr>
              <w:suppressAutoHyphens w:val="0"/>
            </w:pPr>
            <w:r w:rsidRPr="00A7424B">
              <w:rPr>
                <w:rFonts w:eastAsia="Calibri"/>
                <w:sz w:val="20"/>
                <w:szCs w:val="20"/>
                <w:lang w:eastAsia="be-BY" w:bidi="be-BY"/>
              </w:rPr>
              <w:t>Данные о риэлторах и в каких должностях они работают.</w:t>
            </w:r>
          </w:p>
          <w:p w14:paraId="5D20C408" w14:textId="77777777" w:rsidR="005875AF" w:rsidRPr="00A7424B" w:rsidRDefault="00000000" w:rsidP="00A7424B">
            <w:pPr>
              <w:numPr>
                <w:ilvl w:val="0"/>
                <w:numId w:val="68"/>
              </w:numPr>
              <w:suppressAutoHyphens w:val="0"/>
            </w:pPr>
            <w:r w:rsidRPr="00A7424B">
              <w:rPr>
                <w:rFonts w:eastAsia="Calibri"/>
                <w:sz w:val="20"/>
                <w:szCs w:val="20"/>
                <w:lang w:eastAsia="be-BY" w:bidi="be-BY"/>
              </w:rPr>
              <w:t>Информация о покупателях и купленных квартирах.</w:t>
            </w:r>
          </w:p>
          <w:p w14:paraId="4D0D5919" w14:textId="77777777" w:rsidR="005875AF" w:rsidRPr="00A7424B" w:rsidRDefault="00000000" w:rsidP="00A7424B">
            <w:pPr>
              <w:numPr>
                <w:ilvl w:val="0"/>
                <w:numId w:val="68"/>
              </w:numPr>
              <w:suppressAutoHyphens w:val="0"/>
            </w:pPr>
            <w:r w:rsidRPr="00A7424B">
              <w:rPr>
                <w:rFonts w:eastAsia="Calibri"/>
                <w:sz w:val="20"/>
                <w:szCs w:val="20"/>
                <w:lang w:eastAsia="be-BY" w:bidi="be-BY"/>
              </w:rPr>
              <w:t>Заключённые договора на сумму не менее 10 000 рублей.</w:t>
            </w:r>
          </w:p>
          <w:p w14:paraId="141FE708" w14:textId="77777777" w:rsidR="005875AF" w:rsidRPr="00A7424B" w:rsidRDefault="00000000" w:rsidP="00A7424B">
            <w:pPr>
              <w:numPr>
                <w:ilvl w:val="0"/>
                <w:numId w:val="68"/>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26EED44E" w14:textId="77777777" w:rsidR="005875AF" w:rsidRPr="00A7424B" w:rsidRDefault="00000000" w:rsidP="00A7424B">
            <w:pPr>
              <w:numPr>
                <w:ilvl w:val="0"/>
                <w:numId w:val="68"/>
              </w:numPr>
              <w:suppressAutoHyphens w:val="0"/>
            </w:pPr>
            <w:r w:rsidRPr="00A7424B">
              <w:rPr>
                <w:rFonts w:eastAsia="Calibri"/>
                <w:sz w:val="20"/>
                <w:szCs w:val="20"/>
                <w:lang w:eastAsia="be-BY" w:bidi="be-BY"/>
              </w:rPr>
              <w:t>Параметрический запрос для отображения сведений об определенном покупателе.</w:t>
            </w:r>
          </w:p>
          <w:p w14:paraId="3353893B" w14:textId="77777777" w:rsidR="005875AF" w:rsidRPr="00A7424B" w:rsidRDefault="00000000" w:rsidP="00A7424B">
            <w:pPr>
              <w:numPr>
                <w:ilvl w:val="0"/>
                <w:numId w:val="68"/>
              </w:numPr>
              <w:suppressAutoHyphens w:val="0"/>
            </w:pPr>
            <w:r w:rsidRPr="00A7424B">
              <w:rPr>
                <w:rFonts w:eastAsia="Calibri"/>
                <w:sz w:val="20"/>
                <w:szCs w:val="20"/>
                <w:lang w:eastAsia="be-BY" w:bidi="be-BY"/>
              </w:rPr>
              <w:t>Перекрестный запрос с информацией о количестве проданных квартир по каждому продавцу по месяцам.</w:t>
            </w:r>
          </w:p>
          <w:p w14:paraId="26C46E8F" w14:textId="77777777" w:rsidR="005875AF" w:rsidRPr="00A7424B" w:rsidRDefault="00000000" w:rsidP="00A7424B">
            <w:pPr>
              <w:numPr>
                <w:ilvl w:val="0"/>
                <w:numId w:val="68"/>
              </w:numPr>
              <w:suppressAutoHyphens w:val="0"/>
            </w:pPr>
            <w:r w:rsidRPr="00A7424B">
              <w:rPr>
                <w:rFonts w:eastAsia="Calibri"/>
                <w:sz w:val="20"/>
                <w:szCs w:val="20"/>
                <w:lang w:eastAsia="be-BY" w:bidi="be-BY"/>
              </w:rPr>
              <w:t>Вычисление количества продаваемых квартир заданным продавцом.</w:t>
            </w:r>
          </w:p>
          <w:p w14:paraId="58D21A6C" w14:textId="77777777" w:rsidR="005875AF" w:rsidRPr="00A7424B" w:rsidRDefault="00000000" w:rsidP="00A7424B">
            <w:pPr>
              <w:numPr>
                <w:ilvl w:val="0"/>
                <w:numId w:val="68"/>
              </w:numPr>
              <w:suppressAutoHyphens w:val="0"/>
            </w:pPr>
            <w:r w:rsidRPr="00A7424B">
              <w:rPr>
                <w:rFonts w:eastAsia="Calibri"/>
                <w:sz w:val="20"/>
                <w:szCs w:val="20"/>
                <w:lang w:eastAsia="be-BY" w:bidi="be-BY"/>
              </w:rPr>
              <w:t>Добавление нового покупателя.</w:t>
            </w:r>
          </w:p>
          <w:p w14:paraId="0F4C7D1A" w14:textId="77777777" w:rsidR="005875AF" w:rsidRPr="00A7424B" w:rsidRDefault="00000000" w:rsidP="00A7424B">
            <w:pPr>
              <w:numPr>
                <w:ilvl w:val="0"/>
                <w:numId w:val="68"/>
              </w:numPr>
              <w:suppressAutoHyphens w:val="0"/>
            </w:pPr>
            <w:r w:rsidRPr="00A7424B">
              <w:rPr>
                <w:rFonts w:eastAsia="Calibri"/>
                <w:sz w:val="20"/>
                <w:szCs w:val="20"/>
                <w:lang w:eastAsia="be-BY" w:bidi="be-BY"/>
              </w:rPr>
              <w:t>Обновление данных о покупателе.</w:t>
            </w:r>
          </w:p>
          <w:p w14:paraId="0467F616" w14:textId="77777777" w:rsidR="005875AF" w:rsidRPr="00A7424B" w:rsidRDefault="00000000" w:rsidP="00A7424B">
            <w:pPr>
              <w:numPr>
                <w:ilvl w:val="0"/>
                <w:numId w:val="68"/>
              </w:numPr>
              <w:suppressAutoHyphens w:val="0"/>
            </w:pPr>
            <w:r w:rsidRPr="00A7424B">
              <w:rPr>
                <w:rFonts w:eastAsia="Calibri"/>
                <w:sz w:val="20"/>
                <w:szCs w:val="20"/>
                <w:lang w:eastAsia="be-BY" w:bidi="be-BY"/>
              </w:rPr>
              <w:t>Удаление данных о покупателе.</w:t>
            </w:r>
          </w:p>
        </w:tc>
      </w:tr>
      <w:tr w:rsidR="005875AF" w:rsidRPr="00A7424B" w14:paraId="641C2E77" w14:textId="77777777" w:rsidTr="00A33BAD">
        <w:trPr>
          <w:trHeight w:val="860"/>
        </w:trPr>
        <w:tc>
          <w:tcPr>
            <w:tcW w:w="1022" w:type="dxa"/>
            <w:tcBorders>
              <w:top w:val="single" w:sz="2" w:space="0" w:color="000000"/>
              <w:left w:val="single" w:sz="2" w:space="0" w:color="000000"/>
              <w:bottom w:val="single" w:sz="2" w:space="0" w:color="000000"/>
            </w:tcBorders>
          </w:tcPr>
          <w:p w14:paraId="1087F073" w14:textId="77777777" w:rsidR="005875AF" w:rsidRPr="00A7424B" w:rsidRDefault="00000000" w:rsidP="00A7424B">
            <w:pPr>
              <w:suppressAutoHyphens w:val="0"/>
            </w:pPr>
            <w:r w:rsidRPr="00A7424B">
              <w:rPr>
                <w:rFonts w:eastAsia="Calibri"/>
                <w:sz w:val="20"/>
                <w:szCs w:val="20"/>
                <w:lang w:eastAsia="be-BY" w:bidi="be-BY"/>
              </w:rPr>
              <w:t>20</w:t>
            </w:r>
          </w:p>
        </w:tc>
        <w:tc>
          <w:tcPr>
            <w:tcW w:w="1697" w:type="dxa"/>
            <w:tcBorders>
              <w:top w:val="single" w:sz="2" w:space="0" w:color="000000"/>
              <w:left w:val="single" w:sz="2" w:space="0" w:color="000000"/>
              <w:bottom w:val="single" w:sz="2" w:space="0" w:color="000000"/>
            </w:tcBorders>
          </w:tcPr>
          <w:p w14:paraId="4A20252C" w14:textId="77777777" w:rsidR="005875AF" w:rsidRPr="00A7424B" w:rsidRDefault="00000000" w:rsidP="00A7424B">
            <w:pPr>
              <w:suppressAutoHyphens w:val="0"/>
            </w:pPr>
            <w:r w:rsidRPr="00A7424B">
              <w:rPr>
                <w:rFonts w:eastAsia="Calibri"/>
                <w:sz w:val="20"/>
                <w:szCs w:val="20"/>
                <w:lang w:eastAsia="be-BY" w:bidi="be-BY"/>
              </w:rPr>
              <w:t>Рекламное агентство</w:t>
            </w:r>
          </w:p>
        </w:tc>
        <w:tc>
          <w:tcPr>
            <w:tcW w:w="4794" w:type="dxa"/>
            <w:tcBorders>
              <w:top w:val="single" w:sz="2" w:space="0" w:color="000000"/>
              <w:left w:val="single" w:sz="2" w:space="0" w:color="000000"/>
              <w:bottom w:val="single" w:sz="2" w:space="0" w:color="000000"/>
            </w:tcBorders>
          </w:tcPr>
          <w:p w14:paraId="4E3EE811" w14:textId="77777777" w:rsidR="005875AF" w:rsidRPr="00A7424B" w:rsidRDefault="00000000" w:rsidP="00A7424B">
            <w:pPr>
              <w:numPr>
                <w:ilvl w:val="0"/>
                <w:numId w:val="45"/>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5E59C145" w14:textId="77777777" w:rsidR="005875AF" w:rsidRPr="00A7424B" w:rsidRDefault="00000000" w:rsidP="00A7424B">
            <w:pPr>
              <w:numPr>
                <w:ilvl w:val="0"/>
                <w:numId w:val="45"/>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34585FE4" w14:textId="77777777" w:rsidR="005875AF" w:rsidRPr="00A7424B" w:rsidRDefault="00000000" w:rsidP="00A7424B">
            <w:pPr>
              <w:numPr>
                <w:ilvl w:val="0"/>
                <w:numId w:val="45"/>
              </w:numPr>
              <w:suppressAutoHyphens w:val="0"/>
            </w:pPr>
            <w:r w:rsidRPr="00A7424B">
              <w:rPr>
                <w:rFonts w:eastAsia="Calibri"/>
                <w:sz w:val="20"/>
                <w:szCs w:val="20"/>
                <w:lang w:eastAsia="be-BY" w:bidi="be-BY"/>
              </w:rPr>
              <w:t>Виды рекламы (Наименование, Описание).</w:t>
            </w:r>
          </w:p>
          <w:p w14:paraId="3D636FEA" w14:textId="77777777" w:rsidR="005875AF" w:rsidRPr="00A7424B" w:rsidRDefault="00000000" w:rsidP="00A7424B">
            <w:pPr>
              <w:numPr>
                <w:ilvl w:val="0"/>
                <w:numId w:val="46"/>
              </w:numPr>
              <w:suppressAutoHyphens w:val="0"/>
            </w:pPr>
            <w:r w:rsidRPr="00A7424B">
              <w:rPr>
                <w:rFonts w:eastAsia="Calibri"/>
                <w:sz w:val="20"/>
                <w:szCs w:val="20"/>
                <w:lang w:eastAsia="be-BY" w:bidi="be-BY"/>
              </w:rPr>
              <w:t>Места расположения (Наименование, Расположение, Вид рекламы, Описание, Стоимость).</w:t>
            </w:r>
          </w:p>
          <w:p w14:paraId="2AC945CA" w14:textId="77777777" w:rsidR="005875AF" w:rsidRPr="00A7424B" w:rsidRDefault="00000000" w:rsidP="00A7424B">
            <w:pPr>
              <w:numPr>
                <w:ilvl w:val="0"/>
                <w:numId w:val="46"/>
              </w:numPr>
              <w:suppressAutoHyphens w:val="0"/>
            </w:pPr>
            <w:r w:rsidRPr="00A7424B">
              <w:rPr>
                <w:rFonts w:eastAsia="Calibri"/>
                <w:sz w:val="20"/>
                <w:szCs w:val="20"/>
                <w:lang w:eastAsia="be-BY" w:bidi="be-BY"/>
              </w:rPr>
              <w:t>Заказчики (ФИО, Адрес, Телефон).</w:t>
            </w:r>
          </w:p>
          <w:p w14:paraId="068731CD" w14:textId="77777777" w:rsidR="005875AF" w:rsidRPr="00A7424B" w:rsidRDefault="00000000" w:rsidP="00A7424B">
            <w:pPr>
              <w:numPr>
                <w:ilvl w:val="0"/>
                <w:numId w:val="46"/>
              </w:numPr>
              <w:suppressAutoHyphens w:val="0"/>
            </w:pPr>
            <w:r w:rsidRPr="00A7424B">
              <w:rPr>
                <w:rFonts w:eastAsia="Calibri"/>
                <w:sz w:val="20"/>
                <w:szCs w:val="20"/>
                <w:lang w:eastAsia="be-BY" w:bidi="be-BY"/>
              </w:rPr>
              <w:t>Заказы (Дата заказа, Места расположения, Дата начала, Дата окончания, Место, Заказчик, Стоимость, Отметка об оплате).</w:t>
            </w:r>
          </w:p>
        </w:tc>
        <w:tc>
          <w:tcPr>
            <w:tcW w:w="7197" w:type="dxa"/>
            <w:tcBorders>
              <w:top w:val="single" w:sz="2" w:space="0" w:color="000000"/>
              <w:left w:val="single" w:sz="2" w:space="0" w:color="000000"/>
              <w:bottom w:val="single" w:sz="2" w:space="0" w:color="000000"/>
              <w:right w:val="single" w:sz="2" w:space="0" w:color="000000"/>
            </w:tcBorders>
          </w:tcPr>
          <w:p w14:paraId="0B8E29AB" w14:textId="77777777" w:rsidR="005875AF" w:rsidRPr="00A7424B" w:rsidRDefault="00000000" w:rsidP="00A7424B">
            <w:pPr>
              <w:numPr>
                <w:ilvl w:val="0"/>
                <w:numId w:val="38"/>
              </w:numPr>
              <w:suppressAutoHyphens w:val="0"/>
            </w:pPr>
            <w:r w:rsidRPr="00A7424B">
              <w:rPr>
                <w:rFonts w:eastAsia="Calibri"/>
                <w:sz w:val="20"/>
                <w:szCs w:val="20"/>
                <w:lang w:eastAsia="be-BY" w:bidi="be-BY"/>
              </w:rPr>
              <w:t>Данные о сотрудниках и должностях, на которых они работают.</w:t>
            </w:r>
          </w:p>
          <w:p w14:paraId="67E12E54" w14:textId="77777777" w:rsidR="005875AF" w:rsidRPr="00A7424B" w:rsidRDefault="00000000" w:rsidP="00A7424B">
            <w:pPr>
              <w:numPr>
                <w:ilvl w:val="0"/>
                <w:numId w:val="38"/>
              </w:numPr>
              <w:suppressAutoHyphens w:val="0"/>
            </w:pPr>
            <w:r w:rsidRPr="00A7424B">
              <w:rPr>
                <w:rFonts w:eastAsia="Calibri"/>
                <w:sz w:val="20"/>
                <w:szCs w:val="20"/>
                <w:lang w:eastAsia="be-BY" w:bidi="be-BY"/>
              </w:rPr>
              <w:t>Список мест – информация о местах расположения и видах рекламы.</w:t>
            </w:r>
          </w:p>
          <w:p w14:paraId="44BB48F9" w14:textId="77777777" w:rsidR="005875AF" w:rsidRPr="00A7424B" w:rsidRDefault="00000000" w:rsidP="00A7424B">
            <w:pPr>
              <w:numPr>
                <w:ilvl w:val="0"/>
                <w:numId w:val="38"/>
              </w:numPr>
              <w:suppressAutoHyphens w:val="0"/>
            </w:pPr>
            <w:r w:rsidRPr="00A7424B">
              <w:rPr>
                <w:rFonts w:eastAsia="Calibri"/>
                <w:sz w:val="20"/>
                <w:szCs w:val="20"/>
                <w:lang w:eastAsia="be-BY" w:bidi="be-BY"/>
              </w:rPr>
              <w:t>Список заказов, выполненных в прошлом году.</w:t>
            </w:r>
          </w:p>
          <w:p w14:paraId="5FEB46FB" w14:textId="77777777" w:rsidR="005875AF" w:rsidRPr="00A7424B" w:rsidRDefault="00000000" w:rsidP="00A7424B">
            <w:pPr>
              <w:numPr>
                <w:ilvl w:val="0"/>
                <w:numId w:val="38"/>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600EF2CF" w14:textId="77777777" w:rsidR="005875AF" w:rsidRPr="00A7424B" w:rsidRDefault="00000000" w:rsidP="00A7424B">
            <w:pPr>
              <w:numPr>
                <w:ilvl w:val="0"/>
                <w:numId w:val="76"/>
              </w:numPr>
              <w:suppressAutoHyphens w:val="0"/>
            </w:pPr>
            <w:r w:rsidRPr="00A7424B">
              <w:rPr>
                <w:rFonts w:eastAsia="Calibri"/>
                <w:sz w:val="20"/>
                <w:szCs w:val="20"/>
                <w:lang w:eastAsia="be-BY" w:bidi="be-BY"/>
              </w:rPr>
              <w:t>Параметрический запрос для отображения заказов, сделанных в определённые даты.</w:t>
            </w:r>
          </w:p>
          <w:p w14:paraId="3885D10E" w14:textId="77777777" w:rsidR="005875AF" w:rsidRPr="00A7424B" w:rsidRDefault="00000000" w:rsidP="00A7424B">
            <w:pPr>
              <w:numPr>
                <w:ilvl w:val="0"/>
                <w:numId w:val="76"/>
              </w:numPr>
              <w:suppressAutoHyphens w:val="0"/>
            </w:pPr>
            <w:r w:rsidRPr="00A7424B">
              <w:rPr>
                <w:rFonts w:eastAsia="Calibri"/>
                <w:sz w:val="20"/>
                <w:szCs w:val="20"/>
                <w:lang w:eastAsia="be-BY" w:bidi="be-BY"/>
              </w:rPr>
              <w:t>Перекрестный запрос с информацией о стоимости заказов по видам рекламы для каждого заказчика.</w:t>
            </w:r>
          </w:p>
          <w:p w14:paraId="00B1E879" w14:textId="77777777" w:rsidR="005875AF" w:rsidRPr="00A7424B" w:rsidRDefault="00000000" w:rsidP="00A7424B">
            <w:pPr>
              <w:numPr>
                <w:ilvl w:val="0"/>
                <w:numId w:val="76"/>
              </w:numPr>
              <w:suppressAutoHyphens w:val="0"/>
            </w:pPr>
            <w:r w:rsidRPr="00A7424B">
              <w:rPr>
                <w:rFonts w:eastAsia="Calibri"/>
                <w:sz w:val="20"/>
                <w:szCs w:val="20"/>
                <w:lang w:eastAsia="be-BY" w:bidi="be-BY"/>
              </w:rPr>
              <w:t>Вычислить стоимость заказов, сделанных заданным клиентом в текущем году.</w:t>
            </w:r>
          </w:p>
          <w:p w14:paraId="44300A07" w14:textId="77777777" w:rsidR="005875AF" w:rsidRPr="00A7424B" w:rsidRDefault="00000000" w:rsidP="00A7424B">
            <w:pPr>
              <w:numPr>
                <w:ilvl w:val="0"/>
                <w:numId w:val="76"/>
              </w:numPr>
              <w:suppressAutoHyphens w:val="0"/>
            </w:pPr>
            <w:r w:rsidRPr="00A7424B">
              <w:rPr>
                <w:rFonts w:eastAsia="Calibri"/>
                <w:sz w:val="20"/>
                <w:szCs w:val="20"/>
                <w:lang w:eastAsia="be-BY" w:bidi="be-BY"/>
              </w:rPr>
              <w:t>Добавление нового вида рекламы.</w:t>
            </w:r>
          </w:p>
          <w:p w14:paraId="01FD7E7F" w14:textId="77777777" w:rsidR="005875AF" w:rsidRPr="00A7424B" w:rsidRDefault="00000000" w:rsidP="00A7424B">
            <w:pPr>
              <w:numPr>
                <w:ilvl w:val="0"/>
                <w:numId w:val="76"/>
              </w:numPr>
              <w:suppressAutoHyphens w:val="0"/>
            </w:pPr>
            <w:r w:rsidRPr="00A7424B">
              <w:rPr>
                <w:rFonts w:eastAsia="Calibri"/>
                <w:sz w:val="20"/>
                <w:szCs w:val="20"/>
                <w:lang w:eastAsia="be-BY" w:bidi="be-BY"/>
              </w:rPr>
              <w:t>Обновление данных о виде рекламы.</w:t>
            </w:r>
          </w:p>
          <w:p w14:paraId="74EA85CE" w14:textId="77777777" w:rsidR="005875AF" w:rsidRPr="00A7424B" w:rsidRDefault="00000000" w:rsidP="00A7424B">
            <w:pPr>
              <w:numPr>
                <w:ilvl w:val="0"/>
                <w:numId w:val="76"/>
              </w:numPr>
              <w:suppressAutoHyphens w:val="0"/>
            </w:pPr>
            <w:r w:rsidRPr="00A7424B">
              <w:rPr>
                <w:rFonts w:eastAsia="Calibri"/>
                <w:sz w:val="20"/>
                <w:szCs w:val="20"/>
                <w:lang w:eastAsia="be-BY" w:bidi="be-BY"/>
              </w:rPr>
              <w:t>Удаление данных о виде рекламы.</w:t>
            </w:r>
          </w:p>
        </w:tc>
      </w:tr>
      <w:tr w:rsidR="005875AF" w:rsidRPr="00A7424B" w14:paraId="553D21A0" w14:textId="77777777" w:rsidTr="00A33BAD">
        <w:trPr>
          <w:trHeight w:val="4020"/>
        </w:trPr>
        <w:tc>
          <w:tcPr>
            <w:tcW w:w="1022" w:type="dxa"/>
            <w:tcBorders>
              <w:top w:val="single" w:sz="2" w:space="0" w:color="000000"/>
              <w:left w:val="single" w:sz="2" w:space="0" w:color="000000"/>
              <w:bottom w:val="single" w:sz="2" w:space="0" w:color="000000"/>
            </w:tcBorders>
          </w:tcPr>
          <w:p w14:paraId="282F7B1A" w14:textId="77777777" w:rsidR="005875AF" w:rsidRPr="00A7424B" w:rsidRDefault="00000000" w:rsidP="00A7424B">
            <w:pPr>
              <w:suppressAutoHyphens w:val="0"/>
            </w:pPr>
            <w:r w:rsidRPr="00A7424B">
              <w:rPr>
                <w:rFonts w:eastAsia="Calibri"/>
                <w:sz w:val="20"/>
                <w:szCs w:val="20"/>
                <w:lang w:eastAsia="be-BY" w:bidi="be-BY"/>
              </w:rPr>
              <w:t>21</w:t>
            </w:r>
          </w:p>
        </w:tc>
        <w:tc>
          <w:tcPr>
            <w:tcW w:w="1697" w:type="dxa"/>
            <w:tcBorders>
              <w:top w:val="single" w:sz="2" w:space="0" w:color="000000"/>
              <w:left w:val="single" w:sz="2" w:space="0" w:color="000000"/>
              <w:bottom w:val="single" w:sz="2" w:space="0" w:color="000000"/>
            </w:tcBorders>
          </w:tcPr>
          <w:p w14:paraId="40924F30" w14:textId="77777777" w:rsidR="005875AF" w:rsidRPr="00A7424B" w:rsidRDefault="00000000" w:rsidP="00A7424B">
            <w:pPr>
              <w:suppressAutoHyphens w:val="0"/>
            </w:pPr>
            <w:r w:rsidRPr="00A7424B">
              <w:rPr>
                <w:rFonts w:eastAsia="Calibri"/>
                <w:sz w:val="20"/>
                <w:szCs w:val="20"/>
                <w:lang w:eastAsia="be-BY" w:bidi="be-BY"/>
              </w:rPr>
              <w:t>Компьютерная фирма</w:t>
            </w:r>
          </w:p>
        </w:tc>
        <w:tc>
          <w:tcPr>
            <w:tcW w:w="4794" w:type="dxa"/>
            <w:tcBorders>
              <w:top w:val="single" w:sz="2" w:space="0" w:color="000000"/>
              <w:left w:val="single" w:sz="2" w:space="0" w:color="000000"/>
              <w:bottom w:val="single" w:sz="2" w:space="0" w:color="000000"/>
            </w:tcBorders>
          </w:tcPr>
          <w:p w14:paraId="47F4CDDD" w14:textId="77777777" w:rsidR="005875AF" w:rsidRPr="00A7424B" w:rsidRDefault="00000000" w:rsidP="00A7424B">
            <w:pPr>
              <w:numPr>
                <w:ilvl w:val="0"/>
                <w:numId w:val="40"/>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158A6091" w14:textId="77777777" w:rsidR="005875AF" w:rsidRPr="00A7424B" w:rsidRDefault="00000000" w:rsidP="00A7424B">
            <w:pPr>
              <w:numPr>
                <w:ilvl w:val="0"/>
                <w:numId w:val="40"/>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78A766E0" w14:textId="77777777" w:rsidR="005875AF" w:rsidRPr="00A7424B" w:rsidRDefault="00000000" w:rsidP="00A7424B">
            <w:pPr>
              <w:numPr>
                <w:ilvl w:val="0"/>
                <w:numId w:val="40"/>
              </w:numPr>
              <w:suppressAutoHyphens w:val="0"/>
            </w:pPr>
            <w:r w:rsidRPr="00A7424B">
              <w:rPr>
                <w:rFonts w:eastAsia="Calibri"/>
                <w:sz w:val="20"/>
                <w:szCs w:val="20"/>
                <w:lang w:eastAsia="be-BY" w:bidi="be-BY"/>
              </w:rPr>
              <w:t>Виды комплектующих (Наименование, Описание).</w:t>
            </w:r>
          </w:p>
          <w:p w14:paraId="49229529" w14:textId="77777777" w:rsidR="005875AF" w:rsidRPr="00A7424B" w:rsidRDefault="00000000" w:rsidP="00A7424B">
            <w:pPr>
              <w:numPr>
                <w:ilvl w:val="0"/>
                <w:numId w:val="40"/>
              </w:numPr>
              <w:suppressAutoHyphens w:val="0"/>
            </w:pPr>
            <w:r w:rsidRPr="00A7424B">
              <w:rPr>
                <w:rFonts w:eastAsia="Calibri"/>
                <w:sz w:val="20"/>
                <w:szCs w:val="20"/>
                <w:lang w:eastAsia="be-BY" w:bidi="be-BY"/>
              </w:rPr>
              <w:t>Комплектующие (Вид, Марка, Фирма производитель, Страна производитель, Дата выпуска, Характеристики, Срок гарантии, Описание, Цена).</w:t>
            </w:r>
          </w:p>
          <w:p w14:paraId="4EC1346A" w14:textId="77777777" w:rsidR="005875AF" w:rsidRPr="00A7424B" w:rsidRDefault="00000000" w:rsidP="00A7424B">
            <w:pPr>
              <w:numPr>
                <w:ilvl w:val="0"/>
                <w:numId w:val="40"/>
              </w:numPr>
              <w:suppressAutoHyphens w:val="0"/>
            </w:pPr>
            <w:r w:rsidRPr="00A7424B">
              <w:rPr>
                <w:rFonts w:eastAsia="Calibri"/>
                <w:sz w:val="20"/>
                <w:szCs w:val="20"/>
                <w:lang w:eastAsia="be-BY" w:bidi="be-BY"/>
              </w:rPr>
              <w:t>Заказчики (ФИО, Адрес, Телефон).</w:t>
            </w:r>
          </w:p>
          <w:p w14:paraId="65049D46" w14:textId="77777777" w:rsidR="005875AF" w:rsidRPr="00A7424B" w:rsidRDefault="00000000" w:rsidP="00A7424B">
            <w:pPr>
              <w:numPr>
                <w:ilvl w:val="0"/>
                <w:numId w:val="40"/>
              </w:numPr>
              <w:suppressAutoHyphens w:val="0"/>
            </w:pPr>
            <w:r w:rsidRPr="00A7424B">
              <w:rPr>
                <w:rFonts w:eastAsia="Calibri"/>
                <w:sz w:val="20"/>
                <w:szCs w:val="20"/>
                <w:lang w:eastAsia="be-BY" w:bidi="be-BY"/>
              </w:rPr>
              <w:t>Услуги (Наименование, Описание, Стоимость).</w:t>
            </w:r>
          </w:p>
          <w:p w14:paraId="7D126D4E" w14:textId="77777777" w:rsidR="005875AF" w:rsidRPr="00A7424B" w:rsidRDefault="00000000" w:rsidP="00A7424B">
            <w:pPr>
              <w:numPr>
                <w:ilvl w:val="0"/>
                <w:numId w:val="40"/>
              </w:numPr>
              <w:suppressAutoHyphens w:val="0"/>
            </w:pPr>
            <w:r w:rsidRPr="00A7424B">
              <w:rPr>
                <w:rFonts w:eastAsia="Calibri"/>
                <w:sz w:val="20"/>
                <w:szCs w:val="20"/>
                <w:lang w:eastAsia="be-BY" w:bidi="be-BY"/>
              </w:rPr>
              <w:t>Заказы (Дата заказа, Заказчик, Дата исполнения, Услуга, Доля предоплаты, Отметка об оплате, Отметка об исполнении, Общая стоимость, Срок общей гарантии).</w:t>
            </w:r>
          </w:p>
        </w:tc>
        <w:tc>
          <w:tcPr>
            <w:tcW w:w="7197" w:type="dxa"/>
            <w:tcBorders>
              <w:top w:val="single" w:sz="2" w:space="0" w:color="000000"/>
              <w:left w:val="single" w:sz="2" w:space="0" w:color="000000"/>
              <w:bottom w:val="single" w:sz="2" w:space="0" w:color="000000"/>
              <w:right w:val="single" w:sz="2" w:space="0" w:color="000000"/>
            </w:tcBorders>
          </w:tcPr>
          <w:p w14:paraId="46F8323C" w14:textId="77777777" w:rsidR="005875AF" w:rsidRPr="00A7424B" w:rsidRDefault="00000000" w:rsidP="00A7424B">
            <w:pPr>
              <w:numPr>
                <w:ilvl w:val="0"/>
                <w:numId w:val="53"/>
              </w:numPr>
              <w:suppressAutoHyphens w:val="0"/>
            </w:pPr>
            <w:r w:rsidRPr="00A7424B">
              <w:rPr>
                <w:rFonts w:eastAsia="Calibri"/>
                <w:sz w:val="20"/>
                <w:szCs w:val="20"/>
                <w:lang w:eastAsia="be-BY" w:bidi="be-BY"/>
              </w:rPr>
              <w:t>Данные о сотрудниках и должностях, на которых они работают.</w:t>
            </w:r>
          </w:p>
          <w:p w14:paraId="3AAC0D07" w14:textId="77777777" w:rsidR="005875AF" w:rsidRPr="00A7424B" w:rsidRDefault="00000000" w:rsidP="00A7424B">
            <w:pPr>
              <w:numPr>
                <w:ilvl w:val="0"/>
                <w:numId w:val="53"/>
              </w:numPr>
              <w:suppressAutoHyphens w:val="0"/>
            </w:pPr>
            <w:r w:rsidRPr="00A7424B">
              <w:rPr>
                <w:rFonts w:eastAsia="Calibri"/>
                <w:sz w:val="20"/>
                <w:szCs w:val="20"/>
                <w:lang w:eastAsia="be-BY" w:bidi="be-BY"/>
              </w:rPr>
              <w:t>Список комплектующих – сведения о комплектующих и их видах.</w:t>
            </w:r>
          </w:p>
          <w:p w14:paraId="757C883A" w14:textId="77777777" w:rsidR="005875AF" w:rsidRPr="00A7424B" w:rsidRDefault="00000000" w:rsidP="00A7424B">
            <w:pPr>
              <w:numPr>
                <w:ilvl w:val="0"/>
                <w:numId w:val="53"/>
              </w:numPr>
              <w:suppressAutoHyphens w:val="0"/>
            </w:pPr>
            <w:r w:rsidRPr="00A7424B">
              <w:rPr>
                <w:rFonts w:eastAsia="Calibri"/>
                <w:sz w:val="20"/>
                <w:szCs w:val="20"/>
                <w:lang w:eastAsia="be-BY" w:bidi="be-BY"/>
              </w:rPr>
              <w:t>Список заказов, стоимость которых составила не менее 50 рублей, но не более 150 рублей.</w:t>
            </w:r>
          </w:p>
          <w:p w14:paraId="45830C3C" w14:textId="77777777" w:rsidR="005875AF" w:rsidRPr="00A7424B" w:rsidRDefault="00000000" w:rsidP="00A7424B">
            <w:pPr>
              <w:numPr>
                <w:ilvl w:val="0"/>
                <w:numId w:val="53"/>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F793AAE" w14:textId="77777777" w:rsidR="005875AF" w:rsidRPr="00A7424B" w:rsidRDefault="00000000" w:rsidP="00A7424B">
            <w:pPr>
              <w:numPr>
                <w:ilvl w:val="0"/>
                <w:numId w:val="53"/>
              </w:numPr>
              <w:suppressAutoHyphens w:val="0"/>
            </w:pPr>
            <w:r w:rsidRPr="00A7424B">
              <w:rPr>
                <w:rFonts w:eastAsia="Calibri"/>
                <w:sz w:val="20"/>
                <w:szCs w:val="20"/>
                <w:lang w:eastAsia="be-BY" w:bidi="be-BY"/>
              </w:rPr>
              <w:t>Параметрический запрос для отображения заказов отдельных заказчиков.</w:t>
            </w:r>
          </w:p>
          <w:p w14:paraId="78CCF9BA" w14:textId="77777777" w:rsidR="005875AF" w:rsidRPr="00A7424B" w:rsidRDefault="00000000" w:rsidP="00A7424B">
            <w:pPr>
              <w:numPr>
                <w:ilvl w:val="0"/>
                <w:numId w:val="53"/>
              </w:numPr>
              <w:suppressAutoHyphens w:val="0"/>
            </w:pPr>
            <w:r w:rsidRPr="00A7424B">
              <w:rPr>
                <w:rFonts w:eastAsia="Calibri"/>
                <w:sz w:val="20"/>
                <w:szCs w:val="20"/>
                <w:lang w:eastAsia="be-BY" w:bidi="be-BY"/>
              </w:rPr>
              <w:t>Перекрестный запрос с информацией о количестве заказов по датам заказа для каждого сотрудника.</w:t>
            </w:r>
          </w:p>
          <w:p w14:paraId="6A955093" w14:textId="77777777" w:rsidR="005875AF" w:rsidRPr="00A7424B" w:rsidRDefault="00000000" w:rsidP="00A7424B">
            <w:pPr>
              <w:numPr>
                <w:ilvl w:val="0"/>
                <w:numId w:val="53"/>
              </w:numPr>
              <w:suppressAutoHyphens w:val="0"/>
            </w:pPr>
            <w:r w:rsidRPr="00A7424B">
              <w:rPr>
                <w:rFonts w:eastAsia="Calibri"/>
                <w:sz w:val="20"/>
                <w:szCs w:val="20"/>
                <w:lang w:eastAsia="be-BY" w:bidi="be-BY"/>
              </w:rPr>
              <w:t>Вычислить среднюю стоимость всех комплектующих по каждому виду комплектующих.</w:t>
            </w:r>
          </w:p>
          <w:p w14:paraId="7D4108EA" w14:textId="77777777" w:rsidR="005875AF" w:rsidRPr="00A7424B" w:rsidRDefault="00000000" w:rsidP="00A7424B">
            <w:pPr>
              <w:numPr>
                <w:ilvl w:val="0"/>
                <w:numId w:val="53"/>
              </w:numPr>
              <w:suppressAutoHyphens w:val="0"/>
            </w:pPr>
            <w:r w:rsidRPr="00A7424B">
              <w:rPr>
                <w:rFonts w:eastAsia="Calibri"/>
                <w:sz w:val="20"/>
                <w:szCs w:val="20"/>
                <w:lang w:eastAsia="be-BY" w:bidi="be-BY"/>
              </w:rPr>
              <w:t>Добавление новых комплектующих.</w:t>
            </w:r>
          </w:p>
          <w:p w14:paraId="43000054" w14:textId="77777777" w:rsidR="005875AF" w:rsidRPr="00A7424B" w:rsidRDefault="00000000" w:rsidP="00A7424B">
            <w:pPr>
              <w:numPr>
                <w:ilvl w:val="0"/>
                <w:numId w:val="53"/>
              </w:numPr>
              <w:suppressAutoHyphens w:val="0"/>
            </w:pPr>
            <w:r w:rsidRPr="00A7424B">
              <w:rPr>
                <w:rFonts w:eastAsia="Calibri"/>
                <w:sz w:val="20"/>
                <w:szCs w:val="20"/>
                <w:lang w:eastAsia="be-BY" w:bidi="be-BY"/>
              </w:rPr>
              <w:t>Обновление данных о комплектующих.</w:t>
            </w:r>
          </w:p>
          <w:p w14:paraId="65F263E9" w14:textId="77777777" w:rsidR="005875AF" w:rsidRPr="00A7424B" w:rsidRDefault="00000000" w:rsidP="00A7424B">
            <w:pPr>
              <w:numPr>
                <w:ilvl w:val="0"/>
                <w:numId w:val="53"/>
              </w:numPr>
              <w:suppressAutoHyphens w:val="0"/>
            </w:pPr>
            <w:r w:rsidRPr="00A7424B">
              <w:rPr>
                <w:rFonts w:eastAsia="Calibri"/>
                <w:sz w:val="20"/>
                <w:szCs w:val="20"/>
                <w:lang w:eastAsia="be-BY" w:bidi="be-BY"/>
              </w:rPr>
              <w:t>Удаление данных о комплектующих.</w:t>
            </w:r>
          </w:p>
          <w:p w14:paraId="72197226" w14:textId="263A48DE" w:rsidR="00B94DDD" w:rsidRPr="00A7424B" w:rsidRDefault="00B94DDD" w:rsidP="00A7424B">
            <w:pPr>
              <w:tabs>
                <w:tab w:val="left" w:pos="2745"/>
              </w:tabs>
            </w:pPr>
          </w:p>
        </w:tc>
      </w:tr>
      <w:tr w:rsidR="005875AF" w:rsidRPr="00A7424B" w14:paraId="7B28A16C" w14:textId="77777777" w:rsidTr="00A33BAD">
        <w:trPr>
          <w:trHeight w:val="551"/>
        </w:trPr>
        <w:tc>
          <w:tcPr>
            <w:tcW w:w="1022" w:type="dxa"/>
            <w:tcBorders>
              <w:top w:val="single" w:sz="2" w:space="0" w:color="000000"/>
              <w:left w:val="single" w:sz="2" w:space="0" w:color="000000"/>
              <w:bottom w:val="single" w:sz="2" w:space="0" w:color="000000"/>
            </w:tcBorders>
          </w:tcPr>
          <w:p w14:paraId="253FE0DA" w14:textId="77777777" w:rsidR="005875AF" w:rsidRPr="00A7424B" w:rsidRDefault="00000000" w:rsidP="00A7424B">
            <w:pPr>
              <w:suppressAutoHyphens w:val="0"/>
            </w:pPr>
            <w:r w:rsidRPr="00A7424B">
              <w:rPr>
                <w:rFonts w:eastAsia="Calibri"/>
                <w:sz w:val="20"/>
                <w:szCs w:val="20"/>
                <w:lang w:eastAsia="be-BY" w:bidi="be-BY"/>
              </w:rPr>
              <w:t>22</w:t>
            </w:r>
          </w:p>
        </w:tc>
        <w:tc>
          <w:tcPr>
            <w:tcW w:w="1697" w:type="dxa"/>
            <w:tcBorders>
              <w:top w:val="single" w:sz="2" w:space="0" w:color="000000"/>
              <w:left w:val="single" w:sz="2" w:space="0" w:color="000000"/>
              <w:bottom w:val="single" w:sz="2" w:space="0" w:color="000000"/>
            </w:tcBorders>
          </w:tcPr>
          <w:p w14:paraId="1EA1C9FD" w14:textId="77777777" w:rsidR="005875AF" w:rsidRPr="00A7424B" w:rsidRDefault="00000000" w:rsidP="00A7424B">
            <w:pPr>
              <w:suppressAutoHyphens w:val="0"/>
            </w:pPr>
            <w:r w:rsidRPr="00A7424B">
              <w:rPr>
                <w:rFonts w:eastAsia="Calibri"/>
                <w:sz w:val="20"/>
                <w:szCs w:val="20"/>
                <w:lang w:eastAsia="be-BY" w:bidi="be-BY"/>
              </w:rPr>
              <w:t>ГАИ</w:t>
            </w:r>
          </w:p>
        </w:tc>
        <w:tc>
          <w:tcPr>
            <w:tcW w:w="4794" w:type="dxa"/>
            <w:tcBorders>
              <w:top w:val="single" w:sz="2" w:space="0" w:color="000000"/>
              <w:left w:val="single" w:sz="2" w:space="0" w:color="000000"/>
              <w:bottom w:val="single" w:sz="2" w:space="0" w:color="000000"/>
            </w:tcBorders>
          </w:tcPr>
          <w:p w14:paraId="3FCEAAA1" w14:textId="77777777" w:rsidR="005875AF" w:rsidRPr="00A7424B" w:rsidRDefault="00000000" w:rsidP="00A7424B">
            <w:pPr>
              <w:numPr>
                <w:ilvl w:val="0"/>
                <w:numId w:val="33"/>
              </w:numPr>
              <w:suppressAutoHyphens w:val="0"/>
            </w:pPr>
            <w:r w:rsidRPr="00A7424B">
              <w:rPr>
                <w:rFonts w:eastAsia="Calibri"/>
                <w:sz w:val="20"/>
                <w:szCs w:val="20"/>
                <w:lang w:eastAsia="be-BY" w:bidi="be-BY"/>
              </w:rPr>
              <w:t>Сотрудники (ФИО, Возраст, Пол, Адрес, Телефон, Паспортные данные, Должность, Звание).</w:t>
            </w:r>
          </w:p>
          <w:p w14:paraId="7674B368" w14:textId="77777777" w:rsidR="005875AF" w:rsidRPr="00A7424B" w:rsidRDefault="00000000" w:rsidP="00A7424B">
            <w:pPr>
              <w:numPr>
                <w:ilvl w:val="0"/>
                <w:numId w:val="33"/>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7613A393" w14:textId="77777777" w:rsidR="005875AF" w:rsidRPr="00A7424B" w:rsidRDefault="00000000" w:rsidP="00A7424B">
            <w:pPr>
              <w:numPr>
                <w:ilvl w:val="0"/>
                <w:numId w:val="33"/>
              </w:numPr>
              <w:suppressAutoHyphens w:val="0"/>
            </w:pPr>
            <w:r w:rsidRPr="00A7424B">
              <w:rPr>
                <w:rFonts w:eastAsia="Calibri"/>
                <w:sz w:val="20"/>
                <w:szCs w:val="20"/>
                <w:lang w:eastAsia="be-BY" w:bidi="be-BY"/>
              </w:rPr>
              <w:t>Звания (Наименование, Надбавка, Обязанности, Требования).</w:t>
            </w:r>
          </w:p>
          <w:p w14:paraId="6A7735E9" w14:textId="77777777" w:rsidR="005875AF" w:rsidRPr="00A7424B" w:rsidRDefault="00000000" w:rsidP="00A7424B">
            <w:pPr>
              <w:numPr>
                <w:ilvl w:val="0"/>
                <w:numId w:val="33"/>
              </w:numPr>
              <w:suppressAutoHyphens w:val="0"/>
            </w:pPr>
            <w:r w:rsidRPr="00A7424B">
              <w:rPr>
                <w:rFonts w:eastAsia="Calibri"/>
                <w:sz w:val="20"/>
                <w:szCs w:val="20"/>
                <w:lang w:eastAsia="be-BY" w:bidi="be-BY"/>
              </w:rPr>
              <w:t>Марки автомобилей (Наименование, Фирма производитель, Страна производитель, Дата начала производства, Дата окончания производства, Характеристики, Категория, Описание).</w:t>
            </w:r>
          </w:p>
          <w:p w14:paraId="7A5C210E" w14:textId="77777777" w:rsidR="005875AF" w:rsidRPr="00A7424B" w:rsidRDefault="00000000" w:rsidP="00A7424B">
            <w:pPr>
              <w:numPr>
                <w:ilvl w:val="0"/>
                <w:numId w:val="33"/>
              </w:numPr>
              <w:suppressAutoHyphens w:val="0"/>
            </w:pPr>
            <w:r w:rsidRPr="00A7424B">
              <w:rPr>
                <w:rFonts w:eastAsia="Calibri"/>
                <w:sz w:val="20"/>
                <w:szCs w:val="20"/>
                <w:lang w:eastAsia="be-BY" w:bidi="be-BY"/>
              </w:rPr>
              <w:t>Водители (ФИО, Дата рождения, Адрес, Паспортные данные, Должность, Номер водительского удостоверения, Дата выдачи удостоверения, Дата окончания удостоверения, Категория удостоверения, Описание).</w:t>
            </w:r>
          </w:p>
          <w:p w14:paraId="3B6D0821" w14:textId="77777777" w:rsidR="005875AF" w:rsidRPr="00A7424B" w:rsidRDefault="00000000" w:rsidP="00A7424B">
            <w:pPr>
              <w:numPr>
                <w:ilvl w:val="0"/>
                <w:numId w:val="59"/>
              </w:numPr>
              <w:suppressAutoHyphens w:val="0"/>
            </w:pPr>
            <w:r w:rsidRPr="00A7424B">
              <w:rPr>
                <w:rFonts w:eastAsia="Calibri"/>
                <w:sz w:val="20"/>
                <w:szCs w:val="20"/>
                <w:lang w:eastAsia="be-BY" w:bidi="be-BY"/>
              </w:rPr>
              <w:t>Автомобили (Водитель, Марка, Регистрационный номер, Номер кузова, Номер двигателя, Номер техпаспорта, Дата выпуска, Дата регистрации, Цвет, Технический осмотр, Дата технического осмотра, Описание).</w:t>
            </w:r>
          </w:p>
          <w:p w14:paraId="60DD9F25" w14:textId="77777777" w:rsidR="005875AF" w:rsidRPr="00A7424B" w:rsidRDefault="00000000" w:rsidP="00A7424B">
            <w:pPr>
              <w:numPr>
                <w:ilvl w:val="0"/>
                <w:numId w:val="59"/>
              </w:numPr>
              <w:suppressAutoHyphens w:val="0"/>
            </w:pPr>
            <w:r w:rsidRPr="00A7424B">
              <w:rPr>
                <w:rFonts w:eastAsia="Calibri"/>
                <w:sz w:val="20"/>
                <w:szCs w:val="20"/>
                <w:lang w:eastAsia="be-BY" w:bidi="be-BY"/>
              </w:rPr>
              <w:t>Автомобили в угоне (Дата угона, Дата обращения, Водитель, Обстоятельства угона, Отметка о нахождении в угоне, Дата нахождения).</w:t>
            </w:r>
          </w:p>
        </w:tc>
        <w:tc>
          <w:tcPr>
            <w:tcW w:w="7197" w:type="dxa"/>
            <w:tcBorders>
              <w:top w:val="single" w:sz="2" w:space="0" w:color="000000"/>
              <w:left w:val="single" w:sz="2" w:space="0" w:color="000000"/>
              <w:bottom w:val="single" w:sz="2" w:space="0" w:color="000000"/>
              <w:right w:val="single" w:sz="2" w:space="0" w:color="000000"/>
            </w:tcBorders>
          </w:tcPr>
          <w:p w14:paraId="312F4162" w14:textId="77777777" w:rsidR="005875AF" w:rsidRPr="00A7424B" w:rsidRDefault="00000000" w:rsidP="00A7424B">
            <w:pPr>
              <w:numPr>
                <w:ilvl w:val="0"/>
                <w:numId w:val="29"/>
              </w:numPr>
              <w:suppressAutoHyphens w:val="0"/>
            </w:pPr>
            <w:r w:rsidRPr="00A7424B">
              <w:rPr>
                <w:rFonts w:eastAsia="Calibri"/>
                <w:sz w:val="20"/>
                <w:szCs w:val="20"/>
                <w:lang w:eastAsia="be-BY" w:bidi="be-BY"/>
              </w:rPr>
              <w:t>Данные о сотрудниках и должностях, на которых они работают.</w:t>
            </w:r>
          </w:p>
          <w:p w14:paraId="7CEC1880" w14:textId="77777777" w:rsidR="005875AF" w:rsidRPr="00A7424B" w:rsidRDefault="00000000" w:rsidP="00A7424B">
            <w:pPr>
              <w:numPr>
                <w:ilvl w:val="0"/>
                <w:numId w:val="29"/>
              </w:numPr>
              <w:suppressAutoHyphens w:val="0"/>
            </w:pPr>
            <w:r w:rsidRPr="00A7424B">
              <w:rPr>
                <w:rFonts w:eastAsia="Calibri"/>
                <w:sz w:val="20"/>
                <w:szCs w:val="20"/>
                <w:lang w:eastAsia="be-BY" w:bidi="be-BY"/>
              </w:rPr>
              <w:t>Список автомобилей, у которых закончился срок действия технического осмотра.</w:t>
            </w:r>
          </w:p>
          <w:p w14:paraId="0874E6C8" w14:textId="77777777" w:rsidR="005875AF" w:rsidRPr="00A7424B" w:rsidRDefault="00000000" w:rsidP="00A7424B">
            <w:pPr>
              <w:numPr>
                <w:ilvl w:val="0"/>
                <w:numId w:val="29"/>
              </w:numPr>
              <w:suppressAutoHyphens w:val="0"/>
            </w:pPr>
            <w:r w:rsidRPr="00A7424B">
              <w:rPr>
                <w:rFonts w:eastAsia="Calibri"/>
                <w:sz w:val="20"/>
                <w:szCs w:val="20"/>
                <w:lang w:eastAsia="be-BY" w:bidi="be-BY"/>
              </w:rPr>
              <w:t>Список угонов за прошлый месяц.</w:t>
            </w:r>
          </w:p>
          <w:p w14:paraId="07C638F0" w14:textId="77777777" w:rsidR="005875AF" w:rsidRPr="00A7424B" w:rsidRDefault="00000000" w:rsidP="00A7424B">
            <w:pPr>
              <w:numPr>
                <w:ilvl w:val="0"/>
                <w:numId w:val="29"/>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5A82FE17" w14:textId="77777777" w:rsidR="005875AF" w:rsidRPr="00A7424B" w:rsidRDefault="00000000" w:rsidP="00A7424B">
            <w:pPr>
              <w:numPr>
                <w:ilvl w:val="0"/>
                <w:numId w:val="29"/>
              </w:numPr>
              <w:suppressAutoHyphens w:val="0"/>
            </w:pPr>
            <w:r w:rsidRPr="00A7424B">
              <w:rPr>
                <w:rFonts w:eastAsia="Calibri"/>
                <w:sz w:val="20"/>
                <w:szCs w:val="20"/>
                <w:lang w:eastAsia="be-BY" w:bidi="be-BY"/>
              </w:rPr>
              <w:t>Параметрический запрос для отображения информации об автомобилях определенного владельца.</w:t>
            </w:r>
          </w:p>
          <w:p w14:paraId="6E5AAD51" w14:textId="77777777" w:rsidR="005875AF" w:rsidRPr="00A7424B" w:rsidRDefault="00000000" w:rsidP="00A7424B">
            <w:pPr>
              <w:numPr>
                <w:ilvl w:val="0"/>
                <w:numId w:val="29"/>
              </w:numPr>
              <w:suppressAutoHyphens w:val="0"/>
            </w:pPr>
            <w:r w:rsidRPr="00A7424B">
              <w:rPr>
                <w:rFonts w:eastAsia="Calibri"/>
                <w:sz w:val="20"/>
                <w:szCs w:val="20"/>
                <w:lang w:eastAsia="be-BY" w:bidi="be-BY"/>
              </w:rPr>
              <w:t>Перекрестный запрос для отображения количества найденных угнанных автомобилей по датам нахождения для каждой марки автомобиля.</w:t>
            </w:r>
          </w:p>
          <w:p w14:paraId="27B7EB06" w14:textId="77777777" w:rsidR="005875AF" w:rsidRPr="00A7424B" w:rsidRDefault="00000000" w:rsidP="00A7424B">
            <w:pPr>
              <w:numPr>
                <w:ilvl w:val="0"/>
                <w:numId w:val="52"/>
              </w:numPr>
              <w:suppressAutoHyphens w:val="0"/>
            </w:pPr>
            <w:r w:rsidRPr="00A7424B">
              <w:rPr>
                <w:rFonts w:eastAsia="Calibri"/>
                <w:sz w:val="20"/>
                <w:szCs w:val="20"/>
                <w:lang w:eastAsia="be-BY" w:bidi="be-BY"/>
              </w:rPr>
              <w:t>Вычислить количество автомобилей погодам, прошедших технический осмотр.</w:t>
            </w:r>
          </w:p>
          <w:p w14:paraId="55BFFC8D" w14:textId="77777777" w:rsidR="005875AF" w:rsidRPr="00A7424B" w:rsidRDefault="00000000" w:rsidP="00A7424B">
            <w:pPr>
              <w:numPr>
                <w:ilvl w:val="0"/>
                <w:numId w:val="52"/>
              </w:numPr>
              <w:suppressAutoHyphens w:val="0"/>
            </w:pPr>
            <w:r w:rsidRPr="00A7424B">
              <w:rPr>
                <w:rFonts w:eastAsia="Calibri"/>
                <w:sz w:val="20"/>
                <w:szCs w:val="20"/>
                <w:lang w:eastAsia="be-BY" w:bidi="be-BY"/>
              </w:rPr>
              <w:t>Добавление нового водителя.</w:t>
            </w:r>
          </w:p>
          <w:p w14:paraId="41488FFA" w14:textId="77777777" w:rsidR="005875AF" w:rsidRPr="00A7424B" w:rsidRDefault="00000000" w:rsidP="00A7424B">
            <w:pPr>
              <w:numPr>
                <w:ilvl w:val="0"/>
                <w:numId w:val="52"/>
              </w:numPr>
              <w:suppressAutoHyphens w:val="0"/>
            </w:pPr>
            <w:r w:rsidRPr="00A7424B">
              <w:rPr>
                <w:rFonts w:eastAsia="Calibri"/>
                <w:sz w:val="20"/>
                <w:szCs w:val="20"/>
                <w:lang w:eastAsia="be-BY" w:bidi="be-BY"/>
              </w:rPr>
              <w:t>Обновление данных о водителе.</w:t>
            </w:r>
          </w:p>
          <w:p w14:paraId="17C85319" w14:textId="77777777" w:rsidR="005875AF" w:rsidRPr="00A7424B" w:rsidRDefault="00000000" w:rsidP="00A7424B">
            <w:pPr>
              <w:numPr>
                <w:ilvl w:val="0"/>
                <w:numId w:val="52"/>
              </w:numPr>
              <w:suppressAutoHyphens w:val="0"/>
            </w:pPr>
            <w:r w:rsidRPr="00A7424B">
              <w:rPr>
                <w:rFonts w:eastAsia="Calibri"/>
                <w:sz w:val="20"/>
                <w:szCs w:val="20"/>
                <w:lang w:eastAsia="be-BY" w:bidi="be-BY"/>
              </w:rPr>
              <w:t>Удаление данных о водителе.</w:t>
            </w:r>
          </w:p>
        </w:tc>
      </w:tr>
      <w:tr w:rsidR="005875AF" w:rsidRPr="00A7424B" w14:paraId="1317F771" w14:textId="77777777" w:rsidTr="00A33BAD">
        <w:trPr>
          <w:trHeight w:val="3252"/>
        </w:trPr>
        <w:tc>
          <w:tcPr>
            <w:tcW w:w="1022" w:type="dxa"/>
            <w:tcBorders>
              <w:top w:val="single" w:sz="2" w:space="0" w:color="000000"/>
              <w:left w:val="single" w:sz="2" w:space="0" w:color="000000"/>
              <w:bottom w:val="single" w:sz="2" w:space="0" w:color="000000"/>
            </w:tcBorders>
          </w:tcPr>
          <w:p w14:paraId="60C5A70A" w14:textId="77777777" w:rsidR="005875AF" w:rsidRPr="00A7424B" w:rsidRDefault="00000000" w:rsidP="00A7424B">
            <w:pPr>
              <w:suppressAutoHyphens w:val="0"/>
            </w:pPr>
            <w:r w:rsidRPr="00A7424B">
              <w:rPr>
                <w:rFonts w:eastAsia="Calibri"/>
                <w:sz w:val="20"/>
                <w:szCs w:val="20"/>
                <w:lang w:eastAsia="be-BY" w:bidi="be-BY"/>
              </w:rPr>
              <w:t>23</w:t>
            </w:r>
          </w:p>
        </w:tc>
        <w:tc>
          <w:tcPr>
            <w:tcW w:w="1697" w:type="dxa"/>
            <w:tcBorders>
              <w:top w:val="single" w:sz="2" w:space="0" w:color="000000"/>
              <w:left w:val="single" w:sz="2" w:space="0" w:color="000000"/>
              <w:bottom w:val="single" w:sz="2" w:space="0" w:color="000000"/>
            </w:tcBorders>
          </w:tcPr>
          <w:p w14:paraId="19A61FC0" w14:textId="77777777" w:rsidR="005875AF" w:rsidRPr="00A7424B" w:rsidRDefault="00000000" w:rsidP="00A7424B">
            <w:pPr>
              <w:suppressAutoHyphens w:val="0"/>
            </w:pPr>
            <w:r w:rsidRPr="00A7424B">
              <w:rPr>
                <w:rFonts w:eastAsia="Calibri"/>
                <w:sz w:val="20"/>
                <w:szCs w:val="20"/>
                <w:lang w:eastAsia="be-BY" w:bidi="be-BY"/>
              </w:rPr>
              <w:t>Кинотеатр</w:t>
            </w:r>
          </w:p>
        </w:tc>
        <w:tc>
          <w:tcPr>
            <w:tcW w:w="4794" w:type="dxa"/>
            <w:tcBorders>
              <w:top w:val="single" w:sz="2" w:space="0" w:color="000000"/>
              <w:left w:val="single" w:sz="2" w:space="0" w:color="000000"/>
              <w:bottom w:val="single" w:sz="2" w:space="0" w:color="000000"/>
            </w:tcBorders>
          </w:tcPr>
          <w:p w14:paraId="151CB88F" w14:textId="77777777" w:rsidR="005875AF" w:rsidRPr="00A7424B" w:rsidRDefault="00000000" w:rsidP="00A7424B">
            <w:pPr>
              <w:numPr>
                <w:ilvl w:val="0"/>
                <w:numId w:val="77"/>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09E0F515" w14:textId="77777777" w:rsidR="005875AF" w:rsidRPr="00A7424B" w:rsidRDefault="00000000" w:rsidP="00A7424B">
            <w:pPr>
              <w:numPr>
                <w:ilvl w:val="0"/>
                <w:numId w:val="77"/>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1626E3C6" w14:textId="77777777" w:rsidR="005875AF" w:rsidRPr="00A7424B" w:rsidRDefault="00000000" w:rsidP="00A7424B">
            <w:pPr>
              <w:numPr>
                <w:ilvl w:val="0"/>
                <w:numId w:val="77"/>
              </w:numPr>
              <w:suppressAutoHyphens w:val="0"/>
            </w:pPr>
            <w:r w:rsidRPr="00A7424B">
              <w:rPr>
                <w:rFonts w:eastAsia="Calibri"/>
                <w:sz w:val="20"/>
                <w:szCs w:val="20"/>
                <w:lang w:eastAsia="be-BY" w:bidi="be-BY"/>
              </w:rPr>
              <w:t>Жанры (Наименование, Описание).</w:t>
            </w:r>
          </w:p>
          <w:p w14:paraId="6CFCDECC" w14:textId="77777777" w:rsidR="005875AF" w:rsidRPr="00A7424B" w:rsidRDefault="00000000" w:rsidP="00A7424B">
            <w:pPr>
              <w:numPr>
                <w:ilvl w:val="0"/>
                <w:numId w:val="77"/>
              </w:numPr>
              <w:suppressAutoHyphens w:val="0"/>
            </w:pPr>
            <w:r w:rsidRPr="00A7424B">
              <w:rPr>
                <w:rFonts w:eastAsia="Calibri"/>
                <w:sz w:val="20"/>
                <w:szCs w:val="20"/>
                <w:lang w:eastAsia="be-BY" w:bidi="be-BY"/>
              </w:rPr>
              <w:t>Фильмы (Наименование, Жанр, Длительность, Фирма производитель, Страна производитель, Актёры, Возрастные ограничения, Описание).</w:t>
            </w:r>
          </w:p>
          <w:p w14:paraId="3BFC16F8" w14:textId="77777777" w:rsidR="005875AF" w:rsidRPr="00A7424B" w:rsidRDefault="00000000" w:rsidP="00A7424B">
            <w:pPr>
              <w:numPr>
                <w:ilvl w:val="0"/>
                <w:numId w:val="77"/>
              </w:numPr>
              <w:suppressAutoHyphens w:val="0"/>
            </w:pPr>
            <w:r w:rsidRPr="00A7424B">
              <w:rPr>
                <w:rFonts w:eastAsia="Calibri"/>
                <w:sz w:val="20"/>
                <w:szCs w:val="20"/>
                <w:lang w:eastAsia="be-BY" w:bidi="be-BY"/>
              </w:rPr>
              <w:t>Сеансы (Дата, Фильм, Время начала, Время окончания, Цена билета).</w:t>
            </w:r>
          </w:p>
          <w:p w14:paraId="510A006F" w14:textId="77777777" w:rsidR="005875AF" w:rsidRPr="00A7424B" w:rsidRDefault="00000000" w:rsidP="00A7424B">
            <w:pPr>
              <w:numPr>
                <w:ilvl w:val="0"/>
                <w:numId w:val="77"/>
              </w:numPr>
              <w:suppressAutoHyphens w:val="0"/>
            </w:pPr>
            <w:r w:rsidRPr="00A7424B">
              <w:rPr>
                <w:rFonts w:eastAsia="Calibri"/>
                <w:sz w:val="20"/>
                <w:szCs w:val="20"/>
                <w:lang w:eastAsia="be-BY" w:bidi="be-BY"/>
              </w:rPr>
              <w:t>Места (Сеанс, Номер места, Занятость).</w:t>
            </w:r>
          </w:p>
        </w:tc>
        <w:tc>
          <w:tcPr>
            <w:tcW w:w="7197" w:type="dxa"/>
            <w:tcBorders>
              <w:top w:val="single" w:sz="2" w:space="0" w:color="000000"/>
              <w:left w:val="single" w:sz="2" w:space="0" w:color="000000"/>
              <w:bottom w:val="single" w:sz="2" w:space="0" w:color="000000"/>
              <w:right w:val="single" w:sz="2" w:space="0" w:color="000000"/>
            </w:tcBorders>
          </w:tcPr>
          <w:p w14:paraId="07BF8216" w14:textId="77777777" w:rsidR="005875AF" w:rsidRPr="00A7424B" w:rsidRDefault="00000000" w:rsidP="00A7424B">
            <w:pPr>
              <w:numPr>
                <w:ilvl w:val="0"/>
                <w:numId w:val="44"/>
              </w:numPr>
              <w:suppressAutoHyphens w:val="0"/>
            </w:pPr>
            <w:r w:rsidRPr="00A7424B">
              <w:rPr>
                <w:rFonts w:eastAsia="Calibri"/>
                <w:sz w:val="20"/>
                <w:szCs w:val="20"/>
                <w:lang w:eastAsia="be-BY" w:bidi="be-BY"/>
              </w:rPr>
              <w:t>Данные о сотрудниках и должностях, на которых они работают.</w:t>
            </w:r>
          </w:p>
          <w:p w14:paraId="58EE3EB6" w14:textId="77777777" w:rsidR="005875AF" w:rsidRPr="00A7424B" w:rsidRDefault="00000000" w:rsidP="00A7424B">
            <w:pPr>
              <w:numPr>
                <w:ilvl w:val="0"/>
                <w:numId w:val="44"/>
              </w:numPr>
              <w:suppressAutoHyphens w:val="0"/>
            </w:pPr>
            <w:r w:rsidRPr="00A7424B">
              <w:rPr>
                <w:rFonts w:eastAsia="Calibri"/>
                <w:sz w:val="20"/>
                <w:szCs w:val="20"/>
                <w:lang w:eastAsia="be-BY" w:bidi="be-BY"/>
              </w:rPr>
              <w:t>Информация о проданных билетах с указанием названий фильмов.</w:t>
            </w:r>
          </w:p>
          <w:p w14:paraId="46E8B936" w14:textId="77777777" w:rsidR="005875AF" w:rsidRPr="00A7424B" w:rsidRDefault="00000000" w:rsidP="00A7424B">
            <w:pPr>
              <w:numPr>
                <w:ilvl w:val="0"/>
                <w:numId w:val="44"/>
              </w:numPr>
              <w:suppressAutoHyphens w:val="0"/>
            </w:pPr>
            <w:r w:rsidRPr="00A7424B">
              <w:rPr>
                <w:rFonts w:eastAsia="Calibri"/>
                <w:sz w:val="20"/>
                <w:szCs w:val="20"/>
                <w:lang w:eastAsia="be-BY" w:bidi="be-BY"/>
              </w:rPr>
              <w:t>Список фильмов, снятых в прошлом веке.</w:t>
            </w:r>
          </w:p>
          <w:p w14:paraId="69163870" w14:textId="77777777" w:rsidR="005875AF" w:rsidRPr="00A7424B" w:rsidRDefault="00000000" w:rsidP="00A7424B">
            <w:pPr>
              <w:numPr>
                <w:ilvl w:val="0"/>
                <w:numId w:val="44"/>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14800924" w14:textId="77777777" w:rsidR="005875AF" w:rsidRPr="00A7424B" w:rsidRDefault="00000000" w:rsidP="00A7424B">
            <w:pPr>
              <w:numPr>
                <w:ilvl w:val="0"/>
                <w:numId w:val="44"/>
              </w:numPr>
              <w:suppressAutoHyphens w:val="0"/>
            </w:pPr>
            <w:r w:rsidRPr="00A7424B">
              <w:rPr>
                <w:rFonts w:eastAsia="Calibri"/>
                <w:sz w:val="20"/>
                <w:szCs w:val="20"/>
                <w:lang w:eastAsia="be-BY" w:bidi="be-BY"/>
              </w:rPr>
              <w:t>Параметрический запрос для отображения информации о фильмах по заданному жанру.</w:t>
            </w:r>
          </w:p>
          <w:p w14:paraId="0EEB6580" w14:textId="77777777" w:rsidR="005875AF" w:rsidRPr="00A7424B" w:rsidRDefault="00000000" w:rsidP="00A7424B">
            <w:pPr>
              <w:numPr>
                <w:ilvl w:val="0"/>
                <w:numId w:val="44"/>
              </w:numPr>
              <w:suppressAutoHyphens w:val="0"/>
            </w:pPr>
            <w:r w:rsidRPr="00A7424B">
              <w:rPr>
                <w:rFonts w:eastAsia="Calibri"/>
                <w:sz w:val="20"/>
                <w:szCs w:val="20"/>
                <w:lang w:eastAsia="be-BY" w:bidi="be-BY"/>
              </w:rPr>
              <w:t>Перекрестный запрос для отображения информации о количестве проданных билетов на сеансы определённых дат по каждому фильму.</w:t>
            </w:r>
          </w:p>
          <w:p w14:paraId="77A1948C" w14:textId="77777777" w:rsidR="005875AF" w:rsidRPr="00A7424B" w:rsidRDefault="00000000" w:rsidP="00A7424B">
            <w:pPr>
              <w:numPr>
                <w:ilvl w:val="0"/>
                <w:numId w:val="44"/>
              </w:numPr>
              <w:suppressAutoHyphens w:val="0"/>
            </w:pPr>
            <w:r w:rsidRPr="00A7424B">
              <w:rPr>
                <w:rFonts w:eastAsia="Calibri"/>
                <w:sz w:val="20"/>
                <w:szCs w:val="20"/>
                <w:lang w:eastAsia="be-BY" w:bidi="be-BY"/>
              </w:rPr>
              <w:t>Вычислить количество реализованных билетов для определенного фильма.</w:t>
            </w:r>
          </w:p>
          <w:p w14:paraId="0CCCAFC8" w14:textId="77777777" w:rsidR="005875AF" w:rsidRPr="00A7424B" w:rsidRDefault="00000000" w:rsidP="00A7424B">
            <w:pPr>
              <w:numPr>
                <w:ilvl w:val="0"/>
                <w:numId w:val="44"/>
              </w:numPr>
              <w:suppressAutoHyphens w:val="0"/>
            </w:pPr>
            <w:r w:rsidRPr="00A7424B">
              <w:rPr>
                <w:rFonts w:eastAsia="Calibri"/>
                <w:sz w:val="20"/>
                <w:szCs w:val="20"/>
                <w:lang w:eastAsia="be-BY" w:bidi="be-BY"/>
              </w:rPr>
              <w:t>Добавление нового фильма.</w:t>
            </w:r>
          </w:p>
          <w:p w14:paraId="238034F2" w14:textId="77777777" w:rsidR="005875AF" w:rsidRPr="00A7424B" w:rsidRDefault="00000000" w:rsidP="00A7424B">
            <w:pPr>
              <w:numPr>
                <w:ilvl w:val="0"/>
                <w:numId w:val="44"/>
              </w:numPr>
              <w:suppressAutoHyphens w:val="0"/>
            </w:pPr>
            <w:r w:rsidRPr="00A7424B">
              <w:rPr>
                <w:rFonts w:eastAsia="Calibri"/>
                <w:sz w:val="20"/>
                <w:szCs w:val="20"/>
                <w:lang w:eastAsia="be-BY" w:bidi="be-BY"/>
              </w:rPr>
              <w:t>Обновление данных о фильме.</w:t>
            </w:r>
          </w:p>
          <w:p w14:paraId="087BDE9E" w14:textId="77777777" w:rsidR="005875AF" w:rsidRPr="00A7424B" w:rsidRDefault="00000000" w:rsidP="00A7424B">
            <w:pPr>
              <w:numPr>
                <w:ilvl w:val="0"/>
                <w:numId w:val="44"/>
              </w:numPr>
              <w:suppressAutoHyphens w:val="0"/>
            </w:pPr>
            <w:r w:rsidRPr="00A7424B">
              <w:rPr>
                <w:rFonts w:eastAsia="Calibri"/>
                <w:sz w:val="20"/>
                <w:szCs w:val="20"/>
                <w:lang w:eastAsia="be-BY" w:bidi="be-BY"/>
              </w:rPr>
              <w:t>Удаление данных о фильме.</w:t>
            </w:r>
          </w:p>
        </w:tc>
      </w:tr>
      <w:tr w:rsidR="005875AF" w:rsidRPr="00A7424B" w14:paraId="14904FA4" w14:textId="77777777" w:rsidTr="00A33BAD">
        <w:trPr>
          <w:trHeight w:val="835"/>
        </w:trPr>
        <w:tc>
          <w:tcPr>
            <w:tcW w:w="1022" w:type="dxa"/>
            <w:tcBorders>
              <w:top w:val="single" w:sz="2" w:space="0" w:color="000000"/>
              <w:left w:val="single" w:sz="2" w:space="0" w:color="000000"/>
              <w:bottom w:val="single" w:sz="2" w:space="0" w:color="000000"/>
            </w:tcBorders>
          </w:tcPr>
          <w:p w14:paraId="197C6BB1" w14:textId="77777777" w:rsidR="005875AF" w:rsidRPr="00A7424B" w:rsidRDefault="00000000" w:rsidP="00A7424B">
            <w:pPr>
              <w:suppressAutoHyphens w:val="0"/>
            </w:pPr>
            <w:r w:rsidRPr="00A7424B">
              <w:rPr>
                <w:rFonts w:eastAsia="Calibri"/>
                <w:sz w:val="20"/>
                <w:szCs w:val="20"/>
                <w:lang w:eastAsia="be-BY" w:bidi="be-BY"/>
              </w:rPr>
              <w:t>24</w:t>
            </w:r>
          </w:p>
        </w:tc>
        <w:tc>
          <w:tcPr>
            <w:tcW w:w="1697" w:type="dxa"/>
            <w:tcBorders>
              <w:top w:val="single" w:sz="2" w:space="0" w:color="000000"/>
              <w:left w:val="single" w:sz="2" w:space="0" w:color="000000"/>
              <w:bottom w:val="single" w:sz="2" w:space="0" w:color="000000"/>
            </w:tcBorders>
          </w:tcPr>
          <w:p w14:paraId="553C1D45" w14:textId="77777777" w:rsidR="005875AF" w:rsidRPr="00A7424B" w:rsidRDefault="00000000" w:rsidP="00A7424B">
            <w:pPr>
              <w:suppressAutoHyphens w:val="0"/>
            </w:pPr>
            <w:r w:rsidRPr="00A7424B">
              <w:rPr>
                <w:rFonts w:eastAsia="Calibri"/>
                <w:sz w:val="20"/>
                <w:szCs w:val="20"/>
                <w:lang w:eastAsia="be-BY" w:bidi="be-BY"/>
              </w:rPr>
              <w:t>Автосалон</w:t>
            </w:r>
          </w:p>
        </w:tc>
        <w:tc>
          <w:tcPr>
            <w:tcW w:w="4794" w:type="dxa"/>
            <w:tcBorders>
              <w:top w:val="single" w:sz="2" w:space="0" w:color="000000"/>
              <w:left w:val="single" w:sz="2" w:space="0" w:color="000000"/>
              <w:bottom w:val="single" w:sz="2" w:space="0" w:color="000000"/>
            </w:tcBorders>
          </w:tcPr>
          <w:p w14:paraId="7E3BD434" w14:textId="77777777" w:rsidR="005875AF" w:rsidRPr="00A7424B" w:rsidRDefault="00000000" w:rsidP="00A7424B">
            <w:pPr>
              <w:numPr>
                <w:ilvl w:val="0"/>
                <w:numId w:val="11"/>
              </w:numPr>
              <w:suppressAutoHyphens w:val="0"/>
            </w:pPr>
            <w:r w:rsidRPr="00A7424B">
              <w:rPr>
                <w:rFonts w:eastAsia="Calibri"/>
                <w:sz w:val="20"/>
                <w:szCs w:val="20"/>
                <w:lang w:eastAsia="be-BY" w:bidi="be-BY"/>
              </w:rPr>
              <w:t>Сотрудники (ФИО, Возраст, Пол, Адрес, Телефон, Паспортные данные, Должность).</w:t>
            </w:r>
          </w:p>
          <w:p w14:paraId="5848BD8F" w14:textId="77777777" w:rsidR="005875AF" w:rsidRPr="00A7424B" w:rsidRDefault="00000000" w:rsidP="00A7424B">
            <w:pPr>
              <w:numPr>
                <w:ilvl w:val="0"/>
                <w:numId w:val="11"/>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799CFBB9" w14:textId="77777777" w:rsidR="005875AF" w:rsidRPr="00A7424B" w:rsidRDefault="00000000" w:rsidP="00A7424B">
            <w:pPr>
              <w:numPr>
                <w:ilvl w:val="0"/>
                <w:numId w:val="11"/>
              </w:numPr>
              <w:suppressAutoHyphens w:val="0"/>
            </w:pPr>
            <w:r w:rsidRPr="00A7424B">
              <w:rPr>
                <w:rFonts w:eastAsia="Calibri"/>
                <w:sz w:val="20"/>
                <w:szCs w:val="20"/>
                <w:lang w:eastAsia="be-BY" w:bidi="be-BY"/>
              </w:rPr>
              <w:t>Производители (Наименование, Страна, Адрес, Описание).</w:t>
            </w:r>
          </w:p>
          <w:p w14:paraId="1671F42D" w14:textId="77777777" w:rsidR="005875AF" w:rsidRPr="00A7424B" w:rsidRDefault="00000000" w:rsidP="00A7424B">
            <w:pPr>
              <w:numPr>
                <w:ilvl w:val="0"/>
                <w:numId w:val="11"/>
              </w:numPr>
              <w:suppressAutoHyphens w:val="0"/>
            </w:pPr>
            <w:r w:rsidRPr="00A7424B">
              <w:rPr>
                <w:rFonts w:eastAsia="Calibri"/>
                <w:sz w:val="20"/>
                <w:szCs w:val="20"/>
                <w:lang w:eastAsia="be-BY" w:bidi="be-BY"/>
              </w:rPr>
              <w:t>Типы кузова (Название, Описание).</w:t>
            </w:r>
          </w:p>
          <w:p w14:paraId="2CB12184" w14:textId="77777777" w:rsidR="005875AF" w:rsidRPr="00A7424B" w:rsidRDefault="00000000" w:rsidP="00A7424B">
            <w:pPr>
              <w:numPr>
                <w:ilvl w:val="0"/>
                <w:numId w:val="11"/>
              </w:numPr>
              <w:suppressAutoHyphens w:val="0"/>
            </w:pPr>
            <w:r w:rsidRPr="00A7424B">
              <w:rPr>
                <w:rFonts w:eastAsia="Calibri"/>
                <w:sz w:val="20"/>
                <w:szCs w:val="20"/>
                <w:lang w:eastAsia="be-BY" w:bidi="be-BY"/>
              </w:rPr>
              <w:t>Автомобили (Марка, Производитель, Тип кузова, Дата производства, Цвет, Номер двигателя, Характеристики, Цена).</w:t>
            </w:r>
          </w:p>
          <w:p w14:paraId="225F7D27" w14:textId="77777777" w:rsidR="005875AF" w:rsidRPr="00A7424B" w:rsidRDefault="00000000" w:rsidP="00A7424B">
            <w:pPr>
              <w:numPr>
                <w:ilvl w:val="0"/>
                <w:numId w:val="11"/>
              </w:numPr>
              <w:suppressAutoHyphens w:val="0"/>
            </w:pPr>
            <w:r w:rsidRPr="00A7424B">
              <w:rPr>
                <w:rFonts w:eastAsia="Calibri"/>
                <w:sz w:val="20"/>
                <w:szCs w:val="20"/>
                <w:lang w:eastAsia="be-BY" w:bidi="be-BY"/>
              </w:rPr>
              <w:t>Заказчики (ФИО, Адрес, Телефон, Паспортные данные).</w:t>
            </w:r>
          </w:p>
          <w:p w14:paraId="4450FD7C" w14:textId="77777777" w:rsidR="005875AF" w:rsidRPr="00A7424B" w:rsidRDefault="00000000" w:rsidP="00A7424B">
            <w:pPr>
              <w:numPr>
                <w:ilvl w:val="0"/>
                <w:numId w:val="11"/>
              </w:numPr>
              <w:suppressAutoHyphens w:val="0"/>
            </w:pPr>
            <w:r w:rsidRPr="00A7424B">
              <w:rPr>
                <w:rFonts w:eastAsia="Calibri"/>
                <w:sz w:val="20"/>
                <w:szCs w:val="20"/>
                <w:lang w:eastAsia="be-BY" w:bidi="be-BY"/>
              </w:rPr>
              <w:t>Заказы (Заказчик, Сотрудник, Автомобиль, Дата заказа, Дата продажи, Отметка о выполнении, Отметка об оплате, Процент предоплаты).</w:t>
            </w:r>
          </w:p>
        </w:tc>
        <w:tc>
          <w:tcPr>
            <w:tcW w:w="7197" w:type="dxa"/>
            <w:tcBorders>
              <w:top w:val="single" w:sz="2" w:space="0" w:color="000000"/>
              <w:left w:val="single" w:sz="2" w:space="0" w:color="000000"/>
              <w:bottom w:val="single" w:sz="2" w:space="0" w:color="000000"/>
              <w:right w:val="single" w:sz="2" w:space="0" w:color="000000"/>
            </w:tcBorders>
          </w:tcPr>
          <w:p w14:paraId="7219605A" w14:textId="77777777" w:rsidR="005875AF" w:rsidRPr="00A7424B" w:rsidRDefault="00000000" w:rsidP="00A7424B">
            <w:pPr>
              <w:numPr>
                <w:ilvl w:val="0"/>
                <w:numId w:val="50"/>
              </w:numPr>
              <w:suppressAutoHyphens w:val="0"/>
            </w:pPr>
            <w:r w:rsidRPr="00A7424B">
              <w:rPr>
                <w:rFonts w:eastAsia="Calibri"/>
                <w:sz w:val="20"/>
                <w:szCs w:val="20"/>
                <w:lang w:eastAsia="be-BY" w:bidi="be-BY"/>
              </w:rPr>
              <w:t>Данные о сотрудниках и должностях, на которых они работают.</w:t>
            </w:r>
          </w:p>
          <w:p w14:paraId="52924286" w14:textId="77777777" w:rsidR="005875AF" w:rsidRPr="00A7424B" w:rsidRDefault="00000000" w:rsidP="00A7424B">
            <w:pPr>
              <w:numPr>
                <w:ilvl w:val="0"/>
                <w:numId w:val="50"/>
              </w:numPr>
              <w:suppressAutoHyphens w:val="0"/>
            </w:pPr>
            <w:r w:rsidRPr="00A7424B">
              <w:rPr>
                <w:rFonts w:eastAsia="Calibri"/>
                <w:sz w:val="20"/>
                <w:szCs w:val="20"/>
                <w:lang w:eastAsia="be-BY" w:bidi="be-BY"/>
              </w:rPr>
              <w:t>Информация о проданных автомобилях и их покупателях.</w:t>
            </w:r>
          </w:p>
          <w:p w14:paraId="500EE2D3" w14:textId="77777777" w:rsidR="005875AF" w:rsidRPr="00A7424B" w:rsidRDefault="00000000" w:rsidP="00A7424B">
            <w:pPr>
              <w:numPr>
                <w:ilvl w:val="0"/>
                <w:numId w:val="50"/>
              </w:numPr>
              <w:suppressAutoHyphens w:val="0"/>
            </w:pPr>
            <w:r w:rsidRPr="00A7424B">
              <w:rPr>
                <w:rFonts w:eastAsia="Calibri"/>
                <w:sz w:val="20"/>
                <w:szCs w:val="20"/>
                <w:lang w:eastAsia="be-BY" w:bidi="be-BY"/>
              </w:rPr>
              <w:t>Список заказов, стоимость которых составила менее 100 рублей или более 200 рублей.</w:t>
            </w:r>
          </w:p>
          <w:p w14:paraId="662091D1" w14:textId="77777777" w:rsidR="005875AF" w:rsidRPr="00A7424B" w:rsidRDefault="00000000" w:rsidP="00A7424B">
            <w:pPr>
              <w:numPr>
                <w:ilvl w:val="0"/>
                <w:numId w:val="50"/>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A86DE9D" w14:textId="77777777" w:rsidR="005875AF" w:rsidRPr="00A7424B" w:rsidRDefault="00000000" w:rsidP="00A7424B">
            <w:pPr>
              <w:numPr>
                <w:ilvl w:val="0"/>
                <w:numId w:val="50"/>
              </w:numPr>
              <w:suppressAutoHyphens w:val="0"/>
            </w:pPr>
            <w:r w:rsidRPr="00A7424B">
              <w:rPr>
                <w:rFonts w:eastAsia="Calibri"/>
                <w:sz w:val="20"/>
                <w:szCs w:val="20"/>
                <w:lang w:eastAsia="be-BY" w:bidi="be-BY"/>
              </w:rPr>
              <w:t>Параметрический запрос для отображения информации об автомобилях отдельных производителей.</w:t>
            </w:r>
          </w:p>
          <w:p w14:paraId="7316DEC9" w14:textId="77777777" w:rsidR="005875AF" w:rsidRPr="00A7424B" w:rsidRDefault="00000000" w:rsidP="00A7424B">
            <w:pPr>
              <w:numPr>
                <w:ilvl w:val="0"/>
                <w:numId w:val="50"/>
              </w:numPr>
              <w:suppressAutoHyphens w:val="0"/>
            </w:pPr>
            <w:r w:rsidRPr="00A7424B">
              <w:rPr>
                <w:rFonts w:eastAsia="Calibri"/>
                <w:sz w:val="20"/>
                <w:szCs w:val="20"/>
                <w:lang w:eastAsia="be-BY" w:bidi="be-BY"/>
              </w:rPr>
              <w:t>Перекрестный запрос для отображения информации о стоимости заказов по каждой дате для всех сотрудников.</w:t>
            </w:r>
          </w:p>
          <w:p w14:paraId="4F6DB63C" w14:textId="77777777" w:rsidR="005875AF" w:rsidRPr="00A7424B" w:rsidRDefault="00000000" w:rsidP="00A7424B">
            <w:pPr>
              <w:numPr>
                <w:ilvl w:val="0"/>
                <w:numId w:val="7"/>
              </w:numPr>
              <w:suppressAutoHyphens w:val="0"/>
            </w:pPr>
            <w:r w:rsidRPr="00A7424B">
              <w:rPr>
                <w:rFonts w:eastAsia="Calibri"/>
                <w:sz w:val="20"/>
                <w:szCs w:val="20"/>
                <w:lang w:eastAsia="be-BY" w:bidi="be-BY"/>
              </w:rPr>
              <w:t>Вычислить стоимость всех проданных автомобилей, произведенных в заданной стране.</w:t>
            </w:r>
          </w:p>
          <w:p w14:paraId="3EF50752" w14:textId="77777777" w:rsidR="005875AF" w:rsidRPr="00A7424B" w:rsidRDefault="00000000" w:rsidP="00A7424B">
            <w:pPr>
              <w:numPr>
                <w:ilvl w:val="0"/>
                <w:numId w:val="7"/>
              </w:numPr>
              <w:suppressAutoHyphens w:val="0"/>
            </w:pPr>
            <w:r w:rsidRPr="00A7424B">
              <w:rPr>
                <w:rFonts w:eastAsia="Calibri"/>
                <w:sz w:val="20"/>
                <w:szCs w:val="20"/>
                <w:lang w:eastAsia="be-BY" w:bidi="be-BY"/>
              </w:rPr>
              <w:t>Добавление нового автомобиля.</w:t>
            </w:r>
          </w:p>
          <w:p w14:paraId="5926A15D" w14:textId="77777777" w:rsidR="005875AF" w:rsidRPr="00A7424B" w:rsidRDefault="00000000" w:rsidP="00A7424B">
            <w:pPr>
              <w:numPr>
                <w:ilvl w:val="0"/>
                <w:numId w:val="7"/>
              </w:numPr>
              <w:suppressAutoHyphens w:val="0"/>
            </w:pPr>
            <w:r w:rsidRPr="00A7424B">
              <w:rPr>
                <w:rFonts w:eastAsia="Calibri"/>
                <w:sz w:val="20"/>
                <w:szCs w:val="20"/>
                <w:lang w:eastAsia="be-BY" w:bidi="be-BY"/>
              </w:rPr>
              <w:t>Обновление данных об автомобиле.</w:t>
            </w:r>
          </w:p>
          <w:p w14:paraId="3A095F0D" w14:textId="77777777" w:rsidR="005875AF" w:rsidRPr="00A7424B" w:rsidRDefault="00000000" w:rsidP="00A7424B">
            <w:pPr>
              <w:numPr>
                <w:ilvl w:val="0"/>
                <w:numId w:val="7"/>
              </w:numPr>
              <w:suppressAutoHyphens w:val="0"/>
            </w:pPr>
            <w:r w:rsidRPr="00A7424B">
              <w:rPr>
                <w:rFonts w:eastAsia="Calibri"/>
                <w:sz w:val="20"/>
                <w:szCs w:val="20"/>
                <w:lang w:eastAsia="be-BY" w:bidi="be-BY"/>
              </w:rPr>
              <w:t>Удаление данных об автомобиле.</w:t>
            </w:r>
          </w:p>
        </w:tc>
      </w:tr>
      <w:tr w:rsidR="005875AF" w:rsidRPr="00A7424B" w14:paraId="1C45ED5A" w14:textId="77777777" w:rsidTr="00A33BAD">
        <w:trPr>
          <w:trHeight w:val="3110"/>
        </w:trPr>
        <w:tc>
          <w:tcPr>
            <w:tcW w:w="1022" w:type="dxa"/>
            <w:tcBorders>
              <w:top w:val="single" w:sz="2" w:space="0" w:color="000000"/>
              <w:left w:val="single" w:sz="2" w:space="0" w:color="000000"/>
              <w:bottom w:val="single" w:sz="2" w:space="0" w:color="000000"/>
            </w:tcBorders>
          </w:tcPr>
          <w:p w14:paraId="7F4BF8DA" w14:textId="77777777" w:rsidR="005875AF" w:rsidRPr="00A7424B" w:rsidRDefault="00000000" w:rsidP="00A7424B">
            <w:pPr>
              <w:suppressAutoHyphens w:val="0"/>
            </w:pPr>
            <w:r w:rsidRPr="00A7424B">
              <w:rPr>
                <w:rFonts w:eastAsia="Calibri"/>
                <w:sz w:val="20"/>
                <w:szCs w:val="20"/>
                <w:lang w:eastAsia="be-BY" w:bidi="be-BY"/>
              </w:rPr>
              <w:t>25</w:t>
            </w:r>
          </w:p>
        </w:tc>
        <w:tc>
          <w:tcPr>
            <w:tcW w:w="1697" w:type="dxa"/>
            <w:tcBorders>
              <w:top w:val="single" w:sz="2" w:space="0" w:color="000000"/>
              <w:left w:val="single" w:sz="2" w:space="0" w:color="000000"/>
              <w:bottom w:val="single" w:sz="2" w:space="0" w:color="000000"/>
            </w:tcBorders>
          </w:tcPr>
          <w:p w14:paraId="2096BED4" w14:textId="77777777" w:rsidR="005875AF" w:rsidRPr="00A7424B" w:rsidRDefault="00000000" w:rsidP="00A7424B">
            <w:pPr>
              <w:suppressAutoHyphens w:val="0"/>
            </w:pPr>
            <w:r w:rsidRPr="00A7424B">
              <w:rPr>
                <w:rFonts w:eastAsia="Calibri"/>
                <w:sz w:val="20"/>
                <w:szCs w:val="20"/>
                <w:lang w:eastAsia="be-BY" w:bidi="be-BY"/>
              </w:rPr>
              <w:t>Учебный отдел университета</w:t>
            </w:r>
          </w:p>
        </w:tc>
        <w:tc>
          <w:tcPr>
            <w:tcW w:w="4794" w:type="dxa"/>
            <w:tcBorders>
              <w:top w:val="single" w:sz="2" w:space="0" w:color="000000"/>
              <w:left w:val="single" w:sz="2" w:space="0" w:color="000000"/>
              <w:bottom w:val="single" w:sz="2" w:space="0" w:color="000000"/>
            </w:tcBorders>
          </w:tcPr>
          <w:p w14:paraId="522399C4" w14:textId="77777777" w:rsidR="005875AF" w:rsidRPr="00A7424B" w:rsidRDefault="00000000" w:rsidP="00A7424B">
            <w:pPr>
              <w:numPr>
                <w:ilvl w:val="0"/>
                <w:numId w:val="32"/>
              </w:numPr>
              <w:suppressAutoHyphens w:val="0"/>
            </w:pPr>
            <w:r w:rsidRPr="00A7424B">
              <w:rPr>
                <w:rFonts w:eastAsia="Calibri"/>
                <w:sz w:val="20"/>
                <w:szCs w:val="20"/>
                <w:lang w:eastAsia="be-BY" w:bidi="be-BY"/>
              </w:rPr>
              <w:t>Преподаватели (ФИО, Дата рождения, Пол, Адрес, Телефон, Паспортные данные, Должность, Подразделение).</w:t>
            </w:r>
          </w:p>
          <w:p w14:paraId="3ACECA5F" w14:textId="77777777" w:rsidR="005875AF" w:rsidRPr="00A7424B" w:rsidRDefault="00000000" w:rsidP="00A7424B">
            <w:pPr>
              <w:numPr>
                <w:ilvl w:val="0"/>
                <w:numId w:val="32"/>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2A367402" w14:textId="77777777" w:rsidR="005875AF" w:rsidRPr="00A7424B" w:rsidRDefault="00000000" w:rsidP="00A7424B">
            <w:pPr>
              <w:numPr>
                <w:ilvl w:val="0"/>
                <w:numId w:val="32"/>
              </w:numPr>
              <w:suppressAutoHyphens w:val="0"/>
            </w:pPr>
            <w:r w:rsidRPr="00A7424B">
              <w:rPr>
                <w:rFonts w:eastAsia="Calibri"/>
                <w:sz w:val="20"/>
                <w:szCs w:val="20"/>
                <w:lang w:eastAsia="be-BY" w:bidi="be-BY"/>
              </w:rPr>
              <w:t>Подразделения (Наименование, Описание).</w:t>
            </w:r>
          </w:p>
          <w:p w14:paraId="060D2DDF" w14:textId="77777777" w:rsidR="005875AF" w:rsidRPr="00A7424B" w:rsidRDefault="00000000" w:rsidP="00A7424B">
            <w:pPr>
              <w:numPr>
                <w:ilvl w:val="0"/>
                <w:numId w:val="32"/>
              </w:numPr>
              <w:suppressAutoHyphens w:val="0"/>
            </w:pPr>
            <w:r w:rsidRPr="00A7424B">
              <w:rPr>
                <w:rFonts w:eastAsia="Calibri"/>
                <w:sz w:val="20"/>
                <w:szCs w:val="20"/>
                <w:lang w:eastAsia="be-BY" w:bidi="be-BY"/>
              </w:rPr>
              <w:t>Студенты (ФИО, Дата рождения, Адрес, Телефон, Группа).</w:t>
            </w:r>
          </w:p>
          <w:p w14:paraId="42A57FE1" w14:textId="77777777" w:rsidR="005875AF" w:rsidRPr="00A7424B" w:rsidRDefault="00000000" w:rsidP="00A7424B">
            <w:pPr>
              <w:numPr>
                <w:ilvl w:val="0"/>
                <w:numId w:val="32"/>
              </w:numPr>
              <w:suppressAutoHyphens w:val="0"/>
            </w:pPr>
            <w:r w:rsidRPr="00A7424B">
              <w:rPr>
                <w:rFonts w:eastAsia="Calibri"/>
                <w:sz w:val="20"/>
                <w:szCs w:val="20"/>
                <w:lang w:eastAsia="be-BY" w:bidi="be-BY"/>
              </w:rPr>
              <w:t>Группы (Наименование).</w:t>
            </w:r>
          </w:p>
          <w:p w14:paraId="6227B999" w14:textId="77777777" w:rsidR="005875AF" w:rsidRPr="00A7424B" w:rsidRDefault="00000000" w:rsidP="00A7424B">
            <w:pPr>
              <w:numPr>
                <w:ilvl w:val="0"/>
                <w:numId w:val="32"/>
              </w:numPr>
              <w:suppressAutoHyphens w:val="0"/>
            </w:pPr>
            <w:r w:rsidRPr="00A7424B">
              <w:rPr>
                <w:rFonts w:eastAsia="Calibri"/>
                <w:sz w:val="20"/>
                <w:szCs w:val="20"/>
                <w:lang w:eastAsia="be-BY" w:bidi="be-BY"/>
              </w:rPr>
              <w:t>Дисциплины (Наименование, Тип).</w:t>
            </w:r>
          </w:p>
          <w:p w14:paraId="2907FAC6" w14:textId="77777777" w:rsidR="005875AF" w:rsidRPr="00A7424B" w:rsidRDefault="00000000" w:rsidP="00A7424B">
            <w:pPr>
              <w:numPr>
                <w:ilvl w:val="0"/>
                <w:numId w:val="32"/>
              </w:numPr>
              <w:suppressAutoHyphens w:val="0"/>
            </w:pPr>
            <w:r w:rsidRPr="00A7424B">
              <w:rPr>
                <w:rFonts w:eastAsia="Calibri"/>
                <w:sz w:val="20"/>
                <w:szCs w:val="20"/>
                <w:lang w:eastAsia="be-BY" w:bidi="be-BY"/>
              </w:rPr>
              <w:t>Расписание (Дата занятия, Номер занятия, Дисциплина, Преподаватель, Аудитория).</w:t>
            </w:r>
          </w:p>
        </w:tc>
        <w:tc>
          <w:tcPr>
            <w:tcW w:w="7197" w:type="dxa"/>
            <w:tcBorders>
              <w:top w:val="single" w:sz="2" w:space="0" w:color="000000"/>
              <w:left w:val="single" w:sz="2" w:space="0" w:color="000000"/>
              <w:bottom w:val="single" w:sz="2" w:space="0" w:color="000000"/>
              <w:right w:val="single" w:sz="2" w:space="0" w:color="000000"/>
            </w:tcBorders>
          </w:tcPr>
          <w:p w14:paraId="322C4FC1" w14:textId="77777777" w:rsidR="005875AF" w:rsidRPr="00A7424B" w:rsidRDefault="00000000" w:rsidP="00A7424B">
            <w:pPr>
              <w:numPr>
                <w:ilvl w:val="0"/>
                <w:numId w:val="26"/>
              </w:numPr>
              <w:suppressAutoHyphens w:val="0"/>
            </w:pPr>
            <w:r w:rsidRPr="00A7424B">
              <w:rPr>
                <w:rFonts w:eastAsia="Calibri"/>
                <w:sz w:val="20"/>
                <w:szCs w:val="20"/>
                <w:lang w:eastAsia="be-BY" w:bidi="be-BY"/>
              </w:rPr>
              <w:t>Данные о преподавателях и в каких должностях они работают.</w:t>
            </w:r>
          </w:p>
          <w:p w14:paraId="68FC6013" w14:textId="77777777" w:rsidR="005875AF" w:rsidRPr="00A7424B" w:rsidRDefault="00000000" w:rsidP="00A7424B">
            <w:pPr>
              <w:numPr>
                <w:ilvl w:val="0"/>
                <w:numId w:val="26"/>
              </w:numPr>
              <w:suppressAutoHyphens w:val="0"/>
            </w:pPr>
            <w:r w:rsidRPr="00A7424B">
              <w:rPr>
                <w:rFonts w:eastAsia="Calibri"/>
                <w:sz w:val="20"/>
                <w:szCs w:val="20"/>
                <w:lang w:eastAsia="be-BY" w:bidi="be-BY"/>
              </w:rPr>
              <w:t>Информация о студентах и их группах.</w:t>
            </w:r>
          </w:p>
          <w:p w14:paraId="34FEA540" w14:textId="77777777" w:rsidR="005875AF" w:rsidRPr="00A7424B" w:rsidRDefault="00000000" w:rsidP="00A7424B">
            <w:pPr>
              <w:numPr>
                <w:ilvl w:val="0"/>
                <w:numId w:val="26"/>
              </w:numPr>
              <w:suppressAutoHyphens w:val="0"/>
            </w:pPr>
            <w:r w:rsidRPr="00A7424B">
              <w:rPr>
                <w:rFonts w:eastAsia="Calibri"/>
                <w:sz w:val="20"/>
                <w:szCs w:val="20"/>
                <w:lang w:eastAsia="be-BY" w:bidi="be-BY"/>
              </w:rPr>
              <w:t>Список преподавателей, родившихся до 1970 года и после 2000.</w:t>
            </w:r>
          </w:p>
          <w:p w14:paraId="281654C1" w14:textId="77777777" w:rsidR="005875AF" w:rsidRPr="00A7424B" w:rsidRDefault="00000000" w:rsidP="00A7424B">
            <w:pPr>
              <w:numPr>
                <w:ilvl w:val="0"/>
                <w:numId w:val="26"/>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BBE350B" w14:textId="77777777" w:rsidR="005875AF" w:rsidRPr="00A7424B" w:rsidRDefault="00000000" w:rsidP="00A7424B">
            <w:pPr>
              <w:numPr>
                <w:ilvl w:val="0"/>
                <w:numId w:val="26"/>
              </w:numPr>
              <w:suppressAutoHyphens w:val="0"/>
            </w:pPr>
            <w:r w:rsidRPr="00A7424B">
              <w:rPr>
                <w:rFonts w:eastAsia="Calibri"/>
                <w:sz w:val="20"/>
                <w:szCs w:val="20"/>
                <w:lang w:eastAsia="be-BY" w:bidi="be-BY"/>
              </w:rPr>
              <w:t>Параметрический запрос для отображения расписания для определенной группы по заданной дате.</w:t>
            </w:r>
          </w:p>
          <w:p w14:paraId="4B05EB65" w14:textId="77777777" w:rsidR="005875AF" w:rsidRPr="00A7424B" w:rsidRDefault="00000000" w:rsidP="00A7424B">
            <w:pPr>
              <w:numPr>
                <w:ilvl w:val="0"/>
                <w:numId w:val="26"/>
              </w:numPr>
              <w:suppressAutoHyphens w:val="0"/>
            </w:pPr>
            <w:r w:rsidRPr="00A7424B">
              <w:rPr>
                <w:rFonts w:eastAsia="Calibri"/>
                <w:sz w:val="20"/>
                <w:szCs w:val="20"/>
                <w:lang w:eastAsia="be-BY" w:bidi="be-BY"/>
              </w:rPr>
              <w:t>Перекрестный запрос с информацией о количестве занятий для всех преподавателей по каждому классу.</w:t>
            </w:r>
          </w:p>
          <w:p w14:paraId="3D245A08" w14:textId="77777777" w:rsidR="005875AF" w:rsidRPr="00A7424B" w:rsidRDefault="00000000" w:rsidP="00A7424B">
            <w:pPr>
              <w:numPr>
                <w:ilvl w:val="0"/>
                <w:numId w:val="26"/>
              </w:numPr>
              <w:suppressAutoHyphens w:val="0"/>
            </w:pPr>
            <w:r w:rsidRPr="00A7424B">
              <w:rPr>
                <w:rFonts w:eastAsia="Calibri"/>
                <w:sz w:val="20"/>
                <w:szCs w:val="20"/>
                <w:lang w:eastAsia="be-BY" w:bidi="be-BY"/>
              </w:rPr>
              <w:t>Вычислить средний возраст всех студентов заданной группы.</w:t>
            </w:r>
          </w:p>
          <w:p w14:paraId="369EC4AA" w14:textId="77777777" w:rsidR="005875AF" w:rsidRPr="00A7424B" w:rsidRDefault="00000000" w:rsidP="00A7424B">
            <w:pPr>
              <w:numPr>
                <w:ilvl w:val="0"/>
                <w:numId w:val="26"/>
              </w:numPr>
              <w:suppressAutoHyphens w:val="0"/>
            </w:pPr>
            <w:r w:rsidRPr="00A7424B">
              <w:rPr>
                <w:rFonts w:eastAsia="Calibri"/>
                <w:sz w:val="20"/>
                <w:szCs w:val="20"/>
                <w:lang w:eastAsia="be-BY" w:bidi="be-BY"/>
              </w:rPr>
              <w:t>Добавление нового студента.</w:t>
            </w:r>
          </w:p>
          <w:p w14:paraId="03EB8CD9" w14:textId="77777777" w:rsidR="005875AF" w:rsidRPr="00A7424B" w:rsidRDefault="00000000" w:rsidP="00A7424B">
            <w:pPr>
              <w:numPr>
                <w:ilvl w:val="0"/>
                <w:numId w:val="26"/>
              </w:numPr>
              <w:suppressAutoHyphens w:val="0"/>
            </w:pPr>
            <w:r w:rsidRPr="00A7424B">
              <w:rPr>
                <w:rFonts w:eastAsia="Calibri"/>
                <w:sz w:val="20"/>
                <w:szCs w:val="20"/>
                <w:lang w:eastAsia="be-BY" w:bidi="be-BY"/>
              </w:rPr>
              <w:t>Обновление данных о студенте.</w:t>
            </w:r>
          </w:p>
          <w:p w14:paraId="7E870133" w14:textId="77777777" w:rsidR="005875AF" w:rsidRPr="00A7424B" w:rsidRDefault="00000000" w:rsidP="00A7424B">
            <w:pPr>
              <w:numPr>
                <w:ilvl w:val="0"/>
                <w:numId w:val="26"/>
              </w:numPr>
              <w:suppressAutoHyphens w:val="0"/>
            </w:pPr>
            <w:r w:rsidRPr="00A7424B">
              <w:rPr>
                <w:rFonts w:eastAsia="Calibri"/>
                <w:sz w:val="20"/>
                <w:szCs w:val="20"/>
                <w:lang w:eastAsia="be-BY" w:bidi="be-BY"/>
              </w:rPr>
              <w:t>Удаление данных о студенте.</w:t>
            </w:r>
          </w:p>
        </w:tc>
      </w:tr>
      <w:tr w:rsidR="005875AF" w:rsidRPr="00A7424B" w14:paraId="630DFB8A" w14:textId="77777777" w:rsidTr="00A33BAD">
        <w:trPr>
          <w:trHeight w:val="3789"/>
        </w:trPr>
        <w:tc>
          <w:tcPr>
            <w:tcW w:w="1022" w:type="dxa"/>
            <w:tcBorders>
              <w:top w:val="single" w:sz="2" w:space="0" w:color="000000"/>
              <w:left w:val="single" w:sz="2" w:space="0" w:color="000000"/>
              <w:bottom w:val="single" w:sz="2" w:space="0" w:color="000000"/>
            </w:tcBorders>
          </w:tcPr>
          <w:p w14:paraId="41AF57DB" w14:textId="77777777" w:rsidR="005875AF" w:rsidRPr="00A7424B" w:rsidRDefault="00000000" w:rsidP="00A7424B">
            <w:pPr>
              <w:suppressAutoHyphens w:val="0"/>
            </w:pPr>
            <w:r w:rsidRPr="00A7424B">
              <w:rPr>
                <w:rFonts w:eastAsia="Calibri"/>
                <w:sz w:val="20"/>
                <w:szCs w:val="20"/>
                <w:lang w:eastAsia="be-BY" w:bidi="be-BY"/>
              </w:rPr>
              <w:t>26</w:t>
            </w:r>
          </w:p>
        </w:tc>
        <w:tc>
          <w:tcPr>
            <w:tcW w:w="1697" w:type="dxa"/>
            <w:tcBorders>
              <w:top w:val="single" w:sz="2" w:space="0" w:color="000000"/>
              <w:left w:val="single" w:sz="2" w:space="0" w:color="000000"/>
              <w:bottom w:val="single" w:sz="2" w:space="0" w:color="000000"/>
            </w:tcBorders>
          </w:tcPr>
          <w:p w14:paraId="7ECA554E" w14:textId="77777777" w:rsidR="005875AF" w:rsidRPr="00A7424B" w:rsidRDefault="00000000" w:rsidP="00A7424B">
            <w:pPr>
              <w:suppressAutoHyphens w:val="0"/>
            </w:pPr>
            <w:r w:rsidRPr="00A7424B">
              <w:rPr>
                <w:rFonts w:eastAsia="Calibri"/>
                <w:sz w:val="20"/>
                <w:szCs w:val="20"/>
                <w:lang w:eastAsia="be-BY" w:bidi="be-BY"/>
              </w:rPr>
              <w:t>Футбольный клуб</w:t>
            </w:r>
          </w:p>
        </w:tc>
        <w:tc>
          <w:tcPr>
            <w:tcW w:w="4794" w:type="dxa"/>
            <w:tcBorders>
              <w:top w:val="single" w:sz="2" w:space="0" w:color="000000"/>
              <w:left w:val="single" w:sz="2" w:space="0" w:color="000000"/>
              <w:bottom w:val="single" w:sz="2" w:space="0" w:color="000000"/>
            </w:tcBorders>
          </w:tcPr>
          <w:p w14:paraId="33378EFE" w14:textId="77777777" w:rsidR="005875AF" w:rsidRPr="00A7424B" w:rsidRDefault="00000000" w:rsidP="00A7424B">
            <w:pPr>
              <w:numPr>
                <w:ilvl w:val="0"/>
                <w:numId w:val="42"/>
              </w:numPr>
              <w:suppressAutoHyphens w:val="0"/>
            </w:pPr>
            <w:r w:rsidRPr="00A7424B">
              <w:rPr>
                <w:rFonts w:eastAsia="Calibri"/>
                <w:sz w:val="20"/>
                <w:szCs w:val="20"/>
                <w:lang w:eastAsia="be-BY" w:bidi="be-BY"/>
              </w:rPr>
              <w:t>Сотрудники (ФИО, Дата рождения, Страна, Телефон).</w:t>
            </w:r>
          </w:p>
          <w:p w14:paraId="75757146" w14:textId="77777777" w:rsidR="005875AF" w:rsidRPr="00A7424B" w:rsidRDefault="00000000" w:rsidP="00A7424B">
            <w:pPr>
              <w:numPr>
                <w:ilvl w:val="0"/>
                <w:numId w:val="42"/>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358783D1" w14:textId="77777777" w:rsidR="005875AF" w:rsidRPr="00A7424B" w:rsidRDefault="00000000" w:rsidP="00A7424B">
            <w:pPr>
              <w:numPr>
                <w:ilvl w:val="0"/>
                <w:numId w:val="42"/>
              </w:numPr>
              <w:suppressAutoHyphens w:val="0"/>
            </w:pPr>
            <w:r w:rsidRPr="00A7424B">
              <w:rPr>
                <w:rFonts w:eastAsia="Calibri"/>
                <w:sz w:val="20"/>
                <w:szCs w:val="20"/>
                <w:lang w:eastAsia="be-BY" w:bidi="be-BY"/>
              </w:rPr>
              <w:t>Страны (Название, Описание).</w:t>
            </w:r>
          </w:p>
          <w:p w14:paraId="2AD8A64B" w14:textId="77777777" w:rsidR="005875AF" w:rsidRPr="00A7424B" w:rsidRDefault="00000000" w:rsidP="00A7424B">
            <w:pPr>
              <w:numPr>
                <w:ilvl w:val="0"/>
                <w:numId w:val="42"/>
              </w:numPr>
              <w:suppressAutoHyphens w:val="0"/>
            </w:pPr>
            <w:r w:rsidRPr="00A7424B">
              <w:rPr>
                <w:rFonts w:eastAsia="Calibri"/>
                <w:sz w:val="20"/>
                <w:szCs w:val="20"/>
                <w:lang w:eastAsia="be-BY" w:bidi="be-BY"/>
              </w:rPr>
              <w:t>Команды (Название, Страна, Дата основания, Тренер).</w:t>
            </w:r>
          </w:p>
          <w:p w14:paraId="54705C05" w14:textId="77777777" w:rsidR="005875AF" w:rsidRPr="00A7424B" w:rsidRDefault="00000000" w:rsidP="00A7424B">
            <w:pPr>
              <w:numPr>
                <w:ilvl w:val="0"/>
                <w:numId w:val="42"/>
              </w:numPr>
              <w:suppressAutoHyphens w:val="0"/>
            </w:pPr>
            <w:r w:rsidRPr="00A7424B">
              <w:rPr>
                <w:rFonts w:eastAsia="Calibri"/>
                <w:sz w:val="20"/>
                <w:szCs w:val="20"/>
                <w:lang w:eastAsia="be-BY" w:bidi="be-BY"/>
              </w:rPr>
              <w:t>Достижения (Голы, Пасы, Число матчей, Дата, Игрок).</w:t>
            </w:r>
          </w:p>
          <w:p w14:paraId="7586FE4F" w14:textId="77777777" w:rsidR="005875AF" w:rsidRPr="00A7424B" w:rsidRDefault="00000000" w:rsidP="00A7424B">
            <w:pPr>
              <w:numPr>
                <w:ilvl w:val="0"/>
                <w:numId w:val="42"/>
              </w:numPr>
              <w:suppressAutoHyphens w:val="0"/>
            </w:pPr>
            <w:r w:rsidRPr="00A7424B">
              <w:rPr>
                <w:rFonts w:eastAsia="Calibri"/>
                <w:sz w:val="20"/>
                <w:szCs w:val="20"/>
                <w:lang w:eastAsia="be-BY" w:bidi="be-BY"/>
              </w:rPr>
              <w:t>Контракт (Дата подписания, Дата окончания, Сумма, Сотрудник).</w:t>
            </w:r>
          </w:p>
        </w:tc>
        <w:tc>
          <w:tcPr>
            <w:tcW w:w="7197" w:type="dxa"/>
            <w:tcBorders>
              <w:top w:val="single" w:sz="2" w:space="0" w:color="000000"/>
              <w:left w:val="single" w:sz="2" w:space="0" w:color="000000"/>
              <w:bottom w:val="single" w:sz="2" w:space="0" w:color="000000"/>
              <w:right w:val="single" w:sz="2" w:space="0" w:color="000000"/>
            </w:tcBorders>
          </w:tcPr>
          <w:p w14:paraId="56D71C60" w14:textId="77777777" w:rsidR="005875AF" w:rsidRPr="00A7424B" w:rsidRDefault="00000000" w:rsidP="00A7424B">
            <w:pPr>
              <w:numPr>
                <w:ilvl w:val="0"/>
                <w:numId w:val="70"/>
              </w:numPr>
              <w:suppressAutoHyphens w:val="0"/>
            </w:pPr>
            <w:r w:rsidRPr="00A7424B">
              <w:rPr>
                <w:rFonts w:eastAsia="Calibri"/>
                <w:sz w:val="20"/>
                <w:szCs w:val="20"/>
                <w:lang w:eastAsia="be-BY" w:bidi="be-BY"/>
              </w:rPr>
              <w:t>Данные о сотрудниках и должностях, на которых они работают.</w:t>
            </w:r>
          </w:p>
          <w:p w14:paraId="15687C7F" w14:textId="77777777" w:rsidR="005875AF" w:rsidRPr="00A7424B" w:rsidRDefault="00000000" w:rsidP="00A7424B">
            <w:pPr>
              <w:numPr>
                <w:ilvl w:val="0"/>
                <w:numId w:val="70"/>
              </w:numPr>
              <w:suppressAutoHyphens w:val="0"/>
            </w:pPr>
            <w:r w:rsidRPr="00A7424B">
              <w:rPr>
                <w:rFonts w:eastAsia="Calibri"/>
                <w:sz w:val="20"/>
                <w:szCs w:val="20"/>
                <w:lang w:eastAsia="be-BY" w:bidi="be-BY"/>
              </w:rPr>
              <w:t>Информация о сыгранных матчах.</w:t>
            </w:r>
          </w:p>
          <w:p w14:paraId="647CE402" w14:textId="77777777" w:rsidR="005875AF" w:rsidRPr="00A7424B" w:rsidRDefault="00000000" w:rsidP="00A7424B">
            <w:pPr>
              <w:numPr>
                <w:ilvl w:val="0"/>
                <w:numId w:val="70"/>
              </w:numPr>
              <w:suppressAutoHyphens w:val="0"/>
            </w:pPr>
            <w:r w:rsidRPr="00A7424B">
              <w:rPr>
                <w:rFonts w:eastAsia="Calibri"/>
                <w:sz w:val="20"/>
                <w:szCs w:val="20"/>
                <w:lang w:eastAsia="be-BY" w:bidi="be-BY"/>
              </w:rPr>
              <w:t>Список игроков, сумма в контрактах которых превышает 5000 рублей.</w:t>
            </w:r>
          </w:p>
          <w:p w14:paraId="264412B2" w14:textId="77777777" w:rsidR="005875AF" w:rsidRPr="00A7424B" w:rsidRDefault="00000000" w:rsidP="00A7424B">
            <w:pPr>
              <w:numPr>
                <w:ilvl w:val="0"/>
                <w:numId w:val="70"/>
              </w:numPr>
              <w:suppressAutoHyphens w:val="0"/>
            </w:pPr>
            <w:r w:rsidRPr="00A7424B">
              <w:rPr>
                <w:rFonts w:eastAsia="Calibri"/>
                <w:sz w:val="20"/>
                <w:szCs w:val="20"/>
                <w:lang w:eastAsia="be-BY" w:bidi="be-BY"/>
              </w:rPr>
              <w:t>Параметрический запрос для отображения информации о спортсменах, играющих на определенных позициях.</w:t>
            </w:r>
          </w:p>
          <w:p w14:paraId="1C8DF4B5" w14:textId="77777777" w:rsidR="005875AF" w:rsidRPr="00A7424B" w:rsidRDefault="00000000" w:rsidP="00A7424B">
            <w:pPr>
              <w:numPr>
                <w:ilvl w:val="0"/>
                <w:numId w:val="70"/>
              </w:numPr>
              <w:suppressAutoHyphens w:val="0"/>
            </w:pPr>
            <w:r w:rsidRPr="00A7424B">
              <w:rPr>
                <w:rFonts w:eastAsia="Calibri"/>
                <w:sz w:val="20"/>
                <w:szCs w:val="20"/>
                <w:lang w:eastAsia="be-BY" w:bidi="be-BY"/>
              </w:rPr>
              <w:t>Параметрический запрос для отображения расписания для определенной команды по заданной дате.</w:t>
            </w:r>
          </w:p>
          <w:p w14:paraId="0CF18685" w14:textId="77777777" w:rsidR="005875AF" w:rsidRPr="00A7424B" w:rsidRDefault="00000000" w:rsidP="00A7424B">
            <w:pPr>
              <w:numPr>
                <w:ilvl w:val="0"/>
                <w:numId w:val="70"/>
              </w:numPr>
              <w:suppressAutoHyphens w:val="0"/>
            </w:pPr>
            <w:r w:rsidRPr="00A7424B">
              <w:rPr>
                <w:rFonts w:eastAsia="Calibri"/>
                <w:sz w:val="20"/>
                <w:szCs w:val="20"/>
                <w:lang w:eastAsia="be-BY" w:bidi="be-BY"/>
              </w:rPr>
              <w:t>Перекрестный запрос с информацией о количестве матчей для всех игроков по каждой позиции.</w:t>
            </w:r>
          </w:p>
          <w:p w14:paraId="28C249BA" w14:textId="77777777" w:rsidR="005875AF" w:rsidRPr="00A7424B" w:rsidRDefault="00000000" w:rsidP="00A7424B">
            <w:pPr>
              <w:numPr>
                <w:ilvl w:val="0"/>
                <w:numId w:val="70"/>
              </w:numPr>
              <w:suppressAutoHyphens w:val="0"/>
            </w:pPr>
            <w:r w:rsidRPr="00A7424B">
              <w:rPr>
                <w:rFonts w:eastAsia="Calibri"/>
                <w:sz w:val="20"/>
                <w:szCs w:val="20"/>
                <w:lang w:eastAsia="be-BY" w:bidi="be-BY"/>
              </w:rPr>
              <w:t>Вычислить средний возраст игроков, играющих на заданной позиции.</w:t>
            </w:r>
          </w:p>
          <w:p w14:paraId="40931AE5" w14:textId="77777777" w:rsidR="005875AF" w:rsidRPr="00A7424B" w:rsidRDefault="00000000" w:rsidP="00A7424B">
            <w:pPr>
              <w:numPr>
                <w:ilvl w:val="0"/>
                <w:numId w:val="70"/>
              </w:numPr>
              <w:suppressAutoHyphens w:val="0"/>
            </w:pPr>
            <w:r w:rsidRPr="00A7424B">
              <w:rPr>
                <w:rFonts w:eastAsia="Calibri"/>
                <w:sz w:val="20"/>
                <w:szCs w:val="20"/>
                <w:lang w:eastAsia="be-BY" w:bidi="be-BY"/>
              </w:rPr>
              <w:t>Добавление нового футболиста.</w:t>
            </w:r>
          </w:p>
          <w:p w14:paraId="667B911D" w14:textId="77777777" w:rsidR="005875AF" w:rsidRPr="00A7424B" w:rsidRDefault="00000000" w:rsidP="00A7424B">
            <w:pPr>
              <w:numPr>
                <w:ilvl w:val="0"/>
                <w:numId w:val="70"/>
              </w:numPr>
              <w:suppressAutoHyphens w:val="0"/>
            </w:pPr>
            <w:r w:rsidRPr="00A7424B">
              <w:rPr>
                <w:rFonts w:eastAsia="Calibri"/>
                <w:sz w:val="20"/>
                <w:szCs w:val="20"/>
                <w:lang w:eastAsia="be-BY" w:bidi="be-BY"/>
              </w:rPr>
              <w:t>Обновление данных о футболисте.</w:t>
            </w:r>
          </w:p>
          <w:p w14:paraId="2D7B0224" w14:textId="77777777" w:rsidR="005875AF" w:rsidRPr="00A7424B" w:rsidRDefault="00000000" w:rsidP="00A7424B">
            <w:pPr>
              <w:numPr>
                <w:ilvl w:val="0"/>
                <w:numId w:val="70"/>
              </w:numPr>
              <w:suppressAutoHyphens w:val="0"/>
            </w:pPr>
            <w:r w:rsidRPr="00A7424B">
              <w:rPr>
                <w:rFonts w:eastAsia="Calibri"/>
                <w:sz w:val="20"/>
                <w:szCs w:val="20"/>
                <w:lang w:eastAsia="be-BY" w:bidi="be-BY"/>
              </w:rPr>
              <w:t>Удаление данных о футболисте.</w:t>
            </w:r>
          </w:p>
        </w:tc>
      </w:tr>
      <w:tr w:rsidR="005875AF" w:rsidRPr="00A7424B" w14:paraId="7ADB10C5" w14:textId="77777777" w:rsidTr="00A33BAD">
        <w:trPr>
          <w:trHeight w:val="3677"/>
        </w:trPr>
        <w:tc>
          <w:tcPr>
            <w:tcW w:w="1022" w:type="dxa"/>
            <w:tcBorders>
              <w:top w:val="single" w:sz="2" w:space="0" w:color="000000"/>
              <w:left w:val="single" w:sz="2" w:space="0" w:color="000000"/>
              <w:bottom w:val="single" w:sz="2" w:space="0" w:color="000000"/>
            </w:tcBorders>
          </w:tcPr>
          <w:p w14:paraId="2A77BC85" w14:textId="77777777" w:rsidR="005875AF" w:rsidRPr="00A7424B" w:rsidRDefault="00000000" w:rsidP="00A7424B">
            <w:pPr>
              <w:suppressAutoHyphens w:val="0"/>
            </w:pPr>
            <w:r w:rsidRPr="00A7424B">
              <w:rPr>
                <w:rFonts w:eastAsia="Calibri"/>
                <w:sz w:val="20"/>
                <w:szCs w:val="20"/>
                <w:lang w:eastAsia="be-BY" w:bidi="be-BY"/>
              </w:rPr>
              <w:t>27</w:t>
            </w:r>
          </w:p>
        </w:tc>
        <w:tc>
          <w:tcPr>
            <w:tcW w:w="1697" w:type="dxa"/>
            <w:tcBorders>
              <w:top w:val="single" w:sz="2" w:space="0" w:color="000000"/>
              <w:left w:val="single" w:sz="2" w:space="0" w:color="000000"/>
              <w:bottom w:val="single" w:sz="2" w:space="0" w:color="000000"/>
            </w:tcBorders>
          </w:tcPr>
          <w:p w14:paraId="4E87F68F" w14:textId="77777777" w:rsidR="005875AF" w:rsidRPr="00A7424B" w:rsidRDefault="00000000" w:rsidP="00A7424B">
            <w:pPr>
              <w:suppressAutoHyphens w:val="0"/>
            </w:pPr>
            <w:r w:rsidRPr="00A7424B">
              <w:rPr>
                <w:rFonts w:eastAsia="Calibri"/>
                <w:sz w:val="20"/>
                <w:szCs w:val="20"/>
                <w:lang w:eastAsia="be-BY" w:bidi="be-BY"/>
              </w:rPr>
              <w:t>Сессия</w:t>
            </w:r>
          </w:p>
        </w:tc>
        <w:tc>
          <w:tcPr>
            <w:tcW w:w="4794" w:type="dxa"/>
            <w:tcBorders>
              <w:top w:val="single" w:sz="2" w:space="0" w:color="000000"/>
              <w:left w:val="single" w:sz="2" w:space="0" w:color="000000"/>
              <w:bottom w:val="single" w:sz="2" w:space="0" w:color="000000"/>
            </w:tcBorders>
          </w:tcPr>
          <w:p w14:paraId="510AA749" w14:textId="77777777" w:rsidR="005875AF" w:rsidRPr="00A7424B" w:rsidRDefault="00000000" w:rsidP="00A7424B">
            <w:pPr>
              <w:suppressAutoHyphens w:val="0"/>
            </w:pPr>
            <w:r w:rsidRPr="00A7424B">
              <w:rPr>
                <w:rFonts w:eastAsia="Calibri"/>
                <w:sz w:val="20"/>
                <w:szCs w:val="20"/>
                <w:lang w:eastAsia="be-BY" w:bidi="be-BY"/>
              </w:rPr>
              <w:t>1)</w:t>
            </w:r>
            <w:r w:rsidRPr="00A7424B">
              <w:rPr>
                <w:rFonts w:eastAsia="Calibri"/>
                <w:sz w:val="20"/>
                <w:szCs w:val="20"/>
                <w:lang w:eastAsia="be-BY" w:bidi="be-BY"/>
              </w:rPr>
              <w:tab/>
              <w:t>Кафедра (Наименование, Тип)</w:t>
            </w:r>
          </w:p>
          <w:p w14:paraId="20C08578" w14:textId="77777777" w:rsidR="005875AF" w:rsidRPr="00A7424B" w:rsidRDefault="00000000" w:rsidP="00A7424B">
            <w:pPr>
              <w:numPr>
                <w:ilvl w:val="0"/>
                <w:numId w:val="31"/>
              </w:numPr>
              <w:suppressAutoHyphens w:val="0"/>
            </w:pPr>
            <w:r w:rsidRPr="00A7424B">
              <w:rPr>
                <w:rFonts w:eastAsia="Calibri"/>
                <w:sz w:val="20"/>
                <w:szCs w:val="20"/>
                <w:lang w:eastAsia="be-BY" w:bidi="be-BY"/>
              </w:rPr>
              <w:t>Группы (Наименование, Специальность).</w:t>
            </w:r>
          </w:p>
          <w:p w14:paraId="14CD204B" w14:textId="77777777" w:rsidR="005875AF" w:rsidRPr="00A7424B" w:rsidRDefault="00000000" w:rsidP="00A7424B">
            <w:pPr>
              <w:numPr>
                <w:ilvl w:val="0"/>
                <w:numId w:val="31"/>
              </w:numPr>
              <w:suppressAutoHyphens w:val="0"/>
            </w:pPr>
            <w:r w:rsidRPr="00A7424B">
              <w:rPr>
                <w:rFonts w:eastAsia="Calibri"/>
                <w:sz w:val="20"/>
                <w:szCs w:val="20"/>
                <w:lang w:eastAsia="be-BY" w:bidi="be-BY"/>
              </w:rPr>
              <w:t>Студенты (ФИО, Вид обучения, Адрес, Телефон).</w:t>
            </w:r>
          </w:p>
          <w:p w14:paraId="1C5C8C9A" w14:textId="77777777" w:rsidR="005875AF" w:rsidRPr="00A7424B" w:rsidRDefault="00000000" w:rsidP="00A7424B">
            <w:pPr>
              <w:numPr>
                <w:ilvl w:val="0"/>
                <w:numId w:val="31"/>
              </w:numPr>
              <w:suppressAutoHyphens w:val="0"/>
            </w:pPr>
            <w:r w:rsidRPr="00A7424B">
              <w:rPr>
                <w:rFonts w:eastAsia="Calibri"/>
                <w:sz w:val="20"/>
                <w:szCs w:val="20"/>
                <w:lang w:eastAsia="be-BY" w:bidi="be-BY"/>
              </w:rPr>
              <w:t>Дисциплины (Наименование, Специальность).</w:t>
            </w:r>
          </w:p>
          <w:p w14:paraId="258AC1FE" w14:textId="77777777" w:rsidR="005875AF" w:rsidRPr="00A7424B" w:rsidRDefault="00000000" w:rsidP="00A7424B">
            <w:pPr>
              <w:numPr>
                <w:ilvl w:val="0"/>
                <w:numId w:val="31"/>
              </w:numPr>
              <w:suppressAutoHyphens w:val="0"/>
            </w:pPr>
            <w:r w:rsidRPr="00A7424B">
              <w:rPr>
                <w:rFonts w:eastAsia="Calibri"/>
                <w:sz w:val="20"/>
                <w:szCs w:val="20"/>
                <w:lang w:eastAsia="be-BY" w:bidi="be-BY"/>
              </w:rPr>
              <w:t>Преподаватель (ФИО, Кафедра).</w:t>
            </w:r>
          </w:p>
          <w:p w14:paraId="57410324" w14:textId="77777777" w:rsidR="005875AF" w:rsidRPr="00A7424B" w:rsidRDefault="00000000" w:rsidP="00A7424B">
            <w:pPr>
              <w:numPr>
                <w:ilvl w:val="0"/>
                <w:numId w:val="31"/>
              </w:numPr>
              <w:suppressAutoHyphens w:val="0"/>
            </w:pPr>
            <w:r w:rsidRPr="00A7424B">
              <w:rPr>
                <w:rFonts w:eastAsia="Calibri"/>
                <w:sz w:val="20"/>
                <w:szCs w:val="20"/>
                <w:lang w:eastAsia="be-BY" w:bidi="be-BY"/>
              </w:rPr>
              <w:t>Специальности обучения (Шифр, Название).</w:t>
            </w:r>
          </w:p>
          <w:p w14:paraId="74225C0F" w14:textId="77777777" w:rsidR="005875AF" w:rsidRPr="00A7424B" w:rsidRDefault="00000000" w:rsidP="00A7424B">
            <w:pPr>
              <w:numPr>
                <w:ilvl w:val="0"/>
                <w:numId w:val="31"/>
              </w:numPr>
              <w:suppressAutoHyphens w:val="0"/>
            </w:pPr>
            <w:r w:rsidRPr="00A7424B">
              <w:rPr>
                <w:rFonts w:eastAsia="Calibri"/>
                <w:sz w:val="20"/>
                <w:szCs w:val="20"/>
                <w:lang w:eastAsia="be-BY" w:bidi="be-BY"/>
              </w:rPr>
              <w:t>Результаты (Дата, Оценка, Дисциплина, Предмет, Преподаватель).</w:t>
            </w:r>
          </w:p>
        </w:tc>
        <w:tc>
          <w:tcPr>
            <w:tcW w:w="7197" w:type="dxa"/>
            <w:tcBorders>
              <w:top w:val="single" w:sz="2" w:space="0" w:color="000000"/>
              <w:left w:val="single" w:sz="2" w:space="0" w:color="000000"/>
              <w:bottom w:val="single" w:sz="2" w:space="0" w:color="000000"/>
              <w:right w:val="single" w:sz="2" w:space="0" w:color="000000"/>
            </w:tcBorders>
          </w:tcPr>
          <w:p w14:paraId="65329F70" w14:textId="77777777" w:rsidR="005875AF" w:rsidRPr="00A7424B" w:rsidRDefault="00000000" w:rsidP="00A7424B">
            <w:pPr>
              <w:suppressAutoHyphens w:val="0"/>
            </w:pPr>
            <w:r w:rsidRPr="00A7424B">
              <w:rPr>
                <w:rFonts w:eastAsia="Calibri"/>
                <w:sz w:val="20"/>
                <w:szCs w:val="20"/>
                <w:lang w:eastAsia="be-BY" w:bidi="be-BY"/>
              </w:rPr>
              <w:t>1.</w:t>
            </w:r>
            <w:r w:rsidRPr="00A7424B">
              <w:rPr>
                <w:rFonts w:eastAsia="Calibri"/>
                <w:sz w:val="20"/>
                <w:szCs w:val="20"/>
                <w:lang w:eastAsia="be-BY" w:bidi="be-BY"/>
              </w:rPr>
              <w:tab/>
              <w:t xml:space="preserve">Данные о преподавателях и на каких </w:t>
            </w:r>
          </w:p>
          <w:p w14:paraId="621B6C6B" w14:textId="77777777" w:rsidR="005875AF" w:rsidRPr="00A7424B" w:rsidRDefault="00000000" w:rsidP="00A7424B">
            <w:pPr>
              <w:suppressAutoHyphens w:val="0"/>
            </w:pPr>
            <w:r w:rsidRPr="00A7424B">
              <w:rPr>
                <w:rFonts w:eastAsia="Calibri"/>
                <w:sz w:val="20"/>
                <w:szCs w:val="20"/>
                <w:lang w:eastAsia="be-BY" w:bidi="be-BY"/>
              </w:rPr>
              <w:t>кафедрах они работают.</w:t>
            </w:r>
          </w:p>
          <w:p w14:paraId="511B31D1" w14:textId="77777777" w:rsidR="005875AF" w:rsidRPr="00A7424B" w:rsidRDefault="00000000" w:rsidP="00A7424B">
            <w:pPr>
              <w:numPr>
                <w:ilvl w:val="0"/>
                <w:numId w:val="69"/>
              </w:numPr>
              <w:suppressAutoHyphens w:val="0"/>
            </w:pPr>
            <w:r w:rsidRPr="00A7424B">
              <w:rPr>
                <w:rFonts w:eastAsia="Calibri"/>
                <w:sz w:val="20"/>
                <w:szCs w:val="20"/>
                <w:lang w:eastAsia="be-BY" w:bidi="be-BY"/>
              </w:rPr>
              <w:t>Список студентов-задолжников по результатам сессии.</w:t>
            </w:r>
          </w:p>
          <w:p w14:paraId="1B52FCD0" w14:textId="77777777" w:rsidR="005875AF" w:rsidRPr="00A7424B" w:rsidRDefault="00000000" w:rsidP="00A7424B">
            <w:pPr>
              <w:numPr>
                <w:ilvl w:val="0"/>
                <w:numId w:val="69"/>
              </w:numPr>
              <w:suppressAutoHyphens w:val="0"/>
            </w:pPr>
            <w:r w:rsidRPr="00A7424B">
              <w:rPr>
                <w:rFonts w:eastAsia="Calibri"/>
                <w:sz w:val="20"/>
                <w:szCs w:val="20"/>
                <w:lang w:eastAsia="be-BY" w:bidi="be-BY"/>
              </w:rPr>
              <w:t>Список дисциплин, по которым сдавались экзамены и зачеты в названии которых встречается слово «основы».</w:t>
            </w:r>
          </w:p>
          <w:p w14:paraId="59B981E4" w14:textId="77777777" w:rsidR="005875AF" w:rsidRPr="00A7424B" w:rsidRDefault="00000000" w:rsidP="00A7424B">
            <w:pPr>
              <w:numPr>
                <w:ilvl w:val="0"/>
                <w:numId w:val="69"/>
              </w:numPr>
              <w:suppressAutoHyphens w:val="0"/>
            </w:pPr>
            <w:r w:rsidRPr="00A7424B">
              <w:rPr>
                <w:rFonts w:eastAsia="Calibri"/>
                <w:sz w:val="20"/>
                <w:szCs w:val="20"/>
                <w:lang w:eastAsia="be-BY" w:bidi="be-BY"/>
              </w:rPr>
              <w:t>Параметрический запрос о среднем балле сессии студентов заданного вида обучения.</w:t>
            </w:r>
          </w:p>
          <w:p w14:paraId="3CB8E8DC" w14:textId="77777777" w:rsidR="005875AF" w:rsidRPr="00A7424B" w:rsidRDefault="00000000" w:rsidP="00A7424B">
            <w:pPr>
              <w:numPr>
                <w:ilvl w:val="0"/>
                <w:numId w:val="69"/>
              </w:numPr>
              <w:suppressAutoHyphens w:val="0"/>
            </w:pPr>
            <w:r w:rsidRPr="00A7424B">
              <w:rPr>
                <w:rFonts w:eastAsia="Calibri"/>
                <w:sz w:val="20"/>
                <w:szCs w:val="20"/>
                <w:lang w:eastAsia="be-BY" w:bidi="be-BY"/>
              </w:rPr>
              <w:t>Параметрический запрос о преподавателях, принимавших экзамены определенного числа.</w:t>
            </w:r>
          </w:p>
          <w:p w14:paraId="1CCA2261" w14:textId="77777777" w:rsidR="005875AF" w:rsidRPr="00A7424B" w:rsidRDefault="00000000" w:rsidP="00A7424B">
            <w:pPr>
              <w:numPr>
                <w:ilvl w:val="0"/>
                <w:numId w:val="69"/>
              </w:numPr>
              <w:suppressAutoHyphens w:val="0"/>
            </w:pPr>
            <w:r w:rsidRPr="00A7424B">
              <w:rPr>
                <w:rFonts w:eastAsia="Calibri"/>
                <w:sz w:val="20"/>
                <w:szCs w:val="20"/>
                <w:lang w:eastAsia="be-BY" w:bidi="be-BY"/>
              </w:rPr>
              <w:t>Перекрестный запрос с информацией о количестве экзаменов по каждой группе для всех преподавателей.</w:t>
            </w:r>
          </w:p>
          <w:p w14:paraId="1195B0A4" w14:textId="77777777" w:rsidR="005875AF" w:rsidRPr="00A7424B" w:rsidRDefault="00000000" w:rsidP="00A7424B">
            <w:pPr>
              <w:numPr>
                <w:ilvl w:val="0"/>
                <w:numId w:val="69"/>
              </w:numPr>
              <w:suppressAutoHyphens w:val="0"/>
            </w:pPr>
            <w:r w:rsidRPr="00A7424B">
              <w:rPr>
                <w:rFonts w:eastAsia="Calibri"/>
                <w:sz w:val="20"/>
                <w:szCs w:val="20"/>
                <w:lang w:eastAsia="be-BY" w:bidi="be-BY"/>
              </w:rPr>
              <w:t>Вычисление среднего балла успеваемости для заданного студента.</w:t>
            </w:r>
          </w:p>
          <w:p w14:paraId="36A64F68" w14:textId="77777777" w:rsidR="005875AF" w:rsidRPr="00A7424B" w:rsidRDefault="00000000" w:rsidP="00A7424B">
            <w:pPr>
              <w:numPr>
                <w:ilvl w:val="0"/>
                <w:numId w:val="69"/>
              </w:numPr>
              <w:suppressAutoHyphens w:val="0"/>
            </w:pPr>
            <w:r w:rsidRPr="00A7424B">
              <w:rPr>
                <w:rFonts w:eastAsia="Calibri"/>
                <w:sz w:val="20"/>
                <w:szCs w:val="20"/>
                <w:lang w:eastAsia="be-BY" w:bidi="be-BY"/>
              </w:rPr>
              <w:t>Добавление нового студента.</w:t>
            </w:r>
          </w:p>
          <w:p w14:paraId="25411BBB" w14:textId="77777777" w:rsidR="005875AF" w:rsidRPr="00A7424B" w:rsidRDefault="00000000" w:rsidP="00A7424B">
            <w:pPr>
              <w:numPr>
                <w:ilvl w:val="0"/>
                <w:numId w:val="69"/>
              </w:numPr>
              <w:suppressAutoHyphens w:val="0"/>
            </w:pPr>
            <w:r w:rsidRPr="00A7424B">
              <w:rPr>
                <w:rFonts w:eastAsia="Calibri"/>
                <w:sz w:val="20"/>
                <w:szCs w:val="20"/>
                <w:lang w:eastAsia="be-BY" w:bidi="be-BY"/>
              </w:rPr>
              <w:t>Обновление данных о студенте.</w:t>
            </w:r>
          </w:p>
          <w:p w14:paraId="4DD18B55" w14:textId="77777777" w:rsidR="005875AF" w:rsidRPr="00A7424B" w:rsidRDefault="00000000" w:rsidP="00A7424B">
            <w:pPr>
              <w:numPr>
                <w:ilvl w:val="0"/>
                <w:numId w:val="69"/>
              </w:numPr>
              <w:suppressAutoHyphens w:val="0"/>
            </w:pPr>
            <w:r w:rsidRPr="00A7424B">
              <w:rPr>
                <w:rFonts w:eastAsia="Calibri"/>
                <w:sz w:val="20"/>
                <w:szCs w:val="20"/>
                <w:lang w:eastAsia="be-BY" w:bidi="be-BY"/>
              </w:rPr>
              <w:t>Удаление данных о студенте.</w:t>
            </w:r>
          </w:p>
        </w:tc>
      </w:tr>
      <w:tr w:rsidR="005875AF" w:rsidRPr="00A7424B" w14:paraId="6B31A5B2" w14:textId="77777777" w:rsidTr="00A33BAD">
        <w:trPr>
          <w:trHeight w:val="3223"/>
        </w:trPr>
        <w:tc>
          <w:tcPr>
            <w:tcW w:w="1022" w:type="dxa"/>
            <w:tcBorders>
              <w:top w:val="single" w:sz="2" w:space="0" w:color="000000"/>
              <w:left w:val="single" w:sz="2" w:space="0" w:color="000000"/>
              <w:bottom w:val="single" w:sz="2" w:space="0" w:color="000000"/>
            </w:tcBorders>
          </w:tcPr>
          <w:p w14:paraId="411F4E0D" w14:textId="77777777" w:rsidR="005875AF" w:rsidRPr="00A7424B" w:rsidRDefault="00000000" w:rsidP="00A7424B">
            <w:pPr>
              <w:suppressAutoHyphens w:val="0"/>
            </w:pPr>
            <w:r w:rsidRPr="00A7424B">
              <w:rPr>
                <w:rFonts w:eastAsia="Calibri"/>
                <w:sz w:val="20"/>
                <w:szCs w:val="20"/>
                <w:lang w:eastAsia="be-BY" w:bidi="be-BY"/>
              </w:rPr>
              <w:t>28</w:t>
            </w:r>
          </w:p>
        </w:tc>
        <w:tc>
          <w:tcPr>
            <w:tcW w:w="1697" w:type="dxa"/>
            <w:tcBorders>
              <w:top w:val="single" w:sz="2" w:space="0" w:color="000000"/>
              <w:left w:val="single" w:sz="2" w:space="0" w:color="000000"/>
              <w:bottom w:val="single" w:sz="2" w:space="0" w:color="000000"/>
            </w:tcBorders>
          </w:tcPr>
          <w:p w14:paraId="6902258E" w14:textId="77777777" w:rsidR="005875AF" w:rsidRPr="00A7424B" w:rsidRDefault="00000000" w:rsidP="00A7424B">
            <w:pPr>
              <w:suppressAutoHyphens w:val="0"/>
            </w:pPr>
            <w:r w:rsidRPr="00A7424B">
              <w:rPr>
                <w:rFonts w:eastAsia="Calibri"/>
                <w:sz w:val="20"/>
                <w:szCs w:val="20"/>
                <w:lang w:eastAsia="be-BY" w:bidi="be-BY"/>
              </w:rPr>
              <w:t>Нотариальная контора</w:t>
            </w:r>
          </w:p>
        </w:tc>
        <w:tc>
          <w:tcPr>
            <w:tcW w:w="4794" w:type="dxa"/>
            <w:tcBorders>
              <w:top w:val="single" w:sz="2" w:space="0" w:color="000000"/>
              <w:left w:val="single" w:sz="2" w:space="0" w:color="000000"/>
              <w:bottom w:val="single" w:sz="2" w:space="0" w:color="000000"/>
            </w:tcBorders>
          </w:tcPr>
          <w:p w14:paraId="1267BAD0" w14:textId="77777777" w:rsidR="005875AF" w:rsidRPr="00A7424B" w:rsidRDefault="00000000" w:rsidP="00A7424B">
            <w:pPr>
              <w:numPr>
                <w:ilvl w:val="0"/>
                <w:numId w:val="20"/>
              </w:numPr>
              <w:suppressAutoHyphens w:val="0"/>
            </w:pPr>
            <w:r w:rsidRPr="00A7424B">
              <w:rPr>
                <w:rFonts w:eastAsia="Calibri"/>
                <w:sz w:val="20"/>
                <w:szCs w:val="20"/>
                <w:lang w:eastAsia="be-BY" w:bidi="be-BY"/>
              </w:rPr>
              <w:t>Сотрудники (ФИО, Дата рождения, Адрес, Телефон).</w:t>
            </w:r>
          </w:p>
          <w:p w14:paraId="30768B90" w14:textId="77777777" w:rsidR="005875AF" w:rsidRPr="00A7424B" w:rsidRDefault="00000000" w:rsidP="00A7424B">
            <w:pPr>
              <w:numPr>
                <w:ilvl w:val="0"/>
                <w:numId w:val="20"/>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4ED4F086" w14:textId="77777777" w:rsidR="005875AF" w:rsidRPr="00A7424B" w:rsidRDefault="00000000" w:rsidP="00A7424B">
            <w:pPr>
              <w:numPr>
                <w:ilvl w:val="0"/>
                <w:numId w:val="20"/>
              </w:numPr>
              <w:suppressAutoHyphens w:val="0"/>
            </w:pPr>
            <w:r w:rsidRPr="00A7424B">
              <w:rPr>
                <w:rFonts w:eastAsia="Calibri"/>
                <w:sz w:val="20"/>
                <w:szCs w:val="20"/>
                <w:lang w:eastAsia="be-BY" w:bidi="be-BY"/>
              </w:rPr>
              <w:t>Услуги (Название, Стоимость).</w:t>
            </w:r>
          </w:p>
          <w:p w14:paraId="5A1C1D05" w14:textId="77777777" w:rsidR="005875AF" w:rsidRPr="00A7424B" w:rsidRDefault="00000000" w:rsidP="00A7424B">
            <w:pPr>
              <w:numPr>
                <w:ilvl w:val="0"/>
                <w:numId w:val="20"/>
              </w:numPr>
              <w:suppressAutoHyphens w:val="0"/>
            </w:pPr>
            <w:r w:rsidRPr="00A7424B">
              <w:rPr>
                <w:rFonts w:eastAsia="Calibri"/>
                <w:sz w:val="20"/>
                <w:szCs w:val="20"/>
                <w:lang w:eastAsia="be-BY" w:bidi="be-BY"/>
              </w:rPr>
              <w:t>Клиенты (ФИО, Серия паспорта, Номер паспорта, Дата рождения, Адрес, Телефон).</w:t>
            </w:r>
          </w:p>
          <w:p w14:paraId="03922894" w14:textId="77777777" w:rsidR="005875AF" w:rsidRPr="00A7424B" w:rsidRDefault="00000000" w:rsidP="00A7424B">
            <w:pPr>
              <w:numPr>
                <w:ilvl w:val="0"/>
                <w:numId w:val="20"/>
              </w:numPr>
              <w:suppressAutoHyphens w:val="0"/>
            </w:pPr>
            <w:r w:rsidRPr="00A7424B">
              <w:rPr>
                <w:rFonts w:eastAsia="Calibri"/>
                <w:sz w:val="20"/>
                <w:szCs w:val="20"/>
                <w:lang w:eastAsia="be-BY" w:bidi="be-BY"/>
              </w:rPr>
              <w:t>Контракт (Дата подписания, Дата окончания, Сумма).</w:t>
            </w:r>
          </w:p>
        </w:tc>
        <w:tc>
          <w:tcPr>
            <w:tcW w:w="7197" w:type="dxa"/>
            <w:tcBorders>
              <w:top w:val="single" w:sz="2" w:space="0" w:color="000000"/>
              <w:left w:val="single" w:sz="2" w:space="0" w:color="000000"/>
              <w:bottom w:val="single" w:sz="2" w:space="0" w:color="000000"/>
              <w:right w:val="single" w:sz="2" w:space="0" w:color="000000"/>
            </w:tcBorders>
          </w:tcPr>
          <w:p w14:paraId="192B6E7D" w14:textId="77777777" w:rsidR="005875AF" w:rsidRPr="00A7424B" w:rsidRDefault="00000000" w:rsidP="00A7424B">
            <w:pPr>
              <w:numPr>
                <w:ilvl w:val="0"/>
                <w:numId w:val="43"/>
              </w:numPr>
              <w:suppressAutoHyphens w:val="0"/>
            </w:pPr>
            <w:r w:rsidRPr="00A7424B">
              <w:rPr>
                <w:rFonts w:eastAsia="Calibri"/>
                <w:sz w:val="20"/>
                <w:szCs w:val="20"/>
                <w:lang w:eastAsia="be-BY" w:bidi="be-BY"/>
              </w:rPr>
              <w:t>Данные о сотрудниках и должностях, на которых они работают.</w:t>
            </w:r>
          </w:p>
          <w:p w14:paraId="323A7825" w14:textId="77777777" w:rsidR="005875AF" w:rsidRPr="00A7424B" w:rsidRDefault="00000000" w:rsidP="00A7424B">
            <w:pPr>
              <w:numPr>
                <w:ilvl w:val="0"/>
                <w:numId w:val="43"/>
              </w:numPr>
              <w:suppressAutoHyphens w:val="0"/>
            </w:pPr>
            <w:r w:rsidRPr="00A7424B">
              <w:rPr>
                <w:rFonts w:eastAsia="Calibri"/>
                <w:sz w:val="20"/>
                <w:szCs w:val="20"/>
                <w:lang w:eastAsia="be-BY" w:bidi="be-BY"/>
              </w:rPr>
              <w:t>Список договоров, выполненных в прошлом году.</w:t>
            </w:r>
          </w:p>
          <w:p w14:paraId="081FE8E7" w14:textId="77777777" w:rsidR="005875AF" w:rsidRPr="00A7424B" w:rsidRDefault="00000000" w:rsidP="00A7424B">
            <w:pPr>
              <w:numPr>
                <w:ilvl w:val="0"/>
                <w:numId w:val="43"/>
              </w:numPr>
              <w:suppressAutoHyphens w:val="0"/>
            </w:pPr>
            <w:r w:rsidRPr="00A7424B">
              <w:rPr>
                <w:rFonts w:eastAsia="Calibri"/>
                <w:sz w:val="20"/>
                <w:szCs w:val="20"/>
                <w:lang w:eastAsia="be-BY" w:bidi="be-BY"/>
              </w:rPr>
              <w:t>Список клиентов, проживающих в определенном городе.</w:t>
            </w:r>
          </w:p>
          <w:p w14:paraId="4B36A801" w14:textId="77777777" w:rsidR="005875AF" w:rsidRPr="00A7424B" w:rsidRDefault="00000000" w:rsidP="00A7424B">
            <w:pPr>
              <w:numPr>
                <w:ilvl w:val="0"/>
                <w:numId w:val="43"/>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AD81026" w14:textId="77777777" w:rsidR="005875AF" w:rsidRPr="00A7424B" w:rsidRDefault="00000000" w:rsidP="00A7424B">
            <w:pPr>
              <w:numPr>
                <w:ilvl w:val="0"/>
                <w:numId w:val="43"/>
              </w:numPr>
              <w:suppressAutoHyphens w:val="0"/>
            </w:pPr>
            <w:r w:rsidRPr="00A7424B">
              <w:rPr>
                <w:rFonts w:eastAsia="Calibri"/>
                <w:sz w:val="20"/>
                <w:szCs w:val="20"/>
                <w:lang w:eastAsia="be-BY" w:bidi="be-BY"/>
              </w:rPr>
              <w:t>Параметрический запрос для отображения контрактов, сделанных в определённые даты.</w:t>
            </w:r>
          </w:p>
          <w:p w14:paraId="1DF036DB" w14:textId="77777777" w:rsidR="005875AF" w:rsidRPr="00A7424B" w:rsidRDefault="00000000" w:rsidP="00A7424B">
            <w:pPr>
              <w:numPr>
                <w:ilvl w:val="0"/>
                <w:numId w:val="43"/>
              </w:numPr>
              <w:suppressAutoHyphens w:val="0"/>
            </w:pPr>
            <w:r w:rsidRPr="00A7424B">
              <w:rPr>
                <w:rFonts w:eastAsia="Calibri"/>
                <w:sz w:val="20"/>
                <w:szCs w:val="20"/>
                <w:lang w:eastAsia="be-BY" w:bidi="be-BY"/>
              </w:rPr>
              <w:t>Перекрестный запрос с информацией о стоимости договоров по видам услуг для каждого клиента.</w:t>
            </w:r>
          </w:p>
          <w:p w14:paraId="23753A1D" w14:textId="77777777" w:rsidR="005875AF" w:rsidRPr="00A7424B" w:rsidRDefault="00000000" w:rsidP="00A7424B">
            <w:pPr>
              <w:numPr>
                <w:ilvl w:val="0"/>
                <w:numId w:val="43"/>
              </w:numPr>
              <w:suppressAutoHyphens w:val="0"/>
            </w:pPr>
            <w:r w:rsidRPr="00A7424B">
              <w:rPr>
                <w:rFonts w:eastAsia="Calibri"/>
                <w:sz w:val="20"/>
                <w:szCs w:val="20"/>
                <w:lang w:eastAsia="be-BY" w:bidi="be-BY"/>
              </w:rPr>
              <w:t>Вычисление стоимости выполненных заказов для определенного клиента.</w:t>
            </w:r>
          </w:p>
          <w:p w14:paraId="63433A1B" w14:textId="77777777" w:rsidR="005875AF" w:rsidRPr="00A7424B" w:rsidRDefault="00000000" w:rsidP="00A7424B">
            <w:pPr>
              <w:numPr>
                <w:ilvl w:val="0"/>
                <w:numId w:val="43"/>
              </w:numPr>
              <w:suppressAutoHyphens w:val="0"/>
            </w:pPr>
            <w:r w:rsidRPr="00A7424B">
              <w:rPr>
                <w:rFonts w:eastAsia="Calibri"/>
                <w:sz w:val="20"/>
                <w:szCs w:val="20"/>
                <w:lang w:eastAsia="be-BY" w:bidi="be-BY"/>
              </w:rPr>
              <w:t>Добавление нового клиента.</w:t>
            </w:r>
          </w:p>
          <w:p w14:paraId="25191A44" w14:textId="77777777" w:rsidR="005875AF" w:rsidRPr="00A7424B" w:rsidRDefault="00000000" w:rsidP="00A7424B">
            <w:pPr>
              <w:numPr>
                <w:ilvl w:val="0"/>
                <w:numId w:val="43"/>
              </w:numPr>
              <w:suppressAutoHyphens w:val="0"/>
            </w:pPr>
            <w:r w:rsidRPr="00A7424B">
              <w:rPr>
                <w:rFonts w:eastAsia="Calibri"/>
                <w:sz w:val="20"/>
                <w:szCs w:val="20"/>
                <w:lang w:eastAsia="be-BY" w:bidi="be-BY"/>
              </w:rPr>
              <w:t>Обновление данных о клиенте.</w:t>
            </w:r>
          </w:p>
          <w:p w14:paraId="4F11713A" w14:textId="77777777" w:rsidR="005875AF" w:rsidRPr="00A7424B" w:rsidRDefault="00000000" w:rsidP="00A7424B">
            <w:pPr>
              <w:numPr>
                <w:ilvl w:val="0"/>
                <w:numId w:val="43"/>
              </w:numPr>
              <w:suppressAutoHyphens w:val="0"/>
            </w:pPr>
            <w:r w:rsidRPr="00A7424B">
              <w:rPr>
                <w:rFonts w:eastAsia="Calibri"/>
                <w:sz w:val="20"/>
                <w:szCs w:val="20"/>
                <w:lang w:eastAsia="be-BY" w:bidi="be-BY"/>
              </w:rPr>
              <w:t>Удаление данных о клиенте.</w:t>
            </w:r>
          </w:p>
        </w:tc>
      </w:tr>
      <w:tr w:rsidR="005875AF" w:rsidRPr="00A7424B" w14:paraId="000ECC6B" w14:textId="77777777" w:rsidTr="00A33BAD">
        <w:trPr>
          <w:trHeight w:val="3535"/>
        </w:trPr>
        <w:tc>
          <w:tcPr>
            <w:tcW w:w="1022" w:type="dxa"/>
            <w:tcBorders>
              <w:top w:val="single" w:sz="2" w:space="0" w:color="000000"/>
              <w:left w:val="single" w:sz="2" w:space="0" w:color="000000"/>
              <w:bottom w:val="single" w:sz="2" w:space="0" w:color="000000"/>
            </w:tcBorders>
          </w:tcPr>
          <w:p w14:paraId="6AAE7F85" w14:textId="77777777" w:rsidR="005875AF" w:rsidRPr="00A7424B" w:rsidRDefault="00000000" w:rsidP="00A7424B">
            <w:pPr>
              <w:suppressAutoHyphens w:val="0"/>
            </w:pPr>
            <w:r w:rsidRPr="00A7424B">
              <w:rPr>
                <w:rFonts w:eastAsia="Calibri"/>
                <w:sz w:val="20"/>
                <w:szCs w:val="20"/>
                <w:lang w:eastAsia="be-BY" w:bidi="be-BY"/>
              </w:rPr>
              <w:t>29</w:t>
            </w:r>
          </w:p>
        </w:tc>
        <w:tc>
          <w:tcPr>
            <w:tcW w:w="1697" w:type="dxa"/>
            <w:tcBorders>
              <w:top w:val="single" w:sz="2" w:space="0" w:color="000000"/>
              <w:left w:val="single" w:sz="2" w:space="0" w:color="000000"/>
              <w:bottom w:val="single" w:sz="2" w:space="0" w:color="000000"/>
            </w:tcBorders>
          </w:tcPr>
          <w:p w14:paraId="435EF3D9" w14:textId="77777777" w:rsidR="005875AF" w:rsidRPr="00A7424B" w:rsidRDefault="00000000" w:rsidP="00A7424B">
            <w:pPr>
              <w:suppressAutoHyphens w:val="0"/>
            </w:pPr>
            <w:r w:rsidRPr="00A7424B">
              <w:rPr>
                <w:rFonts w:eastAsia="Calibri"/>
                <w:sz w:val="20"/>
                <w:szCs w:val="20"/>
                <w:lang w:eastAsia="be-BY" w:bidi="be-BY"/>
              </w:rPr>
              <w:t>Салон красоты</w:t>
            </w:r>
          </w:p>
        </w:tc>
        <w:tc>
          <w:tcPr>
            <w:tcW w:w="4794" w:type="dxa"/>
            <w:tcBorders>
              <w:top w:val="single" w:sz="2" w:space="0" w:color="000000"/>
              <w:left w:val="single" w:sz="2" w:space="0" w:color="000000"/>
              <w:bottom w:val="single" w:sz="2" w:space="0" w:color="000000"/>
            </w:tcBorders>
          </w:tcPr>
          <w:p w14:paraId="2CBDA034" w14:textId="77777777" w:rsidR="005875AF" w:rsidRPr="00A7424B" w:rsidRDefault="00000000" w:rsidP="00A7424B">
            <w:pPr>
              <w:numPr>
                <w:ilvl w:val="0"/>
                <w:numId w:val="80"/>
              </w:numPr>
              <w:suppressAutoHyphens w:val="0"/>
            </w:pPr>
            <w:r w:rsidRPr="00A7424B">
              <w:rPr>
                <w:rFonts w:eastAsia="Calibri"/>
                <w:sz w:val="20"/>
                <w:szCs w:val="20"/>
                <w:lang w:eastAsia="be-BY" w:bidi="be-BY"/>
              </w:rPr>
              <w:t>Сотрудники (ФИО, Дата рождения, Адрес, Телефон, Должность).</w:t>
            </w:r>
          </w:p>
          <w:p w14:paraId="01B7B29A" w14:textId="77777777" w:rsidR="005875AF" w:rsidRPr="00A7424B" w:rsidRDefault="00000000" w:rsidP="00A7424B">
            <w:pPr>
              <w:numPr>
                <w:ilvl w:val="0"/>
                <w:numId w:val="80"/>
              </w:numPr>
              <w:suppressAutoHyphens w:val="0"/>
            </w:pPr>
            <w:r w:rsidRPr="00A7424B">
              <w:rPr>
                <w:rFonts w:eastAsia="Calibri"/>
                <w:sz w:val="20"/>
                <w:szCs w:val="20"/>
                <w:lang w:eastAsia="be-BY" w:bidi="be-BY"/>
              </w:rPr>
              <w:t>Должности (Наименование должности, Оклад, Обязанности, Требования).</w:t>
            </w:r>
          </w:p>
          <w:p w14:paraId="7F4B6AE6" w14:textId="77777777" w:rsidR="005875AF" w:rsidRPr="00A7424B" w:rsidRDefault="00000000" w:rsidP="00A7424B">
            <w:pPr>
              <w:numPr>
                <w:ilvl w:val="0"/>
                <w:numId w:val="80"/>
              </w:numPr>
              <w:suppressAutoHyphens w:val="0"/>
            </w:pPr>
            <w:r w:rsidRPr="00A7424B">
              <w:rPr>
                <w:rFonts w:eastAsia="Calibri"/>
                <w:sz w:val="20"/>
                <w:szCs w:val="20"/>
                <w:lang w:eastAsia="be-BY" w:bidi="be-BY"/>
              </w:rPr>
              <w:t>Смена (Название).</w:t>
            </w:r>
          </w:p>
          <w:p w14:paraId="0B50F92A" w14:textId="77777777" w:rsidR="005875AF" w:rsidRPr="00A7424B" w:rsidRDefault="00000000" w:rsidP="00A7424B">
            <w:pPr>
              <w:numPr>
                <w:ilvl w:val="0"/>
                <w:numId w:val="80"/>
              </w:numPr>
              <w:suppressAutoHyphens w:val="0"/>
            </w:pPr>
            <w:r w:rsidRPr="00A7424B">
              <w:rPr>
                <w:rFonts w:eastAsia="Calibri"/>
                <w:sz w:val="20"/>
                <w:szCs w:val="20"/>
                <w:lang w:eastAsia="be-BY" w:bidi="be-BY"/>
              </w:rPr>
              <w:t>Услуги (Название, Цена).</w:t>
            </w:r>
          </w:p>
          <w:p w14:paraId="3C737130" w14:textId="77777777" w:rsidR="005875AF" w:rsidRPr="00A7424B" w:rsidRDefault="00000000" w:rsidP="00A7424B">
            <w:pPr>
              <w:numPr>
                <w:ilvl w:val="0"/>
                <w:numId w:val="80"/>
              </w:numPr>
              <w:suppressAutoHyphens w:val="0"/>
            </w:pPr>
            <w:r w:rsidRPr="00A7424B">
              <w:rPr>
                <w:rFonts w:eastAsia="Calibri"/>
                <w:sz w:val="20"/>
                <w:szCs w:val="20"/>
                <w:lang w:eastAsia="be-BY" w:bidi="be-BY"/>
              </w:rPr>
              <w:t>Клиент (ФИО, Телефон).</w:t>
            </w:r>
          </w:p>
          <w:p w14:paraId="33CA095E" w14:textId="77777777" w:rsidR="005875AF" w:rsidRPr="00A7424B" w:rsidRDefault="00000000" w:rsidP="00A7424B">
            <w:pPr>
              <w:numPr>
                <w:ilvl w:val="0"/>
                <w:numId w:val="80"/>
              </w:numPr>
              <w:suppressAutoHyphens w:val="0"/>
            </w:pPr>
            <w:r w:rsidRPr="00A7424B">
              <w:rPr>
                <w:rFonts w:eastAsia="Calibri"/>
                <w:sz w:val="20"/>
                <w:szCs w:val="20"/>
                <w:lang w:eastAsia="be-BY" w:bidi="be-BY"/>
              </w:rPr>
              <w:t>Заказы (Клиент, Сотрудник, Дата, Услуга, Смена)</w:t>
            </w:r>
          </w:p>
        </w:tc>
        <w:tc>
          <w:tcPr>
            <w:tcW w:w="7197" w:type="dxa"/>
            <w:tcBorders>
              <w:top w:val="single" w:sz="2" w:space="0" w:color="000000"/>
              <w:left w:val="single" w:sz="2" w:space="0" w:color="000000"/>
              <w:bottom w:val="single" w:sz="2" w:space="0" w:color="000000"/>
              <w:right w:val="single" w:sz="2" w:space="0" w:color="000000"/>
            </w:tcBorders>
          </w:tcPr>
          <w:p w14:paraId="68D62733" w14:textId="77777777" w:rsidR="005875AF" w:rsidRPr="00A7424B" w:rsidRDefault="00000000" w:rsidP="00A7424B">
            <w:pPr>
              <w:numPr>
                <w:ilvl w:val="0"/>
                <w:numId w:val="36"/>
              </w:numPr>
              <w:suppressAutoHyphens w:val="0"/>
            </w:pPr>
            <w:r w:rsidRPr="00A7424B">
              <w:rPr>
                <w:rFonts w:eastAsia="Calibri"/>
                <w:sz w:val="20"/>
                <w:szCs w:val="20"/>
                <w:lang w:eastAsia="be-BY" w:bidi="be-BY"/>
              </w:rPr>
              <w:t>Данные о сотрудниках и должностях, на которых они работают.</w:t>
            </w:r>
          </w:p>
          <w:p w14:paraId="7AAAB760" w14:textId="77777777" w:rsidR="005875AF" w:rsidRPr="00A7424B" w:rsidRDefault="00000000" w:rsidP="00A7424B">
            <w:pPr>
              <w:numPr>
                <w:ilvl w:val="0"/>
                <w:numId w:val="36"/>
              </w:numPr>
              <w:suppressAutoHyphens w:val="0"/>
            </w:pPr>
            <w:r w:rsidRPr="00A7424B">
              <w:rPr>
                <w:rFonts w:eastAsia="Calibri"/>
                <w:sz w:val="20"/>
                <w:szCs w:val="20"/>
                <w:lang w:eastAsia="be-BY" w:bidi="be-BY"/>
              </w:rPr>
              <w:t>Список клиентов и оказанных им услуг.</w:t>
            </w:r>
          </w:p>
          <w:p w14:paraId="0249D4A4" w14:textId="77777777" w:rsidR="005875AF" w:rsidRPr="00A7424B" w:rsidRDefault="00000000" w:rsidP="00A7424B">
            <w:pPr>
              <w:numPr>
                <w:ilvl w:val="0"/>
                <w:numId w:val="36"/>
              </w:numPr>
              <w:suppressAutoHyphens w:val="0"/>
            </w:pPr>
            <w:r w:rsidRPr="00A7424B">
              <w:rPr>
                <w:rFonts w:eastAsia="Calibri"/>
                <w:sz w:val="20"/>
                <w:szCs w:val="20"/>
                <w:lang w:eastAsia="be-BY" w:bidi="be-BY"/>
              </w:rPr>
              <w:t>Список услуг, стоимость которых составляет менее 10 рублей или более 40 рублей.</w:t>
            </w:r>
          </w:p>
          <w:p w14:paraId="656F474E" w14:textId="77777777" w:rsidR="005875AF" w:rsidRPr="00A7424B" w:rsidRDefault="00000000" w:rsidP="00A7424B">
            <w:pPr>
              <w:numPr>
                <w:ilvl w:val="0"/>
                <w:numId w:val="36"/>
              </w:numPr>
              <w:suppressAutoHyphens w:val="0"/>
            </w:pPr>
            <w:r w:rsidRPr="00A7424B">
              <w:rPr>
                <w:rFonts w:eastAsia="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90F7039" w14:textId="77777777" w:rsidR="005875AF" w:rsidRPr="00A7424B" w:rsidRDefault="00000000" w:rsidP="00A7424B">
            <w:pPr>
              <w:numPr>
                <w:ilvl w:val="0"/>
                <w:numId w:val="36"/>
              </w:numPr>
              <w:suppressAutoHyphens w:val="0"/>
            </w:pPr>
            <w:r w:rsidRPr="00A7424B">
              <w:rPr>
                <w:rFonts w:eastAsia="Calibri"/>
                <w:sz w:val="20"/>
                <w:szCs w:val="20"/>
                <w:lang w:eastAsia="be-BY" w:bidi="be-BY"/>
              </w:rPr>
              <w:t>Параметрический запрос для отображения информации о клиентах, в номере телефона которых есть заданная цифра.</w:t>
            </w:r>
          </w:p>
          <w:p w14:paraId="60513956" w14:textId="77777777" w:rsidR="005875AF" w:rsidRPr="00A7424B" w:rsidRDefault="00000000" w:rsidP="00A7424B">
            <w:pPr>
              <w:numPr>
                <w:ilvl w:val="0"/>
                <w:numId w:val="67"/>
              </w:numPr>
              <w:suppressAutoHyphens w:val="0"/>
            </w:pPr>
            <w:r w:rsidRPr="00A7424B">
              <w:rPr>
                <w:rFonts w:eastAsia="Calibri"/>
                <w:sz w:val="20"/>
                <w:szCs w:val="20"/>
                <w:lang w:eastAsia="be-BY" w:bidi="be-BY"/>
              </w:rPr>
              <w:t>Перекрестный запрос с информацией об оплате услуг по каждому клиенту для всех видов услуг.</w:t>
            </w:r>
          </w:p>
          <w:p w14:paraId="2711712F" w14:textId="77777777" w:rsidR="005875AF" w:rsidRPr="00A7424B" w:rsidRDefault="00000000" w:rsidP="00A7424B">
            <w:pPr>
              <w:numPr>
                <w:ilvl w:val="0"/>
                <w:numId w:val="67"/>
              </w:numPr>
              <w:suppressAutoHyphens w:val="0"/>
            </w:pPr>
            <w:r w:rsidRPr="00A7424B">
              <w:rPr>
                <w:rFonts w:eastAsia="Calibri"/>
                <w:sz w:val="20"/>
                <w:szCs w:val="20"/>
                <w:lang w:eastAsia="be-BY" w:bidi="be-BY"/>
              </w:rPr>
              <w:t>Вычисление стоимости выполненных заказов для сотрудников, родившихся в определенном году.</w:t>
            </w:r>
          </w:p>
          <w:p w14:paraId="632FE2DA" w14:textId="77777777" w:rsidR="005875AF" w:rsidRPr="00A7424B" w:rsidRDefault="00000000" w:rsidP="00A7424B">
            <w:pPr>
              <w:numPr>
                <w:ilvl w:val="0"/>
                <w:numId w:val="67"/>
              </w:numPr>
              <w:suppressAutoHyphens w:val="0"/>
            </w:pPr>
            <w:r w:rsidRPr="00A7424B">
              <w:rPr>
                <w:rFonts w:eastAsia="Calibri"/>
                <w:sz w:val="20"/>
                <w:szCs w:val="20"/>
                <w:lang w:eastAsia="be-BY" w:bidi="be-BY"/>
              </w:rPr>
              <w:t>Добавление новой услуги.</w:t>
            </w:r>
          </w:p>
          <w:p w14:paraId="3F1EA9AD" w14:textId="77777777" w:rsidR="005875AF" w:rsidRPr="00A7424B" w:rsidRDefault="00000000" w:rsidP="00A7424B">
            <w:pPr>
              <w:numPr>
                <w:ilvl w:val="0"/>
                <w:numId w:val="67"/>
              </w:numPr>
              <w:suppressAutoHyphens w:val="0"/>
            </w:pPr>
            <w:r w:rsidRPr="00A7424B">
              <w:rPr>
                <w:rFonts w:eastAsia="Calibri"/>
                <w:sz w:val="20"/>
                <w:szCs w:val="20"/>
                <w:lang w:eastAsia="be-BY" w:bidi="be-BY"/>
              </w:rPr>
              <w:t>Обновление данных об услуге.</w:t>
            </w:r>
          </w:p>
          <w:p w14:paraId="16601B94" w14:textId="77777777" w:rsidR="005875AF" w:rsidRPr="00A7424B" w:rsidRDefault="00000000" w:rsidP="00A7424B">
            <w:pPr>
              <w:numPr>
                <w:ilvl w:val="0"/>
                <w:numId w:val="67"/>
              </w:numPr>
              <w:suppressAutoHyphens w:val="0"/>
            </w:pPr>
            <w:r w:rsidRPr="00A7424B">
              <w:rPr>
                <w:rFonts w:eastAsia="Calibri"/>
                <w:sz w:val="20"/>
                <w:szCs w:val="20"/>
                <w:lang w:eastAsia="be-BY" w:bidi="be-BY"/>
              </w:rPr>
              <w:t>Удаление данных об услуге.</w:t>
            </w:r>
          </w:p>
        </w:tc>
      </w:tr>
    </w:tbl>
    <w:p w14:paraId="52C4DB91" w14:textId="77777777" w:rsidR="005875AF" w:rsidRPr="00A7424B" w:rsidRDefault="005875AF" w:rsidP="00A7424B">
      <w:pPr>
        <w:ind w:left="720"/>
        <w:jc w:val="both"/>
        <w:rPr>
          <w:sz w:val="28"/>
          <w:szCs w:val="28"/>
        </w:rPr>
      </w:pPr>
    </w:p>
    <w:p w14:paraId="65283A71" w14:textId="77777777" w:rsidR="0086795F" w:rsidRPr="00A7424B" w:rsidRDefault="0086795F" w:rsidP="00A7424B">
      <w:pPr>
        <w:ind w:left="720"/>
        <w:jc w:val="both"/>
      </w:pPr>
    </w:p>
    <w:sectPr w:rsidR="0086795F" w:rsidRPr="00A7424B">
      <w:footerReference w:type="even" r:id="rId8"/>
      <w:footerReference w:type="default" r:id="rId9"/>
      <w:footerReference w:type="first" r:id="rId10"/>
      <w:pgSz w:w="16838" w:h="11906" w:orient="landscape"/>
      <w:pgMar w:top="851" w:right="1021" w:bottom="765" w:left="1021"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5F49C" w14:textId="77777777" w:rsidR="00E413D6" w:rsidRDefault="00E413D6">
      <w:r>
        <w:separator/>
      </w:r>
    </w:p>
  </w:endnote>
  <w:endnote w:type="continuationSeparator" w:id="0">
    <w:p w14:paraId="731442B3" w14:textId="77777777" w:rsidR="00E413D6" w:rsidRDefault="00E41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CC"/>
    <w:family w:val="swiss"/>
    <w:pitch w:val="variable"/>
    <w:sig w:usb0="A00002AF" w:usb1="400078FB" w:usb2="00000000" w:usb3="00000000" w:csb0="0000009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Google Sans Text">
    <w:altName w:val="Calibri"/>
    <w:charset w:val="00"/>
    <w:family w:val="auto"/>
    <w:pitch w:val="default"/>
  </w:font>
  <w:font w:name="Google Sans">
    <w:altName w:val="Calibri"/>
    <w:charset w:val="00"/>
    <w:family w:val="auto"/>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2D4B" w14:textId="29384C4A" w:rsidR="005875AF" w:rsidRDefault="005875AF">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7EE94" w14:textId="77777777" w:rsidR="005875AF" w:rsidRDefault="005875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DE91" w14:textId="6FD3787D" w:rsidR="005875AF" w:rsidRDefault="005875AF">
    <w:pP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6B6C" w14:textId="77777777" w:rsidR="005875AF" w:rsidRDefault="005875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3345C" w14:textId="77777777" w:rsidR="00E413D6" w:rsidRDefault="00E413D6">
      <w:r>
        <w:separator/>
      </w:r>
    </w:p>
  </w:footnote>
  <w:footnote w:type="continuationSeparator" w:id="0">
    <w:p w14:paraId="7926A7BA" w14:textId="77777777" w:rsidR="00E413D6" w:rsidRDefault="00E41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cs="Symbol" w:hint="default"/>
        <w:sz w:val="28"/>
        <w:szCs w:val="28"/>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bCs/>
        <w:sz w:val="28"/>
        <w:szCs w:val="28"/>
      </w:rPr>
    </w:lvl>
  </w:abstractNum>
  <w:abstractNum w:abstractNumId="3" w15:restartNumberingAfterBreak="0">
    <w:nsid w:val="00000004"/>
    <w:multiLevelType w:val="multilevel"/>
    <w:tmpl w:val="00000004"/>
    <w:name w:val="WW8Num4"/>
    <w:lvl w:ilvl="0">
      <w:start w:val="1"/>
      <w:numFmt w:val="decimal"/>
      <w:lvlText w:val="%1."/>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5"/>
    <w:multiLevelType w:val="multilevel"/>
    <w:tmpl w:val="00000005"/>
    <w:name w:val="WW8Num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 w15:restartNumberingAfterBreak="0">
    <w:nsid w:val="00000006"/>
    <w:multiLevelType w:val="multilevel"/>
    <w:tmpl w:val="00000006"/>
    <w:name w:val="WW8Num6"/>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 w15:restartNumberingAfterBreak="0">
    <w:nsid w:val="00000007"/>
    <w:multiLevelType w:val="multilevel"/>
    <w:tmpl w:val="00000007"/>
    <w:name w:val="WW8Num7"/>
    <w:lvl w:ilvl="0">
      <w:start w:val="7"/>
      <w:numFmt w:val="decimal"/>
      <w:lvlText w:val="%1."/>
      <w:lvlJc w:val="left"/>
      <w:pPr>
        <w:tabs>
          <w:tab w:val="num" w:pos="0"/>
        </w:tabs>
        <w:ind w:left="381" w:hanging="327"/>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7"/>
      </w:pPr>
      <w:rPr>
        <w:rFonts w:ascii="Symbol" w:hAnsi="Symbol" w:cs="Symbol" w:hint="default"/>
        <w:lang w:val="be-BY" w:bidi="be-BY"/>
      </w:rPr>
    </w:lvl>
    <w:lvl w:ilvl="2">
      <w:start w:val="1"/>
      <w:numFmt w:val="bullet"/>
      <w:lvlText w:val=""/>
      <w:lvlJc w:val="left"/>
      <w:pPr>
        <w:tabs>
          <w:tab w:val="num" w:pos="0"/>
        </w:tabs>
        <w:ind w:left="1407" w:hanging="327"/>
      </w:pPr>
      <w:rPr>
        <w:rFonts w:ascii="Symbol" w:hAnsi="Symbol" w:cs="Symbol" w:hint="default"/>
        <w:lang w:val="be-BY" w:bidi="be-BY"/>
      </w:rPr>
    </w:lvl>
    <w:lvl w:ilvl="3">
      <w:start w:val="1"/>
      <w:numFmt w:val="bullet"/>
      <w:lvlText w:val=""/>
      <w:lvlJc w:val="left"/>
      <w:pPr>
        <w:tabs>
          <w:tab w:val="num" w:pos="0"/>
        </w:tabs>
        <w:ind w:left="1920" w:hanging="327"/>
      </w:pPr>
      <w:rPr>
        <w:rFonts w:ascii="Symbol" w:hAnsi="Symbol" w:cs="Symbol" w:hint="default"/>
        <w:lang w:val="be-BY" w:bidi="be-BY"/>
      </w:rPr>
    </w:lvl>
    <w:lvl w:ilvl="4">
      <w:start w:val="1"/>
      <w:numFmt w:val="bullet"/>
      <w:lvlText w:val=""/>
      <w:lvlJc w:val="left"/>
      <w:pPr>
        <w:tabs>
          <w:tab w:val="num" w:pos="0"/>
        </w:tabs>
        <w:ind w:left="2434" w:hanging="327"/>
      </w:pPr>
      <w:rPr>
        <w:rFonts w:ascii="Symbol" w:hAnsi="Symbol" w:cs="Symbol" w:hint="default"/>
        <w:lang w:val="be-BY" w:bidi="be-BY"/>
      </w:rPr>
    </w:lvl>
    <w:lvl w:ilvl="5">
      <w:start w:val="1"/>
      <w:numFmt w:val="bullet"/>
      <w:lvlText w:val=""/>
      <w:lvlJc w:val="left"/>
      <w:pPr>
        <w:tabs>
          <w:tab w:val="num" w:pos="0"/>
        </w:tabs>
        <w:ind w:left="2948" w:hanging="327"/>
      </w:pPr>
      <w:rPr>
        <w:rFonts w:ascii="Symbol" w:hAnsi="Symbol" w:cs="Symbol" w:hint="default"/>
        <w:lang w:val="be-BY" w:bidi="be-BY"/>
      </w:rPr>
    </w:lvl>
    <w:lvl w:ilvl="6">
      <w:start w:val="1"/>
      <w:numFmt w:val="bullet"/>
      <w:lvlText w:val=""/>
      <w:lvlJc w:val="left"/>
      <w:pPr>
        <w:tabs>
          <w:tab w:val="num" w:pos="0"/>
        </w:tabs>
        <w:ind w:left="3461" w:hanging="327"/>
      </w:pPr>
      <w:rPr>
        <w:rFonts w:ascii="Symbol" w:hAnsi="Symbol" w:cs="Symbol" w:hint="default"/>
        <w:lang w:val="be-BY" w:bidi="be-BY"/>
      </w:rPr>
    </w:lvl>
    <w:lvl w:ilvl="7">
      <w:start w:val="1"/>
      <w:numFmt w:val="bullet"/>
      <w:lvlText w:val=""/>
      <w:lvlJc w:val="left"/>
      <w:pPr>
        <w:tabs>
          <w:tab w:val="num" w:pos="0"/>
        </w:tabs>
        <w:ind w:left="3975" w:hanging="327"/>
      </w:pPr>
      <w:rPr>
        <w:rFonts w:ascii="Symbol" w:hAnsi="Symbol" w:cs="Symbol" w:hint="default"/>
        <w:lang w:val="be-BY" w:bidi="be-BY"/>
      </w:rPr>
    </w:lvl>
    <w:lvl w:ilvl="8">
      <w:start w:val="1"/>
      <w:numFmt w:val="bullet"/>
      <w:lvlText w:val=""/>
      <w:lvlJc w:val="left"/>
      <w:pPr>
        <w:tabs>
          <w:tab w:val="num" w:pos="0"/>
        </w:tabs>
        <w:ind w:left="4488" w:hanging="327"/>
      </w:pPr>
      <w:rPr>
        <w:rFonts w:ascii="Symbol" w:hAnsi="Symbol" w:cs="Symbol" w:hint="default"/>
        <w:lang w:val="be-BY" w:bidi="be-BY"/>
      </w:rPr>
    </w:lvl>
  </w:abstractNum>
  <w:abstractNum w:abstractNumId="7" w15:restartNumberingAfterBreak="0">
    <w:nsid w:val="00000008"/>
    <w:multiLevelType w:val="multilevel"/>
    <w:tmpl w:val="00000008"/>
    <w:name w:val="WW8Num8"/>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8" w15:restartNumberingAfterBreak="0">
    <w:nsid w:val="00000009"/>
    <w:multiLevelType w:val="multilevel"/>
    <w:tmpl w:val="00000009"/>
    <w:name w:val="WW8Num9"/>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9" w15:restartNumberingAfterBreak="0">
    <w:nsid w:val="0000000A"/>
    <w:multiLevelType w:val="multilevel"/>
    <w:tmpl w:val="0000000A"/>
    <w:name w:val="WW8Num10"/>
    <w:lvl w:ilvl="0">
      <w:start w:val="8"/>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0" w15:restartNumberingAfterBreak="0">
    <w:nsid w:val="0000000B"/>
    <w:multiLevelType w:val="multilevel"/>
    <w:tmpl w:val="0000000B"/>
    <w:name w:val="WW8Num11"/>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11" w15:restartNumberingAfterBreak="0">
    <w:nsid w:val="0000000C"/>
    <w:multiLevelType w:val="multilevel"/>
    <w:tmpl w:val="0000000C"/>
    <w:name w:val="WW8Num12"/>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12" w15:restartNumberingAfterBreak="0">
    <w:nsid w:val="0000000D"/>
    <w:multiLevelType w:val="multilevel"/>
    <w:tmpl w:val="0000000D"/>
    <w:name w:val="WW8Num13"/>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13" w15:restartNumberingAfterBreak="0">
    <w:nsid w:val="0000000E"/>
    <w:multiLevelType w:val="multilevel"/>
    <w:tmpl w:val="0000000E"/>
    <w:name w:val="WW8Num14"/>
    <w:lvl w:ilvl="0">
      <w:start w:val="6"/>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4" w15:restartNumberingAfterBreak="0">
    <w:nsid w:val="0000000F"/>
    <w:multiLevelType w:val="multilevel"/>
    <w:tmpl w:val="0000000F"/>
    <w:name w:val="WW8Num15"/>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5" w15:restartNumberingAfterBreak="0">
    <w:nsid w:val="00000010"/>
    <w:multiLevelType w:val="multilevel"/>
    <w:tmpl w:val="00000010"/>
    <w:name w:val="WW8Num16"/>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6" w15:restartNumberingAfterBreak="0">
    <w:nsid w:val="00000011"/>
    <w:multiLevelType w:val="singleLevel"/>
    <w:tmpl w:val="00000011"/>
    <w:name w:val="WW8Num17"/>
    <w:lvl w:ilvl="0">
      <w:start w:val="1"/>
      <w:numFmt w:val="bullet"/>
      <w:lvlText w:val=""/>
      <w:lvlJc w:val="left"/>
      <w:pPr>
        <w:tabs>
          <w:tab w:val="num" w:pos="0"/>
        </w:tabs>
        <w:ind w:left="1428" w:hanging="360"/>
      </w:pPr>
      <w:rPr>
        <w:rFonts w:ascii="Symbol" w:hAnsi="Symbol" w:cs="Symbol" w:hint="default"/>
        <w:color w:val="000000"/>
        <w:sz w:val="28"/>
        <w:szCs w:val="28"/>
      </w:rPr>
    </w:lvl>
  </w:abstractNum>
  <w:abstractNum w:abstractNumId="17" w15:restartNumberingAfterBreak="0">
    <w:nsid w:val="00000012"/>
    <w:multiLevelType w:val="multilevel"/>
    <w:tmpl w:val="00000012"/>
    <w:name w:val="WW8Num18"/>
    <w:lvl w:ilvl="0">
      <w:start w:val="6"/>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8" w15:restartNumberingAfterBreak="0">
    <w:nsid w:val="00000013"/>
    <w:multiLevelType w:val="singleLevel"/>
    <w:tmpl w:val="00000013"/>
    <w:name w:val="WW8Num19"/>
    <w:lvl w:ilvl="0">
      <w:start w:val="1"/>
      <w:numFmt w:val="decimal"/>
      <w:lvlText w:val="%1."/>
      <w:lvlJc w:val="left"/>
      <w:pPr>
        <w:tabs>
          <w:tab w:val="num" w:pos="0"/>
        </w:tabs>
        <w:ind w:left="720" w:hanging="360"/>
      </w:pPr>
      <w:rPr>
        <w:sz w:val="28"/>
        <w:szCs w:val="28"/>
        <w:lang w:val="en-US"/>
      </w:rPr>
    </w:lvl>
  </w:abstractNum>
  <w:abstractNum w:abstractNumId="19" w15:restartNumberingAfterBreak="0">
    <w:nsid w:val="00000014"/>
    <w:multiLevelType w:val="multilevel"/>
    <w:tmpl w:val="00000014"/>
    <w:name w:val="WW8Num20"/>
    <w:lvl w:ilvl="0">
      <w:start w:val="1"/>
      <w:numFmt w:val="decimal"/>
      <w:lvlText w:val="%1)"/>
      <w:lvlJc w:val="left"/>
      <w:pPr>
        <w:tabs>
          <w:tab w:val="num" w:pos="0"/>
        </w:tabs>
        <w:ind w:left="446" w:hanging="392"/>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2"/>
      </w:pPr>
      <w:rPr>
        <w:rFonts w:ascii="Symbol" w:hAnsi="Symbol" w:cs="Symbol" w:hint="default"/>
        <w:lang w:val="be-BY" w:bidi="be-BY"/>
      </w:rPr>
    </w:lvl>
    <w:lvl w:ilvl="2">
      <w:start w:val="1"/>
      <w:numFmt w:val="bullet"/>
      <w:lvlText w:val=""/>
      <w:lvlJc w:val="left"/>
      <w:pPr>
        <w:tabs>
          <w:tab w:val="num" w:pos="0"/>
        </w:tabs>
        <w:ind w:left="1664" w:hanging="392"/>
      </w:pPr>
      <w:rPr>
        <w:rFonts w:ascii="Symbol" w:hAnsi="Symbol" w:cs="Symbol" w:hint="default"/>
        <w:lang w:val="be-BY" w:bidi="be-BY"/>
      </w:rPr>
    </w:lvl>
    <w:lvl w:ilvl="3">
      <w:start w:val="1"/>
      <w:numFmt w:val="bullet"/>
      <w:lvlText w:val=""/>
      <w:lvlJc w:val="left"/>
      <w:pPr>
        <w:tabs>
          <w:tab w:val="num" w:pos="0"/>
        </w:tabs>
        <w:ind w:left="2276" w:hanging="392"/>
      </w:pPr>
      <w:rPr>
        <w:rFonts w:ascii="Symbol" w:hAnsi="Symbol" w:cs="Symbol" w:hint="default"/>
        <w:lang w:val="be-BY" w:bidi="be-BY"/>
      </w:rPr>
    </w:lvl>
    <w:lvl w:ilvl="4">
      <w:start w:val="1"/>
      <w:numFmt w:val="bullet"/>
      <w:lvlText w:val=""/>
      <w:lvlJc w:val="left"/>
      <w:pPr>
        <w:tabs>
          <w:tab w:val="num" w:pos="0"/>
        </w:tabs>
        <w:ind w:left="2888" w:hanging="392"/>
      </w:pPr>
      <w:rPr>
        <w:rFonts w:ascii="Symbol" w:hAnsi="Symbol" w:cs="Symbol" w:hint="default"/>
        <w:lang w:val="be-BY" w:bidi="be-BY"/>
      </w:rPr>
    </w:lvl>
    <w:lvl w:ilvl="5">
      <w:start w:val="1"/>
      <w:numFmt w:val="bullet"/>
      <w:lvlText w:val=""/>
      <w:lvlJc w:val="left"/>
      <w:pPr>
        <w:tabs>
          <w:tab w:val="num" w:pos="0"/>
        </w:tabs>
        <w:ind w:left="3500" w:hanging="392"/>
      </w:pPr>
      <w:rPr>
        <w:rFonts w:ascii="Symbol" w:hAnsi="Symbol" w:cs="Symbol" w:hint="default"/>
        <w:lang w:val="be-BY" w:bidi="be-BY"/>
      </w:rPr>
    </w:lvl>
    <w:lvl w:ilvl="6">
      <w:start w:val="1"/>
      <w:numFmt w:val="bullet"/>
      <w:lvlText w:val=""/>
      <w:lvlJc w:val="left"/>
      <w:pPr>
        <w:tabs>
          <w:tab w:val="num" w:pos="0"/>
        </w:tabs>
        <w:ind w:left="4112" w:hanging="392"/>
      </w:pPr>
      <w:rPr>
        <w:rFonts w:ascii="Symbol" w:hAnsi="Symbol" w:cs="Symbol" w:hint="default"/>
        <w:lang w:val="be-BY" w:bidi="be-BY"/>
      </w:rPr>
    </w:lvl>
    <w:lvl w:ilvl="7">
      <w:start w:val="1"/>
      <w:numFmt w:val="bullet"/>
      <w:lvlText w:val=""/>
      <w:lvlJc w:val="left"/>
      <w:pPr>
        <w:tabs>
          <w:tab w:val="num" w:pos="0"/>
        </w:tabs>
        <w:ind w:left="4724" w:hanging="392"/>
      </w:pPr>
      <w:rPr>
        <w:rFonts w:ascii="Symbol" w:hAnsi="Symbol" w:cs="Symbol" w:hint="default"/>
        <w:lang w:val="be-BY" w:bidi="be-BY"/>
      </w:rPr>
    </w:lvl>
    <w:lvl w:ilvl="8">
      <w:start w:val="1"/>
      <w:numFmt w:val="bullet"/>
      <w:lvlText w:val=""/>
      <w:lvlJc w:val="left"/>
      <w:pPr>
        <w:tabs>
          <w:tab w:val="num" w:pos="0"/>
        </w:tabs>
        <w:ind w:left="5336" w:hanging="392"/>
      </w:pPr>
      <w:rPr>
        <w:rFonts w:ascii="Symbol" w:hAnsi="Symbol" w:cs="Symbol" w:hint="default"/>
        <w:lang w:val="be-BY" w:bidi="be-BY"/>
      </w:rPr>
    </w:lvl>
  </w:abstractNum>
  <w:abstractNum w:abstractNumId="20" w15:restartNumberingAfterBreak="0">
    <w:nsid w:val="00000015"/>
    <w:multiLevelType w:val="multilevel"/>
    <w:tmpl w:val="00000015"/>
    <w:name w:val="WW8Num21"/>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1" w15:restartNumberingAfterBreak="0">
    <w:nsid w:val="00000016"/>
    <w:multiLevelType w:val="multilevel"/>
    <w:tmpl w:val="00000016"/>
    <w:name w:val="WW8Num22"/>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2" w15:restartNumberingAfterBreak="0">
    <w:nsid w:val="00000017"/>
    <w:multiLevelType w:val="multilevel"/>
    <w:tmpl w:val="00000017"/>
    <w:name w:val="WW8Num23"/>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3" w15:restartNumberingAfterBreak="0">
    <w:nsid w:val="00000018"/>
    <w:multiLevelType w:val="multilevel"/>
    <w:tmpl w:val="00000018"/>
    <w:name w:val="WW8Num24"/>
    <w:lvl w:ilvl="0">
      <w:start w:val="1"/>
      <w:numFmt w:val="decimal"/>
      <w:lvlText w:val="%1."/>
      <w:lvlJc w:val="left"/>
      <w:pPr>
        <w:tabs>
          <w:tab w:val="num" w:pos="0"/>
        </w:tabs>
        <w:ind w:left="400" w:hanging="346"/>
      </w:pPr>
      <w:rPr>
        <w:rFonts w:eastAsia="Times New Roman" w:cs="Times New Roman"/>
        <w:spacing w:val="0"/>
        <w:w w:val="99"/>
        <w:sz w:val="20"/>
        <w:szCs w:val="20"/>
        <w:lang w:val="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4" w15:restartNumberingAfterBreak="0">
    <w:nsid w:val="00000019"/>
    <w:multiLevelType w:val="multilevel"/>
    <w:tmpl w:val="00000019"/>
    <w:name w:val="WW8Num2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25" w15:restartNumberingAfterBreak="0">
    <w:nsid w:val="0000001A"/>
    <w:multiLevelType w:val="multilevel"/>
    <w:tmpl w:val="0000001A"/>
    <w:name w:val="WW8Num26"/>
    <w:lvl w:ilvl="0">
      <w:start w:val="1"/>
      <w:numFmt w:val="decimal"/>
      <w:lvlText w:val="%1."/>
      <w:lvlJc w:val="left"/>
      <w:pPr>
        <w:tabs>
          <w:tab w:val="num" w:pos="0"/>
        </w:tabs>
        <w:ind w:left="367"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75" w:hanging="324"/>
      </w:pPr>
      <w:rPr>
        <w:rFonts w:ascii="Symbol" w:hAnsi="Symbol" w:cs="Symbol" w:hint="default"/>
        <w:lang w:val="be-BY" w:bidi="be-BY"/>
      </w:rPr>
    </w:lvl>
    <w:lvl w:ilvl="2">
      <w:start w:val="1"/>
      <w:numFmt w:val="bullet"/>
      <w:lvlText w:val=""/>
      <w:lvlJc w:val="left"/>
      <w:pPr>
        <w:tabs>
          <w:tab w:val="num" w:pos="0"/>
        </w:tabs>
        <w:ind w:left="1391" w:hanging="324"/>
      </w:pPr>
      <w:rPr>
        <w:rFonts w:ascii="Symbol" w:hAnsi="Symbol" w:cs="Symbol" w:hint="default"/>
        <w:lang w:val="be-BY" w:bidi="be-BY"/>
      </w:rPr>
    </w:lvl>
    <w:lvl w:ilvl="3">
      <w:start w:val="1"/>
      <w:numFmt w:val="bullet"/>
      <w:lvlText w:val=""/>
      <w:lvlJc w:val="left"/>
      <w:pPr>
        <w:tabs>
          <w:tab w:val="num" w:pos="0"/>
        </w:tabs>
        <w:ind w:left="1906" w:hanging="324"/>
      </w:pPr>
      <w:rPr>
        <w:rFonts w:ascii="Symbol" w:hAnsi="Symbol" w:cs="Symbol" w:hint="default"/>
        <w:lang w:val="be-BY" w:bidi="be-BY"/>
      </w:rPr>
    </w:lvl>
    <w:lvl w:ilvl="4">
      <w:start w:val="1"/>
      <w:numFmt w:val="bullet"/>
      <w:lvlText w:val=""/>
      <w:lvlJc w:val="left"/>
      <w:pPr>
        <w:tabs>
          <w:tab w:val="num" w:pos="0"/>
        </w:tabs>
        <w:ind w:left="2422" w:hanging="324"/>
      </w:pPr>
      <w:rPr>
        <w:rFonts w:ascii="Symbol" w:hAnsi="Symbol" w:cs="Symbol" w:hint="default"/>
        <w:lang w:val="be-BY" w:bidi="be-BY"/>
      </w:rPr>
    </w:lvl>
    <w:lvl w:ilvl="5">
      <w:start w:val="1"/>
      <w:numFmt w:val="bullet"/>
      <w:lvlText w:val=""/>
      <w:lvlJc w:val="left"/>
      <w:pPr>
        <w:tabs>
          <w:tab w:val="num" w:pos="0"/>
        </w:tabs>
        <w:ind w:left="2938" w:hanging="324"/>
      </w:pPr>
      <w:rPr>
        <w:rFonts w:ascii="Symbol" w:hAnsi="Symbol" w:cs="Symbol" w:hint="default"/>
        <w:lang w:val="be-BY" w:bidi="be-BY"/>
      </w:rPr>
    </w:lvl>
    <w:lvl w:ilvl="6">
      <w:start w:val="1"/>
      <w:numFmt w:val="bullet"/>
      <w:lvlText w:val=""/>
      <w:lvlJc w:val="left"/>
      <w:pPr>
        <w:tabs>
          <w:tab w:val="num" w:pos="0"/>
        </w:tabs>
        <w:ind w:left="3453" w:hanging="324"/>
      </w:pPr>
      <w:rPr>
        <w:rFonts w:ascii="Symbol" w:hAnsi="Symbol" w:cs="Symbol" w:hint="default"/>
        <w:lang w:val="be-BY" w:bidi="be-BY"/>
      </w:rPr>
    </w:lvl>
    <w:lvl w:ilvl="7">
      <w:start w:val="1"/>
      <w:numFmt w:val="bullet"/>
      <w:lvlText w:val=""/>
      <w:lvlJc w:val="left"/>
      <w:pPr>
        <w:tabs>
          <w:tab w:val="num" w:pos="0"/>
        </w:tabs>
        <w:ind w:left="3969" w:hanging="324"/>
      </w:pPr>
      <w:rPr>
        <w:rFonts w:ascii="Symbol" w:hAnsi="Symbol" w:cs="Symbol" w:hint="default"/>
        <w:lang w:val="be-BY" w:bidi="be-BY"/>
      </w:rPr>
    </w:lvl>
    <w:lvl w:ilvl="8">
      <w:start w:val="1"/>
      <w:numFmt w:val="bullet"/>
      <w:lvlText w:val=""/>
      <w:lvlJc w:val="left"/>
      <w:pPr>
        <w:tabs>
          <w:tab w:val="num" w:pos="0"/>
        </w:tabs>
        <w:ind w:left="4484" w:hanging="324"/>
      </w:pPr>
      <w:rPr>
        <w:rFonts w:ascii="Symbol" w:hAnsi="Symbol" w:cs="Symbol" w:hint="default"/>
        <w:lang w:val="be-BY" w:bidi="be-BY"/>
      </w:rPr>
    </w:lvl>
  </w:abstractNum>
  <w:abstractNum w:abstractNumId="26" w15:restartNumberingAfterBreak="0">
    <w:nsid w:val="0000001B"/>
    <w:multiLevelType w:val="multilevel"/>
    <w:tmpl w:val="0000001B"/>
    <w:name w:val="WW8Num27"/>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27" w15:restartNumberingAfterBreak="0">
    <w:nsid w:val="0000001C"/>
    <w:multiLevelType w:val="multilevel"/>
    <w:tmpl w:val="0000001C"/>
    <w:name w:val="WW8Num28"/>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28" w15:restartNumberingAfterBreak="0">
    <w:nsid w:val="0000001D"/>
    <w:multiLevelType w:val="multilevel"/>
    <w:tmpl w:val="0000001D"/>
    <w:name w:val="WW8Num29"/>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29" w15:restartNumberingAfterBreak="0">
    <w:nsid w:val="0000001E"/>
    <w:multiLevelType w:val="multilevel"/>
    <w:tmpl w:val="0000001E"/>
    <w:name w:val="WW8Num30"/>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0" w15:restartNumberingAfterBreak="0">
    <w:nsid w:val="0000001F"/>
    <w:multiLevelType w:val="multilevel"/>
    <w:tmpl w:val="0000001F"/>
    <w:name w:val="WW8Num31"/>
    <w:lvl w:ilvl="0">
      <w:start w:val="2"/>
      <w:numFmt w:val="decimal"/>
      <w:lvlText w:val="%1)"/>
      <w:lvlJc w:val="left"/>
      <w:pPr>
        <w:tabs>
          <w:tab w:val="num" w:pos="0"/>
        </w:tabs>
        <w:ind w:left="446" w:hanging="392"/>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2"/>
      </w:pPr>
      <w:rPr>
        <w:rFonts w:ascii="Symbol" w:hAnsi="Symbol" w:cs="Symbol" w:hint="default"/>
        <w:lang w:val="be-BY" w:bidi="be-BY"/>
      </w:rPr>
    </w:lvl>
    <w:lvl w:ilvl="2">
      <w:start w:val="1"/>
      <w:numFmt w:val="bullet"/>
      <w:lvlText w:val=""/>
      <w:lvlJc w:val="left"/>
      <w:pPr>
        <w:tabs>
          <w:tab w:val="num" w:pos="0"/>
        </w:tabs>
        <w:ind w:left="1664" w:hanging="392"/>
      </w:pPr>
      <w:rPr>
        <w:rFonts w:ascii="Symbol" w:hAnsi="Symbol" w:cs="Symbol" w:hint="default"/>
        <w:lang w:val="be-BY" w:bidi="be-BY"/>
      </w:rPr>
    </w:lvl>
    <w:lvl w:ilvl="3">
      <w:start w:val="1"/>
      <w:numFmt w:val="bullet"/>
      <w:lvlText w:val=""/>
      <w:lvlJc w:val="left"/>
      <w:pPr>
        <w:tabs>
          <w:tab w:val="num" w:pos="0"/>
        </w:tabs>
        <w:ind w:left="2276" w:hanging="392"/>
      </w:pPr>
      <w:rPr>
        <w:rFonts w:ascii="Symbol" w:hAnsi="Symbol" w:cs="Symbol" w:hint="default"/>
        <w:lang w:val="be-BY" w:bidi="be-BY"/>
      </w:rPr>
    </w:lvl>
    <w:lvl w:ilvl="4">
      <w:start w:val="1"/>
      <w:numFmt w:val="bullet"/>
      <w:lvlText w:val=""/>
      <w:lvlJc w:val="left"/>
      <w:pPr>
        <w:tabs>
          <w:tab w:val="num" w:pos="0"/>
        </w:tabs>
        <w:ind w:left="2888" w:hanging="392"/>
      </w:pPr>
      <w:rPr>
        <w:rFonts w:ascii="Symbol" w:hAnsi="Symbol" w:cs="Symbol" w:hint="default"/>
        <w:lang w:val="be-BY" w:bidi="be-BY"/>
      </w:rPr>
    </w:lvl>
    <w:lvl w:ilvl="5">
      <w:start w:val="1"/>
      <w:numFmt w:val="bullet"/>
      <w:lvlText w:val=""/>
      <w:lvlJc w:val="left"/>
      <w:pPr>
        <w:tabs>
          <w:tab w:val="num" w:pos="0"/>
        </w:tabs>
        <w:ind w:left="3500" w:hanging="392"/>
      </w:pPr>
      <w:rPr>
        <w:rFonts w:ascii="Symbol" w:hAnsi="Symbol" w:cs="Symbol" w:hint="default"/>
        <w:lang w:val="be-BY" w:bidi="be-BY"/>
      </w:rPr>
    </w:lvl>
    <w:lvl w:ilvl="6">
      <w:start w:val="1"/>
      <w:numFmt w:val="bullet"/>
      <w:lvlText w:val=""/>
      <w:lvlJc w:val="left"/>
      <w:pPr>
        <w:tabs>
          <w:tab w:val="num" w:pos="0"/>
        </w:tabs>
        <w:ind w:left="4112" w:hanging="392"/>
      </w:pPr>
      <w:rPr>
        <w:rFonts w:ascii="Symbol" w:hAnsi="Symbol" w:cs="Symbol" w:hint="default"/>
        <w:lang w:val="be-BY" w:bidi="be-BY"/>
      </w:rPr>
    </w:lvl>
    <w:lvl w:ilvl="7">
      <w:start w:val="1"/>
      <w:numFmt w:val="bullet"/>
      <w:lvlText w:val=""/>
      <w:lvlJc w:val="left"/>
      <w:pPr>
        <w:tabs>
          <w:tab w:val="num" w:pos="0"/>
        </w:tabs>
        <w:ind w:left="4724" w:hanging="392"/>
      </w:pPr>
      <w:rPr>
        <w:rFonts w:ascii="Symbol" w:hAnsi="Symbol" w:cs="Symbol" w:hint="default"/>
        <w:lang w:val="be-BY" w:bidi="be-BY"/>
      </w:rPr>
    </w:lvl>
    <w:lvl w:ilvl="8">
      <w:start w:val="1"/>
      <w:numFmt w:val="bullet"/>
      <w:lvlText w:val=""/>
      <w:lvlJc w:val="left"/>
      <w:pPr>
        <w:tabs>
          <w:tab w:val="num" w:pos="0"/>
        </w:tabs>
        <w:ind w:left="5336" w:hanging="392"/>
      </w:pPr>
      <w:rPr>
        <w:rFonts w:ascii="Symbol" w:hAnsi="Symbol" w:cs="Symbol" w:hint="default"/>
        <w:lang w:val="be-BY" w:bidi="be-BY"/>
      </w:rPr>
    </w:lvl>
  </w:abstractNum>
  <w:abstractNum w:abstractNumId="31" w15:restartNumberingAfterBreak="0">
    <w:nsid w:val="00000020"/>
    <w:multiLevelType w:val="multilevel"/>
    <w:tmpl w:val="00000020"/>
    <w:name w:val="WW8Num32"/>
    <w:lvl w:ilvl="0">
      <w:start w:val="1"/>
      <w:numFmt w:val="decimal"/>
      <w:lvlText w:val="%1)"/>
      <w:lvlJc w:val="left"/>
      <w:pPr>
        <w:tabs>
          <w:tab w:val="num" w:pos="0"/>
        </w:tabs>
        <w:ind w:left="448" w:hanging="39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4"/>
      </w:pPr>
      <w:rPr>
        <w:rFonts w:ascii="Symbol" w:hAnsi="Symbol" w:cs="Symbol" w:hint="default"/>
        <w:lang w:val="be-BY" w:bidi="be-BY"/>
      </w:rPr>
    </w:lvl>
    <w:lvl w:ilvl="2">
      <w:start w:val="1"/>
      <w:numFmt w:val="bullet"/>
      <w:lvlText w:val=""/>
      <w:lvlJc w:val="left"/>
      <w:pPr>
        <w:tabs>
          <w:tab w:val="num" w:pos="0"/>
        </w:tabs>
        <w:ind w:left="1664" w:hanging="394"/>
      </w:pPr>
      <w:rPr>
        <w:rFonts w:ascii="Symbol" w:hAnsi="Symbol" w:cs="Symbol" w:hint="default"/>
        <w:lang w:val="be-BY" w:bidi="be-BY"/>
      </w:rPr>
    </w:lvl>
    <w:lvl w:ilvl="3">
      <w:start w:val="1"/>
      <w:numFmt w:val="bullet"/>
      <w:lvlText w:val=""/>
      <w:lvlJc w:val="left"/>
      <w:pPr>
        <w:tabs>
          <w:tab w:val="num" w:pos="0"/>
        </w:tabs>
        <w:ind w:left="2276" w:hanging="394"/>
      </w:pPr>
      <w:rPr>
        <w:rFonts w:ascii="Symbol" w:hAnsi="Symbol" w:cs="Symbol" w:hint="default"/>
        <w:lang w:val="be-BY" w:bidi="be-BY"/>
      </w:rPr>
    </w:lvl>
    <w:lvl w:ilvl="4">
      <w:start w:val="1"/>
      <w:numFmt w:val="bullet"/>
      <w:lvlText w:val=""/>
      <w:lvlJc w:val="left"/>
      <w:pPr>
        <w:tabs>
          <w:tab w:val="num" w:pos="0"/>
        </w:tabs>
        <w:ind w:left="2888" w:hanging="394"/>
      </w:pPr>
      <w:rPr>
        <w:rFonts w:ascii="Symbol" w:hAnsi="Symbol" w:cs="Symbol" w:hint="default"/>
        <w:lang w:val="be-BY" w:bidi="be-BY"/>
      </w:rPr>
    </w:lvl>
    <w:lvl w:ilvl="5">
      <w:start w:val="1"/>
      <w:numFmt w:val="bullet"/>
      <w:lvlText w:val=""/>
      <w:lvlJc w:val="left"/>
      <w:pPr>
        <w:tabs>
          <w:tab w:val="num" w:pos="0"/>
        </w:tabs>
        <w:ind w:left="3500" w:hanging="394"/>
      </w:pPr>
      <w:rPr>
        <w:rFonts w:ascii="Symbol" w:hAnsi="Symbol" w:cs="Symbol" w:hint="default"/>
        <w:lang w:val="be-BY" w:bidi="be-BY"/>
      </w:rPr>
    </w:lvl>
    <w:lvl w:ilvl="6">
      <w:start w:val="1"/>
      <w:numFmt w:val="bullet"/>
      <w:lvlText w:val=""/>
      <w:lvlJc w:val="left"/>
      <w:pPr>
        <w:tabs>
          <w:tab w:val="num" w:pos="0"/>
        </w:tabs>
        <w:ind w:left="4112" w:hanging="394"/>
      </w:pPr>
      <w:rPr>
        <w:rFonts w:ascii="Symbol" w:hAnsi="Symbol" w:cs="Symbol" w:hint="default"/>
        <w:lang w:val="be-BY" w:bidi="be-BY"/>
      </w:rPr>
    </w:lvl>
    <w:lvl w:ilvl="7">
      <w:start w:val="1"/>
      <w:numFmt w:val="bullet"/>
      <w:lvlText w:val=""/>
      <w:lvlJc w:val="left"/>
      <w:pPr>
        <w:tabs>
          <w:tab w:val="num" w:pos="0"/>
        </w:tabs>
        <w:ind w:left="4724" w:hanging="394"/>
      </w:pPr>
      <w:rPr>
        <w:rFonts w:ascii="Symbol" w:hAnsi="Symbol" w:cs="Symbol" w:hint="default"/>
        <w:lang w:val="be-BY" w:bidi="be-BY"/>
      </w:rPr>
    </w:lvl>
    <w:lvl w:ilvl="8">
      <w:start w:val="1"/>
      <w:numFmt w:val="bullet"/>
      <w:lvlText w:val=""/>
      <w:lvlJc w:val="left"/>
      <w:pPr>
        <w:tabs>
          <w:tab w:val="num" w:pos="0"/>
        </w:tabs>
        <w:ind w:left="5336" w:hanging="394"/>
      </w:pPr>
      <w:rPr>
        <w:rFonts w:ascii="Symbol" w:hAnsi="Symbol" w:cs="Symbol" w:hint="default"/>
        <w:lang w:val="be-BY" w:bidi="be-BY"/>
      </w:rPr>
    </w:lvl>
  </w:abstractNum>
  <w:abstractNum w:abstractNumId="32" w15:restartNumberingAfterBreak="0">
    <w:nsid w:val="00000021"/>
    <w:multiLevelType w:val="multilevel"/>
    <w:tmpl w:val="00000021"/>
    <w:name w:val="WW8Num33"/>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33" w15:restartNumberingAfterBreak="0">
    <w:nsid w:val="00000022"/>
    <w:multiLevelType w:val="multilevel"/>
    <w:tmpl w:val="00000022"/>
    <w:name w:val="WW8Num34"/>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4" w15:restartNumberingAfterBreak="0">
    <w:nsid w:val="00000023"/>
    <w:multiLevelType w:val="multilevel"/>
    <w:tmpl w:val="00000023"/>
    <w:name w:val="WW8Num35"/>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5" w15:restartNumberingAfterBreak="0">
    <w:nsid w:val="00000024"/>
    <w:multiLevelType w:val="multilevel"/>
    <w:tmpl w:val="00000024"/>
    <w:name w:val="WW8Num36"/>
    <w:lvl w:ilvl="0">
      <w:start w:val="1"/>
      <w:numFmt w:val="decimal"/>
      <w:lvlText w:val="%1."/>
      <w:lvlJc w:val="left"/>
      <w:pPr>
        <w:tabs>
          <w:tab w:val="num" w:pos="0"/>
        </w:tabs>
        <w:ind w:left="379"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4"/>
      </w:pPr>
      <w:rPr>
        <w:rFonts w:ascii="Symbol" w:hAnsi="Symbol" w:cs="Symbol" w:hint="default"/>
        <w:lang w:val="be-BY" w:bidi="be-BY"/>
      </w:rPr>
    </w:lvl>
    <w:lvl w:ilvl="2">
      <w:start w:val="1"/>
      <w:numFmt w:val="bullet"/>
      <w:lvlText w:val=""/>
      <w:lvlJc w:val="left"/>
      <w:pPr>
        <w:tabs>
          <w:tab w:val="num" w:pos="0"/>
        </w:tabs>
        <w:ind w:left="1407" w:hanging="324"/>
      </w:pPr>
      <w:rPr>
        <w:rFonts w:ascii="Symbol" w:hAnsi="Symbol" w:cs="Symbol" w:hint="default"/>
        <w:lang w:val="be-BY" w:bidi="be-BY"/>
      </w:rPr>
    </w:lvl>
    <w:lvl w:ilvl="3">
      <w:start w:val="1"/>
      <w:numFmt w:val="bullet"/>
      <w:lvlText w:val=""/>
      <w:lvlJc w:val="left"/>
      <w:pPr>
        <w:tabs>
          <w:tab w:val="num" w:pos="0"/>
        </w:tabs>
        <w:ind w:left="1920" w:hanging="324"/>
      </w:pPr>
      <w:rPr>
        <w:rFonts w:ascii="Symbol" w:hAnsi="Symbol" w:cs="Symbol" w:hint="default"/>
        <w:lang w:val="be-BY" w:bidi="be-BY"/>
      </w:rPr>
    </w:lvl>
    <w:lvl w:ilvl="4">
      <w:start w:val="1"/>
      <w:numFmt w:val="bullet"/>
      <w:lvlText w:val=""/>
      <w:lvlJc w:val="left"/>
      <w:pPr>
        <w:tabs>
          <w:tab w:val="num" w:pos="0"/>
        </w:tabs>
        <w:ind w:left="2434" w:hanging="324"/>
      </w:pPr>
      <w:rPr>
        <w:rFonts w:ascii="Symbol" w:hAnsi="Symbol" w:cs="Symbol" w:hint="default"/>
        <w:lang w:val="be-BY" w:bidi="be-BY"/>
      </w:rPr>
    </w:lvl>
    <w:lvl w:ilvl="5">
      <w:start w:val="1"/>
      <w:numFmt w:val="bullet"/>
      <w:lvlText w:val=""/>
      <w:lvlJc w:val="left"/>
      <w:pPr>
        <w:tabs>
          <w:tab w:val="num" w:pos="0"/>
        </w:tabs>
        <w:ind w:left="2948" w:hanging="324"/>
      </w:pPr>
      <w:rPr>
        <w:rFonts w:ascii="Symbol" w:hAnsi="Symbol" w:cs="Symbol" w:hint="default"/>
        <w:lang w:val="be-BY" w:bidi="be-BY"/>
      </w:rPr>
    </w:lvl>
    <w:lvl w:ilvl="6">
      <w:start w:val="1"/>
      <w:numFmt w:val="bullet"/>
      <w:lvlText w:val=""/>
      <w:lvlJc w:val="left"/>
      <w:pPr>
        <w:tabs>
          <w:tab w:val="num" w:pos="0"/>
        </w:tabs>
        <w:ind w:left="3461" w:hanging="324"/>
      </w:pPr>
      <w:rPr>
        <w:rFonts w:ascii="Symbol" w:hAnsi="Symbol" w:cs="Symbol" w:hint="default"/>
        <w:lang w:val="be-BY" w:bidi="be-BY"/>
      </w:rPr>
    </w:lvl>
    <w:lvl w:ilvl="7">
      <w:start w:val="1"/>
      <w:numFmt w:val="bullet"/>
      <w:lvlText w:val=""/>
      <w:lvlJc w:val="left"/>
      <w:pPr>
        <w:tabs>
          <w:tab w:val="num" w:pos="0"/>
        </w:tabs>
        <w:ind w:left="3975" w:hanging="324"/>
      </w:pPr>
      <w:rPr>
        <w:rFonts w:ascii="Symbol" w:hAnsi="Symbol" w:cs="Symbol" w:hint="default"/>
        <w:lang w:val="be-BY" w:bidi="be-BY"/>
      </w:rPr>
    </w:lvl>
    <w:lvl w:ilvl="8">
      <w:start w:val="1"/>
      <w:numFmt w:val="bullet"/>
      <w:lvlText w:val=""/>
      <w:lvlJc w:val="left"/>
      <w:pPr>
        <w:tabs>
          <w:tab w:val="num" w:pos="0"/>
        </w:tabs>
        <w:ind w:left="4488" w:hanging="324"/>
      </w:pPr>
      <w:rPr>
        <w:rFonts w:ascii="Symbol" w:hAnsi="Symbol" w:cs="Symbol" w:hint="default"/>
        <w:lang w:val="be-BY" w:bidi="be-BY"/>
      </w:rPr>
    </w:lvl>
  </w:abstractNum>
  <w:abstractNum w:abstractNumId="36" w15:restartNumberingAfterBreak="0">
    <w:nsid w:val="00000025"/>
    <w:multiLevelType w:val="multilevel"/>
    <w:tmpl w:val="00000025"/>
    <w:name w:val="WW8Num37"/>
    <w:lvl w:ilvl="0">
      <w:start w:val="9"/>
      <w:numFmt w:val="decimal"/>
      <w:lvlText w:val="%1."/>
      <w:lvlJc w:val="left"/>
      <w:pPr>
        <w:tabs>
          <w:tab w:val="num" w:pos="0"/>
        </w:tabs>
        <w:ind w:left="393" w:hanging="339"/>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39"/>
      </w:pPr>
      <w:rPr>
        <w:rFonts w:ascii="Symbol" w:hAnsi="Symbol" w:cs="Symbol" w:hint="default"/>
        <w:lang w:val="be-BY" w:bidi="be-BY"/>
      </w:rPr>
    </w:lvl>
    <w:lvl w:ilvl="2">
      <w:start w:val="1"/>
      <w:numFmt w:val="bullet"/>
      <w:lvlText w:val=""/>
      <w:lvlJc w:val="left"/>
      <w:pPr>
        <w:tabs>
          <w:tab w:val="num" w:pos="0"/>
        </w:tabs>
        <w:ind w:left="1423" w:hanging="339"/>
      </w:pPr>
      <w:rPr>
        <w:rFonts w:ascii="Symbol" w:hAnsi="Symbol" w:cs="Symbol" w:hint="default"/>
        <w:lang w:val="be-BY" w:bidi="be-BY"/>
      </w:rPr>
    </w:lvl>
    <w:lvl w:ilvl="3">
      <w:start w:val="1"/>
      <w:numFmt w:val="bullet"/>
      <w:lvlText w:val=""/>
      <w:lvlJc w:val="left"/>
      <w:pPr>
        <w:tabs>
          <w:tab w:val="num" w:pos="0"/>
        </w:tabs>
        <w:ind w:left="1934" w:hanging="339"/>
      </w:pPr>
      <w:rPr>
        <w:rFonts w:ascii="Symbol" w:hAnsi="Symbol" w:cs="Symbol" w:hint="default"/>
        <w:lang w:val="be-BY" w:bidi="be-BY"/>
      </w:rPr>
    </w:lvl>
    <w:lvl w:ilvl="4">
      <w:start w:val="1"/>
      <w:numFmt w:val="bullet"/>
      <w:lvlText w:val=""/>
      <w:lvlJc w:val="left"/>
      <w:pPr>
        <w:tabs>
          <w:tab w:val="num" w:pos="0"/>
        </w:tabs>
        <w:ind w:left="2446" w:hanging="339"/>
      </w:pPr>
      <w:rPr>
        <w:rFonts w:ascii="Symbol" w:hAnsi="Symbol" w:cs="Symbol" w:hint="default"/>
        <w:lang w:val="be-BY" w:bidi="be-BY"/>
      </w:rPr>
    </w:lvl>
    <w:lvl w:ilvl="5">
      <w:start w:val="1"/>
      <w:numFmt w:val="bullet"/>
      <w:lvlText w:val=""/>
      <w:lvlJc w:val="left"/>
      <w:pPr>
        <w:tabs>
          <w:tab w:val="num" w:pos="0"/>
        </w:tabs>
        <w:ind w:left="2958" w:hanging="339"/>
      </w:pPr>
      <w:rPr>
        <w:rFonts w:ascii="Symbol" w:hAnsi="Symbol" w:cs="Symbol" w:hint="default"/>
        <w:lang w:val="be-BY" w:bidi="be-BY"/>
      </w:rPr>
    </w:lvl>
    <w:lvl w:ilvl="6">
      <w:start w:val="1"/>
      <w:numFmt w:val="bullet"/>
      <w:lvlText w:val=""/>
      <w:lvlJc w:val="left"/>
      <w:pPr>
        <w:tabs>
          <w:tab w:val="num" w:pos="0"/>
        </w:tabs>
        <w:ind w:left="3469" w:hanging="339"/>
      </w:pPr>
      <w:rPr>
        <w:rFonts w:ascii="Symbol" w:hAnsi="Symbol" w:cs="Symbol" w:hint="default"/>
        <w:lang w:val="be-BY" w:bidi="be-BY"/>
      </w:rPr>
    </w:lvl>
    <w:lvl w:ilvl="7">
      <w:start w:val="1"/>
      <w:numFmt w:val="bullet"/>
      <w:lvlText w:val=""/>
      <w:lvlJc w:val="left"/>
      <w:pPr>
        <w:tabs>
          <w:tab w:val="num" w:pos="0"/>
        </w:tabs>
        <w:ind w:left="3981" w:hanging="339"/>
      </w:pPr>
      <w:rPr>
        <w:rFonts w:ascii="Symbol" w:hAnsi="Symbol" w:cs="Symbol" w:hint="default"/>
        <w:lang w:val="be-BY" w:bidi="be-BY"/>
      </w:rPr>
    </w:lvl>
    <w:lvl w:ilvl="8">
      <w:start w:val="1"/>
      <w:numFmt w:val="bullet"/>
      <w:lvlText w:val=""/>
      <w:lvlJc w:val="left"/>
      <w:pPr>
        <w:tabs>
          <w:tab w:val="num" w:pos="0"/>
        </w:tabs>
        <w:ind w:left="4492" w:hanging="339"/>
      </w:pPr>
      <w:rPr>
        <w:rFonts w:ascii="Symbol" w:hAnsi="Symbol" w:cs="Symbol" w:hint="default"/>
        <w:lang w:val="be-BY" w:bidi="be-BY"/>
      </w:rPr>
    </w:lvl>
  </w:abstractNum>
  <w:abstractNum w:abstractNumId="37" w15:restartNumberingAfterBreak="0">
    <w:nsid w:val="00000026"/>
    <w:multiLevelType w:val="multilevel"/>
    <w:tmpl w:val="00000026"/>
    <w:name w:val="WW8Num38"/>
    <w:lvl w:ilvl="0">
      <w:start w:val="1"/>
      <w:numFmt w:val="decimal"/>
      <w:lvlText w:val="%1."/>
      <w:lvlJc w:val="left"/>
      <w:pPr>
        <w:tabs>
          <w:tab w:val="num" w:pos="0"/>
        </w:tabs>
        <w:ind w:left="405" w:hanging="351"/>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51"/>
      </w:pPr>
      <w:rPr>
        <w:rFonts w:ascii="Symbol" w:hAnsi="Symbol" w:cs="Symbol" w:hint="default"/>
        <w:lang w:val="be-BY" w:bidi="be-BY"/>
      </w:rPr>
    </w:lvl>
    <w:lvl w:ilvl="2">
      <w:start w:val="1"/>
      <w:numFmt w:val="bullet"/>
      <w:lvlText w:val=""/>
      <w:lvlJc w:val="left"/>
      <w:pPr>
        <w:tabs>
          <w:tab w:val="num" w:pos="0"/>
        </w:tabs>
        <w:ind w:left="1423" w:hanging="351"/>
      </w:pPr>
      <w:rPr>
        <w:rFonts w:ascii="Symbol" w:hAnsi="Symbol" w:cs="Symbol" w:hint="default"/>
        <w:lang w:val="be-BY" w:bidi="be-BY"/>
      </w:rPr>
    </w:lvl>
    <w:lvl w:ilvl="3">
      <w:start w:val="1"/>
      <w:numFmt w:val="bullet"/>
      <w:lvlText w:val=""/>
      <w:lvlJc w:val="left"/>
      <w:pPr>
        <w:tabs>
          <w:tab w:val="num" w:pos="0"/>
        </w:tabs>
        <w:ind w:left="1934" w:hanging="351"/>
      </w:pPr>
      <w:rPr>
        <w:rFonts w:ascii="Symbol" w:hAnsi="Symbol" w:cs="Symbol" w:hint="default"/>
        <w:lang w:val="be-BY" w:bidi="be-BY"/>
      </w:rPr>
    </w:lvl>
    <w:lvl w:ilvl="4">
      <w:start w:val="1"/>
      <w:numFmt w:val="bullet"/>
      <w:lvlText w:val=""/>
      <w:lvlJc w:val="left"/>
      <w:pPr>
        <w:tabs>
          <w:tab w:val="num" w:pos="0"/>
        </w:tabs>
        <w:ind w:left="2446" w:hanging="351"/>
      </w:pPr>
      <w:rPr>
        <w:rFonts w:ascii="Symbol" w:hAnsi="Symbol" w:cs="Symbol" w:hint="default"/>
        <w:lang w:val="be-BY" w:bidi="be-BY"/>
      </w:rPr>
    </w:lvl>
    <w:lvl w:ilvl="5">
      <w:start w:val="1"/>
      <w:numFmt w:val="bullet"/>
      <w:lvlText w:val=""/>
      <w:lvlJc w:val="left"/>
      <w:pPr>
        <w:tabs>
          <w:tab w:val="num" w:pos="0"/>
        </w:tabs>
        <w:ind w:left="2958" w:hanging="351"/>
      </w:pPr>
      <w:rPr>
        <w:rFonts w:ascii="Symbol" w:hAnsi="Symbol" w:cs="Symbol" w:hint="default"/>
        <w:lang w:val="be-BY" w:bidi="be-BY"/>
      </w:rPr>
    </w:lvl>
    <w:lvl w:ilvl="6">
      <w:start w:val="1"/>
      <w:numFmt w:val="bullet"/>
      <w:lvlText w:val=""/>
      <w:lvlJc w:val="left"/>
      <w:pPr>
        <w:tabs>
          <w:tab w:val="num" w:pos="0"/>
        </w:tabs>
        <w:ind w:left="3469" w:hanging="351"/>
      </w:pPr>
      <w:rPr>
        <w:rFonts w:ascii="Symbol" w:hAnsi="Symbol" w:cs="Symbol" w:hint="default"/>
        <w:lang w:val="be-BY" w:bidi="be-BY"/>
      </w:rPr>
    </w:lvl>
    <w:lvl w:ilvl="7">
      <w:start w:val="1"/>
      <w:numFmt w:val="bullet"/>
      <w:lvlText w:val=""/>
      <w:lvlJc w:val="left"/>
      <w:pPr>
        <w:tabs>
          <w:tab w:val="num" w:pos="0"/>
        </w:tabs>
        <w:ind w:left="3981" w:hanging="351"/>
      </w:pPr>
      <w:rPr>
        <w:rFonts w:ascii="Symbol" w:hAnsi="Symbol" w:cs="Symbol" w:hint="default"/>
        <w:lang w:val="be-BY" w:bidi="be-BY"/>
      </w:rPr>
    </w:lvl>
    <w:lvl w:ilvl="8">
      <w:start w:val="1"/>
      <w:numFmt w:val="bullet"/>
      <w:lvlText w:val=""/>
      <w:lvlJc w:val="left"/>
      <w:pPr>
        <w:tabs>
          <w:tab w:val="num" w:pos="0"/>
        </w:tabs>
        <w:ind w:left="4492" w:hanging="351"/>
      </w:pPr>
      <w:rPr>
        <w:rFonts w:ascii="Symbol" w:hAnsi="Symbol" w:cs="Symbol" w:hint="default"/>
        <w:lang w:val="be-BY" w:bidi="be-BY"/>
      </w:rPr>
    </w:lvl>
  </w:abstractNum>
  <w:abstractNum w:abstractNumId="38" w15:restartNumberingAfterBreak="0">
    <w:nsid w:val="00000027"/>
    <w:multiLevelType w:val="multilevel"/>
    <w:tmpl w:val="00000027"/>
    <w:name w:val="WW8Num39"/>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9" w15:restartNumberingAfterBreak="0">
    <w:nsid w:val="00000028"/>
    <w:multiLevelType w:val="multilevel"/>
    <w:tmpl w:val="00000028"/>
    <w:name w:val="WW8Num40"/>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40" w15:restartNumberingAfterBreak="0">
    <w:nsid w:val="00000029"/>
    <w:multiLevelType w:val="multilevel"/>
    <w:tmpl w:val="00000029"/>
    <w:name w:val="WW8Num41"/>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1" w15:restartNumberingAfterBreak="0">
    <w:nsid w:val="0000002A"/>
    <w:multiLevelType w:val="multilevel"/>
    <w:tmpl w:val="0000002A"/>
    <w:name w:val="WW8Num42"/>
    <w:lvl w:ilvl="0">
      <w:start w:val="1"/>
      <w:numFmt w:val="decimal"/>
      <w:lvlText w:val="%1)"/>
      <w:lvlJc w:val="left"/>
      <w:pPr>
        <w:tabs>
          <w:tab w:val="num" w:pos="0"/>
        </w:tabs>
        <w:ind w:left="448" w:hanging="39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4"/>
      </w:pPr>
      <w:rPr>
        <w:rFonts w:ascii="Symbol" w:hAnsi="Symbol" w:cs="Symbol" w:hint="default"/>
        <w:lang w:val="be-BY" w:bidi="be-BY"/>
      </w:rPr>
    </w:lvl>
    <w:lvl w:ilvl="2">
      <w:start w:val="1"/>
      <w:numFmt w:val="bullet"/>
      <w:lvlText w:val=""/>
      <w:lvlJc w:val="left"/>
      <w:pPr>
        <w:tabs>
          <w:tab w:val="num" w:pos="0"/>
        </w:tabs>
        <w:ind w:left="1664" w:hanging="394"/>
      </w:pPr>
      <w:rPr>
        <w:rFonts w:ascii="Symbol" w:hAnsi="Symbol" w:cs="Symbol" w:hint="default"/>
        <w:lang w:val="be-BY" w:bidi="be-BY"/>
      </w:rPr>
    </w:lvl>
    <w:lvl w:ilvl="3">
      <w:start w:val="1"/>
      <w:numFmt w:val="bullet"/>
      <w:lvlText w:val=""/>
      <w:lvlJc w:val="left"/>
      <w:pPr>
        <w:tabs>
          <w:tab w:val="num" w:pos="0"/>
        </w:tabs>
        <w:ind w:left="2276" w:hanging="394"/>
      </w:pPr>
      <w:rPr>
        <w:rFonts w:ascii="Symbol" w:hAnsi="Symbol" w:cs="Symbol" w:hint="default"/>
        <w:lang w:val="be-BY" w:bidi="be-BY"/>
      </w:rPr>
    </w:lvl>
    <w:lvl w:ilvl="4">
      <w:start w:val="1"/>
      <w:numFmt w:val="bullet"/>
      <w:lvlText w:val=""/>
      <w:lvlJc w:val="left"/>
      <w:pPr>
        <w:tabs>
          <w:tab w:val="num" w:pos="0"/>
        </w:tabs>
        <w:ind w:left="2888" w:hanging="394"/>
      </w:pPr>
      <w:rPr>
        <w:rFonts w:ascii="Symbol" w:hAnsi="Symbol" w:cs="Symbol" w:hint="default"/>
        <w:lang w:val="be-BY" w:bidi="be-BY"/>
      </w:rPr>
    </w:lvl>
    <w:lvl w:ilvl="5">
      <w:start w:val="1"/>
      <w:numFmt w:val="bullet"/>
      <w:lvlText w:val=""/>
      <w:lvlJc w:val="left"/>
      <w:pPr>
        <w:tabs>
          <w:tab w:val="num" w:pos="0"/>
        </w:tabs>
        <w:ind w:left="3500" w:hanging="394"/>
      </w:pPr>
      <w:rPr>
        <w:rFonts w:ascii="Symbol" w:hAnsi="Symbol" w:cs="Symbol" w:hint="default"/>
        <w:lang w:val="be-BY" w:bidi="be-BY"/>
      </w:rPr>
    </w:lvl>
    <w:lvl w:ilvl="6">
      <w:start w:val="1"/>
      <w:numFmt w:val="bullet"/>
      <w:lvlText w:val=""/>
      <w:lvlJc w:val="left"/>
      <w:pPr>
        <w:tabs>
          <w:tab w:val="num" w:pos="0"/>
        </w:tabs>
        <w:ind w:left="4112" w:hanging="394"/>
      </w:pPr>
      <w:rPr>
        <w:rFonts w:ascii="Symbol" w:hAnsi="Symbol" w:cs="Symbol" w:hint="default"/>
        <w:lang w:val="be-BY" w:bidi="be-BY"/>
      </w:rPr>
    </w:lvl>
    <w:lvl w:ilvl="7">
      <w:start w:val="1"/>
      <w:numFmt w:val="bullet"/>
      <w:lvlText w:val=""/>
      <w:lvlJc w:val="left"/>
      <w:pPr>
        <w:tabs>
          <w:tab w:val="num" w:pos="0"/>
        </w:tabs>
        <w:ind w:left="4724" w:hanging="394"/>
      </w:pPr>
      <w:rPr>
        <w:rFonts w:ascii="Symbol" w:hAnsi="Symbol" w:cs="Symbol" w:hint="default"/>
        <w:lang w:val="be-BY" w:bidi="be-BY"/>
      </w:rPr>
    </w:lvl>
    <w:lvl w:ilvl="8">
      <w:start w:val="1"/>
      <w:numFmt w:val="bullet"/>
      <w:lvlText w:val=""/>
      <w:lvlJc w:val="left"/>
      <w:pPr>
        <w:tabs>
          <w:tab w:val="num" w:pos="0"/>
        </w:tabs>
        <w:ind w:left="5336" w:hanging="394"/>
      </w:pPr>
      <w:rPr>
        <w:rFonts w:ascii="Symbol" w:hAnsi="Symbol" w:cs="Symbol" w:hint="default"/>
        <w:lang w:val="be-BY" w:bidi="be-BY"/>
      </w:rPr>
    </w:lvl>
  </w:abstractNum>
  <w:abstractNum w:abstractNumId="42" w15:restartNumberingAfterBreak="0">
    <w:nsid w:val="0000002B"/>
    <w:multiLevelType w:val="multilevel"/>
    <w:tmpl w:val="0000002B"/>
    <w:name w:val="WW8Num43"/>
    <w:lvl w:ilvl="0">
      <w:start w:val="1"/>
      <w:numFmt w:val="decimal"/>
      <w:lvlText w:val="%1."/>
      <w:lvlJc w:val="left"/>
      <w:pPr>
        <w:tabs>
          <w:tab w:val="num" w:pos="0"/>
        </w:tabs>
        <w:ind w:left="379"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4"/>
      </w:pPr>
      <w:rPr>
        <w:rFonts w:ascii="Symbol" w:hAnsi="Symbol" w:cs="Symbol" w:hint="default"/>
        <w:lang w:val="be-BY" w:bidi="be-BY"/>
      </w:rPr>
    </w:lvl>
    <w:lvl w:ilvl="2">
      <w:start w:val="1"/>
      <w:numFmt w:val="bullet"/>
      <w:lvlText w:val=""/>
      <w:lvlJc w:val="left"/>
      <w:pPr>
        <w:tabs>
          <w:tab w:val="num" w:pos="0"/>
        </w:tabs>
        <w:ind w:left="1407" w:hanging="324"/>
      </w:pPr>
      <w:rPr>
        <w:rFonts w:ascii="Symbol" w:hAnsi="Symbol" w:cs="Symbol" w:hint="default"/>
        <w:lang w:val="be-BY" w:bidi="be-BY"/>
      </w:rPr>
    </w:lvl>
    <w:lvl w:ilvl="3">
      <w:start w:val="1"/>
      <w:numFmt w:val="bullet"/>
      <w:lvlText w:val=""/>
      <w:lvlJc w:val="left"/>
      <w:pPr>
        <w:tabs>
          <w:tab w:val="num" w:pos="0"/>
        </w:tabs>
        <w:ind w:left="1920" w:hanging="324"/>
      </w:pPr>
      <w:rPr>
        <w:rFonts w:ascii="Symbol" w:hAnsi="Symbol" w:cs="Symbol" w:hint="default"/>
        <w:lang w:val="be-BY" w:bidi="be-BY"/>
      </w:rPr>
    </w:lvl>
    <w:lvl w:ilvl="4">
      <w:start w:val="1"/>
      <w:numFmt w:val="bullet"/>
      <w:lvlText w:val=""/>
      <w:lvlJc w:val="left"/>
      <w:pPr>
        <w:tabs>
          <w:tab w:val="num" w:pos="0"/>
        </w:tabs>
        <w:ind w:left="2434" w:hanging="324"/>
      </w:pPr>
      <w:rPr>
        <w:rFonts w:ascii="Symbol" w:hAnsi="Symbol" w:cs="Symbol" w:hint="default"/>
        <w:lang w:val="be-BY" w:bidi="be-BY"/>
      </w:rPr>
    </w:lvl>
    <w:lvl w:ilvl="5">
      <w:start w:val="1"/>
      <w:numFmt w:val="bullet"/>
      <w:lvlText w:val=""/>
      <w:lvlJc w:val="left"/>
      <w:pPr>
        <w:tabs>
          <w:tab w:val="num" w:pos="0"/>
        </w:tabs>
        <w:ind w:left="2948" w:hanging="324"/>
      </w:pPr>
      <w:rPr>
        <w:rFonts w:ascii="Symbol" w:hAnsi="Symbol" w:cs="Symbol" w:hint="default"/>
        <w:lang w:val="be-BY" w:bidi="be-BY"/>
      </w:rPr>
    </w:lvl>
    <w:lvl w:ilvl="6">
      <w:start w:val="1"/>
      <w:numFmt w:val="bullet"/>
      <w:lvlText w:val=""/>
      <w:lvlJc w:val="left"/>
      <w:pPr>
        <w:tabs>
          <w:tab w:val="num" w:pos="0"/>
        </w:tabs>
        <w:ind w:left="3461" w:hanging="324"/>
      </w:pPr>
      <w:rPr>
        <w:rFonts w:ascii="Symbol" w:hAnsi="Symbol" w:cs="Symbol" w:hint="default"/>
        <w:lang w:val="be-BY" w:bidi="be-BY"/>
      </w:rPr>
    </w:lvl>
    <w:lvl w:ilvl="7">
      <w:start w:val="1"/>
      <w:numFmt w:val="bullet"/>
      <w:lvlText w:val=""/>
      <w:lvlJc w:val="left"/>
      <w:pPr>
        <w:tabs>
          <w:tab w:val="num" w:pos="0"/>
        </w:tabs>
        <w:ind w:left="3975" w:hanging="324"/>
      </w:pPr>
      <w:rPr>
        <w:rFonts w:ascii="Symbol" w:hAnsi="Symbol" w:cs="Symbol" w:hint="default"/>
        <w:lang w:val="be-BY" w:bidi="be-BY"/>
      </w:rPr>
    </w:lvl>
    <w:lvl w:ilvl="8">
      <w:start w:val="1"/>
      <w:numFmt w:val="bullet"/>
      <w:lvlText w:val=""/>
      <w:lvlJc w:val="left"/>
      <w:pPr>
        <w:tabs>
          <w:tab w:val="num" w:pos="0"/>
        </w:tabs>
        <w:ind w:left="4488" w:hanging="324"/>
      </w:pPr>
      <w:rPr>
        <w:rFonts w:ascii="Symbol" w:hAnsi="Symbol" w:cs="Symbol" w:hint="default"/>
        <w:lang w:val="be-BY" w:bidi="be-BY"/>
      </w:rPr>
    </w:lvl>
  </w:abstractNum>
  <w:abstractNum w:abstractNumId="43" w15:restartNumberingAfterBreak="0">
    <w:nsid w:val="0000002C"/>
    <w:multiLevelType w:val="multilevel"/>
    <w:tmpl w:val="0000002C"/>
    <w:name w:val="WW8Num44"/>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44" w15:restartNumberingAfterBreak="0">
    <w:nsid w:val="0000002D"/>
    <w:multiLevelType w:val="multilevel"/>
    <w:tmpl w:val="0000002D"/>
    <w:name w:val="WW8Num4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45" w15:restartNumberingAfterBreak="0">
    <w:nsid w:val="0000002E"/>
    <w:multiLevelType w:val="multilevel"/>
    <w:tmpl w:val="0000002E"/>
    <w:name w:val="WW8Num46"/>
    <w:lvl w:ilvl="0">
      <w:start w:val="5"/>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46" w15:restartNumberingAfterBreak="0">
    <w:nsid w:val="0000002F"/>
    <w:multiLevelType w:val="multilevel"/>
    <w:tmpl w:val="0000002F"/>
    <w:name w:val="WW8Num47"/>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7" w15:restartNumberingAfterBreak="0">
    <w:nsid w:val="00000030"/>
    <w:multiLevelType w:val="multilevel"/>
    <w:tmpl w:val="00000030"/>
    <w:name w:val="WW8Num48"/>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8" w15:restartNumberingAfterBreak="0">
    <w:nsid w:val="00000031"/>
    <w:multiLevelType w:val="multilevel"/>
    <w:tmpl w:val="00000031"/>
    <w:name w:val="WW8Num49"/>
    <w:lvl w:ilvl="0">
      <w:start w:val="3"/>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9" w15:restartNumberingAfterBreak="0">
    <w:nsid w:val="00000032"/>
    <w:multiLevelType w:val="multilevel"/>
    <w:tmpl w:val="00000032"/>
    <w:name w:val="WW8Num50"/>
    <w:lvl w:ilvl="0">
      <w:start w:val="1"/>
      <w:numFmt w:val="decimal"/>
      <w:lvlText w:val="%1."/>
      <w:lvlJc w:val="left"/>
      <w:pPr>
        <w:tabs>
          <w:tab w:val="num" w:pos="0"/>
        </w:tabs>
        <w:ind w:left="381" w:hanging="327"/>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7"/>
      </w:pPr>
      <w:rPr>
        <w:rFonts w:ascii="Symbol" w:hAnsi="Symbol" w:cs="Symbol" w:hint="default"/>
        <w:lang w:val="be-BY" w:bidi="be-BY"/>
      </w:rPr>
    </w:lvl>
    <w:lvl w:ilvl="2">
      <w:start w:val="1"/>
      <w:numFmt w:val="bullet"/>
      <w:lvlText w:val=""/>
      <w:lvlJc w:val="left"/>
      <w:pPr>
        <w:tabs>
          <w:tab w:val="num" w:pos="0"/>
        </w:tabs>
        <w:ind w:left="1407" w:hanging="327"/>
      </w:pPr>
      <w:rPr>
        <w:rFonts w:ascii="Symbol" w:hAnsi="Symbol" w:cs="Symbol" w:hint="default"/>
        <w:lang w:val="be-BY" w:bidi="be-BY"/>
      </w:rPr>
    </w:lvl>
    <w:lvl w:ilvl="3">
      <w:start w:val="1"/>
      <w:numFmt w:val="bullet"/>
      <w:lvlText w:val=""/>
      <w:lvlJc w:val="left"/>
      <w:pPr>
        <w:tabs>
          <w:tab w:val="num" w:pos="0"/>
        </w:tabs>
        <w:ind w:left="1920" w:hanging="327"/>
      </w:pPr>
      <w:rPr>
        <w:rFonts w:ascii="Symbol" w:hAnsi="Symbol" w:cs="Symbol" w:hint="default"/>
        <w:lang w:val="be-BY" w:bidi="be-BY"/>
      </w:rPr>
    </w:lvl>
    <w:lvl w:ilvl="4">
      <w:start w:val="1"/>
      <w:numFmt w:val="bullet"/>
      <w:lvlText w:val=""/>
      <w:lvlJc w:val="left"/>
      <w:pPr>
        <w:tabs>
          <w:tab w:val="num" w:pos="0"/>
        </w:tabs>
        <w:ind w:left="2434" w:hanging="327"/>
      </w:pPr>
      <w:rPr>
        <w:rFonts w:ascii="Symbol" w:hAnsi="Symbol" w:cs="Symbol" w:hint="default"/>
        <w:lang w:val="be-BY" w:bidi="be-BY"/>
      </w:rPr>
    </w:lvl>
    <w:lvl w:ilvl="5">
      <w:start w:val="1"/>
      <w:numFmt w:val="bullet"/>
      <w:lvlText w:val=""/>
      <w:lvlJc w:val="left"/>
      <w:pPr>
        <w:tabs>
          <w:tab w:val="num" w:pos="0"/>
        </w:tabs>
        <w:ind w:left="2948" w:hanging="327"/>
      </w:pPr>
      <w:rPr>
        <w:rFonts w:ascii="Symbol" w:hAnsi="Symbol" w:cs="Symbol" w:hint="default"/>
        <w:lang w:val="be-BY" w:bidi="be-BY"/>
      </w:rPr>
    </w:lvl>
    <w:lvl w:ilvl="6">
      <w:start w:val="1"/>
      <w:numFmt w:val="bullet"/>
      <w:lvlText w:val=""/>
      <w:lvlJc w:val="left"/>
      <w:pPr>
        <w:tabs>
          <w:tab w:val="num" w:pos="0"/>
        </w:tabs>
        <w:ind w:left="3461" w:hanging="327"/>
      </w:pPr>
      <w:rPr>
        <w:rFonts w:ascii="Symbol" w:hAnsi="Symbol" w:cs="Symbol" w:hint="default"/>
        <w:lang w:val="be-BY" w:bidi="be-BY"/>
      </w:rPr>
    </w:lvl>
    <w:lvl w:ilvl="7">
      <w:start w:val="1"/>
      <w:numFmt w:val="bullet"/>
      <w:lvlText w:val=""/>
      <w:lvlJc w:val="left"/>
      <w:pPr>
        <w:tabs>
          <w:tab w:val="num" w:pos="0"/>
        </w:tabs>
        <w:ind w:left="3975" w:hanging="327"/>
      </w:pPr>
      <w:rPr>
        <w:rFonts w:ascii="Symbol" w:hAnsi="Symbol" w:cs="Symbol" w:hint="default"/>
        <w:lang w:val="be-BY" w:bidi="be-BY"/>
      </w:rPr>
    </w:lvl>
    <w:lvl w:ilvl="8">
      <w:start w:val="1"/>
      <w:numFmt w:val="bullet"/>
      <w:lvlText w:val=""/>
      <w:lvlJc w:val="left"/>
      <w:pPr>
        <w:tabs>
          <w:tab w:val="num" w:pos="0"/>
        </w:tabs>
        <w:ind w:left="4488" w:hanging="327"/>
      </w:pPr>
      <w:rPr>
        <w:rFonts w:ascii="Symbol" w:hAnsi="Symbol" w:cs="Symbol" w:hint="default"/>
        <w:lang w:val="be-BY" w:bidi="be-BY"/>
      </w:rPr>
    </w:lvl>
  </w:abstractNum>
  <w:abstractNum w:abstractNumId="50" w15:restartNumberingAfterBreak="0">
    <w:nsid w:val="00000033"/>
    <w:multiLevelType w:val="multilevel"/>
    <w:tmpl w:val="00000033"/>
    <w:name w:val="WW8Num51"/>
    <w:lvl w:ilvl="0">
      <w:start w:val="3"/>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1" w15:restartNumberingAfterBreak="0">
    <w:nsid w:val="00000034"/>
    <w:multiLevelType w:val="multilevel"/>
    <w:tmpl w:val="00000034"/>
    <w:name w:val="WW8Num52"/>
    <w:lvl w:ilvl="0">
      <w:start w:val="7"/>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52" w15:restartNumberingAfterBreak="0">
    <w:nsid w:val="00000035"/>
    <w:multiLevelType w:val="multilevel"/>
    <w:tmpl w:val="00000035"/>
    <w:name w:val="WW8Num53"/>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53" w15:restartNumberingAfterBreak="0">
    <w:nsid w:val="00000036"/>
    <w:multiLevelType w:val="multilevel"/>
    <w:tmpl w:val="00000036"/>
    <w:name w:val="WW8Num54"/>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4" w15:restartNumberingAfterBreak="0">
    <w:nsid w:val="00000037"/>
    <w:multiLevelType w:val="multilevel"/>
    <w:tmpl w:val="00000037"/>
    <w:name w:val="WW8Num55"/>
    <w:lvl w:ilvl="0">
      <w:start w:val="1"/>
      <w:numFmt w:val="decimal"/>
      <w:lvlText w:val="%1."/>
      <w:lvlJc w:val="left"/>
      <w:pPr>
        <w:tabs>
          <w:tab w:val="num" w:pos="0"/>
        </w:tabs>
        <w:ind w:left="393" w:hanging="339"/>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39"/>
      </w:pPr>
      <w:rPr>
        <w:rFonts w:ascii="Symbol" w:hAnsi="Symbol" w:cs="Symbol" w:hint="default"/>
        <w:lang w:val="be-BY" w:bidi="be-BY"/>
      </w:rPr>
    </w:lvl>
    <w:lvl w:ilvl="2">
      <w:start w:val="1"/>
      <w:numFmt w:val="bullet"/>
      <w:lvlText w:val=""/>
      <w:lvlJc w:val="left"/>
      <w:pPr>
        <w:tabs>
          <w:tab w:val="num" w:pos="0"/>
        </w:tabs>
        <w:ind w:left="1423" w:hanging="339"/>
      </w:pPr>
      <w:rPr>
        <w:rFonts w:ascii="Symbol" w:hAnsi="Symbol" w:cs="Symbol" w:hint="default"/>
        <w:lang w:val="be-BY" w:bidi="be-BY"/>
      </w:rPr>
    </w:lvl>
    <w:lvl w:ilvl="3">
      <w:start w:val="1"/>
      <w:numFmt w:val="bullet"/>
      <w:lvlText w:val=""/>
      <w:lvlJc w:val="left"/>
      <w:pPr>
        <w:tabs>
          <w:tab w:val="num" w:pos="0"/>
        </w:tabs>
        <w:ind w:left="1934" w:hanging="339"/>
      </w:pPr>
      <w:rPr>
        <w:rFonts w:ascii="Symbol" w:hAnsi="Symbol" w:cs="Symbol" w:hint="default"/>
        <w:lang w:val="be-BY" w:bidi="be-BY"/>
      </w:rPr>
    </w:lvl>
    <w:lvl w:ilvl="4">
      <w:start w:val="1"/>
      <w:numFmt w:val="bullet"/>
      <w:lvlText w:val=""/>
      <w:lvlJc w:val="left"/>
      <w:pPr>
        <w:tabs>
          <w:tab w:val="num" w:pos="0"/>
        </w:tabs>
        <w:ind w:left="2446" w:hanging="339"/>
      </w:pPr>
      <w:rPr>
        <w:rFonts w:ascii="Symbol" w:hAnsi="Symbol" w:cs="Symbol" w:hint="default"/>
        <w:lang w:val="be-BY" w:bidi="be-BY"/>
      </w:rPr>
    </w:lvl>
    <w:lvl w:ilvl="5">
      <w:start w:val="1"/>
      <w:numFmt w:val="bullet"/>
      <w:lvlText w:val=""/>
      <w:lvlJc w:val="left"/>
      <w:pPr>
        <w:tabs>
          <w:tab w:val="num" w:pos="0"/>
        </w:tabs>
        <w:ind w:left="2958" w:hanging="339"/>
      </w:pPr>
      <w:rPr>
        <w:rFonts w:ascii="Symbol" w:hAnsi="Symbol" w:cs="Symbol" w:hint="default"/>
        <w:lang w:val="be-BY" w:bidi="be-BY"/>
      </w:rPr>
    </w:lvl>
    <w:lvl w:ilvl="6">
      <w:start w:val="1"/>
      <w:numFmt w:val="bullet"/>
      <w:lvlText w:val=""/>
      <w:lvlJc w:val="left"/>
      <w:pPr>
        <w:tabs>
          <w:tab w:val="num" w:pos="0"/>
        </w:tabs>
        <w:ind w:left="3469" w:hanging="339"/>
      </w:pPr>
      <w:rPr>
        <w:rFonts w:ascii="Symbol" w:hAnsi="Symbol" w:cs="Symbol" w:hint="default"/>
        <w:lang w:val="be-BY" w:bidi="be-BY"/>
      </w:rPr>
    </w:lvl>
    <w:lvl w:ilvl="7">
      <w:start w:val="1"/>
      <w:numFmt w:val="bullet"/>
      <w:lvlText w:val=""/>
      <w:lvlJc w:val="left"/>
      <w:pPr>
        <w:tabs>
          <w:tab w:val="num" w:pos="0"/>
        </w:tabs>
        <w:ind w:left="3981" w:hanging="339"/>
      </w:pPr>
      <w:rPr>
        <w:rFonts w:ascii="Symbol" w:hAnsi="Symbol" w:cs="Symbol" w:hint="default"/>
        <w:lang w:val="be-BY" w:bidi="be-BY"/>
      </w:rPr>
    </w:lvl>
    <w:lvl w:ilvl="8">
      <w:start w:val="1"/>
      <w:numFmt w:val="bullet"/>
      <w:lvlText w:val=""/>
      <w:lvlJc w:val="left"/>
      <w:pPr>
        <w:tabs>
          <w:tab w:val="num" w:pos="0"/>
        </w:tabs>
        <w:ind w:left="4492" w:hanging="339"/>
      </w:pPr>
      <w:rPr>
        <w:rFonts w:ascii="Symbol" w:hAnsi="Symbol" w:cs="Symbol" w:hint="default"/>
        <w:lang w:val="be-BY" w:bidi="be-BY"/>
      </w:rPr>
    </w:lvl>
  </w:abstractNum>
  <w:abstractNum w:abstractNumId="55" w15:restartNumberingAfterBreak="0">
    <w:nsid w:val="00000038"/>
    <w:multiLevelType w:val="singleLevel"/>
    <w:tmpl w:val="00000038"/>
    <w:name w:val="WW8Num56"/>
    <w:lvl w:ilvl="0">
      <w:start w:val="1"/>
      <w:numFmt w:val="bullet"/>
      <w:lvlText w:val=""/>
      <w:lvlJc w:val="left"/>
      <w:pPr>
        <w:tabs>
          <w:tab w:val="num" w:pos="0"/>
        </w:tabs>
        <w:ind w:left="1428" w:hanging="360"/>
      </w:pPr>
      <w:rPr>
        <w:rFonts w:ascii="Symbol" w:hAnsi="Symbol" w:cs="Symbol" w:hint="default"/>
        <w:color w:val="000000"/>
        <w:sz w:val="28"/>
        <w:szCs w:val="28"/>
      </w:rPr>
    </w:lvl>
  </w:abstractNum>
  <w:abstractNum w:abstractNumId="56" w15:restartNumberingAfterBreak="0">
    <w:nsid w:val="00000039"/>
    <w:multiLevelType w:val="multilevel"/>
    <w:tmpl w:val="00000039"/>
    <w:name w:val="WW8Num57"/>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7" w15:restartNumberingAfterBreak="0">
    <w:nsid w:val="0000003A"/>
    <w:multiLevelType w:val="multilevel"/>
    <w:tmpl w:val="0000003A"/>
    <w:name w:val="WW8Num58"/>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eastAsia="be-BY" w:bidi="be-BY"/>
      </w:rPr>
    </w:lvl>
    <w:lvl w:ilvl="1">
      <w:start w:val="1"/>
      <w:numFmt w:val="bullet"/>
      <w:lvlText w:val=""/>
      <w:lvlJc w:val="left"/>
      <w:pPr>
        <w:tabs>
          <w:tab w:val="num" w:pos="0"/>
        </w:tabs>
        <w:ind w:left="1070" w:hanging="404"/>
      </w:pPr>
      <w:rPr>
        <w:rFonts w:ascii="Symbol" w:hAnsi="Symbol" w:cs="Symbol" w:hint="default"/>
      </w:rPr>
    </w:lvl>
    <w:lvl w:ilvl="2">
      <w:start w:val="1"/>
      <w:numFmt w:val="bullet"/>
      <w:lvlText w:val=""/>
      <w:lvlJc w:val="left"/>
      <w:pPr>
        <w:tabs>
          <w:tab w:val="num" w:pos="0"/>
        </w:tabs>
        <w:ind w:left="1680" w:hanging="404"/>
      </w:pPr>
      <w:rPr>
        <w:rFonts w:ascii="Symbol" w:hAnsi="Symbol" w:cs="Symbol" w:hint="default"/>
      </w:rPr>
    </w:lvl>
    <w:lvl w:ilvl="3">
      <w:start w:val="1"/>
      <w:numFmt w:val="bullet"/>
      <w:lvlText w:val=""/>
      <w:lvlJc w:val="left"/>
      <w:pPr>
        <w:tabs>
          <w:tab w:val="num" w:pos="0"/>
        </w:tabs>
        <w:ind w:left="2290" w:hanging="404"/>
      </w:pPr>
      <w:rPr>
        <w:rFonts w:ascii="Symbol" w:hAnsi="Symbol" w:cs="Symbol" w:hint="default"/>
      </w:rPr>
    </w:lvl>
    <w:lvl w:ilvl="4">
      <w:start w:val="1"/>
      <w:numFmt w:val="bullet"/>
      <w:lvlText w:val=""/>
      <w:lvlJc w:val="left"/>
      <w:pPr>
        <w:tabs>
          <w:tab w:val="num" w:pos="0"/>
        </w:tabs>
        <w:ind w:left="2900" w:hanging="404"/>
      </w:pPr>
      <w:rPr>
        <w:rFonts w:ascii="Symbol" w:hAnsi="Symbol" w:cs="Symbol" w:hint="default"/>
      </w:rPr>
    </w:lvl>
    <w:lvl w:ilvl="5">
      <w:start w:val="1"/>
      <w:numFmt w:val="bullet"/>
      <w:lvlText w:val=""/>
      <w:lvlJc w:val="left"/>
      <w:pPr>
        <w:tabs>
          <w:tab w:val="num" w:pos="0"/>
        </w:tabs>
        <w:ind w:left="3510" w:hanging="404"/>
      </w:pPr>
      <w:rPr>
        <w:rFonts w:ascii="Symbol" w:hAnsi="Symbol" w:cs="Symbol" w:hint="default"/>
      </w:rPr>
    </w:lvl>
    <w:lvl w:ilvl="6">
      <w:start w:val="1"/>
      <w:numFmt w:val="bullet"/>
      <w:lvlText w:val=""/>
      <w:lvlJc w:val="left"/>
      <w:pPr>
        <w:tabs>
          <w:tab w:val="num" w:pos="0"/>
        </w:tabs>
        <w:ind w:left="4120" w:hanging="404"/>
      </w:pPr>
      <w:rPr>
        <w:rFonts w:ascii="Symbol" w:hAnsi="Symbol" w:cs="Symbol" w:hint="default"/>
      </w:rPr>
    </w:lvl>
    <w:lvl w:ilvl="7">
      <w:start w:val="1"/>
      <w:numFmt w:val="bullet"/>
      <w:lvlText w:val=""/>
      <w:lvlJc w:val="left"/>
      <w:pPr>
        <w:tabs>
          <w:tab w:val="num" w:pos="0"/>
        </w:tabs>
        <w:ind w:left="4730" w:hanging="404"/>
      </w:pPr>
      <w:rPr>
        <w:rFonts w:ascii="Symbol" w:hAnsi="Symbol" w:cs="Symbol" w:hint="default"/>
      </w:rPr>
    </w:lvl>
    <w:lvl w:ilvl="8">
      <w:start w:val="1"/>
      <w:numFmt w:val="bullet"/>
      <w:lvlText w:val=""/>
      <w:lvlJc w:val="left"/>
      <w:pPr>
        <w:tabs>
          <w:tab w:val="num" w:pos="0"/>
        </w:tabs>
        <w:ind w:left="5340" w:hanging="404"/>
      </w:pPr>
      <w:rPr>
        <w:rFonts w:ascii="Symbol" w:hAnsi="Symbol" w:cs="Symbol" w:hint="default"/>
      </w:rPr>
    </w:lvl>
  </w:abstractNum>
  <w:abstractNum w:abstractNumId="58" w15:restartNumberingAfterBreak="0">
    <w:nsid w:val="0000003B"/>
    <w:multiLevelType w:val="multilevel"/>
    <w:tmpl w:val="0000003B"/>
    <w:name w:val="WW8Num59"/>
    <w:lvl w:ilvl="0">
      <w:start w:val="6"/>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9" w15:restartNumberingAfterBreak="0">
    <w:nsid w:val="0000003C"/>
    <w:multiLevelType w:val="multilevel"/>
    <w:tmpl w:val="0000003C"/>
    <w:name w:val="WW8Num60"/>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0" w15:restartNumberingAfterBreak="0">
    <w:nsid w:val="0000003D"/>
    <w:multiLevelType w:val="multilevel"/>
    <w:tmpl w:val="0000003D"/>
    <w:name w:val="WW8Num61"/>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1" w15:restartNumberingAfterBreak="0">
    <w:nsid w:val="0000003E"/>
    <w:multiLevelType w:val="multilevel"/>
    <w:tmpl w:val="0000003E"/>
    <w:name w:val="WW8Num62"/>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2" w15:restartNumberingAfterBreak="0">
    <w:nsid w:val="0000003F"/>
    <w:multiLevelType w:val="multilevel"/>
    <w:tmpl w:val="0000003F"/>
    <w:name w:val="WW8Num63"/>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3" w15:restartNumberingAfterBreak="0">
    <w:nsid w:val="00000040"/>
    <w:multiLevelType w:val="multilevel"/>
    <w:tmpl w:val="00000040"/>
    <w:name w:val="WW8Num64"/>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4" w15:restartNumberingAfterBreak="0">
    <w:nsid w:val="00000041"/>
    <w:multiLevelType w:val="multilevel"/>
    <w:tmpl w:val="00000041"/>
    <w:name w:val="WW8Num6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5" w15:restartNumberingAfterBreak="0">
    <w:nsid w:val="00000042"/>
    <w:multiLevelType w:val="multilevel"/>
    <w:tmpl w:val="00000042"/>
    <w:name w:val="WW8Num66"/>
    <w:lvl w:ilvl="0">
      <w:start w:val="4"/>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6" w15:restartNumberingAfterBreak="0">
    <w:nsid w:val="00000043"/>
    <w:multiLevelType w:val="multilevel"/>
    <w:tmpl w:val="00000043"/>
    <w:name w:val="WW8Num67"/>
    <w:lvl w:ilvl="0">
      <w:start w:val="6"/>
      <w:numFmt w:val="decimal"/>
      <w:lvlText w:val="%1."/>
      <w:lvlJc w:val="left"/>
      <w:pPr>
        <w:tabs>
          <w:tab w:val="num" w:pos="0"/>
        </w:tabs>
        <w:ind w:left="379"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4"/>
      </w:pPr>
      <w:rPr>
        <w:rFonts w:ascii="Symbol" w:hAnsi="Symbol" w:cs="Symbol" w:hint="default"/>
        <w:lang w:val="be-BY" w:bidi="be-BY"/>
      </w:rPr>
    </w:lvl>
    <w:lvl w:ilvl="2">
      <w:start w:val="1"/>
      <w:numFmt w:val="bullet"/>
      <w:lvlText w:val=""/>
      <w:lvlJc w:val="left"/>
      <w:pPr>
        <w:tabs>
          <w:tab w:val="num" w:pos="0"/>
        </w:tabs>
        <w:ind w:left="1407" w:hanging="324"/>
      </w:pPr>
      <w:rPr>
        <w:rFonts w:ascii="Symbol" w:hAnsi="Symbol" w:cs="Symbol" w:hint="default"/>
        <w:lang w:val="be-BY" w:bidi="be-BY"/>
      </w:rPr>
    </w:lvl>
    <w:lvl w:ilvl="3">
      <w:start w:val="1"/>
      <w:numFmt w:val="bullet"/>
      <w:lvlText w:val=""/>
      <w:lvlJc w:val="left"/>
      <w:pPr>
        <w:tabs>
          <w:tab w:val="num" w:pos="0"/>
        </w:tabs>
        <w:ind w:left="1920" w:hanging="324"/>
      </w:pPr>
      <w:rPr>
        <w:rFonts w:ascii="Symbol" w:hAnsi="Symbol" w:cs="Symbol" w:hint="default"/>
        <w:lang w:val="be-BY" w:bidi="be-BY"/>
      </w:rPr>
    </w:lvl>
    <w:lvl w:ilvl="4">
      <w:start w:val="1"/>
      <w:numFmt w:val="bullet"/>
      <w:lvlText w:val=""/>
      <w:lvlJc w:val="left"/>
      <w:pPr>
        <w:tabs>
          <w:tab w:val="num" w:pos="0"/>
        </w:tabs>
        <w:ind w:left="2434" w:hanging="324"/>
      </w:pPr>
      <w:rPr>
        <w:rFonts w:ascii="Symbol" w:hAnsi="Symbol" w:cs="Symbol" w:hint="default"/>
        <w:lang w:val="be-BY" w:bidi="be-BY"/>
      </w:rPr>
    </w:lvl>
    <w:lvl w:ilvl="5">
      <w:start w:val="1"/>
      <w:numFmt w:val="bullet"/>
      <w:lvlText w:val=""/>
      <w:lvlJc w:val="left"/>
      <w:pPr>
        <w:tabs>
          <w:tab w:val="num" w:pos="0"/>
        </w:tabs>
        <w:ind w:left="2948" w:hanging="324"/>
      </w:pPr>
      <w:rPr>
        <w:rFonts w:ascii="Symbol" w:hAnsi="Symbol" w:cs="Symbol" w:hint="default"/>
        <w:lang w:val="be-BY" w:bidi="be-BY"/>
      </w:rPr>
    </w:lvl>
    <w:lvl w:ilvl="6">
      <w:start w:val="1"/>
      <w:numFmt w:val="bullet"/>
      <w:lvlText w:val=""/>
      <w:lvlJc w:val="left"/>
      <w:pPr>
        <w:tabs>
          <w:tab w:val="num" w:pos="0"/>
        </w:tabs>
        <w:ind w:left="3461" w:hanging="324"/>
      </w:pPr>
      <w:rPr>
        <w:rFonts w:ascii="Symbol" w:hAnsi="Symbol" w:cs="Symbol" w:hint="default"/>
        <w:lang w:val="be-BY" w:bidi="be-BY"/>
      </w:rPr>
    </w:lvl>
    <w:lvl w:ilvl="7">
      <w:start w:val="1"/>
      <w:numFmt w:val="bullet"/>
      <w:lvlText w:val=""/>
      <w:lvlJc w:val="left"/>
      <w:pPr>
        <w:tabs>
          <w:tab w:val="num" w:pos="0"/>
        </w:tabs>
        <w:ind w:left="3975" w:hanging="324"/>
      </w:pPr>
      <w:rPr>
        <w:rFonts w:ascii="Symbol" w:hAnsi="Symbol" w:cs="Symbol" w:hint="default"/>
        <w:lang w:val="be-BY" w:bidi="be-BY"/>
      </w:rPr>
    </w:lvl>
    <w:lvl w:ilvl="8">
      <w:start w:val="1"/>
      <w:numFmt w:val="bullet"/>
      <w:lvlText w:val=""/>
      <w:lvlJc w:val="left"/>
      <w:pPr>
        <w:tabs>
          <w:tab w:val="num" w:pos="0"/>
        </w:tabs>
        <w:ind w:left="4488" w:hanging="324"/>
      </w:pPr>
      <w:rPr>
        <w:rFonts w:ascii="Symbol" w:hAnsi="Symbol" w:cs="Symbol" w:hint="default"/>
        <w:lang w:val="be-BY" w:bidi="be-BY"/>
      </w:rPr>
    </w:lvl>
  </w:abstractNum>
  <w:abstractNum w:abstractNumId="67" w15:restartNumberingAfterBreak="0">
    <w:nsid w:val="00000044"/>
    <w:multiLevelType w:val="multilevel"/>
    <w:tmpl w:val="00000044"/>
    <w:name w:val="WW8Num68"/>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8" w15:restartNumberingAfterBreak="0">
    <w:nsid w:val="00000045"/>
    <w:multiLevelType w:val="multilevel"/>
    <w:tmpl w:val="00000045"/>
    <w:name w:val="WW8Num69"/>
    <w:lvl w:ilvl="0">
      <w:start w:val="2"/>
      <w:numFmt w:val="decimal"/>
      <w:lvlText w:val="%1."/>
      <w:lvlJc w:val="left"/>
      <w:pPr>
        <w:tabs>
          <w:tab w:val="num" w:pos="0"/>
        </w:tabs>
        <w:ind w:left="415" w:hanging="36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29" w:hanging="360"/>
      </w:pPr>
      <w:rPr>
        <w:rFonts w:ascii="Symbol" w:hAnsi="Symbol" w:cs="Symbol" w:hint="default"/>
        <w:lang w:val="be-BY" w:bidi="be-BY"/>
      </w:rPr>
    </w:lvl>
    <w:lvl w:ilvl="2">
      <w:start w:val="1"/>
      <w:numFmt w:val="bullet"/>
      <w:lvlText w:val=""/>
      <w:lvlJc w:val="left"/>
      <w:pPr>
        <w:tabs>
          <w:tab w:val="num" w:pos="0"/>
        </w:tabs>
        <w:ind w:left="1439" w:hanging="360"/>
      </w:pPr>
      <w:rPr>
        <w:rFonts w:ascii="Symbol" w:hAnsi="Symbol" w:cs="Symbol" w:hint="default"/>
        <w:lang w:val="be-BY" w:bidi="be-BY"/>
      </w:rPr>
    </w:lvl>
    <w:lvl w:ilvl="3">
      <w:start w:val="1"/>
      <w:numFmt w:val="bullet"/>
      <w:lvlText w:val=""/>
      <w:lvlJc w:val="left"/>
      <w:pPr>
        <w:tabs>
          <w:tab w:val="num" w:pos="0"/>
        </w:tabs>
        <w:ind w:left="1948" w:hanging="360"/>
      </w:pPr>
      <w:rPr>
        <w:rFonts w:ascii="Symbol" w:hAnsi="Symbol" w:cs="Symbol" w:hint="default"/>
        <w:lang w:val="be-BY" w:bidi="be-BY"/>
      </w:rPr>
    </w:lvl>
    <w:lvl w:ilvl="4">
      <w:start w:val="1"/>
      <w:numFmt w:val="bullet"/>
      <w:lvlText w:val=""/>
      <w:lvlJc w:val="left"/>
      <w:pPr>
        <w:tabs>
          <w:tab w:val="num" w:pos="0"/>
        </w:tabs>
        <w:ind w:left="2458" w:hanging="360"/>
      </w:pPr>
      <w:rPr>
        <w:rFonts w:ascii="Symbol" w:hAnsi="Symbol" w:cs="Symbol" w:hint="default"/>
        <w:lang w:val="be-BY" w:bidi="be-BY"/>
      </w:rPr>
    </w:lvl>
    <w:lvl w:ilvl="5">
      <w:start w:val="1"/>
      <w:numFmt w:val="bullet"/>
      <w:lvlText w:val=""/>
      <w:lvlJc w:val="left"/>
      <w:pPr>
        <w:tabs>
          <w:tab w:val="num" w:pos="0"/>
        </w:tabs>
        <w:ind w:left="2968" w:hanging="360"/>
      </w:pPr>
      <w:rPr>
        <w:rFonts w:ascii="Symbol" w:hAnsi="Symbol" w:cs="Symbol" w:hint="default"/>
        <w:lang w:val="be-BY" w:bidi="be-BY"/>
      </w:rPr>
    </w:lvl>
    <w:lvl w:ilvl="6">
      <w:start w:val="1"/>
      <w:numFmt w:val="bullet"/>
      <w:lvlText w:val=""/>
      <w:lvlJc w:val="left"/>
      <w:pPr>
        <w:tabs>
          <w:tab w:val="num" w:pos="0"/>
        </w:tabs>
        <w:ind w:left="3477" w:hanging="360"/>
      </w:pPr>
      <w:rPr>
        <w:rFonts w:ascii="Symbol" w:hAnsi="Symbol" w:cs="Symbol" w:hint="default"/>
        <w:lang w:val="be-BY" w:bidi="be-BY"/>
      </w:rPr>
    </w:lvl>
    <w:lvl w:ilvl="7">
      <w:start w:val="1"/>
      <w:numFmt w:val="bullet"/>
      <w:lvlText w:val=""/>
      <w:lvlJc w:val="left"/>
      <w:pPr>
        <w:tabs>
          <w:tab w:val="num" w:pos="0"/>
        </w:tabs>
        <w:ind w:left="3987" w:hanging="360"/>
      </w:pPr>
      <w:rPr>
        <w:rFonts w:ascii="Symbol" w:hAnsi="Symbol" w:cs="Symbol" w:hint="default"/>
        <w:lang w:val="be-BY" w:bidi="be-BY"/>
      </w:rPr>
    </w:lvl>
    <w:lvl w:ilvl="8">
      <w:start w:val="1"/>
      <w:numFmt w:val="bullet"/>
      <w:lvlText w:val=""/>
      <w:lvlJc w:val="left"/>
      <w:pPr>
        <w:tabs>
          <w:tab w:val="num" w:pos="0"/>
        </w:tabs>
        <w:ind w:left="4496" w:hanging="360"/>
      </w:pPr>
      <w:rPr>
        <w:rFonts w:ascii="Symbol" w:hAnsi="Symbol" w:cs="Symbol" w:hint="default"/>
        <w:lang w:val="be-BY" w:bidi="be-BY"/>
      </w:rPr>
    </w:lvl>
  </w:abstractNum>
  <w:abstractNum w:abstractNumId="69" w15:restartNumberingAfterBreak="0">
    <w:nsid w:val="00000046"/>
    <w:multiLevelType w:val="multilevel"/>
    <w:tmpl w:val="00000046"/>
    <w:name w:val="WW8Num70"/>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70" w15:restartNumberingAfterBreak="0">
    <w:nsid w:val="00000047"/>
    <w:multiLevelType w:val="multilevel"/>
    <w:tmpl w:val="00000047"/>
    <w:name w:val="WW8Num71"/>
    <w:lvl w:ilvl="0">
      <w:start w:val="3"/>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1" w15:restartNumberingAfterBreak="0">
    <w:nsid w:val="00000048"/>
    <w:multiLevelType w:val="multilevel"/>
    <w:tmpl w:val="00000048"/>
    <w:name w:val="WW8Num72"/>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2" w15:restartNumberingAfterBreak="0">
    <w:nsid w:val="00000049"/>
    <w:multiLevelType w:val="multilevel"/>
    <w:tmpl w:val="00000049"/>
    <w:name w:val="WW8Num73"/>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73" w15:restartNumberingAfterBreak="0">
    <w:nsid w:val="0000004A"/>
    <w:multiLevelType w:val="multilevel"/>
    <w:tmpl w:val="0000004A"/>
    <w:name w:val="WW8Num74"/>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4" w15:restartNumberingAfterBreak="0">
    <w:nsid w:val="0000004B"/>
    <w:multiLevelType w:val="multilevel"/>
    <w:tmpl w:val="0000004B"/>
    <w:name w:val="WW8Num7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5" w15:restartNumberingAfterBreak="0">
    <w:nsid w:val="0000004C"/>
    <w:multiLevelType w:val="multilevel"/>
    <w:tmpl w:val="0000004C"/>
    <w:name w:val="WW8Num76"/>
    <w:lvl w:ilvl="0">
      <w:start w:val="5"/>
      <w:numFmt w:val="decimal"/>
      <w:lvlText w:val="%1."/>
      <w:lvlJc w:val="left"/>
      <w:pPr>
        <w:tabs>
          <w:tab w:val="num" w:pos="0"/>
        </w:tabs>
        <w:ind w:left="405" w:hanging="351"/>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51"/>
      </w:pPr>
      <w:rPr>
        <w:rFonts w:ascii="Symbol" w:hAnsi="Symbol" w:cs="Symbol" w:hint="default"/>
        <w:lang w:val="be-BY" w:bidi="be-BY"/>
      </w:rPr>
    </w:lvl>
    <w:lvl w:ilvl="2">
      <w:start w:val="1"/>
      <w:numFmt w:val="bullet"/>
      <w:lvlText w:val=""/>
      <w:lvlJc w:val="left"/>
      <w:pPr>
        <w:tabs>
          <w:tab w:val="num" w:pos="0"/>
        </w:tabs>
        <w:ind w:left="1423" w:hanging="351"/>
      </w:pPr>
      <w:rPr>
        <w:rFonts w:ascii="Symbol" w:hAnsi="Symbol" w:cs="Symbol" w:hint="default"/>
        <w:lang w:val="be-BY" w:bidi="be-BY"/>
      </w:rPr>
    </w:lvl>
    <w:lvl w:ilvl="3">
      <w:start w:val="1"/>
      <w:numFmt w:val="bullet"/>
      <w:lvlText w:val=""/>
      <w:lvlJc w:val="left"/>
      <w:pPr>
        <w:tabs>
          <w:tab w:val="num" w:pos="0"/>
        </w:tabs>
        <w:ind w:left="1934" w:hanging="351"/>
      </w:pPr>
      <w:rPr>
        <w:rFonts w:ascii="Symbol" w:hAnsi="Symbol" w:cs="Symbol" w:hint="default"/>
        <w:lang w:val="be-BY" w:bidi="be-BY"/>
      </w:rPr>
    </w:lvl>
    <w:lvl w:ilvl="4">
      <w:start w:val="1"/>
      <w:numFmt w:val="bullet"/>
      <w:lvlText w:val=""/>
      <w:lvlJc w:val="left"/>
      <w:pPr>
        <w:tabs>
          <w:tab w:val="num" w:pos="0"/>
        </w:tabs>
        <w:ind w:left="2446" w:hanging="351"/>
      </w:pPr>
      <w:rPr>
        <w:rFonts w:ascii="Symbol" w:hAnsi="Symbol" w:cs="Symbol" w:hint="default"/>
        <w:lang w:val="be-BY" w:bidi="be-BY"/>
      </w:rPr>
    </w:lvl>
    <w:lvl w:ilvl="5">
      <w:start w:val="1"/>
      <w:numFmt w:val="bullet"/>
      <w:lvlText w:val=""/>
      <w:lvlJc w:val="left"/>
      <w:pPr>
        <w:tabs>
          <w:tab w:val="num" w:pos="0"/>
        </w:tabs>
        <w:ind w:left="2958" w:hanging="351"/>
      </w:pPr>
      <w:rPr>
        <w:rFonts w:ascii="Symbol" w:hAnsi="Symbol" w:cs="Symbol" w:hint="default"/>
        <w:lang w:val="be-BY" w:bidi="be-BY"/>
      </w:rPr>
    </w:lvl>
    <w:lvl w:ilvl="6">
      <w:start w:val="1"/>
      <w:numFmt w:val="bullet"/>
      <w:lvlText w:val=""/>
      <w:lvlJc w:val="left"/>
      <w:pPr>
        <w:tabs>
          <w:tab w:val="num" w:pos="0"/>
        </w:tabs>
        <w:ind w:left="3469" w:hanging="351"/>
      </w:pPr>
      <w:rPr>
        <w:rFonts w:ascii="Symbol" w:hAnsi="Symbol" w:cs="Symbol" w:hint="default"/>
        <w:lang w:val="be-BY" w:bidi="be-BY"/>
      </w:rPr>
    </w:lvl>
    <w:lvl w:ilvl="7">
      <w:start w:val="1"/>
      <w:numFmt w:val="bullet"/>
      <w:lvlText w:val=""/>
      <w:lvlJc w:val="left"/>
      <w:pPr>
        <w:tabs>
          <w:tab w:val="num" w:pos="0"/>
        </w:tabs>
        <w:ind w:left="3981" w:hanging="351"/>
      </w:pPr>
      <w:rPr>
        <w:rFonts w:ascii="Symbol" w:hAnsi="Symbol" w:cs="Symbol" w:hint="default"/>
        <w:lang w:val="be-BY" w:bidi="be-BY"/>
      </w:rPr>
    </w:lvl>
    <w:lvl w:ilvl="8">
      <w:start w:val="1"/>
      <w:numFmt w:val="bullet"/>
      <w:lvlText w:val=""/>
      <w:lvlJc w:val="left"/>
      <w:pPr>
        <w:tabs>
          <w:tab w:val="num" w:pos="0"/>
        </w:tabs>
        <w:ind w:left="4492" w:hanging="351"/>
      </w:pPr>
      <w:rPr>
        <w:rFonts w:ascii="Symbol" w:hAnsi="Symbol" w:cs="Symbol" w:hint="default"/>
        <w:lang w:val="be-BY" w:bidi="be-BY"/>
      </w:rPr>
    </w:lvl>
  </w:abstractNum>
  <w:abstractNum w:abstractNumId="76" w15:restartNumberingAfterBreak="0">
    <w:nsid w:val="0000004D"/>
    <w:multiLevelType w:val="multilevel"/>
    <w:tmpl w:val="0000004D"/>
    <w:name w:val="WW8Num77"/>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7" w15:restartNumberingAfterBreak="0">
    <w:nsid w:val="0000004E"/>
    <w:multiLevelType w:val="multilevel"/>
    <w:tmpl w:val="0000004E"/>
    <w:name w:val="WW8Num78"/>
    <w:lvl w:ilvl="0">
      <w:start w:val="3"/>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78" w15:restartNumberingAfterBreak="0">
    <w:nsid w:val="0000004F"/>
    <w:multiLevelType w:val="multilevel"/>
    <w:tmpl w:val="0000004F"/>
    <w:name w:val="WW8Num79"/>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9" w15:restartNumberingAfterBreak="0">
    <w:nsid w:val="00000050"/>
    <w:multiLevelType w:val="multilevel"/>
    <w:tmpl w:val="00000050"/>
    <w:name w:val="WW8Num80"/>
    <w:lvl w:ilvl="0">
      <w:start w:val="1"/>
      <w:numFmt w:val="decimal"/>
      <w:lvlText w:val="%1)"/>
      <w:lvlJc w:val="left"/>
      <w:pPr>
        <w:tabs>
          <w:tab w:val="num" w:pos="0"/>
        </w:tabs>
        <w:ind w:left="441" w:hanging="387"/>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87"/>
      </w:pPr>
      <w:rPr>
        <w:rFonts w:ascii="Symbol" w:hAnsi="Symbol" w:cs="Symbol" w:hint="default"/>
        <w:lang w:val="be-BY" w:bidi="be-BY"/>
      </w:rPr>
    </w:lvl>
    <w:lvl w:ilvl="2">
      <w:start w:val="1"/>
      <w:numFmt w:val="bullet"/>
      <w:lvlText w:val=""/>
      <w:lvlJc w:val="left"/>
      <w:pPr>
        <w:tabs>
          <w:tab w:val="num" w:pos="0"/>
        </w:tabs>
        <w:ind w:left="1664" w:hanging="387"/>
      </w:pPr>
      <w:rPr>
        <w:rFonts w:ascii="Symbol" w:hAnsi="Symbol" w:cs="Symbol" w:hint="default"/>
        <w:lang w:val="be-BY" w:bidi="be-BY"/>
      </w:rPr>
    </w:lvl>
    <w:lvl w:ilvl="3">
      <w:start w:val="1"/>
      <w:numFmt w:val="bullet"/>
      <w:lvlText w:val=""/>
      <w:lvlJc w:val="left"/>
      <w:pPr>
        <w:tabs>
          <w:tab w:val="num" w:pos="0"/>
        </w:tabs>
        <w:ind w:left="2276" w:hanging="387"/>
      </w:pPr>
      <w:rPr>
        <w:rFonts w:ascii="Symbol" w:hAnsi="Symbol" w:cs="Symbol" w:hint="default"/>
        <w:lang w:val="be-BY" w:bidi="be-BY"/>
      </w:rPr>
    </w:lvl>
    <w:lvl w:ilvl="4">
      <w:start w:val="1"/>
      <w:numFmt w:val="bullet"/>
      <w:lvlText w:val=""/>
      <w:lvlJc w:val="left"/>
      <w:pPr>
        <w:tabs>
          <w:tab w:val="num" w:pos="0"/>
        </w:tabs>
        <w:ind w:left="2888" w:hanging="387"/>
      </w:pPr>
      <w:rPr>
        <w:rFonts w:ascii="Symbol" w:hAnsi="Symbol" w:cs="Symbol" w:hint="default"/>
        <w:lang w:val="be-BY" w:bidi="be-BY"/>
      </w:rPr>
    </w:lvl>
    <w:lvl w:ilvl="5">
      <w:start w:val="1"/>
      <w:numFmt w:val="bullet"/>
      <w:lvlText w:val=""/>
      <w:lvlJc w:val="left"/>
      <w:pPr>
        <w:tabs>
          <w:tab w:val="num" w:pos="0"/>
        </w:tabs>
        <w:ind w:left="3500" w:hanging="387"/>
      </w:pPr>
      <w:rPr>
        <w:rFonts w:ascii="Symbol" w:hAnsi="Symbol" w:cs="Symbol" w:hint="default"/>
        <w:lang w:val="be-BY" w:bidi="be-BY"/>
      </w:rPr>
    </w:lvl>
    <w:lvl w:ilvl="6">
      <w:start w:val="1"/>
      <w:numFmt w:val="bullet"/>
      <w:lvlText w:val=""/>
      <w:lvlJc w:val="left"/>
      <w:pPr>
        <w:tabs>
          <w:tab w:val="num" w:pos="0"/>
        </w:tabs>
        <w:ind w:left="4112" w:hanging="387"/>
      </w:pPr>
      <w:rPr>
        <w:rFonts w:ascii="Symbol" w:hAnsi="Symbol" w:cs="Symbol" w:hint="default"/>
        <w:lang w:val="be-BY" w:bidi="be-BY"/>
      </w:rPr>
    </w:lvl>
    <w:lvl w:ilvl="7">
      <w:start w:val="1"/>
      <w:numFmt w:val="bullet"/>
      <w:lvlText w:val=""/>
      <w:lvlJc w:val="left"/>
      <w:pPr>
        <w:tabs>
          <w:tab w:val="num" w:pos="0"/>
        </w:tabs>
        <w:ind w:left="4724" w:hanging="387"/>
      </w:pPr>
      <w:rPr>
        <w:rFonts w:ascii="Symbol" w:hAnsi="Symbol" w:cs="Symbol" w:hint="default"/>
        <w:lang w:val="be-BY" w:bidi="be-BY"/>
      </w:rPr>
    </w:lvl>
    <w:lvl w:ilvl="8">
      <w:start w:val="1"/>
      <w:numFmt w:val="bullet"/>
      <w:lvlText w:val=""/>
      <w:lvlJc w:val="left"/>
      <w:pPr>
        <w:tabs>
          <w:tab w:val="num" w:pos="0"/>
        </w:tabs>
        <w:ind w:left="5336" w:hanging="387"/>
      </w:pPr>
      <w:rPr>
        <w:rFonts w:ascii="Symbol" w:hAnsi="Symbol" w:cs="Symbol" w:hint="default"/>
        <w:lang w:val="be-BY" w:bidi="be-BY"/>
      </w:rPr>
    </w:lvl>
  </w:abstractNum>
  <w:abstractNum w:abstractNumId="80" w15:restartNumberingAfterBreak="0">
    <w:nsid w:val="00000051"/>
    <w:multiLevelType w:val="singleLevel"/>
    <w:tmpl w:val="00000051"/>
    <w:name w:val="WW8Num81"/>
    <w:lvl w:ilvl="0">
      <w:start w:val="1"/>
      <w:numFmt w:val="bullet"/>
      <w:lvlText w:val=""/>
      <w:lvlJc w:val="left"/>
      <w:pPr>
        <w:tabs>
          <w:tab w:val="num" w:pos="0"/>
        </w:tabs>
        <w:ind w:left="720" w:hanging="360"/>
      </w:pPr>
      <w:rPr>
        <w:rFonts w:ascii="Symbol" w:hAnsi="Symbol" w:cs="Symbol" w:hint="default"/>
      </w:rPr>
    </w:lvl>
  </w:abstractNum>
  <w:abstractNum w:abstractNumId="81" w15:restartNumberingAfterBreak="0">
    <w:nsid w:val="2B4F3144"/>
    <w:multiLevelType w:val="multilevel"/>
    <w:tmpl w:val="582E5E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2CDA656D"/>
    <w:multiLevelType w:val="multilevel"/>
    <w:tmpl w:val="92E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201B10"/>
    <w:multiLevelType w:val="multilevel"/>
    <w:tmpl w:val="B51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345967"/>
    <w:multiLevelType w:val="multilevel"/>
    <w:tmpl w:val="13864A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4FB04D27"/>
    <w:multiLevelType w:val="multilevel"/>
    <w:tmpl w:val="27F43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B75626"/>
    <w:multiLevelType w:val="multilevel"/>
    <w:tmpl w:val="78A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675254">
    <w:abstractNumId w:val="0"/>
  </w:num>
  <w:num w:numId="2" w16cid:durableId="25914724">
    <w:abstractNumId w:val="1"/>
  </w:num>
  <w:num w:numId="3" w16cid:durableId="1730882461">
    <w:abstractNumId w:val="2"/>
  </w:num>
  <w:num w:numId="4" w16cid:durableId="1742556399">
    <w:abstractNumId w:val="3"/>
  </w:num>
  <w:num w:numId="5" w16cid:durableId="908075502">
    <w:abstractNumId w:val="4"/>
  </w:num>
  <w:num w:numId="6" w16cid:durableId="1525896554">
    <w:abstractNumId w:val="5"/>
  </w:num>
  <w:num w:numId="7" w16cid:durableId="280382866">
    <w:abstractNumId w:val="6"/>
  </w:num>
  <w:num w:numId="8" w16cid:durableId="400064056">
    <w:abstractNumId w:val="7"/>
  </w:num>
  <w:num w:numId="9" w16cid:durableId="259683399">
    <w:abstractNumId w:val="8"/>
  </w:num>
  <w:num w:numId="10" w16cid:durableId="728192190">
    <w:abstractNumId w:val="9"/>
  </w:num>
  <w:num w:numId="11" w16cid:durableId="1001393621">
    <w:abstractNumId w:val="10"/>
  </w:num>
  <w:num w:numId="12" w16cid:durableId="1209563175">
    <w:abstractNumId w:val="11"/>
  </w:num>
  <w:num w:numId="13" w16cid:durableId="801654959">
    <w:abstractNumId w:val="12"/>
  </w:num>
  <w:num w:numId="14" w16cid:durableId="840198834">
    <w:abstractNumId w:val="13"/>
  </w:num>
  <w:num w:numId="15" w16cid:durableId="48919767">
    <w:abstractNumId w:val="14"/>
  </w:num>
  <w:num w:numId="16" w16cid:durableId="542402651">
    <w:abstractNumId w:val="15"/>
  </w:num>
  <w:num w:numId="17" w16cid:durableId="946815278">
    <w:abstractNumId w:val="16"/>
  </w:num>
  <w:num w:numId="18" w16cid:durableId="816796713">
    <w:abstractNumId w:val="17"/>
  </w:num>
  <w:num w:numId="19" w16cid:durableId="1759446133">
    <w:abstractNumId w:val="18"/>
  </w:num>
  <w:num w:numId="20" w16cid:durableId="850097363">
    <w:abstractNumId w:val="19"/>
  </w:num>
  <w:num w:numId="21" w16cid:durableId="647395202">
    <w:abstractNumId w:val="20"/>
  </w:num>
  <w:num w:numId="22" w16cid:durableId="1987124476">
    <w:abstractNumId w:val="21"/>
  </w:num>
  <w:num w:numId="23" w16cid:durableId="653870456">
    <w:abstractNumId w:val="22"/>
  </w:num>
  <w:num w:numId="24" w16cid:durableId="1594849831">
    <w:abstractNumId w:val="23"/>
  </w:num>
  <w:num w:numId="25" w16cid:durableId="1871868382">
    <w:abstractNumId w:val="24"/>
  </w:num>
  <w:num w:numId="26" w16cid:durableId="517429413">
    <w:abstractNumId w:val="25"/>
  </w:num>
  <w:num w:numId="27" w16cid:durableId="1819758762">
    <w:abstractNumId w:val="26"/>
  </w:num>
  <w:num w:numId="28" w16cid:durableId="1426225574">
    <w:abstractNumId w:val="27"/>
  </w:num>
  <w:num w:numId="29" w16cid:durableId="772242363">
    <w:abstractNumId w:val="28"/>
  </w:num>
  <w:num w:numId="30" w16cid:durableId="2141847863">
    <w:abstractNumId w:val="29"/>
  </w:num>
  <w:num w:numId="31" w16cid:durableId="1509442570">
    <w:abstractNumId w:val="30"/>
  </w:num>
  <w:num w:numId="32" w16cid:durableId="2009288087">
    <w:abstractNumId w:val="31"/>
  </w:num>
  <w:num w:numId="33" w16cid:durableId="1756440076">
    <w:abstractNumId w:val="32"/>
  </w:num>
  <w:num w:numId="34" w16cid:durableId="1611743952">
    <w:abstractNumId w:val="33"/>
  </w:num>
  <w:num w:numId="35" w16cid:durableId="1446389672">
    <w:abstractNumId w:val="34"/>
  </w:num>
  <w:num w:numId="36" w16cid:durableId="15497702">
    <w:abstractNumId w:val="35"/>
  </w:num>
  <w:num w:numId="37" w16cid:durableId="1003628526">
    <w:abstractNumId w:val="36"/>
  </w:num>
  <w:num w:numId="38" w16cid:durableId="2104840379">
    <w:abstractNumId w:val="37"/>
  </w:num>
  <w:num w:numId="39" w16cid:durableId="1608198025">
    <w:abstractNumId w:val="38"/>
  </w:num>
  <w:num w:numId="40" w16cid:durableId="2032027427">
    <w:abstractNumId w:val="39"/>
  </w:num>
  <w:num w:numId="41" w16cid:durableId="1358627588">
    <w:abstractNumId w:val="40"/>
  </w:num>
  <w:num w:numId="42" w16cid:durableId="1863396967">
    <w:abstractNumId w:val="41"/>
  </w:num>
  <w:num w:numId="43" w16cid:durableId="1759867683">
    <w:abstractNumId w:val="42"/>
  </w:num>
  <w:num w:numId="44" w16cid:durableId="1165972532">
    <w:abstractNumId w:val="43"/>
  </w:num>
  <w:num w:numId="45" w16cid:durableId="201867232">
    <w:abstractNumId w:val="44"/>
  </w:num>
  <w:num w:numId="46" w16cid:durableId="1057095923">
    <w:abstractNumId w:val="45"/>
  </w:num>
  <w:num w:numId="47" w16cid:durableId="701788142">
    <w:abstractNumId w:val="46"/>
  </w:num>
  <w:num w:numId="48" w16cid:durableId="1607614629">
    <w:abstractNumId w:val="47"/>
  </w:num>
  <w:num w:numId="49" w16cid:durableId="739988602">
    <w:abstractNumId w:val="48"/>
  </w:num>
  <w:num w:numId="50" w16cid:durableId="578633290">
    <w:abstractNumId w:val="49"/>
  </w:num>
  <w:num w:numId="51" w16cid:durableId="1840995644">
    <w:abstractNumId w:val="50"/>
  </w:num>
  <w:num w:numId="52" w16cid:durableId="134035176">
    <w:abstractNumId w:val="51"/>
  </w:num>
  <w:num w:numId="53" w16cid:durableId="754744808">
    <w:abstractNumId w:val="52"/>
  </w:num>
  <w:num w:numId="54" w16cid:durableId="2087026287">
    <w:abstractNumId w:val="53"/>
  </w:num>
  <w:num w:numId="55" w16cid:durableId="1135754289">
    <w:abstractNumId w:val="54"/>
  </w:num>
  <w:num w:numId="56" w16cid:durableId="1407147820">
    <w:abstractNumId w:val="55"/>
  </w:num>
  <w:num w:numId="57" w16cid:durableId="1809123066">
    <w:abstractNumId w:val="56"/>
  </w:num>
  <w:num w:numId="58" w16cid:durableId="1117259803">
    <w:abstractNumId w:val="57"/>
  </w:num>
  <w:num w:numId="59" w16cid:durableId="649484098">
    <w:abstractNumId w:val="58"/>
  </w:num>
  <w:num w:numId="60" w16cid:durableId="1486703427">
    <w:abstractNumId w:val="59"/>
  </w:num>
  <w:num w:numId="61" w16cid:durableId="182519320">
    <w:abstractNumId w:val="60"/>
  </w:num>
  <w:num w:numId="62" w16cid:durableId="41372460">
    <w:abstractNumId w:val="61"/>
  </w:num>
  <w:num w:numId="63" w16cid:durableId="764614011">
    <w:abstractNumId w:val="62"/>
  </w:num>
  <w:num w:numId="64" w16cid:durableId="1142386201">
    <w:abstractNumId w:val="63"/>
  </w:num>
  <w:num w:numId="65" w16cid:durableId="349769813">
    <w:abstractNumId w:val="64"/>
  </w:num>
  <w:num w:numId="66" w16cid:durableId="1316226111">
    <w:abstractNumId w:val="65"/>
  </w:num>
  <w:num w:numId="67" w16cid:durableId="491258146">
    <w:abstractNumId w:val="66"/>
  </w:num>
  <w:num w:numId="68" w16cid:durableId="892690650">
    <w:abstractNumId w:val="67"/>
  </w:num>
  <w:num w:numId="69" w16cid:durableId="1304845491">
    <w:abstractNumId w:val="68"/>
  </w:num>
  <w:num w:numId="70" w16cid:durableId="433013450">
    <w:abstractNumId w:val="69"/>
  </w:num>
  <w:num w:numId="71" w16cid:durableId="1929146919">
    <w:abstractNumId w:val="70"/>
  </w:num>
  <w:num w:numId="72" w16cid:durableId="615140041">
    <w:abstractNumId w:val="71"/>
  </w:num>
  <w:num w:numId="73" w16cid:durableId="1198199697">
    <w:abstractNumId w:val="72"/>
  </w:num>
  <w:num w:numId="74" w16cid:durableId="1159812252">
    <w:abstractNumId w:val="73"/>
  </w:num>
  <w:num w:numId="75" w16cid:durableId="585304050">
    <w:abstractNumId w:val="74"/>
  </w:num>
  <w:num w:numId="76" w16cid:durableId="67121208">
    <w:abstractNumId w:val="75"/>
  </w:num>
  <w:num w:numId="77" w16cid:durableId="517280971">
    <w:abstractNumId w:val="76"/>
  </w:num>
  <w:num w:numId="78" w16cid:durableId="1856379201">
    <w:abstractNumId w:val="77"/>
  </w:num>
  <w:num w:numId="79" w16cid:durableId="340863758">
    <w:abstractNumId w:val="78"/>
  </w:num>
  <w:num w:numId="80" w16cid:durableId="2079134153">
    <w:abstractNumId w:val="79"/>
  </w:num>
  <w:num w:numId="81" w16cid:durableId="2035959922">
    <w:abstractNumId w:val="80"/>
  </w:num>
  <w:num w:numId="82" w16cid:durableId="1329560609">
    <w:abstractNumId w:val="86"/>
  </w:num>
  <w:num w:numId="83" w16cid:durableId="585651723">
    <w:abstractNumId w:val="85"/>
  </w:num>
  <w:num w:numId="84" w16cid:durableId="1011952893">
    <w:abstractNumId w:val="83"/>
  </w:num>
  <w:num w:numId="85" w16cid:durableId="1460612017">
    <w:abstractNumId w:val="82"/>
  </w:num>
  <w:num w:numId="86" w16cid:durableId="346566899">
    <w:abstractNumId w:val="84"/>
  </w:num>
  <w:num w:numId="87" w16cid:durableId="67730804">
    <w:abstractNumId w:val="8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5404"/>
    <w:rsid w:val="00024723"/>
    <w:rsid w:val="00036489"/>
    <w:rsid w:val="00045AB3"/>
    <w:rsid w:val="00074D84"/>
    <w:rsid w:val="00081FC4"/>
    <w:rsid w:val="000A3C3A"/>
    <w:rsid w:val="000C5EE9"/>
    <w:rsid w:val="000E156D"/>
    <w:rsid w:val="0011088B"/>
    <w:rsid w:val="00117414"/>
    <w:rsid w:val="001208BC"/>
    <w:rsid w:val="00185ADF"/>
    <w:rsid w:val="001C0A70"/>
    <w:rsid w:val="002A256F"/>
    <w:rsid w:val="002E5C60"/>
    <w:rsid w:val="00310918"/>
    <w:rsid w:val="003946E3"/>
    <w:rsid w:val="0039530E"/>
    <w:rsid w:val="003E33EE"/>
    <w:rsid w:val="00411AE3"/>
    <w:rsid w:val="00412356"/>
    <w:rsid w:val="0043520B"/>
    <w:rsid w:val="004431B4"/>
    <w:rsid w:val="00451CDA"/>
    <w:rsid w:val="004D4455"/>
    <w:rsid w:val="004E6F60"/>
    <w:rsid w:val="004F07F1"/>
    <w:rsid w:val="00522F42"/>
    <w:rsid w:val="005875AF"/>
    <w:rsid w:val="005963DE"/>
    <w:rsid w:val="00616FC4"/>
    <w:rsid w:val="006748D2"/>
    <w:rsid w:val="0069690C"/>
    <w:rsid w:val="006D35C2"/>
    <w:rsid w:val="006E2E4E"/>
    <w:rsid w:val="007062D2"/>
    <w:rsid w:val="0073483C"/>
    <w:rsid w:val="0075156E"/>
    <w:rsid w:val="00843538"/>
    <w:rsid w:val="00853E7B"/>
    <w:rsid w:val="0086795F"/>
    <w:rsid w:val="008766F2"/>
    <w:rsid w:val="008851AD"/>
    <w:rsid w:val="008F26EA"/>
    <w:rsid w:val="00912CBF"/>
    <w:rsid w:val="0095039C"/>
    <w:rsid w:val="00962FAF"/>
    <w:rsid w:val="009E74D3"/>
    <w:rsid w:val="00A33BAD"/>
    <w:rsid w:val="00A7424B"/>
    <w:rsid w:val="00AA2D8F"/>
    <w:rsid w:val="00B94DDD"/>
    <w:rsid w:val="00C22C6B"/>
    <w:rsid w:val="00C55A6F"/>
    <w:rsid w:val="00CF6795"/>
    <w:rsid w:val="00D011D0"/>
    <w:rsid w:val="00D0507F"/>
    <w:rsid w:val="00D27AD4"/>
    <w:rsid w:val="00D5346E"/>
    <w:rsid w:val="00D61997"/>
    <w:rsid w:val="00DB5A93"/>
    <w:rsid w:val="00DF5459"/>
    <w:rsid w:val="00E413D6"/>
    <w:rsid w:val="00E44F25"/>
    <w:rsid w:val="00F15CB1"/>
    <w:rsid w:val="00F45404"/>
    <w:rsid w:val="00F950F7"/>
    <w:rsid w:val="00FA4899"/>
    <w:rsid w:val="00FF1D1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F1C79EB"/>
  <w15:chartTrackingRefBased/>
  <w15:docId w15:val="{C548A704-7EF9-4CB7-9445-DCD7E1F8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val="ru-RU" w:eastAsia="zh-CN"/>
    </w:rPr>
  </w:style>
  <w:style w:type="paragraph" w:styleId="1">
    <w:name w:val="heading 1"/>
    <w:basedOn w:val="a"/>
    <w:next w:val="a0"/>
    <w:qFormat/>
    <w:pPr>
      <w:numPr>
        <w:numId w:val="1"/>
      </w:numPr>
      <w:suppressAutoHyphens w:val="0"/>
      <w:spacing w:before="90"/>
      <w:ind w:left="102"/>
      <w:outlineLvl w:val="0"/>
    </w:pPr>
    <w:rPr>
      <w:b/>
      <w:bCs/>
      <w:lang w:val="be-BY" w:bidi="be-BY"/>
    </w:rPr>
  </w:style>
  <w:style w:type="paragraph" w:styleId="2">
    <w:name w:val="heading 2"/>
    <w:basedOn w:val="a"/>
    <w:next w:val="a0"/>
    <w:qFormat/>
    <w:pPr>
      <w:numPr>
        <w:ilvl w:val="1"/>
        <w:numId w:val="1"/>
      </w:numPr>
      <w:suppressAutoHyphens w:val="0"/>
      <w:spacing w:line="274" w:lineRule="exact"/>
      <w:ind w:left="810"/>
      <w:outlineLvl w:val="1"/>
    </w:pPr>
    <w:rPr>
      <w:b/>
      <w:bCs/>
      <w:i/>
      <w:lang w:val="be-BY" w:bidi="be-BY"/>
    </w:rPr>
  </w:style>
  <w:style w:type="paragraph" w:styleId="3">
    <w:name w:val="heading 3"/>
    <w:basedOn w:val="a"/>
    <w:next w:val="a"/>
    <w:link w:val="30"/>
    <w:uiPriority w:val="9"/>
    <w:semiHidden/>
    <w:unhideWhenUsed/>
    <w:qFormat/>
    <w:rsid w:val="00A7424B"/>
    <w:pPr>
      <w:keepNext/>
      <w:spacing w:before="240" w:after="60"/>
      <w:outlineLvl w:val="2"/>
    </w:pPr>
    <w:rPr>
      <w:rFonts w:ascii="Aptos Display" w:hAnsi="Aptos Display"/>
      <w:b/>
      <w:b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sz w:val="28"/>
      <w:szCs w:val="28"/>
    </w:rPr>
  </w:style>
  <w:style w:type="character" w:customStyle="1" w:styleId="WW8Num3z0">
    <w:name w:val="WW8Num3z0"/>
    <w:rPr>
      <w:rFonts w:hint="default"/>
      <w:bCs/>
      <w:sz w:val="28"/>
      <w:szCs w:val="28"/>
    </w:rPr>
  </w:style>
  <w:style w:type="character" w:customStyle="1" w:styleId="WW8Num4z0">
    <w:name w:val="WW8Num4z0"/>
    <w:rPr>
      <w:rFonts w:ascii="Symbol" w:hAnsi="Symbol" w:cs="Symbol" w:hint="default"/>
      <w:sz w:val="28"/>
      <w:szCs w:val="28"/>
    </w:rPr>
  </w:style>
  <w:style w:type="character" w:customStyle="1" w:styleId="WW8Num4z1">
    <w:name w:val="WW8Num4z1"/>
    <w:rPr>
      <w:rFonts w:ascii="Courier New" w:hAnsi="Courier New" w:cs="Courier New"/>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Calibri" w:eastAsia="Times New Roman" w:hAnsi="Calibri" w:cs="Times New Roman"/>
      <w:spacing w:val="0"/>
      <w:w w:val="99"/>
      <w:sz w:val="20"/>
      <w:szCs w:val="20"/>
      <w:lang w:val="be-BY" w:eastAsia="be-BY" w:bidi="be-BY"/>
    </w:rPr>
  </w:style>
  <w:style w:type="character" w:customStyle="1" w:styleId="WW8Num5z1">
    <w:name w:val="WW8Num5z1"/>
    <w:rPr>
      <w:rFonts w:ascii="Symbol" w:hAnsi="Symbol" w:cs="Symbol" w:hint="default"/>
      <w:lang w:val="be-BY" w:bidi="be-BY"/>
    </w:rPr>
  </w:style>
  <w:style w:type="character" w:customStyle="1" w:styleId="WW8Num6z0">
    <w:name w:val="WW8Num6z0"/>
    <w:rPr>
      <w:rFonts w:ascii="Calibri" w:eastAsia="Times New Roman" w:hAnsi="Calibri" w:cs="Times New Roman"/>
      <w:spacing w:val="0"/>
      <w:w w:val="99"/>
      <w:sz w:val="20"/>
      <w:szCs w:val="20"/>
      <w:lang w:val="be-BY" w:eastAsia="be-BY" w:bidi="be-BY"/>
    </w:rPr>
  </w:style>
  <w:style w:type="character" w:customStyle="1" w:styleId="WW8Num6z1">
    <w:name w:val="WW8Num6z1"/>
    <w:rPr>
      <w:rFonts w:ascii="Symbol" w:hAnsi="Symbol" w:cs="Symbol" w:hint="default"/>
      <w:lang w:val="be-BY" w:bidi="be-BY"/>
    </w:rPr>
  </w:style>
  <w:style w:type="character" w:customStyle="1" w:styleId="WW8Num7z0">
    <w:name w:val="WW8Num7z0"/>
    <w:rPr>
      <w:rFonts w:ascii="Calibri" w:eastAsia="Times New Roman" w:hAnsi="Calibri" w:cs="Times New Roman"/>
      <w:spacing w:val="0"/>
      <w:w w:val="99"/>
      <w:sz w:val="20"/>
      <w:szCs w:val="20"/>
      <w:lang w:val="be-BY" w:eastAsia="be-BY" w:bidi="be-BY"/>
    </w:rPr>
  </w:style>
  <w:style w:type="character" w:customStyle="1" w:styleId="WW8Num7z1">
    <w:name w:val="WW8Num7z1"/>
    <w:rPr>
      <w:rFonts w:ascii="Symbol" w:hAnsi="Symbol" w:cs="Symbol" w:hint="default"/>
      <w:lang w:val="be-BY" w:bidi="be-BY"/>
    </w:rPr>
  </w:style>
  <w:style w:type="character" w:customStyle="1" w:styleId="WW8Num8z0">
    <w:name w:val="WW8Num8z0"/>
    <w:rPr>
      <w:rFonts w:ascii="Calibri" w:eastAsia="Times New Roman" w:hAnsi="Calibri" w:cs="Times New Roman"/>
      <w:spacing w:val="0"/>
      <w:w w:val="99"/>
      <w:sz w:val="20"/>
      <w:szCs w:val="20"/>
      <w:lang w:val="be-BY" w:eastAsia="be-BY" w:bidi="be-BY"/>
    </w:rPr>
  </w:style>
  <w:style w:type="character" w:customStyle="1" w:styleId="WW8Num8z1">
    <w:name w:val="WW8Num8z1"/>
    <w:rPr>
      <w:rFonts w:ascii="Symbol" w:hAnsi="Symbol" w:cs="Symbol" w:hint="default"/>
      <w:lang w:val="be-BY" w:bidi="be-BY"/>
    </w:rPr>
  </w:style>
  <w:style w:type="character" w:customStyle="1" w:styleId="WW8Num9z0">
    <w:name w:val="WW8Num9z0"/>
    <w:rPr>
      <w:rFonts w:ascii="Calibri" w:eastAsia="Times New Roman" w:hAnsi="Calibri" w:cs="Times New Roman"/>
      <w:spacing w:val="0"/>
      <w:w w:val="99"/>
      <w:sz w:val="20"/>
      <w:szCs w:val="20"/>
      <w:lang w:val="be-BY" w:eastAsia="be-BY" w:bidi="be-BY"/>
    </w:rPr>
  </w:style>
  <w:style w:type="character" w:customStyle="1" w:styleId="WW8Num9z1">
    <w:name w:val="WW8Num9z1"/>
    <w:rPr>
      <w:rFonts w:ascii="Symbol" w:hAnsi="Symbol" w:cs="Symbol" w:hint="default"/>
      <w:lang w:val="be-BY" w:bidi="be-BY"/>
    </w:rPr>
  </w:style>
  <w:style w:type="character" w:customStyle="1" w:styleId="WW8Num10z0">
    <w:name w:val="WW8Num10z0"/>
    <w:rPr>
      <w:rFonts w:ascii="Calibri" w:eastAsia="Times New Roman" w:hAnsi="Calibri" w:cs="Times New Roman"/>
      <w:spacing w:val="0"/>
      <w:w w:val="99"/>
      <w:sz w:val="20"/>
      <w:szCs w:val="20"/>
      <w:lang w:val="be-BY" w:eastAsia="be-BY" w:bidi="be-BY"/>
    </w:rPr>
  </w:style>
  <w:style w:type="character" w:customStyle="1" w:styleId="WW8Num10z1">
    <w:name w:val="WW8Num10z1"/>
    <w:rPr>
      <w:rFonts w:ascii="Symbol" w:hAnsi="Symbol" w:cs="Symbol" w:hint="default"/>
      <w:lang w:val="be-BY" w:bidi="be-BY"/>
    </w:rPr>
  </w:style>
  <w:style w:type="character" w:customStyle="1" w:styleId="WW8Num11z0">
    <w:name w:val="WW8Num11z0"/>
    <w:rPr>
      <w:rFonts w:ascii="Calibri" w:eastAsia="Times New Roman" w:hAnsi="Calibri" w:cs="Times New Roman"/>
      <w:spacing w:val="0"/>
      <w:w w:val="99"/>
      <w:sz w:val="20"/>
      <w:szCs w:val="20"/>
      <w:lang w:val="be-BY" w:eastAsia="be-BY" w:bidi="be-BY"/>
    </w:rPr>
  </w:style>
  <w:style w:type="character" w:customStyle="1" w:styleId="WW8Num11z1">
    <w:name w:val="WW8Num11z1"/>
    <w:rPr>
      <w:rFonts w:ascii="Symbol" w:hAnsi="Symbol" w:cs="Symbol" w:hint="default"/>
      <w:lang w:val="be-BY" w:bidi="be-BY"/>
    </w:rPr>
  </w:style>
  <w:style w:type="character" w:customStyle="1" w:styleId="WW8Num12z0">
    <w:name w:val="WW8Num12z0"/>
    <w:rPr>
      <w:rFonts w:ascii="Calibri" w:eastAsia="Times New Roman" w:hAnsi="Calibri" w:cs="Times New Roman"/>
      <w:spacing w:val="0"/>
      <w:w w:val="99"/>
      <w:sz w:val="20"/>
      <w:szCs w:val="20"/>
      <w:lang w:val="be-BY" w:eastAsia="be-BY" w:bidi="be-BY"/>
    </w:rPr>
  </w:style>
  <w:style w:type="character" w:customStyle="1" w:styleId="WW8Num12z1">
    <w:name w:val="WW8Num12z1"/>
    <w:rPr>
      <w:rFonts w:ascii="Symbol" w:hAnsi="Symbol" w:cs="Symbol" w:hint="default"/>
      <w:lang w:val="be-BY" w:bidi="be-BY"/>
    </w:rPr>
  </w:style>
  <w:style w:type="character" w:customStyle="1" w:styleId="WW8Num13z0">
    <w:name w:val="WW8Num13z0"/>
    <w:rPr>
      <w:rFonts w:ascii="Calibri" w:eastAsia="Times New Roman" w:hAnsi="Calibri" w:cs="Times New Roman"/>
      <w:spacing w:val="0"/>
      <w:w w:val="99"/>
      <w:sz w:val="20"/>
      <w:szCs w:val="20"/>
      <w:lang w:val="be-BY" w:eastAsia="be-BY" w:bidi="be-BY"/>
    </w:rPr>
  </w:style>
  <w:style w:type="character" w:customStyle="1" w:styleId="WW8Num13z1">
    <w:name w:val="WW8Num13z1"/>
    <w:rPr>
      <w:rFonts w:ascii="Symbol" w:hAnsi="Symbol" w:cs="Symbol" w:hint="default"/>
      <w:lang w:val="be-BY" w:bidi="be-BY"/>
    </w:rPr>
  </w:style>
  <w:style w:type="character" w:customStyle="1" w:styleId="WW8Num14z0">
    <w:name w:val="WW8Num14z0"/>
    <w:rPr>
      <w:rFonts w:ascii="Calibri" w:eastAsia="Times New Roman" w:hAnsi="Calibri" w:cs="Times New Roman"/>
      <w:spacing w:val="0"/>
      <w:w w:val="99"/>
      <w:sz w:val="20"/>
      <w:szCs w:val="20"/>
      <w:lang w:val="be-BY" w:eastAsia="be-BY" w:bidi="be-BY"/>
    </w:rPr>
  </w:style>
  <w:style w:type="character" w:customStyle="1" w:styleId="WW8Num14z1">
    <w:name w:val="WW8Num14z1"/>
    <w:rPr>
      <w:rFonts w:ascii="Symbol" w:hAnsi="Symbol" w:cs="Symbol" w:hint="default"/>
      <w:lang w:val="be-BY" w:bidi="be-BY"/>
    </w:rPr>
  </w:style>
  <w:style w:type="character" w:customStyle="1" w:styleId="WW8Num15z0">
    <w:name w:val="WW8Num15z0"/>
    <w:rPr>
      <w:rFonts w:ascii="Calibri" w:eastAsia="Times New Roman" w:hAnsi="Calibri" w:cs="Times New Roman"/>
      <w:spacing w:val="0"/>
      <w:w w:val="99"/>
      <w:sz w:val="20"/>
      <w:szCs w:val="20"/>
      <w:lang w:val="be-BY" w:eastAsia="be-BY" w:bidi="be-BY"/>
    </w:rPr>
  </w:style>
  <w:style w:type="character" w:customStyle="1" w:styleId="WW8Num15z1">
    <w:name w:val="WW8Num15z1"/>
    <w:rPr>
      <w:rFonts w:ascii="Symbol" w:hAnsi="Symbol" w:cs="Symbol" w:hint="default"/>
      <w:lang w:val="be-BY" w:bidi="be-BY"/>
    </w:rPr>
  </w:style>
  <w:style w:type="character" w:customStyle="1" w:styleId="WW8Num16z0">
    <w:name w:val="WW8Num16z0"/>
    <w:rPr>
      <w:rFonts w:ascii="Calibri" w:eastAsia="Times New Roman" w:hAnsi="Calibri" w:cs="Times New Roman"/>
      <w:spacing w:val="0"/>
      <w:w w:val="99"/>
      <w:sz w:val="20"/>
      <w:szCs w:val="20"/>
      <w:lang w:val="be-BY" w:eastAsia="be-BY" w:bidi="be-BY"/>
    </w:rPr>
  </w:style>
  <w:style w:type="character" w:customStyle="1" w:styleId="WW8Num16z1">
    <w:name w:val="WW8Num16z1"/>
    <w:rPr>
      <w:rFonts w:ascii="Symbol" w:hAnsi="Symbol" w:cs="Symbol" w:hint="default"/>
      <w:lang w:val="be-BY" w:bidi="be-BY"/>
    </w:rPr>
  </w:style>
  <w:style w:type="character" w:customStyle="1" w:styleId="WW8Num17z0">
    <w:name w:val="WW8Num17z0"/>
    <w:rPr>
      <w:rFonts w:ascii="Symbol" w:hAnsi="Symbol" w:cs="Symbol" w:hint="default"/>
      <w:color w:val="000000"/>
      <w:sz w:val="28"/>
      <w:szCs w:val="28"/>
    </w:rPr>
  </w:style>
  <w:style w:type="character" w:customStyle="1" w:styleId="WW8Num18z0">
    <w:name w:val="WW8Num18z0"/>
    <w:rPr>
      <w:rFonts w:ascii="Calibri" w:eastAsia="Times New Roman" w:hAnsi="Calibri" w:cs="Times New Roman"/>
      <w:spacing w:val="0"/>
      <w:w w:val="99"/>
      <w:sz w:val="20"/>
      <w:szCs w:val="20"/>
      <w:lang w:val="be-BY" w:eastAsia="be-BY" w:bidi="be-BY"/>
    </w:rPr>
  </w:style>
  <w:style w:type="character" w:customStyle="1" w:styleId="WW8Num18z1">
    <w:name w:val="WW8Num18z1"/>
    <w:rPr>
      <w:rFonts w:ascii="Symbol" w:hAnsi="Symbol" w:cs="Symbol" w:hint="default"/>
      <w:lang w:val="be-BY" w:bidi="be-BY"/>
    </w:rPr>
  </w:style>
  <w:style w:type="character" w:customStyle="1" w:styleId="WW8Num19z0">
    <w:name w:val="WW8Num19z0"/>
    <w:rPr>
      <w:sz w:val="28"/>
      <w:szCs w:val="28"/>
      <w:lang w:val="en-US"/>
    </w:rPr>
  </w:style>
  <w:style w:type="character" w:customStyle="1" w:styleId="WW8Num20z0">
    <w:name w:val="WW8Num20z0"/>
    <w:rPr>
      <w:rFonts w:ascii="Calibri" w:eastAsia="Times New Roman" w:hAnsi="Calibri" w:cs="Times New Roman"/>
      <w:spacing w:val="0"/>
      <w:w w:val="99"/>
      <w:sz w:val="20"/>
      <w:szCs w:val="20"/>
      <w:lang w:val="be-BY" w:eastAsia="be-BY" w:bidi="be-BY"/>
    </w:rPr>
  </w:style>
  <w:style w:type="character" w:customStyle="1" w:styleId="WW8Num20z1">
    <w:name w:val="WW8Num20z1"/>
    <w:rPr>
      <w:rFonts w:ascii="Symbol" w:hAnsi="Symbol" w:cs="Symbol" w:hint="default"/>
      <w:lang w:val="be-BY" w:bidi="be-BY"/>
    </w:rPr>
  </w:style>
  <w:style w:type="character" w:customStyle="1" w:styleId="WW8Num21z0">
    <w:name w:val="WW8Num21z0"/>
    <w:rPr>
      <w:rFonts w:ascii="Calibri" w:eastAsia="Times New Roman" w:hAnsi="Calibri" w:cs="Times New Roman"/>
      <w:spacing w:val="0"/>
      <w:w w:val="99"/>
      <w:sz w:val="20"/>
      <w:szCs w:val="20"/>
      <w:lang w:val="be-BY" w:eastAsia="be-BY" w:bidi="be-BY"/>
    </w:rPr>
  </w:style>
  <w:style w:type="character" w:customStyle="1" w:styleId="WW8Num21z1">
    <w:name w:val="WW8Num21z1"/>
    <w:rPr>
      <w:rFonts w:ascii="Symbol" w:hAnsi="Symbol" w:cs="Symbol" w:hint="default"/>
      <w:lang w:val="be-BY" w:bidi="be-BY"/>
    </w:rPr>
  </w:style>
  <w:style w:type="character" w:customStyle="1" w:styleId="WW8Num22z0">
    <w:name w:val="WW8Num22z0"/>
    <w:rPr>
      <w:rFonts w:ascii="Calibri" w:eastAsia="Times New Roman" w:hAnsi="Calibri" w:cs="Times New Roman"/>
      <w:spacing w:val="0"/>
      <w:w w:val="99"/>
      <w:sz w:val="20"/>
      <w:szCs w:val="20"/>
      <w:lang w:val="be-BY" w:eastAsia="be-BY" w:bidi="be-BY"/>
    </w:rPr>
  </w:style>
  <w:style w:type="character" w:customStyle="1" w:styleId="WW8Num22z1">
    <w:name w:val="WW8Num22z1"/>
    <w:rPr>
      <w:rFonts w:ascii="Symbol" w:hAnsi="Symbol" w:cs="Symbol" w:hint="default"/>
      <w:lang w:val="be-BY" w:bidi="be-BY"/>
    </w:rPr>
  </w:style>
  <w:style w:type="character" w:customStyle="1" w:styleId="WW8Num23z0">
    <w:name w:val="WW8Num23z0"/>
    <w:rPr>
      <w:rFonts w:ascii="Calibri" w:eastAsia="Times New Roman" w:hAnsi="Calibri" w:cs="Times New Roman"/>
      <w:spacing w:val="0"/>
      <w:w w:val="99"/>
      <w:sz w:val="20"/>
      <w:szCs w:val="20"/>
      <w:lang w:val="be-BY" w:eastAsia="be-BY" w:bidi="be-BY"/>
    </w:rPr>
  </w:style>
  <w:style w:type="character" w:customStyle="1" w:styleId="WW8Num23z1">
    <w:name w:val="WW8Num23z1"/>
    <w:rPr>
      <w:rFonts w:ascii="Symbol" w:hAnsi="Symbol" w:cs="Symbol" w:hint="default"/>
      <w:lang w:val="be-BY" w:bidi="be-BY"/>
    </w:rPr>
  </w:style>
  <w:style w:type="character" w:customStyle="1" w:styleId="WW8Num24z0">
    <w:name w:val="WW8Num24z0"/>
    <w:rPr>
      <w:rFonts w:eastAsia="Times New Roman" w:cs="Times New Roman"/>
      <w:spacing w:val="0"/>
      <w:w w:val="99"/>
      <w:sz w:val="20"/>
      <w:szCs w:val="20"/>
      <w:lang w:val="be-BY" w:bidi="be-BY"/>
    </w:rPr>
  </w:style>
  <w:style w:type="character" w:customStyle="1" w:styleId="WW8Num24z1">
    <w:name w:val="WW8Num24z1"/>
    <w:rPr>
      <w:rFonts w:ascii="Symbol" w:hAnsi="Symbol" w:cs="Symbol" w:hint="default"/>
      <w:lang w:val="be-BY" w:bidi="be-BY"/>
    </w:rPr>
  </w:style>
  <w:style w:type="character" w:customStyle="1" w:styleId="WW8Num25z0">
    <w:name w:val="WW8Num25z0"/>
    <w:rPr>
      <w:rFonts w:ascii="Calibri" w:eastAsia="Times New Roman" w:hAnsi="Calibri" w:cs="Times New Roman"/>
      <w:spacing w:val="0"/>
      <w:w w:val="99"/>
      <w:sz w:val="20"/>
      <w:szCs w:val="20"/>
      <w:lang w:val="be-BY" w:eastAsia="be-BY" w:bidi="be-BY"/>
    </w:rPr>
  </w:style>
  <w:style w:type="character" w:customStyle="1" w:styleId="WW8Num25z1">
    <w:name w:val="WW8Num25z1"/>
    <w:rPr>
      <w:rFonts w:ascii="Symbol" w:hAnsi="Symbol" w:cs="Symbol" w:hint="default"/>
      <w:lang w:val="be-BY" w:bidi="be-BY"/>
    </w:rPr>
  </w:style>
  <w:style w:type="character" w:customStyle="1" w:styleId="WW8Num26z0">
    <w:name w:val="WW8Num26z0"/>
    <w:rPr>
      <w:rFonts w:ascii="Calibri" w:eastAsia="Times New Roman" w:hAnsi="Calibri" w:cs="Times New Roman"/>
      <w:spacing w:val="0"/>
      <w:w w:val="99"/>
      <w:sz w:val="20"/>
      <w:szCs w:val="20"/>
      <w:lang w:val="be-BY" w:eastAsia="be-BY" w:bidi="be-BY"/>
    </w:rPr>
  </w:style>
  <w:style w:type="character" w:customStyle="1" w:styleId="WW8Num26z1">
    <w:name w:val="WW8Num26z1"/>
    <w:rPr>
      <w:rFonts w:ascii="Symbol" w:hAnsi="Symbol" w:cs="Symbol" w:hint="default"/>
      <w:lang w:val="be-BY" w:bidi="be-BY"/>
    </w:rPr>
  </w:style>
  <w:style w:type="character" w:customStyle="1" w:styleId="WW8Num27z0">
    <w:name w:val="WW8Num27z0"/>
    <w:rPr>
      <w:rFonts w:ascii="Calibri" w:eastAsia="Times New Roman" w:hAnsi="Calibri" w:cs="Times New Roman"/>
      <w:spacing w:val="0"/>
      <w:w w:val="99"/>
      <w:sz w:val="20"/>
      <w:szCs w:val="20"/>
      <w:lang w:val="be-BY" w:eastAsia="be-BY" w:bidi="be-BY"/>
    </w:rPr>
  </w:style>
  <w:style w:type="character" w:customStyle="1" w:styleId="WW8Num27z1">
    <w:name w:val="WW8Num27z1"/>
    <w:rPr>
      <w:rFonts w:ascii="Symbol" w:hAnsi="Symbol" w:cs="Symbol" w:hint="default"/>
      <w:lang w:val="be-BY" w:bidi="be-BY"/>
    </w:rPr>
  </w:style>
  <w:style w:type="character" w:customStyle="1" w:styleId="WW8Num28z0">
    <w:name w:val="WW8Num28z0"/>
    <w:rPr>
      <w:rFonts w:ascii="Calibri" w:eastAsia="Times New Roman" w:hAnsi="Calibri" w:cs="Times New Roman"/>
      <w:spacing w:val="0"/>
      <w:w w:val="99"/>
      <w:sz w:val="20"/>
      <w:szCs w:val="20"/>
      <w:lang w:val="be-BY" w:eastAsia="be-BY" w:bidi="be-BY"/>
    </w:rPr>
  </w:style>
  <w:style w:type="character" w:customStyle="1" w:styleId="WW8Num28z1">
    <w:name w:val="WW8Num28z1"/>
    <w:rPr>
      <w:rFonts w:ascii="Symbol" w:hAnsi="Symbol" w:cs="Symbol" w:hint="default"/>
      <w:lang w:val="be-BY" w:bidi="be-BY"/>
    </w:rPr>
  </w:style>
  <w:style w:type="character" w:customStyle="1" w:styleId="WW8Num29z0">
    <w:name w:val="WW8Num29z0"/>
    <w:rPr>
      <w:rFonts w:ascii="Calibri" w:eastAsia="Times New Roman" w:hAnsi="Calibri" w:cs="Times New Roman"/>
      <w:spacing w:val="0"/>
      <w:w w:val="99"/>
      <w:sz w:val="20"/>
      <w:szCs w:val="20"/>
      <w:lang w:val="be-BY" w:eastAsia="be-BY" w:bidi="be-BY"/>
    </w:rPr>
  </w:style>
  <w:style w:type="character" w:customStyle="1" w:styleId="WW8Num29z1">
    <w:name w:val="WW8Num29z1"/>
    <w:rPr>
      <w:rFonts w:ascii="Symbol" w:hAnsi="Symbol" w:cs="Symbol" w:hint="default"/>
      <w:lang w:val="be-BY" w:bidi="be-BY"/>
    </w:rPr>
  </w:style>
  <w:style w:type="character" w:customStyle="1" w:styleId="WW8Num30z0">
    <w:name w:val="WW8Num30z0"/>
    <w:rPr>
      <w:rFonts w:ascii="Calibri" w:eastAsia="Times New Roman" w:hAnsi="Calibri" w:cs="Times New Roman"/>
      <w:spacing w:val="0"/>
      <w:w w:val="99"/>
      <w:sz w:val="20"/>
      <w:szCs w:val="20"/>
      <w:lang w:val="be-BY" w:eastAsia="be-BY" w:bidi="be-BY"/>
    </w:rPr>
  </w:style>
  <w:style w:type="character" w:customStyle="1" w:styleId="WW8Num30z1">
    <w:name w:val="WW8Num30z1"/>
    <w:rPr>
      <w:rFonts w:ascii="Symbol" w:hAnsi="Symbol" w:cs="Symbol" w:hint="default"/>
      <w:lang w:val="be-BY" w:bidi="be-BY"/>
    </w:rPr>
  </w:style>
  <w:style w:type="character" w:customStyle="1" w:styleId="WW8Num31z0">
    <w:name w:val="WW8Num31z0"/>
    <w:rPr>
      <w:rFonts w:ascii="Calibri" w:eastAsia="Times New Roman" w:hAnsi="Calibri" w:cs="Times New Roman"/>
      <w:spacing w:val="0"/>
      <w:w w:val="99"/>
      <w:sz w:val="20"/>
      <w:szCs w:val="20"/>
      <w:lang w:val="be-BY" w:eastAsia="be-BY" w:bidi="be-BY"/>
    </w:rPr>
  </w:style>
  <w:style w:type="character" w:customStyle="1" w:styleId="WW8Num31z1">
    <w:name w:val="WW8Num31z1"/>
    <w:rPr>
      <w:rFonts w:ascii="Symbol" w:hAnsi="Symbol" w:cs="Symbol" w:hint="default"/>
      <w:lang w:val="be-BY" w:bidi="be-BY"/>
    </w:rPr>
  </w:style>
  <w:style w:type="character" w:customStyle="1" w:styleId="WW8Num32z0">
    <w:name w:val="WW8Num32z0"/>
    <w:rPr>
      <w:rFonts w:ascii="Calibri" w:eastAsia="Times New Roman" w:hAnsi="Calibri" w:cs="Times New Roman"/>
      <w:spacing w:val="0"/>
      <w:w w:val="99"/>
      <w:sz w:val="20"/>
      <w:szCs w:val="20"/>
      <w:lang w:val="be-BY" w:eastAsia="be-BY" w:bidi="be-BY"/>
    </w:rPr>
  </w:style>
  <w:style w:type="character" w:customStyle="1" w:styleId="WW8Num32z1">
    <w:name w:val="WW8Num32z1"/>
    <w:rPr>
      <w:rFonts w:ascii="Symbol" w:hAnsi="Symbol" w:cs="Symbol" w:hint="default"/>
      <w:lang w:val="be-BY" w:bidi="be-BY"/>
    </w:rPr>
  </w:style>
  <w:style w:type="character" w:customStyle="1" w:styleId="WW8Num33z0">
    <w:name w:val="WW8Num33z0"/>
    <w:rPr>
      <w:rFonts w:ascii="Calibri" w:eastAsia="Times New Roman" w:hAnsi="Calibri" w:cs="Times New Roman"/>
      <w:spacing w:val="0"/>
      <w:w w:val="99"/>
      <w:sz w:val="20"/>
      <w:szCs w:val="20"/>
      <w:lang w:val="be-BY" w:eastAsia="be-BY" w:bidi="be-BY"/>
    </w:rPr>
  </w:style>
  <w:style w:type="character" w:customStyle="1" w:styleId="WW8Num33z1">
    <w:name w:val="WW8Num33z1"/>
    <w:rPr>
      <w:rFonts w:ascii="Symbol" w:hAnsi="Symbol" w:cs="Symbol" w:hint="default"/>
      <w:lang w:val="be-BY" w:bidi="be-BY"/>
    </w:rPr>
  </w:style>
  <w:style w:type="character" w:customStyle="1" w:styleId="WW8Num34z0">
    <w:name w:val="WW8Num34z0"/>
    <w:rPr>
      <w:rFonts w:ascii="Calibri" w:eastAsia="Times New Roman" w:hAnsi="Calibri" w:cs="Times New Roman"/>
      <w:spacing w:val="0"/>
      <w:w w:val="99"/>
      <w:sz w:val="20"/>
      <w:szCs w:val="20"/>
      <w:lang w:val="be-BY" w:eastAsia="be-BY" w:bidi="be-BY"/>
    </w:rPr>
  </w:style>
  <w:style w:type="character" w:customStyle="1" w:styleId="WW8Num34z1">
    <w:name w:val="WW8Num34z1"/>
    <w:rPr>
      <w:rFonts w:ascii="Symbol" w:hAnsi="Symbol" w:cs="Symbol" w:hint="default"/>
      <w:lang w:val="be-BY" w:bidi="be-BY"/>
    </w:rPr>
  </w:style>
  <w:style w:type="character" w:customStyle="1" w:styleId="WW8Num35z0">
    <w:name w:val="WW8Num35z0"/>
    <w:rPr>
      <w:rFonts w:ascii="Calibri" w:eastAsia="Times New Roman" w:hAnsi="Calibri" w:cs="Times New Roman"/>
      <w:spacing w:val="0"/>
      <w:w w:val="99"/>
      <w:sz w:val="20"/>
      <w:szCs w:val="20"/>
      <w:lang w:val="be-BY" w:eastAsia="be-BY" w:bidi="be-BY"/>
    </w:rPr>
  </w:style>
  <w:style w:type="character" w:customStyle="1" w:styleId="WW8Num35z1">
    <w:name w:val="WW8Num35z1"/>
    <w:rPr>
      <w:rFonts w:ascii="Symbol" w:hAnsi="Symbol" w:cs="Symbol" w:hint="default"/>
      <w:lang w:val="be-BY" w:bidi="be-BY"/>
    </w:rPr>
  </w:style>
  <w:style w:type="character" w:customStyle="1" w:styleId="WW8Num36z0">
    <w:name w:val="WW8Num36z0"/>
    <w:rPr>
      <w:rFonts w:ascii="Calibri" w:eastAsia="Times New Roman" w:hAnsi="Calibri" w:cs="Times New Roman"/>
      <w:spacing w:val="0"/>
      <w:w w:val="99"/>
      <w:sz w:val="20"/>
      <w:szCs w:val="20"/>
      <w:lang w:val="be-BY" w:eastAsia="be-BY" w:bidi="be-BY"/>
    </w:rPr>
  </w:style>
  <w:style w:type="character" w:customStyle="1" w:styleId="WW8Num36z1">
    <w:name w:val="WW8Num36z1"/>
    <w:rPr>
      <w:rFonts w:ascii="Symbol" w:hAnsi="Symbol" w:cs="Symbol" w:hint="default"/>
      <w:lang w:val="be-BY" w:bidi="be-BY"/>
    </w:rPr>
  </w:style>
  <w:style w:type="character" w:customStyle="1" w:styleId="WW8Num37z0">
    <w:name w:val="WW8Num37z0"/>
    <w:rPr>
      <w:rFonts w:ascii="Calibri" w:eastAsia="Times New Roman" w:hAnsi="Calibri" w:cs="Times New Roman"/>
      <w:spacing w:val="0"/>
      <w:w w:val="99"/>
      <w:sz w:val="20"/>
      <w:szCs w:val="20"/>
      <w:lang w:val="be-BY" w:eastAsia="be-BY" w:bidi="be-BY"/>
    </w:rPr>
  </w:style>
  <w:style w:type="character" w:customStyle="1" w:styleId="WW8Num37z1">
    <w:name w:val="WW8Num37z1"/>
    <w:rPr>
      <w:rFonts w:ascii="Symbol" w:hAnsi="Symbol" w:cs="Symbol" w:hint="default"/>
      <w:lang w:val="be-BY" w:bidi="be-BY"/>
    </w:rPr>
  </w:style>
  <w:style w:type="character" w:customStyle="1" w:styleId="WW8Num38z0">
    <w:name w:val="WW8Num38z0"/>
    <w:rPr>
      <w:rFonts w:ascii="Calibri" w:eastAsia="Times New Roman" w:hAnsi="Calibri" w:cs="Times New Roman"/>
      <w:spacing w:val="0"/>
      <w:w w:val="99"/>
      <w:sz w:val="20"/>
      <w:szCs w:val="20"/>
      <w:lang w:val="be-BY" w:eastAsia="be-BY" w:bidi="be-BY"/>
    </w:rPr>
  </w:style>
  <w:style w:type="character" w:customStyle="1" w:styleId="WW8Num38z1">
    <w:name w:val="WW8Num38z1"/>
    <w:rPr>
      <w:rFonts w:ascii="Symbol" w:hAnsi="Symbol" w:cs="Symbol" w:hint="default"/>
      <w:lang w:val="be-BY" w:bidi="be-BY"/>
    </w:rPr>
  </w:style>
  <w:style w:type="character" w:customStyle="1" w:styleId="WW8Num39z0">
    <w:name w:val="WW8Num39z0"/>
    <w:rPr>
      <w:rFonts w:ascii="Calibri" w:eastAsia="Times New Roman" w:hAnsi="Calibri" w:cs="Times New Roman"/>
      <w:spacing w:val="0"/>
      <w:w w:val="99"/>
      <w:sz w:val="20"/>
      <w:szCs w:val="20"/>
      <w:lang w:val="be-BY" w:eastAsia="be-BY" w:bidi="be-BY"/>
    </w:rPr>
  </w:style>
  <w:style w:type="character" w:customStyle="1" w:styleId="WW8Num39z1">
    <w:name w:val="WW8Num39z1"/>
    <w:rPr>
      <w:rFonts w:ascii="Symbol" w:hAnsi="Symbol" w:cs="Symbol" w:hint="default"/>
      <w:lang w:val="be-BY" w:bidi="be-BY"/>
    </w:rPr>
  </w:style>
  <w:style w:type="character" w:customStyle="1" w:styleId="WW8Num40z0">
    <w:name w:val="WW8Num40z0"/>
    <w:rPr>
      <w:rFonts w:ascii="Calibri" w:eastAsia="Times New Roman" w:hAnsi="Calibri" w:cs="Times New Roman"/>
      <w:spacing w:val="0"/>
      <w:w w:val="99"/>
      <w:sz w:val="20"/>
      <w:szCs w:val="20"/>
      <w:lang w:val="be-BY" w:eastAsia="be-BY" w:bidi="be-BY"/>
    </w:rPr>
  </w:style>
  <w:style w:type="character" w:customStyle="1" w:styleId="WW8Num40z1">
    <w:name w:val="WW8Num40z1"/>
    <w:rPr>
      <w:rFonts w:ascii="Symbol" w:hAnsi="Symbol" w:cs="Symbol" w:hint="default"/>
      <w:lang w:val="be-BY" w:bidi="be-BY"/>
    </w:rPr>
  </w:style>
  <w:style w:type="character" w:customStyle="1" w:styleId="WW8Num41z0">
    <w:name w:val="WW8Num41z0"/>
    <w:rPr>
      <w:rFonts w:ascii="Calibri" w:eastAsia="Times New Roman" w:hAnsi="Calibri" w:cs="Times New Roman"/>
      <w:spacing w:val="0"/>
      <w:w w:val="99"/>
      <w:sz w:val="20"/>
      <w:szCs w:val="20"/>
      <w:lang w:val="be-BY" w:eastAsia="be-BY" w:bidi="be-BY"/>
    </w:rPr>
  </w:style>
  <w:style w:type="character" w:customStyle="1" w:styleId="WW8Num41z1">
    <w:name w:val="WW8Num41z1"/>
    <w:rPr>
      <w:rFonts w:ascii="Symbol" w:hAnsi="Symbol" w:cs="Symbol" w:hint="default"/>
      <w:lang w:val="be-BY" w:bidi="be-BY"/>
    </w:rPr>
  </w:style>
  <w:style w:type="character" w:customStyle="1" w:styleId="WW8Num42z0">
    <w:name w:val="WW8Num42z0"/>
    <w:rPr>
      <w:rFonts w:ascii="Calibri" w:eastAsia="Times New Roman" w:hAnsi="Calibri" w:cs="Times New Roman"/>
      <w:spacing w:val="0"/>
      <w:w w:val="99"/>
      <w:sz w:val="20"/>
      <w:szCs w:val="20"/>
      <w:lang w:val="be-BY" w:eastAsia="be-BY" w:bidi="be-BY"/>
    </w:rPr>
  </w:style>
  <w:style w:type="character" w:customStyle="1" w:styleId="WW8Num42z1">
    <w:name w:val="WW8Num42z1"/>
    <w:rPr>
      <w:rFonts w:ascii="Symbol" w:hAnsi="Symbol" w:cs="Symbol" w:hint="default"/>
      <w:lang w:val="be-BY" w:bidi="be-BY"/>
    </w:rPr>
  </w:style>
  <w:style w:type="character" w:customStyle="1" w:styleId="WW8Num43z0">
    <w:name w:val="WW8Num43z0"/>
    <w:rPr>
      <w:rFonts w:ascii="Calibri" w:eastAsia="Times New Roman" w:hAnsi="Calibri" w:cs="Times New Roman"/>
      <w:spacing w:val="0"/>
      <w:w w:val="99"/>
      <w:sz w:val="20"/>
      <w:szCs w:val="20"/>
      <w:lang w:val="be-BY" w:eastAsia="be-BY" w:bidi="be-BY"/>
    </w:rPr>
  </w:style>
  <w:style w:type="character" w:customStyle="1" w:styleId="WW8Num43z1">
    <w:name w:val="WW8Num43z1"/>
    <w:rPr>
      <w:rFonts w:ascii="Symbol" w:hAnsi="Symbol" w:cs="Symbol" w:hint="default"/>
      <w:lang w:val="be-BY" w:bidi="be-BY"/>
    </w:rPr>
  </w:style>
  <w:style w:type="character" w:customStyle="1" w:styleId="WW8Num44z0">
    <w:name w:val="WW8Num44z0"/>
    <w:rPr>
      <w:rFonts w:ascii="Calibri" w:eastAsia="Times New Roman" w:hAnsi="Calibri" w:cs="Times New Roman"/>
      <w:spacing w:val="0"/>
      <w:w w:val="99"/>
      <w:sz w:val="20"/>
      <w:szCs w:val="20"/>
      <w:lang w:val="be-BY" w:eastAsia="be-BY" w:bidi="be-BY"/>
    </w:rPr>
  </w:style>
  <w:style w:type="character" w:customStyle="1" w:styleId="WW8Num44z1">
    <w:name w:val="WW8Num44z1"/>
    <w:rPr>
      <w:rFonts w:ascii="Symbol" w:hAnsi="Symbol" w:cs="Symbol" w:hint="default"/>
      <w:lang w:val="be-BY" w:bidi="be-BY"/>
    </w:rPr>
  </w:style>
  <w:style w:type="character" w:customStyle="1" w:styleId="WW8Num45z0">
    <w:name w:val="WW8Num45z0"/>
    <w:rPr>
      <w:rFonts w:ascii="Calibri" w:eastAsia="Times New Roman" w:hAnsi="Calibri" w:cs="Times New Roman"/>
      <w:spacing w:val="0"/>
      <w:w w:val="99"/>
      <w:sz w:val="20"/>
      <w:szCs w:val="20"/>
      <w:lang w:val="be-BY" w:eastAsia="be-BY" w:bidi="be-BY"/>
    </w:rPr>
  </w:style>
  <w:style w:type="character" w:customStyle="1" w:styleId="WW8Num45z1">
    <w:name w:val="WW8Num45z1"/>
    <w:rPr>
      <w:rFonts w:ascii="Symbol" w:hAnsi="Symbol" w:cs="Symbol" w:hint="default"/>
      <w:lang w:val="be-BY" w:bidi="be-BY"/>
    </w:rPr>
  </w:style>
  <w:style w:type="character" w:customStyle="1" w:styleId="WW8Num46z0">
    <w:name w:val="WW8Num46z0"/>
    <w:rPr>
      <w:rFonts w:ascii="Calibri" w:eastAsia="Times New Roman" w:hAnsi="Calibri" w:cs="Times New Roman"/>
      <w:spacing w:val="0"/>
      <w:w w:val="99"/>
      <w:sz w:val="20"/>
      <w:szCs w:val="20"/>
      <w:lang w:val="be-BY" w:eastAsia="be-BY" w:bidi="be-BY"/>
    </w:rPr>
  </w:style>
  <w:style w:type="character" w:customStyle="1" w:styleId="WW8Num46z1">
    <w:name w:val="WW8Num46z1"/>
    <w:rPr>
      <w:rFonts w:ascii="Symbol" w:hAnsi="Symbol" w:cs="Symbol" w:hint="default"/>
      <w:lang w:val="be-BY" w:bidi="be-BY"/>
    </w:rPr>
  </w:style>
  <w:style w:type="character" w:customStyle="1" w:styleId="WW8Num47z0">
    <w:name w:val="WW8Num47z0"/>
    <w:rPr>
      <w:rFonts w:ascii="Calibri" w:eastAsia="Times New Roman" w:hAnsi="Calibri" w:cs="Times New Roman"/>
      <w:spacing w:val="0"/>
      <w:w w:val="99"/>
      <w:sz w:val="20"/>
      <w:szCs w:val="20"/>
      <w:lang w:val="be-BY" w:eastAsia="be-BY" w:bidi="be-BY"/>
    </w:rPr>
  </w:style>
  <w:style w:type="character" w:customStyle="1" w:styleId="WW8Num47z1">
    <w:name w:val="WW8Num47z1"/>
    <w:rPr>
      <w:rFonts w:ascii="Symbol" w:hAnsi="Symbol" w:cs="Symbol" w:hint="default"/>
      <w:lang w:val="be-BY" w:bidi="be-BY"/>
    </w:rPr>
  </w:style>
  <w:style w:type="character" w:customStyle="1" w:styleId="WW8Num48z0">
    <w:name w:val="WW8Num48z0"/>
    <w:rPr>
      <w:rFonts w:ascii="Calibri" w:eastAsia="Times New Roman" w:hAnsi="Calibri" w:cs="Times New Roman"/>
      <w:spacing w:val="0"/>
      <w:w w:val="99"/>
      <w:sz w:val="20"/>
      <w:szCs w:val="20"/>
      <w:lang w:val="be-BY" w:eastAsia="be-BY" w:bidi="be-BY"/>
    </w:rPr>
  </w:style>
  <w:style w:type="character" w:customStyle="1" w:styleId="WW8Num48z1">
    <w:name w:val="WW8Num48z1"/>
    <w:rPr>
      <w:rFonts w:ascii="Symbol" w:hAnsi="Symbol" w:cs="Symbol" w:hint="default"/>
      <w:lang w:val="be-BY" w:bidi="be-BY"/>
    </w:rPr>
  </w:style>
  <w:style w:type="character" w:customStyle="1" w:styleId="WW8Num49z0">
    <w:name w:val="WW8Num49z0"/>
    <w:rPr>
      <w:rFonts w:ascii="Calibri" w:eastAsia="Times New Roman" w:hAnsi="Calibri" w:cs="Times New Roman"/>
      <w:spacing w:val="0"/>
      <w:w w:val="99"/>
      <w:sz w:val="20"/>
      <w:szCs w:val="20"/>
      <w:lang w:val="be-BY" w:eastAsia="be-BY" w:bidi="be-BY"/>
    </w:rPr>
  </w:style>
  <w:style w:type="character" w:customStyle="1" w:styleId="WW8Num49z1">
    <w:name w:val="WW8Num49z1"/>
    <w:rPr>
      <w:rFonts w:ascii="Symbol" w:hAnsi="Symbol" w:cs="Symbol" w:hint="default"/>
      <w:lang w:val="be-BY" w:bidi="be-BY"/>
    </w:rPr>
  </w:style>
  <w:style w:type="character" w:customStyle="1" w:styleId="WW8Num50z0">
    <w:name w:val="WW8Num50z0"/>
    <w:rPr>
      <w:rFonts w:ascii="Calibri" w:eastAsia="Times New Roman" w:hAnsi="Calibri" w:cs="Times New Roman"/>
      <w:spacing w:val="0"/>
      <w:w w:val="99"/>
      <w:sz w:val="20"/>
      <w:szCs w:val="20"/>
      <w:lang w:val="be-BY" w:eastAsia="be-BY" w:bidi="be-BY"/>
    </w:rPr>
  </w:style>
  <w:style w:type="character" w:customStyle="1" w:styleId="WW8Num50z1">
    <w:name w:val="WW8Num50z1"/>
    <w:rPr>
      <w:rFonts w:ascii="Symbol" w:hAnsi="Symbol" w:cs="Symbol" w:hint="default"/>
      <w:lang w:val="be-BY" w:bidi="be-BY"/>
    </w:rPr>
  </w:style>
  <w:style w:type="character" w:customStyle="1" w:styleId="WW8Num51z0">
    <w:name w:val="WW8Num51z0"/>
    <w:rPr>
      <w:rFonts w:ascii="Calibri" w:eastAsia="Times New Roman" w:hAnsi="Calibri" w:cs="Times New Roman"/>
      <w:spacing w:val="0"/>
      <w:w w:val="99"/>
      <w:sz w:val="20"/>
      <w:szCs w:val="20"/>
      <w:lang w:val="be-BY" w:eastAsia="be-BY" w:bidi="be-BY"/>
    </w:rPr>
  </w:style>
  <w:style w:type="character" w:customStyle="1" w:styleId="WW8Num51z1">
    <w:name w:val="WW8Num51z1"/>
    <w:rPr>
      <w:rFonts w:ascii="Symbol" w:hAnsi="Symbol" w:cs="Symbol" w:hint="default"/>
      <w:lang w:val="be-BY" w:bidi="be-BY"/>
    </w:rPr>
  </w:style>
  <w:style w:type="character" w:customStyle="1" w:styleId="WW8Num52z0">
    <w:name w:val="WW8Num52z0"/>
    <w:rPr>
      <w:rFonts w:ascii="Calibri" w:eastAsia="Times New Roman" w:hAnsi="Calibri" w:cs="Times New Roman"/>
      <w:spacing w:val="0"/>
      <w:w w:val="99"/>
      <w:sz w:val="20"/>
      <w:szCs w:val="20"/>
      <w:lang w:val="be-BY" w:eastAsia="be-BY" w:bidi="be-BY"/>
    </w:rPr>
  </w:style>
  <w:style w:type="character" w:customStyle="1" w:styleId="WW8Num52z1">
    <w:name w:val="WW8Num52z1"/>
    <w:rPr>
      <w:rFonts w:ascii="Symbol" w:hAnsi="Symbol" w:cs="Symbol" w:hint="default"/>
      <w:lang w:val="be-BY" w:bidi="be-BY"/>
    </w:rPr>
  </w:style>
  <w:style w:type="character" w:customStyle="1" w:styleId="WW8Num53z0">
    <w:name w:val="WW8Num53z0"/>
    <w:rPr>
      <w:rFonts w:ascii="Calibri" w:eastAsia="Times New Roman" w:hAnsi="Calibri" w:cs="Times New Roman"/>
      <w:spacing w:val="0"/>
      <w:w w:val="99"/>
      <w:sz w:val="20"/>
      <w:szCs w:val="20"/>
      <w:lang w:val="be-BY" w:eastAsia="be-BY" w:bidi="be-BY"/>
    </w:rPr>
  </w:style>
  <w:style w:type="character" w:customStyle="1" w:styleId="WW8Num53z1">
    <w:name w:val="WW8Num53z1"/>
    <w:rPr>
      <w:rFonts w:ascii="Symbol" w:hAnsi="Symbol" w:cs="Symbol" w:hint="default"/>
      <w:lang w:val="be-BY" w:bidi="be-BY"/>
    </w:rPr>
  </w:style>
  <w:style w:type="character" w:customStyle="1" w:styleId="WW8Num54z0">
    <w:name w:val="WW8Num54z0"/>
    <w:rPr>
      <w:rFonts w:ascii="Calibri" w:eastAsia="Times New Roman" w:hAnsi="Calibri" w:cs="Times New Roman"/>
      <w:spacing w:val="0"/>
      <w:w w:val="99"/>
      <w:sz w:val="20"/>
      <w:szCs w:val="20"/>
      <w:lang w:val="be-BY" w:eastAsia="be-BY" w:bidi="be-BY"/>
    </w:rPr>
  </w:style>
  <w:style w:type="character" w:customStyle="1" w:styleId="WW8Num54z1">
    <w:name w:val="WW8Num54z1"/>
    <w:rPr>
      <w:rFonts w:ascii="Symbol" w:hAnsi="Symbol" w:cs="Symbol" w:hint="default"/>
      <w:lang w:val="be-BY" w:bidi="be-BY"/>
    </w:rPr>
  </w:style>
  <w:style w:type="character" w:customStyle="1" w:styleId="WW8Num55z0">
    <w:name w:val="WW8Num55z0"/>
    <w:rPr>
      <w:rFonts w:ascii="Calibri" w:eastAsia="Times New Roman" w:hAnsi="Calibri" w:cs="Times New Roman"/>
      <w:spacing w:val="0"/>
      <w:w w:val="99"/>
      <w:sz w:val="20"/>
      <w:szCs w:val="20"/>
      <w:lang w:val="be-BY" w:eastAsia="be-BY" w:bidi="be-BY"/>
    </w:rPr>
  </w:style>
  <w:style w:type="character" w:customStyle="1" w:styleId="WW8Num55z1">
    <w:name w:val="WW8Num55z1"/>
    <w:rPr>
      <w:rFonts w:ascii="Symbol" w:hAnsi="Symbol" w:cs="Symbol" w:hint="default"/>
      <w:lang w:val="be-BY" w:bidi="be-BY"/>
    </w:rPr>
  </w:style>
  <w:style w:type="character" w:customStyle="1" w:styleId="WW8Num56z0">
    <w:name w:val="WW8Num56z0"/>
    <w:rPr>
      <w:rFonts w:ascii="Symbol" w:hAnsi="Symbol" w:cs="Symbol" w:hint="default"/>
      <w:color w:val="000000"/>
      <w:sz w:val="28"/>
      <w:szCs w:val="28"/>
    </w:rPr>
  </w:style>
  <w:style w:type="character" w:customStyle="1" w:styleId="WW8Num57z0">
    <w:name w:val="WW8Num57z0"/>
    <w:rPr>
      <w:rFonts w:ascii="Calibri" w:eastAsia="Times New Roman" w:hAnsi="Calibri" w:cs="Times New Roman"/>
      <w:spacing w:val="0"/>
      <w:w w:val="99"/>
      <w:sz w:val="20"/>
      <w:szCs w:val="20"/>
      <w:lang w:val="be-BY" w:eastAsia="be-BY" w:bidi="be-BY"/>
    </w:rPr>
  </w:style>
  <w:style w:type="character" w:customStyle="1" w:styleId="WW8Num57z1">
    <w:name w:val="WW8Num57z1"/>
    <w:rPr>
      <w:rFonts w:ascii="Symbol" w:hAnsi="Symbol" w:cs="Symbol" w:hint="default"/>
      <w:lang w:val="be-BY" w:bidi="be-BY"/>
    </w:rPr>
  </w:style>
  <w:style w:type="character" w:customStyle="1" w:styleId="WW8Num58z0">
    <w:name w:val="WW8Num58z0"/>
    <w:rPr>
      <w:rFonts w:ascii="Calibri" w:eastAsia="Times New Roman" w:hAnsi="Calibri" w:cs="Times New Roman"/>
      <w:spacing w:val="0"/>
      <w:w w:val="99"/>
      <w:sz w:val="20"/>
      <w:szCs w:val="20"/>
      <w:lang w:eastAsia="be-BY" w:bidi="be-BY"/>
    </w:rPr>
  </w:style>
  <w:style w:type="character" w:customStyle="1" w:styleId="WW8Num58z1">
    <w:name w:val="WW8Num58z1"/>
    <w:rPr>
      <w:rFonts w:ascii="Symbol" w:hAnsi="Symbol" w:cs="Symbol" w:hint="default"/>
    </w:rPr>
  </w:style>
  <w:style w:type="character" w:customStyle="1" w:styleId="WW8Num59z0">
    <w:name w:val="WW8Num59z0"/>
    <w:rPr>
      <w:rFonts w:ascii="Calibri" w:eastAsia="Times New Roman" w:hAnsi="Calibri" w:cs="Times New Roman"/>
      <w:spacing w:val="0"/>
      <w:w w:val="99"/>
      <w:sz w:val="20"/>
      <w:szCs w:val="20"/>
      <w:lang w:val="be-BY" w:eastAsia="be-BY" w:bidi="be-BY"/>
    </w:rPr>
  </w:style>
  <w:style w:type="character" w:customStyle="1" w:styleId="WW8Num59z1">
    <w:name w:val="WW8Num59z1"/>
    <w:rPr>
      <w:rFonts w:ascii="Symbol" w:hAnsi="Symbol" w:cs="Symbol" w:hint="default"/>
      <w:lang w:val="be-BY" w:bidi="be-BY"/>
    </w:rPr>
  </w:style>
  <w:style w:type="character" w:customStyle="1" w:styleId="WW8Num60z0">
    <w:name w:val="WW8Num60z0"/>
    <w:rPr>
      <w:rFonts w:ascii="Calibri" w:eastAsia="Times New Roman" w:hAnsi="Calibri" w:cs="Times New Roman"/>
      <w:spacing w:val="0"/>
      <w:w w:val="99"/>
      <w:sz w:val="20"/>
      <w:szCs w:val="20"/>
      <w:lang w:val="be-BY" w:eastAsia="be-BY" w:bidi="be-BY"/>
    </w:rPr>
  </w:style>
  <w:style w:type="character" w:customStyle="1" w:styleId="WW8Num60z1">
    <w:name w:val="WW8Num60z1"/>
    <w:rPr>
      <w:rFonts w:ascii="Symbol" w:hAnsi="Symbol" w:cs="Symbol" w:hint="default"/>
      <w:lang w:val="be-BY" w:bidi="be-BY"/>
    </w:rPr>
  </w:style>
  <w:style w:type="character" w:customStyle="1" w:styleId="WW8Num61z0">
    <w:name w:val="WW8Num61z0"/>
    <w:rPr>
      <w:rFonts w:ascii="Calibri" w:eastAsia="Times New Roman" w:hAnsi="Calibri" w:cs="Times New Roman"/>
      <w:spacing w:val="0"/>
      <w:w w:val="99"/>
      <w:sz w:val="20"/>
      <w:szCs w:val="20"/>
      <w:lang w:val="be-BY" w:eastAsia="be-BY" w:bidi="be-BY"/>
    </w:rPr>
  </w:style>
  <w:style w:type="character" w:customStyle="1" w:styleId="WW8Num61z1">
    <w:name w:val="WW8Num61z1"/>
    <w:rPr>
      <w:rFonts w:ascii="Symbol" w:hAnsi="Symbol" w:cs="Symbol" w:hint="default"/>
      <w:lang w:val="be-BY" w:bidi="be-BY"/>
    </w:rPr>
  </w:style>
  <w:style w:type="character" w:customStyle="1" w:styleId="WW8Num62z0">
    <w:name w:val="WW8Num62z0"/>
    <w:rPr>
      <w:rFonts w:ascii="Calibri" w:eastAsia="Times New Roman" w:hAnsi="Calibri" w:cs="Times New Roman"/>
      <w:spacing w:val="0"/>
      <w:w w:val="99"/>
      <w:sz w:val="20"/>
      <w:szCs w:val="20"/>
      <w:lang w:val="be-BY" w:eastAsia="be-BY" w:bidi="be-BY"/>
    </w:rPr>
  </w:style>
  <w:style w:type="character" w:customStyle="1" w:styleId="WW8Num62z1">
    <w:name w:val="WW8Num62z1"/>
    <w:rPr>
      <w:rFonts w:ascii="Symbol" w:hAnsi="Symbol" w:cs="Symbol" w:hint="default"/>
      <w:lang w:val="be-BY" w:bidi="be-BY"/>
    </w:rPr>
  </w:style>
  <w:style w:type="character" w:customStyle="1" w:styleId="WW8Num63z0">
    <w:name w:val="WW8Num63z0"/>
    <w:rPr>
      <w:rFonts w:ascii="Calibri" w:eastAsia="Times New Roman" w:hAnsi="Calibri" w:cs="Times New Roman"/>
      <w:spacing w:val="0"/>
      <w:w w:val="99"/>
      <w:sz w:val="20"/>
      <w:szCs w:val="20"/>
      <w:lang w:val="be-BY" w:eastAsia="be-BY" w:bidi="be-BY"/>
    </w:rPr>
  </w:style>
  <w:style w:type="character" w:customStyle="1" w:styleId="WW8Num63z1">
    <w:name w:val="WW8Num63z1"/>
    <w:rPr>
      <w:rFonts w:ascii="Symbol" w:hAnsi="Symbol" w:cs="Symbol" w:hint="default"/>
      <w:lang w:val="be-BY" w:bidi="be-BY"/>
    </w:rPr>
  </w:style>
  <w:style w:type="character" w:customStyle="1" w:styleId="WW8Num64z0">
    <w:name w:val="WW8Num64z0"/>
    <w:rPr>
      <w:rFonts w:ascii="Calibri" w:eastAsia="Times New Roman" w:hAnsi="Calibri" w:cs="Times New Roman"/>
      <w:spacing w:val="0"/>
      <w:w w:val="99"/>
      <w:sz w:val="20"/>
      <w:szCs w:val="20"/>
      <w:lang w:val="be-BY" w:eastAsia="be-BY" w:bidi="be-BY"/>
    </w:rPr>
  </w:style>
  <w:style w:type="character" w:customStyle="1" w:styleId="WW8Num64z1">
    <w:name w:val="WW8Num64z1"/>
    <w:rPr>
      <w:rFonts w:ascii="Symbol" w:hAnsi="Symbol" w:cs="Symbol" w:hint="default"/>
      <w:lang w:val="be-BY" w:bidi="be-BY"/>
    </w:rPr>
  </w:style>
  <w:style w:type="character" w:customStyle="1" w:styleId="WW8Num65z0">
    <w:name w:val="WW8Num65z0"/>
    <w:rPr>
      <w:rFonts w:ascii="Calibri" w:eastAsia="Times New Roman" w:hAnsi="Calibri" w:cs="Times New Roman"/>
      <w:spacing w:val="0"/>
      <w:w w:val="99"/>
      <w:sz w:val="20"/>
      <w:szCs w:val="20"/>
      <w:lang w:val="be-BY" w:eastAsia="be-BY" w:bidi="be-BY"/>
    </w:rPr>
  </w:style>
  <w:style w:type="character" w:customStyle="1" w:styleId="WW8Num65z1">
    <w:name w:val="WW8Num65z1"/>
    <w:rPr>
      <w:rFonts w:ascii="Symbol" w:hAnsi="Symbol" w:cs="Symbol" w:hint="default"/>
      <w:lang w:val="be-BY" w:bidi="be-BY"/>
    </w:rPr>
  </w:style>
  <w:style w:type="character" w:customStyle="1" w:styleId="WW8Num66z0">
    <w:name w:val="WW8Num66z0"/>
    <w:rPr>
      <w:rFonts w:ascii="Calibri" w:eastAsia="Times New Roman" w:hAnsi="Calibri" w:cs="Times New Roman"/>
      <w:spacing w:val="0"/>
      <w:w w:val="99"/>
      <w:sz w:val="20"/>
      <w:szCs w:val="20"/>
      <w:lang w:val="be-BY" w:eastAsia="be-BY" w:bidi="be-BY"/>
    </w:rPr>
  </w:style>
  <w:style w:type="character" w:customStyle="1" w:styleId="WW8Num66z1">
    <w:name w:val="WW8Num66z1"/>
    <w:rPr>
      <w:rFonts w:ascii="Symbol" w:hAnsi="Symbol" w:cs="Symbol" w:hint="default"/>
      <w:lang w:val="be-BY" w:bidi="be-BY"/>
    </w:rPr>
  </w:style>
  <w:style w:type="character" w:customStyle="1" w:styleId="WW8Num67z0">
    <w:name w:val="WW8Num67z0"/>
    <w:rPr>
      <w:rFonts w:ascii="Calibri" w:eastAsia="Times New Roman" w:hAnsi="Calibri" w:cs="Times New Roman"/>
      <w:spacing w:val="0"/>
      <w:w w:val="99"/>
      <w:sz w:val="20"/>
      <w:szCs w:val="20"/>
      <w:lang w:val="be-BY" w:eastAsia="be-BY" w:bidi="be-BY"/>
    </w:rPr>
  </w:style>
  <w:style w:type="character" w:customStyle="1" w:styleId="WW8Num67z1">
    <w:name w:val="WW8Num67z1"/>
    <w:rPr>
      <w:rFonts w:ascii="Symbol" w:hAnsi="Symbol" w:cs="Symbol" w:hint="default"/>
      <w:lang w:val="be-BY" w:bidi="be-BY"/>
    </w:rPr>
  </w:style>
  <w:style w:type="character" w:customStyle="1" w:styleId="WW8Num68z0">
    <w:name w:val="WW8Num68z0"/>
    <w:rPr>
      <w:rFonts w:ascii="Calibri" w:eastAsia="Times New Roman" w:hAnsi="Calibri" w:cs="Times New Roman"/>
      <w:spacing w:val="0"/>
      <w:w w:val="99"/>
      <w:sz w:val="20"/>
      <w:szCs w:val="20"/>
      <w:lang w:val="be-BY" w:eastAsia="be-BY" w:bidi="be-BY"/>
    </w:rPr>
  </w:style>
  <w:style w:type="character" w:customStyle="1" w:styleId="WW8Num68z1">
    <w:name w:val="WW8Num68z1"/>
    <w:rPr>
      <w:rFonts w:ascii="Symbol" w:hAnsi="Symbol" w:cs="Symbol" w:hint="default"/>
      <w:lang w:val="be-BY" w:bidi="be-BY"/>
    </w:rPr>
  </w:style>
  <w:style w:type="character" w:customStyle="1" w:styleId="WW8Num69z0">
    <w:name w:val="WW8Num69z0"/>
    <w:rPr>
      <w:rFonts w:ascii="Calibri" w:eastAsia="Times New Roman" w:hAnsi="Calibri" w:cs="Times New Roman"/>
      <w:spacing w:val="0"/>
      <w:w w:val="99"/>
      <w:sz w:val="20"/>
      <w:szCs w:val="20"/>
      <w:lang w:val="be-BY" w:eastAsia="be-BY" w:bidi="be-BY"/>
    </w:rPr>
  </w:style>
  <w:style w:type="character" w:customStyle="1" w:styleId="WW8Num69z1">
    <w:name w:val="WW8Num69z1"/>
    <w:rPr>
      <w:rFonts w:ascii="Symbol" w:hAnsi="Symbol" w:cs="Symbol" w:hint="default"/>
      <w:lang w:val="be-BY" w:bidi="be-BY"/>
    </w:rPr>
  </w:style>
  <w:style w:type="character" w:customStyle="1" w:styleId="WW8Num70z0">
    <w:name w:val="WW8Num70z0"/>
    <w:rPr>
      <w:rFonts w:ascii="Calibri" w:eastAsia="Times New Roman" w:hAnsi="Calibri" w:cs="Times New Roman"/>
      <w:spacing w:val="0"/>
      <w:w w:val="99"/>
      <w:sz w:val="20"/>
      <w:szCs w:val="20"/>
      <w:lang w:val="be-BY" w:eastAsia="be-BY" w:bidi="be-BY"/>
    </w:rPr>
  </w:style>
  <w:style w:type="character" w:customStyle="1" w:styleId="WW8Num70z1">
    <w:name w:val="WW8Num70z1"/>
    <w:rPr>
      <w:rFonts w:ascii="Symbol" w:hAnsi="Symbol" w:cs="Symbol" w:hint="default"/>
      <w:lang w:val="be-BY" w:bidi="be-BY"/>
    </w:rPr>
  </w:style>
  <w:style w:type="character" w:customStyle="1" w:styleId="WW8Num71z0">
    <w:name w:val="WW8Num71z0"/>
    <w:rPr>
      <w:rFonts w:ascii="Calibri" w:eastAsia="Times New Roman" w:hAnsi="Calibri" w:cs="Times New Roman"/>
      <w:spacing w:val="0"/>
      <w:w w:val="99"/>
      <w:sz w:val="20"/>
      <w:szCs w:val="20"/>
      <w:lang w:val="be-BY" w:eastAsia="be-BY" w:bidi="be-BY"/>
    </w:rPr>
  </w:style>
  <w:style w:type="character" w:customStyle="1" w:styleId="WW8Num71z1">
    <w:name w:val="WW8Num71z1"/>
    <w:rPr>
      <w:rFonts w:ascii="Symbol" w:hAnsi="Symbol" w:cs="Symbol" w:hint="default"/>
      <w:lang w:val="be-BY" w:bidi="be-BY"/>
    </w:rPr>
  </w:style>
  <w:style w:type="character" w:customStyle="1" w:styleId="WW8Num72z0">
    <w:name w:val="WW8Num72z0"/>
    <w:rPr>
      <w:rFonts w:ascii="Calibri" w:eastAsia="Times New Roman" w:hAnsi="Calibri" w:cs="Times New Roman"/>
      <w:spacing w:val="0"/>
      <w:w w:val="99"/>
      <w:sz w:val="20"/>
      <w:szCs w:val="20"/>
      <w:lang w:val="be-BY" w:eastAsia="be-BY" w:bidi="be-BY"/>
    </w:rPr>
  </w:style>
  <w:style w:type="character" w:customStyle="1" w:styleId="WW8Num72z1">
    <w:name w:val="WW8Num72z1"/>
    <w:rPr>
      <w:rFonts w:ascii="Symbol" w:hAnsi="Symbol" w:cs="Symbol" w:hint="default"/>
      <w:lang w:val="be-BY" w:bidi="be-BY"/>
    </w:rPr>
  </w:style>
  <w:style w:type="character" w:customStyle="1" w:styleId="WW8Num73z0">
    <w:name w:val="WW8Num73z0"/>
    <w:rPr>
      <w:rFonts w:ascii="Calibri" w:eastAsia="Times New Roman" w:hAnsi="Calibri" w:cs="Times New Roman"/>
      <w:spacing w:val="0"/>
      <w:w w:val="99"/>
      <w:sz w:val="20"/>
      <w:szCs w:val="20"/>
      <w:lang w:val="be-BY" w:eastAsia="be-BY" w:bidi="be-BY"/>
    </w:rPr>
  </w:style>
  <w:style w:type="character" w:customStyle="1" w:styleId="WW8Num73z1">
    <w:name w:val="WW8Num73z1"/>
    <w:rPr>
      <w:rFonts w:ascii="Symbol" w:hAnsi="Symbol" w:cs="Symbol" w:hint="default"/>
      <w:lang w:val="be-BY" w:bidi="be-BY"/>
    </w:rPr>
  </w:style>
  <w:style w:type="character" w:customStyle="1" w:styleId="WW8Num74z0">
    <w:name w:val="WW8Num74z0"/>
    <w:rPr>
      <w:rFonts w:ascii="Calibri" w:eastAsia="Times New Roman" w:hAnsi="Calibri" w:cs="Times New Roman"/>
      <w:spacing w:val="0"/>
      <w:w w:val="99"/>
      <w:sz w:val="20"/>
      <w:szCs w:val="20"/>
      <w:lang w:val="be-BY" w:eastAsia="be-BY" w:bidi="be-BY"/>
    </w:rPr>
  </w:style>
  <w:style w:type="character" w:customStyle="1" w:styleId="WW8Num74z1">
    <w:name w:val="WW8Num74z1"/>
    <w:rPr>
      <w:rFonts w:ascii="Symbol" w:hAnsi="Symbol" w:cs="Symbol" w:hint="default"/>
      <w:lang w:val="be-BY" w:bidi="be-BY"/>
    </w:rPr>
  </w:style>
  <w:style w:type="character" w:customStyle="1" w:styleId="WW8Num75z0">
    <w:name w:val="WW8Num75z0"/>
    <w:rPr>
      <w:rFonts w:ascii="Calibri" w:eastAsia="Times New Roman" w:hAnsi="Calibri" w:cs="Times New Roman"/>
      <w:spacing w:val="0"/>
      <w:w w:val="99"/>
      <w:sz w:val="20"/>
      <w:szCs w:val="20"/>
      <w:lang w:val="be-BY" w:eastAsia="be-BY" w:bidi="be-BY"/>
    </w:rPr>
  </w:style>
  <w:style w:type="character" w:customStyle="1" w:styleId="WW8Num75z1">
    <w:name w:val="WW8Num75z1"/>
    <w:rPr>
      <w:rFonts w:ascii="Symbol" w:hAnsi="Symbol" w:cs="Symbol" w:hint="default"/>
      <w:lang w:val="be-BY" w:bidi="be-BY"/>
    </w:rPr>
  </w:style>
  <w:style w:type="character" w:customStyle="1" w:styleId="WW8Num76z0">
    <w:name w:val="WW8Num76z0"/>
    <w:rPr>
      <w:rFonts w:ascii="Calibri" w:eastAsia="Times New Roman" w:hAnsi="Calibri" w:cs="Times New Roman"/>
      <w:spacing w:val="0"/>
      <w:w w:val="99"/>
      <w:sz w:val="20"/>
      <w:szCs w:val="20"/>
      <w:lang w:val="be-BY" w:eastAsia="be-BY" w:bidi="be-BY"/>
    </w:rPr>
  </w:style>
  <w:style w:type="character" w:customStyle="1" w:styleId="WW8Num76z1">
    <w:name w:val="WW8Num76z1"/>
    <w:rPr>
      <w:rFonts w:ascii="Symbol" w:hAnsi="Symbol" w:cs="Symbol" w:hint="default"/>
      <w:lang w:val="be-BY" w:bidi="be-BY"/>
    </w:rPr>
  </w:style>
  <w:style w:type="character" w:customStyle="1" w:styleId="WW8Num77z0">
    <w:name w:val="WW8Num77z0"/>
    <w:rPr>
      <w:rFonts w:ascii="Calibri" w:eastAsia="Times New Roman" w:hAnsi="Calibri" w:cs="Times New Roman"/>
      <w:spacing w:val="0"/>
      <w:w w:val="99"/>
      <w:sz w:val="20"/>
      <w:szCs w:val="20"/>
      <w:lang w:val="be-BY" w:eastAsia="be-BY" w:bidi="be-BY"/>
    </w:rPr>
  </w:style>
  <w:style w:type="character" w:customStyle="1" w:styleId="WW8Num77z1">
    <w:name w:val="WW8Num77z1"/>
    <w:rPr>
      <w:rFonts w:ascii="Symbol" w:hAnsi="Symbol" w:cs="Symbol" w:hint="default"/>
      <w:lang w:val="be-BY" w:bidi="be-BY"/>
    </w:rPr>
  </w:style>
  <w:style w:type="character" w:customStyle="1" w:styleId="WW8Num78z0">
    <w:name w:val="WW8Num78z0"/>
    <w:rPr>
      <w:rFonts w:ascii="Calibri" w:eastAsia="Times New Roman" w:hAnsi="Calibri" w:cs="Times New Roman"/>
      <w:spacing w:val="0"/>
      <w:w w:val="99"/>
      <w:sz w:val="20"/>
      <w:szCs w:val="20"/>
      <w:lang w:val="be-BY" w:eastAsia="be-BY" w:bidi="be-BY"/>
    </w:rPr>
  </w:style>
  <w:style w:type="character" w:customStyle="1" w:styleId="WW8Num78z1">
    <w:name w:val="WW8Num78z1"/>
    <w:rPr>
      <w:rFonts w:ascii="Symbol" w:hAnsi="Symbol" w:cs="Symbol" w:hint="default"/>
      <w:lang w:val="be-BY" w:bidi="be-BY"/>
    </w:rPr>
  </w:style>
  <w:style w:type="character" w:customStyle="1" w:styleId="WW8Num79z0">
    <w:name w:val="WW8Num79z0"/>
    <w:rPr>
      <w:rFonts w:ascii="Calibri" w:eastAsia="Times New Roman" w:hAnsi="Calibri" w:cs="Times New Roman"/>
      <w:spacing w:val="0"/>
      <w:w w:val="99"/>
      <w:sz w:val="20"/>
      <w:szCs w:val="20"/>
      <w:lang w:val="be-BY" w:eastAsia="be-BY" w:bidi="be-BY"/>
    </w:rPr>
  </w:style>
  <w:style w:type="character" w:customStyle="1" w:styleId="WW8Num79z1">
    <w:name w:val="WW8Num79z1"/>
    <w:rPr>
      <w:rFonts w:ascii="Symbol" w:hAnsi="Symbol" w:cs="Symbol" w:hint="default"/>
      <w:lang w:val="be-BY" w:bidi="be-BY"/>
    </w:rPr>
  </w:style>
  <w:style w:type="character" w:customStyle="1" w:styleId="WW8Num80z0">
    <w:name w:val="WW8Num80z0"/>
    <w:rPr>
      <w:rFonts w:ascii="Calibri" w:eastAsia="Times New Roman" w:hAnsi="Calibri" w:cs="Times New Roman"/>
      <w:spacing w:val="0"/>
      <w:w w:val="99"/>
      <w:sz w:val="20"/>
      <w:szCs w:val="20"/>
      <w:lang w:val="be-BY" w:eastAsia="be-BY" w:bidi="be-BY"/>
    </w:rPr>
  </w:style>
  <w:style w:type="character" w:customStyle="1" w:styleId="WW8Num80z1">
    <w:name w:val="WW8Num80z1"/>
    <w:rPr>
      <w:rFonts w:ascii="Symbol" w:hAnsi="Symbol" w:cs="Symbol" w:hint="default"/>
      <w:lang w:val="be-BY" w:bidi="be-BY"/>
    </w:rPr>
  </w:style>
  <w:style w:type="character" w:customStyle="1" w:styleId="WW8Num81z0">
    <w:name w:val="WW8Num81z0"/>
    <w:rPr>
      <w:rFonts w:ascii="Symbol" w:hAnsi="Symbol" w:cs="Symbol" w:hint="default"/>
    </w:rPr>
  </w:style>
  <w:style w:type="character" w:customStyle="1" w:styleId="5">
    <w:name w:val="Основной шрифт абзаца5"/>
  </w:style>
  <w:style w:type="character" w:customStyle="1" w:styleId="WW8Num81z1">
    <w:name w:val="WW8Num81z1"/>
    <w:rPr>
      <w:rFonts w:ascii="Courier New" w:hAnsi="Courier New" w:cs="Courier New" w:hint="default"/>
    </w:rPr>
  </w:style>
  <w:style w:type="character" w:customStyle="1" w:styleId="WW8Num81z2">
    <w:name w:val="WW8Num81z2"/>
    <w:rPr>
      <w:rFonts w:ascii="Wingdings" w:hAnsi="Wingdings" w:cs="Wingdings" w:hint="default"/>
    </w:rPr>
  </w:style>
  <w:style w:type="character" w:customStyle="1" w:styleId="4">
    <w:name w:val="Основной шрифт абзаца4"/>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17z1">
    <w:name w:val="WW8Num17z1"/>
    <w:rPr>
      <w:rFonts w:ascii="Symbol" w:hAnsi="Symbol" w:cs="Symbol" w:hint="default"/>
      <w:lang w:val="be-BY" w:bidi="be-BY"/>
    </w:rPr>
  </w:style>
  <w:style w:type="character" w:customStyle="1" w:styleId="WW8Num18z2">
    <w:name w:val="WW8Num18z2"/>
    <w:rPr>
      <w:rFonts w:ascii="Wingdings" w:hAnsi="Wingdings" w:cs="Wingdings" w:hint="default"/>
    </w:rPr>
  </w:style>
  <w:style w:type="character" w:customStyle="1" w:styleId="WW8Num19z1">
    <w:name w:val="WW8Num19z1"/>
    <w:rPr>
      <w:rFonts w:ascii="Symbol" w:hAnsi="Symbol" w:cs="Symbol" w:hint="default"/>
      <w:lang w:val="be-BY" w:bidi="be-BY"/>
    </w:rPr>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56z1">
    <w:name w:val="WW8Num56z1"/>
    <w:rPr>
      <w:rFonts w:ascii="Symbol" w:hAnsi="Symbol" w:cs="Symbol" w:hint="default"/>
      <w:lang w:val="be-BY" w:bidi="be-BY"/>
    </w:rPr>
  </w:style>
  <w:style w:type="character" w:customStyle="1" w:styleId="WW8Num57z2">
    <w:name w:val="WW8Num57z2"/>
    <w:rPr>
      <w:rFonts w:ascii="Wingdings" w:hAnsi="Wingdings" w:cs="Wingdings" w:hint="default"/>
    </w:rPr>
  </w:style>
  <w:style w:type="character" w:customStyle="1" w:styleId="31">
    <w:name w:val="Основной шрифт абзаца3"/>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2">
    <w:name w:val="WW8Num13z2"/>
    <w:rPr>
      <w:rFonts w:ascii="Wingdings" w:hAnsi="Wingdings" w:cs="Wingdings" w:hint="default"/>
      <w:sz w:val="20"/>
    </w:rPr>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7z2">
    <w:name w:val="WW8Num17z2"/>
    <w:rPr>
      <w:rFonts w:ascii="Wingdings" w:hAnsi="Wingdings" w:cs="Wingdings" w:hint="default"/>
      <w:sz w:val="20"/>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1z2">
    <w:name w:val="WW8Num21z2"/>
    <w:rPr>
      <w:rFonts w:ascii="Wingdings" w:hAnsi="Wingdings" w:cs="Wingdings" w:hint="default"/>
      <w:sz w:val="20"/>
    </w:rPr>
  </w:style>
  <w:style w:type="character" w:customStyle="1" w:styleId="20">
    <w:name w:val="Основной шрифт абзаца2"/>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2">
    <w:name w:val="WW8Num9z2"/>
    <w:rPr>
      <w:rFonts w:ascii="Wingdings" w:hAnsi="Wingdings" w:cs="Wingdings" w:hint="default"/>
    </w:rPr>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2">
    <w:name w:val="WW8Num25z2"/>
    <w:rPr>
      <w:rFonts w:ascii="Wingdings" w:hAnsi="Wingdings" w:cs="Wingdings" w:hint="default"/>
    </w:rPr>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2">
    <w:name w:val="WW8Num27z2"/>
    <w:rPr>
      <w:rFonts w:ascii="Wingdings" w:hAnsi="Wingdings" w:cs="Wingdings" w:hint="default"/>
    </w:rPr>
  </w:style>
  <w:style w:type="character" w:customStyle="1" w:styleId="WW8Num28z2">
    <w:name w:val="WW8Num28z2"/>
    <w:rPr>
      <w:rFonts w:ascii="Wingdings" w:hAnsi="Wingdings" w:cs="Wingdings" w:hint="default"/>
    </w:rPr>
  </w:style>
  <w:style w:type="character" w:customStyle="1" w:styleId="WW8Num28z3">
    <w:name w:val="WW8Num28z3"/>
    <w:rPr>
      <w:rFonts w:ascii="Symbol" w:hAnsi="Symbol" w:cs="Symbol" w:hint="default"/>
    </w:rPr>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10">
    <w:name w:val="Основной шрифт абзаца1"/>
  </w:style>
  <w:style w:type="character" w:styleId="a4">
    <w:name w:val="page number"/>
    <w:basedOn w:val="10"/>
  </w:style>
  <w:style w:type="character" w:styleId="a5">
    <w:name w:val="Hyperlink"/>
    <w:rPr>
      <w:color w:val="000080"/>
      <w:u w:val="single"/>
    </w:rPr>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texample">
    <w:name w:val="texample"/>
    <w:basedOn w:val="10"/>
  </w:style>
  <w:style w:type="character" w:customStyle="1" w:styleId="11">
    <w:name w:val="Заголовок 1 Знак"/>
    <w:rPr>
      <w:b/>
      <w:bCs/>
      <w:sz w:val="24"/>
      <w:szCs w:val="24"/>
      <w:lang w:val="be-BY" w:bidi="be-BY"/>
    </w:rPr>
  </w:style>
  <w:style w:type="character" w:customStyle="1" w:styleId="21">
    <w:name w:val="Заголовок 2 Знак"/>
    <w:rPr>
      <w:b/>
      <w:bCs/>
      <w:i/>
      <w:sz w:val="24"/>
      <w:szCs w:val="24"/>
      <w:lang w:val="be-BY" w:bidi="be-BY"/>
    </w:rPr>
  </w:style>
  <w:style w:type="character" w:customStyle="1" w:styleId="ListLabel1">
    <w:name w:val="ListLabel 1"/>
    <w:rPr>
      <w:rFonts w:eastAsia="Times New Roman" w:cs="Times New Roman"/>
      <w:spacing w:val="0"/>
      <w:w w:val="99"/>
      <w:sz w:val="20"/>
      <w:szCs w:val="20"/>
      <w:lang w:val="be-BY" w:bidi="be-BY"/>
    </w:rPr>
  </w:style>
  <w:style w:type="character" w:customStyle="1" w:styleId="ListLabel2">
    <w:name w:val="ListLabel 2"/>
    <w:rPr>
      <w:lang w:val="be-BY" w:bidi="be-BY"/>
    </w:rPr>
  </w:style>
  <w:style w:type="character" w:customStyle="1" w:styleId="ListLabel3">
    <w:name w:val="ListLabel 3"/>
    <w:rPr>
      <w:lang w:val="be-BY" w:bidi="be-BY"/>
    </w:rPr>
  </w:style>
  <w:style w:type="character" w:customStyle="1" w:styleId="ListLabel4">
    <w:name w:val="ListLabel 4"/>
    <w:rPr>
      <w:lang w:val="be-BY" w:bidi="be-BY"/>
    </w:rPr>
  </w:style>
  <w:style w:type="character" w:customStyle="1" w:styleId="ListLabel5">
    <w:name w:val="ListLabel 5"/>
    <w:rPr>
      <w:lang w:val="be-BY" w:bidi="be-BY"/>
    </w:rPr>
  </w:style>
  <w:style w:type="character" w:customStyle="1" w:styleId="ListLabel6">
    <w:name w:val="ListLabel 6"/>
    <w:rPr>
      <w:lang w:val="be-BY" w:bidi="be-BY"/>
    </w:rPr>
  </w:style>
  <w:style w:type="character" w:customStyle="1" w:styleId="ListLabel7">
    <w:name w:val="ListLabel 7"/>
    <w:rPr>
      <w:lang w:val="be-BY" w:bidi="be-BY"/>
    </w:rPr>
  </w:style>
  <w:style w:type="character" w:customStyle="1" w:styleId="ListLabel8">
    <w:name w:val="ListLabel 8"/>
    <w:rPr>
      <w:lang w:val="be-BY" w:bidi="be-BY"/>
    </w:rPr>
  </w:style>
  <w:style w:type="character" w:customStyle="1" w:styleId="ListLabel9">
    <w:name w:val="ListLabel 9"/>
    <w:rPr>
      <w:lang w:val="be-BY" w:bidi="be-BY"/>
    </w:rPr>
  </w:style>
  <w:style w:type="character" w:customStyle="1" w:styleId="ListLabel10">
    <w:name w:val="ListLabel 10"/>
    <w:rPr>
      <w:rFonts w:eastAsia="Times New Roman" w:cs="Times New Roman"/>
      <w:spacing w:val="0"/>
      <w:w w:val="99"/>
      <w:sz w:val="20"/>
      <w:szCs w:val="20"/>
      <w:lang w:val="be-BY" w:bidi="be-BY"/>
    </w:rPr>
  </w:style>
  <w:style w:type="character" w:customStyle="1" w:styleId="ListLabel11">
    <w:name w:val="ListLabel 11"/>
    <w:rPr>
      <w:lang w:val="be-BY" w:bidi="be-BY"/>
    </w:rPr>
  </w:style>
  <w:style w:type="character" w:customStyle="1" w:styleId="ListLabel12">
    <w:name w:val="ListLabel 12"/>
    <w:rPr>
      <w:lang w:val="be-BY" w:bidi="be-BY"/>
    </w:rPr>
  </w:style>
  <w:style w:type="character" w:customStyle="1" w:styleId="ListLabel13">
    <w:name w:val="ListLabel 13"/>
    <w:rPr>
      <w:lang w:val="be-BY" w:bidi="be-BY"/>
    </w:rPr>
  </w:style>
  <w:style w:type="character" w:customStyle="1" w:styleId="ListLabel14">
    <w:name w:val="ListLabel 14"/>
    <w:rPr>
      <w:lang w:val="be-BY" w:bidi="be-BY"/>
    </w:rPr>
  </w:style>
  <w:style w:type="character" w:customStyle="1" w:styleId="ListLabel15">
    <w:name w:val="ListLabel 15"/>
    <w:rPr>
      <w:lang w:val="be-BY" w:bidi="be-BY"/>
    </w:rPr>
  </w:style>
  <w:style w:type="character" w:customStyle="1" w:styleId="ListLabel16">
    <w:name w:val="ListLabel 16"/>
    <w:rPr>
      <w:lang w:val="be-BY" w:bidi="be-BY"/>
    </w:rPr>
  </w:style>
  <w:style w:type="character" w:customStyle="1" w:styleId="ListLabel17">
    <w:name w:val="ListLabel 17"/>
    <w:rPr>
      <w:lang w:val="be-BY" w:bidi="be-BY"/>
    </w:rPr>
  </w:style>
  <w:style w:type="character" w:customStyle="1" w:styleId="ListLabel18">
    <w:name w:val="ListLabel 18"/>
    <w:rPr>
      <w:lang w:val="be-BY" w:bidi="be-BY"/>
    </w:rPr>
  </w:style>
  <w:style w:type="character" w:customStyle="1" w:styleId="ListLabel19">
    <w:name w:val="ListLabel 19"/>
    <w:rPr>
      <w:rFonts w:eastAsia="Times New Roman" w:cs="Times New Roman"/>
      <w:spacing w:val="0"/>
      <w:w w:val="99"/>
      <w:sz w:val="20"/>
      <w:szCs w:val="20"/>
      <w:lang w:val="be-BY" w:bidi="be-BY"/>
    </w:rPr>
  </w:style>
  <w:style w:type="character" w:customStyle="1" w:styleId="ListLabel20">
    <w:name w:val="ListLabel 20"/>
    <w:rPr>
      <w:lang w:val="be-BY" w:bidi="be-BY"/>
    </w:rPr>
  </w:style>
  <w:style w:type="character" w:customStyle="1" w:styleId="ListLabel21">
    <w:name w:val="ListLabel 21"/>
    <w:rPr>
      <w:lang w:val="be-BY" w:bidi="be-BY"/>
    </w:rPr>
  </w:style>
  <w:style w:type="character" w:customStyle="1" w:styleId="ListLabel22">
    <w:name w:val="ListLabel 22"/>
    <w:rPr>
      <w:lang w:val="be-BY" w:bidi="be-BY"/>
    </w:rPr>
  </w:style>
  <w:style w:type="character" w:customStyle="1" w:styleId="ListLabel23">
    <w:name w:val="ListLabel 23"/>
    <w:rPr>
      <w:lang w:val="be-BY" w:bidi="be-BY"/>
    </w:rPr>
  </w:style>
  <w:style w:type="character" w:customStyle="1" w:styleId="ListLabel24">
    <w:name w:val="ListLabel 24"/>
    <w:rPr>
      <w:lang w:val="be-BY" w:bidi="be-BY"/>
    </w:rPr>
  </w:style>
  <w:style w:type="character" w:customStyle="1" w:styleId="ListLabel25">
    <w:name w:val="ListLabel 25"/>
    <w:rPr>
      <w:lang w:val="be-BY" w:bidi="be-BY"/>
    </w:rPr>
  </w:style>
  <w:style w:type="character" w:customStyle="1" w:styleId="ListLabel26">
    <w:name w:val="ListLabel 26"/>
    <w:rPr>
      <w:lang w:val="be-BY" w:bidi="be-BY"/>
    </w:rPr>
  </w:style>
  <w:style w:type="character" w:customStyle="1" w:styleId="ListLabel27">
    <w:name w:val="ListLabel 27"/>
    <w:rPr>
      <w:lang w:val="be-BY" w:bidi="be-BY"/>
    </w:rPr>
  </w:style>
  <w:style w:type="character" w:customStyle="1" w:styleId="ListLabel28">
    <w:name w:val="ListLabel 28"/>
    <w:rPr>
      <w:rFonts w:eastAsia="Times New Roman" w:cs="Times New Roman"/>
      <w:spacing w:val="0"/>
      <w:w w:val="99"/>
      <w:sz w:val="20"/>
      <w:szCs w:val="20"/>
      <w:lang w:val="be-BY" w:bidi="be-BY"/>
    </w:rPr>
  </w:style>
  <w:style w:type="character" w:customStyle="1" w:styleId="ListLabel29">
    <w:name w:val="ListLabel 29"/>
    <w:rPr>
      <w:lang w:val="be-BY" w:bidi="be-BY"/>
    </w:rPr>
  </w:style>
  <w:style w:type="character" w:customStyle="1" w:styleId="ListLabel30">
    <w:name w:val="ListLabel 30"/>
    <w:rPr>
      <w:lang w:val="be-BY" w:bidi="be-BY"/>
    </w:rPr>
  </w:style>
  <w:style w:type="character" w:customStyle="1" w:styleId="ListLabel31">
    <w:name w:val="ListLabel 31"/>
    <w:rPr>
      <w:lang w:val="be-BY" w:bidi="be-BY"/>
    </w:rPr>
  </w:style>
  <w:style w:type="character" w:customStyle="1" w:styleId="ListLabel32">
    <w:name w:val="ListLabel 32"/>
    <w:rPr>
      <w:lang w:val="be-BY" w:bidi="be-BY"/>
    </w:rPr>
  </w:style>
  <w:style w:type="character" w:customStyle="1" w:styleId="ListLabel33">
    <w:name w:val="ListLabel 33"/>
    <w:rPr>
      <w:lang w:val="be-BY" w:bidi="be-BY"/>
    </w:rPr>
  </w:style>
  <w:style w:type="character" w:customStyle="1" w:styleId="ListLabel34">
    <w:name w:val="ListLabel 34"/>
    <w:rPr>
      <w:lang w:val="be-BY" w:bidi="be-BY"/>
    </w:rPr>
  </w:style>
  <w:style w:type="character" w:customStyle="1" w:styleId="ListLabel35">
    <w:name w:val="ListLabel 35"/>
    <w:rPr>
      <w:lang w:val="be-BY" w:bidi="be-BY"/>
    </w:rPr>
  </w:style>
  <w:style w:type="character" w:customStyle="1" w:styleId="ListLabel36">
    <w:name w:val="ListLabel 36"/>
    <w:rPr>
      <w:lang w:val="be-BY" w:bidi="be-BY"/>
    </w:rPr>
  </w:style>
  <w:style w:type="character" w:customStyle="1" w:styleId="ListLabel37">
    <w:name w:val="ListLabel 37"/>
    <w:rPr>
      <w:rFonts w:eastAsia="Times New Roman" w:cs="Times New Roman"/>
      <w:spacing w:val="0"/>
      <w:w w:val="99"/>
      <w:sz w:val="20"/>
      <w:szCs w:val="20"/>
      <w:lang w:val="be-BY" w:bidi="be-BY"/>
    </w:rPr>
  </w:style>
  <w:style w:type="character" w:customStyle="1" w:styleId="ListLabel38">
    <w:name w:val="ListLabel 38"/>
    <w:rPr>
      <w:lang w:val="be-BY" w:bidi="be-BY"/>
    </w:rPr>
  </w:style>
  <w:style w:type="character" w:customStyle="1" w:styleId="ListLabel39">
    <w:name w:val="ListLabel 39"/>
    <w:rPr>
      <w:lang w:val="be-BY" w:bidi="be-BY"/>
    </w:rPr>
  </w:style>
  <w:style w:type="character" w:customStyle="1" w:styleId="ListLabel40">
    <w:name w:val="ListLabel 40"/>
    <w:rPr>
      <w:lang w:val="be-BY" w:bidi="be-BY"/>
    </w:rPr>
  </w:style>
  <w:style w:type="character" w:customStyle="1" w:styleId="ListLabel41">
    <w:name w:val="ListLabel 41"/>
    <w:rPr>
      <w:lang w:val="be-BY" w:bidi="be-BY"/>
    </w:rPr>
  </w:style>
  <w:style w:type="character" w:customStyle="1" w:styleId="ListLabel42">
    <w:name w:val="ListLabel 42"/>
    <w:rPr>
      <w:lang w:val="be-BY" w:bidi="be-BY"/>
    </w:rPr>
  </w:style>
  <w:style w:type="character" w:customStyle="1" w:styleId="ListLabel43">
    <w:name w:val="ListLabel 43"/>
    <w:rPr>
      <w:lang w:val="be-BY" w:bidi="be-BY"/>
    </w:rPr>
  </w:style>
  <w:style w:type="character" w:customStyle="1" w:styleId="ListLabel44">
    <w:name w:val="ListLabel 44"/>
    <w:rPr>
      <w:lang w:val="be-BY" w:bidi="be-BY"/>
    </w:rPr>
  </w:style>
  <w:style w:type="character" w:customStyle="1" w:styleId="ListLabel45">
    <w:name w:val="ListLabel 45"/>
    <w:rPr>
      <w:lang w:val="be-BY" w:bidi="be-BY"/>
    </w:rPr>
  </w:style>
  <w:style w:type="character" w:customStyle="1" w:styleId="ListLabel46">
    <w:name w:val="ListLabel 46"/>
    <w:rPr>
      <w:rFonts w:eastAsia="Times New Roman" w:cs="Times New Roman"/>
      <w:spacing w:val="0"/>
      <w:w w:val="99"/>
      <w:sz w:val="20"/>
      <w:szCs w:val="20"/>
      <w:lang w:val="be-BY" w:bidi="be-BY"/>
    </w:rPr>
  </w:style>
  <w:style w:type="character" w:customStyle="1" w:styleId="ListLabel47">
    <w:name w:val="ListLabel 47"/>
    <w:rPr>
      <w:lang w:val="be-BY" w:bidi="be-BY"/>
    </w:rPr>
  </w:style>
  <w:style w:type="character" w:customStyle="1" w:styleId="ListLabel48">
    <w:name w:val="ListLabel 48"/>
    <w:rPr>
      <w:lang w:val="be-BY" w:bidi="be-BY"/>
    </w:rPr>
  </w:style>
  <w:style w:type="character" w:customStyle="1" w:styleId="ListLabel49">
    <w:name w:val="ListLabel 49"/>
    <w:rPr>
      <w:lang w:val="be-BY" w:bidi="be-BY"/>
    </w:rPr>
  </w:style>
  <w:style w:type="character" w:customStyle="1" w:styleId="ListLabel50">
    <w:name w:val="ListLabel 50"/>
    <w:rPr>
      <w:lang w:val="be-BY" w:bidi="be-BY"/>
    </w:rPr>
  </w:style>
  <w:style w:type="character" w:customStyle="1" w:styleId="ListLabel51">
    <w:name w:val="ListLabel 51"/>
    <w:rPr>
      <w:lang w:val="be-BY" w:bidi="be-BY"/>
    </w:rPr>
  </w:style>
  <w:style w:type="character" w:customStyle="1" w:styleId="ListLabel52">
    <w:name w:val="ListLabel 52"/>
    <w:rPr>
      <w:lang w:val="be-BY" w:bidi="be-BY"/>
    </w:rPr>
  </w:style>
  <w:style w:type="character" w:customStyle="1" w:styleId="ListLabel53">
    <w:name w:val="ListLabel 53"/>
    <w:rPr>
      <w:lang w:val="be-BY" w:bidi="be-BY"/>
    </w:rPr>
  </w:style>
  <w:style w:type="character" w:customStyle="1" w:styleId="ListLabel54">
    <w:name w:val="ListLabel 54"/>
    <w:rPr>
      <w:lang w:val="be-BY" w:bidi="be-BY"/>
    </w:rPr>
  </w:style>
  <w:style w:type="character" w:customStyle="1" w:styleId="ListLabel55">
    <w:name w:val="ListLabel 55"/>
    <w:rPr>
      <w:rFonts w:eastAsia="Times New Roman" w:cs="Times New Roman"/>
      <w:spacing w:val="0"/>
      <w:w w:val="99"/>
      <w:sz w:val="20"/>
      <w:szCs w:val="20"/>
      <w:lang w:val="be-BY" w:bidi="be-BY"/>
    </w:rPr>
  </w:style>
  <w:style w:type="character" w:customStyle="1" w:styleId="ListLabel56">
    <w:name w:val="ListLabel 56"/>
    <w:rPr>
      <w:lang w:val="be-BY" w:bidi="be-BY"/>
    </w:rPr>
  </w:style>
  <w:style w:type="character" w:customStyle="1" w:styleId="ListLabel57">
    <w:name w:val="ListLabel 57"/>
    <w:rPr>
      <w:lang w:val="be-BY" w:bidi="be-BY"/>
    </w:rPr>
  </w:style>
  <w:style w:type="character" w:customStyle="1" w:styleId="ListLabel58">
    <w:name w:val="ListLabel 58"/>
    <w:rPr>
      <w:lang w:val="be-BY" w:bidi="be-BY"/>
    </w:rPr>
  </w:style>
  <w:style w:type="character" w:customStyle="1" w:styleId="ListLabel59">
    <w:name w:val="ListLabel 59"/>
    <w:rPr>
      <w:lang w:val="be-BY" w:bidi="be-BY"/>
    </w:rPr>
  </w:style>
  <w:style w:type="character" w:customStyle="1" w:styleId="ListLabel60">
    <w:name w:val="ListLabel 60"/>
    <w:rPr>
      <w:lang w:val="be-BY" w:bidi="be-BY"/>
    </w:rPr>
  </w:style>
  <w:style w:type="character" w:customStyle="1" w:styleId="ListLabel61">
    <w:name w:val="ListLabel 61"/>
    <w:rPr>
      <w:lang w:val="be-BY" w:bidi="be-BY"/>
    </w:rPr>
  </w:style>
  <w:style w:type="character" w:customStyle="1" w:styleId="ListLabel62">
    <w:name w:val="ListLabel 62"/>
    <w:rPr>
      <w:lang w:val="be-BY" w:bidi="be-BY"/>
    </w:rPr>
  </w:style>
  <w:style w:type="character" w:customStyle="1" w:styleId="ListLabel63">
    <w:name w:val="ListLabel 63"/>
    <w:rPr>
      <w:lang w:val="be-BY" w:bidi="be-BY"/>
    </w:rPr>
  </w:style>
  <w:style w:type="character" w:customStyle="1" w:styleId="ListLabel64">
    <w:name w:val="ListLabel 64"/>
    <w:rPr>
      <w:rFonts w:eastAsia="Times New Roman" w:cs="Times New Roman"/>
      <w:spacing w:val="0"/>
      <w:w w:val="99"/>
      <w:sz w:val="20"/>
      <w:szCs w:val="20"/>
      <w:lang w:val="be-BY" w:bidi="be-BY"/>
    </w:rPr>
  </w:style>
  <w:style w:type="character" w:customStyle="1" w:styleId="ListLabel65">
    <w:name w:val="ListLabel 65"/>
    <w:rPr>
      <w:lang w:val="be-BY" w:bidi="be-BY"/>
    </w:rPr>
  </w:style>
  <w:style w:type="character" w:customStyle="1" w:styleId="ListLabel66">
    <w:name w:val="ListLabel 66"/>
    <w:rPr>
      <w:lang w:val="be-BY" w:bidi="be-BY"/>
    </w:rPr>
  </w:style>
  <w:style w:type="character" w:customStyle="1" w:styleId="ListLabel67">
    <w:name w:val="ListLabel 67"/>
    <w:rPr>
      <w:lang w:val="be-BY" w:bidi="be-BY"/>
    </w:rPr>
  </w:style>
  <w:style w:type="character" w:customStyle="1" w:styleId="ListLabel68">
    <w:name w:val="ListLabel 68"/>
    <w:rPr>
      <w:lang w:val="be-BY" w:bidi="be-BY"/>
    </w:rPr>
  </w:style>
  <w:style w:type="character" w:customStyle="1" w:styleId="ListLabel69">
    <w:name w:val="ListLabel 69"/>
    <w:rPr>
      <w:lang w:val="be-BY" w:bidi="be-BY"/>
    </w:rPr>
  </w:style>
  <w:style w:type="character" w:customStyle="1" w:styleId="ListLabel70">
    <w:name w:val="ListLabel 70"/>
    <w:rPr>
      <w:lang w:val="be-BY" w:bidi="be-BY"/>
    </w:rPr>
  </w:style>
  <w:style w:type="character" w:customStyle="1" w:styleId="ListLabel71">
    <w:name w:val="ListLabel 71"/>
    <w:rPr>
      <w:lang w:val="be-BY" w:bidi="be-BY"/>
    </w:rPr>
  </w:style>
  <w:style w:type="character" w:customStyle="1" w:styleId="ListLabel72">
    <w:name w:val="ListLabel 72"/>
    <w:rPr>
      <w:lang w:val="be-BY" w:bidi="be-BY"/>
    </w:rPr>
  </w:style>
  <w:style w:type="character" w:customStyle="1" w:styleId="ListLabel73">
    <w:name w:val="ListLabel 73"/>
    <w:rPr>
      <w:rFonts w:eastAsia="Times New Roman" w:cs="Times New Roman"/>
      <w:spacing w:val="0"/>
      <w:w w:val="99"/>
      <w:sz w:val="20"/>
      <w:szCs w:val="20"/>
      <w:lang w:val="be-BY" w:bidi="be-BY"/>
    </w:rPr>
  </w:style>
  <w:style w:type="character" w:customStyle="1" w:styleId="ListLabel74">
    <w:name w:val="ListLabel 74"/>
    <w:rPr>
      <w:lang w:val="be-BY" w:bidi="be-BY"/>
    </w:rPr>
  </w:style>
  <w:style w:type="character" w:customStyle="1" w:styleId="ListLabel75">
    <w:name w:val="ListLabel 75"/>
    <w:rPr>
      <w:lang w:val="be-BY" w:bidi="be-BY"/>
    </w:rPr>
  </w:style>
  <w:style w:type="character" w:customStyle="1" w:styleId="ListLabel76">
    <w:name w:val="ListLabel 76"/>
    <w:rPr>
      <w:lang w:val="be-BY" w:bidi="be-BY"/>
    </w:rPr>
  </w:style>
  <w:style w:type="character" w:customStyle="1" w:styleId="ListLabel77">
    <w:name w:val="ListLabel 77"/>
    <w:rPr>
      <w:lang w:val="be-BY" w:bidi="be-BY"/>
    </w:rPr>
  </w:style>
  <w:style w:type="character" w:customStyle="1" w:styleId="ListLabel78">
    <w:name w:val="ListLabel 78"/>
    <w:rPr>
      <w:lang w:val="be-BY" w:bidi="be-BY"/>
    </w:rPr>
  </w:style>
  <w:style w:type="character" w:customStyle="1" w:styleId="ListLabel79">
    <w:name w:val="ListLabel 79"/>
    <w:rPr>
      <w:lang w:val="be-BY" w:bidi="be-BY"/>
    </w:rPr>
  </w:style>
  <w:style w:type="character" w:customStyle="1" w:styleId="ListLabel80">
    <w:name w:val="ListLabel 80"/>
    <w:rPr>
      <w:lang w:val="be-BY" w:bidi="be-BY"/>
    </w:rPr>
  </w:style>
  <w:style w:type="character" w:customStyle="1" w:styleId="ListLabel81">
    <w:name w:val="ListLabel 81"/>
    <w:rPr>
      <w:lang w:val="be-BY" w:bidi="be-BY"/>
    </w:rPr>
  </w:style>
  <w:style w:type="character" w:customStyle="1" w:styleId="ListLabel82">
    <w:name w:val="ListLabel 82"/>
    <w:rPr>
      <w:rFonts w:eastAsia="Times New Roman" w:cs="Times New Roman"/>
      <w:spacing w:val="0"/>
      <w:w w:val="99"/>
      <w:sz w:val="20"/>
      <w:szCs w:val="20"/>
      <w:lang w:val="be-BY" w:bidi="be-BY"/>
    </w:rPr>
  </w:style>
  <w:style w:type="character" w:customStyle="1" w:styleId="ListLabel83">
    <w:name w:val="ListLabel 83"/>
    <w:rPr>
      <w:lang w:val="be-BY" w:bidi="be-BY"/>
    </w:rPr>
  </w:style>
  <w:style w:type="character" w:customStyle="1" w:styleId="ListLabel84">
    <w:name w:val="ListLabel 84"/>
    <w:rPr>
      <w:lang w:val="be-BY" w:bidi="be-BY"/>
    </w:rPr>
  </w:style>
  <w:style w:type="character" w:customStyle="1" w:styleId="ListLabel85">
    <w:name w:val="ListLabel 85"/>
    <w:rPr>
      <w:lang w:val="be-BY" w:bidi="be-BY"/>
    </w:rPr>
  </w:style>
  <w:style w:type="character" w:customStyle="1" w:styleId="ListLabel86">
    <w:name w:val="ListLabel 86"/>
    <w:rPr>
      <w:lang w:val="be-BY" w:bidi="be-BY"/>
    </w:rPr>
  </w:style>
  <w:style w:type="character" w:customStyle="1" w:styleId="ListLabel87">
    <w:name w:val="ListLabel 87"/>
    <w:rPr>
      <w:lang w:val="be-BY" w:bidi="be-BY"/>
    </w:rPr>
  </w:style>
  <w:style w:type="character" w:customStyle="1" w:styleId="ListLabel88">
    <w:name w:val="ListLabel 88"/>
    <w:rPr>
      <w:lang w:val="be-BY" w:bidi="be-BY"/>
    </w:rPr>
  </w:style>
  <w:style w:type="character" w:customStyle="1" w:styleId="ListLabel89">
    <w:name w:val="ListLabel 89"/>
    <w:rPr>
      <w:lang w:val="be-BY" w:bidi="be-BY"/>
    </w:rPr>
  </w:style>
  <w:style w:type="character" w:customStyle="1" w:styleId="ListLabel90">
    <w:name w:val="ListLabel 90"/>
    <w:rPr>
      <w:lang w:val="be-BY" w:bidi="be-BY"/>
    </w:rPr>
  </w:style>
  <w:style w:type="character" w:customStyle="1" w:styleId="ListLabel91">
    <w:name w:val="ListLabel 91"/>
    <w:rPr>
      <w:rFonts w:eastAsia="Times New Roman" w:cs="Times New Roman"/>
      <w:spacing w:val="0"/>
      <w:w w:val="99"/>
      <w:sz w:val="20"/>
      <w:szCs w:val="20"/>
      <w:lang w:val="be-BY" w:bidi="be-BY"/>
    </w:rPr>
  </w:style>
  <w:style w:type="character" w:customStyle="1" w:styleId="ListLabel92">
    <w:name w:val="ListLabel 92"/>
    <w:rPr>
      <w:lang w:val="be-BY" w:bidi="be-BY"/>
    </w:rPr>
  </w:style>
  <w:style w:type="character" w:customStyle="1" w:styleId="ListLabel93">
    <w:name w:val="ListLabel 93"/>
    <w:rPr>
      <w:lang w:val="be-BY" w:bidi="be-BY"/>
    </w:rPr>
  </w:style>
  <w:style w:type="character" w:customStyle="1" w:styleId="ListLabel94">
    <w:name w:val="ListLabel 94"/>
    <w:rPr>
      <w:lang w:val="be-BY" w:bidi="be-BY"/>
    </w:rPr>
  </w:style>
  <w:style w:type="character" w:customStyle="1" w:styleId="ListLabel95">
    <w:name w:val="ListLabel 95"/>
    <w:rPr>
      <w:lang w:val="be-BY" w:bidi="be-BY"/>
    </w:rPr>
  </w:style>
  <w:style w:type="character" w:customStyle="1" w:styleId="ListLabel96">
    <w:name w:val="ListLabel 96"/>
    <w:rPr>
      <w:lang w:val="be-BY" w:bidi="be-BY"/>
    </w:rPr>
  </w:style>
  <w:style w:type="character" w:customStyle="1" w:styleId="ListLabel97">
    <w:name w:val="ListLabel 97"/>
    <w:rPr>
      <w:lang w:val="be-BY" w:bidi="be-BY"/>
    </w:rPr>
  </w:style>
  <w:style w:type="character" w:customStyle="1" w:styleId="ListLabel98">
    <w:name w:val="ListLabel 98"/>
    <w:rPr>
      <w:lang w:val="be-BY" w:bidi="be-BY"/>
    </w:rPr>
  </w:style>
  <w:style w:type="character" w:customStyle="1" w:styleId="ListLabel99">
    <w:name w:val="ListLabel 99"/>
    <w:rPr>
      <w:lang w:val="be-BY" w:bidi="be-BY"/>
    </w:rPr>
  </w:style>
  <w:style w:type="character" w:customStyle="1" w:styleId="ListLabel100">
    <w:name w:val="ListLabel 100"/>
    <w:rPr>
      <w:rFonts w:eastAsia="Times New Roman" w:cs="Times New Roman"/>
      <w:spacing w:val="0"/>
      <w:w w:val="99"/>
      <w:sz w:val="20"/>
      <w:szCs w:val="20"/>
      <w:lang w:val="be-BY" w:bidi="be-BY"/>
    </w:rPr>
  </w:style>
  <w:style w:type="character" w:customStyle="1" w:styleId="ListLabel101">
    <w:name w:val="ListLabel 101"/>
    <w:rPr>
      <w:lang w:val="be-BY" w:bidi="be-BY"/>
    </w:rPr>
  </w:style>
  <w:style w:type="character" w:customStyle="1" w:styleId="ListLabel102">
    <w:name w:val="ListLabel 102"/>
    <w:rPr>
      <w:lang w:val="be-BY" w:bidi="be-BY"/>
    </w:rPr>
  </w:style>
  <w:style w:type="character" w:customStyle="1" w:styleId="ListLabel103">
    <w:name w:val="ListLabel 103"/>
    <w:rPr>
      <w:lang w:val="be-BY" w:bidi="be-BY"/>
    </w:rPr>
  </w:style>
  <w:style w:type="character" w:customStyle="1" w:styleId="ListLabel104">
    <w:name w:val="ListLabel 104"/>
    <w:rPr>
      <w:lang w:val="be-BY" w:bidi="be-BY"/>
    </w:rPr>
  </w:style>
  <w:style w:type="character" w:customStyle="1" w:styleId="ListLabel105">
    <w:name w:val="ListLabel 105"/>
    <w:rPr>
      <w:lang w:val="be-BY" w:bidi="be-BY"/>
    </w:rPr>
  </w:style>
  <w:style w:type="character" w:customStyle="1" w:styleId="ListLabel106">
    <w:name w:val="ListLabel 106"/>
    <w:rPr>
      <w:lang w:val="be-BY" w:bidi="be-BY"/>
    </w:rPr>
  </w:style>
  <w:style w:type="character" w:customStyle="1" w:styleId="ListLabel107">
    <w:name w:val="ListLabel 107"/>
    <w:rPr>
      <w:lang w:val="be-BY" w:bidi="be-BY"/>
    </w:rPr>
  </w:style>
  <w:style w:type="character" w:customStyle="1" w:styleId="ListLabel108">
    <w:name w:val="ListLabel 108"/>
    <w:rPr>
      <w:lang w:val="be-BY" w:bidi="be-BY"/>
    </w:rPr>
  </w:style>
  <w:style w:type="character" w:customStyle="1" w:styleId="ListLabel109">
    <w:name w:val="ListLabel 109"/>
    <w:rPr>
      <w:rFonts w:eastAsia="Times New Roman" w:cs="Times New Roman"/>
      <w:spacing w:val="0"/>
      <w:w w:val="99"/>
      <w:sz w:val="20"/>
      <w:szCs w:val="20"/>
      <w:lang w:val="be-BY" w:bidi="be-BY"/>
    </w:rPr>
  </w:style>
  <w:style w:type="character" w:customStyle="1" w:styleId="ListLabel110">
    <w:name w:val="ListLabel 110"/>
    <w:rPr>
      <w:lang w:val="be-BY" w:bidi="be-BY"/>
    </w:rPr>
  </w:style>
  <w:style w:type="character" w:customStyle="1" w:styleId="ListLabel111">
    <w:name w:val="ListLabel 111"/>
    <w:rPr>
      <w:lang w:val="be-BY" w:bidi="be-BY"/>
    </w:rPr>
  </w:style>
  <w:style w:type="character" w:customStyle="1" w:styleId="ListLabel112">
    <w:name w:val="ListLabel 112"/>
    <w:rPr>
      <w:lang w:val="be-BY" w:bidi="be-BY"/>
    </w:rPr>
  </w:style>
  <w:style w:type="character" w:customStyle="1" w:styleId="ListLabel113">
    <w:name w:val="ListLabel 113"/>
    <w:rPr>
      <w:lang w:val="be-BY" w:bidi="be-BY"/>
    </w:rPr>
  </w:style>
  <w:style w:type="character" w:customStyle="1" w:styleId="ListLabel114">
    <w:name w:val="ListLabel 114"/>
    <w:rPr>
      <w:lang w:val="be-BY" w:bidi="be-BY"/>
    </w:rPr>
  </w:style>
  <w:style w:type="character" w:customStyle="1" w:styleId="ListLabel115">
    <w:name w:val="ListLabel 115"/>
    <w:rPr>
      <w:lang w:val="be-BY" w:bidi="be-BY"/>
    </w:rPr>
  </w:style>
  <w:style w:type="character" w:customStyle="1" w:styleId="ListLabel116">
    <w:name w:val="ListLabel 116"/>
    <w:rPr>
      <w:lang w:val="be-BY" w:bidi="be-BY"/>
    </w:rPr>
  </w:style>
  <w:style w:type="character" w:customStyle="1" w:styleId="ListLabel117">
    <w:name w:val="ListLabel 117"/>
    <w:rPr>
      <w:lang w:val="be-BY" w:bidi="be-BY"/>
    </w:rPr>
  </w:style>
  <w:style w:type="character" w:customStyle="1" w:styleId="ListLabel118">
    <w:name w:val="ListLabel 118"/>
    <w:rPr>
      <w:rFonts w:eastAsia="Times New Roman" w:cs="Times New Roman"/>
      <w:spacing w:val="0"/>
      <w:w w:val="99"/>
      <w:sz w:val="20"/>
      <w:szCs w:val="20"/>
      <w:lang w:val="be-BY" w:bidi="be-BY"/>
    </w:rPr>
  </w:style>
  <w:style w:type="character" w:customStyle="1" w:styleId="ListLabel119">
    <w:name w:val="ListLabel 119"/>
    <w:rPr>
      <w:lang w:val="be-BY" w:bidi="be-BY"/>
    </w:rPr>
  </w:style>
  <w:style w:type="character" w:customStyle="1" w:styleId="ListLabel120">
    <w:name w:val="ListLabel 120"/>
    <w:rPr>
      <w:lang w:val="be-BY" w:bidi="be-BY"/>
    </w:rPr>
  </w:style>
  <w:style w:type="character" w:customStyle="1" w:styleId="ListLabel121">
    <w:name w:val="ListLabel 121"/>
    <w:rPr>
      <w:lang w:val="be-BY" w:bidi="be-BY"/>
    </w:rPr>
  </w:style>
  <w:style w:type="character" w:customStyle="1" w:styleId="ListLabel122">
    <w:name w:val="ListLabel 122"/>
    <w:rPr>
      <w:lang w:val="be-BY" w:bidi="be-BY"/>
    </w:rPr>
  </w:style>
  <w:style w:type="character" w:customStyle="1" w:styleId="ListLabel123">
    <w:name w:val="ListLabel 123"/>
    <w:rPr>
      <w:lang w:val="be-BY" w:bidi="be-BY"/>
    </w:rPr>
  </w:style>
  <w:style w:type="character" w:customStyle="1" w:styleId="ListLabel124">
    <w:name w:val="ListLabel 124"/>
    <w:rPr>
      <w:lang w:val="be-BY" w:bidi="be-BY"/>
    </w:rPr>
  </w:style>
  <w:style w:type="character" w:customStyle="1" w:styleId="ListLabel125">
    <w:name w:val="ListLabel 125"/>
    <w:rPr>
      <w:lang w:val="be-BY" w:bidi="be-BY"/>
    </w:rPr>
  </w:style>
  <w:style w:type="character" w:customStyle="1" w:styleId="ListLabel126">
    <w:name w:val="ListLabel 126"/>
    <w:rPr>
      <w:lang w:val="be-BY" w:bidi="be-BY"/>
    </w:rPr>
  </w:style>
  <w:style w:type="character" w:customStyle="1" w:styleId="ListLabel127">
    <w:name w:val="ListLabel 127"/>
    <w:rPr>
      <w:rFonts w:eastAsia="Times New Roman" w:cs="Times New Roman"/>
      <w:spacing w:val="0"/>
      <w:w w:val="99"/>
      <w:sz w:val="20"/>
      <w:szCs w:val="20"/>
      <w:lang w:val="be-BY" w:bidi="be-BY"/>
    </w:rPr>
  </w:style>
  <w:style w:type="character" w:customStyle="1" w:styleId="ListLabel128">
    <w:name w:val="ListLabel 128"/>
    <w:rPr>
      <w:lang w:val="be-BY" w:bidi="be-BY"/>
    </w:rPr>
  </w:style>
  <w:style w:type="character" w:customStyle="1" w:styleId="ListLabel129">
    <w:name w:val="ListLabel 129"/>
    <w:rPr>
      <w:lang w:val="be-BY" w:bidi="be-BY"/>
    </w:rPr>
  </w:style>
  <w:style w:type="character" w:customStyle="1" w:styleId="ListLabel130">
    <w:name w:val="ListLabel 130"/>
    <w:rPr>
      <w:lang w:val="be-BY" w:bidi="be-BY"/>
    </w:rPr>
  </w:style>
  <w:style w:type="character" w:customStyle="1" w:styleId="ListLabel131">
    <w:name w:val="ListLabel 131"/>
    <w:rPr>
      <w:lang w:val="be-BY" w:bidi="be-BY"/>
    </w:rPr>
  </w:style>
  <w:style w:type="character" w:customStyle="1" w:styleId="ListLabel132">
    <w:name w:val="ListLabel 132"/>
    <w:rPr>
      <w:lang w:val="be-BY" w:bidi="be-BY"/>
    </w:rPr>
  </w:style>
  <w:style w:type="character" w:customStyle="1" w:styleId="ListLabel133">
    <w:name w:val="ListLabel 133"/>
    <w:rPr>
      <w:lang w:val="be-BY" w:bidi="be-BY"/>
    </w:rPr>
  </w:style>
  <w:style w:type="character" w:customStyle="1" w:styleId="ListLabel134">
    <w:name w:val="ListLabel 134"/>
    <w:rPr>
      <w:lang w:val="be-BY" w:bidi="be-BY"/>
    </w:rPr>
  </w:style>
  <w:style w:type="character" w:customStyle="1" w:styleId="ListLabel135">
    <w:name w:val="ListLabel 135"/>
    <w:rPr>
      <w:lang w:val="be-BY" w:bidi="be-BY"/>
    </w:rPr>
  </w:style>
  <w:style w:type="character" w:customStyle="1" w:styleId="ListLabel136">
    <w:name w:val="ListLabel 136"/>
    <w:rPr>
      <w:rFonts w:eastAsia="Times New Roman" w:cs="Times New Roman"/>
      <w:spacing w:val="0"/>
      <w:w w:val="99"/>
      <w:sz w:val="20"/>
      <w:szCs w:val="20"/>
      <w:lang w:val="be-BY" w:bidi="be-BY"/>
    </w:rPr>
  </w:style>
  <w:style w:type="character" w:customStyle="1" w:styleId="ListLabel137">
    <w:name w:val="ListLabel 137"/>
    <w:rPr>
      <w:lang w:val="be-BY" w:bidi="be-BY"/>
    </w:rPr>
  </w:style>
  <w:style w:type="character" w:customStyle="1" w:styleId="ListLabel138">
    <w:name w:val="ListLabel 138"/>
    <w:rPr>
      <w:lang w:val="be-BY" w:bidi="be-BY"/>
    </w:rPr>
  </w:style>
  <w:style w:type="character" w:customStyle="1" w:styleId="ListLabel139">
    <w:name w:val="ListLabel 139"/>
    <w:rPr>
      <w:lang w:val="be-BY" w:bidi="be-BY"/>
    </w:rPr>
  </w:style>
  <w:style w:type="character" w:customStyle="1" w:styleId="ListLabel140">
    <w:name w:val="ListLabel 140"/>
    <w:rPr>
      <w:lang w:val="be-BY" w:bidi="be-BY"/>
    </w:rPr>
  </w:style>
  <w:style w:type="character" w:customStyle="1" w:styleId="ListLabel141">
    <w:name w:val="ListLabel 141"/>
    <w:rPr>
      <w:lang w:val="be-BY" w:bidi="be-BY"/>
    </w:rPr>
  </w:style>
  <w:style w:type="character" w:customStyle="1" w:styleId="ListLabel142">
    <w:name w:val="ListLabel 142"/>
    <w:rPr>
      <w:lang w:val="be-BY" w:bidi="be-BY"/>
    </w:rPr>
  </w:style>
  <w:style w:type="character" w:customStyle="1" w:styleId="ListLabel143">
    <w:name w:val="ListLabel 143"/>
    <w:rPr>
      <w:lang w:val="be-BY" w:bidi="be-BY"/>
    </w:rPr>
  </w:style>
  <w:style w:type="character" w:customStyle="1" w:styleId="ListLabel144">
    <w:name w:val="ListLabel 144"/>
    <w:rPr>
      <w:lang w:val="be-BY" w:bidi="be-BY"/>
    </w:rPr>
  </w:style>
  <w:style w:type="character" w:customStyle="1" w:styleId="ListLabel145">
    <w:name w:val="ListLabel 145"/>
    <w:rPr>
      <w:rFonts w:eastAsia="Times New Roman" w:cs="Times New Roman"/>
      <w:spacing w:val="0"/>
      <w:w w:val="99"/>
      <w:sz w:val="20"/>
      <w:szCs w:val="20"/>
      <w:lang w:val="be-BY" w:bidi="be-BY"/>
    </w:rPr>
  </w:style>
  <w:style w:type="character" w:customStyle="1" w:styleId="ListLabel146">
    <w:name w:val="ListLabel 146"/>
    <w:rPr>
      <w:lang w:val="be-BY" w:bidi="be-BY"/>
    </w:rPr>
  </w:style>
  <w:style w:type="character" w:customStyle="1" w:styleId="ListLabel147">
    <w:name w:val="ListLabel 147"/>
    <w:rPr>
      <w:lang w:val="be-BY" w:bidi="be-BY"/>
    </w:rPr>
  </w:style>
  <w:style w:type="character" w:customStyle="1" w:styleId="ListLabel148">
    <w:name w:val="ListLabel 148"/>
    <w:rPr>
      <w:lang w:val="be-BY" w:bidi="be-BY"/>
    </w:rPr>
  </w:style>
  <w:style w:type="character" w:customStyle="1" w:styleId="ListLabel149">
    <w:name w:val="ListLabel 149"/>
    <w:rPr>
      <w:lang w:val="be-BY" w:bidi="be-BY"/>
    </w:rPr>
  </w:style>
  <w:style w:type="character" w:customStyle="1" w:styleId="ListLabel150">
    <w:name w:val="ListLabel 150"/>
    <w:rPr>
      <w:lang w:val="be-BY" w:bidi="be-BY"/>
    </w:rPr>
  </w:style>
  <w:style w:type="character" w:customStyle="1" w:styleId="ListLabel151">
    <w:name w:val="ListLabel 151"/>
    <w:rPr>
      <w:lang w:val="be-BY" w:bidi="be-BY"/>
    </w:rPr>
  </w:style>
  <w:style w:type="character" w:customStyle="1" w:styleId="ListLabel152">
    <w:name w:val="ListLabel 152"/>
    <w:rPr>
      <w:lang w:val="be-BY" w:bidi="be-BY"/>
    </w:rPr>
  </w:style>
  <w:style w:type="character" w:customStyle="1" w:styleId="ListLabel153">
    <w:name w:val="ListLabel 153"/>
    <w:rPr>
      <w:lang w:val="be-BY" w:bidi="be-BY"/>
    </w:rPr>
  </w:style>
  <w:style w:type="character" w:customStyle="1" w:styleId="ListLabel154">
    <w:name w:val="ListLabel 154"/>
    <w:rPr>
      <w:rFonts w:eastAsia="Times New Roman" w:cs="Times New Roman"/>
      <w:spacing w:val="0"/>
      <w:w w:val="99"/>
      <w:sz w:val="20"/>
      <w:szCs w:val="20"/>
      <w:lang w:val="be-BY" w:bidi="be-BY"/>
    </w:rPr>
  </w:style>
  <w:style w:type="character" w:customStyle="1" w:styleId="ListLabel155">
    <w:name w:val="ListLabel 155"/>
    <w:rPr>
      <w:lang w:val="be-BY" w:bidi="be-BY"/>
    </w:rPr>
  </w:style>
  <w:style w:type="character" w:customStyle="1" w:styleId="ListLabel156">
    <w:name w:val="ListLabel 156"/>
    <w:rPr>
      <w:lang w:val="be-BY" w:bidi="be-BY"/>
    </w:rPr>
  </w:style>
  <w:style w:type="character" w:customStyle="1" w:styleId="ListLabel157">
    <w:name w:val="ListLabel 157"/>
    <w:rPr>
      <w:lang w:val="be-BY" w:bidi="be-BY"/>
    </w:rPr>
  </w:style>
  <w:style w:type="character" w:customStyle="1" w:styleId="ListLabel158">
    <w:name w:val="ListLabel 158"/>
    <w:rPr>
      <w:lang w:val="be-BY" w:bidi="be-BY"/>
    </w:rPr>
  </w:style>
  <w:style w:type="character" w:customStyle="1" w:styleId="ListLabel159">
    <w:name w:val="ListLabel 159"/>
    <w:rPr>
      <w:lang w:val="be-BY" w:bidi="be-BY"/>
    </w:rPr>
  </w:style>
  <w:style w:type="character" w:customStyle="1" w:styleId="ListLabel160">
    <w:name w:val="ListLabel 160"/>
    <w:rPr>
      <w:lang w:val="be-BY" w:bidi="be-BY"/>
    </w:rPr>
  </w:style>
  <w:style w:type="character" w:customStyle="1" w:styleId="ListLabel161">
    <w:name w:val="ListLabel 161"/>
    <w:rPr>
      <w:lang w:val="be-BY" w:bidi="be-BY"/>
    </w:rPr>
  </w:style>
  <w:style w:type="character" w:customStyle="1" w:styleId="ListLabel162">
    <w:name w:val="ListLabel 162"/>
    <w:rPr>
      <w:lang w:val="be-BY" w:bidi="be-BY"/>
    </w:rPr>
  </w:style>
  <w:style w:type="character" w:customStyle="1" w:styleId="ListLabel163">
    <w:name w:val="ListLabel 163"/>
    <w:rPr>
      <w:rFonts w:eastAsia="Times New Roman" w:cs="Times New Roman"/>
      <w:spacing w:val="0"/>
      <w:w w:val="99"/>
      <w:sz w:val="20"/>
      <w:szCs w:val="20"/>
      <w:lang w:val="be-BY" w:bidi="be-BY"/>
    </w:rPr>
  </w:style>
  <w:style w:type="character" w:customStyle="1" w:styleId="ListLabel164">
    <w:name w:val="ListLabel 164"/>
    <w:rPr>
      <w:lang w:val="be-BY" w:bidi="be-BY"/>
    </w:rPr>
  </w:style>
  <w:style w:type="character" w:customStyle="1" w:styleId="ListLabel165">
    <w:name w:val="ListLabel 165"/>
    <w:rPr>
      <w:lang w:val="be-BY" w:bidi="be-BY"/>
    </w:rPr>
  </w:style>
  <w:style w:type="character" w:customStyle="1" w:styleId="ListLabel166">
    <w:name w:val="ListLabel 166"/>
    <w:rPr>
      <w:lang w:val="be-BY" w:bidi="be-BY"/>
    </w:rPr>
  </w:style>
  <w:style w:type="character" w:customStyle="1" w:styleId="ListLabel167">
    <w:name w:val="ListLabel 167"/>
    <w:rPr>
      <w:lang w:val="be-BY" w:bidi="be-BY"/>
    </w:rPr>
  </w:style>
  <w:style w:type="character" w:customStyle="1" w:styleId="ListLabel168">
    <w:name w:val="ListLabel 168"/>
    <w:rPr>
      <w:lang w:val="be-BY" w:bidi="be-BY"/>
    </w:rPr>
  </w:style>
  <w:style w:type="character" w:customStyle="1" w:styleId="ListLabel169">
    <w:name w:val="ListLabel 169"/>
    <w:rPr>
      <w:lang w:val="be-BY" w:bidi="be-BY"/>
    </w:rPr>
  </w:style>
  <w:style w:type="character" w:customStyle="1" w:styleId="ListLabel170">
    <w:name w:val="ListLabel 170"/>
    <w:rPr>
      <w:lang w:val="be-BY" w:bidi="be-BY"/>
    </w:rPr>
  </w:style>
  <w:style w:type="character" w:customStyle="1" w:styleId="ListLabel171">
    <w:name w:val="ListLabel 171"/>
    <w:rPr>
      <w:lang w:val="be-BY" w:bidi="be-BY"/>
    </w:rPr>
  </w:style>
  <w:style w:type="character" w:customStyle="1" w:styleId="ListLabel172">
    <w:name w:val="ListLabel 172"/>
    <w:rPr>
      <w:rFonts w:eastAsia="Times New Roman" w:cs="Times New Roman"/>
      <w:spacing w:val="0"/>
      <w:w w:val="99"/>
      <w:sz w:val="20"/>
      <w:szCs w:val="20"/>
      <w:lang w:val="be-BY" w:bidi="be-BY"/>
    </w:rPr>
  </w:style>
  <w:style w:type="character" w:customStyle="1" w:styleId="ListLabel173">
    <w:name w:val="ListLabel 173"/>
    <w:rPr>
      <w:lang w:val="be-BY" w:bidi="be-BY"/>
    </w:rPr>
  </w:style>
  <w:style w:type="character" w:customStyle="1" w:styleId="ListLabel174">
    <w:name w:val="ListLabel 174"/>
    <w:rPr>
      <w:lang w:val="be-BY" w:bidi="be-BY"/>
    </w:rPr>
  </w:style>
  <w:style w:type="character" w:customStyle="1" w:styleId="ListLabel175">
    <w:name w:val="ListLabel 175"/>
    <w:rPr>
      <w:lang w:val="be-BY" w:bidi="be-BY"/>
    </w:rPr>
  </w:style>
  <w:style w:type="character" w:customStyle="1" w:styleId="ListLabel176">
    <w:name w:val="ListLabel 176"/>
    <w:rPr>
      <w:lang w:val="be-BY" w:bidi="be-BY"/>
    </w:rPr>
  </w:style>
  <w:style w:type="character" w:customStyle="1" w:styleId="ListLabel177">
    <w:name w:val="ListLabel 177"/>
    <w:rPr>
      <w:lang w:val="be-BY" w:bidi="be-BY"/>
    </w:rPr>
  </w:style>
  <w:style w:type="character" w:customStyle="1" w:styleId="ListLabel178">
    <w:name w:val="ListLabel 178"/>
    <w:rPr>
      <w:lang w:val="be-BY" w:bidi="be-BY"/>
    </w:rPr>
  </w:style>
  <w:style w:type="character" w:customStyle="1" w:styleId="ListLabel179">
    <w:name w:val="ListLabel 179"/>
    <w:rPr>
      <w:lang w:val="be-BY" w:bidi="be-BY"/>
    </w:rPr>
  </w:style>
  <w:style w:type="character" w:customStyle="1" w:styleId="ListLabel180">
    <w:name w:val="ListLabel 180"/>
    <w:rPr>
      <w:lang w:val="be-BY" w:bidi="be-BY"/>
    </w:rPr>
  </w:style>
  <w:style w:type="character" w:customStyle="1" w:styleId="ListLabel181">
    <w:name w:val="ListLabel 181"/>
    <w:rPr>
      <w:rFonts w:eastAsia="Times New Roman" w:cs="Times New Roman"/>
      <w:spacing w:val="0"/>
      <w:w w:val="99"/>
      <w:sz w:val="20"/>
      <w:szCs w:val="20"/>
      <w:lang w:val="be-BY" w:bidi="be-BY"/>
    </w:rPr>
  </w:style>
  <w:style w:type="character" w:customStyle="1" w:styleId="ListLabel182">
    <w:name w:val="ListLabel 182"/>
    <w:rPr>
      <w:lang w:val="be-BY" w:bidi="be-BY"/>
    </w:rPr>
  </w:style>
  <w:style w:type="character" w:customStyle="1" w:styleId="ListLabel183">
    <w:name w:val="ListLabel 183"/>
    <w:rPr>
      <w:lang w:val="be-BY" w:bidi="be-BY"/>
    </w:rPr>
  </w:style>
  <w:style w:type="character" w:customStyle="1" w:styleId="ListLabel184">
    <w:name w:val="ListLabel 184"/>
    <w:rPr>
      <w:lang w:val="be-BY" w:bidi="be-BY"/>
    </w:rPr>
  </w:style>
  <w:style w:type="character" w:customStyle="1" w:styleId="ListLabel185">
    <w:name w:val="ListLabel 185"/>
    <w:rPr>
      <w:lang w:val="be-BY" w:bidi="be-BY"/>
    </w:rPr>
  </w:style>
  <w:style w:type="character" w:customStyle="1" w:styleId="ListLabel186">
    <w:name w:val="ListLabel 186"/>
    <w:rPr>
      <w:lang w:val="be-BY" w:bidi="be-BY"/>
    </w:rPr>
  </w:style>
  <w:style w:type="character" w:customStyle="1" w:styleId="ListLabel187">
    <w:name w:val="ListLabel 187"/>
    <w:rPr>
      <w:lang w:val="be-BY" w:bidi="be-BY"/>
    </w:rPr>
  </w:style>
  <w:style w:type="character" w:customStyle="1" w:styleId="ListLabel188">
    <w:name w:val="ListLabel 188"/>
    <w:rPr>
      <w:lang w:val="be-BY" w:bidi="be-BY"/>
    </w:rPr>
  </w:style>
  <w:style w:type="character" w:customStyle="1" w:styleId="ListLabel189">
    <w:name w:val="ListLabel 189"/>
    <w:rPr>
      <w:lang w:val="be-BY" w:bidi="be-BY"/>
    </w:rPr>
  </w:style>
  <w:style w:type="character" w:customStyle="1" w:styleId="ListLabel190">
    <w:name w:val="ListLabel 190"/>
    <w:rPr>
      <w:rFonts w:eastAsia="Times New Roman" w:cs="Times New Roman"/>
      <w:spacing w:val="0"/>
      <w:w w:val="99"/>
      <w:sz w:val="20"/>
      <w:szCs w:val="20"/>
      <w:lang w:val="be-BY" w:bidi="be-BY"/>
    </w:rPr>
  </w:style>
  <w:style w:type="character" w:customStyle="1" w:styleId="ListLabel191">
    <w:name w:val="ListLabel 191"/>
    <w:rPr>
      <w:lang w:val="be-BY" w:bidi="be-BY"/>
    </w:rPr>
  </w:style>
  <w:style w:type="character" w:customStyle="1" w:styleId="ListLabel192">
    <w:name w:val="ListLabel 192"/>
    <w:rPr>
      <w:lang w:val="be-BY" w:bidi="be-BY"/>
    </w:rPr>
  </w:style>
  <w:style w:type="character" w:customStyle="1" w:styleId="ListLabel193">
    <w:name w:val="ListLabel 193"/>
    <w:rPr>
      <w:lang w:val="be-BY" w:bidi="be-BY"/>
    </w:rPr>
  </w:style>
  <w:style w:type="character" w:customStyle="1" w:styleId="ListLabel194">
    <w:name w:val="ListLabel 194"/>
    <w:rPr>
      <w:lang w:val="be-BY" w:bidi="be-BY"/>
    </w:rPr>
  </w:style>
  <w:style w:type="character" w:customStyle="1" w:styleId="ListLabel195">
    <w:name w:val="ListLabel 195"/>
    <w:rPr>
      <w:lang w:val="be-BY" w:bidi="be-BY"/>
    </w:rPr>
  </w:style>
  <w:style w:type="character" w:customStyle="1" w:styleId="ListLabel196">
    <w:name w:val="ListLabel 196"/>
    <w:rPr>
      <w:lang w:val="be-BY" w:bidi="be-BY"/>
    </w:rPr>
  </w:style>
  <w:style w:type="character" w:customStyle="1" w:styleId="ListLabel197">
    <w:name w:val="ListLabel 197"/>
    <w:rPr>
      <w:lang w:val="be-BY" w:bidi="be-BY"/>
    </w:rPr>
  </w:style>
  <w:style w:type="character" w:customStyle="1" w:styleId="ListLabel198">
    <w:name w:val="ListLabel 198"/>
    <w:rPr>
      <w:lang w:val="be-BY" w:bidi="be-BY"/>
    </w:rPr>
  </w:style>
  <w:style w:type="character" w:customStyle="1" w:styleId="ListLabel199">
    <w:name w:val="ListLabel 199"/>
    <w:rPr>
      <w:rFonts w:eastAsia="Times New Roman" w:cs="Times New Roman"/>
      <w:spacing w:val="0"/>
      <w:w w:val="99"/>
      <w:sz w:val="20"/>
      <w:szCs w:val="20"/>
      <w:lang w:val="be-BY" w:bidi="be-BY"/>
    </w:rPr>
  </w:style>
  <w:style w:type="character" w:customStyle="1" w:styleId="ListLabel200">
    <w:name w:val="ListLabel 200"/>
    <w:rPr>
      <w:lang w:val="be-BY" w:bidi="be-BY"/>
    </w:rPr>
  </w:style>
  <w:style w:type="character" w:customStyle="1" w:styleId="ListLabel201">
    <w:name w:val="ListLabel 201"/>
    <w:rPr>
      <w:lang w:val="be-BY" w:bidi="be-BY"/>
    </w:rPr>
  </w:style>
  <w:style w:type="character" w:customStyle="1" w:styleId="ListLabel202">
    <w:name w:val="ListLabel 202"/>
    <w:rPr>
      <w:lang w:val="be-BY" w:bidi="be-BY"/>
    </w:rPr>
  </w:style>
  <w:style w:type="character" w:customStyle="1" w:styleId="ListLabel203">
    <w:name w:val="ListLabel 203"/>
    <w:rPr>
      <w:lang w:val="be-BY" w:bidi="be-BY"/>
    </w:rPr>
  </w:style>
  <w:style w:type="character" w:customStyle="1" w:styleId="ListLabel204">
    <w:name w:val="ListLabel 204"/>
    <w:rPr>
      <w:lang w:val="be-BY" w:bidi="be-BY"/>
    </w:rPr>
  </w:style>
  <w:style w:type="character" w:customStyle="1" w:styleId="ListLabel205">
    <w:name w:val="ListLabel 205"/>
    <w:rPr>
      <w:lang w:val="be-BY" w:bidi="be-BY"/>
    </w:rPr>
  </w:style>
  <w:style w:type="character" w:customStyle="1" w:styleId="ListLabel206">
    <w:name w:val="ListLabel 206"/>
    <w:rPr>
      <w:lang w:val="be-BY" w:bidi="be-BY"/>
    </w:rPr>
  </w:style>
  <w:style w:type="character" w:customStyle="1" w:styleId="ListLabel207">
    <w:name w:val="ListLabel 207"/>
    <w:rPr>
      <w:lang w:val="be-BY" w:bidi="be-BY"/>
    </w:rPr>
  </w:style>
  <w:style w:type="character" w:customStyle="1" w:styleId="ListLabel208">
    <w:name w:val="ListLabel 208"/>
    <w:rPr>
      <w:rFonts w:eastAsia="Times New Roman" w:cs="Times New Roman"/>
      <w:spacing w:val="0"/>
      <w:w w:val="99"/>
      <w:sz w:val="20"/>
      <w:szCs w:val="20"/>
      <w:lang w:val="be-BY" w:bidi="be-BY"/>
    </w:rPr>
  </w:style>
  <w:style w:type="character" w:customStyle="1" w:styleId="ListLabel209">
    <w:name w:val="ListLabel 209"/>
    <w:rPr>
      <w:lang w:val="be-BY" w:bidi="be-BY"/>
    </w:rPr>
  </w:style>
  <w:style w:type="character" w:customStyle="1" w:styleId="ListLabel210">
    <w:name w:val="ListLabel 210"/>
    <w:rPr>
      <w:lang w:val="be-BY" w:bidi="be-BY"/>
    </w:rPr>
  </w:style>
  <w:style w:type="character" w:customStyle="1" w:styleId="ListLabel211">
    <w:name w:val="ListLabel 211"/>
    <w:rPr>
      <w:lang w:val="be-BY" w:bidi="be-BY"/>
    </w:rPr>
  </w:style>
  <w:style w:type="character" w:customStyle="1" w:styleId="ListLabel212">
    <w:name w:val="ListLabel 212"/>
    <w:rPr>
      <w:lang w:val="be-BY" w:bidi="be-BY"/>
    </w:rPr>
  </w:style>
  <w:style w:type="character" w:customStyle="1" w:styleId="ListLabel213">
    <w:name w:val="ListLabel 213"/>
    <w:rPr>
      <w:lang w:val="be-BY" w:bidi="be-BY"/>
    </w:rPr>
  </w:style>
  <w:style w:type="character" w:customStyle="1" w:styleId="ListLabel214">
    <w:name w:val="ListLabel 214"/>
    <w:rPr>
      <w:lang w:val="be-BY" w:bidi="be-BY"/>
    </w:rPr>
  </w:style>
  <w:style w:type="character" w:customStyle="1" w:styleId="ListLabel215">
    <w:name w:val="ListLabel 215"/>
    <w:rPr>
      <w:lang w:val="be-BY" w:bidi="be-BY"/>
    </w:rPr>
  </w:style>
  <w:style w:type="character" w:customStyle="1" w:styleId="ListLabel216">
    <w:name w:val="ListLabel 216"/>
    <w:rPr>
      <w:lang w:val="be-BY" w:bidi="be-BY"/>
    </w:rPr>
  </w:style>
  <w:style w:type="character" w:customStyle="1" w:styleId="ListLabel217">
    <w:name w:val="ListLabel 217"/>
    <w:rPr>
      <w:rFonts w:eastAsia="Times New Roman" w:cs="Times New Roman"/>
      <w:spacing w:val="0"/>
      <w:w w:val="99"/>
      <w:sz w:val="20"/>
      <w:szCs w:val="20"/>
      <w:lang w:val="be-BY" w:bidi="be-BY"/>
    </w:rPr>
  </w:style>
  <w:style w:type="character" w:customStyle="1" w:styleId="ListLabel218">
    <w:name w:val="ListLabel 218"/>
    <w:rPr>
      <w:lang w:val="be-BY" w:bidi="be-BY"/>
    </w:rPr>
  </w:style>
  <w:style w:type="character" w:customStyle="1" w:styleId="ListLabel219">
    <w:name w:val="ListLabel 219"/>
    <w:rPr>
      <w:lang w:val="be-BY" w:bidi="be-BY"/>
    </w:rPr>
  </w:style>
  <w:style w:type="character" w:customStyle="1" w:styleId="ListLabel220">
    <w:name w:val="ListLabel 220"/>
    <w:rPr>
      <w:lang w:val="be-BY" w:bidi="be-BY"/>
    </w:rPr>
  </w:style>
  <w:style w:type="character" w:customStyle="1" w:styleId="ListLabel221">
    <w:name w:val="ListLabel 221"/>
    <w:rPr>
      <w:lang w:val="be-BY" w:bidi="be-BY"/>
    </w:rPr>
  </w:style>
  <w:style w:type="character" w:customStyle="1" w:styleId="ListLabel222">
    <w:name w:val="ListLabel 222"/>
    <w:rPr>
      <w:lang w:val="be-BY" w:bidi="be-BY"/>
    </w:rPr>
  </w:style>
  <w:style w:type="character" w:customStyle="1" w:styleId="ListLabel223">
    <w:name w:val="ListLabel 223"/>
    <w:rPr>
      <w:lang w:val="be-BY" w:bidi="be-BY"/>
    </w:rPr>
  </w:style>
  <w:style w:type="character" w:customStyle="1" w:styleId="ListLabel224">
    <w:name w:val="ListLabel 224"/>
    <w:rPr>
      <w:lang w:val="be-BY" w:bidi="be-BY"/>
    </w:rPr>
  </w:style>
  <w:style w:type="character" w:customStyle="1" w:styleId="ListLabel225">
    <w:name w:val="ListLabel 225"/>
    <w:rPr>
      <w:lang w:val="be-BY" w:bidi="be-BY"/>
    </w:rPr>
  </w:style>
  <w:style w:type="character" w:customStyle="1" w:styleId="ListLabel226">
    <w:name w:val="ListLabel 226"/>
    <w:rPr>
      <w:rFonts w:eastAsia="Times New Roman" w:cs="Times New Roman"/>
      <w:spacing w:val="0"/>
      <w:w w:val="99"/>
      <w:sz w:val="20"/>
      <w:szCs w:val="20"/>
      <w:lang w:val="be-BY" w:bidi="be-BY"/>
    </w:rPr>
  </w:style>
  <w:style w:type="character" w:customStyle="1" w:styleId="ListLabel227">
    <w:name w:val="ListLabel 227"/>
    <w:rPr>
      <w:lang w:val="be-BY" w:bidi="be-BY"/>
    </w:rPr>
  </w:style>
  <w:style w:type="character" w:customStyle="1" w:styleId="ListLabel228">
    <w:name w:val="ListLabel 228"/>
    <w:rPr>
      <w:lang w:val="be-BY" w:bidi="be-BY"/>
    </w:rPr>
  </w:style>
  <w:style w:type="character" w:customStyle="1" w:styleId="ListLabel229">
    <w:name w:val="ListLabel 229"/>
    <w:rPr>
      <w:lang w:val="be-BY" w:bidi="be-BY"/>
    </w:rPr>
  </w:style>
  <w:style w:type="character" w:customStyle="1" w:styleId="ListLabel230">
    <w:name w:val="ListLabel 230"/>
    <w:rPr>
      <w:lang w:val="be-BY" w:bidi="be-BY"/>
    </w:rPr>
  </w:style>
  <w:style w:type="character" w:customStyle="1" w:styleId="ListLabel231">
    <w:name w:val="ListLabel 231"/>
    <w:rPr>
      <w:lang w:val="be-BY" w:bidi="be-BY"/>
    </w:rPr>
  </w:style>
  <w:style w:type="character" w:customStyle="1" w:styleId="ListLabel232">
    <w:name w:val="ListLabel 232"/>
    <w:rPr>
      <w:lang w:val="be-BY" w:bidi="be-BY"/>
    </w:rPr>
  </w:style>
  <w:style w:type="character" w:customStyle="1" w:styleId="ListLabel233">
    <w:name w:val="ListLabel 233"/>
    <w:rPr>
      <w:lang w:val="be-BY" w:bidi="be-BY"/>
    </w:rPr>
  </w:style>
  <w:style w:type="character" w:customStyle="1" w:styleId="ListLabel234">
    <w:name w:val="ListLabel 234"/>
    <w:rPr>
      <w:lang w:val="be-BY" w:bidi="be-BY"/>
    </w:rPr>
  </w:style>
  <w:style w:type="character" w:customStyle="1" w:styleId="ListLabel235">
    <w:name w:val="ListLabel 235"/>
    <w:rPr>
      <w:rFonts w:eastAsia="Times New Roman" w:cs="Times New Roman"/>
      <w:spacing w:val="0"/>
      <w:w w:val="99"/>
      <w:sz w:val="20"/>
      <w:szCs w:val="20"/>
      <w:lang w:val="be-BY" w:bidi="be-BY"/>
    </w:rPr>
  </w:style>
  <w:style w:type="character" w:customStyle="1" w:styleId="ListLabel236">
    <w:name w:val="ListLabel 236"/>
    <w:rPr>
      <w:lang w:val="be-BY" w:bidi="be-BY"/>
    </w:rPr>
  </w:style>
  <w:style w:type="character" w:customStyle="1" w:styleId="ListLabel237">
    <w:name w:val="ListLabel 237"/>
    <w:rPr>
      <w:lang w:val="be-BY" w:bidi="be-BY"/>
    </w:rPr>
  </w:style>
  <w:style w:type="character" w:customStyle="1" w:styleId="ListLabel238">
    <w:name w:val="ListLabel 238"/>
    <w:rPr>
      <w:lang w:val="be-BY" w:bidi="be-BY"/>
    </w:rPr>
  </w:style>
  <w:style w:type="character" w:customStyle="1" w:styleId="ListLabel239">
    <w:name w:val="ListLabel 239"/>
    <w:rPr>
      <w:lang w:val="be-BY" w:bidi="be-BY"/>
    </w:rPr>
  </w:style>
  <w:style w:type="character" w:customStyle="1" w:styleId="ListLabel240">
    <w:name w:val="ListLabel 240"/>
    <w:rPr>
      <w:lang w:val="be-BY" w:bidi="be-BY"/>
    </w:rPr>
  </w:style>
  <w:style w:type="character" w:customStyle="1" w:styleId="ListLabel241">
    <w:name w:val="ListLabel 241"/>
    <w:rPr>
      <w:lang w:val="be-BY" w:bidi="be-BY"/>
    </w:rPr>
  </w:style>
  <w:style w:type="character" w:customStyle="1" w:styleId="ListLabel242">
    <w:name w:val="ListLabel 242"/>
    <w:rPr>
      <w:lang w:val="be-BY" w:bidi="be-BY"/>
    </w:rPr>
  </w:style>
  <w:style w:type="character" w:customStyle="1" w:styleId="ListLabel243">
    <w:name w:val="ListLabel 243"/>
    <w:rPr>
      <w:lang w:val="be-BY" w:bidi="be-BY"/>
    </w:rPr>
  </w:style>
  <w:style w:type="character" w:customStyle="1" w:styleId="ListLabel244">
    <w:name w:val="ListLabel 244"/>
    <w:rPr>
      <w:rFonts w:eastAsia="Times New Roman" w:cs="Times New Roman"/>
      <w:spacing w:val="0"/>
      <w:w w:val="99"/>
      <w:sz w:val="20"/>
      <w:szCs w:val="20"/>
      <w:lang w:val="be-BY" w:bidi="be-BY"/>
    </w:rPr>
  </w:style>
  <w:style w:type="character" w:customStyle="1" w:styleId="ListLabel245">
    <w:name w:val="ListLabel 245"/>
    <w:rPr>
      <w:lang w:val="be-BY" w:bidi="be-BY"/>
    </w:rPr>
  </w:style>
  <w:style w:type="character" w:customStyle="1" w:styleId="ListLabel246">
    <w:name w:val="ListLabel 246"/>
    <w:rPr>
      <w:lang w:val="be-BY" w:bidi="be-BY"/>
    </w:rPr>
  </w:style>
  <w:style w:type="character" w:customStyle="1" w:styleId="ListLabel247">
    <w:name w:val="ListLabel 247"/>
    <w:rPr>
      <w:lang w:val="be-BY" w:bidi="be-BY"/>
    </w:rPr>
  </w:style>
  <w:style w:type="character" w:customStyle="1" w:styleId="ListLabel248">
    <w:name w:val="ListLabel 248"/>
    <w:rPr>
      <w:lang w:val="be-BY" w:bidi="be-BY"/>
    </w:rPr>
  </w:style>
  <w:style w:type="character" w:customStyle="1" w:styleId="ListLabel249">
    <w:name w:val="ListLabel 249"/>
    <w:rPr>
      <w:lang w:val="be-BY" w:bidi="be-BY"/>
    </w:rPr>
  </w:style>
  <w:style w:type="character" w:customStyle="1" w:styleId="ListLabel250">
    <w:name w:val="ListLabel 250"/>
    <w:rPr>
      <w:lang w:val="be-BY" w:bidi="be-BY"/>
    </w:rPr>
  </w:style>
  <w:style w:type="character" w:customStyle="1" w:styleId="ListLabel251">
    <w:name w:val="ListLabel 251"/>
    <w:rPr>
      <w:lang w:val="be-BY" w:bidi="be-BY"/>
    </w:rPr>
  </w:style>
  <w:style w:type="character" w:customStyle="1" w:styleId="ListLabel252">
    <w:name w:val="ListLabel 252"/>
    <w:rPr>
      <w:lang w:val="be-BY" w:bidi="be-BY"/>
    </w:rPr>
  </w:style>
  <w:style w:type="character" w:customStyle="1" w:styleId="ListLabel253">
    <w:name w:val="ListLabel 253"/>
    <w:rPr>
      <w:rFonts w:eastAsia="Times New Roman" w:cs="Times New Roman"/>
      <w:spacing w:val="0"/>
      <w:w w:val="99"/>
      <w:sz w:val="20"/>
      <w:szCs w:val="20"/>
      <w:lang w:val="be-BY" w:bidi="be-BY"/>
    </w:rPr>
  </w:style>
  <w:style w:type="character" w:customStyle="1" w:styleId="ListLabel254">
    <w:name w:val="ListLabel 254"/>
    <w:rPr>
      <w:lang w:val="be-BY" w:bidi="be-BY"/>
    </w:rPr>
  </w:style>
  <w:style w:type="character" w:customStyle="1" w:styleId="ListLabel255">
    <w:name w:val="ListLabel 255"/>
    <w:rPr>
      <w:lang w:val="be-BY" w:bidi="be-BY"/>
    </w:rPr>
  </w:style>
  <w:style w:type="character" w:customStyle="1" w:styleId="ListLabel256">
    <w:name w:val="ListLabel 256"/>
    <w:rPr>
      <w:lang w:val="be-BY" w:bidi="be-BY"/>
    </w:rPr>
  </w:style>
  <w:style w:type="character" w:customStyle="1" w:styleId="ListLabel257">
    <w:name w:val="ListLabel 257"/>
    <w:rPr>
      <w:lang w:val="be-BY" w:bidi="be-BY"/>
    </w:rPr>
  </w:style>
  <w:style w:type="character" w:customStyle="1" w:styleId="ListLabel258">
    <w:name w:val="ListLabel 258"/>
    <w:rPr>
      <w:lang w:val="be-BY" w:bidi="be-BY"/>
    </w:rPr>
  </w:style>
  <w:style w:type="character" w:customStyle="1" w:styleId="ListLabel259">
    <w:name w:val="ListLabel 259"/>
    <w:rPr>
      <w:lang w:val="be-BY" w:bidi="be-BY"/>
    </w:rPr>
  </w:style>
  <w:style w:type="character" w:customStyle="1" w:styleId="ListLabel260">
    <w:name w:val="ListLabel 260"/>
    <w:rPr>
      <w:lang w:val="be-BY" w:bidi="be-BY"/>
    </w:rPr>
  </w:style>
  <w:style w:type="character" w:customStyle="1" w:styleId="ListLabel261">
    <w:name w:val="ListLabel 261"/>
    <w:rPr>
      <w:lang w:val="be-BY" w:bidi="be-BY"/>
    </w:rPr>
  </w:style>
  <w:style w:type="character" w:customStyle="1" w:styleId="ListLabel262">
    <w:name w:val="ListLabel 262"/>
    <w:rPr>
      <w:rFonts w:eastAsia="Times New Roman" w:cs="Times New Roman"/>
      <w:spacing w:val="0"/>
      <w:w w:val="99"/>
      <w:sz w:val="20"/>
      <w:szCs w:val="20"/>
      <w:lang w:val="be-BY" w:bidi="be-BY"/>
    </w:rPr>
  </w:style>
  <w:style w:type="character" w:customStyle="1" w:styleId="ListLabel263">
    <w:name w:val="ListLabel 263"/>
    <w:rPr>
      <w:lang w:val="be-BY" w:bidi="be-BY"/>
    </w:rPr>
  </w:style>
  <w:style w:type="character" w:customStyle="1" w:styleId="ListLabel264">
    <w:name w:val="ListLabel 264"/>
    <w:rPr>
      <w:lang w:val="be-BY" w:bidi="be-BY"/>
    </w:rPr>
  </w:style>
  <w:style w:type="character" w:customStyle="1" w:styleId="ListLabel265">
    <w:name w:val="ListLabel 265"/>
    <w:rPr>
      <w:lang w:val="be-BY" w:bidi="be-BY"/>
    </w:rPr>
  </w:style>
  <w:style w:type="character" w:customStyle="1" w:styleId="ListLabel266">
    <w:name w:val="ListLabel 266"/>
    <w:rPr>
      <w:lang w:val="be-BY" w:bidi="be-BY"/>
    </w:rPr>
  </w:style>
  <w:style w:type="character" w:customStyle="1" w:styleId="ListLabel267">
    <w:name w:val="ListLabel 267"/>
    <w:rPr>
      <w:lang w:val="be-BY" w:bidi="be-BY"/>
    </w:rPr>
  </w:style>
  <w:style w:type="character" w:customStyle="1" w:styleId="ListLabel268">
    <w:name w:val="ListLabel 268"/>
    <w:rPr>
      <w:lang w:val="be-BY" w:bidi="be-BY"/>
    </w:rPr>
  </w:style>
  <w:style w:type="character" w:customStyle="1" w:styleId="ListLabel269">
    <w:name w:val="ListLabel 269"/>
    <w:rPr>
      <w:lang w:val="be-BY" w:bidi="be-BY"/>
    </w:rPr>
  </w:style>
  <w:style w:type="character" w:customStyle="1" w:styleId="ListLabel270">
    <w:name w:val="ListLabel 270"/>
    <w:rPr>
      <w:lang w:val="be-BY" w:bidi="be-BY"/>
    </w:rPr>
  </w:style>
  <w:style w:type="character" w:customStyle="1" w:styleId="ListLabel271">
    <w:name w:val="ListLabel 271"/>
    <w:rPr>
      <w:rFonts w:eastAsia="Times New Roman" w:cs="Times New Roman"/>
      <w:spacing w:val="0"/>
      <w:w w:val="99"/>
      <w:sz w:val="20"/>
      <w:szCs w:val="20"/>
      <w:lang w:val="be-BY" w:bidi="be-BY"/>
    </w:rPr>
  </w:style>
  <w:style w:type="character" w:customStyle="1" w:styleId="ListLabel272">
    <w:name w:val="ListLabel 272"/>
    <w:rPr>
      <w:lang w:val="be-BY" w:bidi="be-BY"/>
    </w:rPr>
  </w:style>
  <w:style w:type="character" w:customStyle="1" w:styleId="ListLabel273">
    <w:name w:val="ListLabel 273"/>
    <w:rPr>
      <w:lang w:val="be-BY" w:bidi="be-BY"/>
    </w:rPr>
  </w:style>
  <w:style w:type="character" w:customStyle="1" w:styleId="ListLabel274">
    <w:name w:val="ListLabel 274"/>
    <w:rPr>
      <w:lang w:val="be-BY" w:bidi="be-BY"/>
    </w:rPr>
  </w:style>
  <w:style w:type="character" w:customStyle="1" w:styleId="ListLabel275">
    <w:name w:val="ListLabel 275"/>
    <w:rPr>
      <w:lang w:val="be-BY" w:bidi="be-BY"/>
    </w:rPr>
  </w:style>
  <w:style w:type="character" w:customStyle="1" w:styleId="ListLabel276">
    <w:name w:val="ListLabel 276"/>
    <w:rPr>
      <w:lang w:val="be-BY" w:bidi="be-BY"/>
    </w:rPr>
  </w:style>
  <w:style w:type="character" w:customStyle="1" w:styleId="ListLabel277">
    <w:name w:val="ListLabel 277"/>
    <w:rPr>
      <w:lang w:val="be-BY" w:bidi="be-BY"/>
    </w:rPr>
  </w:style>
  <w:style w:type="character" w:customStyle="1" w:styleId="ListLabel278">
    <w:name w:val="ListLabel 278"/>
    <w:rPr>
      <w:lang w:val="be-BY" w:bidi="be-BY"/>
    </w:rPr>
  </w:style>
  <w:style w:type="character" w:customStyle="1" w:styleId="ListLabel279">
    <w:name w:val="ListLabel 279"/>
    <w:rPr>
      <w:lang w:val="be-BY" w:bidi="be-BY"/>
    </w:rPr>
  </w:style>
  <w:style w:type="character" w:customStyle="1" w:styleId="ListLabel280">
    <w:name w:val="ListLabel 280"/>
    <w:rPr>
      <w:rFonts w:eastAsia="Times New Roman" w:cs="Times New Roman"/>
      <w:spacing w:val="0"/>
      <w:w w:val="99"/>
      <w:sz w:val="20"/>
      <w:szCs w:val="20"/>
      <w:lang w:val="be-BY" w:bidi="be-BY"/>
    </w:rPr>
  </w:style>
  <w:style w:type="character" w:customStyle="1" w:styleId="ListLabel281">
    <w:name w:val="ListLabel 281"/>
    <w:rPr>
      <w:lang w:val="be-BY" w:bidi="be-BY"/>
    </w:rPr>
  </w:style>
  <w:style w:type="character" w:customStyle="1" w:styleId="ListLabel282">
    <w:name w:val="ListLabel 282"/>
    <w:rPr>
      <w:lang w:val="be-BY" w:bidi="be-BY"/>
    </w:rPr>
  </w:style>
  <w:style w:type="character" w:customStyle="1" w:styleId="ListLabel283">
    <w:name w:val="ListLabel 283"/>
    <w:rPr>
      <w:lang w:val="be-BY" w:bidi="be-BY"/>
    </w:rPr>
  </w:style>
  <w:style w:type="character" w:customStyle="1" w:styleId="ListLabel284">
    <w:name w:val="ListLabel 284"/>
    <w:rPr>
      <w:lang w:val="be-BY" w:bidi="be-BY"/>
    </w:rPr>
  </w:style>
  <w:style w:type="character" w:customStyle="1" w:styleId="ListLabel285">
    <w:name w:val="ListLabel 285"/>
    <w:rPr>
      <w:lang w:val="be-BY" w:bidi="be-BY"/>
    </w:rPr>
  </w:style>
  <w:style w:type="character" w:customStyle="1" w:styleId="ListLabel286">
    <w:name w:val="ListLabel 286"/>
    <w:rPr>
      <w:lang w:val="be-BY" w:bidi="be-BY"/>
    </w:rPr>
  </w:style>
  <w:style w:type="character" w:customStyle="1" w:styleId="ListLabel287">
    <w:name w:val="ListLabel 287"/>
    <w:rPr>
      <w:lang w:val="be-BY" w:bidi="be-BY"/>
    </w:rPr>
  </w:style>
  <w:style w:type="character" w:customStyle="1" w:styleId="ListLabel288">
    <w:name w:val="ListLabel 288"/>
    <w:rPr>
      <w:lang w:val="be-BY" w:bidi="be-BY"/>
    </w:rPr>
  </w:style>
  <w:style w:type="character" w:customStyle="1" w:styleId="ListLabel289">
    <w:name w:val="ListLabel 289"/>
    <w:rPr>
      <w:rFonts w:eastAsia="Times New Roman" w:cs="Times New Roman"/>
      <w:spacing w:val="0"/>
      <w:w w:val="99"/>
      <w:sz w:val="20"/>
      <w:szCs w:val="20"/>
      <w:lang w:val="be-BY" w:bidi="be-BY"/>
    </w:rPr>
  </w:style>
  <w:style w:type="character" w:customStyle="1" w:styleId="ListLabel290">
    <w:name w:val="ListLabel 290"/>
    <w:rPr>
      <w:lang w:val="be-BY" w:bidi="be-BY"/>
    </w:rPr>
  </w:style>
  <w:style w:type="character" w:customStyle="1" w:styleId="ListLabel291">
    <w:name w:val="ListLabel 291"/>
    <w:rPr>
      <w:lang w:val="be-BY" w:bidi="be-BY"/>
    </w:rPr>
  </w:style>
  <w:style w:type="character" w:customStyle="1" w:styleId="ListLabel292">
    <w:name w:val="ListLabel 292"/>
    <w:rPr>
      <w:lang w:val="be-BY" w:bidi="be-BY"/>
    </w:rPr>
  </w:style>
  <w:style w:type="character" w:customStyle="1" w:styleId="ListLabel293">
    <w:name w:val="ListLabel 293"/>
    <w:rPr>
      <w:lang w:val="be-BY" w:bidi="be-BY"/>
    </w:rPr>
  </w:style>
  <w:style w:type="character" w:customStyle="1" w:styleId="ListLabel294">
    <w:name w:val="ListLabel 294"/>
    <w:rPr>
      <w:lang w:val="be-BY" w:bidi="be-BY"/>
    </w:rPr>
  </w:style>
  <w:style w:type="character" w:customStyle="1" w:styleId="ListLabel295">
    <w:name w:val="ListLabel 295"/>
    <w:rPr>
      <w:lang w:val="be-BY" w:bidi="be-BY"/>
    </w:rPr>
  </w:style>
  <w:style w:type="character" w:customStyle="1" w:styleId="ListLabel296">
    <w:name w:val="ListLabel 296"/>
    <w:rPr>
      <w:lang w:val="be-BY" w:bidi="be-BY"/>
    </w:rPr>
  </w:style>
  <w:style w:type="character" w:customStyle="1" w:styleId="ListLabel297">
    <w:name w:val="ListLabel 297"/>
    <w:rPr>
      <w:lang w:val="be-BY" w:bidi="be-BY"/>
    </w:rPr>
  </w:style>
  <w:style w:type="character" w:customStyle="1" w:styleId="ListLabel298">
    <w:name w:val="ListLabel 298"/>
    <w:rPr>
      <w:rFonts w:eastAsia="Times New Roman" w:cs="Times New Roman"/>
      <w:spacing w:val="0"/>
      <w:w w:val="99"/>
      <w:sz w:val="20"/>
      <w:szCs w:val="20"/>
      <w:lang w:val="be-BY" w:bidi="be-BY"/>
    </w:rPr>
  </w:style>
  <w:style w:type="character" w:customStyle="1" w:styleId="ListLabel299">
    <w:name w:val="ListLabel 299"/>
    <w:rPr>
      <w:lang w:val="be-BY" w:bidi="be-BY"/>
    </w:rPr>
  </w:style>
  <w:style w:type="character" w:customStyle="1" w:styleId="ListLabel300">
    <w:name w:val="ListLabel 300"/>
    <w:rPr>
      <w:lang w:val="be-BY" w:bidi="be-BY"/>
    </w:rPr>
  </w:style>
  <w:style w:type="character" w:customStyle="1" w:styleId="ListLabel301">
    <w:name w:val="ListLabel 301"/>
    <w:rPr>
      <w:lang w:val="be-BY" w:bidi="be-BY"/>
    </w:rPr>
  </w:style>
  <w:style w:type="character" w:customStyle="1" w:styleId="ListLabel302">
    <w:name w:val="ListLabel 302"/>
    <w:rPr>
      <w:lang w:val="be-BY" w:bidi="be-BY"/>
    </w:rPr>
  </w:style>
  <w:style w:type="character" w:customStyle="1" w:styleId="ListLabel303">
    <w:name w:val="ListLabel 303"/>
    <w:rPr>
      <w:lang w:val="be-BY" w:bidi="be-BY"/>
    </w:rPr>
  </w:style>
  <w:style w:type="character" w:customStyle="1" w:styleId="ListLabel304">
    <w:name w:val="ListLabel 304"/>
    <w:rPr>
      <w:lang w:val="be-BY" w:bidi="be-BY"/>
    </w:rPr>
  </w:style>
  <w:style w:type="character" w:customStyle="1" w:styleId="ListLabel305">
    <w:name w:val="ListLabel 305"/>
    <w:rPr>
      <w:lang w:val="be-BY" w:bidi="be-BY"/>
    </w:rPr>
  </w:style>
  <w:style w:type="character" w:customStyle="1" w:styleId="ListLabel306">
    <w:name w:val="ListLabel 306"/>
    <w:rPr>
      <w:lang w:val="be-BY" w:bidi="be-BY"/>
    </w:rPr>
  </w:style>
  <w:style w:type="character" w:customStyle="1" w:styleId="ListLabel307">
    <w:name w:val="ListLabel 307"/>
    <w:rPr>
      <w:rFonts w:eastAsia="Times New Roman" w:cs="Times New Roman"/>
      <w:spacing w:val="0"/>
      <w:w w:val="99"/>
      <w:sz w:val="20"/>
      <w:szCs w:val="20"/>
      <w:lang w:val="be-BY" w:bidi="be-BY"/>
    </w:rPr>
  </w:style>
  <w:style w:type="character" w:customStyle="1" w:styleId="ListLabel308">
    <w:name w:val="ListLabel 308"/>
    <w:rPr>
      <w:lang w:val="be-BY" w:bidi="be-BY"/>
    </w:rPr>
  </w:style>
  <w:style w:type="character" w:customStyle="1" w:styleId="ListLabel309">
    <w:name w:val="ListLabel 309"/>
    <w:rPr>
      <w:lang w:val="be-BY" w:bidi="be-BY"/>
    </w:rPr>
  </w:style>
  <w:style w:type="character" w:customStyle="1" w:styleId="ListLabel310">
    <w:name w:val="ListLabel 310"/>
    <w:rPr>
      <w:lang w:val="be-BY" w:bidi="be-BY"/>
    </w:rPr>
  </w:style>
  <w:style w:type="character" w:customStyle="1" w:styleId="ListLabel311">
    <w:name w:val="ListLabel 311"/>
    <w:rPr>
      <w:lang w:val="be-BY" w:bidi="be-BY"/>
    </w:rPr>
  </w:style>
  <w:style w:type="character" w:customStyle="1" w:styleId="ListLabel312">
    <w:name w:val="ListLabel 312"/>
    <w:rPr>
      <w:lang w:val="be-BY" w:bidi="be-BY"/>
    </w:rPr>
  </w:style>
  <w:style w:type="character" w:customStyle="1" w:styleId="ListLabel313">
    <w:name w:val="ListLabel 313"/>
    <w:rPr>
      <w:lang w:val="be-BY" w:bidi="be-BY"/>
    </w:rPr>
  </w:style>
  <w:style w:type="character" w:customStyle="1" w:styleId="ListLabel314">
    <w:name w:val="ListLabel 314"/>
    <w:rPr>
      <w:lang w:val="be-BY" w:bidi="be-BY"/>
    </w:rPr>
  </w:style>
  <w:style w:type="character" w:customStyle="1" w:styleId="ListLabel315">
    <w:name w:val="ListLabel 315"/>
    <w:rPr>
      <w:lang w:val="be-BY" w:bidi="be-BY"/>
    </w:rPr>
  </w:style>
  <w:style w:type="character" w:customStyle="1" w:styleId="ListLabel316">
    <w:name w:val="ListLabel 316"/>
    <w:rPr>
      <w:rFonts w:eastAsia="Times New Roman" w:cs="Times New Roman"/>
      <w:spacing w:val="0"/>
      <w:w w:val="99"/>
      <w:sz w:val="20"/>
      <w:szCs w:val="20"/>
      <w:lang w:val="be-BY" w:bidi="be-BY"/>
    </w:rPr>
  </w:style>
  <w:style w:type="character" w:customStyle="1" w:styleId="ListLabel317">
    <w:name w:val="ListLabel 317"/>
    <w:rPr>
      <w:lang w:val="be-BY" w:bidi="be-BY"/>
    </w:rPr>
  </w:style>
  <w:style w:type="character" w:customStyle="1" w:styleId="ListLabel318">
    <w:name w:val="ListLabel 318"/>
    <w:rPr>
      <w:lang w:val="be-BY" w:bidi="be-BY"/>
    </w:rPr>
  </w:style>
  <w:style w:type="character" w:customStyle="1" w:styleId="ListLabel319">
    <w:name w:val="ListLabel 319"/>
    <w:rPr>
      <w:lang w:val="be-BY" w:bidi="be-BY"/>
    </w:rPr>
  </w:style>
  <w:style w:type="character" w:customStyle="1" w:styleId="ListLabel320">
    <w:name w:val="ListLabel 320"/>
    <w:rPr>
      <w:lang w:val="be-BY" w:bidi="be-BY"/>
    </w:rPr>
  </w:style>
  <w:style w:type="character" w:customStyle="1" w:styleId="ListLabel321">
    <w:name w:val="ListLabel 321"/>
    <w:rPr>
      <w:lang w:val="be-BY" w:bidi="be-BY"/>
    </w:rPr>
  </w:style>
  <w:style w:type="character" w:customStyle="1" w:styleId="ListLabel322">
    <w:name w:val="ListLabel 322"/>
    <w:rPr>
      <w:lang w:val="be-BY" w:bidi="be-BY"/>
    </w:rPr>
  </w:style>
  <w:style w:type="character" w:customStyle="1" w:styleId="ListLabel323">
    <w:name w:val="ListLabel 323"/>
    <w:rPr>
      <w:lang w:val="be-BY" w:bidi="be-BY"/>
    </w:rPr>
  </w:style>
  <w:style w:type="character" w:customStyle="1" w:styleId="ListLabel324">
    <w:name w:val="ListLabel 324"/>
    <w:rPr>
      <w:lang w:val="be-BY" w:bidi="be-BY"/>
    </w:rPr>
  </w:style>
  <w:style w:type="character" w:customStyle="1" w:styleId="ListLabel325">
    <w:name w:val="ListLabel 325"/>
    <w:rPr>
      <w:rFonts w:eastAsia="Times New Roman" w:cs="Times New Roman"/>
      <w:spacing w:val="0"/>
      <w:w w:val="99"/>
      <w:sz w:val="20"/>
      <w:szCs w:val="20"/>
      <w:lang w:val="be-BY" w:bidi="be-BY"/>
    </w:rPr>
  </w:style>
  <w:style w:type="character" w:customStyle="1" w:styleId="ListLabel326">
    <w:name w:val="ListLabel 326"/>
    <w:rPr>
      <w:lang w:val="be-BY" w:bidi="be-BY"/>
    </w:rPr>
  </w:style>
  <w:style w:type="character" w:customStyle="1" w:styleId="ListLabel327">
    <w:name w:val="ListLabel 327"/>
    <w:rPr>
      <w:lang w:val="be-BY" w:bidi="be-BY"/>
    </w:rPr>
  </w:style>
  <w:style w:type="character" w:customStyle="1" w:styleId="ListLabel328">
    <w:name w:val="ListLabel 328"/>
    <w:rPr>
      <w:lang w:val="be-BY" w:bidi="be-BY"/>
    </w:rPr>
  </w:style>
  <w:style w:type="character" w:customStyle="1" w:styleId="ListLabel329">
    <w:name w:val="ListLabel 329"/>
    <w:rPr>
      <w:lang w:val="be-BY" w:bidi="be-BY"/>
    </w:rPr>
  </w:style>
  <w:style w:type="character" w:customStyle="1" w:styleId="ListLabel330">
    <w:name w:val="ListLabel 330"/>
    <w:rPr>
      <w:lang w:val="be-BY" w:bidi="be-BY"/>
    </w:rPr>
  </w:style>
  <w:style w:type="character" w:customStyle="1" w:styleId="ListLabel331">
    <w:name w:val="ListLabel 331"/>
    <w:rPr>
      <w:lang w:val="be-BY" w:bidi="be-BY"/>
    </w:rPr>
  </w:style>
  <w:style w:type="character" w:customStyle="1" w:styleId="ListLabel332">
    <w:name w:val="ListLabel 332"/>
    <w:rPr>
      <w:lang w:val="be-BY" w:bidi="be-BY"/>
    </w:rPr>
  </w:style>
  <w:style w:type="character" w:customStyle="1" w:styleId="ListLabel333">
    <w:name w:val="ListLabel 333"/>
    <w:rPr>
      <w:lang w:val="be-BY" w:bidi="be-BY"/>
    </w:rPr>
  </w:style>
  <w:style w:type="character" w:customStyle="1" w:styleId="ListLabel334">
    <w:name w:val="ListLabel 334"/>
    <w:rPr>
      <w:rFonts w:eastAsia="Times New Roman" w:cs="Times New Roman"/>
      <w:spacing w:val="0"/>
      <w:w w:val="99"/>
      <w:sz w:val="20"/>
      <w:szCs w:val="20"/>
      <w:lang w:val="be-BY" w:bidi="be-BY"/>
    </w:rPr>
  </w:style>
  <w:style w:type="character" w:customStyle="1" w:styleId="ListLabel335">
    <w:name w:val="ListLabel 335"/>
    <w:rPr>
      <w:lang w:val="be-BY" w:bidi="be-BY"/>
    </w:rPr>
  </w:style>
  <w:style w:type="character" w:customStyle="1" w:styleId="ListLabel336">
    <w:name w:val="ListLabel 336"/>
    <w:rPr>
      <w:lang w:val="be-BY" w:bidi="be-BY"/>
    </w:rPr>
  </w:style>
  <w:style w:type="character" w:customStyle="1" w:styleId="ListLabel337">
    <w:name w:val="ListLabel 337"/>
    <w:rPr>
      <w:lang w:val="be-BY" w:bidi="be-BY"/>
    </w:rPr>
  </w:style>
  <w:style w:type="character" w:customStyle="1" w:styleId="ListLabel338">
    <w:name w:val="ListLabel 338"/>
    <w:rPr>
      <w:lang w:val="be-BY" w:bidi="be-BY"/>
    </w:rPr>
  </w:style>
  <w:style w:type="character" w:customStyle="1" w:styleId="ListLabel339">
    <w:name w:val="ListLabel 339"/>
    <w:rPr>
      <w:lang w:val="be-BY" w:bidi="be-BY"/>
    </w:rPr>
  </w:style>
  <w:style w:type="character" w:customStyle="1" w:styleId="ListLabel340">
    <w:name w:val="ListLabel 340"/>
    <w:rPr>
      <w:lang w:val="be-BY" w:bidi="be-BY"/>
    </w:rPr>
  </w:style>
  <w:style w:type="character" w:customStyle="1" w:styleId="ListLabel341">
    <w:name w:val="ListLabel 341"/>
    <w:rPr>
      <w:lang w:val="be-BY" w:bidi="be-BY"/>
    </w:rPr>
  </w:style>
  <w:style w:type="character" w:customStyle="1" w:styleId="ListLabel342">
    <w:name w:val="ListLabel 342"/>
    <w:rPr>
      <w:lang w:val="be-BY" w:bidi="be-BY"/>
    </w:rPr>
  </w:style>
  <w:style w:type="character" w:customStyle="1" w:styleId="ListLabel343">
    <w:name w:val="ListLabel 343"/>
    <w:rPr>
      <w:rFonts w:eastAsia="Times New Roman" w:cs="Times New Roman"/>
      <w:spacing w:val="0"/>
      <w:w w:val="99"/>
      <w:sz w:val="20"/>
      <w:szCs w:val="20"/>
      <w:lang w:val="be-BY" w:bidi="be-BY"/>
    </w:rPr>
  </w:style>
  <w:style w:type="character" w:customStyle="1" w:styleId="ListLabel344">
    <w:name w:val="ListLabel 344"/>
    <w:rPr>
      <w:lang w:val="be-BY" w:bidi="be-BY"/>
    </w:rPr>
  </w:style>
  <w:style w:type="character" w:customStyle="1" w:styleId="ListLabel345">
    <w:name w:val="ListLabel 345"/>
    <w:rPr>
      <w:lang w:val="be-BY" w:bidi="be-BY"/>
    </w:rPr>
  </w:style>
  <w:style w:type="character" w:customStyle="1" w:styleId="ListLabel346">
    <w:name w:val="ListLabel 346"/>
    <w:rPr>
      <w:lang w:val="be-BY" w:bidi="be-BY"/>
    </w:rPr>
  </w:style>
  <w:style w:type="character" w:customStyle="1" w:styleId="ListLabel347">
    <w:name w:val="ListLabel 347"/>
    <w:rPr>
      <w:lang w:val="be-BY" w:bidi="be-BY"/>
    </w:rPr>
  </w:style>
  <w:style w:type="character" w:customStyle="1" w:styleId="ListLabel348">
    <w:name w:val="ListLabel 348"/>
    <w:rPr>
      <w:lang w:val="be-BY" w:bidi="be-BY"/>
    </w:rPr>
  </w:style>
  <w:style w:type="character" w:customStyle="1" w:styleId="ListLabel349">
    <w:name w:val="ListLabel 349"/>
    <w:rPr>
      <w:lang w:val="be-BY" w:bidi="be-BY"/>
    </w:rPr>
  </w:style>
  <w:style w:type="character" w:customStyle="1" w:styleId="ListLabel350">
    <w:name w:val="ListLabel 350"/>
    <w:rPr>
      <w:lang w:val="be-BY" w:bidi="be-BY"/>
    </w:rPr>
  </w:style>
  <w:style w:type="character" w:customStyle="1" w:styleId="ListLabel351">
    <w:name w:val="ListLabel 351"/>
    <w:rPr>
      <w:lang w:val="be-BY" w:bidi="be-BY"/>
    </w:rPr>
  </w:style>
  <w:style w:type="character" w:customStyle="1" w:styleId="ListLabel352">
    <w:name w:val="ListLabel 352"/>
    <w:rPr>
      <w:rFonts w:eastAsia="Times New Roman" w:cs="Times New Roman"/>
      <w:spacing w:val="0"/>
      <w:w w:val="99"/>
      <w:sz w:val="20"/>
      <w:szCs w:val="20"/>
      <w:lang w:val="be-BY" w:bidi="be-BY"/>
    </w:rPr>
  </w:style>
  <w:style w:type="character" w:customStyle="1" w:styleId="ListLabel353">
    <w:name w:val="ListLabel 353"/>
    <w:rPr>
      <w:lang w:val="be-BY" w:bidi="be-BY"/>
    </w:rPr>
  </w:style>
  <w:style w:type="character" w:customStyle="1" w:styleId="ListLabel354">
    <w:name w:val="ListLabel 354"/>
    <w:rPr>
      <w:lang w:val="be-BY" w:bidi="be-BY"/>
    </w:rPr>
  </w:style>
  <w:style w:type="character" w:customStyle="1" w:styleId="ListLabel355">
    <w:name w:val="ListLabel 355"/>
    <w:rPr>
      <w:lang w:val="be-BY" w:bidi="be-BY"/>
    </w:rPr>
  </w:style>
  <w:style w:type="character" w:customStyle="1" w:styleId="ListLabel356">
    <w:name w:val="ListLabel 356"/>
    <w:rPr>
      <w:lang w:val="be-BY" w:bidi="be-BY"/>
    </w:rPr>
  </w:style>
  <w:style w:type="character" w:customStyle="1" w:styleId="ListLabel357">
    <w:name w:val="ListLabel 357"/>
    <w:rPr>
      <w:lang w:val="be-BY" w:bidi="be-BY"/>
    </w:rPr>
  </w:style>
  <w:style w:type="character" w:customStyle="1" w:styleId="ListLabel358">
    <w:name w:val="ListLabel 358"/>
    <w:rPr>
      <w:lang w:val="be-BY" w:bidi="be-BY"/>
    </w:rPr>
  </w:style>
  <w:style w:type="character" w:customStyle="1" w:styleId="ListLabel359">
    <w:name w:val="ListLabel 359"/>
    <w:rPr>
      <w:lang w:val="be-BY" w:bidi="be-BY"/>
    </w:rPr>
  </w:style>
  <w:style w:type="character" w:customStyle="1" w:styleId="ListLabel360">
    <w:name w:val="ListLabel 360"/>
    <w:rPr>
      <w:lang w:val="be-BY" w:bidi="be-BY"/>
    </w:rPr>
  </w:style>
  <w:style w:type="character" w:customStyle="1" w:styleId="ListLabel361">
    <w:name w:val="ListLabel 361"/>
    <w:rPr>
      <w:rFonts w:eastAsia="Times New Roman" w:cs="Times New Roman"/>
      <w:spacing w:val="0"/>
      <w:w w:val="99"/>
      <w:sz w:val="20"/>
      <w:szCs w:val="20"/>
      <w:lang w:val="be-BY" w:bidi="be-BY"/>
    </w:rPr>
  </w:style>
  <w:style w:type="character" w:customStyle="1" w:styleId="ListLabel362">
    <w:name w:val="ListLabel 362"/>
    <w:rPr>
      <w:lang w:val="be-BY" w:bidi="be-BY"/>
    </w:rPr>
  </w:style>
  <w:style w:type="character" w:customStyle="1" w:styleId="ListLabel363">
    <w:name w:val="ListLabel 363"/>
    <w:rPr>
      <w:lang w:val="be-BY" w:bidi="be-BY"/>
    </w:rPr>
  </w:style>
  <w:style w:type="character" w:customStyle="1" w:styleId="ListLabel364">
    <w:name w:val="ListLabel 364"/>
    <w:rPr>
      <w:lang w:val="be-BY" w:bidi="be-BY"/>
    </w:rPr>
  </w:style>
  <w:style w:type="character" w:customStyle="1" w:styleId="ListLabel365">
    <w:name w:val="ListLabel 365"/>
    <w:rPr>
      <w:lang w:val="be-BY" w:bidi="be-BY"/>
    </w:rPr>
  </w:style>
  <w:style w:type="character" w:customStyle="1" w:styleId="ListLabel366">
    <w:name w:val="ListLabel 366"/>
    <w:rPr>
      <w:lang w:val="be-BY" w:bidi="be-BY"/>
    </w:rPr>
  </w:style>
  <w:style w:type="character" w:customStyle="1" w:styleId="ListLabel367">
    <w:name w:val="ListLabel 367"/>
    <w:rPr>
      <w:lang w:val="be-BY" w:bidi="be-BY"/>
    </w:rPr>
  </w:style>
  <w:style w:type="character" w:customStyle="1" w:styleId="ListLabel368">
    <w:name w:val="ListLabel 368"/>
    <w:rPr>
      <w:lang w:val="be-BY" w:bidi="be-BY"/>
    </w:rPr>
  </w:style>
  <w:style w:type="character" w:customStyle="1" w:styleId="ListLabel369">
    <w:name w:val="ListLabel 369"/>
    <w:rPr>
      <w:lang w:val="be-BY" w:bidi="be-BY"/>
    </w:rPr>
  </w:style>
  <w:style w:type="character" w:customStyle="1" w:styleId="ListLabel370">
    <w:name w:val="ListLabel 370"/>
    <w:rPr>
      <w:rFonts w:eastAsia="Times New Roman" w:cs="Times New Roman"/>
      <w:spacing w:val="0"/>
      <w:w w:val="99"/>
      <w:sz w:val="20"/>
      <w:szCs w:val="20"/>
      <w:lang w:val="be-BY" w:bidi="be-BY"/>
    </w:rPr>
  </w:style>
  <w:style w:type="character" w:customStyle="1" w:styleId="ListLabel371">
    <w:name w:val="ListLabel 371"/>
    <w:rPr>
      <w:lang w:val="be-BY" w:bidi="be-BY"/>
    </w:rPr>
  </w:style>
  <w:style w:type="character" w:customStyle="1" w:styleId="ListLabel372">
    <w:name w:val="ListLabel 372"/>
    <w:rPr>
      <w:lang w:val="be-BY" w:bidi="be-BY"/>
    </w:rPr>
  </w:style>
  <w:style w:type="character" w:customStyle="1" w:styleId="ListLabel373">
    <w:name w:val="ListLabel 373"/>
    <w:rPr>
      <w:lang w:val="be-BY" w:bidi="be-BY"/>
    </w:rPr>
  </w:style>
  <w:style w:type="character" w:customStyle="1" w:styleId="ListLabel374">
    <w:name w:val="ListLabel 374"/>
    <w:rPr>
      <w:lang w:val="be-BY" w:bidi="be-BY"/>
    </w:rPr>
  </w:style>
  <w:style w:type="character" w:customStyle="1" w:styleId="ListLabel375">
    <w:name w:val="ListLabel 375"/>
    <w:rPr>
      <w:lang w:val="be-BY" w:bidi="be-BY"/>
    </w:rPr>
  </w:style>
  <w:style w:type="character" w:customStyle="1" w:styleId="ListLabel376">
    <w:name w:val="ListLabel 376"/>
    <w:rPr>
      <w:lang w:val="be-BY" w:bidi="be-BY"/>
    </w:rPr>
  </w:style>
  <w:style w:type="character" w:customStyle="1" w:styleId="ListLabel377">
    <w:name w:val="ListLabel 377"/>
    <w:rPr>
      <w:lang w:val="be-BY" w:bidi="be-BY"/>
    </w:rPr>
  </w:style>
  <w:style w:type="character" w:customStyle="1" w:styleId="ListLabel378">
    <w:name w:val="ListLabel 378"/>
    <w:rPr>
      <w:lang w:val="be-BY" w:bidi="be-BY"/>
    </w:rPr>
  </w:style>
  <w:style w:type="character" w:customStyle="1" w:styleId="ListLabel379">
    <w:name w:val="ListLabel 379"/>
    <w:rPr>
      <w:rFonts w:eastAsia="Times New Roman" w:cs="Times New Roman"/>
      <w:spacing w:val="0"/>
      <w:w w:val="99"/>
      <w:sz w:val="20"/>
      <w:szCs w:val="20"/>
      <w:lang w:val="be-BY" w:bidi="be-BY"/>
    </w:rPr>
  </w:style>
  <w:style w:type="character" w:customStyle="1" w:styleId="ListLabel380">
    <w:name w:val="ListLabel 380"/>
    <w:rPr>
      <w:lang w:val="be-BY" w:bidi="be-BY"/>
    </w:rPr>
  </w:style>
  <w:style w:type="character" w:customStyle="1" w:styleId="ListLabel381">
    <w:name w:val="ListLabel 381"/>
    <w:rPr>
      <w:lang w:val="be-BY" w:bidi="be-BY"/>
    </w:rPr>
  </w:style>
  <w:style w:type="character" w:customStyle="1" w:styleId="ListLabel382">
    <w:name w:val="ListLabel 382"/>
    <w:rPr>
      <w:lang w:val="be-BY" w:bidi="be-BY"/>
    </w:rPr>
  </w:style>
  <w:style w:type="character" w:customStyle="1" w:styleId="ListLabel383">
    <w:name w:val="ListLabel 383"/>
    <w:rPr>
      <w:lang w:val="be-BY" w:bidi="be-BY"/>
    </w:rPr>
  </w:style>
  <w:style w:type="character" w:customStyle="1" w:styleId="ListLabel384">
    <w:name w:val="ListLabel 384"/>
    <w:rPr>
      <w:lang w:val="be-BY" w:bidi="be-BY"/>
    </w:rPr>
  </w:style>
  <w:style w:type="character" w:customStyle="1" w:styleId="ListLabel385">
    <w:name w:val="ListLabel 385"/>
    <w:rPr>
      <w:lang w:val="be-BY" w:bidi="be-BY"/>
    </w:rPr>
  </w:style>
  <w:style w:type="character" w:customStyle="1" w:styleId="ListLabel386">
    <w:name w:val="ListLabel 386"/>
    <w:rPr>
      <w:lang w:val="be-BY" w:bidi="be-BY"/>
    </w:rPr>
  </w:style>
  <w:style w:type="character" w:customStyle="1" w:styleId="ListLabel387">
    <w:name w:val="ListLabel 387"/>
    <w:rPr>
      <w:lang w:val="be-BY" w:bidi="be-BY"/>
    </w:rPr>
  </w:style>
  <w:style w:type="character" w:customStyle="1" w:styleId="ListLabel388">
    <w:name w:val="ListLabel 388"/>
    <w:rPr>
      <w:rFonts w:eastAsia="Times New Roman" w:cs="Times New Roman"/>
      <w:spacing w:val="0"/>
      <w:w w:val="99"/>
      <w:sz w:val="20"/>
      <w:szCs w:val="20"/>
      <w:lang w:val="be-BY" w:bidi="be-BY"/>
    </w:rPr>
  </w:style>
  <w:style w:type="character" w:customStyle="1" w:styleId="ListLabel389">
    <w:name w:val="ListLabel 389"/>
    <w:rPr>
      <w:lang w:val="be-BY" w:bidi="be-BY"/>
    </w:rPr>
  </w:style>
  <w:style w:type="character" w:customStyle="1" w:styleId="ListLabel390">
    <w:name w:val="ListLabel 390"/>
    <w:rPr>
      <w:lang w:val="be-BY" w:bidi="be-BY"/>
    </w:rPr>
  </w:style>
  <w:style w:type="character" w:customStyle="1" w:styleId="ListLabel391">
    <w:name w:val="ListLabel 391"/>
    <w:rPr>
      <w:lang w:val="be-BY" w:bidi="be-BY"/>
    </w:rPr>
  </w:style>
  <w:style w:type="character" w:customStyle="1" w:styleId="ListLabel392">
    <w:name w:val="ListLabel 392"/>
    <w:rPr>
      <w:lang w:val="be-BY" w:bidi="be-BY"/>
    </w:rPr>
  </w:style>
  <w:style w:type="character" w:customStyle="1" w:styleId="ListLabel393">
    <w:name w:val="ListLabel 393"/>
    <w:rPr>
      <w:lang w:val="be-BY" w:bidi="be-BY"/>
    </w:rPr>
  </w:style>
  <w:style w:type="character" w:customStyle="1" w:styleId="ListLabel394">
    <w:name w:val="ListLabel 394"/>
    <w:rPr>
      <w:lang w:val="be-BY" w:bidi="be-BY"/>
    </w:rPr>
  </w:style>
  <w:style w:type="character" w:customStyle="1" w:styleId="ListLabel395">
    <w:name w:val="ListLabel 395"/>
    <w:rPr>
      <w:lang w:val="be-BY" w:bidi="be-BY"/>
    </w:rPr>
  </w:style>
  <w:style w:type="character" w:customStyle="1" w:styleId="ListLabel396">
    <w:name w:val="ListLabel 396"/>
    <w:rPr>
      <w:lang w:val="be-BY" w:bidi="be-BY"/>
    </w:rPr>
  </w:style>
  <w:style w:type="character" w:customStyle="1" w:styleId="ListLabel397">
    <w:name w:val="ListLabel 397"/>
    <w:rPr>
      <w:rFonts w:eastAsia="Times New Roman" w:cs="Times New Roman"/>
      <w:spacing w:val="0"/>
      <w:w w:val="99"/>
      <w:sz w:val="20"/>
      <w:szCs w:val="20"/>
      <w:lang w:val="be-BY" w:bidi="be-BY"/>
    </w:rPr>
  </w:style>
  <w:style w:type="character" w:customStyle="1" w:styleId="ListLabel398">
    <w:name w:val="ListLabel 398"/>
    <w:rPr>
      <w:lang w:val="be-BY" w:bidi="be-BY"/>
    </w:rPr>
  </w:style>
  <w:style w:type="character" w:customStyle="1" w:styleId="ListLabel399">
    <w:name w:val="ListLabel 399"/>
    <w:rPr>
      <w:lang w:val="be-BY" w:bidi="be-BY"/>
    </w:rPr>
  </w:style>
  <w:style w:type="character" w:customStyle="1" w:styleId="ListLabel400">
    <w:name w:val="ListLabel 400"/>
    <w:rPr>
      <w:lang w:val="be-BY" w:bidi="be-BY"/>
    </w:rPr>
  </w:style>
  <w:style w:type="character" w:customStyle="1" w:styleId="ListLabel401">
    <w:name w:val="ListLabel 401"/>
    <w:rPr>
      <w:lang w:val="be-BY" w:bidi="be-BY"/>
    </w:rPr>
  </w:style>
  <w:style w:type="character" w:customStyle="1" w:styleId="ListLabel402">
    <w:name w:val="ListLabel 402"/>
    <w:rPr>
      <w:lang w:val="be-BY" w:bidi="be-BY"/>
    </w:rPr>
  </w:style>
  <w:style w:type="character" w:customStyle="1" w:styleId="ListLabel403">
    <w:name w:val="ListLabel 403"/>
    <w:rPr>
      <w:lang w:val="be-BY" w:bidi="be-BY"/>
    </w:rPr>
  </w:style>
  <w:style w:type="character" w:customStyle="1" w:styleId="ListLabel404">
    <w:name w:val="ListLabel 404"/>
    <w:rPr>
      <w:lang w:val="be-BY" w:bidi="be-BY"/>
    </w:rPr>
  </w:style>
  <w:style w:type="character" w:customStyle="1" w:styleId="ListLabel405">
    <w:name w:val="ListLabel 405"/>
    <w:rPr>
      <w:lang w:val="be-BY" w:bidi="be-BY"/>
    </w:rPr>
  </w:style>
  <w:style w:type="character" w:customStyle="1" w:styleId="ListLabel406">
    <w:name w:val="ListLabel 406"/>
    <w:rPr>
      <w:rFonts w:eastAsia="Times New Roman" w:cs="Times New Roman"/>
      <w:spacing w:val="0"/>
      <w:w w:val="99"/>
      <w:sz w:val="20"/>
      <w:szCs w:val="20"/>
      <w:lang w:val="be-BY" w:bidi="be-BY"/>
    </w:rPr>
  </w:style>
  <w:style w:type="character" w:customStyle="1" w:styleId="ListLabel407">
    <w:name w:val="ListLabel 407"/>
    <w:rPr>
      <w:lang w:val="be-BY" w:bidi="be-BY"/>
    </w:rPr>
  </w:style>
  <w:style w:type="character" w:customStyle="1" w:styleId="ListLabel408">
    <w:name w:val="ListLabel 408"/>
    <w:rPr>
      <w:lang w:val="be-BY" w:bidi="be-BY"/>
    </w:rPr>
  </w:style>
  <w:style w:type="character" w:customStyle="1" w:styleId="ListLabel409">
    <w:name w:val="ListLabel 409"/>
    <w:rPr>
      <w:lang w:val="be-BY" w:bidi="be-BY"/>
    </w:rPr>
  </w:style>
  <w:style w:type="character" w:customStyle="1" w:styleId="ListLabel410">
    <w:name w:val="ListLabel 410"/>
    <w:rPr>
      <w:lang w:val="be-BY" w:bidi="be-BY"/>
    </w:rPr>
  </w:style>
  <w:style w:type="character" w:customStyle="1" w:styleId="ListLabel411">
    <w:name w:val="ListLabel 411"/>
    <w:rPr>
      <w:lang w:val="be-BY" w:bidi="be-BY"/>
    </w:rPr>
  </w:style>
  <w:style w:type="character" w:customStyle="1" w:styleId="ListLabel412">
    <w:name w:val="ListLabel 412"/>
    <w:rPr>
      <w:lang w:val="be-BY" w:bidi="be-BY"/>
    </w:rPr>
  </w:style>
  <w:style w:type="character" w:customStyle="1" w:styleId="ListLabel413">
    <w:name w:val="ListLabel 413"/>
    <w:rPr>
      <w:lang w:val="be-BY" w:bidi="be-BY"/>
    </w:rPr>
  </w:style>
  <w:style w:type="character" w:customStyle="1" w:styleId="ListLabel414">
    <w:name w:val="ListLabel 414"/>
    <w:rPr>
      <w:lang w:val="be-BY" w:bidi="be-BY"/>
    </w:rPr>
  </w:style>
  <w:style w:type="character" w:customStyle="1" w:styleId="ListLabel415">
    <w:name w:val="ListLabel 415"/>
    <w:rPr>
      <w:rFonts w:eastAsia="Times New Roman" w:cs="Times New Roman"/>
      <w:spacing w:val="0"/>
      <w:w w:val="99"/>
      <w:sz w:val="20"/>
      <w:szCs w:val="20"/>
      <w:lang w:val="be-BY" w:bidi="be-BY"/>
    </w:rPr>
  </w:style>
  <w:style w:type="character" w:customStyle="1" w:styleId="ListLabel416">
    <w:name w:val="ListLabel 416"/>
    <w:rPr>
      <w:lang w:val="be-BY" w:bidi="be-BY"/>
    </w:rPr>
  </w:style>
  <w:style w:type="character" w:customStyle="1" w:styleId="ListLabel417">
    <w:name w:val="ListLabel 417"/>
    <w:rPr>
      <w:lang w:val="be-BY" w:bidi="be-BY"/>
    </w:rPr>
  </w:style>
  <w:style w:type="character" w:customStyle="1" w:styleId="ListLabel418">
    <w:name w:val="ListLabel 418"/>
    <w:rPr>
      <w:lang w:val="be-BY" w:bidi="be-BY"/>
    </w:rPr>
  </w:style>
  <w:style w:type="character" w:customStyle="1" w:styleId="ListLabel419">
    <w:name w:val="ListLabel 419"/>
    <w:rPr>
      <w:lang w:val="be-BY" w:bidi="be-BY"/>
    </w:rPr>
  </w:style>
  <w:style w:type="character" w:customStyle="1" w:styleId="ListLabel420">
    <w:name w:val="ListLabel 420"/>
    <w:rPr>
      <w:lang w:val="be-BY" w:bidi="be-BY"/>
    </w:rPr>
  </w:style>
  <w:style w:type="character" w:customStyle="1" w:styleId="ListLabel421">
    <w:name w:val="ListLabel 421"/>
    <w:rPr>
      <w:lang w:val="be-BY" w:bidi="be-BY"/>
    </w:rPr>
  </w:style>
  <w:style w:type="character" w:customStyle="1" w:styleId="ListLabel422">
    <w:name w:val="ListLabel 422"/>
    <w:rPr>
      <w:lang w:val="be-BY" w:bidi="be-BY"/>
    </w:rPr>
  </w:style>
  <w:style w:type="character" w:customStyle="1" w:styleId="ListLabel423">
    <w:name w:val="ListLabel 423"/>
    <w:rPr>
      <w:lang w:val="be-BY" w:bidi="be-BY"/>
    </w:rPr>
  </w:style>
  <w:style w:type="character" w:customStyle="1" w:styleId="ListLabel424">
    <w:name w:val="ListLabel 424"/>
    <w:rPr>
      <w:rFonts w:eastAsia="Times New Roman" w:cs="Times New Roman"/>
      <w:spacing w:val="0"/>
      <w:w w:val="99"/>
      <w:sz w:val="20"/>
      <w:szCs w:val="20"/>
      <w:lang w:val="be-BY" w:bidi="be-BY"/>
    </w:rPr>
  </w:style>
  <w:style w:type="character" w:customStyle="1" w:styleId="ListLabel425">
    <w:name w:val="ListLabel 425"/>
    <w:rPr>
      <w:lang w:val="be-BY" w:bidi="be-BY"/>
    </w:rPr>
  </w:style>
  <w:style w:type="character" w:customStyle="1" w:styleId="ListLabel426">
    <w:name w:val="ListLabel 426"/>
    <w:rPr>
      <w:lang w:val="be-BY" w:bidi="be-BY"/>
    </w:rPr>
  </w:style>
  <w:style w:type="character" w:customStyle="1" w:styleId="ListLabel427">
    <w:name w:val="ListLabel 427"/>
    <w:rPr>
      <w:lang w:val="be-BY" w:bidi="be-BY"/>
    </w:rPr>
  </w:style>
  <w:style w:type="character" w:customStyle="1" w:styleId="ListLabel428">
    <w:name w:val="ListLabel 428"/>
    <w:rPr>
      <w:lang w:val="be-BY" w:bidi="be-BY"/>
    </w:rPr>
  </w:style>
  <w:style w:type="character" w:customStyle="1" w:styleId="ListLabel429">
    <w:name w:val="ListLabel 429"/>
    <w:rPr>
      <w:lang w:val="be-BY" w:bidi="be-BY"/>
    </w:rPr>
  </w:style>
  <w:style w:type="character" w:customStyle="1" w:styleId="ListLabel430">
    <w:name w:val="ListLabel 430"/>
    <w:rPr>
      <w:lang w:val="be-BY" w:bidi="be-BY"/>
    </w:rPr>
  </w:style>
  <w:style w:type="character" w:customStyle="1" w:styleId="ListLabel431">
    <w:name w:val="ListLabel 431"/>
    <w:rPr>
      <w:lang w:val="be-BY" w:bidi="be-BY"/>
    </w:rPr>
  </w:style>
  <w:style w:type="character" w:customStyle="1" w:styleId="ListLabel432">
    <w:name w:val="ListLabel 432"/>
    <w:rPr>
      <w:lang w:val="be-BY" w:bidi="be-BY"/>
    </w:rPr>
  </w:style>
  <w:style w:type="character" w:customStyle="1" w:styleId="ListLabel433">
    <w:name w:val="ListLabel 433"/>
    <w:rPr>
      <w:rFonts w:eastAsia="Times New Roman" w:cs="Times New Roman"/>
      <w:spacing w:val="0"/>
      <w:w w:val="99"/>
      <w:sz w:val="20"/>
      <w:szCs w:val="20"/>
      <w:lang w:val="be-BY" w:bidi="be-BY"/>
    </w:rPr>
  </w:style>
  <w:style w:type="character" w:customStyle="1" w:styleId="ListLabel434">
    <w:name w:val="ListLabel 434"/>
    <w:rPr>
      <w:lang w:val="be-BY" w:bidi="be-BY"/>
    </w:rPr>
  </w:style>
  <w:style w:type="character" w:customStyle="1" w:styleId="ListLabel435">
    <w:name w:val="ListLabel 435"/>
    <w:rPr>
      <w:lang w:val="be-BY" w:bidi="be-BY"/>
    </w:rPr>
  </w:style>
  <w:style w:type="character" w:customStyle="1" w:styleId="ListLabel436">
    <w:name w:val="ListLabel 436"/>
    <w:rPr>
      <w:lang w:val="be-BY" w:bidi="be-BY"/>
    </w:rPr>
  </w:style>
  <w:style w:type="character" w:customStyle="1" w:styleId="ListLabel437">
    <w:name w:val="ListLabel 437"/>
    <w:rPr>
      <w:lang w:val="be-BY" w:bidi="be-BY"/>
    </w:rPr>
  </w:style>
  <w:style w:type="character" w:customStyle="1" w:styleId="ListLabel438">
    <w:name w:val="ListLabel 438"/>
    <w:rPr>
      <w:lang w:val="be-BY" w:bidi="be-BY"/>
    </w:rPr>
  </w:style>
  <w:style w:type="character" w:customStyle="1" w:styleId="ListLabel439">
    <w:name w:val="ListLabel 439"/>
    <w:rPr>
      <w:lang w:val="be-BY" w:bidi="be-BY"/>
    </w:rPr>
  </w:style>
  <w:style w:type="character" w:customStyle="1" w:styleId="ListLabel440">
    <w:name w:val="ListLabel 440"/>
    <w:rPr>
      <w:lang w:val="be-BY" w:bidi="be-BY"/>
    </w:rPr>
  </w:style>
  <w:style w:type="character" w:customStyle="1" w:styleId="ListLabel441">
    <w:name w:val="ListLabel 441"/>
    <w:rPr>
      <w:lang w:val="be-BY" w:bidi="be-BY"/>
    </w:rPr>
  </w:style>
  <w:style w:type="character" w:customStyle="1" w:styleId="ListLabel442">
    <w:name w:val="ListLabel 442"/>
    <w:rPr>
      <w:rFonts w:eastAsia="Times New Roman" w:cs="Times New Roman"/>
      <w:spacing w:val="0"/>
      <w:w w:val="99"/>
      <w:sz w:val="20"/>
      <w:szCs w:val="20"/>
      <w:lang w:val="be-BY" w:bidi="be-BY"/>
    </w:rPr>
  </w:style>
  <w:style w:type="character" w:customStyle="1" w:styleId="ListLabel443">
    <w:name w:val="ListLabel 443"/>
    <w:rPr>
      <w:lang w:val="be-BY" w:bidi="be-BY"/>
    </w:rPr>
  </w:style>
  <w:style w:type="character" w:customStyle="1" w:styleId="ListLabel444">
    <w:name w:val="ListLabel 444"/>
    <w:rPr>
      <w:lang w:val="be-BY" w:bidi="be-BY"/>
    </w:rPr>
  </w:style>
  <w:style w:type="character" w:customStyle="1" w:styleId="ListLabel445">
    <w:name w:val="ListLabel 445"/>
    <w:rPr>
      <w:lang w:val="be-BY" w:bidi="be-BY"/>
    </w:rPr>
  </w:style>
  <w:style w:type="character" w:customStyle="1" w:styleId="ListLabel446">
    <w:name w:val="ListLabel 446"/>
    <w:rPr>
      <w:lang w:val="be-BY" w:bidi="be-BY"/>
    </w:rPr>
  </w:style>
  <w:style w:type="character" w:customStyle="1" w:styleId="ListLabel447">
    <w:name w:val="ListLabel 447"/>
    <w:rPr>
      <w:lang w:val="be-BY" w:bidi="be-BY"/>
    </w:rPr>
  </w:style>
  <w:style w:type="character" w:customStyle="1" w:styleId="ListLabel448">
    <w:name w:val="ListLabel 448"/>
    <w:rPr>
      <w:lang w:val="be-BY" w:bidi="be-BY"/>
    </w:rPr>
  </w:style>
  <w:style w:type="character" w:customStyle="1" w:styleId="ListLabel449">
    <w:name w:val="ListLabel 449"/>
    <w:rPr>
      <w:lang w:val="be-BY" w:bidi="be-BY"/>
    </w:rPr>
  </w:style>
  <w:style w:type="character" w:customStyle="1" w:styleId="ListLabel450">
    <w:name w:val="ListLabel 450"/>
    <w:rPr>
      <w:lang w:val="be-BY" w:bidi="be-BY"/>
    </w:rPr>
  </w:style>
  <w:style w:type="character" w:customStyle="1" w:styleId="ListLabel451">
    <w:name w:val="ListLabel 451"/>
    <w:rPr>
      <w:rFonts w:eastAsia="Times New Roman" w:cs="Times New Roman"/>
      <w:spacing w:val="0"/>
      <w:w w:val="99"/>
      <w:sz w:val="20"/>
      <w:szCs w:val="20"/>
      <w:lang w:val="be-BY" w:bidi="be-BY"/>
    </w:rPr>
  </w:style>
  <w:style w:type="character" w:customStyle="1" w:styleId="ListLabel452">
    <w:name w:val="ListLabel 452"/>
    <w:rPr>
      <w:lang w:val="be-BY" w:bidi="be-BY"/>
    </w:rPr>
  </w:style>
  <w:style w:type="character" w:customStyle="1" w:styleId="ListLabel453">
    <w:name w:val="ListLabel 453"/>
    <w:rPr>
      <w:lang w:val="be-BY" w:bidi="be-BY"/>
    </w:rPr>
  </w:style>
  <w:style w:type="character" w:customStyle="1" w:styleId="ListLabel454">
    <w:name w:val="ListLabel 454"/>
    <w:rPr>
      <w:lang w:val="be-BY" w:bidi="be-BY"/>
    </w:rPr>
  </w:style>
  <w:style w:type="character" w:customStyle="1" w:styleId="ListLabel455">
    <w:name w:val="ListLabel 455"/>
    <w:rPr>
      <w:lang w:val="be-BY" w:bidi="be-BY"/>
    </w:rPr>
  </w:style>
  <w:style w:type="character" w:customStyle="1" w:styleId="ListLabel456">
    <w:name w:val="ListLabel 456"/>
    <w:rPr>
      <w:lang w:val="be-BY" w:bidi="be-BY"/>
    </w:rPr>
  </w:style>
  <w:style w:type="character" w:customStyle="1" w:styleId="ListLabel457">
    <w:name w:val="ListLabel 457"/>
    <w:rPr>
      <w:lang w:val="be-BY" w:bidi="be-BY"/>
    </w:rPr>
  </w:style>
  <w:style w:type="character" w:customStyle="1" w:styleId="ListLabel458">
    <w:name w:val="ListLabel 458"/>
    <w:rPr>
      <w:lang w:val="be-BY" w:bidi="be-BY"/>
    </w:rPr>
  </w:style>
  <w:style w:type="character" w:customStyle="1" w:styleId="ListLabel459">
    <w:name w:val="ListLabel 459"/>
    <w:rPr>
      <w:lang w:val="be-BY" w:bidi="be-BY"/>
    </w:rPr>
  </w:style>
  <w:style w:type="character" w:customStyle="1" w:styleId="ListLabel460">
    <w:name w:val="ListLabel 460"/>
    <w:rPr>
      <w:rFonts w:eastAsia="Times New Roman" w:cs="Times New Roman"/>
      <w:spacing w:val="0"/>
      <w:w w:val="99"/>
      <w:sz w:val="20"/>
      <w:szCs w:val="20"/>
      <w:lang w:val="be-BY" w:bidi="be-BY"/>
    </w:rPr>
  </w:style>
  <w:style w:type="character" w:customStyle="1" w:styleId="ListLabel461">
    <w:name w:val="ListLabel 461"/>
    <w:rPr>
      <w:lang w:val="be-BY" w:bidi="be-BY"/>
    </w:rPr>
  </w:style>
  <w:style w:type="character" w:customStyle="1" w:styleId="ListLabel462">
    <w:name w:val="ListLabel 462"/>
    <w:rPr>
      <w:lang w:val="be-BY" w:bidi="be-BY"/>
    </w:rPr>
  </w:style>
  <w:style w:type="character" w:customStyle="1" w:styleId="ListLabel463">
    <w:name w:val="ListLabel 463"/>
    <w:rPr>
      <w:lang w:val="be-BY" w:bidi="be-BY"/>
    </w:rPr>
  </w:style>
  <w:style w:type="character" w:customStyle="1" w:styleId="ListLabel464">
    <w:name w:val="ListLabel 464"/>
    <w:rPr>
      <w:lang w:val="be-BY" w:bidi="be-BY"/>
    </w:rPr>
  </w:style>
  <w:style w:type="character" w:customStyle="1" w:styleId="ListLabel465">
    <w:name w:val="ListLabel 465"/>
    <w:rPr>
      <w:lang w:val="be-BY" w:bidi="be-BY"/>
    </w:rPr>
  </w:style>
  <w:style w:type="character" w:customStyle="1" w:styleId="ListLabel466">
    <w:name w:val="ListLabel 466"/>
    <w:rPr>
      <w:lang w:val="be-BY" w:bidi="be-BY"/>
    </w:rPr>
  </w:style>
  <w:style w:type="character" w:customStyle="1" w:styleId="ListLabel467">
    <w:name w:val="ListLabel 467"/>
    <w:rPr>
      <w:lang w:val="be-BY" w:bidi="be-BY"/>
    </w:rPr>
  </w:style>
  <w:style w:type="character" w:customStyle="1" w:styleId="ListLabel468">
    <w:name w:val="ListLabel 468"/>
    <w:rPr>
      <w:lang w:val="be-BY" w:bidi="be-BY"/>
    </w:rPr>
  </w:style>
  <w:style w:type="character" w:customStyle="1" w:styleId="ListLabel469">
    <w:name w:val="ListLabel 469"/>
    <w:rPr>
      <w:rFonts w:eastAsia="Times New Roman" w:cs="Times New Roman"/>
      <w:spacing w:val="0"/>
      <w:w w:val="99"/>
      <w:sz w:val="20"/>
      <w:szCs w:val="20"/>
      <w:lang w:val="be-BY" w:bidi="be-BY"/>
    </w:rPr>
  </w:style>
  <w:style w:type="character" w:customStyle="1" w:styleId="ListLabel470">
    <w:name w:val="ListLabel 470"/>
    <w:rPr>
      <w:lang w:val="be-BY" w:bidi="be-BY"/>
    </w:rPr>
  </w:style>
  <w:style w:type="character" w:customStyle="1" w:styleId="ListLabel471">
    <w:name w:val="ListLabel 471"/>
    <w:rPr>
      <w:lang w:val="be-BY" w:bidi="be-BY"/>
    </w:rPr>
  </w:style>
  <w:style w:type="character" w:customStyle="1" w:styleId="ListLabel472">
    <w:name w:val="ListLabel 472"/>
    <w:rPr>
      <w:lang w:val="be-BY" w:bidi="be-BY"/>
    </w:rPr>
  </w:style>
  <w:style w:type="character" w:customStyle="1" w:styleId="ListLabel473">
    <w:name w:val="ListLabel 473"/>
    <w:rPr>
      <w:lang w:val="be-BY" w:bidi="be-BY"/>
    </w:rPr>
  </w:style>
  <w:style w:type="character" w:customStyle="1" w:styleId="ListLabel474">
    <w:name w:val="ListLabel 474"/>
    <w:rPr>
      <w:lang w:val="be-BY" w:bidi="be-BY"/>
    </w:rPr>
  </w:style>
  <w:style w:type="character" w:customStyle="1" w:styleId="ListLabel475">
    <w:name w:val="ListLabel 475"/>
    <w:rPr>
      <w:lang w:val="be-BY" w:bidi="be-BY"/>
    </w:rPr>
  </w:style>
  <w:style w:type="character" w:customStyle="1" w:styleId="ListLabel476">
    <w:name w:val="ListLabel 476"/>
    <w:rPr>
      <w:lang w:val="be-BY" w:bidi="be-BY"/>
    </w:rPr>
  </w:style>
  <w:style w:type="character" w:customStyle="1" w:styleId="ListLabel477">
    <w:name w:val="ListLabel 477"/>
    <w:rPr>
      <w:lang w:val="be-BY" w:bidi="be-BY"/>
    </w:rPr>
  </w:style>
  <w:style w:type="character" w:customStyle="1" w:styleId="ListLabel478">
    <w:name w:val="ListLabel 478"/>
    <w:rPr>
      <w:rFonts w:eastAsia="Times New Roman" w:cs="Times New Roman"/>
      <w:spacing w:val="0"/>
      <w:w w:val="99"/>
      <w:sz w:val="20"/>
      <w:szCs w:val="20"/>
      <w:lang w:val="be-BY" w:bidi="be-BY"/>
    </w:rPr>
  </w:style>
  <w:style w:type="character" w:customStyle="1" w:styleId="ListLabel479">
    <w:name w:val="ListLabel 479"/>
    <w:rPr>
      <w:lang w:val="be-BY" w:bidi="be-BY"/>
    </w:rPr>
  </w:style>
  <w:style w:type="character" w:customStyle="1" w:styleId="ListLabel480">
    <w:name w:val="ListLabel 480"/>
    <w:rPr>
      <w:lang w:val="be-BY" w:bidi="be-BY"/>
    </w:rPr>
  </w:style>
  <w:style w:type="character" w:customStyle="1" w:styleId="ListLabel481">
    <w:name w:val="ListLabel 481"/>
    <w:rPr>
      <w:lang w:val="be-BY" w:bidi="be-BY"/>
    </w:rPr>
  </w:style>
  <w:style w:type="character" w:customStyle="1" w:styleId="ListLabel482">
    <w:name w:val="ListLabel 482"/>
    <w:rPr>
      <w:lang w:val="be-BY" w:bidi="be-BY"/>
    </w:rPr>
  </w:style>
  <w:style w:type="character" w:customStyle="1" w:styleId="ListLabel483">
    <w:name w:val="ListLabel 483"/>
    <w:rPr>
      <w:lang w:val="be-BY" w:bidi="be-BY"/>
    </w:rPr>
  </w:style>
  <w:style w:type="character" w:customStyle="1" w:styleId="ListLabel484">
    <w:name w:val="ListLabel 484"/>
    <w:rPr>
      <w:lang w:val="be-BY" w:bidi="be-BY"/>
    </w:rPr>
  </w:style>
  <w:style w:type="character" w:customStyle="1" w:styleId="ListLabel485">
    <w:name w:val="ListLabel 485"/>
    <w:rPr>
      <w:lang w:val="be-BY" w:bidi="be-BY"/>
    </w:rPr>
  </w:style>
  <w:style w:type="character" w:customStyle="1" w:styleId="ListLabel486">
    <w:name w:val="ListLabel 486"/>
    <w:rPr>
      <w:lang w:val="be-BY" w:bidi="be-BY"/>
    </w:rPr>
  </w:style>
  <w:style w:type="character" w:customStyle="1" w:styleId="ListLabel487">
    <w:name w:val="ListLabel 487"/>
    <w:rPr>
      <w:rFonts w:eastAsia="Times New Roman" w:cs="Times New Roman"/>
      <w:spacing w:val="0"/>
      <w:w w:val="99"/>
      <w:sz w:val="20"/>
      <w:szCs w:val="20"/>
      <w:lang w:val="be-BY" w:bidi="be-BY"/>
    </w:rPr>
  </w:style>
  <w:style w:type="character" w:customStyle="1" w:styleId="ListLabel488">
    <w:name w:val="ListLabel 488"/>
    <w:rPr>
      <w:lang w:val="be-BY" w:bidi="be-BY"/>
    </w:rPr>
  </w:style>
  <w:style w:type="character" w:customStyle="1" w:styleId="ListLabel489">
    <w:name w:val="ListLabel 489"/>
    <w:rPr>
      <w:lang w:val="be-BY" w:bidi="be-BY"/>
    </w:rPr>
  </w:style>
  <w:style w:type="character" w:customStyle="1" w:styleId="ListLabel490">
    <w:name w:val="ListLabel 490"/>
    <w:rPr>
      <w:lang w:val="be-BY" w:bidi="be-BY"/>
    </w:rPr>
  </w:style>
  <w:style w:type="character" w:customStyle="1" w:styleId="ListLabel491">
    <w:name w:val="ListLabel 491"/>
    <w:rPr>
      <w:lang w:val="be-BY" w:bidi="be-BY"/>
    </w:rPr>
  </w:style>
  <w:style w:type="character" w:customStyle="1" w:styleId="ListLabel492">
    <w:name w:val="ListLabel 492"/>
    <w:rPr>
      <w:lang w:val="be-BY" w:bidi="be-BY"/>
    </w:rPr>
  </w:style>
  <w:style w:type="character" w:customStyle="1" w:styleId="ListLabel493">
    <w:name w:val="ListLabel 493"/>
    <w:rPr>
      <w:lang w:val="be-BY" w:bidi="be-BY"/>
    </w:rPr>
  </w:style>
  <w:style w:type="character" w:customStyle="1" w:styleId="ListLabel494">
    <w:name w:val="ListLabel 494"/>
    <w:rPr>
      <w:lang w:val="be-BY" w:bidi="be-BY"/>
    </w:rPr>
  </w:style>
  <w:style w:type="character" w:customStyle="1" w:styleId="ListLabel495">
    <w:name w:val="ListLabel 495"/>
    <w:rPr>
      <w:lang w:val="be-BY" w:bidi="be-BY"/>
    </w:rPr>
  </w:style>
  <w:style w:type="character" w:customStyle="1" w:styleId="ListLabel496">
    <w:name w:val="ListLabel 496"/>
    <w:rPr>
      <w:rFonts w:eastAsia="Times New Roman" w:cs="Times New Roman"/>
      <w:spacing w:val="0"/>
      <w:w w:val="99"/>
      <w:sz w:val="20"/>
      <w:szCs w:val="20"/>
      <w:lang w:val="be-BY" w:bidi="be-BY"/>
    </w:rPr>
  </w:style>
  <w:style w:type="character" w:customStyle="1" w:styleId="ListLabel497">
    <w:name w:val="ListLabel 497"/>
    <w:rPr>
      <w:lang w:val="be-BY" w:bidi="be-BY"/>
    </w:rPr>
  </w:style>
  <w:style w:type="character" w:customStyle="1" w:styleId="ListLabel498">
    <w:name w:val="ListLabel 498"/>
    <w:rPr>
      <w:lang w:val="be-BY" w:bidi="be-BY"/>
    </w:rPr>
  </w:style>
  <w:style w:type="character" w:customStyle="1" w:styleId="ListLabel499">
    <w:name w:val="ListLabel 499"/>
    <w:rPr>
      <w:lang w:val="be-BY" w:bidi="be-BY"/>
    </w:rPr>
  </w:style>
  <w:style w:type="character" w:customStyle="1" w:styleId="ListLabel500">
    <w:name w:val="ListLabel 500"/>
    <w:rPr>
      <w:lang w:val="be-BY" w:bidi="be-BY"/>
    </w:rPr>
  </w:style>
  <w:style w:type="character" w:customStyle="1" w:styleId="ListLabel501">
    <w:name w:val="ListLabel 501"/>
    <w:rPr>
      <w:lang w:val="be-BY" w:bidi="be-BY"/>
    </w:rPr>
  </w:style>
  <w:style w:type="character" w:customStyle="1" w:styleId="ListLabel502">
    <w:name w:val="ListLabel 502"/>
    <w:rPr>
      <w:lang w:val="be-BY" w:bidi="be-BY"/>
    </w:rPr>
  </w:style>
  <w:style w:type="character" w:customStyle="1" w:styleId="ListLabel503">
    <w:name w:val="ListLabel 503"/>
    <w:rPr>
      <w:lang w:val="be-BY" w:bidi="be-BY"/>
    </w:rPr>
  </w:style>
  <w:style w:type="character" w:customStyle="1" w:styleId="ListLabel504">
    <w:name w:val="ListLabel 504"/>
    <w:rPr>
      <w:lang w:val="be-BY" w:bidi="be-BY"/>
    </w:rPr>
  </w:style>
  <w:style w:type="character" w:customStyle="1" w:styleId="ListLabel505">
    <w:name w:val="ListLabel 505"/>
    <w:rPr>
      <w:rFonts w:eastAsia="Times New Roman" w:cs="Times New Roman"/>
      <w:spacing w:val="0"/>
      <w:w w:val="99"/>
      <w:sz w:val="20"/>
      <w:szCs w:val="20"/>
      <w:lang w:val="be-BY" w:bidi="be-BY"/>
    </w:rPr>
  </w:style>
  <w:style w:type="character" w:customStyle="1" w:styleId="ListLabel506">
    <w:name w:val="ListLabel 506"/>
    <w:rPr>
      <w:lang w:val="be-BY" w:bidi="be-BY"/>
    </w:rPr>
  </w:style>
  <w:style w:type="character" w:customStyle="1" w:styleId="ListLabel507">
    <w:name w:val="ListLabel 507"/>
    <w:rPr>
      <w:lang w:val="be-BY" w:bidi="be-BY"/>
    </w:rPr>
  </w:style>
  <w:style w:type="character" w:customStyle="1" w:styleId="ListLabel508">
    <w:name w:val="ListLabel 508"/>
    <w:rPr>
      <w:lang w:val="be-BY" w:bidi="be-BY"/>
    </w:rPr>
  </w:style>
  <w:style w:type="character" w:customStyle="1" w:styleId="ListLabel509">
    <w:name w:val="ListLabel 509"/>
    <w:rPr>
      <w:lang w:val="be-BY" w:bidi="be-BY"/>
    </w:rPr>
  </w:style>
  <w:style w:type="character" w:customStyle="1" w:styleId="ListLabel510">
    <w:name w:val="ListLabel 510"/>
    <w:rPr>
      <w:lang w:val="be-BY" w:bidi="be-BY"/>
    </w:rPr>
  </w:style>
  <w:style w:type="character" w:customStyle="1" w:styleId="ListLabel511">
    <w:name w:val="ListLabel 511"/>
    <w:rPr>
      <w:lang w:val="be-BY" w:bidi="be-BY"/>
    </w:rPr>
  </w:style>
  <w:style w:type="character" w:customStyle="1" w:styleId="ListLabel512">
    <w:name w:val="ListLabel 512"/>
    <w:rPr>
      <w:lang w:val="be-BY" w:bidi="be-BY"/>
    </w:rPr>
  </w:style>
  <w:style w:type="character" w:customStyle="1" w:styleId="ListLabel513">
    <w:name w:val="ListLabel 513"/>
    <w:rPr>
      <w:lang w:val="be-BY" w:bidi="be-BY"/>
    </w:rPr>
  </w:style>
  <w:style w:type="character" w:customStyle="1" w:styleId="ListLabel514">
    <w:name w:val="ListLabel 514"/>
    <w:rPr>
      <w:rFonts w:eastAsia="Times New Roman" w:cs="Times New Roman"/>
      <w:spacing w:val="0"/>
      <w:w w:val="99"/>
      <w:sz w:val="20"/>
      <w:szCs w:val="20"/>
      <w:lang w:val="be-BY" w:bidi="be-BY"/>
    </w:rPr>
  </w:style>
  <w:style w:type="character" w:customStyle="1" w:styleId="ListLabel515">
    <w:name w:val="ListLabel 515"/>
    <w:rPr>
      <w:lang w:val="be-BY" w:bidi="be-BY"/>
    </w:rPr>
  </w:style>
  <w:style w:type="character" w:customStyle="1" w:styleId="ListLabel516">
    <w:name w:val="ListLabel 516"/>
    <w:rPr>
      <w:lang w:val="be-BY" w:bidi="be-BY"/>
    </w:rPr>
  </w:style>
  <w:style w:type="character" w:customStyle="1" w:styleId="ListLabel517">
    <w:name w:val="ListLabel 517"/>
    <w:rPr>
      <w:lang w:val="be-BY" w:bidi="be-BY"/>
    </w:rPr>
  </w:style>
  <w:style w:type="character" w:customStyle="1" w:styleId="ListLabel518">
    <w:name w:val="ListLabel 518"/>
    <w:rPr>
      <w:lang w:val="be-BY" w:bidi="be-BY"/>
    </w:rPr>
  </w:style>
  <w:style w:type="character" w:customStyle="1" w:styleId="ListLabel519">
    <w:name w:val="ListLabel 519"/>
    <w:rPr>
      <w:lang w:val="be-BY" w:bidi="be-BY"/>
    </w:rPr>
  </w:style>
  <w:style w:type="character" w:customStyle="1" w:styleId="ListLabel520">
    <w:name w:val="ListLabel 520"/>
    <w:rPr>
      <w:lang w:val="be-BY" w:bidi="be-BY"/>
    </w:rPr>
  </w:style>
  <w:style w:type="character" w:customStyle="1" w:styleId="ListLabel521">
    <w:name w:val="ListLabel 521"/>
    <w:rPr>
      <w:lang w:val="be-BY" w:bidi="be-BY"/>
    </w:rPr>
  </w:style>
  <w:style w:type="character" w:customStyle="1" w:styleId="ListLabel522">
    <w:name w:val="ListLabel 522"/>
    <w:rPr>
      <w:lang w:val="be-BY" w:bidi="be-BY"/>
    </w:rPr>
  </w:style>
  <w:style w:type="character" w:customStyle="1" w:styleId="ListLabel523">
    <w:name w:val="ListLabel 523"/>
    <w:rPr>
      <w:rFonts w:eastAsia="Times New Roman" w:cs="Times New Roman"/>
      <w:spacing w:val="0"/>
      <w:w w:val="99"/>
      <w:sz w:val="20"/>
      <w:szCs w:val="20"/>
      <w:lang w:val="be-BY" w:bidi="be-BY"/>
    </w:rPr>
  </w:style>
  <w:style w:type="character" w:customStyle="1" w:styleId="ListLabel524">
    <w:name w:val="ListLabel 524"/>
    <w:rPr>
      <w:lang w:val="be-BY" w:bidi="be-BY"/>
    </w:rPr>
  </w:style>
  <w:style w:type="character" w:customStyle="1" w:styleId="ListLabel525">
    <w:name w:val="ListLabel 525"/>
    <w:rPr>
      <w:lang w:val="be-BY" w:bidi="be-BY"/>
    </w:rPr>
  </w:style>
  <w:style w:type="character" w:customStyle="1" w:styleId="ListLabel526">
    <w:name w:val="ListLabel 526"/>
    <w:rPr>
      <w:lang w:val="be-BY" w:bidi="be-BY"/>
    </w:rPr>
  </w:style>
  <w:style w:type="character" w:customStyle="1" w:styleId="ListLabel527">
    <w:name w:val="ListLabel 527"/>
    <w:rPr>
      <w:lang w:val="be-BY" w:bidi="be-BY"/>
    </w:rPr>
  </w:style>
  <w:style w:type="character" w:customStyle="1" w:styleId="ListLabel528">
    <w:name w:val="ListLabel 528"/>
    <w:rPr>
      <w:lang w:val="be-BY" w:bidi="be-BY"/>
    </w:rPr>
  </w:style>
  <w:style w:type="character" w:customStyle="1" w:styleId="ListLabel529">
    <w:name w:val="ListLabel 529"/>
    <w:rPr>
      <w:lang w:val="be-BY" w:bidi="be-BY"/>
    </w:rPr>
  </w:style>
  <w:style w:type="character" w:customStyle="1" w:styleId="ListLabel530">
    <w:name w:val="ListLabel 530"/>
    <w:rPr>
      <w:lang w:val="be-BY" w:bidi="be-BY"/>
    </w:rPr>
  </w:style>
  <w:style w:type="character" w:customStyle="1" w:styleId="ListLabel531">
    <w:name w:val="ListLabel 531"/>
    <w:rPr>
      <w:lang w:val="be-BY" w:bidi="be-BY"/>
    </w:rPr>
  </w:style>
  <w:style w:type="character" w:customStyle="1" w:styleId="ListLabel532">
    <w:name w:val="ListLabel 532"/>
    <w:rPr>
      <w:rFonts w:eastAsia="Times New Roman" w:cs="Times New Roman"/>
      <w:spacing w:val="0"/>
      <w:w w:val="99"/>
      <w:sz w:val="20"/>
      <w:szCs w:val="20"/>
      <w:lang w:val="be-BY" w:bidi="be-BY"/>
    </w:rPr>
  </w:style>
  <w:style w:type="character" w:customStyle="1" w:styleId="ListLabel533">
    <w:name w:val="ListLabel 533"/>
    <w:rPr>
      <w:lang w:val="be-BY" w:bidi="be-BY"/>
    </w:rPr>
  </w:style>
  <w:style w:type="character" w:customStyle="1" w:styleId="ListLabel534">
    <w:name w:val="ListLabel 534"/>
    <w:rPr>
      <w:lang w:val="be-BY" w:bidi="be-BY"/>
    </w:rPr>
  </w:style>
  <w:style w:type="character" w:customStyle="1" w:styleId="ListLabel535">
    <w:name w:val="ListLabel 535"/>
    <w:rPr>
      <w:lang w:val="be-BY" w:bidi="be-BY"/>
    </w:rPr>
  </w:style>
  <w:style w:type="character" w:customStyle="1" w:styleId="ListLabel536">
    <w:name w:val="ListLabel 536"/>
    <w:rPr>
      <w:lang w:val="be-BY" w:bidi="be-BY"/>
    </w:rPr>
  </w:style>
  <w:style w:type="character" w:customStyle="1" w:styleId="ListLabel537">
    <w:name w:val="ListLabel 537"/>
    <w:rPr>
      <w:lang w:val="be-BY" w:bidi="be-BY"/>
    </w:rPr>
  </w:style>
  <w:style w:type="character" w:customStyle="1" w:styleId="ListLabel538">
    <w:name w:val="ListLabel 538"/>
    <w:rPr>
      <w:lang w:val="be-BY" w:bidi="be-BY"/>
    </w:rPr>
  </w:style>
  <w:style w:type="character" w:customStyle="1" w:styleId="ListLabel539">
    <w:name w:val="ListLabel 539"/>
    <w:rPr>
      <w:lang w:val="be-BY" w:bidi="be-BY"/>
    </w:rPr>
  </w:style>
  <w:style w:type="character" w:customStyle="1" w:styleId="ListLabel540">
    <w:name w:val="ListLabel 540"/>
    <w:rPr>
      <w:lang w:val="be-BY" w:bidi="be-BY"/>
    </w:rPr>
  </w:style>
  <w:style w:type="character" w:customStyle="1" w:styleId="ListLabel541">
    <w:name w:val="ListLabel 541"/>
    <w:rPr>
      <w:rFonts w:eastAsia="Times New Roman" w:cs="Times New Roman"/>
      <w:spacing w:val="0"/>
      <w:w w:val="99"/>
      <w:sz w:val="20"/>
      <w:szCs w:val="20"/>
      <w:lang w:val="be-BY" w:bidi="be-BY"/>
    </w:rPr>
  </w:style>
  <w:style w:type="character" w:customStyle="1" w:styleId="ListLabel542">
    <w:name w:val="ListLabel 542"/>
    <w:rPr>
      <w:lang w:val="be-BY" w:bidi="be-BY"/>
    </w:rPr>
  </w:style>
  <w:style w:type="character" w:customStyle="1" w:styleId="ListLabel543">
    <w:name w:val="ListLabel 543"/>
    <w:rPr>
      <w:lang w:val="be-BY" w:bidi="be-BY"/>
    </w:rPr>
  </w:style>
  <w:style w:type="character" w:customStyle="1" w:styleId="ListLabel544">
    <w:name w:val="ListLabel 544"/>
    <w:rPr>
      <w:lang w:val="be-BY" w:bidi="be-BY"/>
    </w:rPr>
  </w:style>
  <w:style w:type="character" w:customStyle="1" w:styleId="ListLabel545">
    <w:name w:val="ListLabel 545"/>
    <w:rPr>
      <w:lang w:val="be-BY" w:bidi="be-BY"/>
    </w:rPr>
  </w:style>
  <w:style w:type="character" w:customStyle="1" w:styleId="ListLabel546">
    <w:name w:val="ListLabel 546"/>
    <w:rPr>
      <w:lang w:val="be-BY" w:bidi="be-BY"/>
    </w:rPr>
  </w:style>
  <w:style w:type="character" w:customStyle="1" w:styleId="ListLabel547">
    <w:name w:val="ListLabel 547"/>
    <w:rPr>
      <w:lang w:val="be-BY" w:bidi="be-BY"/>
    </w:rPr>
  </w:style>
  <w:style w:type="character" w:customStyle="1" w:styleId="ListLabel548">
    <w:name w:val="ListLabel 548"/>
    <w:rPr>
      <w:lang w:val="be-BY" w:bidi="be-BY"/>
    </w:rPr>
  </w:style>
  <w:style w:type="character" w:customStyle="1" w:styleId="ListLabel549">
    <w:name w:val="ListLabel 549"/>
    <w:rPr>
      <w:lang w:val="be-BY" w:bidi="be-BY"/>
    </w:rPr>
  </w:style>
  <w:style w:type="character" w:customStyle="1" w:styleId="ListLabel550">
    <w:name w:val="ListLabel 550"/>
    <w:rPr>
      <w:rFonts w:eastAsia="Times New Roman" w:cs="Times New Roman"/>
      <w:spacing w:val="0"/>
      <w:w w:val="99"/>
      <w:sz w:val="20"/>
      <w:szCs w:val="20"/>
      <w:lang w:val="be-BY" w:bidi="be-BY"/>
    </w:rPr>
  </w:style>
  <w:style w:type="character" w:customStyle="1" w:styleId="ListLabel551">
    <w:name w:val="ListLabel 551"/>
    <w:rPr>
      <w:lang w:val="be-BY" w:bidi="be-BY"/>
    </w:rPr>
  </w:style>
  <w:style w:type="character" w:customStyle="1" w:styleId="ListLabel552">
    <w:name w:val="ListLabel 552"/>
    <w:rPr>
      <w:lang w:val="be-BY" w:bidi="be-BY"/>
    </w:rPr>
  </w:style>
  <w:style w:type="character" w:customStyle="1" w:styleId="ListLabel553">
    <w:name w:val="ListLabel 553"/>
    <w:rPr>
      <w:lang w:val="be-BY" w:bidi="be-BY"/>
    </w:rPr>
  </w:style>
  <w:style w:type="character" w:customStyle="1" w:styleId="ListLabel554">
    <w:name w:val="ListLabel 554"/>
    <w:rPr>
      <w:lang w:val="be-BY" w:bidi="be-BY"/>
    </w:rPr>
  </w:style>
  <w:style w:type="character" w:customStyle="1" w:styleId="ListLabel555">
    <w:name w:val="ListLabel 555"/>
    <w:rPr>
      <w:lang w:val="be-BY" w:bidi="be-BY"/>
    </w:rPr>
  </w:style>
  <w:style w:type="character" w:customStyle="1" w:styleId="ListLabel556">
    <w:name w:val="ListLabel 556"/>
    <w:rPr>
      <w:lang w:val="be-BY" w:bidi="be-BY"/>
    </w:rPr>
  </w:style>
  <w:style w:type="character" w:customStyle="1" w:styleId="ListLabel557">
    <w:name w:val="ListLabel 557"/>
    <w:rPr>
      <w:lang w:val="be-BY" w:bidi="be-BY"/>
    </w:rPr>
  </w:style>
  <w:style w:type="character" w:customStyle="1" w:styleId="ListLabel558">
    <w:name w:val="ListLabel 558"/>
    <w:rPr>
      <w:lang w:val="be-BY" w:bidi="be-BY"/>
    </w:rPr>
  </w:style>
  <w:style w:type="character" w:customStyle="1" w:styleId="ListLabel559">
    <w:name w:val="ListLabel 559"/>
    <w:rPr>
      <w:rFonts w:eastAsia="Times New Roman" w:cs="Times New Roman"/>
      <w:spacing w:val="0"/>
      <w:w w:val="99"/>
      <w:sz w:val="20"/>
      <w:szCs w:val="20"/>
      <w:lang w:val="be-BY" w:bidi="be-BY"/>
    </w:rPr>
  </w:style>
  <w:style w:type="character" w:customStyle="1" w:styleId="ListLabel560">
    <w:name w:val="ListLabel 560"/>
    <w:rPr>
      <w:lang w:val="be-BY" w:bidi="be-BY"/>
    </w:rPr>
  </w:style>
  <w:style w:type="character" w:customStyle="1" w:styleId="ListLabel561">
    <w:name w:val="ListLabel 561"/>
    <w:rPr>
      <w:lang w:val="be-BY" w:bidi="be-BY"/>
    </w:rPr>
  </w:style>
  <w:style w:type="character" w:customStyle="1" w:styleId="ListLabel562">
    <w:name w:val="ListLabel 562"/>
    <w:rPr>
      <w:lang w:val="be-BY" w:bidi="be-BY"/>
    </w:rPr>
  </w:style>
  <w:style w:type="character" w:customStyle="1" w:styleId="ListLabel563">
    <w:name w:val="ListLabel 563"/>
    <w:rPr>
      <w:lang w:val="be-BY" w:bidi="be-BY"/>
    </w:rPr>
  </w:style>
  <w:style w:type="character" w:customStyle="1" w:styleId="ListLabel564">
    <w:name w:val="ListLabel 564"/>
    <w:rPr>
      <w:lang w:val="be-BY" w:bidi="be-BY"/>
    </w:rPr>
  </w:style>
  <w:style w:type="character" w:customStyle="1" w:styleId="ListLabel565">
    <w:name w:val="ListLabel 565"/>
    <w:rPr>
      <w:lang w:val="be-BY" w:bidi="be-BY"/>
    </w:rPr>
  </w:style>
  <w:style w:type="character" w:customStyle="1" w:styleId="ListLabel566">
    <w:name w:val="ListLabel 566"/>
    <w:rPr>
      <w:lang w:val="be-BY" w:bidi="be-BY"/>
    </w:rPr>
  </w:style>
  <w:style w:type="character" w:customStyle="1" w:styleId="ListLabel567">
    <w:name w:val="ListLabel 567"/>
    <w:rPr>
      <w:lang w:val="be-BY" w:bidi="be-BY"/>
    </w:rPr>
  </w:style>
  <w:style w:type="character" w:customStyle="1" w:styleId="ListLabel568">
    <w:name w:val="ListLabel 568"/>
    <w:rPr>
      <w:rFonts w:eastAsia="Times New Roman" w:cs="Times New Roman"/>
      <w:spacing w:val="0"/>
      <w:w w:val="99"/>
      <w:sz w:val="20"/>
      <w:szCs w:val="20"/>
      <w:lang w:val="be-BY" w:bidi="be-BY"/>
    </w:rPr>
  </w:style>
  <w:style w:type="character" w:customStyle="1" w:styleId="ListLabel569">
    <w:name w:val="ListLabel 569"/>
    <w:rPr>
      <w:lang w:val="be-BY" w:bidi="be-BY"/>
    </w:rPr>
  </w:style>
  <w:style w:type="character" w:customStyle="1" w:styleId="ListLabel570">
    <w:name w:val="ListLabel 570"/>
    <w:rPr>
      <w:lang w:val="be-BY" w:bidi="be-BY"/>
    </w:rPr>
  </w:style>
  <w:style w:type="character" w:customStyle="1" w:styleId="ListLabel571">
    <w:name w:val="ListLabel 571"/>
    <w:rPr>
      <w:lang w:val="be-BY" w:bidi="be-BY"/>
    </w:rPr>
  </w:style>
  <w:style w:type="character" w:customStyle="1" w:styleId="ListLabel572">
    <w:name w:val="ListLabel 572"/>
    <w:rPr>
      <w:lang w:val="be-BY" w:bidi="be-BY"/>
    </w:rPr>
  </w:style>
  <w:style w:type="character" w:customStyle="1" w:styleId="ListLabel573">
    <w:name w:val="ListLabel 573"/>
    <w:rPr>
      <w:lang w:val="be-BY" w:bidi="be-BY"/>
    </w:rPr>
  </w:style>
  <w:style w:type="character" w:customStyle="1" w:styleId="ListLabel574">
    <w:name w:val="ListLabel 574"/>
    <w:rPr>
      <w:lang w:val="be-BY" w:bidi="be-BY"/>
    </w:rPr>
  </w:style>
  <w:style w:type="character" w:customStyle="1" w:styleId="ListLabel575">
    <w:name w:val="ListLabel 575"/>
    <w:rPr>
      <w:lang w:val="be-BY" w:bidi="be-BY"/>
    </w:rPr>
  </w:style>
  <w:style w:type="character" w:customStyle="1" w:styleId="ListLabel576">
    <w:name w:val="ListLabel 576"/>
    <w:rPr>
      <w:lang w:val="be-BY" w:bidi="be-BY"/>
    </w:rPr>
  </w:style>
  <w:style w:type="character" w:customStyle="1" w:styleId="ListLabel577">
    <w:name w:val="ListLabel 577"/>
    <w:rPr>
      <w:rFonts w:eastAsia="Times New Roman" w:cs="Times New Roman"/>
      <w:spacing w:val="0"/>
      <w:w w:val="99"/>
      <w:sz w:val="20"/>
      <w:szCs w:val="20"/>
      <w:lang w:val="be-BY" w:bidi="be-BY"/>
    </w:rPr>
  </w:style>
  <w:style w:type="character" w:customStyle="1" w:styleId="ListLabel578">
    <w:name w:val="ListLabel 578"/>
    <w:rPr>
      <w:lang w:val="be-BY" w:bidi="be-BY"/>
    </w:rPr>
  </w:style>
  <w:style w:type="character" w:customStyle="1" w:styleId="ListLabel579">
    <w:name w:val="ListLabel 579"/>
    <w:rPr>
      <w:lang w:val="be-BY" w:bidi="be-BY"/>
    </w:rPr>
  </w:style>
  <w:style w:type="character" w:customStyle="1" w:styleId="ListLabel580">
    <w:name w:val="ListLabel 580"/>
    <w:rPr>
      <w:lang w:val="be-BY" w:bidi="be-BY"/>
    </w:rPr>
  </w:style>
  <w:style w:type="character" w:customStyle="1" w:styleId="ListLabel581">
    <w:name w:val="ListLabel 581"/>
    <w:rPr>
      <w:lang w:val="be-BY" w:bidi="be-BY"/>
    </w:rPr>
  </w:style>
  <w:style w:type="character" w:customStyle="1" w:styleId="ListLabel582">
    <w:name w:val="ListLabel 582"/>
    <w:rPr>
      <w:lang w:val="be-BY" w:bidi="be-BY"/>
    </w:rPr>
  </w:style>
  <w:style w:type="character" w:customStyle="1" w:styleId="ListLabel583">
    <w:name w:val="ListLabel 583"/>
    <w:rPr>
      <w:lang w:val="be-BY" w:bidi="be-BY"/>
    </w:rPr>
  </w:style>
  <w:style w:type="character" w:customStyle="1" w:styleId="ListLabel584">
    <w:name w:val="ListLabel 584"/>
    <w:rPr>
      <w:lang w:val="be-BY" w:bidi="be-BY"/>
    </w:rPr>
  </w:style>
  <w:style w:type="character" w:customStyle="1" w:styleId="ListLabel585">
    <w:name w:val="ListLabel 585"/>
    <w:rPr>
      <w:lang w:val="be-BY" w:bidi="be-BY"/>
    </w:rPr>
  </w:style>
  <w:style w:type="character" w:customStyle="1" w:styleId="ListLabel586">
    <w:name w:val="ListLabel 586"/>
    <w:rPr>
      <w:rFonts w:eastAsia="Times New Roman" w:cs="Times New Roman"/>
      <w:spacing w:val="0"/>
      <w:w w:val="99"/>
      <w:sz w:val="20"/>
      <w:szCs w:val="20"/>
      <w:lang w:val="be-BY" w:bidi="be-BY"/>
    </w:rPr>
  </w:style>
  <w:style w:type="character" w:customStyle="1" w:styleId="ListLabel587">
    <w:name w:val="ListLabel 587"/>
    <w:rPr>
      <w:lang w:val="be-BY" w:bidi="be-BY"/>
    </w:rPr>
  </w:style>
  <w:style w:type="character" w:customStyle="1" w:styleId="ListLabel588">
    <w:name w:val="ListLabel 588"/>
    <w:rPr>
      <w:lang w:val="be-BY" w:bidi="be-BY"/>
    </w:rPr>
  </w:style>
  <w:style w:type="character" w:customStyle="1" w:styleId="ListLabel589">
    <w:name w:val="ListLabel 589"/>
    <w:rPr>
      <w:lang w:val="be-BY" w:bidi="be-BY"/>
    </w:rPr>
  </w:style>
  <w:style w:type="character" w:customStyle="1" w:styleId="ListLabel590">
    <w:name w:val="ListLabel 590"/>
    <w:rPr>
      <w:lang w:val="be-BY" w:bidi="be-BY"/>
    </w:rPr>
  </w:style>
  <w:style w:type="character" w:customStyle="1" w:styleId="ListLabel591">
    <w:name w:val="ListLabel 591"/>
    <w:rPr>
      <w:lang w:val="be-BY" w:bidi="be-BY"/>
    </w:rPr>
  </w:style>
  <w:style w:type="character" w:customStyle="1" w:styleId="ListLabel592">
    <w:name w:val="ListLabel 592"/>
    <w:rPr>
      <w:lang w:val="be-BY" w:bidi="be-BY"/>
    </w:rPr>
  </w:style>
  <w:style w:type="character" w:customStyle="1" w:styleId="ListLabel593">
    <w:name w:val="ListLabel 593"/>
    <w:rPr>
      <w:lang w:val="be-BY" w:bidi="be-BY"/>
    </w:rPr>
  </w:style>
  <w:style w:type="character" w:customStyle="1" w:styleId="ListLabel594">
    <w:name w:val="ListLabel 594"/>
    <w:rPr>
      <w:lang w:val="be-BY" w:bidi="be-BY"/>
    </w:rPr>
  </w:style>
  <w:style w:type="character" w:customStyle="1" w:styleId="ListLabel595">
    <w:name w:val="ListLabel 595"/>
    <w:rPr>
      <w:rFonts w:eastAsia="Times New Roman" w:cs="Times New Roman"/>
      <w:spacing w:val="0"/>
      <w:w w:val="99"/>
      <w:sz w:val="20"/>
      <w:szCs w:val="20"/>
      <w:lang w:val="be-BY" w:bidi="be-BY"/>
    </w:rPr>
  </w:style>
  <w:style w:type="character" w:customStyle="1" w:styleId="ListLabel596">
    <w:name w:val="ListLabel 596"/>
    <w:rPr>
      <w:lang w:val="be-BY" w:bidi="be-BY"/>
    </w:rPr>
  </w:style>
  <w:style w:type="character" w:customStyle="1" w:styleId="ListLabel597">
    <w:name w:val="ListLabel 597"/>
    <w:rPr>
      <w:lang w:val="be-BY" w:bidi="be-BY"/>
    </w:rPr>
  </w:style>
  <w:style w:type="character" w:customStyle="1" w:styleId="ListLabel598">
    <w:name w:val="ListLabel 598"/>
    <w:rPr>
      <w:lang w:val="be-BY" w:bidi="be-BY"/>
    </w:rPr>
  </w:style>
  <w:style w:type="character" w:customStyle="1" w:styleId="ListLabel599">
    <w:name w:val="ListLabel 599"/>
    <w:rPr>
      <w:lang w:val="be-BY" w:bidi="be-BY"/>
    </w:rPr>
  </w:style>
  <w:style w:type="character" w:customStyle="1" w:styleId="ListLabel600">
    <w:name w:val="ListLabel 600"/>
    <w:rPr>
      <w:lang w:val="be-BY" w:bidi="be-BY"/>
    </w:rPr>
  </w:style>
  <w:style w:type="character" w:customStyle="1" w:styleId="ListLabel601">
    <w:name w:val="ListLabel 601"/>
    <w:rPr>
      <w:lang w:val="be-BY" w:bidi="be-BY"/>
    </w:rPr>
  </w:style>
  <w:style w:type="character" w:customStyle="1" w:styleId="ListLabel602">
    <w:name w:val="ListLabel 602"/>
    <w:rPr>
      <w:lang w:val="be-BY" w:bidi="be-BY"/>
    </w:rPr>
  </w:style>
  <w:style w:type="character" w:customStyle="1" w:styleId="ListLabel603">
    <w:name w:val="ListLabel 603"/>
    <w:rPr>
      <w:lang w:val="be-BY" w:bidi="be-BY"/>
    </w:rPr>
  </w:style>
  <w:style w:type="character" w:customStyle="1" w:styleId="ListLabel604">
    <w:name w:val="ListLabel 604"/>
    <w:rPr>
      <w:rFonts w:eastAsia="Times New Roman" w:cs="Times New Roman"/>
      <w:spacing w:val="0"/>
      <w:w w:val="99"/>
      <w:sz w:val="20"/>
      <w:szCs w:val="20"/>
      <w:lang w:val="be-BY" w:bidi="be-BY"/>
    </w:rPr>
  </w:style>
  <w:style w:type="character" w:customStyle="1" w:styleId="ListLabel605">
    <w:name w:val="ListLabel 605"/>
    <w:rPr>
      <w:lang w:val="be-BY" w:bidi="be-BY"/>
    </w:rPr>
  </w:style>
  <w:style w:type="character" w:customStyle="1" w:styleId="ListLabel606">
    <w:name w:val="ListLabel 606"/>
    <w:rPr>
      <w:lang w:val="be-BY" w:bidi="be-BY"/>
    </w:rPr>
  </w:style>
  <w:style w:type="character" w:customStyle="1" w:styleId="ListLabel607">
    <w:name w:val="ListLabel 607"/>
    <w:rPr>
      <w:lang w:val="be-BY" w:bidi="be-BY"/>
    </w:rPr>
  </w:style>
  <w:style w:type="character" w:customStyle="1" w:styleId="ListLabel608">
    <w:name w:val="ListLabel 608"/>
    <w:rPr>
      <w:lang w:val="be-BY" w:bidi="be-BY"/>
    </w:rPr>
  </w:style>
  <w:style w:type="character" w:customStyle="1" w:styleId="ListLabel609">
    <w:name w:val="ListLabel 609"/>
    <w:rPr>
      <w:lang w:val="be-BY" w:bidi="be-BY"/>
    </w:rPr>
  </w:style>
  <w:style w:type="character" w:customStyle="1" w:styleId="ListLabel610">
    <w:name w:val="ListLabel 610"/>
    <w:rPr>
      <w:lang w:val="be-BY" w:bidi="be-BY"/>
    </w:rPr>
  </w:style>
  <w:style w:type="character" w:customStyle="1" w:styleId="ListLabel611">
    <w:name w:val="ListLabel 611"/>
    <w:rPr>
      <w:lang w:val="be-BY" w:bidi="be-BY"/>
    </w:rPr>
  </w:style>
  <w:style w:type="character" w:customStyle="1" w:styleId="ListLabel612">
    <w:name w:val="ListLabel 612"/>
    <w:rPr>
      <w:lang w:val="be-BY" w:bidi="be-BY"/>
    </w:rPr>
  </w:style>
  <w:style w:type="character" w:customStyle="1" w:styleId="ListLabel613">
    <w:name w:val="ListLabel 613"/>
    <w:rPr>
      <w:rFonts w:eastAsia="Times New Roman" w:cs="Times New Roman"/>
      <w:spacing w:val="0"/>
      <w:w w:val="99"/>
      <w:sz w:val="20"/>
      <w:szCs w:val="20"/>
      <w:lang w:val="be-BY" w:bidi="be-BY"/>
    </w:rPr>
  </w:style>
  <w:style w:type="character" w:customStyle="1" w:styleId="ListLabel614">
    <w:name w:val="ListLabel 614"/>
    <w:rPr>
      <w:lang w:val="be-BY" w:bidi="be-BY"/>
    </w:rPr>
  </w:style>
  <w:style w:type="character" w:customStyle="1" w:styleId="ListLabel615">
    <w:name w:val="ListLabel 615"/>
    <w:rPr>
      <w:lang w:val="be-BY" w:bidi="be-BY"/>
    </w:rPr>
  </w:style>
  <w:style w:type="character" w:customStyle="1" w:styleId="ListLabel616">
    <w:name w:val="ListLabel 616"/>
    <w:rPr>
      <w:lang w:val="be-BY" w:bidi="be-BY"/>
    </w:rPr>
  </w:style>
  <w:style w:type="character" w:customStyle="1" w:styleId="ListLabel617">
    <w:name w:val="ListLabel 617"/>
    <w:rPr>
      <w:lang w:val="be-BY" w:bidi="be-BY"/>
    </w:rPr>
  </w:style>
  <w:style w:type="character" w:customStyle="1" w:styleId="ListLabel618">
    <w:name w:val="ListLabel 618"/>
    <w:rPr>
      <w:lang w:val="be-BY" w:bidi="be-BY"/>
    </w:rPr>
  </w:style>
  <w:style w:type="character" w:customStyle="1" w:styleId="ListLabel619">
    <w:name w:val="ListLabel 619"/>
    <w:rPr>
      <w:lang w:val="be-BY" w:bidi="be-BY"/>
    </w:rPr>
  </w:style>
  <w:style w:type="character" w:customStyle="1" w:styleId="ListLabel620">
    <w:name w:val="ListLabel 620"/>
    <w:rPr>
      <w:lang w:val="be-BY" w:bidi="be-BY"/>
    </w:rPr>
  </w:style>
  <w:style w:type="character" w:customStyle="1" w:styleId="ListLabel621">
    <w:name w:val="ListLabel 621"/>
    <w:rPr>
      <w:lang w:val="be-BY" w:bidi="be-BY"/>
    </w:rPr>
  </w:style>
  <w:style w:type="character" w:customStyle="1" w:styleId="ListLabel622">
    <w:name w:val="ListLabel 622"/>
    <w:rPr>
      <w:rFonts w:eastAsia="Times New Roman" w:cs="Times New Roman"/>
      <w:spacing w:val="0"/>
      <w:w w:val="99"/>
      <w:sz w:val="20"/>
      <w:szCs w:val="20"/>
      <w:lang w:val="be-BY" w:bidi="be-BY"/>
    </w:rPr>
  </w:style>
  <w:style w:type="character" w:customStyle="1" w:styleId="ListLabel623">
    <w:name w:val="ListLabel 623"/>
    <w:rPr>
      <w:lang w:val="be-BY" w:bidi="be-BY"/>
    </w:rPr>
  </w:style>
  <w:style w:type="character" w:customStyle="1" w:styleId="ListLabel624">
    <w:name w:val="ListLabel 624"/>
    <w:rPr>
      <w:lang w:val="be-BY" w:bidi="be-BY"/>
    </w:rPr>
  </w:style>
  <w:style w:type="character" w:customStyle="1" w:styleId="ListLabel625">
    <w:name w:val="ListLabel 625"/>
    <w:rPr>
      <w:lang w:val="be-BY" w:bidi="be-BY"/>
    </w:rPr>
  </w:style>
  <w:style w:type="character" w:customStyle="1" w:styleId="ListLabel626">
    <w:name w:val="ListLabel 626"/>
    <w:rPr>
      <w:lang w:val="be-BY" w:bidi="be-BY"/>
    </w:rPr>
  </w:style>
  <w:style w:type="character" w:customStyle="1" w:styleId="ListLabel627">
    <w:name w:val="ListLabel 627"/>
    <w:rPr>
      <w:lang w:val="be-BY" w:bidi="be-BY"/>
    </w:rPr>
  </w:style>
  <w:style w:type="character" w:customStyle="1" w:styleId="ListLabel628">
    <w:name w:val="ListLabel 628"/>
    <w:rPr>
      <w:lang w:val="be-BY" w:bidi="be-BY"/>
    </w:rPr>
  </w:style>
  <w:style w:type="character" w:customStyle="1" w:styleId="ListLabel629">
    <w:name w:val="ListLabel 629"/>
    <w:rPr>
      <w:lang w:val="be-BY" w:bidi="be-BY"/>
    </w:rPr>
  </w:style>
  <w:style w:type="character" w:customStyle="1" w:styleId="ListLabel630">
    <w:name w:val="ListLabel 630"/>
    <w:rPr>
      <w:lang w:val="be-BY" w:bidi="be-BY"/>
    </w:rPr>
  </w:style>
  <w:style w:type="character" w:customStyle="1" w:styleId="ListLabel631">
    <w:name w:val="ListLabel 631"/>
    <w:rPr>
      <w:rFonts w:eastAsia="Times New Roman" w:cs="Times New Roman"/>
      <w:spacing w:val="0"/>
      <w:w w:val="99"/>
      <w:sz w:val="20"/>
      <w:szCs w:val="20"/>
      <w:lang w:val="be-BY" w:bidi="be-BY"/>
    </w:rPr>
  </w:style>
  <w:style w:type="character" w:customStyle="1" w:styleId="ListLabel632">
    <w:name w:val="ListLabel 632"/>
    <w:rPr>
      <w:lang w:val="be-BY" w:bidi="be-BY"/>
    </w:rPr>
  </w:style>
  <w:style w:type="character" w:customStyle="1" w:styleId="ListLabel633">
    <w:name w:val="ListLabel 633"/>
    <w:rPr>
      <w:lang w:val="be-BY" w:bidi="be-BY"/>
    </w:rPr>
  </w:style>
  <w:style w:type="character" w:customStyle="1" w:styleId="ListLabel634">
    <w:name w:val="ListLabel 634"/>
    <w:rPr>
      <w:lang w:val="be-BY" w:bidi="be-BY"/>
    </w:rPr>
  </w:style>
  <w:style w:type="character" w:customStyle="1" w:styleId="ListLabel635">
    <w:name w:val="ListLabel 635"/>
    <w:rPr>
      <w:lang w:val="be-BY" w:bidi="be-BY"/>
    </w:rPr>
  </w:style>
  <w:style w:type="character" w:customStyle="1" w:styleId="ListLabel636">
    <w:name w:val="ListLabel 636"/>
    <w:rPr>
      <w:lang w:val="be-BY" w:bidi="be-BY"/>
    </w:rPr>
  </w:style>
  <w:style w:type="character" w:customStyle="1" w:styleId="ListLabel637">
    <w:name w:val="ListLabel 637"/>
    <w:rPr>
      <w:lang w:val="be-BY" w:bidi="be-BY"/>
    </w:rPr>
  </w:style>
  <w:style w:type="character" w:customStyle="1" w:styleId="ListLabel638">
    <w:name w:val="ListLabel 638"/>
    <w:rPr>
      <w:lang w:val="be-BY" w:bidi="be-BY"/>
    </w:rPr>
  </w:style>
  <w:style w:type="character" w:customStyle="1" w:styleId="ListLabel639">
    <w:name w:val="ListLabel 639"/>
    <w:rPr>
      <w:lang w:val="be-BY" w:bidi="be-BY"/>
    </w:rPr>
  </w:style>
  <w:style w:type="character" w:customStyle="1" w:styleId="ListLabel640">
    <w:name w:val="ListLabel 640"/>
    <w:rPr>
      <w:rFonts w:eastAsia="Times New Roman" w:cs="Times New Roman"/>
      <w:spacing w:val="0"/>
      <w:w w:val="99"/>
      <w:sz w:val="20"/>
      <w:szCs w:val="20"/>
      <w:lang w:val="be-BY" w:bidi="be-BY"/>
    </w:rPr>
  </w:style>
  <w:style w:type="character" w:customStyle="1" w:styleId="ListLabel641">
    <w:name w:val="ListLabel 641"/>
    <w:rPr>
      <w:lang w:val="be-BY" w:bidi="be-BY"/>
    </w:rPr>
  </w:style>
  <w:style w:type="character" w:customStyle="1" w:styleId="ListLabel642">
    <w:name w:val="ListLabel 642"/>
    <w:rPr>
      <w:lang w:val="be-BY" w:bidi="be-BY"/>
    </w:rPr>
  </w:style>
  <w:style w:type="character" w:customStyle="1" w:styleId="ListLabel643">
    <w:name w:val="ListLabel 643"/>
    <w:rPr>
      <w:lang w:val="be-BY" w:bidi="be-BY"/>
    </w:rPr>
  </w:style>
  <w:style w:type="character" w:customStyle="1" w:styleId="ListLabel644">
    <w:name w:val="ListLabel 644"/>
    <w:rPr>
      <w:lang w:val="be-BY" w:bidi="be-BY"/>
    </w:rPr>
  </w:style>
  <w:style w:type="character" w:customStyle="1" w:styleId="ListLabel645">
    <w:name w:val="ListLabel 645"/>
    <w:rPr>
      <w:lang w:val="be-BY" w:bidi="be-BY"/>
    </w:rPr>
  </w:style>
  <w:style w:type="character" w:customStyle="1" w:styleId="ListLabel646">
    <w:name w:val="ListLabel 646"/>
    <w:rPr>
      <w:lang w:val="be-BY" w:bidi="be-BY"/>
    </w:rPr>
  </w:style>
  <w:style w:type="character" w:customStyle="1" w:styleId="ListLabel647">
    <w:name w:val="ListLabel 647"/>
    <w:rPr>
      <w:lang w:val="be-BY" w:bidi="be-BY"/>
    </w:rPr>
  </w:style>
  <w:style w:type="character" w:customStyle="1" w:styleId="ListLabel648">
    <w:name w:val="ListLabel 648"/>
    <w:rPr>
      <w:lang w:val="be-BY" w:bidi="be-BY"/>
    </w:rPr>
  </w:style>
  <w:style w:type="character" w:customStyle="1" w:styleId="ListLabel649">
    <w:name w:val="ListLabel 649"/>
    <w:rPr>
      <w:rFonts w:eastAsia="Times New Roman" w:cs="Times New Roman"/>
      <w:spacing w:val="0"/>
      <w:w w:val="99"/>
      <w:sz w:val="20"/>
      <w:szCs w:val="20"/>
      <w:lang w:val="be-BY" w:bidi="be-BY"/>
    </w:rPr>
  </w:style>
  <w:style w:type="character" w:customStyle="1" w:styleId="ListLabel650">
    <w:name w:val="ListLabel 650"/>
    <w:rPr>
      <w:lang w:val="be-BY" w:bidi="be-BY"/>
    </w:rPr>
  </w:style>
  <w:style w:type="character" w:customStyle="1" w:styleId="ListLabel651">
    <w:name w:val="ListLabel 651"/>
    <w:rPr>
      <w:lang w:val="be-BY" w:bidi="be-BY"/>
    </w:rPr>
  </w:style>
  <w:style w:type="character" w:customStyle="1" w:styleId="ListLabel652">
    <w:name w:val="ListLabel 652"/>
    <w:rPr>
      <w:lang w:val="be-BY" w:bidi="be-BY"/>
    </w:rPr>
  </w:style>
  <w:style w:type="character" w:customStyle="1" w:styleId="ListLabel653">
    <w:name w:val="ListLabel 653"/>
    <w:rPr>
      <w:lang w:val="be-BY" w:bidi="be-BY"/>
    </w:rPr>
  </w:style>
  <w:style w:type="character" w:customStyle="1" w:styleId="ListLabel654">
    <w:name w:val="ListLabel 654"/>
    <w:rPr>
      <w:lang w:val="be-BY" w:bidi="be-BY"/>
    </w:rPr>
  </w:style>
  <w:style w:type="character" w:customStyle="1" w:styleId="ListLabel655">
    <w:name w:val="ListLabel 655"/>
    <w:rPr>
      <w:lang w:val="be-BY" w:bidi="be-BY"/>
    </w:rPr>
  </w:style>
  <w:style w:type="character" w:customStyle="1" w:styleId="ListLabel656">
    <w:name w:val="ListLabel 656"/>
    <w:rPr>
      <w:lang w:val="be-BY" w:bidi="be-BY"/>
    </w:rPr>
  </w:style>
  <w:style w:type="character" w:customStyle="1" w:styleId="ListLabel657">
    <w:name w:val="ListLabel 657"/>
    <w:rPr>
      <w:lang w:val="be-BY" w:bidi="be-BY"/>
    </w:rPr>
  </w:style>
  <w:style w:type="character" w:customStyle="1" w:styleId="ListLabel658">
    <w:name w:val="ListLabel 658"/>
    <w:rPr>
      <w:rFonts w:eastAsia="Times New Roman" w:cs="Times New Roman"/>
      <w:spacing w:val="0"/>
      <w:w w:val="99"/>
      <w:sz w:val="20"/>
      <w:szCs w:val="20"/>
      <w:lang w:val="be-BY" w:bidi="be-BY"/>
    </w:rPr>
  </w:style>
  <w:style w:type="character" w:customStyle="1" w:styleId="ListLabel659">
    <w:name w:val="ListLabel 659"/>
    <w:rPr>
      <w:lang w:val="be-BY" w:bidi="be-BY"/>
    </w:rPr>
  </w:style>
  <w:style w:type="character" w:customStyle="1" w:styleId="ListLabel660">
    <w:name w:val="ListLabel 660"/>
    <w:rPr>
      <w:lang w:val="be-BY" w:bidi="be-BY"/>
    </w:rPr>
  </w:style>
  <w:style w:type="character" w:customStyle="1" w:styleId="ListLabel661">
    <w:name w:val="ListLabel 661"/>
    <w:rPr>
      <w:lang w:val="be-BY" w:bidi="be-BY"/>
    </w:rPr>
  </w:style>
  <w:style w:type="character" w:customStyle="1" w:styleId="ListLabel662">
    <w:name w:val="ListLabel 662"/>
    <w:rPr>
      <w:lang w:val="be-BY" w:bidi="be-BY"/>
    </w:rPr>
  </w:style>
  <w:style w:type="character" w:customStyle="1" w:styleId="ListLabel663">
    <w:name w:val="ListLabel 663"/>
    <w:rPr>
      <w:lang w:val="be-BY" w:bidi="be-BY"/>
    </w:rPr>
  </w:style>
  <w:style w:type="character" w:customStyle="1" w:styleId="ListLabel664">
    <w:name w:val="ListLabel 664"/>
    <w:rPr>
      <w:lang w:val="be-BY" w:bidi="be-BY"/>
    </w:rPr>
  </w:style>
  <w:style w:type="character" w:customStyle="1" w:styleId="ListLabel665">
    <w:name w:val="ListLabel 665"/>
    <w:rPr>
      <w:lang w:val="be-BY" w:bidi="be-BY"/>
    </w:rPr>
  </w:style>
  <w:style w:type="character" w:customStyle="1" w:styleId="ListLabel666">
    <w:name w:val="ListLabel 666"/>
    <w:rPr>
      <w:lang w:val="be-BY" w:bidi="be-BY"/>
    </w:rPr>
  </w:style>
  <w:style w:type="character" w:customStyle="1" w:styleId="ListLabel667">
    <w:name w:val="ListLabel 667"/>
    <w:rPr>
      <w:rFonts w:eastAsia="Times New Roman" w:cs="Times New Roman"/>
      <w:spacing w:val="0"/>
      <w:w w:val="99"/>
      <w:sz w:val="20"/>
      <w:szCs w:val="20"/>
      <w:lang w:val="be-BY" w:bidi="be-BY"/>
    </w:rPr>
  </w:style>
  <w:style w:type="character" w:customStyle="1" w:styleId="ListLabel668">
    <w:name w:val="ListLabel 668"/>
    <w:rPr>
      <w:lang w:val="be-BY" w:bidi="be-BY"/>
    </w:rPr>
  </w:style>
  <w:style w:type="character" w:customStyle="1" w:styleId="ListLabel669">
    <w:name w:val="ListLabel 669"/>
    <w:rPr>
      <w:lang w:val="be-BY" w:bidi="be-BY"/>
    </w:rPr>
  </w:style>
  <w:style w:type="character" w:customStyle="1" w:styleId="ListLabel670">
    <w:name w:val="ListLabel 670"/>
    <w:rPr>
      <w:lang w:val="be-BY" w:bidi="be-BY"/>
    </w:rPr>
  </w:style>
  <w:style w:type="character" w:customStyle="1" w:styleId="ListLabel671">
    <w:name w:val="ListLabel 671"/>
    <w:rPr>
      <w:lang w:val="be-BY" w:bidi="be-BY"/>
    </w:rPr>
  </w:style>
  <w:style w:type="character" w:customStyle="1" w:styleId="ListLabel672">
    <w:name w:val="ListLabel 672"/>
    <w:rPr>
      <w:lang w:val="be-BY" w:bidi="be-BY"/>
    </w:rPr>
  </w:style>
  <w:style w:type="character" w:customStyle="1" w:styleId="ListLabel673">
    <w:name w:val="ListLabel 673"/>
    <w:rPr>
      <w:lang w:val="be-BY" w:bidi="be-BY"/>
    </w:rPr>
  </w:style>
  <w:style w:type="character" w:customStyle="1" w:styleId="ListLabel674">
    <w:name w:val="ListLabel 674"/>
    <w:rPr>
      <w:lang w:val="be-BY" w:bidi="be-BY"/>
    </w:rPr>
  </w:style>
  <w:style w:type="character" w:customStyle="1" w:styleId="ListLabel675">
    <w:name w:val="ListLabel 675"/>
    <w:rPr>
      <w:lang w:val="be-BY" w:bidi="be-BY"/>
    </w:rPr>
  </w:style>
  <w:style w:type="character" w:customStyle="1" w:styleId="ListLabel676">
    <w:name w:val="ListLabel 676"/>
    <w:rPr>
      <w:rFonts w:eastAsia="Times New Roman" w:cs="Times New Roman"/>
      <w:spacing w:val="0"/>
      <w:w w:val="99"/>
      <w:sz w:val="20"/>
      <w:szCs w:val="20"/>
      <w:lang w:val="be-BY" w:bidi="be-BY"/>
    </w:rPr>
  </w:style>
  <w:style w:type="character" w:customStyle="1" w:styleId="ListLabel677">
    <w:name w:val="ListLabel 677"/>
    <w:rPr>
      <w:lang w:val="be-BY" w:bidi="be-BY"/>
    </w:rPr>
  </w:style>
  <w:style w:type="character" w:customStyle="1" w:styleId="ListLabel678">
    <w:name w:val="ListLabel 678"/>
    <w:rPr>
      <w:lang w:val="be-BY" w:bidi="be-BY"/>
    </w:rPr>
  </w:style>
  <w:style w:type="character" w:customStyle="1" w:styleId="ListLabel679">
    <w:name w:val="ListLabel 679"/>
    <w:rPr>
      <w:lang w:val="be-BY" w:bidi="be-BY"/>
    </w:rPr>
  </w:style>
  <w:style w:type="character" w:customStyle="1" w:styleId="ListLabel680">
    <w:name w:val="ListLabel 680"/>
    <w:rPr>
      <w:lang w:val="be-BY" w:bidi="be-BY"/>
    </w:rPr>
  </w:style>
  <w:style w:type="character" w:customStyle="1" w:styleId="ListLabel681">
    <w:name w:val="ListLabel 681"/>
    <w:rPr>
      <w:lang w:val="be-BY" w:bidi="be-BY"/>
    </w:rPr>
  </w:style>
  <w:style w:type="character" w:customStyle="1" w:styleId="ListLabel682">
    <w:name w:val="ListLabel 682"/>
    <w:rPr>
      <w:lang w:val="be-BY" w:bidi="be-BY"/>
    </w:rPr>
  </w:style>
  <w:style w:type="character" w:customStyle="1" w:styleId="ListLabel683">
    <w:name w:val="ListLabel 683"/>
    <w:rPr>
      <w:lang w:val="be-BY" w:bidi="be-BY"/>
    </w:rPr>
  </w:style>
  <w:style w:type="character" w:customStyle="1" w:styleId="ListLabel684">
    <w:name w:val="ListLabel 684"/>
    <w:rPr>
      <w:lang w:val="be-BY" w:bidi="be-BY"/>
    </w:rPr>
  </w:style>
  <w:style w:type="character" w:customStyle="1" w:styleId="ListLabel685">
    <w:name w:val="ListLabel 685"/>
    <w:rPr>
      <w:rFonts w:eastAsia="Symbol" w:cs="Symbol"/>
      <w:w w:val="100"/>
      <w:sz w:val="22"/>
      <w:szCs w:val="22"/>
      <w:lang w:val="be-BY" w:bidi="be-BY"/>
    </w:rPr>
  </w:style>
  <w:style w:type="character" w:customStyle="1" w:styleId="ListLabel686">
    <w:name w:val="ListLabel 686"/>
    <w:rPr>
      <w:lang w:val="be-BY" w:bidi="be-BY"/>
    </w:rPr>
  </w:style>
  <w:style w:type="character" w:customStyle="1" w:styleId="ListLabel687">
    <w:name w:val="ListLabel 687"/>
    <w:rPr>
      <w:lang w:val="be-BY" w:bidi="be-BY"/>
    </w:rPr>
  </w:style>
  <w:style w:type="character" w:customStyle="1" w:styleId="ListLabel688">
    <w:name w:val="ListLabel 688"/>
    <w:rPr>
      <w:lang w:val="be-BY" w:bidi="be-BY"/>
    </w:rPr>
  </w:style>
  <w:style w:type="character" w:customStyle="1" w:styleId="ListLabel689">
    <w:name w:val="ListLabel 689"/>
    <w:rPr>
      <w:lang w:val="be-BY" w:bidi="be-BY"/>
    </w:rPr>
  </w:style>
  <w:style w:type="character" w:customStyle="1" w:styleId="ListLabel690">
    <w:name w:val="ListLabel 690"/>
    <w:rPr>
      <w:lang w:val="be-BY" w:bidi="be-BY"/>
    </w:rPr>
  </w:style>
  <w:style w:type="character" w:customStyle="1" w:styleId="ListLabel691">
    <w:name w:val="ListLabel 691"/>
    <w:rPr>
      <w:lang w:val="be-BY" w:bidi="be-BY"/>
    </w:rPr>
  </w:style>
  <w:style w:type="character" w:customStyle="1" w:styleId="ListLabel692">
    <w:name w:val="ListLabel 692"/>
    <w:rPr>
      <w:lang w:val="be-BY" w:bidi="be-BY"/>
    </w:rPr>
  </w:style>
  <w:style w:type="character" w:customStyle="1" w:styleId="ListLabel693">
    <w:name w:val="ListLabel 693"/>
    <w:rPr>
      <w:lang w:val="be-BY" w:bidi="be-BY"/>
    </w:rPr>
  </w:style>
  <w:style w:type="character" w:customStyle="1" w:styleId="ListLabel694">
    <w:name w:val="ListLabel 694"/>
    <w:rPr>
      <w:rFonts w:eastAsia="Times New Roman" w:cs="Times New Roman"/>
      <w:spacing w:val="-8"/>
      <w:w w:val="99"/>
      <w:sz w:val="24"/>
      <w:szCs w:val="24"/>
      <w:lang w:val="be-BY" w:bidi="be-BY"/>
    </w:rPr>
  </w:style>
  <w:style w:type="character" w:customStyle="1" w:styleId="ListLabel695">
    <w:name w:val="ListLabel 695"/>
    <w:rPr>
      <w:lang w:val="be-BY" w:bidi="be-BY"/>
    </w:rPr>
  </w:style>
  <w:style w:type="character" w:customStyle="1" w:styleId="ListLabel696">
    <w:name w:val="ListLabel 696"/>
    <w:rPr>
      <w:lang w:val="be-BY" w:bidi="be-BY"/>
    </w:rPr>
  </w:style>
  <w:style w:type="character" w:customStyle="1" w:styleId="ListLabel697">
    <w:name w:val="ListLabel 697"/>
    <w:rPr>
      <w:lang w:val="be-BY" w:bidi="be-BY"/>
    </w:rPr>
  </w:style>
  <w:style w:type="character" w:customStyle="1" w:styleId="ListLabel698">
    <w:name w:val="ListLabel 698"/>
    <w:rPr>
      <w:lang w:val="be-BY" w:bidi="be-BY"/>
    </w:rPr>
  </w:style>
  <w:style w:type="character" w:customStyle="1" w:styleId="ListLabel699">
    <w:name w:val="ListLabel 699"/>
    <w:rPr>
      <w:lang w:val="be-BY" w:bidi="be-BY"/>
    </w:rPr>
  </w:style>
  <w:style w:type="character" w:customStyle="1" w:styleId="ListLabel700">
    <w:name w:val="ListLabel 700"/>
    <w:rPr>
      <w:lang w:val="be-BY" w:bidi="be-BY"/>
    </w:rPr>
  </w:style>
  <w:style w:type="character" w:customStyle="1" w:styleId="ListLabel701">
    <w:name w:val="ListLabel 701"/>
    <w:rPr>
      <w:lang w:val="be-BY" w:bidi="be-BY"/>
    </w:rPr>
  </w:style>
  <w:style w:type="character" w:customStyle="1" w:styleId="ListLabel702">
    <w:name w:val="ListLabel 702"/>
    <w:rPr>
      <w:lang w:val="be-BY" w:bidi="be-BY"/>
    </w:rPr>
  </w:style>
  <w:style w:type="character" w:customStyle="1" w:styleId="ListLabel703">
    <w:name w:val="ListLabel 703"/>
    <w:rPr>
      <w:rFonts w:eastAsia="Times New Roman" w:cs="Times New Roman"/>
      <w:spacing w:val="-20"/>
      <w:w w:val="100"/>
      <w:sz w:val="24"/>
      <w:szCs w:val="24"/>
      <w:lang w:val="be-BY" w:bidi="be-BY"/>
    </w:rPr>
  </w:style>
  <w:style w:type="character" w:customStyle="1" w:styleId="ListLabel704">
    <w:name w:val="ListLabel 704"/>
    <w:rPr>
      <w:lang w:val="be-BY" w:bidi="be-BY"/>
    </w:rPr>
  </w:style>
  <w:style w:type="character" w:customStyle="1" w:styleId="ListLabel705">
    <w:name w:val="ListLabel 705"/>
    <w:rPr>
      <w:lang w:val="be-BY" w:bidi="be-BY"/>
    </w:rPr>
  </w:style>
  <w:style w:type="character" w:customStyle="1" w:styleId="ListLabel706">
    <w:name w:val="ListLabel 706"/>
    <w:rPr>
      <w:lang w:val="be-BY" w:bidi="be-BY"/>
    </w:rPr>
  </w:style>
  <w:style w:type="character" w:customStyle="1" w:styleId="ListLabel707">
    <w:name w:val="ListLabel 707"/>
    <w:rPr>
      <w:lang w:val="be-BY" w:bidi="be-BY"/>
    </w:rPr>
  </w:style>
  <w:style w:type="character" w:customStyle="1" w:styleId="ListLabel708">
    <w:name w:val="ListLabel 708"/>
    <w:rPr>
      <w:lang w:val="be-BY" w:bidi="be-BY"/>
    </w:rPr>
  </w:style>
  <w:style w:type="character" w:customStyle="1" w:styleId="ListLabel709">
    <w:name w:val="ListLabel 709"/>
    <w:rPr>
      <w:lang w:val="be-BY" w:bidi="be-BY"/>
    </w:rPr>
  </w:style>
  <w:style w:type="character" w:customStyle="1" w:styleId="ListLabel710">
    <w:name w:val="ListLabel 710"/>
    <w:rPr>
      <w:lang w:val="be-BY" w:bidi="be-BY"/>
    </w:rPr>
  </w:style>
  <w:style w:type="character" w:customStyle="1" w:styleId="ListLabel711">
    <w:name w:val="ListLabel 711"/>
    <w:rPr>
      <w:lang w:val="be-BY" w:bidi="be-BY"/>
    </w:rPr>
  </w:style>
  <w:style w:type="character" w:customStyle="1" w:styleId="ListLabel712">
    <w:name w:val="ListLabel 712"/>
    <w:rPr>
      <w:rFonts w:eastAsia="Times New Roman" w:cs="Times New Roman"/>
      <w:spacing w:val="-5"/>
      <w:w w:val="100"/>
      <w:sz w:val="24"/>
      <w:szCs w:val="24"/>
      <w:lang w:val="be-BY" w:bidi="be-BY"/>
    </w:rPr>
  </w:style>
  <w:style w:type="character" w:customStyle="1" w:styleId="ListLabel713">
    <w:name w:val="ListLabel 713"/>
    <w:rPr>
      <w:lang w:val="be-BY" w:bidi="be-BY"/>
    </w:rPr>
  </w:style>
  <w:style w:type="character" w:customStyle="1" w:styleId="ListLabel714">
    <w:name w:val="ListLabel 714"/>
    <w:rPr>
      <w:lang w:val="be-BY" w:bidi="be-BY"/>
    </w:rPr>
  </w:style>
  <w:style w:type="character" w:customStyle="1" w:styleId="ListLabel715">
    <w:name w:val="ListLabel 715"/>
    <w:rPr>
      <w:lang w:val="be-BY" w:bidi="be-BY"/>
    </w:rPr>
  </w:style>
  <w:style w:type="character" w:customStyle="1" w:styleId="ListLabel716">
    <w:name w:val="ListLabel 716"/>
    <w:rPr>
      <w:lang w:val="be-BY" w:bidi="be-BY"/>
    </w:rPr>
  </w:style>
  <w:style w:type="character" w:customStyle="1" w:styleId="ListLabel717">
    <w:name w:val="ListLabel 717"/>
    <w:rPr>
      <w:lang w:val="be-BY" w:bidi="be-BY"/>
    </w:rPr>
  </w:style>
  <w:style w:type="character" w:customStyle="1" w:styleId="ListLabel718">
    <w:name w:val="ListLabel 718"/>
    <w:rPr>
      <w:lang w:val="be-BY" w:bidi="be-BY"/>
    </w:rPr>
  </w:style>
  <w:style w:type="character" w:customStyle="1" w:styleId="ListLabel719">
    <w:name w:val="ListLabel 719"/>
    <w:rPr>
      <w:lang w:val="be-BY" w:bidi="be-BY"/>
    </w:rPr>
  </w:style>
  <w:style w:type="character" w:customStyle="1" w:styleId="ListLabel720">
    <w:name w:val="ListLabel 720"/>
    <w:rPr>
      <w:lang w:val="be-BY" w:bidi="be-BY"/>
    </w:rPr>
  </w:style>
  <w:style w:type="character" w:customStyle="1" w:styleId="ListLabel721">
    <w:name w:val="ListLabel 721"/>
    <w:rPr>
      <w:rFonts w:eastAsia="Symbol" w:cs="Symbol"/>
      <w:w w:val="100"/>
      <w:sz w:val="24"/>
      <w:szCs w:val="24"/>
      <w:lang w:val="be-BY" w:bidi="be-BY"/>
    </w:rPr>
  </w:style>
  <w:style w:type="character" w:customStyle="1" w:styleId="ListLabel722">
    <w:name w:val="ListLabel 722"/>
    <w:rPr>
      <w:rFonts w:eastAsia="Arial Black" w:cs="Arial Black"/>
      <w:w w:val="169"/>
      <w:sz w:val="24"/>
      <w:szCs w:val="24"/>
      <w:lang w:val="be-BY" w:bidi="be-BY"/>
    </w:rPr>
  </w:style>
  <w:style w:type="character" w:customStyle="1" w:styleId="ListLabel723">
    <w:name w:val="ListLabel 723"/>
    <w:rPr>
      <w:lang w:val="be-BY" w:bidi="be-BY"/>
    </w:rPr>
  </w:style>
  <w:style w:type="character" w:customStyle="1" w:styleId="ListLabel724">
    <w:name w:val="ListLabel 724"/>
    <w:rPr>
      <w:lang w:val="be-BY" w:bidi="be-BY"/>
    </w:rPr>
  </w:style>
  <w:style w:type="character" w:customStyle="1" w:styleId="ListLabel725">
    <w:name w:val="ListLabel 725"/>
    <w:rPr>
      <w:lang w:val="be-BY" w:bidi="be-BY"/>
    </w:rPr>
  </w:style>
  <w:style w:type="character" w:customStyle="1" w:styleId="ListLabel726">
    <w:name w:val="ListLabel 726"/>
    <w:rPr>
      <w:lang w:val="be-BY" w:bidi="be-BY"/>
    </w:rPr>
  </w:style>
  <w:style w:type="character" w:customStyle="1" w:styleId="ListLabel727">
    <w:name w:val="ListLabel 727"/>
    <w:rPr>
      <w:lang w:val="be-BY" w:bidi="be-BY"/>
    </w:rPr>
  </w:style>
  <w:style w:type="character" w:customStyle="1" w:styleId="ListLabel728">
    <w:name w:val="ListLabel 728"/>
    <w:rPr>
      <w:lang w:val="be-BY" w:bidi="be-BY"/>
    </w:rPr>
  </w:style>
  <w:style w:type="character" w:customStyle="1" w:styleId="ListLabel729">
    <w:name w:val="ListLabel 729"/>
    <w:rPr>
      <w:lang w:val="be-BY" w:bidi="be-BY"/>
    </w:rPr>
  </w:style>
  <w:style w:type="character" w:customStyle="1" w:styleId="ListLabel730">
    <w:name w:val="ListLabel 730"/>
    <w:rPr>
      <w:rFonts w:eastAsia="Symbol" w:cs="Symbol"/>
      <w:b/>
      <w:w w:val="100"/>
      <w:sz w:val="24"/>
      <w:szCs w:val="24"/>
      <w:lang w:val="be-BY" w:bidi="be-BY"/>
    </w:rPr>
  </w:style>
  <w:style w:type="character" w:customStyle="1" w:styleId="ListLabel731">
    <w:name w:val="ListLabel 731"/>
    <w:rPr>
      <w:rFonts w:eastAsia="Courier New" w:cs="Courier New"/>
      <w:b/>
      <w:spacing w:val="-8"/>
      <w:w w:val="100"/>
      <w:sz w:val="24"/>
      <w:szCs w:val="24"/>
      <w:lang w:val="be-BY" w:bidi="be-BY"/>
    </w:rPr>
  </w:style>
  <w:style w:type="character" w:customStyle="1" w:styleId="ListLabel732">
    <w:name w:val="ListLabel 732"/>
    <w:rPr>
      <w:rFonts w:eastAsia="Wingdings" w:cs="Wingdings"/>
      <w:b/>
      <w:w w:val="100"/>
      <w:sz w:val="24"/>
      <w:szCs w:val="24"/>
      <w:lang w:val="be-BY" w:bidi="be-BY"/>
    </w:rPr>
  </w:style>
  <w:style w:type="character" w:customStyle="1" w:styleId="ListLabel733">
    <w:name w:val="ListLabel 733"/>
    <w:rPr>
      <w:lang w:val="be-BY" w:bidi="be-BY"/>
    </w:rPr>
  </w:style>
  <w:style w:type="character" w:customStyle="1" w:styleId="ListLabel734">
    <w:name w:val="ListLabel 734"/>
    <w:rPr>
      <w:lang w:val="be-BY" w:bidi="be-BY"/>
    </w:rPr>
  </w:style>
  <w:style w:type="character" w:customStyle="1" w:styleId="ListLabel735">
    <w:name w:val="ListLabel 735"/>
    <w:rPr>
      <w:lang w:val="be-BY" w:bidi="be-BY"/>
    </w:rPr>
  </w:style>
  <w:style w:type="character" w:customStyle="1" w:styleId="ListLabel736">
    <w:name w:val="ListLabel 736"/>
    <w:rPr>
      <w:lang w:val="be-BY" w:bidi="be-BY"/>
    </w:rPr>
  </w:style>
  <w:style w:type="character" w:customStyle="1" w:styleId="ListLabel737">
    <w:name w:val="ListLabel 737"/>
    <w:rPr>
      <w:lang w:val="be-BY" w:bidi="be-BY"/>
    </w:rPr>
  </w:style>
  <w:style w:type="character" w:customStyle="1" w:styleId="ListLabel738">
    <w:name w:val="ListLabel 738"/>
    <w:rPr>
      <w:lang w:val="be-BY" w:bidi="be-BY"/>
    </w:rPr>
  </w:style>
  <w:style w:type="character" w:customStyle="1" w:styleId="ListLabel739">
    <w:name w:val="ListLabel 739"/>
    <w:rPr>
      <w:rFonts w:eastAsia="Times New Roman" w:cs="Times New Roman"/>
      <w:spacing w:val="0"/>
      <w:w w:val="99"/>
      <w:sz w:val="20"/>
      <w:szCs w:val="20"/>
      <w:lang w:val="be-BY" w:bidi="be-BY"/>
    </w:rPr>
  </w:style>
  <w:style w:type="character" w:customStyle="1" w:styleId="ListLabel740">
    <w:name w:val="ListLabel 740"/>
    <w:rPr>
      <w:rFonts w:cs="Symbol"/>
      <w:lang w:val="be-BY" w:bidi="be-BY"/>
    </w:rPr>
  </w:style>
  <w:style w:type="character" w:customStyle="1" w:styleId="ListLabel741">
    <w:name w:val="ListLabel 741"/>
    <w:rPr>
      <w:rFonts w:cs="Symbol"/>
      <w:lang w:val="be-BY" w:bidi="be-BY"/>
    </w:rPr>
  </w:style>
  <w:style w:type="character" w:customStyle="1" w:styleId="ListLabel742">
    <w:name w:val="ListLabel 742"/>
    <w:rPr>
      <w:rFonts w:cs="Symbol"/>
      <w:lang w:val="be-BY" w:bidi="be-BY"/>
    </w:rPr>
  </w:style>
  <w:style w:type="character" w:customStyle="1" w:styleId="ListLabel743">
    <w:name w:val="ListLabel 743"/>
    <w:rPr>
      <w:rFonts w:cs="Symbol"/>
      <w:lang w:val="be-BY" w:bidi="be-BY"/>
    </w:rPr>
  </w:style>
  <w:style w:type="character" w:customStyle="1" w:styleId="ListLabel744">
    <w:name w:val="ListLabel 744"/>
    <w:rPr>
      <w:rFonts w:cs="Symbol"/>
      <w:lang w:val="be-BY" w:bidi="be-BY"/>
    </w:rPr>
  </w:style>
  <w:style w:type="character" w:customStyle="1" w:styleId="ListLabel745">
    <w:name w:val="ListLabel 745"/>
    <w:rPr>
      <w:rFonts w:cs="Symbol"/>
      <w:lang w:val="be-BY" w:bidi="be-BY"/>
    </w:rPr>
  </w:style>
  <w:style w:type="character" w:customStyle="1" w:styleId="ListLabel746">
    <w:name w:val="ListLabel 746"/>
    <w:rPr>
      <w:rFonts w:cs="Symbol"/>
      <w:lang w:val="be-BY" w:bidi="be-BY"/>
    </w:rPr>
  </w:style>
  <w:style w:type="character" w:customStyle="1" w:styleId="ListLabel747">
    <w:name w:val="ListLabel 747"/>
    <w:rPr>
      <w:rFonts w:cs="Symbol"/>
      <w:lang w:val="be-BY" w:bidi="be-BY"/>
    </w:rPr>
  </w:style>
  <w:style w:type="character" w:customStyle="1" w:styleId="ListLabel748">
    <w:name w:val="ListLabel 748"/>
    <w:rPr>
      <w:rFonts w:eastAsia="Times New Roman" w:cs="Times New Roman"/>
      <w:spacing w:val="0"/>
      <w:w w:val="99"/>
      <w:sz w:val="20"/>
      <w:szCs w:val="20"/>
      <w:lang w:val="be-BY" w:bidi="be-BY"/>
    </w:rPr>
  </w:style>
  <w:style w:type="character" w:customStyle="1" w:styleId="ListLabel749">
    <w:name w:val="ListLabel 749"/>
    <w:rPr>
      <w:rFonts w:cs="Symbol"/>
      <w:lang w:val="be-BY" w:bidi="be-BY"/>
    </w:rPr>
  </w:style>
  <w:style w:type="character" w:customStyle="1" w:styleId="ListLabel750">
    <w:name w:val="ListLabel 750"/>
    <w:rPr>
      <w:rFonts w:cs="Symbol"/>
      <w:lang w:val="be-BY" w:bidi="be-BY"/>
    </w:rPr>
  </w:style>
  <w:style w:type="character" w:customStyle="1" w:styleId="ListLabel751">
    <w:name w:val="ListLabel 751"/>
    <w:rPr>
      <w:rFonts w:cs="Symbol"/>
      <w:lang w:val="be-BY" w:bidi="be-BY"/>
    </w:rPr>
  </w:style>
  <w:style w:type="character" w:customStyle="1" w:styleId="ListLabel752">
    <w:name w:val="ListLabel 752"/>
    <w:rPr>
      <w:rFonts w:cs="Symbol"/>
      <w:lang w:val="be-BY" w:bidi="be-BY"/>
    </w:rPr>
  </w:style>
  <w:style w:type="character" w:customStyle="1" w:styleId="ListLabel753">
    <w:name w:val="ListLabel 753"/>
    <w:rPr>
      <w:rFonts w:cs="Symbol"/>
      <w:lang w:val="be-BY" w:bidi="be-BY"/>
    </w:rPr>
  </w:style>
  <w:style w:type="character" w:customStyle="1" w:styleId="ListLabel754">
    <w:name w:val="ListLabel 754"/>
    <w:rPr>
      <w:rFonts w:cs="Symbol"/>
      <w:lang w:val="be-BY" w:bidi="be-BY"/>
    </w:rPr>
  </w:style>
  <w:style w:type="character" w:customStyle="1" w:styleId="ListLabel755">
    <w:name w:val="ListLabel 755"/>
    <w:rPr>
      <w:rFonts w:cs="Symbol"/>
      <w:lang w:val="be-BY" w:bidi="be-BY"/>
    </w:rPr>
  </w:style>
  <w:style w:type="character" w:customStyle="1" w:styleId="ListLabel756">
    <w:name w:val="ListLabel 756"/>
    <w:rPr>
      <w:rFonts w:cs="Symbol"/>
      <w:lang w:val="be-BY" w:bidi="be-BY"/>
    </w:rPr>
  </w:style>
  <w:style w:type="character" w:customStyle="1" w:styleId="ListLabel757">
    <w:name w:val="ListLabel 757"/>
    <w:rPr>
      <w:rFonts w:eastAsia="Times New Roman" w:cs="Times New Roman"/>
      <w:spacing w:val="0"/>
      <w:w w:val="99"/>
      <w:sz w:val="20"/>
      <w:szCs w:val="20"/>
      <w:lang w:val="be-BY" w:bidi="be-BY"/>
    </w:rPr>
  </w:style>
  <w:style w:type="character" w:customStyle="1" w:styleId="ListLabel758">
    <w:name w:val="ListLabel 758"/>
    <w:rPr>
      <w:rFonts w:cs="Symbol"/>
      <w:lang w:val="be-BY" w:bidi="be-BY"/>
    </w:rPr>
  </w:style>
  <w:style w:type="character" w:customStyle="1" w:styleId="ListLabel759">
    <w:name w:val="ListLabel 759"/>
    <w:rPr>
      <w:rFonts w:cs="Symbol"/>
      <w:lang w:val="be-BY" w:bidi="be-BY"/>
    </w:rPr>
  </w:style>
  <w:style w:type="character" w:customStyle="1" w:styleId="ListLabel760">
    <w:name w:val="ListLabel 760"/>
    <w:rPr>
      <w:rFonts w:cs="Symbol"/>
      <w:lang w:val="be-BY" w:bidi="be-BY"/>
    </w:rPr>
  </w:style>
  <w:style w:type="character" w:customStyle="1" w:styleId="ListLabel761">
    <w:name w:val="ListLabel 761"/>
    <w:rPr>
      <w:rFonts w:cs="Symbol"/>
      <w:lang w:val="be-BY" w:bidi="be-BY"/>
    </w:rPr>
  </w:style>
  <w:style w:type="character" w:customStyle="1" w:styleId="ListLabel762">
    <w:name w:val="ListLabel 762"/>
    <w:rPr>
      <w:rFonts w:cs="Symbol"/>
      <w:lang w:val="be-BY" w:bidi="be-BY"/>
    </w:rPr>
  </w:style>
  <w:style w:type="character" w:customStyle="1" w:styleId="ListLabel763">
    <w:name w:val="ListLabel 763"/>
    <w:rPr>
      <w:rFonts w:cs="Symbol"/>
      <w:lang w:val="be-BY" w:bidi="be-BY"/>
    </w:rPr>
  </w:style>
  <w:style w:type="character" w:customStyle="1" w:styleId="ListLabel764">
    <w:name w:val="ListLabel 764"/>
    <w:rPr>
      <w:rFonts w:cs="Symbol"/>
      <w:lang w:val="be-BY" w:bidi="be-BY"/>
    </w:rPr>
  </w:style>
  <w:style w:type="character" w:customStyle="1" w:styleId="ListLabel765">
    <w:name w:val="ListLabel 765"/>
    <w:rPr>
      <w:rFonts w:cs="Symbol"/>
      <w:lang w:val="be-BY" w:bidi="be-BY"/>
    </w:rPr>
  </w:style>
  <w:style w:type="character" w:customStyle="1" w:styleId="ListLabel766">
    <w:name w:val="ListLabel 766"/>
    <w:rPr>
      <w:rFonts w:eastAsia="Times New Roman" w:cs="Times New Roman"/>
      <w:spacing w:val="0"/>
      <w:w w:val="99"/>
      <w:sz w:val="20"/>
      <w:szCs w:val="20"/>
      <w:lang w:val="be-BY" w:bidi="be-BY"/>
    </w:rPr>
  </w:style>
  <w:style w:type="character" w:customStyle="1" w:styleId="ListLabel767">
    <w:name w:val="ListLabel 767"/>
    <w:rPr>
      <w:rFonts w:cs="Symbol"/>
      <w:lang w:val="be-BY" w:bidi="be-BY"/>
    </w:rPr>
  </w:style>
  <w:style w:type="character" w:customStyle="1" w:styleId="ListLabel768">
    <w:name w:val="ListLabel 768"/>
    <w:rPr>
      <w:rFonts w:cs="Symbol"/>
      <w:lang w:val="be-BY" w:bidi="be-BY"/>
    </w:rPr>
  </w:style>
  <w:style w:type="character" w:customStyle="1" w:styleId="ListLabel769">
    <w:name w:val="ListLabel 769"/>
    <w:rPr>
      <w:rFonts w:cs="Symbol"/>
      <w:lang w:val="be-BY" w:bidi="be-BY"/>
    </w:rPr>
  </w:style>
  <w:style w:type="character" w:customStyle="1" w:styleId="ListLabel770">
    <w:name w:val="ListLabel 770"/>
    <w:rPr>
      <w:rFonts w:cs="Symbol"/>
      <w:lang w:val="be-BY" w:bidi="be-BY"/>
    </w:rPr>
  </w:style>
  <w:style w:type="character" w:customStyle="1" w:styleId="ListLabel771">
    <w:name w:val="ListLabel 771"/>
    <w:rPr>
      <w:rFonts w:cs="Symbol"/>
      <w:lang w:val="be-BY" w:bidi="be-BY"/>
    </w:rPr>
  </w:style>
  <w:style w:type="character" w:customStyle="1" w:styleId="ListLabel772">
    <w:name w:val="ListLabel 772"/>
    <w:rPr>
      <w:rFonts w:cs="Symbol"/>
      <w:lang w:val="be-BY" w:bidi="be-BY"/>
    </w:rPr>
  </w:style>
  <w:style w:type="character" w:customStyle="1" w:styleId="ListLabel773">
    <w:name w:val="ListLabel 773"/>
    <w:rPr>
      <w:rFonts w:cs="Symbol"/>
      <w:lang w:val="be-BY" w:bidi="be-BY"/>
    </w:rPr>
  </w:style>
  <w:style w:type="character" w:customStyle="1" w:styleId="ListLabel774">
    <w:name w:val="ListLabel 774"/>
    <w:rPr>
      <w:rFonts w:cs="Symbol"/>
      <w:lang w:val="be-BY" w:bidi="be-BY"/>
    </w:rPr>
  </w:style>
  <w:style w:type="character" w:customStyle="1" w:styleId="ListLabel775">
    <w:name w:val="ListLabel 775"/>
    <w:rPr>
      <w:rFonts w:eastAsia="Times New Roman" w:cs="Times New Roman"/>
      <w:spacing w:val="0"/>
      <w:w w:val="99"/>
      <w:sz w:val="20"/>
      <w:szCs w:val="20"/>
      <w:lang w:val="be-BY" w:bidi="be-BY"/>
    </w:rPr>
  </w:style>
  <w:style w:type="character" w:customStyle="1" w:styleId="ListLabel776">
    <w:name w:val="ListLabel 776"/>
    <w:rPr>
      <w:rFonts w:cs="Symbol"/>
      <w:lang w:val="be-BY" w:bidi="be-BY"/>
    </w:rPr>
  </w:style>
  <w:style w:type="character" w:customStyle="1" w:styleId="ListLabel777">
    <w:name w:val="ListLabel 777"/>
    <w:rPr>
      <w:rFonts w:cs="Symbol"/>
      <w:lang w:val="be-BY" w:bidi="be-BY"/>
    </w:rPr>
  </w:style>
  <w:style w:type="character" w:customStyle="1" w:styleId="ListLabel778">
    <w:name w:val="ListLabel 778"/>
    <w:rPr>
      <w:rFonts w:cs="Symbol"/>
      <w:lang w:val="be-BY" w:bidi="be-BY"/>
    </w:rPr>
  </w:style>
  <w:style w:type="character" w:customStyle="1" w:styleId="ListLabel779">
    <w:name w:val="ListLabel 779"/>
    <w:rPr>
      <w:rFonts w:cs="Symbol"/>
      <w:lang w:val="be-BY" w:bidi="be-BY"/>
    </w:rPr>
  </w:style>
  <w:style w:type="character" w:customStyle="1" w:styleId="ListLabel780">
    <w:name w:val="ListLabel 780"/>
    <w:rPr>
      <w:rFonts w:cs="Symbol"/>
      <w:lang w:val="be-BY" w:bidi="be-BY"/>
    </w:rPr>
  </w:style>
  <w:style w:type="character" w:customStyle="1" w:styleId="ListLabel781">
    <w:name w:val="ListLabel 781"/>
    <w:rPr>
      <w:rFonts w:cs="Symbol"/>
      <w:lang w:val="be-BY" w:bidi="be-BY"/>
    </w:rPr>
  </w:style>
  <w:style w:type="character" w:customStyle="1" w:styleId="ListLabel782">
    <w:name w:val="ListLabel 782"/>
    <w:rPr>
      <w:rFonts w:cs="Symbol"/>
      <w:lang w:val="be-BY" w:bidi="be-BY"/>
    </w:rPr>
  </w:style>
  <w:style w:type="character" w:customStyle="1" w:styleId="ListLabel783">
    <w:name w:val="ListLabel 783"/>
    <w:rPr>
      <w:rFonts w:cs="Symbol"/>
      <w:lang w:val="be-BY" w:bidi="be-BY"/>
    </w:rPr>
  </w:style>
  <w:style w:type="character" w:customStyle="1" w:styleId="ListLabel784">
    <w:name w:val="ListLabel 784"/>
    <w:rPr>
      <w:rFonts w:eastAsia="Times New Roman" w:cs="Times New Roman"/>
      <w:spacing w:val="0"/>
      <w:w w:val="99"/>
      <w:sz w:val="20"/>
      <w:szCs w:val="20"/>
      <w:lang w:val="be-BY" w:bidi="be-BY"/>
    </w:rPr>
  </w:style>
  <w:style w:type="character" w:customStyle="1" w:styleId="ListLabel785">
    <w:name w:val="ListLabel 785"/>
    <w:rPr>
      <w:rFonts w:cs="Symbol"/>
      <w:lang w:val="be-BY" w:bidi="be-BY"/>
    </w:rPr>
  </w:style>
  <w:style w:type="character" w:customStyle="1" w:styleId="ListLabel786">
    <w:name w:val="ListLabel 786"/>
    <w:rPr>
      <w:rFonts w:cs="Symbol"/>
      <w:lang w:val="be-BY" w:bidi="be-BY"/>
    </w:rPr>
  </w:style>
  <w:style w:type="character" w:customStyle="1" w:styleId="ListLabel787">
    <w:name w:val="ListLabel 787"/>
    <w:rPr>
      <w:rFonts w:cs="Symbol"/>
      <w:lang w:val="be-BY" w:bidi="be-BY"/>
    </w:rPr>
  </w:style>
  <w:style w:type="character" w:customStyle="1" w:styleId="ListLabel788">
    <w:name w:val="ListLabel 788"/>
    <w:rPr>
      <w:rFonts w:cs="Symbol"/>
      <w:lang w:val="be-BY" w:bidi="be-BY"/>
    </w:rPr>
  </w:style>
  <w:style w:type="character" w:customStyle="1" w:styleId="ListLabel789">
    <w:name w:val="ListLabel 789"/>
    <w:rPr>
      <w:rFonts w:cs="Symbol"/>
      <w:lang w:val="be-BY" w:bidi="be-BY"/>
    </w:rPr>
  </w:style>
  <w:style w:type="character" w:customStyle="1" w:styleId="ListLabel790">
    <w:name w:val="ListLabel 790"/>
    <w:rPr>
      <w:rFonts w:cs="Symbol"/>
      <w:lang w:val="be-BY" w:bidi="be-BY"/>
    </w:rPr>
  </w:style>
  <w:style w:type="character" w:customStyle="1" w:styleId="ListLabel791">
    <w:name w:val="ListLabel 791"/>
    <w:rPr>
      <w:rFonts w:cs="Symbol"/>
      <w:lang w:val="be-BY" w:bidi="be-BY"/>
    </w:rPr>
  </w:style>
  <w:style w:type="character" w:customStyle="1" w:styleId="ListLabel792">
    <w:name w:val="ListLabel 792"/>
    <w:rPr>
      <w:rFonts w:cs="Symbol"/>
      <w:lang w:val="be-BY" w:bidi="be-BY"/>
    </w:rPr>
  </w:style>
  <w:style w:type="character" w:customStyle="1" w:styleId="ListLabel793">
    <w:name w:val="ListLabel 793"/>
    <w:rPr>
      <w:rFonts w:eastAsia="Times New Roman" w:cs="Times New Roman"/>
      <w:spacing w:val="0"/>
      <w:w w:val="99"/>
      <w:sz w:val="20"/>
      <w:szCs w:val="20"/>
      <w:lang w:val="be-BY" w:bidi="be-BY"/>
    </w:rPr>
  </w:style>
  <w:style w:type="character" w:customStyle="1" w:styleId="ListLabel794">
    <w:name w:val="ListLabel 794"/>
    <w:rPr>
      <w:rFonts w:cs="Symbol"/>
      <w:lang w:val="be-BY" w:bidi="be-BY"/>
    </w:rPr>
  </w:style>
  <w:style w:type="character" w:customStyle="1" w:styleId="ListLabel795">
    <w:name w:val="ListLabel 795"/>
    <w:rPr>
      <w:rFonts w:cs="Symbol"/>
      <w:lang w:val="be-BY" w:bidi="be-BY"/>
    </w:rPr>
  </w:style>
  <w:style w:type="character" w:customStyle="1" w:styleId="ListLabel796">
    <w:name w:val="ListLabel 796"/>
    <w:rPr>
      <w:rFonts w:cs="Symbol"/>
      <w:lang w:val="be-BY" w:bidi="be-BY"/>
    </w:rPr>
  </w:style>
  <w:style w:type="character" w:customStyle="1" w:styleId="ListLabel797">
    <w:name w:val="ListLabel 797"/>
    <w:rPr>
      <w:rFonts w:cs="Symbol"/>
      <w:lang w:val="be-BY" w:bidi="be-BY"/>
    </w:rPr>
  </w:style>
  <w:style w:type="character" w:customStyle="1" w:styleId="ListLabel798">
    <w:name w:val="ListLabel 798"/>
    <w:rPr>
      <w:rFonts w:cs="Symbol"/>
      <w:lang w:val="be-BY" w:bidi="be-BY"/>
    </w:rPr>
  </w:style>
  <w:style w:type="character" w:customStyle="1" w:styleId="ListLabel799">
    <w:name w:val="ListLabel 799"/>
    <w:rPr>
      <w:rFonts w:cs="Symbol"/>
      <w:lang w:val="be-BY" w:bidi="be-BY"/>
    </w:rPr>
  </w:style>
  <w:style w:type="character" w:customStyle="1" w:styleId="ListLabel800">
    <w:name w:val="ListLabel 800"/>
    <w:rPr>
      <w:rFonts w:cs="Symbol"/>
      <w:lang w:val="be-BY" w:bidi="be-BY"/>
    </w:rPr>
  </w:style>
  <w:style w:type="character" w:customStyle="1" w:styleId="ListLabel801">
    <w:name w:val="ListLabel 801"/>
    <w:rPr>
      <w:rFonts w:cs="Symbol"/>
      <w:lang w:val="be-BY" w:bidi="be-BY"/>
    </w:rPr>
  </w:style>
  <w:style w:type="character" w:customStyle="1" w:styleId="ListLabel802">
    <w:name w:val="ListLabel 802"/>
    <w:rPr>
      <w:rFonts w:eastAsia="Times New Roman" w:cs="Times New Roman"/>
      <w:spacing w:val="0"/>
      <w:w w:val="99"/>
      <w:sz w:val="20"/>
      <w:szCs w:val="20"/>
      <w:lang w:val="be-BY" w:bidi="be-BY"/>
    </w:rPr>
  </w:style>
  <w:style w:type="character" w:customStyle="1" w:styleId="ListLabel803">
    <w:name w:val="ListLabel 803"/>
    <w:rPr>
      <w:rFonts w:cs="Symbol"/>
      <w:lang w:val="be-BY" w:bidi="be-BY"/>
    </w:rPr>
  </w:style>
  <w:style w:type="character" w:customStyle="1" w:styleId="ListLabel804">
    <w:name w:val="ListLabel 804"/>
    <w:rPr>
      <w:rFonts w:cs="Symbol"/>
      <w:lang w:val="be-BY" w:bidi="be-BY"/>
    </w:rPr>
  </w:style>
  <w:style w:type="character" w:customStyle="1" w:styleId="ListLabel805">
    <w:name w:val="ListLabel 805"/>
    <w:rPr>
      <w:rFonts w:cs="Symbol"/>
      <w:lang w:val="be-BY" w:bidi="be-BY"/>
    </w:rPr>
  </w:style>
  <w:style w:type="character" w:customStyle="1" w:styleId="ListLabel806">
    <w:name w:val="ListLabel 806"/>
    <w:rPr>
      <w:rFonts w:cs="Symbol"/>
      <w:lang w:val="be-BY" w:bidi="be-BY"/>
    </w:rPr>
  </w:style>
  <w:style w:type="character" w:customStyle="1" w:styleId="ListLabel807">
    <w:name w:val="ListLabel 807"/>
    <w:rPr>
      <w:rFonts w:cs="Symbol"/>
      <w:lang w:val="be-BY" w:bidi="be-BY"/>
    </w:rPr>
  </w:style>
  <w:style w:type="character" w:customStyle="1" w:styleId="ListLabel808">
    <w:name w:val="ListLabel 808"/>
    <w:rPr>
      <w:rFonts w:cs="Symbol"/>
      <w:lang w:val="be-BY" w:bidi="be-BY"/>
    </w:rPr>
  </w:style>
  <w:style w:type="character" w:customStyle="1" w:styleId="ListLabel809">
    <w:name w:val="ListLabel 809"/>
    <w:rPr>
      <w:rFonts w:cs="Symbol"/>
      <w:lang w:val="be-BY" w:bidi="be-BY"/>
    </w:rPr>
  </w:style>
  <w:style w:type="character" w:customStyle="1" w:styleId="ListLabel810">
    <w:name w:val="ListLabel 810"/>
    <w:rPr>
      <w:rFonts w:cs="Symbol"/>
      <w:lang w:val="be-BY" w:bidi="be-BY"/>
    </w:rPr>
  </w:style>
  <w:style w:type="character" w:customStyle="1" w:styleId="ListLabel811">
    <w:name w:val="ListLabel 811"/>
    <w:rPr>
      <w:rFonts w:eastAsia="Times New Roman" w:cs="Times New Roman"/>
      <w:spacing w:val="0"/>
      <w:w w:val="99"/>
      <w:sz w:val="20"/>
      <w:szCs w:val="20"/>
      <w:lang w:val="be-BY" w:bidi="be-BY"/>
    </w:rPr>
  </w:style>
  <w:style w:type="character" w:customStyle="1" w:styleId="ListLabel812">
    <w:name w:val="ListLabel 812"/>
    <w:rPr>
      <w:rFonts w:cs="Symbol"/>
      <w:lang w:val="be-BY" w:bidi="be-BY"/>
    </w:rPr>
  </w:style>
  <w:style w:type="character" w:customStyle="1" w:styleId="ListLabel813">
    <w:name w:val="ListLabel 813"/>
    <w:rPr>
      <w:rFonts w:cs="Symbol"/>
      <w:lang w:val="be-BY" w:bidi="be-BY"/>
    </w:rPr>
  </w:style>
  <w:style w:type="character" w:customStyle="1" w:styleId="ListLabel814">
    <w:name w:val="ListLabel 814"/>
    <w:rPr>
      <w:rFonts w:cs="Symbol"/>
      <w:lang w:val="be-BY" w:bidi="be-BY"/>
    </w:rPr>
  </w:style>
  <w:style w:type="character" w:customStyle="1" w:styleId="ListLabel815">
    <w:name w:val="ListLabel 815"/>
    <w:rPr>
      <w:rFonts w:cs="Symbol"/>
      <w:lang w:val="be-BY" w:bidi="be-BY"/>
    </w:rPr>
  </w:style>
  <w:style w:type="character" w:customStyle="1" w:styleId="ListLabel816">
    <w:name w:val="ListLabel 816"/>
    <w:rPr>
      <w:rFonts w:cs="Symbol"/>
      <w:lang w:val="be-BY" w:bidi="be-BY"/>
    </w:rPr>
  </w:style>
  <w:style w:type="character" w:customStyle="1" w:styleId="ListLabel817">
    <w:name w:val="ListLabel 817"/>
    <w:rPr>
      <w:rFonts w:cs="Symbol"/>
      <w:lang w:val="be-BY" w:bidi="be-BY"/>
    </w:rPr>
  </w:style>
  <w:style w:type="character" w:customStyle="1" w:styleId="ListLabel818">
    <w:name w:val="ListLabel 818"/>
    <w:rPr>
      <w:rFonts w:cs="Symbol"/>
      <w:lang w:val="be-BY" w:bidi="be-BY"/>
    </w:rPr>
  </w:style>
  <w:style w:type="character" w:customStyle="1" w:styleId="ListLabel819">
    <w:name w:val="ListLabel 819"/>
    <w:rPr>
      <w:rFonts w:cs="Symbol"/>
      <w:lang w:val="be-BY" w:bidi="be-BY"/>
    </w:rPr>
  </w:style>
  <w:style w:type="character" w:customStyle="1" w:styleId="ListLabel820">
    <w:name w:val="ListLabel 820"/>
    <w:rPr>
      <w:rFonts w:eastAsia="Times New Roman" w:cs="Times New Roman"/>
      <w:spacing w:val="0"/>
      <w:w w:val="99"/>
      <w:sz w:val="20"/>
      <w:szCs w:val="20"/>
      <w:lang w:val="be-BY" w:bidi="be-BY"/>
    </w:rPr>
  </w:style>
  <w:style w:type="character" w:customStyle="1" w:styleId="ListLabel821">
    <w:name w:val="ListLabel 821"/>
    <w:rPr>
      <w:rFonts w:cs="Symbol"/>
      <w:lang w:val="be-BY" w:bidi="be-BY"/>
    </w:rPr>
  </w:style>
  <w:style w:type="character" w:customStyle="1" w:styleId="ListLabel822">
    <w:name w:val="ListLabel 822"/>
    <w:rPr>
      <w:rFonts w:cs="Symbol"/>
      <w:lang w:val="be-BY" w:bidi="be-BY"/>
    </w:rPr>
  </w:style>
  <w:style w:type="character" w:customStyle="1" w:styleId="ListLabel823">
    <w:name w:val="ListLabel 823"/>
    <w:rPr>
      <w:rFonts w:cs="Symbol"/>
      <w:lang w:val="be-BY" w:bidi="be-BY"/>
    </w:rPr>
  </w:style>
  <w:style w:type="character" w:customStyle="1" w:styleId="ListLabel824">
    <w:name w:val="ListLabel 824"/>
    <w:rPr>
      <w:rFonts w:cs="Symbol"/>
      <w:lang w:val="be-BY" w:bidi="be-BY"/>
    </w:rPr>
  </w:style>
  <w:style w:type="character" w:customStyle="1" w:styleId="ListLabel825">
    <w:name w:val="ListLabel 825"/>
    <w:rPr>
      <w:rFonts w:cs="Symbol"/>
      <w:lang w:val="be-BY" w:bidi="be-BY"/>
    </w:rPr>
  </w:style>
  <w:style w:type="character" w:customStyle="1" w:styleId="ListLabel826">
    <w:name w:val="ListLabel 826"/>
    <w:rPr>
      <w:rFonts w:cs="Symbol"/>
      <w:lang w:val="be-BY" w:bidi="be-BY"/>
    </w:rPr>
  </w:style>
  <w:style w:type="character" w:customStyle="1" w:styleId="ListLabel827">
    <w:name w:val="ListLabel 827"/>
    <w:rPr>
      <w:rFonts w:cs="Symbol"/>
      <w:lang w:val="be-BY" w:bidi="be-BY"/>
    </w:rPr>
  </w:style>
  <w:style w:type="character" w:customStyle="1" w:styleId="ListLabel828">
    <w:name w:val="ListLabel 828"/>
    <w:rPr>
      <w:rFonts w:cs="Symbol"/>
      <w:lang w:val="be-BY" w:bidi="be-BY"/>
    </w:rPr>
  </w:style>
  <w:style w:type="character" w:customStyle="1" w:styleId="ListLabel829">
    <w:name w:val="ListLabel 829"/>
    <w:rPr>
      <w:rFonts w:eastAsia="Times New Roman" w:cs="Times New Roman"/>
      <w:spacing w:val="0"/>
      <w:w w:val="99"/>
      <w:sz w:val="20"/>
      <w:szCs w:val="20"/>
      <w:lang w:val="be-BY" w:bidi="be-BY"/>
    </w:rPr>
  </w:style>
  <w:style w:type="character" w:customStyle="1" w:styleId="ListLabel830">
    <w:name w:val="ListLabel 830"/>
    <w:rPr>
      <w:rFonts w:cs="Symbol"/>
      <w:lang w:val="be-BY" w:bidi="be-BY"/>
    </w:rPr>
  </w:style>
  <w:style w:type="character" w:customStyle="1" w:styleId="ListLabel831">
    <w:name w:val="ListLabel 831"/>
    <w:rPr>
      <w:rFonts w:cs="Symbol"/>
      <w:lang w:val="be-BY" w:bidi="be-BY"/>
    </w:rPr>
  </w:style>
  <w:style w:type="character" w:customStyle="1" w:styleId="ListLabel832">
    <w:name w:val="ListLabel 832"/>
    <w:rPr>
      <w:rFonts w:cs="Symbol"/>
      <w:lang w:val="be-BY" w:bidi="be-BY"/>
    </w:rPr>
  </w:style>
  <w:style w:type="character" w:customStyle="1" w:styleId="ListLabel833">
    <w:name w:val="ListLabel 833"/>
    <w:rPr>
      <w:rFonts w:cs="Symbol"/>
      <w:lang w:val="be-BY" w:bidi="be-BY"/>
    </w:rPr>
  </w:style>
  <w:style w:type="character" w:customStyle="1" w:styleId="ListLabel834">
    <w:name w:val="ListLabel 834"/>
    <w:rPr>
      <w:rFonts w:cs="Symbol"/>
      <w:lang w:val="be-BY" w:bidi="be-BY"/>
    </w:rPr>
  </w:style>
  <w:style w:type="character" w:customStyle="1" w:styleId="ListLabel835">
    <w:name w:val="ListLabel 835"/>
    <w:rPr>
      <w:rFonts w:cs="Symbol"/>
      <w:lang w:val="be-BY" w:bidi="be-BY"/>
    </w:rPr>
  </w:style>
  <w:style w:type="character" w:customStyle="1" w:styleId="ListLabel836">
    <w:name w:val="ListLabel 836"/>
    <w:rPr>
      <w:rFonts w:cs="Symbol"/>
      <w:lang w:val="be-BY" w:bidi="be-BY"/>
    </w:rPr>
  </w:style>
  <w:style w:type="character" w:customStyle="1" w:styleId="ListLabel837">
    <w:name w:val="ListLabel 837"/>
    <w:rPr>
      <w:rFonts w:cs="Symbol"/>
      <w:lang w:val="be-BY" w:bidi="be-BY"/>
    </w:rPr>
  </w:style>
  <w:style w:type="character" w:customStyle="1" w:styleId="ListLabel838">
    <w:name w:val="ListLabel 838"/>
    <w:rPr>
      <w:rFonts w:eastAsia="Times New Roman" w:cs="Times New Roman"/>
      <w:spacing w:val="0"/>
      <w:w w:val="99"/>
      <w:sz w:val="20"/>
      <w:szCs w:val="20"/>
      <w:lang w:val="be-BY" w:bidi="be-BY"/>
    </w:rPr>
  </w:style>
  <w:style w:type="character" w:customStyle="1" w:styleId="ListLabel839">
    <w:name w:val="ListLabel 839"/>
    <w:rPr>
      <w:rFonts w:cs="Symbol"/>
      <w:lang w:val="be-BY" w:bidi="be-BY"/>
    </w:rPr>
  </w:style>
  <w:style w:type="character" w:customStyle="1" w:styleId="ListLabel840">
    <w:name w:val="ListLabel 840"/>
    <w:rPr>
      <w:rFonts w:cs="Symbol"/>
      <w:lang w:val="be-BY" w:bidi="be-BY"/>
    </w:rPr>
  </w:style>
  <w:style w:type="character" w:customStyle="1" w:styleId="ListLabel841">
    <w:name w:val="ListLabel 841"/>
    <w:rPr>
      <w:rFonts w:cs="Symbol"/>
      <w:lang w:val="be-BY" w:bidi="be-BY"/>
    </w:rPr>
  </w:style>
  <w:style w:type="character" w:customStyle="1" w:styleId="ListLabel842">
    <w:name w:val="ListLabel 842"/>
    <w:rPr>
      <w:rFonts w:cs="Symbol"/>
      <w:lang w:val="be-BY" w:bidi="be-BY"/>
    </w:rPr>
  </w:style>
  <w:style w:type="character" w:customStyle="1" w:styleId="ListLabel843">
    <w:name w:val="ListLabel 843"/>
    <w:rPr>
      <w:rFonts w:cs="Symbol"/>
      <w:lang w:val="be-BY" w:bidi="be-BY"/>
    </w:rPr>
  </w:style>
  <w:style w:type="character" w:customStyle="1" w:styleId="ListLabel844">
    <w:name w:val="ListLabel 844"/>
    <w:rPr>
      <w:rFonts w:cs="Symbol"/>
      <w:lang w:val="be-BY" w:bidi="be-BY"/>
    </w:rPr>
  </w:style>
  <w:style w:type="character" w:customStyle="1" w:styleId="ListLabel845">
    <w:name w:val="ListLabel 845"/>
    <w:rPr>
      <w:rFonts w:cs="Symbol"/>
      <w:lang w:val="be-BY" w:bidi="be-BY"/>
    </w:rPr>
  </w:style>
  <w:style w:type="character" w:customStyle="1" w:styleId="ListLabel846">
    <w:name w:val="ListLabel 846"/>
    <w:rPr>
      <w:rFonts w:cs="Symbol"/>
      <w:lang w:val="be-BY" w:bidi="be-BY"/>
    </w:rPr>
  </w:style>
  <w:style w:type="character" w:customStyle="1" w:styleId="ListLabel847">
    <w:name w:val="ListLabel 847"/>
    <w:rPr>
      <w:rFonts w:eastAsia="Times New Roman" w:cs="Times New Roman"/>
      <w:spacing w:val="0"/>
      <w:w w:val="99"/>
      <w:sz w:val="20"/>
      <w:szCs w:val="20"/>
      <w:lang w:val="be-BY" w:bidi="be-BY"/>
    </w:rPr>
  </w:style>
  <w:style w:type="character" w:customStyle="1" w:styleId="ListLabel848">
    <w:name w:val="ListLabel 848"/>
    <w:rPr>
      <w:rFonts w:cs="Symbol"/>
      <w:lang w:val="be-BY" w:bidi="be-BY"/>
    </w:rPr>
  </w:style>
  <w:style w:type="character" w:customStyle="1" w:styleId="ListLabel849">
    <w:name w:val="ListLabel 849"/>
    <w:rPr>
      <w:rFonts w:cs="Symbol"/>
      <w:lang w:val="be-BY" w:bidi="be-BY"/>
    </w:rPr>
  </w:style>
  <w:style w:type="character" w:customStyle="1" w:styleId="ListLabel850">
    <w:name w:val="ListLabel 850"/>
    <w:rPr>
      <w:rFonts w:cs="Symbol"/>
      <w:lang w:val="be-BY" w:bidi="be-BY"/>
    </w:rPr>
  </w:style>
  <w:style w:type="character" w:customStyle="1" w:styleId="ListLabel851">
    <w:name w:val="ListLabel 851"/>
    <w:rPr>
      <w:rFonts w:cs="Symbol"/>
      <w:lang w:val="be-BY" w:bidi="be-BY"/>
    </w:rPr>
  </w:style>
  <w:style w:type="character" w:customStyle="1" w:styleId="ListLabel852">
    <w:name w:val="ListLabel 852"/>
    <w:rPr>
      <w:rFonts w:cs="Symbol"/>
      <w:lang w:val="be-BY" w:bidi="be-BY"/>
    </w:rPr>
  </w:style>
  <w:style w:type="character" w:customStyle="1" w:styleId="ListLabel853">
    <w:name w:val="ListLabel 853"/>
    <w:rPr>
      <w:rFonts w:cs="Symbol"/>
      <w:lang w:val="be-BY" w:bidi="be-BY"/>
    </w:rPr>
  </w:style>
  <w:style w:type="character" w:customStyle="1" w:styleId="ListLabel854">
    <w:name w:val="ListLabel 854"/>
    <w:rPr>
      <w:rFonts w:cs="Symbol"/>
      <w:lang w:val="be-BY" w:bidi="be-BY"/>
    </w:rPr>
  </w:style>
  <w:style w:type="character" w:customStyle="1" w:styleId="ListLabel855">
    <w:name w:val="ListLabel 855"/>
    <w:rPr>
      <w:rFonts w:cs="Symbol"/>
      <w:lang w:val="be-BY" w:bidi="be-BY"/>
    </w:rPr>
  </w:style>
  <w:style w:type="character" w:customStyle="1" w:styleId="ListLabel856">
    <w:name w:val="ListLabel 856"/>
    <w:rPr>
      <w:rFonts w:eastAsia="Times New Roman" w:cs="Times New Roman"/>
      <w:spacing w:val="0"/>
      <w:w w:val="99"/>
      <w:sz w:val="20"/>
      <w:szCs w:val="20"/>
      <w:lang w:val="be-BY" w:bidi="be-BY"/>
    </w:rPr>
  </w:style>
  <w:style w:type="character" w:customStyle="1" w:styleId="ListLabel857">
    <w:name w:val="ListLabel 857"/>
    <w:rPr>
      <w:rFonts w:cs="Symbol"/>
      <w:lang w:val="be-BY" w:bidi="be-BY"/>
    </w:rPr>
  </w:style>
  <w:style w:type="character" w:customStyle="1" w:styleId="ListLabel858">
    <w:name w:val="ListLabel 858"/>
    <w:rPr>
      <w:rFonts w:cs="Symbol"/>
      <w:lang w:val="be-BY" w:bidi="be-BY"/>
    </w:rPr>
  </w:style>
  <w:style w:type="character" w:customStyle="1" w:styleId="ListLabel859">
    <w:name w:val="ListLabel 859"/>
    <w:rPr>
      <w:rFonts w:cs="Symbol"/>
      <w:lang w:val="be-BY" w:bidi="be-BY"/>
    </w:rPr>
  </w:style>
  <w:style w:type="character" w:customStyle="1" w:styleId="ListLabel860">
    <w:name w:val="ListLabel 860"/>
    <w:rPr>
      <w:rFonts w:cs="Symbol"/>
      <w:lang w:val="be-BY" w:bidi="be-BY"/>
    </w:rPr>
  </w:style>
  <w:style w:type="character" w:customStyle="1" w:styleId="ListLabel861">
    <w:name w:val="ListLabel 861"/>
    <w:rPr>
      <w:rFonts w:cs="Symbol"/>
      <w:lang w:val="be-BY" w:bidi="be-BY"/>
    </w:rPr>
  </w:style>
  <w:style w:type="character" w:customStyle="1" w:styleId="ListLabel862">
    <w:name w:val="ListLabel 862"/>
    <w:rPr>
      <w:rFonts w:cs="Symbol"/>
      <w:lang w:val="be-BY" w:bidi="be-BY"/>
    </w:rPr>
  </w:style>
  <w:style w:type="character" w:customStyle="1" w:styleId="ListLabel863">
    <w:name w:val="ListLabel 863"/>
    <w:rPr>
      <w:rFonts w:cs="Symbol"/>
      <w:lang w:val="be-BY" w:bidi="be-BY"/>
    </w:rPr>
  </w:style>
  <w:style w:type="character" w:customStyle="1" w:styleId="ListLabel864">
    <w:name w:val="ListLabel 864"/>
    <w:rPr>
      <w:rFonts w:cs="Symbol"/>
      <w:lang w:val="be-BY" w:bidi="be-BY"/>
    </w:rPr>
  </w:style>
  <w:style w:type="character" w:customStyle="1" w:styleId="ListLabel865">
    <w:name w:val="ListLabel 865"/>
    <w:rPr>
      <w:rFonts w:eastAsia="Times New Roman" w:cs="Times New Roman"/>
      <w:spacing w:val="0"/>
      <w:w w:val="99"/>
      <w:sz w:val="20"/>
      <w:szCs w:val="20"/>
      <w:lang w:val="be-BY" w:bidi="be-BY"/>
    </w:rPr>
  </w:style>
  <w:style w:type="character" w:customStyle="1" w:styleId="ListLabel866">
    <w:name w:val="ListLabel 866"/>
    <w:rPr>
      <w:rFonts w:cs="Symbol"/>
      <w:lang w:val="be-BY" w:bidi="be-BY"/>
    </w:rPr>
  </w:style>
  <w:style w:type="character" w:customStyle="1" w:styleId="ListLabel867">
    <w:name w:val="ListLabel 867"/>
    <w:rPr>
      <w:rFonts w:cs="Symbol"/>
      <w:lang w:val="be-BY" w:bidi="be-BY"/>
    </w:rPr>
  </w:style>
  <w:style w:type="character" w:customStyle="1" w:styleId="ListLabel868">
    <w:name w:val="ListLabel 868"/>
    <w:rPr>
      <w:rFonts w:cs="Symbol"/>
      <w:lang w:val="be-BY" w:bidi="be-BY"/>
    </w:rPr>
  </w:style>
  <w:style w:type="character" w:customStyle="1" w:styleId="ListLabel869">
    <w:name w:val="ListLabel 869"/>
    <w:rPr>
      <w:rFonts w:cs="Symbol"/>
      <w:lang w:val="be-BY" w:bidi="be-BY"/>
    </w:rPr>
  </w:style>
  <w:style w:type="character" w:customStyle="1" w:styleId="ListLabel870">
    <w:name w:val="ListLabel 870"/>
    <w:rPr>
      <w:rFonts w:cs="Symbol"/>
      <w:lang w:val="be-BY" w:bidi="be-BY"/>
    </w:rPr>
  </w:style>
  <w:style w:type="character" w:customStyle="1" w:styleId="ListLabel871">
    <w:name w:val="ListLabel 871"/>
    <w:rPr>
      <w:rFonts w:cs="Symbol"/>
      <w:lang w:val="be-BY" w:bidi="be-BY"/>
    </w:rPr>
  </w:style>
  <w:style w:type="character" w:customStyle="1" w:styleId="ListLabel872">
    <w:name w:val="ListLabel 872"/>
    <w:rPr>
      <w:rFonts w:cs="Symbol"/>
      <w:lang w:val="be-BY" w:bidi="be-BY"/>
    </w:rPr>
  </w:style>
  <w:style w:type="character" w:customStyle="1" w:styleId="ListLabel873">
    <w:name w:val="ListLabel 873"/>
    <w:rPr>
      <w:rFonts w:cs="Symbol"/>
      <w:lang w:val="be-BY" w:bidi="be-BY"/>
    </w:rPr>
  </w:style>
  <w:style w:type="character" w:customStyle="1" w:styleId="ListLabel874">
    <w:name w:val="ListLabel 874"/>
    <w:rPr>
      <w:rFonts w:eastAsia="Times New Roman" w:cs="Times New Roman"/>
      <w:spacing w:val="0"/>
      <w:w w:val="99"/>
      <w:sz w:val="20"/>
      <w:szCs w:val="20"/>
      <w:lang w:val="be-BY" w:bidi="be-BY"/>
    </w:rPr>
  </w:style>
  <w:style w:type="character" w:customStyle="1" w:styleId="ListLabel875">
    <w:name w:val="ListLabel 875"/>
    <w:rPr>
      <w:rFonts w:cs="Symbol"/>
      <w:lang w:val="be-BY" w:bidi="be-BY"/>
    </w:rPr>
  </w:style>
  <w:style w:type="character" w:customStyle="1" w:styleId="ListLabel876">
    <w:name w:val="ListLabel 876"/>
    <w:rPr>
      <w:rFonts w:cs="Symbol"/>
      <w:lang w:val="be-BY" w:bidi="be-BY"/>
    </w:rPr>
  </w:style>
  <w:style w:type="character" w:customStyle="1" w:styleId="ListLabel877">
    <w:name w:val="ListLabel 877"/>
    <w:rPr>
      <w:rFonts w:cs="Symbol"/>
      <w:lang w:val="be-BY" w:bidi="be-BY"/>
    </w:rPr>
  </w:style>
  <w:style w:type="character" w:customStyle="1" w:styleId="ListLabel878">
    <w:name w:val="ListLabel 878"/>
    <w:rPr>
      <w:rFonts w:cs="Symbol"/>
      <w:lang w:val="be-BY" w:bidi="be-BY"/>
    </w:rPr>
  </w:style>
  <w:style w:type="character" w:customStyle="1" w:styleId="ListLabel879">
    <w:name w:val="ListLabel 879"/>
    <w:rPr>
      <w:rFonts w:cs="Symbol"/>
      <w:lang w:val="be-BY" w:bidi="be-BY"/>
    </w:rPr>
  </w:style>
  <w:style w:type="character" w:customStyle="1" w:styleId="ListLabel880">
    <w:name w:val="ListLabel 880"/>
    <w:rPr>
      <w:rFonts w:cs="Symbol"/>
      <w:lang w:val="be-BY" w:bidi="be-BY"/>
    </w:rPr>
  </w:style>
  <w:style w:type="character" w:customStyle="1" w:styleId="ListLabel881">
    <w:name w:val="ListLabel 881"/>
    <w:rPr>
      <w:rFonts w:cs="Symbol"/>
      <w:lang w:val="be-BY" w:bidi="be-BY"/>
    </w:rPr>
  </w:style>
  <w:style w:type="character" w:customStyle="1" w:styleId="ListLabel882">
    <w:name w:val="ListLabel 882"/>
    <w:rPr>
      <w:rFonts w:cs="Symbol"/>
      <w:lang w:val="be-BY" w:bidi="be-BY"/>
    </w:rPr>
  </w:style>
  <w:style w:type="character" w:customStyle="1" w:styleId="ListLabel883">
    <w:name w:val="ListLabel 883"/>
    <w:rPr>
      <w:rFonts w:eastAsia="Times New Roman" w:cs="Times New Roman"/>
      <w:spacing w:val="0"/>
      <w:w w:val="99"/>
      <w:sz w:val="20"/>
      <w:szCs w:val="20"/>
      <w:lang w:val="be-BY" w:bidi="be-BY"/>
    </w:rPr>
  </w:style>
  <w:style w:type="character" w:customStyle="1" w:styleId="ListLabel884">
    <w:name w:val="ListLabel 884"/>
    <w:rPr>
      <w:rFonts w:cs="Symbol"/>
      <w:lang w:val="be-BY" w:bidi="be-BY"/>
    </w:rPr>
  </w:style>
  <w:style w:type="character" w:customStyle="1" w:styleId="ListLabel885">
    <w:name w:val="ListLabel 885"/>
    <w:rPr>
      <w:rFonts w:cs="Symbol"/>
      <w:lang w:val="be-BY" w:bidi="be-BY"/>
    </w:rPr>
  </w:style>
  <w:style w:type="character" w:customStyle="1" w:styleId="ListLabel886">
    <w:name w:val="ListLabel 886"/>
    <w:rPr>
      <w:rFonts w:cs="Symbol"/>
      <w:lang w:val="be-BY" w:bidi="be-BY"/>
    </w:rPr>
  </w:style>
  <w:style w:type="character" w:customStyle="1" w:styleId="ListLabel887">
    <w:name w:val="ListLabel 887"/>
    <w:rPr>
      <w:rFonts w:cs="Symbol"/>
      <w:lang w:val="be-BY" w:bidi="be-BY"/>
    </w:rPr>
  </w:style>
  <w:style w:type="character" w:customStyle="1" w:styleId="ListLabel888">
    <w:name w:val="ListLabel 888"/>
    <w:rPr>
      <w:rFonts w:cs="Symbol"/>
      <w:lang w:val="be-BY" w:bidi="be-BY"/>
    </w:rPr>
  </w:style>
  <w:style w:type="character" w:customStyle="1" w:styleId="ListLabel889">
    <w:name w:val="ListLabel 889"/>
    <w:rPr>
      <w:rFonts w:cs="Symbol"/>
      <w:lang w:val="be-BY" w:bidi="be-BY"/>
    </w:rPr>
  </w:style>
  <w:style w:type="character" w:customStyle="1" w:styleId="ListLabel890">
    <w:name w:val="ListLabel 890"/>
    <w:rPr>
      <w:rFonts w:cs="Symbol"/>
      <w:lang w:val="be-BY" w:bidi="be-BY"/>
    </w:rPr>
  </w:style>
  <w:style w:type="character" w:customStyle="1" w:styleId="ListLabel891">
    <w:name w:val="ListLabel 891"/>
    <w:rPr>
      <w:rFonts w:cs="Symbol"/>
      <w:lang w:val="be-BY" w:bidi="be-BY"/>
    </w:rPr>
  </w:style>
  <w:style w:type="character" w:customStyle="1" w:styleId="ListLabel892">
    <w:name w:val="ListLabel 892"/>
    <w:rPr>
      <w:rFonts w:eastAsia="Times New Roman" w:cs="Times New Roman"/>
      <w:spacing w:val="0"/>
      <w:w w:val="99"/>
      <w:sz w:val="20"/>
      <w:szCs w:val="20"/>
      <w:lang w:val="be-BY" w:bidi="be-BY"/>
    </w:rPr>
  </w:style>
  <w:style w:type="character" w:customStyle="1" w:styleId="ListLabel893">
    <w:name w:val="ListLabel 893"/>
    <w:rPr>
      <w:rFonts w:cs="Symbol"/>
      <w:lang w:val="be-BY" w:bidi="be-BY"/>
    </w:rPr>
  </w:style>
  <w:style w:type="character" w:customStyle="1" w:styleId="ListLabel894">
    <w:name w:val="ListLabel 894"/>
    <w:rPr>
      <w:rFonts w:cs="Symbol"/>
      <w:lang w:val="be-BY" w:bidi="be-BY"/>
    </w:rPr>
  </w:style>
  <w:style w:type="character" w:customStyle="1" w:styleId="ListLabel895">
    <w:name w:val="ListLabel 895"/>
    <w:rPr>
      <w:rFonts w:cs="Symbol"/>
      <w:lang w:val="be-BY" w:bidi="be-BY"/>
    </w:rPr>
  </w:style>
  <w:style w:type="character" w:customStyle="1" w:styleId="ListLabel896">
    <w:name w:val="ListLabel 896"/>
    <w:rPr>
      <w:rFonts w:cs="Symbol"/>
      <w:lang w:val="be-BY" w:bidi="be-BY"/>
    </w:rPr>
  </w:style>
  <w:style w:type="character" w:customStyle="1" w:styleId="ListLabel897">
    <w:name w:val="ListLabel 897"/>
    <w:rPr>
      <w:rFonts w:cs="Symbol"/>
      <w:lang w:val="be-BY" w:bidi="be-BY"/>
    </w:rPr>
  </w:style>
  <w:style w:type="character" w:customStyle="1" w:styleId="ListLabel898">
    <w:name w:val="ListLabel 898"/>
    <w:rPr>
      <w:rFonts w:cs="Symbol"/>
      <w:lang w:val="be-BY" w:bidi="be-BY"/>
    </w:rPr>
  </w:style>
  <w:style w:type="character" w:customStyle="1" w:styleId="ListLabel899">
    <w:name w:val="ListLabel 899"/>
    <w:rPr>
      <w:rFonts w:cs="Symbol"/>
      <w:lang w:val="be-BY" w:bidi="be-BY"/>
    </w:rPr>
  </w:style>
  <w:style w:type="character" w:customStyle="1" w:styleId="ListLabel900">
    <w:name w:val="ListLabel 900"/>
    <w:rPr>
      <w:rFonts w:cs="Symbol"/>
      <w:lang w:val="be-BY" w:bidi="be-BY"/>
    </w:rPr>
  </w:style>
  <w:style w:type="character" w:customStyle="1" w:styleId="ListLabel901">
    <w:name w:val="ListLabel 901"/>
    <w:rPr>
      <w:rFonts w:eastAsia="Times New Roman" w:cs="Times New Roman"/>
      <w:spacing w:val="0"/>
      <w:w w:val="99"/>
      <w:sz w:val="20"/>
      <w:szCs w:val="20"/>
      <w:lang w:val="be-BY" w:bidi="be-BY"/>
    </w:rPr>
  </w:style>
  <w:style w:type="character" w:customStyle="1" w:styleId="ListLabel902">
    <w:name w:val="ListLabel 902"/>
    <w:rPr>
      <w:rFonts w:cs="Symbol"/>
      <w:lang w:val="be-BY" w:bidi="be-BY"/>
    </w:rPr>
  </w:style>
  <w:style w:type="character" w:customStyle="1" w:styleId="ListLabel903">
    <w:name w:val="ListLabel 903"/>
    <w:rPr>
      <w:rFonts w:cs="Symbol"/>
      <w:lang w:val="be-BY" w:bidi="be-BY"/>
    </w:rPr>
  </w:style>
  <w:style w:type="character" w:customStyle="1" w:styleId="ListLabel904">
    <w:name w:val="ListLabel 904"/>
    <w:rPr>
      <w:rFonts w:cs="Symbol"/>
      <w:lang w:val="be-BY" w:bidi="be-BY"/>
    </w:rPr>
  </w:style>
  <w:style w:type="character" w:customStyle="1" w:styleId="ListLabel905">
    <w:name w:val="ListLabel 905"/>
    <w:rPr>
      <w:rFonts w:cs="Symbol"/>
      <w:lang w:val="be-BY" w:bidi="be-BY"/>
    </w:rPr>
  </w:style>
  <w:style w:type="character" w:customStyle="1" w:styleId="ListLabel906">
    <w:name w:val="ListLabel 906"/>
    <w:rPr>
      <w:rFonts w:cs="Symbol"/>
      <w:lang w:val="be-BY" w:bidi="be-BY"/>
    </w:rPr>
  </w:style>
  <w:style w:type="character" w:customStyle="1" w:styleId="ListLabel907">
    <w:name w:val="ListLabel 907"/>
    <w:rPr>
      <w:rFonts w:cs="Symbol"/>
      <w:lang w:val="be-BY" w:bidi="be-BY"/>
    </w:rPr>
  </w:style>
  <w:style w:type="character" w:customStyle="1" w:styleId="ListLabel908">
    <w:name w:val="ListLabel 908"/>
    <w:rPr>
      <w:rFonts w:cs="Symbol"/>
      <w:lang w:val="be-BY" w:bidi="be-BY"/>
    </w:rPr>
  </w:style>
  <w:style w:type="character" w:customStyle="1" w:styleId="ListLabel909">
    <w:name w:val="ListLabel 909"/>
    <w:rPr>
      <w:rFonts w:cs="Symbol"/>
      <w:lang w:val="be-BY" w:bidi="be-BY"/>
    </w:rPr>
  </w:style>
  <w:style w:type="character" w:customStyle="1" w:styleId="ListLabel910">
    <w:name w:val="ListLabel 910"/>
    <w:rPr>
      <w:rFonts w:eastAsia="Times New Roman" w:cs="Times New Roman"/>
      <w:spacing w:val="0"/>
      <w:w w:val="99"/>
      <w:sz w:val="20"/>
      <w:szCs w:val="20"/>
      <w:lang w:val="be-BY" w:bidi="be-BY"/>
    </w:rPr>
  </w:style>
  <w:style w:type="character" w:customStyle="1" w:styleId="ListLabel911">
    <w:name w:val="ListLabel 911"/>
    <w:rPr>
      <w:rFonts w:cs="Symbol"/>
      <w:lang w:val="be-BY" w:bidi="be-BY"/>
    </w:rPr>
  </w:style>
  <w:style w:type="character" w:customStyle="1" w:styleId="ListLabel912">
    <w:name w:val="ListLabel 912"/>
    <w:rPr>
      <w:rFonts w:cs="Symbol"/>
      <w:lang w:val="be-BY" w:bidi="be-BY"/>
    </w:rPr>
  </w:style>
  <w:style w:type="character" w:customStyle="1" w:styleId="ListLabel913">
    <w:name w:val="ListLabel 913"/>
    <w:rPr>
      <w:rFonts w:cs="Symbol"/>
      <w:lang w:val="be-BY" w:bidi="be-BY"/>
    </w:rPr>
  </w:style>
  <w:style w:type="character" w:customStyle="1" w:styleId="ListLabel914">
    <w:name w:val="ListLabel 914"/>
    <w:rPr>
      <w:rFonts w:cs="Symbol"/>
      <w:lang w:val="be-BY" w:bidi="be-BY"/>
    </w:rPr>
  </w:style>
  <w:style w:type="character" w:customStyle="1" w:styleId="ListLabel915">
    <w:name w:val="ListLabel 915"/>
    <w:rPr>
      <w:rFonts w:cs="Symbol"/>
      <w:lang w:val="be-BY" w:bidi="be-BY"/>
    </w:rPr>
  </w:style>
  <w:style w:type="character" w:customStyle="1" w:styleId="ListLabel916">
    <w:name w:val="ListLabel 916"/>
    <w:rPr>
      <w:rFonts w:cs="Symbol"/>
      <w:lang w:val="be-BY" w:bidi="be-BY"/>
    </w:rPr>
  </w:style>
  <w:style w:type="character" w:customStyle="1" w:styleId="ListLabel917">
    <w:name w:val="ListLabel 917"/>
    <w:rPr>
      <w:rFonts w:cs="Symbol"/>
      <w:lang w:val="be-BY" w:bidi="be-BY"/>
    </w:rPr>
  </w:style>
  <w:style w:type="character" w:customStyle="1" w:styleId="ListLabel918">
    <w:name w:val="ListLabel 918"/>
    <w:rPr>
      <w:rFonts w:cs="Symbol"/>
      <w:lang w:val="be-BY" w:bidi="be-BY"/>
    </w:rPr>
  </w:style>
  <w:style w:type="character" w:customStyle="1" w:styleId="ListLabel919">
    <w:name w:val="ListLabel 919"/>
    <w:rPr>
      <w:rFonts w:eastAsia="Times New Roman" w:cs="Times New Roman"/>
      <w:spacing w:val="0"/>
      <w:w w:val="99"/>
      <w:sz w:val="20"/>
      <w:szCs w:val="20"/>
      <w:lang w:val="be-BY" w:bidi="be-BY"/>
    </w:rPr>
  </w:style>
  <w:style w:type="character" w:customStyle="1" w:styleId="ListLabel920">
    <w:name w:val="ListLabel 920"/>
    <w:rPr>
      <w:rFonts w:cs="Symbol"/>
      <w:lang w:val="be-BY" w:bidi="be-BY"/>
    </w:rPr>
  </w:style>
  <w:style w:type="character" w:customStyle="1" w:styleId="ListLabel921">
    <w:name w:val="ListLabel 921"/>
    <w:rPr>
      <w:rFonts w:cs="Symbol"/>
      <w:lang w:val="be-BY" w:bidi="be-BY"/>
    </w:rPr>
  </w:style>
  <w:style w:type="character" w:customStyle="1" w:styleId="ListLabel922">
    <w:name w:val="ListLabel 922"/>
    <w:rPr>
      <w:rFonts w:cs="Symbol"/>
      <w:lang w:val="be-BY" w:bidi="be-BY"/>
    </w:rPr>
  </w:style>
  <w:style w:type="character" w:customStyle="1" w:styleId="ListLabel923">
    <w:name w:val="ListLabel 923"/>
    <w:rPr>
      <w:rFonts w:cs="Symbol"/>
      <w:lang w:val="be-BY" w:bidi="be-BY"/>
    </w:rPr>
  </w:style>
  <w:style w:type="character" w:customStyle="1" w:styleId="ListLabel924">
    <w:name w:val="ListLabel 924"/>
    <w:rPr>
      <w:rFonts w:cs="Symbol"/>
      <w:lang w:val="be-BY" w:bidi="be-BY"/>
    </w:rPr>
  </w:style>
  <w:style w:type="character" w:customStyle="1" w:styleId="ListLabel925">
    <w:name w:val="ListLabel 925"/>
    <w:rPr>
      <w:rFonts w:cs="Symbol"/>
      <w:lang w:val="be-BY" w:bidi="be-BY"/>
    </w:rPr>
  </w:style>
  <w:style w:type="character" w:customStyle="1" w:styleId="ListLabel926">
    <w:name w:val="ListLabel 926"/>
    <w:rPr>
      <w:rFonts w:cs="Symbol"/>
      <w:lang w:val="be-BY" w:bidi="be-BY"/>
    </w:rPr>
  </w:style>
  <w:style w:type="character" w:customStyle="1" w:styleId="ListLabel927">
    <w:name w:val="ListLabel 927"/>
    <w:rPr>
      <w:rFonts w:cs="Symbol"/>
      <w:lang w:val="be-BY" w:bidi="be-BY"/>
    </w:rPr>
  </w:style>
  <w:style w:type="character" w:customStyle="1" w:styleId="ListLabel928">
    <w:name w:val="ListLabel 928"/>
    <w:rPr>
      <w:rFonts w:eastAsia="Times New Roman" w:cs="Times New Roman"/>
      <w:spacing w:val="0"/>
      <w:w w:val="99"/>
      <w:sz w:val="20"/>
      <w:szCs w:val="20"/>
      <w:lang w:val="be-BY" w:bidi="be-BY"/>
    </w:rPr>
  </w:style>
  <w:style w:type="character" w:customStyle="1" w:styleId="ListLabel929">
    <w:name w:val="ListLabel 929"/>
    <w:rPr>
      <w:rFonts w:cs="Symbol"/>
      <w:lang w:val="be-BY" w:bidi="be-BY"/>
    </w:rPr>
  </w:style>
  <w:style w:type="character" w:customStyle="1" w:styleId="ListLabel930">
    <w:name w:val="ListLabel 930"/>
    <w:rPr>
      <w:rFonts w:cs="Symbol"/>
      <w:lang w:val="be-BY" w:bidi="be-BY"/>
    </w:rPr>
  </w:style>
  <w:style w:type="character" w:customStyle="1" w:styleId="ListLabel931">
    <w:name w:val="ListLabel 931"/>
    <w:rPr>
      <w:rFonts w:cs="Symbol"/>
      <w:lang w:val="be-BY" w:bidi="be-BY"/>
    </w:rPr>
  </w:style>
  <w:style w:type="character" w:customStyle="1" w:styleId="ListLabel932">
    <w:name w:val="ListLabel 932"/>
    <w:rPr>
      <w:rFonts w:cs="Symbol"/>
      <w:lang w:val="be-BY" w:bidi="be-BY"/>
    </w:rPr>
  </w:style>
  <w:style w:type="character" w:customStyle="1" w:styleId="ListLabel933">
    <w:name w:val="ListLabel 933"/>
    <w:rPr>
      <w:rFonts w:cs="Symbol"/>
      <w:lang w:val="be-BY" w:bidi="be-BY"/>
    </w:rPr>
  </w:style>
  <w:style w:type="character" w:customStyle="1" w:styleId="ListLabel934">
    <w:name w:val="ListLabel 934"/>
    <w:rPr>
      <w:rFonts w:cs="Symbol"/>
      <w:lang w:val="be-BY" w:bidi="be-BY"/>
    </w:rPr>
  </w:style>
  <w:style w:type="character" w:customStyle="1" w:styleId="ListLabel935">
    <w:name w:val="ListLabel 935"/>
    <w:rPr>
      <w:rFonts w:cs="Symbol"/>
      <w:lang w:val="be-BY" w:bidi="be-BY"/>
    </w:rPr>
  </w:style>
  <w:style w:type="character" w:customStyle="1" w:styleId="ListLabel936">
    <w:name w:val="ListLabel 936"/>
    <w:rPr>
      <w:rFonts w:cs="Symbol"/>
      <w:lang w:val="be-BY" w:bidi="be-BY"/>
    </w:rPr>
  </w:style>
  <w:style w:type="character" w:customStyle="1" w:styleId="ListLabel937">
    <w:name w:val="ListLabel 937"/>
    <w:rPr>
      <w:rFonts w:eastAsia="Times New Roman" w:cs="Times New Roman"/>
      <w:spacing w:val="0"/>
      <w:w w:val="99"/>
      <w:sz w:val="20"/>
      <w:szCs w:val="20"/>
      <w:lang w:val="be-BY" w:bidi="be-BY"/>
    </w:rPr>
  </w:style>
  <w:style w:type="character" w:customStyle="1" w:styleId="ListLabel938">
    <w:name w:val="ListLabel 938"/>
    <w:rPr>
      <w:rFonts w:cs="Symbol"/>
      <w:lang w:val="be-BY" w:bidi="be-BY"/>
    </w:rPr>
  </w:style>
  <w:style w:type="character" w:customStyle="1" w:styleId="ListLabel939">
    <w:name w:val="ListLabel 939"/>
    <w:rPr>
      <w:rFonts w:cs="Symbol"/>
      <w:lang w:val="be-BY" w:bidi="be-BY"/>
    </w:rPr>
  </w:style>
  <w:style w:type="character" w:customStyle="1" w:styleId="ListLabel940">
    <w:name w:val="ListLabel 940"/>
    <w:rPr>
      <w:rFonts w:cs="Symbol"/>
      <w:lang w:val="be-BY" w:bidi="be-BY"/>
    </w:rPr>
  </w:style>
  <w:style w:type="character" w:customStyle="1" w:styleId="ListLabel941">
    <w:name w:val="ListLabel 941"/>
    <w:rPr>
      <w:rFonts w:cs="Symbol"/>
      <w:lang w:val="be-BY" w:bidi="be-BY"/>
    </w:rPr>
  </w:style>
  <w:style w:type="character" w:customStyle="1" w:styleId="ListLabel942">
    <w:name w:val="ListLabel 942"/>
    <w:rPr>
      <w:rFonts w:cs="Symbol"/>
      <w:lang w:val="be-BY" w:bidi="be-BY"/>
    </w:rPr>
  </w:style>
  <w:style w:type="character" w:customStyle="1" w:styleId="ListLabel943">
    <w:name w:val="ListLabel 943"/>
    <w:rPr>
      <w:rFonts w:cs="Symbol"/>
      <w:lang w:val="be-BY" w:bidi="be-BY"/>
    </w:rPr>
  </w:style>
  <w:style w:type="character" w:customStyle="1" w:styleId="ListLabel944">
    <w:name w:val="ListLabel 944"/>
    <w:rPr>
      <w:rFonts w:cs="Symbol"/>
      <w:lang w:val="be-BY" w:bidi="be-BY"/>
    </w:rPr>
  </w:style>
  <w:style w:type="character" w:customStyle="1" w:styleId="ListLabel945">
    <w:name w:val="ListLabel 945"/>
    <w:rPr>
      <w:rFonts w:cs="Symbol"/>
      <w:lang w:val="be-BY" w:bidi="be-BY"/>
    </w:rPr>
  </w:style>
  <w:style w:type="character" w:customStyle="1" w:styleId="ListLabel946">
    <w:name w:val="ListLabel 946"/>
    <w:rPr>
      <w:rFonts w:eastAsia="Times New Roman" w:cs="Times New Roman"/>
      <w:spacing w:val="0"/>
      <w:w w:val="99"/>
      <w:sz w:val="20"/>
      <w:szCs w:val="20"/>
      <w:lang w:val="be-BY" w:bidi="be-BY"/>
    </w:rPr>
  </w:style>
  <w:style w:type="character" w:customStyle="1" w:styleId="ListLabel947">
    <w:name w:val="ListLabel 947"/>
    <w:rPr>
      <w:rFonts w:cs="Symbol"/>
      <w:lang w:val="be-BY" w:bidi="be-BY"/>
    </w:rPr>
  </w:style>
  <w:style w:type="character" w:customStyle="1" w:styleId="ListLabel948">
    <w:name w:val="ListLabel 948"/>
    <w:rPr>
      <w:rFonts w:cs="Symbol"/>
      <w:lang w:val="be-BY" w:bidi="be-BY"/>
    </w:rPr>
  </w:style>
  <w:style w:type="character" w:customStyle="1" w:styleId="ListLabel949">
    <w:name w:val="ListLabel 949"/>
    <w:rPr>
      <w:rFonts w:cs="Symbol"/>
      <w:lang w:val="be-BY" w:bidi="be-BY"/>
    </w:rPr>
  </w:style>
  <w:style w:type="character" w:customStyle="1" w:styleId="ListLabel950">
    <w:name w:val="ListLabel 950"/>
    <w:rPr>
      <w:rFonts w:cs="Symbol"/>
      <w:lang w:val="be-BY" w:bidi="be-BY"/>
    </w:rPr>
  </w:style>
  <w:style w:type="character" w:customStyle="1" w:styleId="ListLabel951">
    <w:name w:val="ListLabel 951"/>
    <w:rPr>
      <w:rFonts w:cs="Symbol"/>
      <w:lang w:val="be-BY" w:bidi="be-BY"/>
    </w:rPr>
  </w:style>
  <w:style w:type="character" w:customStyle="1" w:styleId="ListLabel952">
    <w:name w:val="ListLabel 952"/>
    <w:rPr>
      <w:rFonts w:cs="Symbol"/>
      <w:lang w:val="be-BY" w:bidi="be-BY"/>
    </w:rPr>
  </w:style>
  <w:style w:type="character" w:customStyle="1" w:styleId="ListLabel953">
    <w:name w:val="ListLabel 953"/>
    <w:rPr>
      <w:rFonts w:cs="Symbol"/>
      <w:lang w:val="be-BY" w:bidi="be-BY"/>
    </w:rPr>
  </w:style>
  <w:style w:type="character" w:customStyle="1" w:styleId="ListLabel954">
    <w:name w:val="ListLabel 954"/>
    <w:rPr>
      <w:rFonts w:cs="Symbol"/>
      <w:lang w:val="be-BY" w:bidi="be-BY"/>
    </w:rPr>
  </w:style>
  <w:style w:type="character" w:customStyle="1" w:styleId="ListLabel955">
    <w:name w:val="ListLabel 955"/>
    <w:rPr>
      <w:rFonts w:eastAsia="Times New Roman" w:cs="Times New Roman"/>
      <w:spacing w:val="0"/>
      <w:w w:val="99"/>
      <w:sz w:val="20"/>
      <w:szCs w:val="20"/>
      <w:lang w:val="be-BY" w:bidi="be-BY"/>
    </w:rPr>
  </w:style>
  <w:style w:type="character" w:customStyle="1" w:styleId="ListLabel956">
    <w:name w:val="ListLabel 956"/>
    <w:rPr>
      <w:rFonts w:cs="Symbol"/>
      <w:lang w:val="be-BY" w:bidi="be-BY"/>
    </w:rPr>
  </w:style>
  <w:style w:type="character" w:customStyle="1" w:styleId="ListLabel957">
    <w:name w:val="ListLabel 957"/>
    <w:rPr>
      <w:rFonts w:cs="Symbol"/>
      <w:lang w:val="be-BY" w:bidi="be-BY"/>
    </w:rPr>
  </w:style>
  <w:style w:type="character" w:customStyle="1" w:styleId="ListLabel958">
    <w:name w:val="ListLabel 958"/>
    <w:rPr>
      <w:rFonts w:cs="Symbol"/>
      <w:lang w:val="be-BY" w:bidi="be-BY"/>
    </w:rPr>
  </w:style>
  <w:style w:type="character" w:customStyle="1" w:styleId="ListLabel959">
    <w:name w:val="ListLabel 959"/>
    <w:rPr>
      <w:rFonts w:cs="Symbol"/>
      <w:lang w:val="be-BY" w:bidi="be-BY"/>
    </w:rPr>
  </w:style>
  <w:style w:type="character" w:customStyle="1" w:styleId="ListLabel960">
    <w:name w:val="ListLabel 960"/>
    <w:rPr>
      <w:rFonts w:cs="Symbol"/>
      <w:lang w:val="be-BY" w:bidi="be-BY"/>
    </w:rPr>
  </w:style>
  <w:style w:type="character" w:customStyle="1" w:styleId="ListLabel961">
    <w:name w:val="ListLabel 961"/>
    <w:rPr>
      <w:rFonts w:cs="Symbol"/>
      <w:lang w:val="be-BY" w:bidi="be-BY"/>
    </w:rPr>
  </w:style>
  <w:style w:type="character" w:customStyle="1" w:styleId="ListLabel962">
    <w:name w:val="ListLabel 962"/>
    <w:rPr>
      <w:rFonts w:cs="Symbol"/>
      <w:lang w:val="be-BY" w:bidi="be-BY"/>
    </w:rPr>
  </w:style>
  <w:style w:type="character" w:customStyle="1" w:styleId="ListLabel963">
    <w:name w:val="ListLabel 963"/>
    <w:rPr>
      <w:rFonts w:cs="Symbol"/>
      <w:lang w:val="be-BY" w:bidi="be-BY"/>
    </w:rPr>
  </w:style>
  <w:style w:type="character" w:customStyle="1" w:styleId="ListLabel964">
    <w:name w:val="ListLabel 964"/>
    <w:rPr>
      <w:rFonts w:eastAsia="Times New Roman" w:cs="Times New Roman"/>
      <w:spacing w:val="0"/>
      <w:w w:val="99"/>
      <w:sz w:val="20"/>
      <w:szCs w:val="20"/>
      <w:lang w:val="be-BY" w:bidi="be-BY"/>
    </w:rPr>
  </w:style>
  <w:style w:type="character" w:customStyle="1" w:styleId="ListLabel965">
    <w:name w:val="ListLabel 965"/>
    <w:rPr>
      <w:rFonts w:cs="Symbol"/>
      <w:lang w:val="be-BY" w:bidi="be-BY"/>
    </w:rPr>
  </w:style>
  <w:style w:type="character" w:customStyle="1" w:styleId="ListLabel966">
    <w:name w:val="ListLabel 966"/>
    <w:rPr>
      <w:rFonts w:cs="Symbol"/>
      <w:lang w:val="be-BY" w:bidi="be-BY"/>
    </w:rPr>
  </w:style>
  <w:style w:type="character" w:customStyle="1" w:styleId="ListLabel967">
    <w:name w:val="ListLabel 967"/>
    <w:rPr>
      <w:rFonts w:cs="Symbol"/>
      <w:lang w:val="be-BY" w:bidi="be-BY"/>
    </w:rPr>
  </w:style>
  <w:style w:type="character" w:customStyle="1" w:styleId="ListLabel968">
    <w:name w:val="ListLabel 968"/>
    <w:rPr>
      <w:rFonts w:cs="Symbol"/>
      <w:lang w:val="be-BY" w:bidi="be-BY"/>
    </w:rPr>
  </w:style>
  <w:style w:type="character" w:customStyle="1" w:styleId="ListLabel969">
    <w:name w:val="ListLabel 969"/>
    <w:rPr>
      <w:rFonts w:cs="Symbol"/>
      <w:lang w:val="be-BY" w:bidi="be-BY"/>
    </w:rPr>
  </w:style>
  <w:style w:type="character" w:customStyle="1" w:styleId="ListLabel970">
    <w:name w:val="ListLabel 970"/>
    <w:rPr>
      <w:rFonts w:cs="Symbol"/>
      <w:lang w:val="be-BY" w:bidi="be-BY"/>
    </w:rPr>
  </w:style>
  <w:style w:type="character" w:customStyle="1" w:styleId="ListLabel971">
    <w:name w:val="ListLabel 971"/>
    <w:rPr>
      <w:rFonts w:cs="Symbol"/>
      <w:lang w:val="be-BY" w:bidi="be-BY"/>
    </w:rPr>
  </w:style>
  <w:style w:type="character" w:customStyle="1" w:styleId="ListLabel972">
    <w:name w:val="ListLabel 972"/>
    <w:rPr>
      <w:rFonts w:cs="Symbol"/>
      <w:lang w:val="be-BY" w:bidi="be-BY"/>
    </w:rPr>
  </w:style>
  <w:style w:type="character" w:customStyle="1" w:styleId="ListLabel973">
    <w:name w:val="ListLabel 973"/>
    <w:rPr>
      <w:rFonts w:eastAsia="Times New Roman" w:cs="Times New Roman"/>
      <w:spacing w:val="0"/>
      <w:w w:val="99"/>
      <w:sz w:val="20"/>
      <w:szCs w:val="20"/>
      <w:lang w:val="be-BY" w:bidi="be-BY"/>
    </w:rPr>
  </w:style>
  <w:style w:type="character" w:customStyle="1" w:styleId="ListLabel974">
    <w:name w:val="ListLabel 974"/>
    <w:rPr>
      <w:rFonts w:cs="Symbol"/>
      <w:lang w:val="be-BY" w:bidi="be-BY"/>
    </w:rPr>
  </w:style>
  <w:style w:type="character" w:customStyle="1" w:styleId="ListLabel975">
    <w:name w:val="ListLabel 975"/>
    <w:rPr>
      <w:rFonts w:cs="Symbol"/>
      <w:lang w:val="be-BY" w:bidi="be-BY"/>
    </w:rPr>
  </w:style>
  <w:style w:type="character" w:customStyle="1" w:styleId="ListLabel976">
    <w:name w:val="ListLabel 976"/>
    <w:rPr>
      <w:rFonts w:cs="Symbol"/>
      <w:lang w:val="be-BY" w:bidi="be-BY"/>
    </w:rPr>
  </w:style>
  <w:style w:type="character" w:customStyle="1" w:styleId="ListLabel977">
    <w:name w:val="ListLabel 977"/>
    <w:rPr>
      <w:rFonts w:cs="Symbol"/>
      <w:lang w:val="be-BY" w:bidi="be-BY"/>
    </w:rPr>
  </w:style>
  <w:style w:type="character" w:customStyle="1" w:styleId="ListLabel978">
    <w:name w:val="ListLabel 978"/>
    <w:rPr>
      <w:rFonts w:cs="Symbol"/>
      <w:lang w:val="be-BY" w:bidi="be-BY"/>
    </w:rPr>
  </w:style>
  <w:style w:type="character" w:customStyle="1" w:styleId="ListLabel979">
    <w:name w:val="ListLabel 979"/>
    <w:rPr>
      <w:rFonts w:cs="Symbol"/>
      <w:lang w:val="be-BY" w:bidi="be-BY"/>
    </w:rPr>
  </w:style>
  <w:style w:type="character" w:customStyle="1" w:styleId="ListLabel980">
    <w:name w:val="ListLabel 980"/>
    <w:rPr>
      <w:rFonts w:cs="Symbol"/>
      <w:lang w:val="be-BY" w:bidi="be-BY"/>
    </w:rPr>
  </w:style>
  <w:style w:type="character" w:customStyle="1" w:styleId="ListLabel981">
    <w:name w:val="ListLabel 981"/>
    <w:rPr>
      <w:rFonts w:cs="Symbol"/>
      <w:lang w:val="be-BY" w:bidi="be-BY"/>
    </w:rPr>
  </w:style>
  <w:style w:type="character" w:customStyle="1" w:styleId="ListLabel982">
    <w:name w:val="ListLabel 982"/>
    <w:rPr>
      <w:rFonts w:eastAsia="Times New Roman" w:cs="Times New Roman"/>
      <w:spacing w:val="0"/>
      <w:w w:val="99"/>
      <w:sz w:val="20"/>
      <w:szCs w:val="20"/>
      <w:lang w:val="be-BY" w:bidi="be-BY"/>
    </w:rPr>
  </w:style>
  <w:style w:type="character" w:customStyle="1" w:styleId="ListLabel983">
    <w:name w:val="ListLabel 983"/>
    <w:rPr>
      <w:rFonts w:cs="Symbol"/>
      <w:lang w:val="be-BY" w:bidi="be-BY"/>
    </w:rPr>
  </w:style>
  <w:style w:type="character" w:customStyle="1" w:styleId="ListLabel984">
    <w:name w:val="ListLabel 984"/>
    <w:rPr>
      <w:rFonts w:cs="Symbol"/>
      <w:lang w:val="be-BY" w:bidi="be-BY"/>
    </w:rPr>
  </w:style>
  <w:style w:type="character" w:customStyle="1" w:styleId="ListLabel985">
    <w:name w:val="ListLabel 985"/>
    <w:rPr>
      <w:rFonts w:cs="Symbol"/>
      <w:lang w:val="be-BY" w:bidi="be-BY"/>
    </w:rPr>
  </w:style>
  <w:style w:type="character" w:customStyle="1" w:styleId="ListLabel986">
    <w:name w:val="ListLabel 986"/>
    <w:rPr>
      <w:rFonts w:cs="Symbol"/>
      <w:lang w:val="be-BY" w:bidi="be-BY"/>
    </w:rPr>
  </w:style>
  <w:style w:type="character" w:customStyle="1" w:styleId="ListLabel987">
    <w:name w:val="ListLabel 987"/>
    <w:rPr>
      <w:rFonts w:cs="Symbol"/>
      <w:lang w:val="be-BY" w:bidi="be-BY"/>
    </w:rPr>
  </w:style>
  <w:style w:type="character" w:customStyle="1" w:styleId="ListLabel988">
    <w:name w:val="ListLabel 988"/>
    <w:rPr>
      <w:rFonts w:cs="Symbol"/>
      <w:lang w:val="be-BY" w:bidi="be-BY"/>
    </w:rPr>
  </w:style>
  <w:style w:type="character" w:customStyle="1" w:styleId="ListLabel989">
    <w:name w:val="ListLabel 989"/>
    <w:rPr>
      <w:rFonts w:cs="Symbol"/>
      <w:lang w:val="be-BY" w:bidi="be-BY"/>
    </w:rPr>
  </w:style>
  <w:style w:type="character" w:customStyle="1" w:styleId="ListLabel990">
    <w:name w:val="ListLabel 990"/>
    <w:rPr>
      <w:rFonts w:cs="Symbol"/>
      <w:lang w:val="be-BY" w:bidi="be-BY"/>
    </w:rPr>
  </w:style>
  <w:style w:type="character" w:customStyle="1" w:styleId="ListLabel991">
    <w:name w:val="ListLabel 991"/>
    <w:rPr>
      <w:rFonts w:eastAsia="Times New Roman" w:cs="Times New Roman"/>
      <w:spacing w:val="0"/>
      <w:w w:val="99"/>
      <w:sz w:val="20"/>
      <w:szCs w:val="20"/>
      <w:lang w:val="be-BY" w:bidi="be-BY"/>
    </w:rPr>
  </w:style>
  <w:style w:type="character" w:customStyle="1" w:styleId="ListLabel992">
    <w:name w:val="ListLabel 992"/>
    <w:rPr>
      <w:rFonts w:cs="Symbol"/>
      <w:lang w:val="be-BY" w:bidi="be-BY"/>
    </w:rPr>
  </w:style>
  <w:style w:type="character" w:customStyle="1" w:styleId="ListLabel993">
    <w:name w:val="ListLabel 993"/>
    <w:rPr>
      <w:rFonts w:cs="Symbol"/>
      <w:lang w:val="be-BY" w:bidi="be-BY"/>
    </w:rPr>
  </w:style>
  <w:style w:type="character" w:customStyle="1" w:styleId="ListLabel994">
    <w:name w:val="ListLabel 994"/>
    <w:rPr>
      <w:rFonts w:cs="Symbol"/>
      <w:lang w:val="be-BY" w:bidi="be-BY"/>
    </w:rPr>
  </w:style>
  <w:style w:type="character" w:customStyle="1" w:styleId="ListLabel995">
    <w:name w:val="ListLabel 995"/>
    <w:rPr>
      <w:rFonts w:cs="Symbol"/>
      <w:lang w:val="be-BY" w:bidi="be-BY"/>
    </w:rPr>
  </w:style>
  <w:style w:type="character" w:customStyle="1" w:styleId="ListLabel996">
    <w:name w:val="ListLabel 996"/>
    <w:rPr>
      <w:rFonts w:cs="Symbol"/>
      <w:lang w:val="be-BY" w:bidi="be-BY"/>
    </w:rPr>
  </w:style>
  <w:style w:type="character" w:customStyle="1" w:styleId="ListLabel997">
    <w:name w:val="ListLabel 997"/>
    <w:rPr>
      <w:rFonts w:cs="Symbol"/>
      <w:lang w:val="be-BY" w:bidi="be-BY"/>
    </w:rPr>
  </w:style>
  <w:style w:type="character" w:customStyle="1" w:styleId="ListLabel998">
    <w:name w:val="ListLabel 998"/>
    <w:rPr>
      <w:rFonts w:cs="Symbol"/>
      <w:lang w:val="be-BY" w:bidi="be-BY"/>
    </w:rPr>
  </w:style>
  <w:style w:type="character" w:customStyle="1" w:styleId="ListLabel999">
    <w:name w:val="ListLabel 999"/>
    <w:rPr>
      <w:rFonts w:cs="Symbol"/>
      <w:lang w:val="be-BY" w:bidi="be-BY"/>
    </w:rPr>
  </w:style>
  <w:style w:type="character" w:customStyle="1" w:styleId="ListLabel1000">
    <w:name w:val="ListLabel 1000"/>
    <w:rPr>
      <w:rFonts w:eastAsia="Times New Roman" w:cs="Times New Roman"/>
      <w:spacing w:val="0"/>
      <w:w w:val="99"/>
      <w:sz w:val="20"/>
      <w:szCs w:val="20"/>
      <w:lang w:val="be-BY" w:bidi="be-BY"/>
    </w:rPr>
  </w:style>
  <w:style w:type="character" w:customStyle="1" w:styleId="ListLabel1001">
    <w:name w:val="ListLabel 1001"/>
    <w:rPr>
      <w:rFonts w:cs="Symbol"/>
      <w:lang w:val="be-BY" w:bidi="be-BY"/>
    </w:rPr>
  </w:style>
  <w:style w:type="character" w:customStyle="1" w:styleId="ListLabel1002">
    <w:name w:val="ListLabel 1002"/>
    <w:rPr>
      <w:rFonts w:cs="Symbol"/>
      <w:lang w:val="be-BY" w:bidi="be-BY"/>
    </w:rPr>
  </w:style>
  <w:style w:type="character" w:customStyle="1" w:styleId="ListLabel1003">
    <w:name w:val="ListLabel 1003"/>
    <w:rPr>
      <w:rFonts w:cs="Symbol"/>
      <w:lang w:val="be-BY" w:bidi="be-BY"/>
    </w:rPr>
  </w:style>
  <w:style w:type="character" w:customStyle="1" w:styleId="ListLabel1004">
    <w:name w:val="ListLabel 1004"/>
    <w:rPr>
      <w:rFonts w:cs="Symbol"/>
      <w:lang w:val="be-BY" w:bidi="be-BY"/>
    </w:rPr>
  </w:style>
  <w:style w:type="character" w:customStyle="1" w:styleId="ListLabel1005">
    <w:name w:val="ListLabel 1005"/>
    <w:rPr>
      <w:rFonts w:cs="Symbol"/>
      <w:lang w:val="be-BY" w:bidi="be-BY"/>
    </w:rPr>
  </w:style>
  <w:style w:type="character" w:customStyle="1" w:styleId="ListLabel1006">
    <w:name w:val="ListLabel 1006"/>
    <w:rPr>
      <w:rFonts w:cs="Symbol"/>
      <w:lang w:val="be-BY" w:bidi="be-BY"/>
    </w:rPr>
  </w:style>
  <w:style w:type="character" w:customStyle="1" w:styleId="ListLabel1007">
    <w:name w:val="ListLabel 1007"/>
    <w:rPr>
      <w:rFonts w:cs="Symbol"/>
      <w:lang w:val="be-BY" w:bidi="be-BY"/>
    </w:rPr>
  </w:style>
  <w:style w:type="character" w:customStyle="1" w:styleId="ListLabel1008">
    <w:name w:val="ListLabel 1008"/>
    <w:rPr>
      <w:rFonts w:cs="Symbol"/>
      <w:lang w:val="be-BY" w:bidi="be-BY"/>
    </w:rPr>
  </w:style>
  <w:style w:type="character" w:customStyle="1" w:styleId="ListLabel1009">
    <w:name w:val="ListLabel 1009"/>
    <w:rPr>
      <w:rFonts w:eastAsia="Times New Roman" w:cs="Times New Roman"/>
      <w:spacing w:val="0"/>
      <w:w w:val="99"/>
      <w:sz w:val="20"/>
      <w:szCs w:val="20"/>
      <w:lang w:val="be-BY" w:bidi="be-BY"/>
    </w:rPr>
  </w:style>
  <w:style w:type="character" w:customStyle="1" w:styleId="ListLabel1010">
    <w:name w:val="ListLabel 1010"/>
    <w:rPr>
      <w:rFonts w:cs="Symbol"/>
      <w:lang w:val="be-BY" w:bidi="be-BY"/>
    </w:rPr>
  </w:style>
  <w:style w:type="character" w:customStyle="1" w:styleId="ListLabel1011">
    <w:name w:val="ListLabel 1011"/>
    <w:rPr>
      <w:rFonts w:cs="Symbol"/>
      <w:lang w:val="be-BY" w:bidi="be-BY"/>
    </w:rPr>
  </w:style>
  <w:style w:type="character" w:customStyle="1" w:styleId="ListLabel1012">
    <w:name w:val="ListLabel 1012"/>
    <w:rPr>
      <w:rFonts w:cs="Symbol"/>
      <w:lang w:val="be-BY" w:bidi="be-BY"/>
    </w:rPr>
  </w:style>
  <w:style w:type="character" w:customStyle="1" w:styleId="ListLabel1013">
    <w:name w:val="ListLabel 1013"/>
    <w:rPr>
      <w:rFonts w:cs="Symbol"/>
      <w:lang w:val="be-BY" w:bidi="be-BY"/>
    </w:rPr>
  </w:style>
  <w:style w:type="character" w:customStyle="1" w:styleId="ListLabel1014">
    <w:name w:val="ListLabel 1014"/>
    <w:rPr>
      <w:rFonts w:cs="Symbol"/>
      <w:lang w:val="be-BY" w:bidi="be-BY"/>
    </w:rPr>
  </w:style>
  <w:style w:type="character" w:customStyle="1" w:styleId="ListLabel1015">
    <w:name w:val="ListLabel 1015"/>
    <w:rPr>
      <w:rFonts w:cs="Symbol"/>
      <w:lang w:val="be-BY" w:bidi="be-BY"/>
    </w:rPr>
  </w:style>
  <w:style w:type="character" w:customStyle="1" w:styleId="ListLabel1016">
    <w:name w:val="ListLabel 1016"/>
    <w:rPr>
      <w:rFonts w:cs="Symbol"/>
      <w:lang w:val="be-BY" w:bidi="be-BY"/>
    </w:rPr>
  </w:style>
  <w:style w:type="character" w:customStyle="1" w:styleId="ListLabel1017">
    <w:name w:val="ListLabel 1017"/>
    <w:rPr>
      <w:rFonts w:cs="Symbol"/>
      <w:lang w:val="be-BY" w:bidi="be-BY"/>
    </w:rPr>
  </w:style>
  <w:style w:type="character" w:customStyle="1" w:styleId="ListLabel1018">
    <w:name w:val="ListLabel 1018"/>
    <w:rPr>
      <w:rFonts w:eastAsia="Times New Roman" w:cs="Times New Roman"/>
      <w:spacing w:val="0"/>
      <w:w w:val="99"/>
      <w:sz w:val="20"/>
      <w:szCs w:val="20"/>
      <w:lang w:val="be-BY" w:bidi="be-BY"/>
    </w:rPr>
  </w:style>
  <w:style w:type="character" w:customStyle="1" w:styleId="ListLabel1019">
    <w:name w:val="ListLabel 1019"/>
    <w:rPr>
      <w:rFonts w:cs="Symbol"/>
      <w:lang w:val="be-BY" w:bidi="be-BY"/>
    </w:rPr>
  </w:style>
  <w:style w:type="character" w:customStyle="1" w:styleId="ListLabel1020">
    <w:name w:val="ListLabel 1020"/>
    <w:rPr>
      <w:rFonts w:cs="Symbol"/>
      <w:lang w:val="be-BY" w:bidi="be-BY"/>
    </w:rPr>
  </w:style>
  <w:style w:type="character" w:customStyle="1" w:styleId="ListLabel1021">
    <w:name w:val="ListLabel 1021"/>
    <w:rPr>
      <w:rFonts w:cs="Symbol"/>
      <w:lang w:val="be-BY" w:bidi="be-BY"/>
    </w:rPr>
  </w:style>
  <w:style w:type="character" w:customStyle="1" w:styleId="ListLabel1022">
    <w:name w:val="ListLabel 1022"/>
    <w:rPr>
      <w:rFonts w:cs="Symbol"/>
      <w:lang w:val="be-BY" w:bidi="be-BY"/>
    </w:rPr>
  </w:style>
  <w:style w:type="character" w:customStyle="1" w:styleId="ListLabel1023">
    <w:name w:val="ListLabel 1023"/>
    <w:rPr>
      <w:rFonts w:cs="Symbol"/>
      <w:lang w:val="be-BY" w:bidi="be-BY"/>
    </w:rPr>
  </w:style>
  <w:style w:type="character" w:customStyle="1" w:styleId="ListLabel1024">
    <w:name w:val="ListLabel 1024"/>
    <w:rPr>
      <w:rFonts w:cs="Symbol"/>
      <w:lang w:val="be-BY" w:bidi="be-BY"/>
    </w:rPr>
  </w:style>
  <w:style w:type="character" w:customStyle="1" w:styleId="ListLabel1025">
    <w:name w:val="ListLabel 1025"/>
    <w:rPr>
      <w:rFonts w:cs="Symbol"/>
      <w:lang w:val="be-BY" w:bidi="be-BY"/>
    </w:rPr>
  </w:style>
  <w:style w:type="character" w:customStyle="1" w:styleId="ListLabel1026">
    <w:name w:val="ListLabel 1026"/>
    <w:rPr>
      <w:rFonts w:cs="Symbol"/>
      <w:lang w:val="be-BY" w:bidi="be-BY"/>
    </w:rPr>
  </w:style>
  <w:style w:type="character" w:customStyle="1" w:styleId="ListLabel1027">
    <w:name w:val="ListLabel 1027"/>
    <w:rPr>
      <w:rFonts w:eastAsia="Times New Roman" w:cs="Times New Roman"/>
      <w:spacing w:val="0"/>
      <w:w w:val="99"/>
      <w:sz w:val="20"/>
      <w:szCs w:val="20"/>
      <w:lang w:val="be-BY" w:bidi="be-BY"/>
    </w:rPr>
  </w:style>
  <w:style w:type="character" w:customStyle="1" w:styleId="ListLabel1028">
    <w:name w:val="ListLabel 1028"/>
    <w:rPr>
      <w:rFonts w:cs="Symbol"/>
      <w:lang w:val="be-BY" w:bidi="be-BY"/>
    </w:rPr>
  </w:style>
  <w:style w:type="character" w:customStyle="1" w:styleId="ListLabel1029">
    <w:name w:val="ListLabel 1029"/>
    <w:rPr>
      <w:rFonts w:cs="Symbol"/>
      <w:lang w:val="be-BY" w:bidi="be-BY"/>
    </w:rPr>
  </w:style>
  <w:style w:type="character" w:customStyle="1" w:styleId="ListLabel1030">
    <w:name w:val="ListLabel 1030"/>
    <w:rPr>
      <w:rFonts w:cs="Symbol"/>
      <w:lang w:val="be-BY" w:bidi="be-BY"/>
    </w:rPr>
  </w:style>
  <w:style w:type="character" w:customStyle="1" w:styleId="ListLabel1031">
    <w:name w:val="ListLabel 1031"/>
    <w:rPr>
      <w:rFonts w:cs="Symbol"/>
      <w:lang w:val="be-BY" w:bidi="be-BY"/>
    </w:rPr>
  </w:style>
  <w:style w:type="character" w:customStyle="1" w:styleId="ListLabel1032">
    <w:name w:val="ListLabel 1032"/>
    <w:rPr>
      <w:rFonts w:cs="Symbol"/>
      <w:lang w:val="be-BY" w:bidi="be-BY"/>
    </w:rPr>
  </w:style>
  <w:style w:type="character" w:customStyle="1" w:styleId="ListLabel1033">
    <w:name w:val="ListLabel 1033"/>
    <w:rPr>
      <w:rFonts w:cs="Symbol"/>
      <w:lang w:val="be-BY" w:bidi="be-BY"/>
    </w:rPr>
  </w:style>
  <w:style w:type="character" w:customStyle="1" w:styleId="ListLabel1034">
    <w:name w:val="ListLabel 1034"/>
    <w:rPr>
      <w:rFonts w:cs="Symbol"/>
      <w:lang w:val="be-BY" w:bidi="be-BY"/>
    </w:rPr>
  </w:style>
  <w:style w:type="character" w:customStyle="1" w:styleId="ListLabel1035">
    <w:name w:val="ListLabel 1035"/>
    <w:rPr>
      <w:rFonts w:cs="Symbol"/>
      <w:lang w:val="be-BY" w:bidi="be-BY"/>
    </w:rPr>
  </w:style>
  <w:style w:type="character" w:customStyle="1" w:styleId="ListLabel1036">
    <w:name w:val="ListLabel 1036"/>
    <w:rPr>
      <w:rFonts w:eastAsia="Times New Roman" w:cs="Times New Roman"/>
      <w:spacing w:val="0"/>
      <w:w w:val="99"/>
      <w:sz w:val="20"/>
      <w:szCs w:val="20"/>
      <w:lang w:val="be-BY" w:bidi="be-BY"/>
    </w:rPr>
  </w:style>
  <w:style w:type="character" w:customStyle="1" w:styleId="ListLabel1037">
    <w:name w:val="ListLabel 1037"/>
    <w:rPr>
      <w:rFonts w:cs="Symbol"/>
      <w:lang w:val="be-BY" w:bidi="be-BY"/>
    </w:rPr>
  </w:style>
  <w:style w:type="character" w:customStyle="1" w:styleId="ListLabel1038">
    <w:name w:val="ListLabel 1038"/>
    <w:rPr>
      <w:rFonts w:cs="Symbol"/>
      <w:lang w:val="be-BY" w:bidi="be-BY"/>
    </w:rPr>
  </w:style>
  <w:style w:type="character" w:customStyle="1" w:styleId="ListLabel1039">
    <w:name w:val="ListLabel 1039"/>
    <w:rPr>
      <w:rFonts w:cs="Symbol"/>
      <w:lang w:val="be-BY" w:bidi="be-BY"/>
    </w:rPr>
  </w:style>
  <w:style w:type="character" w:customStyle="1" w:styleId="ListLabel1040">
    <w:name w:val="ListLabel 1040"/>
    <w:rPr>
      <w:rFonts w:cs="Symbol"/>
      <w:lang w:val="be-BY" w:bidi="be-BY"/>
    </w:rPr>
  </w:style>
  <w:style w:type="character" w:customStyle="1" w:styleId="ListLabel1041">
    <w:name w:val="ListLabel 1041"/>
    <w:rPr>
      <w:rFonts w:cs="Symbol"/>
      <w:lang w:val="be-BY" w:bidi="be-BY"/>
    </w:rPr>
  </w:style>
  <w:style w:type="character" w:customStyle="1" w:styleId="ListLabel1042">
    <w:name w:val="ListLabel 1042"/>
    <w:rPr>
      <w:rFonts w:cs="Symbol"/>
      <w:lang w:val="be-BY" w:bidi="be-BY"/>
    </w:rPr>
  </w:style>
  <w:style w:type="character" w:customStyle="1" w:styleId="ListLabel1043">
    <w:name w:val="ListLabel 1043"/>
    <w:rPr>
      <w:rFonts w:cs="Symbol"/>
      <w:lang w:val="be-BY" w:bidi="be-BY"/>
    </w:rPr>
  </w:style>
  <w:style w:type="character" w:customStyle="1" w:styleId="ListLabel1044">
    <w:name w:val="ListLabel 1044"/>
    <w:rPr>
      <w:rFonts w:cs="Symbol"/>
      <w:lang w:val="be-BY" w:bidi="be-BY"/>
    </w:rPr>
  </w:style>
  <w:style w:type="character" w:customStyle="1" w:styleId="ListLabel1045">
    <w:name w:val="ListLabel 1045"/>
    <w:rPr>
      <w:rFonts w:eastAsia="Times New Roman" w:cs="Times New Roman"/>
      <w:spacing w:val="0"/>
      <w:w w:val="99"/>
      <w:sz w:val="20"/>
      <w:szCs w:val="20"/>
      <w:lang w:val="be-BY" w:bidi="be-BY"/>
    </w:rPr>
  </w:style>
  <w:style w:type="character" w:customStyle="1" w:styleId="ListLabel1046">
    <w:name w:val="ListLabel 1046"/>
    <w:rPr>
      <w:rFonts w:cs="Symbol"/>
      <w:lang w:val="be-BY" w:bidi="be-BY"/>
    </w:rPr>
  </w:style>
  <w:style w:type="character" w:customStyle="1" w:styleId="ListLabel1047">
    <w:name w:val="ListLabel 1047"/>
    <w:rPr>
      <w:rFonts w:cs="Symbol"/>
      <w:lang w:val="be-BY" w:bidi="be-BY"/>
    </w:rPr>
  </w:style>
  <w:style w:type="character" w:customStyle="1" w:styleId="ListLabel1048">
    <w:name w:val="ListLabel 1048"/>
    <w:rPr>
      <w:rFonts w:cs="Symbol"/>
      <w:lang w:val="be-BY" w:bidi="be-BY"/>
    </w:rPr>
  </w:style>
  <w:style w:type="character" w:customStyle="1" w:styleId="ListLabel1049">
    <w:name w:val="ListLabel 1049"/>
    <w:rPr>
      <w:rFonts w:cs="Symbol"/>
      <w:lang w:val="be-BY" w:bidi="be-BY"/>
    </w:rPr>
  </w:style>
  <w:style w:type="character" w:customStyle="1" w:styleId="ListLabel1050">
    <w:name w:val="ListLabel 1050"/>
    <w:rPr>
      <w:rFonts w:cs="Symbol"/>
      <w:lang w:val="be-BY" w:bidi="be-BY"/>
    </w:rPr>
  </w:style>
  <w:style w:type="character" w:customStyle="1" w:styleId="ListLabel1051">
    <w:name w:val="ListLabel 1051"/>
    <w:rPr>
      <w:rFonts w:cs="Symbol"/>
      <w:lang w:val="be-BY" w:bidi="be-BY"/>
    </w:rPr>
  </w:style>
  <w:style w:type="character" w:customStyle="1" w:styleId="ListLabel1052">
    <w:name w:val="ListLabel 1052"/>
    <w:rPr>
      <w:rFonts w:cs="Symbol"/>
      <w:lang w:val="be-BY" w:bidi="be-BY"/>
    </w:rPr>
  </w:style>
  <w:style w:type="character" w:customStyle="1" w:styleId="ListLabel1053">
    <w:name w:val="ListLabel 1053"/>
    <w:rPr>
      <w:rFonts w:cs="Symbol"/>
      <w:lang w:val="be-BY" w:bidi="be-BY"/>
    </w:rPr>
  </w:style>
  <w:style w:type="character" w:customStyle="1" w:styleId="ListLabel1054">
    <w:name w:val="ListLabel 1054"/>
    <w:rPr>
      <w:rFonts w:eastAsia="Times New Roman" w:cs="Times New Roman"/>
      <w:spacing w:val="0"/>
      <w:w w:val="99"/>
      <w:sz w:val="20"/>
      <w:szCs w:val="20"/>
      <w:lang w:val="be-BY" w:bidi="be-BY"/>
    </w:rPr>
  </w:style>
  <w:style w:type="character" w:customStyle="1" w:styleId="ListLabel1055">
    <w:name w:val="ListLabel 1055"/>
    <w:rPr>
      <w:rFonts w:cs="Symbol"/>
      <w:lang w:val="be-BY" w:bidi="be-BY"/>
    </w:rPr>
  </w:style>
  <w:style w:type="character" w:customStyle="1" w:styleId="ListLabel1056">
    <w:name w:val="ListLabel 1056"/>
    <w:rPr>
      <w:rFonts w:cs="Symbol"/>
      <w:lang w:val="be-BY" w:bidi="be-BY"/>
    </w:rPr>
  </w:style>
  <w:style w:type="character" w:customStyle="1" w:styleId="ListLabel1057">
    <w:name w:val="ListLabel 1057"/>
    <w:rPr>
      <w:rFonts w:cs="Symbol"/>
      <w:lang w:val="be-BY" w:bidi="be-BY"/>
    </w:rPr>
  </w:style>
  <w:style w:type="character" w:customStyle="1" w:styleId="ListLabel1058">
    <w:name w:val="ListLabel 1058"/>
    <w:rPr>
      <w:rFonts w:cs="Symbol"/>
      <w:lang w:val="be-BY" w:bidi="be-BY"/>
    </w:rPr>
  </w:style>
  <w:style w:type="character" w:customStyle="1" w:styleId="ListLabel1059">
    <w:name w:val="ListLabel 1059"/>
    <w:rPr>
      <w:rFonts w:cs="Symbol"/>
      <w:lang w:val="be-BY" w:bidi="be-BY"/>
    </w:rPr>
  </w:style>
  <w:style w:type="character" w:customStyle="1" w:styleId="ListLabel1060">
    <w:name w:val="ListLabel 1060"/>
    <w:rPr>
      <w:rFonts w:cs="Symbol"/>
      <w:lang w:val="be-BY" w:bidi="be-BY"/>
    </w:rPr>
  </w:style>
  <w:style w:type="character" w:customStyle="1" w:styleId="ListLabel1061">
    <w:name w:val="ListLabel 1061"/>
    <w:rPr>
      <w:rFonts w:cs="Symbol"/>
      <w:lang w:val="be-BY" w:bidi="be-BY"/>
    </w:rPr>
  </w:style>
  <w:style w:type="character" w:customStyle="1" w:styleId="ListLabel1062">
    <w:name w:val="ListLabel 1062"/>
    <w:rPr>
      <w:rFonts w:cs="Symbol"/>
      <w:lang w:val="be-BY" w:bidi="be-BY"/>
    </w:rPr>
  </w:style>
  <w:style w:type="character" w:customStyle="1" w:styleId="ListLabel1063">
    <w:name w:val="ListLabel 1063"/>
    <w:rPr>
      <w:rFonts w:eastAsia="Times New Roman" w:cs="Times New Roman"/>
      <w:spacing w:val="0"/>
      <w:w w:val="99"/>
      <w:sz w:val="20"/>
      <w:szCs w:val="20"/>
      <w:lang w:val="be-BY" w:bidi="be-BY"/>
    </w:rPr>
  </w:style>
  <w:style w:type="character" w:customStyle="1" w:styleId="ListLabel1064">
    <w:name w:val="ListLabel 1064"/>
    <w:rPr>
      <w:rFonts w:cs="Symbol"/>
      <w:lang w:val="be-BY" w:bidi="be-BY"/>
    </w:rPr>
  </w:style>
  <w:style w:type="character" w:customStyle="1" w:styleId="ListLabel1065">
    <w:name w:val="ListLabel 1065"/>
    <w:rPr>
      <w:rFonts w:cs="Symbol"/>
      <w:lang w:val="be-BY" w:bidi="be-BY"/>
    </w:rPr>
  </w:style>
  <w:style w:type="character" w:customStyle="1" w:styleId="ListLabel1066">
    <w:name w:val="ListLabel 1066"/>
    <w:rPr>
      <w:rFonts w:cs="Symbol"/>
      <w:lang w:val="be-BY" w:bidi="be-BY"/>
    </w:rPr>
  </w:style>
  <w:style w:type="character" w:customStyle="1" w:styleId="ListLabel1067">
    <w:name w:val="ListLabel 1067"/>
    <w:rPr>
      <w:rFonts w:cs="Symbol"/>
      <w:lang w:val="be-BY" w:bidi="be-BY"/>
    </w:rPr>
  </w:style>
  <w:style w:type="character" w:customStyle="1" w:styleId="ListLabel1068">
    <w:name w:val="ListLabel 1068"/>
    <w:rPr>
      <w:rFonts w:cs="Symbol"/>
      <w:lang w:val="be-BY" w:bidi="be-BY"/>
    </w:rPr>
  </w:style>
  <w:style w:type="character" w:customStyle="1" w:styleId="ListLabel1069">
    <w:name w:val="ListLabel 1069"/>
    <w:rPr>
      <w:rFonts w:cs="Symbol"/>
      <w:lang w:val="be-BY" w:bidi="be-BY"/>
    </w:rPr>
  </w:style>
  <w:style w:type="character" w:customStyle="1" w:styleId="ListLabel1070">
    <w:name w:val="ListLabel 1070"/>
    <w:rPr>
      <w:rFonts w:cs="Symbol"/>
      <w:lang w:val="be-BY" w:bidi="be-BY"/>
    </w:rPr>
  </w:style>
  <w:style w:type="character" w:customStyle="1" w:styleId="ListLabel1071">
    <w:name w:val="ListLabel 1071"/>
    <w:rPr>
      <w:rFonts w:cs="Symbol"/>
      <w:lang w:val="be-BY" w:bidi="be-BY"/>
    </w:rPr>
  </w:style>
  <w:style w:type="character" w:customStyle="1" w:styleId="ListLabel1072">
    <w:name w:val="ListLabel 1072"/>
    <w:rPr>
      <w:rFonts w:eastAsia="Times New Roman" w:cs="Times New Roman"/>
      <w:spacing w:val="0"/>
      <w:w w:val="99"/>
      <w:sz w:val="20"/>
      <w:szCs w:val="20"/>
      <w:lang w:val="be-BY" w:bidi="be-BY"/>
    </w:rPr>
  </w:style>
  <w:style w:type="character" w:customStyle="1" w:styleId="ListLabel1073">
    <w:name w:val="ListLabel 1073"/>
    <w:rPr>
      <w:rFonts w:cs="Symbol"/>
      <w:lang w:val="be-BY" w:bidi="be-BY"/>
    </w:rPr>
  </w:style>
  <w:style w:type="character" w:customStyle="1" w:styleId="ListLabel1074">
    <w:name w:val="ListLabel 1074"/>
    <w:rPr>
      <w:rFonts w:cs="Symbol"/>
      <w:lang w:val="be-BY" w:bidi="be-BY"/>
    </w:rPr>
  </w:style>
  <w:style w:type="character" w:customStyle="1" w:styleId="ListLabel1075">
    <w:name w:val="ListLabel 1075"/>
    <w:rPr>
      <w:rFonts w:cs="Symbol"/>
      <w:lang w:val="be-BY" w:bidi="be-BY"/>
    </w:rPr>
  </w:style>
  <w:style w:type="character" w:customStyle="1" w:styleId="ListLabel1076">
    <w:name w:val="ListLabel 1076"/>
    <w:rPr>
      <w:rFonts w:cs="Symbol"/>
      <w:lang w:val="be-BY" w:bidi="be-BY"/>
    </w:rPr>
  </w:style>
  <w:style w:type="character" w:customStyle="1" w:styleId="ListLabel1077">
    <w:name w:val="ListLabel 1077"/>
    <w:rPr>
      <w:rFonts w:cs="Symbol"/>
      <w:lang w:val="be-BY" w:bidi="be-BY"/>
    </w:rPr>
  </w:style>
  <w:style w:type="character" w:customStyle="1" w:styleId="ListLabel1078">
    <w:name w:val="ListLabel 1078"/>
    <w:rPr>
      <w:rFonts w:cs="Symbol"/>
      <w:lang w:val="be-BY" w:bidi="be-BY"/>
    </w:rPr>
  </w:style>
  <w:style w:type="character" w:customStyle="1" w:styleId="ListLabel1079">
    <w:name w:val="ListLabel 1079"/>
    <w:rPr>
      <w:rFonts w:cs="Symbol"/>
      <w:lang w:val="be-BY" w:bidi="be-BY"/>
    </w:rPr>
  </w:style>
  <w:style w:type="character" w:customStyle="1" w:styleId="ListLabel1080">
    <w:name w:val="ListLabel 1080"/>
    <w:rPr>
      <w:rFonts w:cs="Symbol"/>
      <w:lang w:val="be-BY" w:bidi="be-BY"/>
    </w:rPr>
  </w:style>
  <w:style w:type="character" w:customStyle="1" w:styleId="ListLabel1081">
    <w:name w:val="ListLabel 1081"/>
    <w:rPr>
      <w:rFonts w:eastAsia="Times New Roman" w:cs="Times New Roman"/>
      <w:spacing w:val="0"/>
      <w:w w:val="99"/>
      <w:sz w:val="20"/>
      <w:szCs w:val="20"/>
      <w:lang w:val="be-BY" w:bidi="be-BY"/>
    </w:rPr>
  </w:style>
  <w:style w:type="character" w:customStyle="1" w:styleId="ListLabel1082">
    <w:name w:val="ListLabel 1082"/>
    <w:rPr>
      <w:rFonts w:cs="Symbol"/>
      <w:lang w:val="be-BY" w:bidi="be-BY"/>
    </w:rPr>
  </w:style>
  <w:style w:type="character" w:customStyle="1" w:styleId="ListLabel1083">
    <w:name w:val="ListLabel 1083"/>
    <w:rPr>
      <w:rFonts w:cs="Symbol"/>
      <w:lang w:val="be-BY" w:bidi="be-BY"/>
    </w:rPr>
  </w:style>
  <w:style w:type="character" w:customStyle="1" w:styleId="ListLabel1084">
    <w:name w:val="ListLabel 1084"/>
    <w:rPr>
      <w:rFonts w:cs="Symbol"/>
      <w:lang w:val="be-BY" w:bidi="be-BY"/>
    </w:rPr>
  </w:style>
  <w:style w:type="character" w:customStyle="1" w:styleId="ListLabel1085">
    <w:name w:val="ListLabel 1085"/>
    <w:rPr>
      <w:rFonts w:cs="Symbol"/>
      <w:lang w:val="be-BY" w:bidi="be-BY"/>
    </w:rPr>
  </w:style>
  <w:style w:type="character" w:customStyle="1" w:styleId="ListLabel1086">
    <w:name w:val="ListLabel 1086"/>
    <w:rPr>
      <w:rFonts w:cs="Symbol"/>
      <w:lang w:val="be-BY" w:bidi="be-BY"/>
    </w:rPr>
  </w:style>
  <w:style w:type="character" w:customStyle="1" w:styleId="ListLabel1087">
    <w:name w:val="ListLabel 1087"/>
    <w:rPr>
      <w:rFonts w:cs="Symbol"/>
      <w:lang w:val="be-BY" w:bidi="be-BY"/>
    </w:rPr>
  </w:style>
  <w:style w:type="character" w:customStyle="1" w:styleId="ListLabel1088">
    <w:name w:val="ListLabel 1088"/>
    <w:rPr>
      <w:rFonts w:cs="Symbol"/>
      <w:lang w:val="be-BY" w:bidi="be-BY"/>
    </w:rPr>
  </w:style>
  <w:style w:type="character" w:customStyle="1" w:styleId="ListLabel1089">
    <w:name w:val="ListLabel 1089"/>
    <w:rPr>
      <w:rFonts w:cs="Symbol"/>
      <w:lang w:val="be-BY" w:bidi="be-BY"/>
    </w:rPr>
  </w:style>
  <w:style w:type="character" w:customStyle="1" w:styleId="ListLabel1090">
    <w:name w:val="ListLabel 1090"/>
    <w:rPr>
      <w:rFonts w:eastAsia="Times New Roman" w:cs="Times New Roman"/>
      <w:spacing w:val="0"/>
      <w:w w:val="99"/>
      <w:sz w:val="20"/>
      <w:szCs w:val="20"/>
      <w:lang w:val="be-BY" w:bidi="be-BY"/>
    </w:rPr>
  </w:style>
  <w:style w:type="character" w:customStyle="1" w:styleId="ListLabel1091">
    <w:name w:val="ListLabel 1091"/>
    <w:rPr>
      <w:rFonts w:cs="Symbol"/>
      <w:lang w:val="be-BY" w:bidi="be-BY"/>
    </w:rPr>
  </w:style>
  <w:style w:type="character" w:customStyle="1" w:styleId="ListLabel1092">
    <w:name w:val="ListLabel 1092"/>
    <w:rPr>
      <w:rFonts w:cs="Symbol"/>
      <w:lang w:val="be-BY" w:bidi="be-BY"/>
    </w:rPr>
  </w:style>
  <w:style w:type="character" w:customStyle="1" w:styleId="ListLabel1093">
    <w:name w:val="ListLabel 1093"/>
    <w:rPr>
      <w:rFonts w:cs="Symbol"/>
      <w:lang w:val="be-BY" w:bidi="be-BY"/>
    </w:rPr>
  </w:style>
  <w:style w:type="character" w:customStyle="1" w:styleId="ListLabel1094">
    <w:name w:val="ListLabel 1094"/>
    <w:rPr>
      <w:rFonts w:cs="Symbol"/>
      <w:lang w:val="be-BY" w:bidi="be-BY"/>
    </w:rPr>
  </w:style>
  <w:style w:type="character" w:customStyle="1" w:styleId="ListLabel1095">
    <w:name w:val="ListLabel 1095"/>
    <w:rPr>
      <w:rFonts w:cs="Symbol"/>
      <w:lang w:val="be-BY" w:bidi="be-BY"/>
    </w:rPr>
  </w:style>
  <w:style w:type="character" w:customStyle="1" w:styleId="ListLabel1096">
    <w:name w:val="ListLabel 1096"/>
    <w:rPr>
      <w:rFonts w:cs="Symbol"/>
      <w:lang w:val="be-BY" w:bidi="be-BY"/>
    </w:rPr>
  </w:style>
  <w:style w:type="character" w:customStyle="1" w:styleId="ListLabel1097">
    <w:name w:val="ListLabel 1097"/>
    <w:rPr>
      <w:rFonts w:cs="Symbol"/>
      <w:lang w:val="be-BY" w:bidi="be-BY"/>
    </w:rPr>
  </w:style>
  <w:style w:type="character" w:customStyle="1" w:styleId="ListLabel1098">
    <w:name w:val="ListLabel 1098"/>
    <w:rPr>
      <w:rFonts w:cs="Symbol"/>
      <w:lang w:val="be-BY" w:bidi="be-BY"/>
    </w:rPr>
  </w:style>
  <w:style w:type="character" w:customStyle="1" w:styleId="ListLabel1099">
    <w:name w:val="ListLabel 1099"/>
    <w:rPr>
      <w:rFonts w:eastAsia="Times New Roman" w:cs="Times New Roman"/>
      <w:spacing w:val="0"/>
      <w:w w:val="99"/>
      <w:sz w:val="20"/>
      <w:szCs w:val="20"/>
      <w:lang w:val="be-BY" w:bidi="be-BY"/>
    </w:rPr>
  </w:style>
  <w:style w:type="character" w:customStyle="1" w:styleId="ListLabel1100">
    <w:name w:val="ListLabel 1100"/>
    <w:rPr>
      <w:rFonts w:cs="Symbol"/>
      <w:lang w:val="be-BY" w:bidi="be-BY"/>
    </w:rPr>
  </w:style>
  <w:style w:type="character" w:customStyle="1" w:styleId="ListLabel1101">
    <w:name w:val="ListLabel 1101"/>
    <w:rPr>
      <w:rFonts w:cs="Symbol"/>
      <w:lang w:val="be-BY" w:bidi="be-BY"/>
    </w:rPr>
  </w:style>
  <w:style w:type="character" w:customStyle="1" w:styleId="ListLabel1102">
    <w:name w:val="ListLabel 1102"/>
    <w:rPr>
      <w:rFonts w:cs="Symbol"/>
      <w:lang w:val="be-BY" w:bidi="be-BY"/>
    </w:rPr>
  </w:style>
  <w:style w:type="character" w:customStyle="1" w:styleId="ListLabel1103">
    <w:name w:val="ListLabel 1103"/>
    <w:rPr>
      <w:rFonts w:cs="Symbol"/>
      <w:lang w:val="be-BY" w:bidi="be-BY"/>
    </w:rPr>
  </w:style>
  <w:style w:type="character" w:customStyle="1" w:styleId="ListLabel1104">
    <w:name w:val="ListLabel 1104"/>
    <w:rPr>
      <w:rFonts w:cs="Symbol"/>
      <w:lang w:val="be-BY" w:bidi="be-BY"/>
    </w:rPr>
  </w:style>
  <w:style w:type="character" w:customStyle="1" w:styleId="ListLabel1105">
    <w:name w:val="ListLabel 1105"/>
    <w:rPr>
      <w:rFonts w:cs="Symbol"/>
      <w:lang w:val="be-BY" w:bidi="be-BY"/>
    </w:rPr>
  </w:style>
  <w:style w:type="character" w:customStyle="1" w:styleId="ListLabel1106">
    <w:name w:val="ListLabel 1106"/>
    <w:rPr>
      <w:rFonts w:cs="Symbol"/>
      <w:lang w:val="be-BY" w:bidi="be-BY"/>
    </w:rPr>
  </w:style>
  <w:style w:type="character" w:customStyle="1" w:styleId="ListLabel1107">
    <w:name w:val="ListLabel 1107"/>
    <w:rPr>
      <w:rFonts w:cs="Symbol"/>
      <w:lang w:val="be-BY" w:bidi="be-BY"/>
    </w:rPr>
  </w:style>
  <w:style w:type="character" w:customStyle="1" w:styleId="ListLabel1108">
    <w:name w:val="ListLabel 1108"/>
    <w:rPr>
      <w:rFonts w:eastAsia="Times New Roman" w:cs="Times New Roman"/>
      <w:spacing w:val="0"/>
      <w:w w:val="99"/>
      <w:sz w:val="20"/>
      <w:szCs w:val="20"/>
      <w:lang w:val="be-BY" w:bidi="be-BY"/>
    </w:rPr>
  </w:style>
  <w:style w:type="character" w:customStyle="1" w:styleId="ListLabel1109">
    <w:name w:val="ListLabel 1109"/>
    <w:rPr>
      <w:rFonts w:cs="Symbol"/>
      <w:lang w:val="be-BY" w:bidi="be-BY"/>
    </w:rPr>
  </w:style>
  <w:style w:type="character" w:customStyle="1" w:styleId="ListLabel1110">
    <w:name w:val="ListLabel 1110"/>
    <w:rPr>
      <w:rFonts w:cs="Symbol"/>
      <w:lang w:val="be-BY" w:bidi="be-BY"/>
    </w:rPr>
  </w:style>
  <w:style w:type="character" w:customStyle="1" w:styleId="ListLabel1111">
    <w:name w:val="ListLabel 1111"/>
    <w:rPr>
      <w:rFonts w:cs="Symbol"/>
      <w:lang w:val="be-BY" w:bidi="be-BY"/>
    </w:rPr>
  </w:style>
  <w:style w:type="character" w:customStyle="1" w:styleId="ListLabel1112">
    <w:name w:val="ListLabel 1112"/>
    <w:rPr>
      <w:rFonts w:cs="Symbol"/>
      <w:lang w:val="be-BY" w:bidi="be-BY"/>
    </w:rPr>
  </w:style>
  <w:style w:type="character" w:customStyle="1" w:styleId="ListLabel1113">
    <w:name w:val="ListLabel 1113"/>
    <w:rPr>
      <w:rFonts w:cs="Symbol"/>
      <w:lang w:val="be-BY" w:bidi="be-BY"/>
    </w:rPr>
  </w:style>
  <w:style w:type="character" w:customStyle="1" w:styleId="ListLabel1114">
    <w:name w:val="ListLabel 1114"/>
    <w:rPr>
      <w:rFonts w:cs="Symbol"/>
      <w:lang w:val="be-BY" w:bidi="be-BY"/>
    </w:rPr>
  </w:style>
  <w:style w:type="character" w:customStyle="1" w:styleId="ListLabel1115">
    <w:name w:val="ListLabel 1115"/>
    <w:rPr>
      <w:rFonts w:cs="Symbol"/>
      <w:lang w:val="be-BY" w:bidi="be-BY"/>
    </w:rPr>
  </w:style>
  <w:style w:type="character" w:customStyle="1" w:styleId="ListLabel1116">
    <w:name w:val="ListLabel 1116"/>
    <w:rPr>
      <w:rFonts w:cs="Symbol"/>
      <w:lang w:val="be-BY" w:bidi="be-BY"/>
    </w:rPr>
  </w:style>
  <w:style w:type="character" w:customStyle="1" w:styleId="ListLabel1117">
    <w:name w:val="ListLabel 1117"/>
    <w:rPr>
      <w:rFonts w:eastAsia="Times New Roman" w:cs="Times New Roman"/>
      <w:spacing w:val="0"/>
      <w:w w:val="99"/>
      <w:sz w:val="20"/>
      <w:szCs w:val="20"/>
      <w:lang w:val="be-BY" w:bidi="be-BY"/>
    </w:rPr>
  </w:style>
  <w:style w:type="character" w:customStyle="1" w:styleId="ListLabel1118">
    <w:name w:val="ListLabel 1118"/>
    <w:rPr>
      <w:rFonts w:cs="Symbol"/>
      <w:lang w:val="be-BY" w:bidi="be-BY"/>
    </w:rPr>
  </w:style>
  <w:style w:type="character" w:customStyle="1" w:styleId="ListLabel1119">
    <w:name w:val="ListLabel 1119"/>
    <w:rPr>
      <w:rFonts w:cs="Symbol"/>
      <w:lang w:val="be-BY" w:bidi="be-BY"/>
    </w:rPr>
  </w:style>
  <w:style w:type="character" w:customStyle="1" w:styleId="ListLabel1120">
    <w:name w:val="ListLabel 1120"/>
    <w:rPr>
      <w:rFonts w:cs="Symbol"/>
      <w:lang w:val="be-BY" w:bidi="be-BY"/>
    </w:rPr>
  </w:style>
  <w:style w:type="character" w:customStyle="1" w:styleId="ListLabel1121">
    <w:name w:val="ListLabel 1121"/>
    <w:rPr>
      <w:rFonts w:cs="Symbol"/>
      <w:lang w:val="be-BY" w:bidi="be-BY"/>
    </w:rPr>
  </w:style>
  <w:style w:type="character" w:customStyle="1" w:styleId="ListLabel1122">
    <w:name w:val="ListLabel 1122"/>
    <w:rPr>
      <w:rFonts w:cs="Symbol"/>
      <w:lang w:val="be-BY" w:bidi="be-BY"/>
    </w:rPr>
  </w:style>
  <w:style w:type="character" w:customStyle="1" w:styleId="ListLabel1123">
    <w:name w:val="ListLabel 1123"/>
    <w:rPr>
      <w:rFonts w:cs="Symbol"/>
      <w:lang w:val="be-BY" w:bidi="be-BY"/>
    </w:rPr>
  </w:style>
  <w:style w:type="character" w:customStyle="1" w:styleId="ListLabel1124">
    <w:name w:val="ListLabel 1124"/>
    <w:rPr>
      <w:rFonts w:cs="Symbol"/>
      <w:lang w:val="be-BY" w:bidi="be-BY"/>
    </w:rPr>
  </w:style>
  <w:style w:type="character" w:customStyle="1" w:styleId="ListLabel1125">
    <w:name w:val="ListLabel 1125"/>
    <w:rPr>
      <w:rFonts w:cs="Symbol"/>
      <w:lang w:val="be-BY" w:bidi="be-BY"/>
    </w:rPr>
  </w:style>
  <w:style w:type="character" w:customStyle="1" w:styleId="ListLabel1126">
    <w:name w:val="ListLabel 1126"/>
    <w:rPr>
      <w:rFonts w:eastAsia="Times New Roman" w:cs="Times New Roman"/>
      <w:spacing w:val="0"/>
      <w:w w:val="99"/>
      <w:sz w:val="20"/>
      <w:szCs w:val="20"/>
      <w:lang w:val="be-BY" w:bidi="be-BY"/>
    </w:rPr>
  </w:style>
  <w:style w:type="character" w:customStyle="1" w:styleId="ListLabel1127">
    <w:name w:val="ListLabel 1127"/>
    <w:rPr>
      <w:rFonts w:cs="Symbol"/>
      <w:lang w:val="be-BY" w:bidi="be-BY"/>
    </w:rPr>
  </w:style>
  <w:style w:type="character" w:customStyle="1" w:styleId="ListLabel1128">
    <w:name w:val="ListLabel 1128"/>
    <w:rPr>
      <w:rFonts w:cs="Symbol"/>
      <w:lang w:val="be-BY" w:bidi="be-BY"/>
    </w:rPr>
  </w:style>
  <w:style w:type="character" w:customStyle="1" w:styleId="ListLabel1129">
    <w:name w:val="ListLabel 1129"/>
    <w:rPr>
      <w:rFonts w:cs="Symbol"/>
      <w:lang w:val="be-BY" w:bidi="be-BY"/>
    </w:rPr>
  </w:style>
  <w:style w:type="character" w:customStyle="1" w:styleId="ListLabel1130">
    <w:name w:val="ListLabel 1130"/>
    <w:rPr>
      <w:rFonts w:cs="Symbol"/>
      <w:lang w:val="be-BY" w:bidi="be-BY"/>
    </w:rPr>
  </w:style>
  <w:style w:type="character" w:customStyle="1" w:styleId="ListLabel1131">
    <w:name w:val="ListLabel 1131"/>
    <w:rPr>
      <w:rFonts w:cs="Symbol"/>
      <w:lang w:val="be-BY" w:bidi="be-BY"/>
    </w:rPr>
  </w:style>
  <w:style w:type="character" w:customStyle="1" w:styleId="ListLabel1132">
    <w:name w:val="ListLabel 1132"/>
    <w:rPr>
      <w:rFonts w:cs="Symbol"/>
      <w:lang w:val="be-BY" w:bidi="be-BY"/>
    </w:rPr>
  </w:style>
  <w:style w:type="character" w:customStyle="1" w:styleId="ListLabel1133">
    <w:name w:val="ListLabel 1133"/>
    <w:rPr>
      <w:rFonts w:cs="Symbol"/>
      <w:lang w:val="be-BY" w:bidi="be-BY"/>
    </w:rPr>
  </w:style>
  <w:style w:type="character" w:customStyle="1" w:styleId="ListLabel1134">
    <w:name w:val="ListLabel 1134"/>
    <w:rPr>
      <w:rFonts w:cs="Symbol"/>
      <w:lang w:val="be-BY" w:bidi="be-BY"/>
    </w:rPr>
  </w:style>
  <w:style w:type="character" w:customStyle="1" w:styleId="ListLabel1135">
    <w:name w:val="ListLabel 1135"/>
    <w:rPr>
      <w:rFonts w:eastAsia="Times New Roman" w:cs="Times New Roman"/>
      <w:spacing w:val="0"/>
      <w:w w:val="99"/>
      <w:sz w:val="20"/>
      <w:szCs w:val="20"/>
      <w:lang w:val="be-BY" w:bidi="be-BY"/>
    </w:rPr>
  </w:style>
  <w:style w:type="character" w:customStyle="1" w:styleId="ListLabel1136">
    <w:name w:val="ListLabel 1136"/>
    <w:rPr>
      <w:rFonts w:cs="Symbol"/>
      <w:lang w:val="be-BY" w:bidi="be-BY"/>
    </w:rPr>
  </w:style>
  <w:style w:type="character" w:customStyle="1" w:styleId="ListLabel1137">
    <w:name w:val="ListLabel 1137"/>
    <w:rPr>
      <w:rFonts w:cs="Symbol"/>
      <w:lang w:val="be-BY" w:bidi="be-BY"/>
    </w:rPr>
  </w:style>
  <w:style w:type="character" w:customStyle="1" w:styleId="ListLabel1138">
    <w:name w:val="ListLabel 1138"/>
    <w:rPr>
      <w:rFonts w:cs="Symbol"/>
      <w:lang w:val="be-BY" w:bidi="be-BY"/>
    </w:rPr>
  </w:style>
  <w:style w:type="character" w:customStyle="1" w:styleId="ListLabel1139">
    <w:name w:val="ListLabel 1139"/>
    <w:rPr>
      <w:rFonts w:cs="Symbol"/>
      <w:lang w:val="be-BY" w:bidi="be-BY"/>
    </w:rPr>
  </w:style>
  <w:style w:type="character" w:customStyle="1" w:styleId="ListLabel1140">
    <w:name w:val="ListLabel 1140"/>
    <w:rPr>
      <w:rFonts w:cs="Symbol"/>
      <w:lang w:val="be-BY" w:bidi="be-BY"/>
    </w:rPr>
  </w:style>
  <w:style w:type="character" w:customStyle="1" w:styleId="ListLabel1141">
    <w:name w:val="ListLabel 1141"/>
    <w:rPr>
      <w:rFonts w:cs="Symbol"/>
      <w:lang w:val="be-BY" w:bidi="be-BY"/>
    </w:rPr>
  </w:style>
  <w:style w:type="character" w:customStyle="1" w:styleId="ListLabel1142">
    <w:name w:val="ListLabel 1142"/>
    <w:rPr>
      <w:rFonts w:cs="Symbol"/>
      <w:lang w:val="be-BY" w:bidi="be-BY"/>
    </w:rPr>
  </w:style>
  <w:style w:type="character" w:customStyle="1" w:styleId="ListLabel1143">
    <w:name w:val="ListLabel 1143"/>
    <w:rPr>
      <w:rFonts w:cs="Symbol"/>
      <w:lang w:val="be-BY" w:bidi="be-BY"/>
    </w:rPr>
  </w:style>
  <w:style w:type="character" w:customStyle="1" w:styleId="ListLabel1144">
    <w:name w:val="ListLabel 1144"/>
    <w:rPr>
      <w:rFonts w:eastAsia="Times New Roman" w:cs="Times New Roman"/>
      <w:spacing w:val="0"/>
      <w:w w:val="99"/>
      <w:sz w:val="20"/>
      <w:szCs w:val="20"/>
      <w:lang w:val="be-BY" w:bidi="be-BY"/>
    </w:rPr>
  </w:style>
  <w:style w:type="character" w:customStyle="1" w:styleId="ListLabel1145">
    <w:name w:val="ListLabel 1145"/>
    <w:rPr>
      <w:rFonts w:cs="Symbol"/>
      <w:lang w:val="be-BY" w:bidi="be-BY"/>
    </w:rPr>
  </w:style>
  <w:style w:type="character" w:customStyle="1" w:styleId="ListLabel1146">
    <w:name w:val="ListLabel 1146"/>
    <w:rPr>
      <w:rFonts w:cs="Symbol"/>
      <w:lang w:val="be-BY" w:bidi="be-BY"/>
    </w:rPr>
  </w:style>
  <w:style w:type="character" w:customStyle="1" w:styleId="ListLabel1147">
    <w:name w:val="ListLabel 1147"/>
    <w:rPr>
      <w:rFonts w:cs="Symbol"/>
      <w:lang w:val="be-BY" w:bidi="be-BY"/>
    </w:rPr>
  </w:style>
  <w:style w:type="character" w:customStyle="1" w:styleId="ListLabel1148">
    <w:name w:val="ListLabel 1148"/>
    <w:rPr>
      <w:rFonts w:cs="Symbol"/>
      <w:lang w:val="be-BY" w:bidi="be-BY"/>
    </w:rPr>
  </w:style>
  <w:style w:type="character" w:customStyle="1" w:styleId="ListLabel1149">
    <w:name w:val="ListLabel 1149"/>
    <w:rPr>
      <w:rFonts w:cs="Symbol"/>
      <w:lang w:val="be-BY" w:bidi="be-BY"/>
    </w:rPr>
  </w:style>
  <w:style w:type="character" w:customStyle="1" w:styleId="ListLabel1150">
    <w:name w:val="ListLabel 1150"/>
    <w:rPr>
      <w:rFonts w:cs="Symbol"/>
      <w:lang w:val="be-BY" w:bidi="be-BY"/>
    </w:rPr>
  </w:style>
  <w:style w:type="character" w:customStyle="1" w:styleId="ListLabel1151">
    <w:name w:val="ListLabel 1151"/>
    <w:rPr>
      <w:rFonts w:cs="Symbol"/>
      <w:lang w:val="be-BY" w:bidi="be-BY"/>
    </w:rPr>
  </w:style>
  <w:style w:type="character" w:customStyle="1" w:styleId="ListLabel1152">
    <w:name w:val="ListLabel 1152"/>
    <w:rPr>
      <w:rFonts w:cs="Symbol"/>
      <w:lang w:val="be-BY" w:bidi="be-BY"/>
    </w:rPr>
  </w:style>
  <w:style w:type="character" w:customStyle="1" w:styleId="ListLabel1153">
    <w:name w:val="ListLabel 1153"/>
    <w:rPr>
      <w:rFonts w:eastAsia="Times New Roman" w:cs="Times New Roman"/>
      <w:spacing w:val="0"/>
      <w:w w:val="99"/>
      <w:sz w:val="20"/>
      <w:szCs w:val="20"/>
      <w:lang w:val="be-BY" w:bidi="be-BY"/>
    </w:rPr>
  </w:style>
  <w:style w:type="character" w:customStyle="1" w:styleId="ListLabel1154">
    <w:name w:val="ListLabel 1154"/>
    <w:rPr>
      <w:rFonts w:cs="Symbol"/>
      <w:lang w:val="be-BY" w:bidi="be-BY"/>
    </w:rPr>
  </w:style>
  <w:style w:type="character" w:customStyle="1" w:styleId="ListLabel1155">
    <w:name w:val="ListLabel 1155"/>
    <w:rPr>
      <w:rFonts w:cs="Symbol"/>
      <w:lang w:val="be-BY" w:bidi="be-BY"/>
    </w:rPr>
  </w:style>
  <w:style w:type="character" w:customStyle="1" w:styleId="ListLabel1156">
    <w:name w:val="ListLabel 1156"/>
    <w:rPr>
      <w:rFonts w:cs="Symbol"/>
      <w:lang w:val="be-BY" w:bidi="be-BY"/>
    </w:rPr>
  </w:style>
  <w:style w:type="character" w:customStyle="1" w:styleId="ListLabel1157">
    <w:name w:val="ListLabel 1157"/>
    <w:rPr>
      <w:rFonts w:cs="Symbol"/>
      <w:lang w:val="be-BY" w:bidi="be-BY"/>
    </w:rPr>
  </w:style>
  <w:style w:type="character" w:customStyle="1" w:styleId="ListLabel1158">
    <w:name w:val="ListLabel 1158"/>
    <w:rPr>
      <w:rFonts w:cs="Symbol"/>
      <w:lang w:val="be-BY" w:bidi="be-BY"/>
    </w:rPr>
  </w:style>
  <w:style w:type="character" w:customStyle="1" w:styleId="ListLabel1159">
    <w:name w:val="ListLabel 1159"/>
    <w:rPr>
      <w:rFonts w:cs="Symbol"/>
      <w:lang w:val="be-BY" w:bidi="be-BY"/>
    </w:rPr>
  </w:style>
  <w:style w:type="character" w:customStyle="1" w:styleId="ListLabel1160">
    <w:name w:val="ListLabel 1160"/>
    <w:rPr>
      <w:rFonts w:cs="Symbol"/>
      <w:lang w:val="be-BY" w:bidi="be-BY"/>
    </w:rPr>
  </w:style>
  <w:style w:type="character" w:customStyle="1" w:styleId="ListLabel1161">
    <w:name w:val="ListLabel 1161"/>
    <w:rPr>
      <w:rFonts w:cs="Symbol"/>
      <w:lang w:val="be-BY" w:bidi="be-BY"/>
    </w:rPr>
  </w:style>
  <w:style w:type="character" w:customStyle="1" w:styleId="ListLabel1162">
    <w:name w:val="ListLabel 1162"/>
    <w:rPr>
      <w:rFonts w:eastAsia="Times New Roman" w:cs="Times New Roman"/>
      <w:spacing w:val="0"/>
      <w:w w:val="99"/>
      <w:sz w:val="20"/>
      <w:szCs w:val="20"/>
      <w:lang w:val="be-BY" w:bidi="be-BY"/>
    </w:rPr>
  </w:style>
  <w:style w:type="character" w:customStyle="1" w:styleId="ListLabel1163">
    <w:name w:val="ListLabel 1163"/>
    <w:rPr>
      <w:rFonts w:cs="Symbol"/>
      <w:lang w:val="be-BY" w:bidi="be-BY"/>
    </w:rPr>
  </w:style>
  <w:style w:type="character" w:customStyle="1" w:styleId="ListLabel1164">
    <w:name w:val="ListLabel 1164"/>
    <w:rPr>
      <w:rFonts w:cs="Symbol"/>
      <w:lang w:val="be-BY" w:bidi="be-BY"/>
    </w:rPr>
  </w:style>
  <w:style w:type="character" w:customStyle="1" w:styleId="ListLabel1165">
    <w:name w:val="ListLabel 1165"/>
    <w:rPr>
      <w:rFonts w:cs="Symbol"/>
      <w:lang w:val="be-BY" w:bidi="be-BY"/>
    </w:rPr>
  </w:style>
  <w:style w:type="character" w:customStyle="1" w:styleId="ListLabel1166">
    <w:name w:val="ListLabel 1166"/>
    <w:rPr>
      <w:rFonts w:cs="Symbol"/>
      <w:lang w:val="be-BY" w:bidi="be-BY"/>
    </w:rPr>
  </w:style>
  <w:style w:type="character" w:customStyle="1" w:styleId="ListLabel1167">
    <w:name w:val="ListLabel 1167"/>
    <w:rPr>
      <w:rFonts w:cs="Symbol"/>
      <w:lang w:val="be-BY" w:bidi="be-BY"/>
    </w:rPr>
  </w:style>
  <w:style w:type="character" w:customStyle="1" w:styleId="ListLabel1168">
    <w:name w:val="ListLabel 1168"/>
    <w:rPr>
      <w:rFonts w:cs="Symbol"/>
      <w:lang w:val="be-BY" w:bidi="be-BY"/>
    </w:rPr>
  </w:style>
  <w:style w:type="character" w:customStyle="1" w:styleId="ListLabel1169">
    <w:name w:val="ListLabel 1169"/>
    <w:rPr>
      <w:rFonts w:cs="Symbol"/>
      <w:lang w:val="be-BY" w:bidi="be-BY"/>
    </w:rPr>
  </w:style>
  <w:style w:type="character" w:customStyle="1" w:styleId="ListLabel1170">
    <w:name w:val="ListLabel 1170"/>
    <w:rPr>
      <w:rFonts w:cs="Symbol"/>
      <w:lang w:val="be-BY" w:bidi="be-BY"/>
    </w:rPr>
  </w:style>
  <w:style w:type="character" w:customStyle="1" w:styleId="ListLabel1171">
    <w:name w:val="ListLabel 1171"/>
    <w:rPr>
      <w:rFonts w:eastAsia="Times New Roman" w:cs="Times New Roman"/>
      <w:spacing w:val="0"/>
      <w:w w:val="99"/>
      <w:sz w:val="20"/>
      <w:szCs w:val="20"/>
      <w:lang w:val="be-BY" w:bidi="be-BY"/>
    </w:rPr>
  </w:style>
  <w:style w:type="character" w:customStyle="1" w:styleId="ListLabel1172">
    <w:name w:val="ListLabel 1172"/>
    <w:rPr>
      <w:rFonts w:cs="Symbol"/>
      <w:lang w:val="be-BY" w:bidi="be-BY"/>
    </w:rPr>
  </w:style>
  <w:style w:type="character" w:customStyle="1" w:styleId="ListLabel1173">
    <w:name w:val="ListLabel 1173"/>
    <w:rPr>
      <w:rFonts w:cs="Symbol"/>
      <w:lang w:val="be-BY" w:bidi="be-BY"/>
    </w:rPr>
  </w:style>
  <w:style w:type="character" w:customStyle="1" w:styleId="ListLabel1174">
    <w:name w:val="ListLabel 1174"/>
    <w:rPr>
      <w:rFonts w:cs="Symbol"/>
      <w:lang w:val="be-BY" w:bidi="be-BY"/>
    </w:rPr>
  </w:style>
  <w:style w:type="character" w:customStyle="1" w:styleId="ListLabel1175">
    <w:name w:val="ListLabel 1175"/>
    <w:rPr>
      <w:rFonts w:cs="Symbol"/>
      <w:lang w:val="be-BY" w:bidi="be-BY"/>
    </w:rPr>
  </w:style>
  <w:style w:type="character" w:customStyle="1" w:styleId="ListLabel1176">
    <w:name w:val="ListLabel 1176"/>
    <w:rPr>
      <w:rFonts w:cs="Symbol"/>
      <w:lang w:val="be-BY" w:bidi="be-BY"/>
    </w:rPr>
  </w:style>
  <w:style w:type="character" w:customStyle="1" w:styleId="ListLabel1177">
    <w:name w:val="ListLabel 1177"/>
    <w:rPr>
      <w:rFonts w:cs="Symbol"/>
      <w:lang w:val="be-BY" w:bidi="be-BY"/>
    </w:rPr>
  </w:style>
  <w:style w:type="character" w:customStyle="1" w:styleId="ListLabel1178">
    <w:name w:val="ListLabel 1178"/>
    <w:rPr>
      <w:rFonts w:cs="Symbol"/>
      <w:lang w:val="be-BY" w:bidi="be-BY"/>
    </w:rPr>
  </w:style>
  <w:style w:type="character" w:customStyle="1" w:styleId="ListLabel1179">
    <w:name w:val="ListLabel 1179"/>
    <w:rPr>
      <w:rFonts w:cs="Symbol"/>
      <w:lang w:val="be-BY" w:bidi="be-BY"/>
    </w:rPr>
  </w:style>
  <w:style w:type="character" w:customStyle="1" w:styleId="ListLabel1180">
    <w:name w:val="ListLabel 1180"/>
    <w:rPr>
      <w:rFonts w:eastAsia="Times New Roman" w:cs="Times New Roman"/>
      <w:spacing w:val="0"/>
      <w:w w:val="99"/>
      <w:sz w:val="20"/>
      <w:szCs w:val="20"/>
      <w:lang w:val="be-BY" w:bidi="be-BY"/>
    </w:rPr>
  </w:style>
  <w:style w:type="character" w:customStyle="1" w:styleId="ListLabel1181">
    <w:name w:val="ListLabel 1181"/>
    <w:rPr>
      <w:rFonts w:cs="Symbol"/>
      <w:lang w:val="be-BY" w:bidi="be-BY"/>
    </w:rPr>
  </w:style>
  <w:style w:type="character" w:customStyle="1" w:styleId="ListLabel1182">
    <w:name w:val="ListLabel 1182"/>
    <w:rPr>
      <w:rFonts w:cs="Symbol"/>
      <w:lang w:val="be-BY" w:bidi="be-BY"/>
    </w:rPr>
  </w:style>
  <w:style w:type="character" w:customStyle="1" w:styleId="ListLabel1183">
    <w:name w:val="ListLabel 1183"/>
    <w:rPr>
      <w:rFonts w:cs="Symbol"/>
      <w:lang w:val="be-BY" w:bidi="be-BY"/>
    </w:rPr>
  </w:style>
  <w:style w:type="character" w:customStyle="1" w:styleId="ListLabel1184">
    <w:name w:val="ListLabel 1184"/>
    <w:rPr>
      <w:rFonts w:cs="Symbol"/>
      <w:lang w:val="be-BY" w:bidi="be-BY"/>
    </w:rPr>
  </w:style>
  <w:style w:type="character" w:customStyle="1" w:styleId="ListLabel1185">
    <w:name w:val="ListLabel 1185"/>
    <w:rPr>
      <w:rFonts w:cs="Symbol"/>
      <w:lang w:val="be-BY" w:bidi="be-BY"/>
    </w:rPr>
  </w:style>
  <w:style w:type="character" w:customStyle="1" w:styleId="ListLabel1186">
    <w:name w:val="ListLabel 1186"/>
    <w:rPr>
      <w:rFonts w:cs="Symbol"/>
      <w:lang w:val="be-BY" w:bidi="be-BY"/>
    </w:rPr>
  </w:style>
  <w:style w:type="character" w:customStyle="1" w:styleId="ListLabel1187">
    <w:name w:val="ListLabel 1187"/>
    <w:rPr>
      <w:rFonts w:cs="Symbol"/>
      <w:lang w:val="be-BY" w:bidi="be-BY"/>
    </w:rPr>
  </w:style>
  <w:style w:type="character" w:customStyle="1" w:styleId="ListLabel1188">
    <w:name w:val="ListLabel 1188"/>
    <w:rPr>
      <w:rFonts w:cs="Symbol"/>
      <w:lang w:val="be-BY" w:bidi="be-BY"/>
    </w:rPr>
  </w:style>
  <w:style w:type="character" w:customStyle="1" w:styleId="ListLabel1189">
    <w:name w:val="ListLabel 1189"/>
    <w:rPr>
      <w:rFonts w:eastAsia="Times New Roman" w:cs="Times New Roman"/>
      <w:spacing w:val="0"/>
      <w:w w:val="99"/>
      <w:sz w:val="20"/>
      <w:szCs w:val="20"/>
      <w:lang w:val="be-BY" w:bidi="be-BY"/>
    </w:rPr>
  </w:style>
  <w:style w:type="character" w:customStyle="1" w:styleId="ListLabel1190">
    <w:name w:val="ListLabel 1190"/>
    <w:rPr>
      <w:rFonts w:cs="Symbol"/>
      <w:lang w:val="be-BY" w:bidi="be-BY"/>
    </w:rPr>
  </w:style>
  <w:style w:type="character" w:customStyle="1" w:styleId="ListLabel1191">
    <w:name w:val="ListLabel 1191"/>
    <w:rPr>
      <w:rFonts w:cs="Symbol"/>
      <w:lang w:val="be-BY" w:bidi="be-BY"/>
    </w:rPr>
  </w:style>
  <w:style w:type="character" w:customStyle="1" w:styleId="ListLabel1192">
    <w:name w:val="ListLabel 1192"/>
    <w:rPr>
      <w:rFonts w:cs="Symbol"/>
      <w:lang w:val="be-BY" w:bidi="be-BY"/>
    </w:rPr>
  </w:style>
  <w:style w:type="character" w:customStyle="1" w:styleId="ListLabel1193">
    <w:name w:val="ListLabel 1193"/>
    <w:rPr>
      <w:rFonts w:cs="Symbol"/>
      <w:lang w:val="be-BY" w:bidi="be-BY"/>
    </w:rPr>
  </w:style>
  <w:style w:type="character" w:customStyle="1" w:styleId="ListLabel1194">
    <w:name w:val="ListLabel 1194"/>
    <w:rPr>
      <w:rFonts w:cs="Symbol"/>
      <w:lang w:val="be-BY" w:bidi="be-BY"/>
    </w:rPr>
  </w:style>
  <w:style w:type="character" w:customStyle="1" w:styleId="ListLabel1195">
    <w:name w:val="ListLabel 1195"/>
    <w:rPr>
      <w:rFonts w:cs="Symbol"/>
      <w:lang w:val="be-BY" w:bidi="be-BY"/>
    </w:rPr>
  </w:style>
  <w:style w:type="character" w:customStyle="1" w:styleId="ListLabel1196">
    <w:name w:val="ListLabel 1196"/>
    <w:rPr>
      <w:rFonts w:cs="Symbol"/>
      <w:lang w:val="be-BY" w:bidi="be-BY"/>
    </w:rPr>
  </w:style>
  <w:style w:type="character" w:customStyle="1" w:styleId="ListLabel1197">
    <w:name w:val="ListLabel 1197"/>
    <w:rPr>
      <w:rFonts w:cs="Symbol"/>
      <w:lang w:val="be-BY" w:bidi="be-BY"/>
    </w:rPr>
  </w:style>
  <w:style w:type="character" w:customStyle="1" w:styleId="ListLabel1198">
    <w:name w:val="ListLabel 1198"/>
    <w:rPr>
      <w:rFonts w:eastAsia="Times New Roman" w:cs="Times New Roman"/>
      <w:spacing w:val="0"/>
      <w:w w:val="99"/>
      <w:sz w:val="20"/>
      <w:szCs w:val="20"/>
      <w:lang w:val="be-BY" w:bidi="be-BY"/>
    </w:rPr>
  </w:style>
  <w:style w:type="character" w:customStyle="1" w:styleId="ListLabel1199">
    <w:name w:val="ListLabel 1199"/>
    <w:rPr>
      <w:rFonts w:cs="Symbol"/>
      <w:lang w:val="be-BY" w:bidi="be-BY"/>
    </w:rPr>
  </w:style>
  <w:style w:type="character" w:customStyle="1" w:styleId="ListLabel1200">
    <w:name w:val="ListLabel 1200"/>
    <w:rPr>
      <w:rFonts w:cs="Symbol"/>
      <w:lang w:val="be-BY" w:bidi="be-BY"/>
    </w:rPr>
  </w:style>
  <w:style w:type="character" w:customStyle="1" w:styleId="ListLabel1201">
    <w:name w:val="ListLabel 1201"/>
    <w:rPr>
      <w:rFonts w:cs="Symbol"/>
      <w:lang w:val="be-BY" w:bidi="be-BY"/>
    </w:rPr>
  </w:style>
  <w:style w:type="character" w:customStyle="1" w:styleId="ListLabel1202">
    <w:name w:val="ListLabel 1202"/>
    <w:rPr>
      <w:rFonts w:cs="Symbol"/>
      <w:lang w:val="be-BY" w:bidi="be-BY"/>
    </w:rPr>
  </w:style>
  <w:style w:type="character" w:customStyle="1" w:styleId="ListLabel1203">
    <w:name w:val="ListLabel 1203"/>
    <w:rPr>
      <w:rFonts w:cs="Symbol"/>
      <w:lang w:val="be-BY" w:bidi="be-BY"/>
    </w:rPr>
  </w:style>
  <w:style w:type="character" w:customStyle="1" w:styleId="ListLabel1204">
    <w:name w:val="ListLabel 1204"/>
    <w:rPr>
      <w:rFonts w:cs="Symbol"/>
      <w:lang w:val="be-BY" w:bidi="be-BY"/>
    </w:rPr>
  </w:style>
  <w:style w:type="character" w:customStyle="1" w:styleId="ListLabel1205">
    <w:name w:val="ListLabel 1205"/>
    <w:rPr>
      <w:rFonts w:cs="Symbol"/>
      <w:lang w:val="be-BY" w:bidi="be-BY"/>
    </w:rPr>
  </w:style>
  <w:style w:type="character" w:customStyle="1" w:styleId="ListLabel1206">
    <w:name w:val="ListLabel 1206"/>
    <w:rPr>
      <w:rFonts w:cs="Symbol"/>
      <w:lang w:val="be-BY" w:bidi="be-BY"/>
    </w:rPr>
  </w:style>
  <w:style w:type="character" w:customStyle="1" w:styleId="ListLabel1207">
    <w:name w:val="ListLabel 1207"/>
    <w:rPr>
      <w:rFonts w:eastAsia="Times New Roman" w:cs="Times New Roman"/>
      <w:spacing w:val="0"/>
      <w:w w:val="99"/>
      <w:sz w:val="20"/>
      <w:szCs w:val="20"/>
      <w:lang w:val="be-BY" w:bidi="be-BY"/>
    </w:rPr>
  </w:style>
  <w:style w:type="character" w:customStyle="1" w:styleId="ListLabel1208">
    <w:name w:val="ListLabel 1208"/>
    <w:rPr>
      <w:rFonts w:cs="Symbol"/>
      <w:lang w:val="be-BY" w:bidi="be-BY"/>
    </w:rPr>
  </w:style>
  <w:style w:type="character" w:customStyle="1" w:styleId="ListLabel1209">
    <w:name w:val="ListLabel 1209"/>
    <w:rPr>
      <w:rFonts w:cs="Symbol"/>
      <w:lang w:val="be-BY" w:bidi="be-BY"/>
    </w:rPr>
  </w:style>
  <w:style w:type="character" w:customStyle="1" w:styleId="ListLabel1210">
    <w:name w:val="ListLabel 1210"/>
    <w:rPr>
      <w:rFonts w:cs="Symbol"/>
      <w:lang w:val="be-BY" w:bidi="be-BY"/>
    </w:rPr>
  </w:style>
  <w:style w:type="character" w:customStyle="1" w:styleId="ListLabel1211">
    <w:name w:val="ListLabel 1211"/>
    <w:rPr>
      <w:rFonts w:cs="Symbol"/>
      <w:lang w:val="be-BY" w:bidi="be-BY"/>
    </w:rPr>
  </w:style>
  <w:style w:type="character" w:customStyle="1" w:styleId="ListLabel1212">
    <w:name w:val="ListLabel 1212"/>
    <w:rPr>
      <w:rFonts w:cs="Symbol"/>
      <w:lang w:val="be-BY" w:bidi="be-BY"/>
    </w:rPr>
  </w:style>
  <w:style w:type="character" w:customStyle="1" w:styleId="ListLabel1213">
    <w:name w:val="ListLabel 1213"/>
    <w:rPr>
      <w:rFonts w:cs="Symbol"/>
      <w:lang w:val="be-BY" w:bidi="be-BY"/>
    </w:rPr>
  </w:style>
  <w:style w:type="character" w:customStyle="1" w:styleId="ListLabel1214">
    <w:name w:val="ListLabel 1214"/>
    <w:rPr>
      <w:rFonts w:cs="Symbol"/>
      <w:lang w:val="be-BY" w:bidi="be-BY"/>
    </w:rPr>
  </w:style>
  <w:style w:type="character" w:customStyle="1" w:styleId="ListLabel1215">
    <w:name w:val="ListLabel 1215"/>
    <w:rPr>
      <w:rFonts w:cs="Symbol"/>
      <w:lang w:val="be-BY" w:bidi="be-BY"/>
    </w:rPr>
  </w:style>
  <w:style w:type="character" w:customStyle="1" w:styleId="ListLabel1216">
    <w:name w:val="ListLabel 1216"/>
    <w:rPr>
      <w:rFonts w:eastAsia="Times New Roman" w:cs="Times New Roman"/>
      <w:spacing w:val="0"/>
      <w:w w:val="99"/>
      <w:sz w:val="20"/>
      <w:szCs w:val="20"/>
      <w:lang w:val="be-BY" w:bidi="be-BY"/>
    </w:rPr>
  </w:style>
  <w:style w:type="character" w:customStyle="1" w:styleId="ListLabel1217">
    <w:name w:val="ListLabel 1217"/>
    <w:rPr>
      <w:rFonts w:cs="Symbol"/>
      <w:lang w:val="be-BY" w:bidi="be-BY"/>
    </w:rPr>
  </w:style>
  <w:style w:type="character" w:customStyle="1" w:styleId="ListLabel1218">
    <w:name w:val="ListLabel 1218"/>
    <w:rPr>
      <w:rFonts w:cs="Symbol"/>
      <w:lang w:val="be-BY" w:bidi="be-BY"/>
    </w:rPr>
  </w:style>
  <w:style w:type="character" w:customStyle="1" w:styleId="ListLabel1219">
    <w:name w:val="ListLabel 1219"/>
    <w:rPr>
      <w:rFonts w:cs="Symbol"/>
      <w:lang w:val="be-BY" w:bidi="be-BY"/>
    </w:rPr>
  </w:style>
  <w:style w:type="character" w:customStyle="1" w:styleId="ListLabel1220">
    <w:name w:val="ListLabel 1220"/>
    <w:rPr>
      <w:rFonts w:cs="Symbol"/>
      <w:lang w:val="be-BY" w:bidi="be-BY"/>
    </w:rPr>
  </w:style>
  <w:style w:type="character" w:customStyle="1" w:styleId="ListLabel1221">
    <w:name w:val="ListLabel 1221"/>
    <w:rPr>
      <w:rFonts w:cs="Symbol"/>
      <w:lang w:val="be-BY" w:bidi="be-BY"/>
    </w:rPr>
  </w:style>
  <w:style w:type="character" w:customStyle="1" w:styleId="ListLabel1222">
    <w:name w:val="ListLabel 1222"/>
    <w:rPr>
      <w:rFonts w:cs="Symbol"/>
      <w:lang w:val="be-BY" w:bidi="be-BY"/>
    </w:rPr>
  </w:style>
  <w:style w:type="character" w:customStyle="1" w:styleId="ListLabel1223">
    <w:name w:val="ListLabel 1223"/>
    <w:rPr>
      <w:rFonts w:cs="Symbol"/>
      <w:lang w:val="be-BY" w:bidi="be-BY"/>
    </w:rPr>
  </w:style>
  <w:style w:type="character" w:customStyle="1" w:styleId="ListLabel1224">
    <w:name w:val="ListLabel 1224"/>
    <w:rPr>
      <w:rFonts w:cs="Symbol"/>
      <w:lang w:val="be-BY" w:bidi="be-BY"/>
    </w:rPr>
  </w:style>
  <w:style w:type="character" w:customStyle="1" w:styleId="ListLabel1225">
    <w:name w:val="ListLabel 1225"/>
    <w:rPr>
      <w:rFonts w:eastAsia="Times New Roman" w:cs="Times New Roman"/>
      <w:spacing w:val="0"/>
      <w:w w:val="99"/>
      <w:sz w:val="20"/>
      <w:szCs w:val="20"/>
      <w:lang w:val="be-BY" w:bidi="be-BY"/>
    </w:rPr>
  </w:style>
  <w:style w:type="character" w:customStyle="1" w:styleId="ListLabel1226">
    <w:name w:val="ListLabel 1226"/>
    <w:rPr>
      <w:rFonts w:cs="Symbol"/>
      <w:lang w:val="be-BY" w:bidi="be-BY"/>
    </w:rPr>
  </w:style>
  <w:style w:type="character" w:customStyle="1" w:styleId="ListLabel1227">
    <w:name w:val="ListLabel 1227"/>
    <w:rPr>
      <w:rFonts w:cs="Symbol"/>
      <w:lang w:val="be-BY" w:bidi="be-BY"/>
    </w:rPr>
  </w:style>
  <w:style w:type="character" w:customStyle="1" w:styleId="ListLabel1228">
    <w:name w:val="ListLabel 1228"/>
    <w:rPr>
      <w:rFonts w:cs="Symbol"/>
      <w:lang w:val="be-BY" w:bidi="be-BY"/>
    </w:rPr>
  </w:style>
  <w:style w:type="character" w:customStyle="1" w:styleId="ListLabel1229">
    <w:name w:val="ListLabel 1229"/>
    <w:rPr>
      <w:rFonts w:cs="Symbol"/>
      <w:lang w:val="be-BY" w:bidi="be-BY"/>
    </w:rPr>
  </w:style>
  <w:style w:type="character" w:customStyle="1" w:styleId="ListLabel1230">
    <w:name w:val="ListLabel 1230"/>
    <w:rPr>
      <w:rFonts w:cs="Symbol"/>
      <w:lang w:val="be-BY" w:bidi="be-BY"/>
    </w:rPr>
  </w:style>
  <w:style w:type="character" w:customStyle="1" w:styleId="ListLabel1231">
    <w:name w:val="ListLabel 1231"/>
    <w:rPr>
      <w:rFonts w:cs="Symbol"/>
      <w:lang w:val="be-BY" w:bidi="be-BY"/>
    </w:rPr>
  </w:style>
  <w:style w:type="character" w:customStyle="1" w:styleId="ListLabel1232">
    <w:name w:val="ListLabel 1232"/>
    <w:rPr>
      <w:rFonts w:cs="Symbol"/>
      <w:lang w:val="be-BY" w:bidi="be-BY"/>
    </w:rPr>
  </w:style>
  <w:style w:type="character" w:customStyle="1" w:styleId="ListLabel1233">
    <w:name w:val="ListLabel 1233"/>
    <w:rPr>
      <w:rFonts w:cs="Symbol"/>
      <w:lang w:val="be-BY" w:bidi="be-BY"/>
    </w:rPr>
  </w:style>
  <w:style w:type="character" w:customStyle="1" w:styleId="ListLabel1234">
    <w:name w:val="ListLabel 1234"/>
    <w:rPr>
      <w:rFonts w:eastAsia="Times New Roman" w:cs="Times New Roman"/>
      <w:spacing w:val="0"/>
      <w:w w:val="99"/>
      <w:sz w:val="20"/>
      <w:szCs w:val="20"/>
      <w:lang w:val="be-BY" w:bidi="be-BY"/>
    </w:rPr>
  </w:style>
  <w:style w:type="character" w:customStyle="1" w:styleId="ListLabel1235">
    <w:name w:val="ListLabel 1235"/>
    <w:rPr>
      <w:rFonts w:cs="Symbol"/>
      <w:lang w:val="be-BY" w:bidi="be-BY"/>
    </w:rPr>
  </w:style>
  <w:style w:type="character" w:customStyle="1" w:styleId="ListLabel1236">
    <w:name w:val="ListLabel 1236"/>
    <w:rPr>
      <w:rFonts w:cs="Symbol"/>
      <w:lang w:val="be-BY" w:bidi="be-BY"/>
    </w:rPr>
  </w:style>
  <w:style w:type="character" w:customStyle="1" w:styleId="ListLabel1237">
    <w:name w:val="ListLabel 1237"/>
    <w:rPr>
      <w:rFonts w:cs="Symbol"/>
      <w:lang w:val="be-BY" w:bidi="be-BY"/>
    </w:rPr>
  </w:style>
  <w:style w:type="character" w:customStyle="1" w:styleId="ListLabel1238">
    <w:name w:val="ListLabel 1238"/>
    <w:rPr>
      <w:rFonts w:cs="Symbol"/>
      <w:lang w:val="be-BY" w:bidi="be-BY"/>
    </w:rPr>
  </w:style>
  <w:style w:type="character" w:customStyle="1" w:styleId="ListLabel1239">
    <w:name w:val="ListLabel 1239"/>
    <w:rPr>
      <w:rFonts w:cs="Symbol"/>
      <w:lang w:val="be-BY" w:bidi="be-BY"/>
    </w:rPr>
  </w:style>
  <w:style w:type="character" w:customStyle="1" w:styleId="ListLabel1240">
    <w:name w:val="ListLabel 1240"/>
    <w:rPr>
      <w:rFonts w:cs="Symbol"/>
      <w:lang w:val="be-BY" w:bidi="be-BY"/>
    </w:rPr>
  </w:style>
  <w:style w:type="character" w:customStyle="1" w:styleId="ListLabel1241">
    <w:name w:val="ListLabel 1241"/>
    <w:rPr>
      <w:rFonts w:cs="Symbol"/>
      <w:lang w:val="be-BY" w:bidi="be-BY"/>
    </w:rPr>
  </w:style>
  <w:style w:type="character" w:customStyle="1" w:styleId="ListLabel1242">
    <w:name w:val="ListLabel 1242"/>
    <w:rPr>
      <w:rFonts w:cs="Symbol"/>
      <w:lang w:val="be-BY" w:bidi="be-BY"/>
    </w:rPr>
  </w:style>
  <w:style w:type="character" w:customStyle="1" w:styleId="ListLabel1243">
    <w:name w:val="ListLabel 1243"/>
    <w:rPr>
      <w:rFonts w:eastAsia="Times New Roman" w:cs="Times New Roman"/>
      <w:spacing w:val="0"/>
      <w:w w:val="99"/>
      <w:sz w:val="20"/>
      <w:szCs w:val="20"/>
      <w:lang w:val="be-BY" w:bidi="be-BY"/>
    </w:rPr>
  </w:style>
  <w:style w:type="character" w:customStyle="1" w:styleId="ListLabel1244">
    <w:name w:val="ListLabel 1244"/>
    <w:rPr>
      <w:rFonts w:cs="Symbol"/>
      <w:lang w:val="be-BY" w:bidi="be-BY"/>
    </w:rPr>
  </w:style>
  <w:style w:type="character" w:customStyle="1" w:styleId="ListLabel1245">
    <w:name w:val="ListLabel 1245"/>
    <w:rPr>
      <w:rFonts w:cs="Symbol"/>
      <w:lang w:val="be-BY" w:bidi="be-BY"/>
    </w:rPr>
  </w:style>
  <w:style w:type="character" w:customStyle="1" w:styleId="ListLabel1246">
    <w:name w:val="ListLabel 1246"/>
    <w:rPr>
      <w:rFonts w:cs="Symbol"/>
      <w:lang w:val="be-BY" w:bidi="be-BY"/>
    </w:rPr>
  </w:style>
  <w:style w:type="character" w:customStyle="1" w:styleId="ListLabel1247">
    <w:name w:val="ListLabel 1247"/>
    <w:rPr>
      <w:rFonts w:cs="Symbol"/>
      <w:lang w:val="be-BY" w:bidi="be-BY"/>
    </w:rPr>
  </w:style>
  <w:style w:type="character" w:customStyle="1" w:styleId="ListLabel1248">
    <w:name w:val="ListLabel 1248"/>
    <w:rPr>
      <w:rFonts w:cs="Symbol"/>
      <w:lang w:val="be-BY" w:bidi="be-BY"/>
    </w:rPr>
  </w:style>
  <w:style w:type="character" w:customStyle="1" w:styleId="ListLabel1249">
    <w:name w:val="ListLabel 1249"/>
    <w:rPr>
      <w:rFonts w:cs="Symbol"/>
      <w:lang w:val="be-BY" w:bidi="be-BY"/>
    </w:rPr>
  </w:style>
  <w:style w:type="character" w:customStyle="1" w:styleId="ListLabel1250">
    <w:name w:val="ListLabel 1250"/>
    <w:rPr>
      <w:rFonts w:cs="Symbol"/>
      <w:lang w:val="be-BY" w:bidi="be-BY"/>
    </w:rPr>
  </w:style>
  <w:style w:type="character" w:customStyle="1" w:styleId="ListLabel1251">
    <w:name w:val="ListLabel 1251"/>
    <w:rPr>
      <w:rFonts w:cs="Symbol"/>
      <w:lang w:val="be-BY" w:bidi="be-BY"/>
    </w:rPr>
  </w:style>
  <w:style w:type="character" w:customStyle="1" w:styleId="ListLabel1252">
    <w:name w:val="ListLabel 1252"/>
    <w:rPr>
      <w:rFonts w:eastAsia="Times New Roman" w:cs="Times New Roman"/>
      <w:spacing w:val="0"/>
      <w:w w:val="99"/>
      <w:sz w:val="20"/>
      <w:szCs w:val="20"/>
      <w:lang w:val="be-BY" w:bidi="be-BY"/>
    </w:rPr>
  </w:style>
  <w:style w:type="character" w:customStyle="1" w:styleId="ListLabel1253">
    <w:name w:val="ListLabel 1253"/>
    <w:rPr>
      <w:rFonts w:cs="Symbol"/>
      <w:lang w:val="be-BY" w:bidi="be-BY"/>
    </w:rPr>
  </w:style>
  <w:style w:type="character" w:customStyle="1" w:styleId="ListLabel1254">
    <w:name w:val="ListLabel 1254"/>
    <w:rPr>
      <w:rFonts w:cs="Symbol"/>
      <w:lang w:val="be-BY" w:bidi="be-BY"/>
    </w:rPr>
  </w:style>
  <w:style w:type="character" w:customStyle="1" w:styleId="ListLabel1255">
    <w:name w:val="ListLabel 1255"/>
    <w:rPr>
      <w:rFonts w:cs="Symbol"/>
      <w:lang w:val="be-BY" w:bidi="be-BY"/>
    </w:rPr>
  </w:style>
  <w:style w:type="character" w:customStyle="1" w:styleId="ListLabel1256">
    <w:name w:val="ListLabel 1256"/>
    <w:rPr>
      <w:rFonts w:cs="Symbol"/>
      <w:lang w:val="be-BY" w:bidi="be-BY"/>
    </w:rPr>
  </w:style>
  <w:style w:type="character" w:customStyle="1" w:styleId="ListLabel1257">
    <w:name w:val="ListLabel 1257"/>
    <w:rPr>
      <w:rFonts w:cs="Symbol"/>
      <w:lang w:val="be-BY" w:bidi="be-BY"/>
    </w:rPr>
  </w:style>
  <w:style w:type="character" w:customStyle="1" w:styleId="ListLabel1258">
    <w:name w:val="ListLabel 1258"/>
    <w:rPr>
      <w:rFonts w:cs="Symbol"/>
      <w:lang w:val="be-BY" w:bidi="be-BY"/>
    </w:rPr>
  </w:style>
  <w:style w:type="character" w:customStyle="1" w:styleId="ListLabel1259">
    <w:name w:val="ListLabel 1259"/>
    <w:rPr>
      <w:rFonts w:cs="Symbol"/>
      <w:lang w:val="be-BY" w:bidi="be-BY"/>
    </w:rPr>
  </w:style>
  <w:style w:type="character" w:customStyle="1" w:styleId="ListLabel1260">
    <w:name w:val="ListLabel 1260"/>
    <w:rPr>
      <w:rFonts w:cs="Symbol"/>
      <w:lang w:val="be-BY" w:bidi="be-BY"/>
    </w:rPr>
  </w:style>
  <w:style w:type="character" w:customStyle="1" w:styleId="ListLabel1261">
    <w:name w:val="ListLabel 1261"/>
    <w:rPr>
      <w:rFonts w:eastAsia="Times New Roman" w:cs="Times New Roman"/>
      <w:spacing w:val="0"/>
      <w:w w:val="99"/>
      <w:sz w:val="20"/>
      <w:szCs w:val="20"/>
      <w:lang w:val="be-BY" w:bidi="be-BY"/>
    </w:rPr>
  </w:style>
  <w:style w:type="character" w:customStyle="1" w:styleId="ListLabel1262">
    <w:name w:val="ListLabel 1262"/>
    <w:rPr>
      <w:rFonts w:cs="Symbol"/>
      <w:lang w:val="be-BY" w:bidi="be-BY"/>
    </w:rPr>
  </w:style>
  <w:style w:type="character" w:customStyle="1" w:styleId="ListLabel1263">
    <w:name w:val="ListLabel 1263"/>
    <w:rPr>
      <w:rFonts w:cs="Symbol"/>
      <w:lang w:val="be-BY" w:bidi="be-BY"/>
    </w:rPr>
  </w:style>
  <w:style w:type="character" w:customStyle="1" w:styleId="ListLabel1264">
    <w:name w:val="ListLabel 1264"/>
    <w:rPr>
      <w:rFonts w:cs="Symbol"/>
      <w:lang w:val="be-BY" w:bidi="be-BY"/>
    </w:rPr>
  </w:style>
  <w:style w:type="character" w:customStyle="1" w:styleId="ListLabel1265">
    <w:name w:val="ListLabel 1265"/>
    <w:rPr>
      <w:rFonts w:cs="Symbol"/>
      <w:lang w:val="be-BY" w:bidi="be-BY"/>
    </w:rPr>
  </w:style>
  <w:style w:type="character" w:customStyle="1" w:styleId="ListLabel1266">
    <w:name w:val="ListLabel 1266"/>
    <w:rPr>
      <w:rFonts w:cs="Symbol"/>
      <w:lang w:val="be-BY" w:bidi="be-BY"/>
    </w:rPr>
  </w:style>
  <w:style w:type="character" w:customStyle="1" w:styleId="ListLabel1267">
    <w:name w:val="ListLabel 1267"/>
    <w:rPr>
      <w:rFonts w:cs="Symbol"/>
      <w:lang w:val="be-BY" w:bidi="be-BY"/>
    </w:rPr>
  </w:style>
  <w:style w:type="character" w:customStyle="1" w:styleId="ListLabel1268">
    <w:name w:val="ListLabel 1268"/>
    <w:rPr>
      <w:rFonts w:cs="Symbol"/>
      <w:lang w:val="be-BY" w:bidi="be-BY"/>
    </w:rPr>
  </w:style>
  <w:style w:type="character" w:customStyle="1" w:styleId="ListLabel1269">
    <w:name w:val="ListLabel 1269"/>
    <w:rPr>
      <w:rFonts w:cs="Symbol"/>
      <w:lang w:val="be-BY" w:bidi="be-BY"/>
    </w:rPr>
  </w:style>
  <w:style w:type="character" w:customStyle="1" w:styleId="ListLabel1270">
    <w:name w:val="ListLabel 1270"/>
    <w:rPr>
      <w:rFonts w:eastAsia="Times New Roman" w:cs="Times New Roman"/>
      <w:spacing w:val="0"/>
      <w:w w:val="99"/>
      <w:sz w:val="20"/>
      <w:szCs w:val="20"/>
      <w:lang w:val="be-BY" w:bidi="be-BY"/>
    </w:rPr>
  </w:style>
  <w:style w:type="character" w:customStyle="1" w:styleId="ListLabel1271">
    <w:name w:val="ListLabel 1271"/>
    <w:rPr>
      <w:rFonts w:cs="Symbol"/>
      <w:lang w:val="be-BY" w:bidi="be-BY"/>
    </w:rPr>
  </w:style>
  <w:style w:type="character" w:customStyle="1" w:styleId="ListLabel1272">
    <w:name w:val="ListLabel 1272"/>
    <w:rPr>
      <w:rFonts w:cs="Symbol"/>
      <w:lang w:val="be-BY" w:bidi="be-BY"/>
    </w:rPr>
  </w:style>
  <w:style w:type="character" w:customStyle="1" w:styleId="ListLabel1273">
    <w:name w:val="ListLabel 1273"/>
    <w:rPr>
      <w:rFonts w:cs="Symbol"/>
      <w:lang w:val="be-BY" w:bidi="be-BY"/>
    </w:rPr>
  </w:style>
  <w:style w:type="character" w:customStyle="1" w:styleId="ListLabel1274">
    <w:name w:val="ListLabel 1274"/>
    <w:rPr>
      <w:rFonts w:cs="Symbol"/>
      <w:lang w:val="be-BY" w:bidi="be-BY"/>
    </w:rPr>
  </w:style>
  <w:style w:type="character" w:customStyle="1" w:styleId="ListLabel1275">
    <w:name w:val="ListLabel 1275"/>
    <w:rPr>
      <w:rFonts w:cs="Symbol"/>
      <w:lang w:val="be-BY" w:bidi="be-BY"/>
    </w:rPr>
  </w:style>
  <w:style w:type="character" w:customStyle="1" w:styleId="ListLabel1276">
    <w:name w:val="ListLabel 1276"/>
    <w:rPr>
      <w:rFonts w:cs="Symbol"/>
      <w:lang w:val="be-BY" w:bidi="be-BY"/>
    </w:rPr>
  </w:style>
  <w:style w:type="character" w:customStyle="1" w:styleId="ListLabel1277">
    <w:name w:val="ListLabel 1277"/>
    <w:rPr>
      <w:rFonts w:cs="Symbol"/>
      <w:lang w:val="be-BY" w:bidi="be-BY"/>
    </w:rPr>
  </w:style>
  <w:style w:type="character" w:customStyle="1" w:styleId="ListLabel1278">
    <w:name w:val="ListLabel 1278"/>
    <w:rPr>
      <w:rFonts w:cs="Symbol"/>
      <w:lang w:val="be-BY" w:bidi="be-BY"/>
    </w:rPr>
  </w:style>
  <w:style w:type="character" w:customStyle="1" w:styleId="ListLabel1279">
    <w:name w:val="ListLabel 1279"/>
    <w:rPr>
      <w:rFonts w:eastAsia="Times New Roman" w:cs="Times New Roman"/>
      <w:spacing w:val="0"/>
      <w:w w:val="99"/>
      <w:sz w:val="20"/>
      <w:szCs w:val="20"/>
      <w:lang w:val="be-BY" w:bidi="be-BY"/>
    </w:rPr>
  </w:style>
  <w:style w:type="character" w:customStyle="1" w:styleId="ListLabel1280">
    <w:name w:val="ListLabel 1280"/>
    <w:rPr>
      <w:rFonts w:cs="Symbol"/>
      <w:lang w:val="be-BY" w:bidi="be-BY"/>
    </w:rPr>
  </w:style>
  <w:style w:type="character" w:customStyle="1" w:styleId="ListLabel1281">
    <w:name w:val="ListLabel 1281"/>
    <w:rPr>
      <w:rFonts w:cs="Symbol"/>
      <w:lang w:val="be-BY" w:bidi="be-BY"/>
    </w:rPr>
  </w:style>
  <w:style w:type="character" w:customStyle="1" w:styleId="ListLabel1282">
    <w:name w:val="ListLabel 1282"/>
    <w:rPr>
      <w:rFonts w:cs="Symbol"/>
      <w:lang w:val="be-BY" w:bidi="be-BY"/>
    </w:rPr>
  </w:style>
  <w:style w:type="character" w:customStyle="1" w:styleId="ListLabel1283">
    <w:name w:val="ListLabel 1283"/>
    <w:rPr>
      <w:rFonts w:cs="Symbol"/>
      <w:lang w:val="be-BY" w:bidi="be-BY"/>
    </w:rPr>
  </w:style>
  <w:style w:type="character" w:customStyle="1" w:styleId="ListLabel1284">
    <w:name w:val="ListLabel 1284"/>
    <w:rPr>
      <w:rFonts w:cs="Symbol"/>
      <w:lang w:val="be-BY" w:bidi="be-BY"/>
    </w:rPr>
  </w:style>
  <w:style w:type="character" w:customStyle="1" w:styleId="ListLabel1285">
    <w:name w:val="ListLabel 1285"/>
    <w:rPr>
      <w:rFonts w:cs="Symbol"/>
      <w:lang w:val="be-BY" w:bidi="be-BY"/>
    </w:rPr>
  </w:style>
  <w:style w:type="character" w:customStyle="1" w:styleId="ListLabel1286">
    <w:name w:val="ListLabel 1286"/>
    <w:rPr>
      <w:rFonts w:cs="Symbol"/>
      <w:lang w:val="be-BY" w:bidi="be-BY"/>
    </w:rPr>
  </w:style>
  <w:style w:type="character" w:customStyle="1" w:styleId="ListLabel1287">
    <w:name w:val="ListLabel 1287"/>
    <w:rPr>
      <w:rFonts w:cs="Symbol"/>
      <w:lang w:val="be-BY" w:bidi="be-BY"/>
    </w:rPr>
  </w:style>
  <w:style w:type="character" w:customStyle="1" w:styleId="ListLabel1288">
    <w:name w:val="ListLabel 1288"/>
    <w:rPr>
      <w:rFonts w:eastAsia="Times New Roman" w:cs="Times New Roman"/>
      <w:spacing w:val="0"/>
      <w:w w:val="99"/>
      <w:sz w:val="20"/>
      <w:szCs w:val="20"/>
      <w:lang w:val="be-BY" w:bidi="be-BY"/>
    </w:rPr>
  </w:style>
  <w:style w:type="character" w:customStyle="1" w:styleId="ListLabel1289">
    <w:name w:val="ListLabel 1289"/>
    <w:rPr>
      <w:rFonts w:cs="Symbol"/>
      <w:lang w:val="be-BY" w:bidi="be-BY"/>
    </w:rPr>
  </w:style>
  <w:style w:type="character" w:customStyle="1" w:styleId="ListLabel1290">
    <w:name w:val="ListLabel 1290"/>
    <w:rPr>
      <w:rFonts w:cs="Symbol"/>
      <w:lang w:val="be-BY" w:bidi="be-BY"/>
    </w:rPr>
  </w:style>
  <w:style w:type="character" w:customStyle="1" w:styleId="ListLabel1291">
    <w:name w:val="ListLabel 1291"/>
    <w:rPr>
      <w:rFonts w:cs="Symbol"/>
      <w:lang w:val="be-BY" w:bidi="be-BY"/>
    </w:rPr>
  </w:style>
  <w:style w:type="character" w:customStyle="1" w:styleId="ListLabel1292">
    <w:name w:val="ListLabel 1292"/>
    <w:rPr>
      <w:rFonts w:cs="Symbol"/>
      <w:lang w:val="be-BY" w:bidi="be-BY"/>
    </w:rPr>
  </w:style>
  <w:style w:type="character" w:customStyle="1" w:styleId="ListLabel1293">
    <w:name w:val="ListLabel 1293"/>
    <w:rPr>
      <w:rFonts w:cs="Symbol"/>
      <w:lang w:val="be-BY" w:bidi="be-BY"/>
    </w:rPr>
  </w:style>
  <w:style w:type="character" w:customStyle="1" w:styleId="ListLabel1294">
    <w:name w:val="ListLabel 1294"/>
    <w:rPr>
      <w:rFonts w:cs="Symbol"/>
      <w:lang w:val="be-BY" w:bidi="be-BY"/>
    </w:rPr>
  </w:style>
  <w:style w:type="character" w:customStyle="1" w:styleId="ListLabel1295">
    <w:name w:val="ListLabel 1295"/>
    <w:rPr>
      <w:rFonts w:cs="Symbol"/>
      <w:lang w:val="be-BY" w:bidi="be-BY"/>
    </w:rPr>
  </w:style>
  <w:style w:type="character" w:customStyle="1" w:styleId="ListLabel1296">
    <w:name w:val="ListLabel 1296"/>
    <w:rPr>
      <w:rFonts w:cs="Symbol"/>
      <w:lang w:val="be-BY" w:bidi="be-BY"/>
    </w:rPr>
  </w:style>
  <w:style w:type="character" w:customStyle="1" w:styleId="ListLabel1297">
    <w:name w:val="ListLabel 1297"/>
    <w:rPr>
      <w:rFonts w:eastAsia="Times New Roman" w:cs="Times New Roman"/>
      <w:spacing w:val="0"/>
      <w:w w:val="99"/>
      <w:sz w:val="20"/>
      <w:szCs w:val="20"/>
      <w:lang w:val="be-BY" w:bidi="be-BY"/>
    </w:rPr>
  </w:style>
  <w:style w:type="character" w:customStyle="1" w:styleId="ListLabel1298">
    <w:name w:val="ListLabel 1298"/>
    <w:rPr>
      <w:rFonts w:cs="Symbol"/>
      <w:lang w:val="be-BY" w:bidi="be-BY"/>
    </w:rPr>
  </w:style>
  <w:style w:type="character" w:customStyle="1" w:styleId="ListLabel1299">
    <w:name w:val="ListLabel 1299"/>
    <w:rPr>
      <w:rFonts w:cs="Symbol"/>
      <w:lang w:val="be-BY" w:bidi="be-BY"/>
    </w:rPr>
  </w:style>
  <w:style w:type="character" w:customStyle="1" w:styleId="ListLabel1300">
    <w:name w:val="ListLabel 1300"/>
    <w:rPr>
      <w:rFonts w:cs="Symbol"/>
      <w:lang w:val="be-BY" w:bidi="be-BY"/>
    </w:rPr>
  </w:style>
  <w:style w:type="character" w:customStyle="1" w:styleId="ListLabel1301">
    <w:name w:val="ListLabel 1301"/>
    <w:rPr>
      <w:rFonts w:cs="Symbol"/>
      <w:lang w:val="be-BY" w:bidi="be-BY"/>
    </w:rPr>
  </w:style>
  <w:style w:type="character" w:customStyle="1" w:styleId="ListLabel1302">
    <w:name w:val="ListLabel 1302"/>
    <w:rPr>
      <w:rFonts w:cs="Symbol"/>
      <w:lang w:val="be-BY" w:bidi="be-BY"/>
    </w:rPr>
  </w:style>
  <w:style w:type="character" w:customStyle="1" w:styleId="ListLabel1303">
    <w:name w:val="ListLabel 1303"/>
    <w:rPr>
      <w:rFonts w:cs="Symbol"/>
      <w:lang w:val="be-BY" w:bidi="be-BY"/>
    </w:rPr>
  </w:style>
  <w:style w:type="character" w:customStyle="1" w:styleId="ListLabel1304">
    <w:name w:val="ListLabel 1304"/>
    <w:rPr>
      <w:rFonts w:cs="Symbol"/>
      <w:lang w:val="be-BY" w:bidi="be-BY"/>
    </w:rPr>
  </w:style>
  <w:style w:type="character" w:customStyle="1" w:styleId="ListLabel1305">
    <w:name w:val="ListLabel 1305"/>
    <w:rPr>
      <w:rFonts w:cs="Symbol"/>
      <w:lang w:val="be-BY" w:bidi="be-BY"/>
    </w:rPr>
  </w:style>
  <w:style w:type="character" w:customStyle="1" w:styleId="ListLabel1306">
    <w:name w:val="ListLabel 1306"/>
    <w:rPr>
      <w:rFonts w:eastAsia="Times New Roman" w:cs="Times New Roman"/>
      <w:spacing w:val="0"/>
      <w:w w:val="99"/>
      <w:sz w:val="20"/>
      <w:szCs w:val="20"/>
      <w:lang w:val="be-BY" w:bidi="be-BY"/>
    </w:rPr>
  </w:style>
  <w:style w:type="character" w:customStyle="1" w:styleId="ListLabel1307">
    <w:name w:val="ListLabel 1307"/>
    <w:rPr>
      <w:rFonts w:cs="Symbol"/>
      <w:lang w:val="be-BY" w:bidi="be-BY"/>
    </w:rPr>
  </w:style>
  <w:style w:type="character" w:customStyle="1" w:styleId="ListLabel1308">
    <w:name w:val="ListLabel 1308"/>
    <w:rPr>
      <w:rFonts w:cs="Symbol"/>
      <w:lang w:val="be-BY" w:bidi="be-BY"/>
    </w:rPr>
  </w:style>
  <w:style w:type="character" w:customStyle="1" w:styleId="ListLabel1309">
    <w:name w:val="ListLabel 1309"/>
    <w:rPr>
      <w:rFonts w:cs="Symbol"/>
      <w:lang w:val="be-BY" w:bidi="be-BY"/>
    </w:rPr>
  </w:style>
  <w:style w:type="character" w:customStyle="1" w:styleId="ListLabel1310">
    <w:name w:val="ListLabel 1310"/>
    <w:rPr>
      <w:rFonts w:cs="Symbol"/>
      <w:lang w:val="be-BY" w:bidi="be-BY"/>
    </w:rPr>
  </w:style>
  <w:style w:type="character" w:customStyle="1" w:styleId="ListLabel1311">
    <w:name w:val="ListLabel 1311"/>
    <w:rPr>
      <w:rFonts w:cs="Symbol"/>
      <w:lang w:val="be-BY" w:bidi="be-BY"/>
    </w:rPr>
  </w:style>
  <w:style w:type="character" w:customStyle="1" w:styleId="ListLabel1312">
    <w:name w:val="ListLabel 1312"/>
    <w:rPr>
      <w:rFonts w:cs="Symbol"/>
      <w:lang w:val="be-BY" w:bidi="be-BY"/>
    </w:rPr>
  </w:style>
  <w:style w:type="character" w:customStyle="1" w:styleId="ListLabel1313">
    <w:name w:val="ListLabel 1313"/>
    <w:rPr>
      <w:rFonts w:cs="Symbol"/>
      <w:lang w:val="be-BY" w:bidi="be-BY"/>
    </w:rPr>
  </w:style>
  <w:style w:type="character" w:customStyle="1" w:styleId="ListLabel1314">
    <w:name w:val="ListLabel 1314"/>
    <w:rPr>
      <w:rFonts w:cs="Symbol"/>
      <w:lang w:val="be-BY" w:bidi="be-BY"/>
    </w:rPr>
  </w:style>
  <w:style w:type="character" w:customStyle="1" w:styleId="ListLabel1315">
    <w:name w:val="ListLabel 1315"/>
    <w:rPr>
      <w:rFonts w:eastAsia="Times New Roman" w:cs="Times New Roman"/>
      <w:spacing w:val="0"/>
      <w:w w:val="99"/>
      <w:sz w:val="20"/>
      <w:szCs w:val="20"/>
      <w:lang w:val="be-BY" w:bidi="be-BY"/>
    </w:rPr>
  </w:style>
  <w:style w:type="character" w:customStyle="1" w:styleId="ListLabel1316">
    <w:name w:val="ListLabel 1316"/>
    <w:rPr>
      <w:rFonts w:cs="Symbol"/>
      <w:lang w:val="be-BY" w:bidi="be-BY"/>
    </w:rPr>
  </w:style>
  <w:style w:type="character" w:customStyle="1" w:styleId="ListLabel1317">
    <w:name w:val="ListLabel 1317"/>
    <w:rPr>
      <w:rFonts w:cs="Symbol"/>
      <w:lang w:val="be-BY" w:bidi="be-BY"/>
    </w:rPr>
  </w:style>
  <w:style w:type="character" w:customStyle="1" w:styleId="ListLabel1318">
    <w:name w:val="ListLabel 1318"/>
    <w:rPr>
      <w:rFonts w:cs="Symbol"/>
      <w:lang w:val="be-BY" w:bidi="be-BY"/>
    </w:rPr>
  </w:style>
  <w:style w:type="character" w:customStyle="1" w:styleId="ListLabel1319">
    <w:name w:val="ListLabel 1319"/>
    <w:rPr>
      <w:rFonts w:cs="Symbol"/>
      <w:lang w:val="be-BY" w:bidi="be-BY"/>
    </w:rPr>
  </w:style>
  <w:style w:type="character" w:customStyle="1" w:styleId="ListLabel1320">
    <w:name w:val="ListLabel 1320"/>
    <w:rPr>
      <w:rFonts w:cs="Symbol"/>
      <w:lang w:val="be-BY" w:bidi="be-BY"/>
    </w:rPr>
  </w:style>
  <w:style w:type="character" w:customStyle="1" w:styleId="ListLabel1321">
    <w:name w:val="ListLabel 1321"/>
    <w:rPr>
      <w:rFonts w:cs="Symbol"/>
      <w:lang w:val="be-BY" w:bidi="be-BY"/>
    </w:rPr>
  </w:style>
  <w:style w:type="character" w:customStyle="1" w:styleId="ListLabel1322">
    <w:name w:val="ListLabel 1322"/>
    <w:rPr>
      <w:rFonts w:cs="Symbol"/>
      <w:lang w:val="be-BY" w:bidi="be-BY"/>
    </w:rPr>
  </w:style>
  <w:style w:type="character" w:customStyle="1" w:styleId="ListLabel1323">
    <w:name w:val="ListLabel 1323"/>
    <w:rPr>
      <w:rFonts w:cs="Symbol"/>
      <w:lang w:val="be-BY" w:bidi="be-BY"/>
    </w:rPr>
  </w:style>
  <w:style w:type="character" w:customStyle="1" w:styleId="ListLabel1324">
    <w:name w:val="ListLabel 1324"/>
    <w:rPr>
      <w:rFonts w:eastAsia="Times New Roman" w:cs="Times New Roman"/>
      <w:spacing w:val="0"/>
      <w:w w:val="99"/>
      <w:sz w:val="20"/>
      <w:szCs w:val="20"/>
      <w:lang w:val="be-BY" w:bidi="be-BY"/>
    </w:rPr>
  </w:style>
  <w:style w:type="character" w:customStyle="1" w:styleId="ListLabel1325">
    <w:name w:val="ListLabel 1325"/>
    <w:rPr>
      <w:rFonts w:cs="Symbol"/>
      <w:lang w:val="be-BY" w:bidi="be-BY"/>
    </w:rPr>
  </w:style>
  <w:style w:type="character" w:customStyle="1" w:styleId="ListLabel1326">
    <w:name w:val="ListLabel 1326"/>
    <w:rPr>
      <w:rFonts w:cs="Symbol"/>
      <w:lang w:val="be-BY" w:bidi="be-BY"/>
    </w:rPr>
  </w:style>
  <w:style w:type="character" w:customStyle="1" w:styleId="ListLabel1327">
    <w:name w:val="ListLabel 1327"/>
    <w:rPr>
      <w:rFonts w:cs="Symbol"/>
      <w:lang w:val="be-BY" w:bidi="be-BY"/>
    </w:rPr>
  </w:style>
  <w:style w:type="character" w:customStyle="1" w:styleId="ListLabel1328">
    <w:name w:val="ListLabel 1328"/>
    <w:rPr>
      <w:rFonts w:cs="Symbol"/>
      <w:lang w:val="be-BY" w:bidi="be-BY"/>
    </w:rPr>
  </w:style>
  <w:style w:type="character" w:customStyle="1" w:styleId="ListLabel1329">
    <w:name w:val="ListLabel 1329"/>
    <w:rPr>
      <w:rFonts w:cs="Symbol"/>
      <w:lang w:val="be-BY" w:bidi="be-BY"/>
    </w:rPr>
  </w:style>
  <w:style w:type="character" w:customStyle="1" w:styleId="ListLabel1330">
    <w:name w:val="ListLabel 1330"/>
    <w:rPr>
      <w:rFonts w:cs="Symbol"/>
      <w:lang w:val="be-BY" w:bidi="be-BY"/>
    </w:rPr>
  </w:style>
  <w:style w:type="character" w:customStyle="1" w:styleId="ListLabel1331">
    <w:name w:val="ListLabel 1331"/>
    <w:rPr>
      <w:rFonts w:cs="Symbol"/>
      <w:lang w:val="be-BY" w:bidi="be-BY"/>
    </w:rPr>
  </w:style>
  <w:style w:type="character" w:customStyle="1" w:styleId="ListLabel1332">
    <w:name w:val="ListLabel 1332"/>
    <w:rPr>
      <w:rFonts w:cs="Symbol"/>
      <w:lang w:val="be-BY" w:bidi="be-BY"/>
    </w:rPr>
  </w:style>
  <w:style w:type="character" w:customStyle="1" w:styleId="ListLabel1333">
    <w:name w:val="ListLabel 1333"/>
    <w:rPr>
      <w:rFonts w:eastAsia="Times New Roman" w:cs="Times New Roman"/>
      <w:spacing w:val="0"/>
      <w:w w:val="99"/>
      <w:sz w:val="20"/>
      <w:szCs w:val="20"/>
      <w:lang w:val="be-BY" w:bidi="be-BY"/>
    </w:rPr>
  </w:style>
  <w:style w:type="character" w:customStyle="1" w:styleId="ListLabel1334">
    <w:name w:val="ListLabel 1334"/>
    <w:rPr>
      <w:rFonts w:cs="Symbol"/>
      <w:lang w:val="be-BY" w:bidi="be-BY"/>
    </w:rPr>
  </w:style>
  <w:style w:type="character" w:customStyle="1" w:styleId="ListLabel1335">
    <w:name w:val="ListLabel 1335"/>
    <w:rPr>
      <w:rFonts w:cs="Symbol"/>
      <w:lang w:val="be-BY" w:bidi="be-BY"/>
    </w:rPr>
  </w:style>
  <w:style w:type="character" w:customStyle="1" w:styleId="ListLabel1336">
    <w:name w:val="ListLabel 1336"/>
    <w:rPr>
      <w:rFonts w:cs="Symbol"/>
      <w:lang w:val="be-BY" w:bidi="be-BY"/>
    </w:rPr>
  </w:style>
  <w:style w:type="character" w:customStyle="1" w:styleId="ListLabel1337">
    <w:name w:val="ListLabel 1337"/>
    <w:rPr>
      <w:rFonts w:cs="Symbol"/>
      <w:lang w:val="be-BY" w:bidi="be-BY"/>
    </w:rPr>
  </w:style>
  <w:style w:type="character" w:customStyle="1" w:styleId="ListLabel1338">
    <w:name w:val="ListLabel 1338"/>
    <w:rPr>
      <w:rFonts w:cs="Symbol"/>
      <w:lang w:val="be-BY" w:bidi="be-BY"/>
    </w:rPr>
  </w:style>
  <w:style w:type="character" w:customStyle="1" w:styleId="ListLabel1339">
    <w:name w:val="ListLabel 1339"/>
    <w:rPr>
      <w:rFonts w:cs="Symbol"/>
      <w:lang w:val="be-BY" w:bidi="be-BY"/>
    </w:rPr>
  </w:style>
  <w:style w:type="character" w:customStyle="1" w:styleId="ListLabel1340">
    <w:name w:val="ListLabel 1340"/>
    <w:rPr>
      <w:rFonts w:cs="Symbol"/>
      <w:lang w:val="be-BY" w:bidi="be-BY"/>
    </w:rPr>
  </w:style>
  <w:style w:type="character" w:customStyle="1" w:styleId="ListLabel1341">
    <w:name w:val="ListLabel 1341"/>
    <w:rPr>
      <w:rFonts w:cs="Symbol"/>
      <w:lang w:val="be-BY" w:bidi="be-BY"/>
    </w:rPr>
  </w:style>
  <w:style w:type="character" w:customStyle="1" w:styleId="ListLabel1342">
    <w:name w:val="ListLabel 1342"/>
    <w:rPr>
      <w:rFonts w:eastAsia="Times New Roman" w:cs="Times New Roman"/>
      <w:spacing w:val="0"/>
      <w:w w:val="99"/>
      <w:sz w:val="20"/>
      <w:szCs w:val="20"/>
      <w:lang w:val="be-BY" w:bidi="be-BY"/>
    </w:rPr>
  </w:style>
  <w:style w:type="character" w:customStyle="1" w:styleId="ListLabel1343">
    <w:name w:val="ListLabel 1343"/>
    <w:rPr>
      <w:rFonts w:cs="Symbol"/>
      <w:lang w:val="be-BY" w:bidi="be-BY"/>
    </w:rPr>
  </w:style>
  <w:style w:type="character" w:customStyle="1" w:styleId="ListLabel1344">
    <w:name w:val="ListLabel 1344"/>
    <w:rPr>
      <w:rFonts w:cs="Symbol"/>
      <w:lang w:val="be-BY" w:bidi="be-BY"/>
    </w:rPr>
  </w:style>
  <w:style w:type="character" w:customStyle="1" w:styleId="ListLabel1345">
    <w:name w:val="ListLabel 1345"/>
    <w:rPr>
      <w:rFonts w:cs="Symbol"/>
      <w:lang w:val="be-BY" w:bidi="be-BY"/>
    </w:rPr>
  </w:style>
  <w:style w:type="character" w:customStyle="1" w:styleId="ListLabel1346">
    <w:name w:val="ListLabel 1346"/>
    <w:rPr>
      <w:rFonts w:cs="Symbol"/>
      <w:lang w:val="be-BY" w:bidi="be-BY"/>
    </w:rPr>
  </w:style>
  <w:style w:type="character" w:customStyle="1" w:styleId="ListLabel1347">
    <w:name w:val="ListLabel 1347"/>
    <w:rPr>
      <w:rFonts w:cs="Symbol"/>
      <w:lang w:val="be-BY" w:bidi="be-BY"/>
    </w:rPr>
  </w:style>
  <w:style w:type="character" w:customStyle="1" w:styleId="ListLabel1348">
    <w:name w:val="ListLabel 1348"/>
    <w:rPr>
      <w:rFonts w:cs="Symbol"/>
      <w:lang w:val="be-BY" w:bidi="be-BY"/>
    </w:rPr>
  </w:style>
  <w:style w:type="character" w:customStyle="1" w:styleId="ListLabel1349">
    <w:name w:val="ListLabel 1349"/>
    <w:rPr>
      <w:rFonts w:cs="Symbol"/>
      <w:lang w:val="be-BY" w:bidi="be-BY"/>
    </w:rPr>
  </w:style>
  <w:style w:type="character" w:customStyle="1" w:styleId="ListLabel1350">
    <w:name w:val="ListLabel 1350"/>
    <w:rPr>
      <w:rFonts w:cs="Symbol"/>
      <w:lang w:val="be-BY" w:bidi="be-BY"/>
    </w:rPr>
  </w:style>
  <w:style w:type="character" w:customStyle="1" w:styleId="ListLabel1351">
    <w:name w:val="ListLabel 1351"/>
    <w:rPr>
      <w:rFonts w:eastAsia="Times New Roman" w:cs="Times New Roman"/>
      <w:spacing w:val="0"/>
      <w:w w:val="99"/>
      <w:sz w:val="20"/>
      <w:szCs w:val="20"/>
      <w:lang w:val="be-BY" w:bidi="be-BY"/>
    </w:rPr>
  </w:style>
  <w:style w:type="character" w:customStyle="1" w:styleId="ListLabel1352">
    <w:name w:val="ListLabel 1352"/>
    <w:rPr>
      <w:rFonts w:cs="Symbol"/>
      <w:lang w:val="be-BY" w:bidi="be-BY"/>
    </w:rPr>
  </w:style>
  <w:style w:type="character" w:customStyle="1" w:styleId="ListLabel1353">
    <w:name w:val="ListLabel 1353"/>
    <w:rPr>
      <w:rFonts w:cs="Symbol"/>
      <w:lang w:val="be-BY" w:bidi="be-BY"/>
    </w:rPr>
  </w:style>
  <w:style w:type="character" w:customStyle="1" w:styleId="ListLabel1354">
    <w:name w:val="ListLabel 1354"/>
    <w:rPr>
      <w:rFonts w:cs="Symbol"/>
      <w:lang w:val="be-BY" w:bidi="be-BY"/>
    </w:rPr>
  </w:style>
  <w:style w:type="character" w:customStyle="1" w:styleId="ListLabel1355">
    <w:name w:val="ListLabel 1355"/>
    <w:rPr>
      <w:rFonts w:cs="Symbol"/>
      <w:lang w:val="be-BY" w:bidi="be-BY"/>
    </w:rPr>
  </w:style>
  <w:style w:type="character" w:customStyle="1" w:styleId="ListLabel1356">
    <w:name w:val="ListLabel 1356"/>
    <w:rPr>
      <w:rFonts w:cs="Symbol"/>
      <w:lang w:val="be-BY" w:bidi="be-BY"/>
    </w:rPr>
  </w:style>
  <w:style w:type="character" w:customStyle="1" w:styleId="ListLabel1357">
    <w:name w:val="ListLabel 1357"/>
    <w:rPr>
      <w:rFonts w:cs="Symbol"/>
      <w:lang w:val="be-BY" w:bidi="be-BY"/>
    </w:rPr>
  </w:style>
  <w:style w:type="character" w:customStyle="1" w:styleId="ListLabel1358">
    <w:name w:val="ListLabel 1358"/>
    <w:rPr>
      <w:rFonts w:cs="Symbol"/>
      <w:lang w:val="be-BY" w:bidi="be-BY"/>
    </w:rPr>
  </w:style>
  <w:style w:type="character" w:customStyle="1" w:styleId="ListLabel1359">
    <w:name w:val="ListLabel 1359"/>
    <w:rPr>
      <w:rFonts w:cs="Symbol"/>
      <w:lang w:val="be-BY" w:bidi="be-BY"/>
    </w:rPr>
  </w:style>
  <w:style w:type="character" w:customStyle="1" w:styleId="ListLabel1360">
    <w:name w:val="ListLabel 1360"/>
    <w:rPr>
      <w:rFonts w:eastAsia="Times New Roman" w:cs="Times New Roman"/>
      <w:spacing w:val="0"/>
      <w:w w:val="99"/>
      <w:sz w:val="20"/>
      <w:szCs w:val="20"/>
      <w:lang w:val="be-BY" w:bidi="be-BY"/>
    </w:rPr>
  </w:style>
  <w:style w:type="character" w:customStyle="1" w:styleId="ListLabel1361">
    <w:name w:val="ListLabel 1361"/>
    <w:rPr>
      <w:rFonts w:cs="Symbol"/>
      <w:lang w:val="be-BY" w:bidi="be-BY"/>
    </w:rPr>
  </w:style>
  <w:style w:type="character" w:customStyle="1" w:styleId="ListLabel1362">
    <w:name w:val="ListLabel 1362"/>
    <w:rPr>
      <w:rFonts w:cs="Symbol"/>
      <w:lang w:val="be-BY" w:bidi="be-BY"/>
    </w:rPr>
  </w:style>
  <w:style w:type="character" w:customStyle="1" w:styleId="ListLabel1363">
    <w:name w:val="ListLabel 1363"/>
    <w:rPr>
      <w:rFonts w:cs="Symbol"/>
      <w:lang w:val="be-BY" w:bidi="be-BY"/>
    </w:rPr>
  </w:style>
  <w:style w:type="character" w:customStyle="1" w:styleId="ListLabel1364">
    <w:name w:val="ListLabel 1364"/>
    <w:rPr>
      <w:rFonts w:cs="Symbol"/>
      <w:lang w:val="be-BY" w:bidi="be-BY"/>
    </w:rPr>
  </w:style>
  <w:style w:type="character" w:customStyle="1" w:styleId="ListLabel1365">
    <w:name w:val="ListLabel 1365"/>
    <w:rPr>
      <w:rFonts w:cs="Symbol"/>
      <w:lang w:val="be-BY" w:bidi="be-BY"/>
    </w:rPr>
  </w:style>
  <w:style w:type="character" w:customStyle="1" w:styleId="ListLabel1366">
    <w:name w:val="ListLabel 1366"/>
    <w:rPr>
      <w:rFonts w:cs="Symbol"/>
      <w:lang w:val="be-BY" w:bidi="be-BY"/>
    </w:rPr>
  </w:style>
  <w:style w:type="character" w:customStyle="1" w:styleId="ListLabel1367">
    <w:name w:val="ListLabel 1367"/>
    <w:rPr>
      <w:rFonts w:cs="Symbol"/>
      <w:lang w:val="be-BY" w:bidi="be-BY"/>
    </w:rPr>
  </w:style>
  <w:style w:type="character" w:customStyle="1" w:styleId="ListLabel1368">
    <w:name w:val="ListLabel 1368"/>
    <w:rPr>
      <w:rFonts w:cs="Symbol"/>
      <w:lang w:val="be-BY" w:bidi="be-BY"/>
    </w:rPr>
  </w:style>
  <w:style w:type="character" w:customStyle="1" w:styleId="ListLabel1369">
    <w:name w:val="ListLabel 1369"/>
    <w:rPr>
      <w:rFonts w:eastAsia="Times New Roman" w:cs="Times New Roman"/>
      <w:spacing w:val="0"/>
      <w:w w:val="99"/>
      <w:sz w:val="20"/>
      <w:szCs w:val="20"/>
      <w:lang w:val="be-BY" w:bidi="be-BY"/>
    </w:rPr>
  </w:style>
  <w:style w:type="character" w:customStyle="1" w:styleId="ListLabel1370">
    <w:name w:val="ListLabel 1370"/>
    <w:rPr>
      <w:rFonts w:cs="Symbol"/>
      <w:lang w:val="be-BY" w:bidi="be-BY"/>
    </w:rPr>
  </w:style>
  <w:style w:type="character" w:customStyle="1" w:styleId="ListLabel1371">
    <w:name w:val="ListLabel 1371"/>
    <w:rPr>
      <w:rFonts w:cs="Symbol"/>
      <w:lang w:val="be-BY" w:bidi="be-BY"/>
    </w:rPr>
  </w:style>
  <w:style w:type="character" w:customStyle="1" w:styleId="ListLabel1372">
    <w:name w:val="ListLabel 1372"/>
    <w:rPr>
      <w:rFonts w:cs="Symbol"/>
      <w:lang w:val="be-BY" w:bidi="be-BY"/>
    </w:rPr>
  </w:style>
  <w:style w:type="character" w:customStyle="1" w:styleId="ListLabel1373">
    <w:name w:val="ListLabel 1373"/>
    <w:rPr>
      <w:rFonts w:cs="Symbol"/>
      <w:lang w:val="be-BY" w:bidi="be-BY"/>
    </w:rPr>
  </w:style>
  <w:style w:type="character" w:customStyle="1" w:styleId="ListLabel1374">
    <w:name w:val="ListLabel 1374"/>
    <w:rPr>
      <w:rFonts w:cs="Symbol"/>
      <w:lang w:val="be-BY" w:bidi="be-BY"/>
    </w:rPr>
  </w:style>
  <w:style w:type="character" w:customStyle="1" w:styleId="ListLabel1375">
    <w:name w:val="ListLabel 1375"/>
    <w:rPr>
      <w:rFonts w:cs="Symbol"/>
      <w:lang w:val="be-BY" w:bidi="be-BY"/>
    </w:rPr>
  </w:style>
  <w:style w:type="character" w:customStyle="1" w:styleId="ListLabel1376">
    <w:name w:val="ListLabel 1376"/>
    <w:rPr>
      <w:rFonts w:cs="Symbol"/>
      <w:lang w:val="be-BY" w:bidi="be-BY"/>
    </w:rPr>
  </w:style>
  <w:style w:type="character" w:customStyle="1" w:styleId="ListLabel1377">
    <w:name w:val="ListLabel 1377"/>
    <w:rPr>
      <w:rFonts w:cs="Symbol"/>
      <w:lang w:val="be-BY" w:bidi="be-BY"/>
    </w:rPr>
  </w:style>
  <w:style w:type="character" w:customStyle="1" w:styleId="ListLabel1378">
    <w:name w:val="ListLabel 1378"/>
    <w:rPr>
      <w:rFonts w:eastAsia="Times New Roman" w:cs="Times New Roman"/>
      <w:spacing w:val="0"/>
      <w:w w:val="99"/>
      <w:sz w:val="20"/>
      <w:szCs w:val="20"/>
      <w:lang w:val="be-BY" w:bidi="be-BY"/>
    </w:rPr>
  </w:style>
  <w:style w:type="character" w:customStyle="1" w:styleId="ListLabel1379">
    <w:name w:val="ListLabel 1379"/>
    <w:rPr>
      <w:rFonts w:cs="Symbol"/>
      <w:lang w:val="be-BY" w:bidi="be-BY"/>
    </w:rPr>
  </w:style>
  <w:style w:type="character" w:customStyle="1" w:styleId="ListLabel1380">
    <w:name w:val="ListLabel 1380"/>
    <w:rPr>
      <w:rFonts w:cs="Symbol"/>
      <w:lang w:val="be-BY" w:bidi="be-BY"/>
    </w:rPr>
  </w:style>
  <w:style w:type="character" w:customStyle="1" w:styleId="ListLabel1381">
    <w:name w:val="ListLabel 1381"/>
    <w:rPr>
      <w:rFonts w:cs="Symbol"/>
      <w:lang w:val="be-BY" w:bidi="be-BY"/>
    </w:rPr>
  </w:style>
  <w:style w:type="character" w:customStyle="1" w:styleId="ListLabel1382">
    <w:name w:val="ListLabel 1382"/>
    <w:rPr>
      <w:rFonts w:cs="Symbol"/>
      <w:lang w:val="be-BY" w:bidi="be-BY"/>
    </w:rPr>
  </w:style>
  <w:style w:type="character" w:customStyle="1" w:styleId="ListLabel1383">
    <w:name w:val="ListLabel 1383"/>
    <w:rPr>
      <w:rFonts w:cs="Symbol"/>
      <w:lang w:val="be-BY" w:bidi="be-BY"/>
    </w:rPr>
  </w:style>
  <w:style w:type="character" w:customStyle="1" w:styleId="ListLabel1384">
    <w:name w:val="ListLabel 1384"/>
    <w:rPr>
      <w:rFonts w:cs="Symbol"/>
      <w:lang w:val="be-BY" w:bidi="be-BY"/>
    </w:rPr>
  </w:style>
  <w:style w:type="character" w:customStyle="1" w:styleId="ListLabel1385">
    <w:name w:val="ListLabel 1385"/>
    <w:rPr>
      <w:rFonts w:cs="Symbol"/>
      <w:lang w:val="be-BY" w:bidi="be-BY"/>
    </w:rPr>
  </w:style>
  <w:style w:type="character" w:customStyle="1" w:styleId="ListLabel1386">
    <w:name w:val="ListLabel 1386"/>
    <w:rPr>
      <w:rFonts w:cs="Symbol"/>
      <w:lang w:val="be-BY" w:bidi="be-BY"/>
    </w:rPr>
  </w:style>
  <w:style w:type="character" w:customStyle="1" w:styleId="ListLabel1387">
    <w:name w:val="ListLabel 1387"/>
    <w:rPr>
      <w:rFonts w:eastAsia="Times New Roman" w:cs="Times New Roman"/>
      <w:spacing w:val="0"/>
      <w:w w:val="99"/>
      <w:sz w:val="20"/>
      <w:szCs w:val="20"/>
      <w:lang w:val="be-BY" w:bidi="be-BY"/>
    </w:rPr>
  </w:style>
  <w:style w:type="character" w:customStyle="1" w:styleId="ListLabel1388">
    <w:name w:val="ListLabel 1388"/>
    <w:rPr>
      <w:rFonts w:cs="Symbol"/>
      <w:lang w:val="be-BY" w:bidi="be-BY"/>
    </w:rPr>
  </w:style>
  <w:style w:type="character" w:customStyle="1" w:styleId="ListLabel1389">
    <w:name w:val="ListLabel 1389"/>
    <w:rPr>
      <w:rFonts w:cs="Symbol"/>
      <w:lang w:val="be-BY" w:bidi="be-BY"/>
    </w:rPr>
  </w:style>
  <w:style w:type="character" w:customStyle="1" w:styleId="ListLabel1390">
    <w:name w:val="ListLabel 1390"/>
    <w:rPr>
      <w:rFonts w:cs="Symbol"/>
      <w:lang w:val="be-BY" w:bidi="be-BY"/>
    </w:rPr>
  </w:style>
  <w:style w:type="character" w:customStyle="1" w:styleId="ListLabel1391">
    <w:name w:val="ListLabel 1391"/>
    <w:rPr>
      <w:rFonts w:cs="Symbol"/>
      <w:lang w:val="be-BY" w:bidi="be-BY"/>
    </w:rPr>
  </w:style>
  <w:style w:type="character" w:customStyle="1" w:styleId="ListLabel1392">
    <w:name w:val="ListLabel 1392"/>
    <w:rPr>
      <w:rFonts w:cs="Symbol"/>
      <w:lang w:val="be-BY" w:bidi="be-BY"/>
    </w:rPr>
  </w:style>
  <w:style w:type="character" w:customStyle="1" w:styleId="ListLabel1393">
    <w:name w:val="ListLabel 1393"/>
    <w:rPr>
      <w:rFonts w:cs="Symbol"/>
      <w:lang w:val="be-BY" w:bidi="be-BY"/>
    </w:rPr>
  </w:style>
  <w:style w:type="character" w:customStyle="1" w:styleId="ListLabel1394">
    <w:name w:val="ListLabel 1394"/>
    <w:rPr>
      <w:rFonts w:cs="Symbol"/>
      <w:lang w:val="be-BY" w:bidi="be-BY"/>
    </w:rPr>
  </w:style>
  <w:style w:type="character" w:customStyle="1" w:styleId="ListLabel1395">
    <w:name w:val="ListLabel 1395"/>
    <w:rPr>
      <w:rFonts w:cs="Symbol"/>
      <w:lang w:val="be-BY" w:bidi="be-BY"/>
    </w:rPr>
  </w:style>
  <w:style w:type="character" w:customStyle="1" w:styleId="ListLabel1396">
    <w:name w:val="ListLabel 1396"/>
    <w:rPr>
      <w:rFonts w:eastAsia="Times New Roman" w:cs="Times New Roman"/>
      <w:spacing w:val="0"/>
      <w:w w:val="99"/>
      <w:sz w:val="20"/>
      <w:szCs w:val="20"/>
      <w:lang w:val="be-BY" w:bidi="be-BY"/>
    </w:rPr>
  </w:style>
  <w:style w:type="character" w:customStyle="1" w:styleId="ListLabel1397">
    <w:name w:val="ListLabel 1397"/>
    <w:rPr>
      <w:rFonts w:cs="Symbol"/>
      <w:lang w:val="be-BY" w:bidi="be-BY"/>
    </w:rPr>
  </w:style>
  <w:style w:type="character" w:customStyle="1" w:styleId="ListLabel1398">
    <w:name w:val="ListLabel 1398"/>
    <w:rPr>
      <w:rFonts w:cs="Symbol"/>
      <w:lang w:val="be-BY" w:bidi="be-BY"/>
    </w:rPr>
  </w:style>
  <w:style w:type="character" w:customStyle="1" w:styleId="ListLabel1399">
    <w:name w:val="ListLabel 1399"/>
    <w:rPr>
      <w:rFonts w:cs="Symbol"/>
      <w:lang w:val="be-BY" w:bidi="be-BY"/>
    </w:rPr>
  </w:style>
  <w:style w:type="character" w:customStyle="1" w:styleId="ListLabel1400">
    <w:name w:val="ListLabel 1400"/>
    <w:rPr>
      <w:rFonts w:cs="Symbol"/>
      <w:lang w:val="be-BY" w:bidi="be-BY"/>
    </w:rPr>
  </w:style>
  <w:style w:type="character" w:customStyle="1" w:styleId="ListLabel1401">
    <w:name w:val="ListLabel 1401"/>
    <w:rPr>
      <w:rFonts w:cs="Symbol"/>
      <w:lang w:val="be-BY" w:bidi="be-BY"/>
    </w:rPr>
  </w:style>
  <w:style w:type="character" w:customStyle="1" w:styleId="ListLabel1402">
    <w:name w:val="ListLabel 1402"/>
    <w:rPr>
      <w:rFonts w:cs="Symbol"/>
      <w:lang w:val="be-BY" w:bidi="be-BY"/>
    </w:rPr>
  </w:style>
  <w:style w:type="character" w:customStyle="1" w:styleId="ListLabel1403">
    <w:name w:val="ListLabel 1403"/>
    <w:rPr>
      <w:rFonts w:cs="Symbol"/>
      <w:lang w:val="be-BY" w:bidi="be-BY"/>
    </w:rPr>
  </w:style>
  <w:style w:type="character" w:customStyle="1" w:styleId="ListLabel1404">
    <w:name w:val="ListLabel 1404"/>
    <w:rPr>
      <w:rFonts w:cs="Symbol"/>
      <w:lang w:val="be-BY" w:bidi="be-BY"/>
    </w:rPr>
  </w:style>
  <w:style w:type="character" w:customStyle="1" w:styleId="ListLabel1405">
    <w:name w:val="ListLabel 1405"/>
    <w:rPr>
      <w:rFonts w:eastAsia="Times New Roman" w:cs="Times New Roman"/>
      <w:spacing w:val="0"/>
      <w:w w:val="99"/>
      <w:sz w:val="20"/>
      <w:szCs w:val="20"/>
      <w:lang w:val="be-BY" w:bidi="be-BY"/>
    </w:rPr>
  </w:style>
  <w:style w:type="character" w:customStyle="1" w:styleId="ListLabel1406">
    <w:name w:val="ListLabel 1406"/>
    <w:rPr>
      <w:rFonts w:cs="Symbol"/>
      <w:lang w:val="be-BY" w:bidi="be-BY"/>
    </w:rPr>
  </w:style>
  <w:style w:type="character" w:customStyle="1" w:styleId="ListLabel1407">
    <w:name w:val="ListLabel 1407"/>
    <w:rPr>
      <w:rFonts w:cs="Symbol"/>
      <w:lang w:val="be-BY" w:bidi="be-BY"/>
    </w:rPr>
  </w:style>
  <w:style w:type="character" w:customStyle="1" w:styleId="ListLabel1408">
    <w:name w:val="ListLabel 1408"/>
    <w:rPr>
      <w:rFonts w:cs="Symbol"/>
      <w:lang w:val="be-BY" w:bidi="be-BY"/>
    </w:rPr>
  </w:style>
  <w:style w:type="character" w:customStyle="1" w:styleId="ListLabel1409">
    <w:name w:val="ListLabel 1409"/>
    <w:rPr>
      <w:rFonts w:cs="Symbol"/>
      <w:lang w:val="be-BY" w:bidi="be-BY"/>
    </w:rPr>
  </w:style>
  <w:style w:type="character" w:customStyle="1" w:styleId="ListLabel1410">
    <w:name w:val="ListLabel 1410"/>
    <w:rPr>
      <w:rFonts w:cs="Symbol"/>
      <w:lang w:val="be-BY" w:bidi="be-BY"/>
    </w:rPr>
  </w:style>
  <w:style w:type="character" w:customStyle="1" w:styleId="ListLabel1411">
    <w:name w:val="ListLabel 1411"/>
    <w:rPr>
      <w:rFonts w:cs="Symbol"/>
      <w:lang w:val="be-BY" w:bidi="be-BY"/>
    </w:rPr>
  </w:style>
  <w:style w:type="character" w:customStyle="1" w:styleId="ListLabel1412">
    <w:name w:val="ListLabel 1412"/>
    <w:rPr>
      <w:rFonts w:cs="Symbol"/>
      <w:lang w:val="be-BY" w:bidi="be-BY"/>
    </w:rPr>
  </w:style>
  <w:style w:type="character" w:customStyle="1" w:styleId="ListLabel1413">
    <w:name w:val="ListLabel 1413"/>
    <w:rPr>
      <w:rFonts w:cs="Symbol"/>
      <w:lang w:val="be-BY" w:bidi="be-BY"/>
    </w:rPr>
  </w:style>
  <w:style w:type="character" w:customStyle="1" w:styleId="ListLabel1414">
    <w:name w:val="ListLabel 1414"/>
    <w:rPr>
      <w:rFonts w:eastAsia="Times New Roman" w:cs="Times New Roman"/>
      <w:spacing w:val="0"/>
      <w:w w:val="99"/>
      <w:sz w:val="20"/>
      <w:szCs w:val="20"/>
      <w:lang w:val="be-BY" w:bidi="be-BY"/>
    </w:rPr>
  </w:style>
  <w:style w:type="character" w:customStyle="1" w:styleId="ListLabel1415">
    <w:name w:val="ListLabel 1415"/>
    <w:rPr>
      <w:rFonts w:cs="Symbol"/>
      <w:lang w:val="be-BY" w:bidi="be-BY"/>
    </w:rPr>
  </w:style>
  <w:style w:type="character" w:customStyle="1" w:styleId="ListLabel1416">
    <w:name w:val="ListLabel 1416"/>
    <w:rPr>
      <w:rFonts w:cs="Symbol"/>
      <w:lang w:val="be-BY" w:bidi="be-BY"/>
    </w:rPr>
  </w:style>
  <w:style w:type="character" w:customStyle="1" w:styleId="ListLabel1417">
    <w:name w:val="ListLabel 1417"/>
    <w:rPr>
      <w:rFonts w:cs="Symbol"/>
      <w:lang w:val="be-BY" w:bidi="be-BY"/>
    </w:rPr>
  </w:style>
  <w:style w:type="character" w:customStyle="1" w:styleId="ListLabel1418">
    <w:name w:val="ListLabel 1418"/>
    <w:rPr>
      <w:rFonts w:cs="Symbol"/>
      <w:lang w:val="be-BY" w:bidi="be-BY"/>
    </w:rPr>
  </w:style>
  <w:style w:type="character" w:customStyle="1" w:styleId="ListLabel1419">
    <w:name w:val="ListLabel 1419"/>
    <w:rPr>
      <w:rFonts w:cs="Symbol"/>
      <w:lang w:val="be-BY" w:bidi="be-BY"/>
    </w:rPr>
  </w:style>
  <w:style w:type="character" w:customStyle="1" w:styleId="ListLabel1420">
    <w:name w:val="ListLabel 1420"/>
    <w:rPr>
      <w:rFonts w:cs="Symbol"/>
      <w:lang w:val="be-BY" w:bidi="be-BY"/>
    </w:rPr>
  </w:style>
  <w:style w:type="character" w:customStyle="1" w:styleId="ListLabel1421">
    <w:name w:val="ListLabel 1421"/>
    <w:rPr>
      <w:rFonts w:cs="Symbol"/>
      <w:lang w:val="be-BY" w:bidi="be-BY"/>
    </w:rPr>
  </w:style>
  <w:style w:type="character" w:customStyle="1" w:styleId="ListLabel1422">
    <w:name w:val="ListLabel 1422"/>
    <w:rPr>
      <w:rFonts w:cs="Symbol"/>
      <w:lang w:val="be-BY" w:bidi="be-BY"/>
    </w:rPr>
  </w:style>
  <w:style w:type="character" w:customStyle="1" w:styleId="ListLabel1423">
    <w:name w:val="ListLabel 1423"/>
    <w:rPr>
      <w:rFonts w:eastAsia="Times New Roman" w:cs="Times New Roman"/>
      <w:spacing w:val="0"/>
      <w:w w:val="99"/>
      <w:sz w:val="20"/>
      <w:szCs w:val="20"/>
      <w:lang w:val="be-BY" w:bidi="be-BY"/>
    </w:rPr>
  </w:style>
  <w:style w:type="character" w:customStyle="1" w:styleId="ListLabel1424">
    <w:name w:val="ListLabel 1424"/>
    <w:rPr>
      <w:rFonts w:cs="Symbol"/>
      <w:lang w:val="be-BY" w:bidi="be-BY"/>
    </w:rPr>
  </w:style>
  <w:style w:type="character" w:customStyle="1" w:styleId="ListLabel1425">
    <w:name w:val="ListLabel 1425"/>
    <w:rPr>
      <w:rFonts w:cs="Symbol"/>
      <w:lang w:val="be-BY" w:bidi="be-BY"/>
    </w:rPr>
  </w:style>
  <w:style w:type="character" w:customStyle="1" w:styleId="ListLabel1426">
    <w:name w:val="ListLabel 1426"/>
    <w:rPr>
      <w:rFonts w:cs="Symbol"/>
      <w:lang w:val="be-BY" w:bidi="be-BY"/>
    </w:rPr>
  </w:style>
  <w:style w:type="character" w:customStyle="1" w:styleId="ListLabel1427">
    <w:name w:val="ListLabel 1427"/>
    <w:rPr>
      <w:rFonts w:cs="Symbol"/>
      <w:lang w:val="be-BY" w:bidi="be-BY"/>
    </w:rPr>
  </w:style>
  <w:style w:type="character" w:customStyle="1" w:styleId="ListLabel1428">
    <w:name w:val="ListLabel 1428"/>
    <w:rPr>
      <w:rFonts w:cs="Symbol"/>
      <w:lang w:val="be-BY" w:bidi="be-BY"/>
    </w:rPr>
  </w:style>
  <w:style w:type="character" w:customStyle="1" w:styleId="ListLabel1429">
    <w:name w:val="ListLabel 1429"/>
    <w:rPr>
      <w:rFonts w:cs="Symbol"/>
      <w:lang w:val="be-BY" w:bidi="be-BY"/>
    </w:rPr>
  </w:style>
  <w:style w:type="character" w:customStyle="1" w:styleId="ListLabel1430">
    <w:name w:val="ListLabel 1430"/>
    <w:rPr>
      <w:rFonts w:cs="Symbol"/>
      <w:lang w:val="be-BY" w:bidi="be-BY"/>
    </w:rPr>
  </w:style>
  <w:style w:type="character" w:customStyle="1" w:styleId="ListLabel1431">
    <w:name w:val="ListLabel 1431"/>
    <w:rPr>
      <w:rFonts w:cs="Symbol"/>
      <w:lang w:val="be-BY" w:bidi="be-BY"/>
    </w:rPr>
  </w:style>
  <w:style w:type="character" w:customStyle="1" w:styleId="ListLabel1432">
    <w:name w:val="ListLabel 1432"/>
    <w:rPr>
      <w:rFonts w:eastAsia="Times New Roman" w:cs="Times New Roman"/>
      <w:spacing w:val="0"/>
      <w:w w:val="99"/>
      <w:sz w:val="20"/>
      <w:szCs w:val="20"/>
      <w:lang w:val="be-BY" w:bidi="be-BY"/>
    </w:rPr>
  </w:style>
  <w:style w:type="character" w:customStyle="1" w:styleId="ListLabel1433">
    <w:name w:val="ListLabel 1433"/>
    <w:rPr>
      <w:rFonts w:cs="Symbol"/>
      <w:lang w:val="be-BY" w:bidi="be-BY"/>
    </w:rPr>
  </w:style>
  <w:style w:type="character" w:customStyle="1" w:styleId="ListLabel1434">
    <w:name w:val="ListLabel 1434"/>
    <w:rPr>
      <w:rFonts w:cs="Symbol"/>
      <w:lang w:val="be-BY" w:bidi="be-BY"/>
    </w:rPr>
  </w:style>
  <w:style w:type="character" w:customStyle="1" w:styleId="ListLabel1435">
    <w:name w:val="ListLabel 1435"/>
    <w:rPr>
      <w:rFonts w:cs="Symbol"/>
      <w:lang w:val="be-BY" w:bidi="be-BY"/>
    </w:rPr>
  </w:style>
  <w:style w:type="character" w:customStyle="1" w:styleId="ListLabel1436">
    <w:name w:val="ListLabel 1436"/>
    <w:rPr>
      <w:rFonts w:cs="Symbol"/>
      <w:lang w:val="be-BY" w:bidi="be-BY"/>
    </w:rPr>
  </w:style>
  <w:style w:type="character" w:customStyle="1" w:styleId="ListLabel1437">
    <w:name w:val="ListLabel 1437"/>
    <w:rPr>
      <w:rFonts w:cs="Symbol"/>
      <w:lang w:val="be-BY" w:bidi="be-BY"/>
    </w:rPr>
  </w:style>
  <w:style w:type="character" w:customStyle="1" w:styleId="ListLabel1438">
    <w:name w:val="ListLabel 1438"/>
    <w:rPr>
      <w:rFonts w:cs="Symbol"/>
      <w:lang w:val="be-BY" w:bidi="be-BY"/>
    </w:rPr>
  </w:style>
  <w:style w:type="character" w:customStyle="1" w:styleId="ListLabel1439">
    <w:name w:val="ListLabel 1439"/>
    <w:rPr>
      <w:rFonts w:cs="Symbol"/>
      <w:lang w:val="be-BY" w:bidi="be-BY"/>
    </w:rPr>
  </w:style>
  <w:style w:type="character" w:customStyle="1" w:styleId="ListLabel1440">
    <w:name w:val="ListLabel 1440"/>
    <w:rPr>
      <w:rFonts w:cs="Symbol"/>
      <w:lang w:val="be-BY" w:bidi="be-BY"/>
    </w:rPr>
  </w:style>
  <w:style w:type="character" w:customStyle="1" w:styleId="ListLabel1441">
    <w:name w:val="ListLabel 1441"/>
    <w:rPr>
      <w:rFonts w:eastAsia="Times New Roman" w:cs="Times New Roman"/>
      <w:spacing w:val="0"/>
      <w:w w:val="99"/>
      <w:sz w:val="20"/>
      <w:szCs w:val="20"/>
      <w:lang w:val="be-BY" w:bidi="be-BY"/>
    </w:rPr>
  </w:style>
  <w:style w:type="character" w:customStyle="1" w:styleId="ListLabel1442">
    <w:name w:val="ListLabel 1442"/>
    <w:rPr>
      <w:rFonts w:cs="Symbol"/>
      <w:lang w:val="be-BY" w:bidi="be-BY"/>
    </w:rPr>
  </w:style>
  <w:style w:type="character" w:customStyle="1" w:styleId="ListLabel1443">
    <w:name w:val="ListLabel 1443"/>
    <w:rPr>
      <w:rFonts w:cs="Symbol"/>
      <w:lang w:val="be-BY" w:bidi="be-BY"/>
    </w:rPr>
  </w:style>
  <w:style w:type="character" w:customStyle="1" w:styleId="ListLabel1444">
    <w:name w:val="ListLabel 1444"/>
    <w:rPr>
      <w:rFonts w:cs="Symbol"/>
      <w:lang w:val="be-BY" w:bidi="be-BY"/>
    </w:rPr>
  </w:style>
  <w:style w:type="character" w:customStyle="1" w:styleId="ListLabel1445">
    <w:name w:val="ListLabel 1445"/>
    <w:rPr>
      <w:rFonts w:cs="Symbol"/>
      <w:lang w:val="be-BY" w:bidi="be-BY"/>
    </w:rPr>
  </w:style>
  <w:style w:type="character" w:customStyle="1" w:styleId="ListLabel1446">
    <w:name w:val="ListLabel 1446"/>
    <w:rPr>
      <w:rFonts w:cs="Symbol"/>
      <w:lang w:val="be-BY" w:bidi="be-BY"/>
    </w:rPr>
  </w:style>
  <w:style w:type="character" w:customStyle="1" w:styleId="ListLabel1447">
    <w:name w:val="ListLabel 1447"/>
    <w:rPr>
      <w:rFonts w:cs="Symbol"/>
      <w:lang w:val="be-BY" w:bidi="be-BY"/>
    </w:rPr>
  </w:style>
  <w:style w:type="character" w:customStyle="1" w:styleId="ListLabel1448">
    <w:name w:val="ListLabel 1448"/>
    <w:rPr>
      <w:rFonts w:cs="Symbol"/>
      <w:lang w:val="be-BY" w:bidi="be-BY"/>
    </w:rPr>
  </w:style>
  <w:style w:type="character" w:customStyle="1" w:styleId="ListLabel1449">
    <w:name w:val="ListLabel 1449"/>
    <w:rPr>
      <w:rFonts w:cs="Symbol"/>
      <w:lang w:val="be-BY" w:bidi="be-BY"/>
    </w:rPr>
  </w:style>
  <w:style w:type="character" w:customStyle="1" w:styleId="ListLabel1450">
    <w:name w:val="ListLabel 1450"/>
    <w:rPr>
      <w:rFonts w:eastAsia="Times New Roman" w:cs="Times New Roman"/>
      <w:spacing w:val="0"/>
      <w:w w:val="99"/>
      <w:sz w:val="20"/>
      <w:szCs w:val="20"/>
      <w:lang w:val="be-BY" w:bidi="be-BY"/>
    </w:rPr>
  </w:style>
  <w:style w:type="character" w:customStyle="1" w:styleId="ListLabel1451">
    <w:name w:val="ListLabel 1451"/>
    <w:rPr>
      <w:rFonts w:cs="Symbol"/>
      <w:lang w:val="be-BY" w:bidi="be-BY"/>
    </w:rPr>
  </w:style>
  <w:style w:type="character" w:customStyle="1" w:styleId="ListLabel1452">
    <w:name w:val="ListLabel 1452"/>
    <w:rPr>
      <w:rFonts w:cs="Symbol"/>
      <w:lang w:val="be-BY" w:bidi="be-BY"/>
    </w:rPr>
  </w:style>
  <w:style w:type="character" w:customStyle="1" w:styleId="ListLabel1453">
    <w:name w:val="ListLabel 1453"/>
    <w:rPr>
      <w:rFonts w:cs="Symbol"/>
      <w:lang w:val="be-BY" w:bidi="be-BY"/>
    </w:rPr>
  </w:style>
  <w:style w:type="character" w:customStyle="1" w:styleId="ListLabel1454">
    <w:name w:val="ListLabel 1454"/>
    <w:rPr>
      <w:rFonts w:cs="Symbol"/>
      <w:lang w:val="be-BY" w:bidi="be-BY"/>
    </w:rPr>
  </w:style>
  <w:style w:type="character" w:customStyle="1" w:styleId="ListLabel1455">
    <w:name w:val="ListLabel 1455"/>
    <w:rPr>
      <w:rFonts w:cs="Symbol"/>
      <w:lang w:val="be-BY" w:bidi="be-BY"/>
    </w:rPr>
  </w:style>
  <w:style w:type="character" w:customStyle="1" w:styleId="ListLabel1456">
    <w:name w:val="ListLabel 1456"/>
    <w:rPr>
      <w:rFonts w:cs="Symbol"/>
      <w:lang w:val="be-BY" w:bidi="be-BY"/>
    </w:rPr>
  </w:style>
  <w:style w:type="character" w:customStyle="1" w:styleId="ListLabel1457">
    <w:name w:val="ListLabel 1457"/>
    <w:rPr>
      <w:rFonts w:cs="Symbol"/>
      <w:lang w:val="be-BY" w:bidi="be-BY"/>
    </w:rPr>
  </w:style>
  <w:style w:type="character" w:customStyle="1" w:styleId="ListLabel1458">
    <w:name w:val="ListLabel 1458"/>
    <w:rPr>
      <w:rFonts w:cs="Symbol"/>
      <w:lang w:val="be-BY" w:bidi="be-BY"/>
    </w:rPr>
  </w:style>
  <w:style w:type="character" w:customStyle="1" w:styleId="ListLabel1459">
    <w:name w:val="ListLabel 1459"/>
    <w:rPr>
      <w:rFonts w:eastAsia="Times New Roman" w:cs="Times New Roman"/>
      <w:spacing w:val="0"/>
      <w:w w:val="99"/>
      <w:sz w:val="20"/>
      <w:szCs w:val="20"/>
      <w:lang w:val="be-BY" w:bidi="be-BY"/>
    </w:rPr>
  </w:style>
  <w:style w:type="character" w:customStyle="1" w:styleId="ListLabel1460">
    <w:name w:val="ListLabel 1460"/>
    <w:rPr>
      <w:rFonts w:cs="Symbol"/>
      <w:lang w:val="be-BY" w:bidi="be-BY"/>
    </w:rPr>
  </w:style>
  <w:style w:type="character" w:customStyle="1" w:styleId="ListLabel1461">
    <w:name w:val="ListLabel 1461"/>
    <w:rPr>
      <w:rFonts w:cs="Symbol"/>
      <w:lang w:val="be-BY" w:bidi="be-BY"/>
    </w:rPr>
  </w:style>
  <w:style w:type="character" w:customStyle="1" w:styleId="ListLabel1462">
    <w:name w:val="ListLabel 1462"/>
    <w:rPr>
      <w:rFonts w:cs="Symbol"/>
      <w:lang w:val="be-BY" w:bidi="be-BY"/>
    </w:rPr>
  </w:style>
  <w:style w:type="character" w:customStyle="1" w:styleId="ListLabel1463">
    <w:name w:val="ListLabel 1463"/>
    <w:rPr>
      <w:rFonts w:cs="Symbol"/>
      <w:lang w:val="be-BY" w:bidi="be-BY"/>
    </w:rPr>
  </w:style>
  <w:style w:type="character" w:customStyle="1" w:styleId="ListLabel1464">
    <w:name w:val="ListLabel 1464"/>
    <w:rPr>
      <w:rFonts w:cs="Symbol"/>
      <w:lang w:val="be-BY" w:bidi="be-BY"/>
    </w:rPr>
  </w:style>
  <w:style w:type="character" w:customStyle="1" w:styleId="ListLabel1465">
    <w:name w:val="ListLabel 1465"/>
    <w:rPr>
      <w:rFonts w:cs="Symbol"/>
      <w:lang w:val="be-BY" w:bidi="be-BY"/>
    </w:rPr>
  </w:style>
  <w:style w:type="character" w:customStyle="1" w:styleId="ListLabel1466">
    <w:name w:val="ListLabel 1466"/>
    <w:rPr>
      <w:rFonts w:cs="Symbol"/>
      <w:lang w:val="be-BY" w:bidi="be-BY"/>
    </w:rPr>
  </w:style>
  <w:style w:type="character" w:customStyle="1" w:styleId="ListLabel1467">
    <w:name w:val="ListLabel 1467"/>
    <w:rPr>
      <w:rFonts w:cs="Symbol"/>
      <w:lang w:val="be-BY" w:bidi="be-BY"/>
    </w:rPr>
  </w:style>
  <w:style w:type="character" w:customStyle="1" w:styleId="ListLabel1468">
    <w:name w:val="ListLabel 1468"/>
    <w:rPr>
      <w:rFonts w:eastAsia="Times New Roman" w:cs="Times New Roman"/>
      <w:spacing w:val="0"/>
      <w:w w:val="99"/>
      <w:sz w:val="20"/>
      <w:szCs w:val="20"/>
      <w:lang w:val="be-BY" w:bidi="be-BY"/>
    </w:rPr>
  </w:style>
  <w:style w:type="character" w:customStyle="1" w:styleId="ListLabel1469">
    <w:name w:val="ListLabel 1469"/>
    <w:rPr>
      <w:rFonts w:cs="Symbol"/>
      <w:lang w:val="be-BY" w:bidi="be-BY"/>
    </w:rPr>
  </w:style>
  <w:style w:type="character" w:customStyle="1" w:styleId="ListLabel1470">
    <w:name w:val="ListLabel 1470"/>
    <w:rPr>
      <w:rFonts w:cs="Symbol"/>
      <w:lang w:val="be-BY" w:bidi="be-BY"/>
    </w:rPr>
  </w:style>
  <w:style w:type="character" w:customStyle="1" w:styleId="ListLabel1471">
    <w:name w:val="ListLabel 1471"/>
    <w:rPr>
      <w:rFonts w:cs="Symbol"/>
      <w:lang w:val="be-BY" w:bidi="be-BY"/>
    </w:rPr>
  </w:style>
  <w:style w:type="character" w:customStyle="1" w:styleId="ListLabel1472">
    <w:name w:val="ListLabel 1472"/>
    <w:rPr>
      <w:rFonts w:cs="Symbol"/>
      <w:lang w:val="be-BY" w:bidi="be-BY"/>
    </w:rPr>
  </w:style>
  <w:style w:type="character" w:customStyle="1" w:styleId="ListLabel1473">
    <w:name w:val="ListLabel 1473"/>
    <w:rPr>
      <w:rFonts w:cs="Symbol"/>
      <w:lang w:val="be-BY" w:bidi="be-BY"/>
    </w:rPr>
  </w:style>
  <w:style w:type="character" w:customStyle="1" w:styleId="ListLabel1474">
    <w:name w:val="ListLabel 1474"/>
    <w:rPr>
      <w:rFonts w:cs="Symbol"/>
      <w:lang w:val="be-BY" w:bidi="be-BY"/>
    </w:rPr>
  </w:style>
  <w:style w:type="character" w:customStyle="1" w:styleId="ListLabel1475">
    <w:name w:val="ListLabel 1475"/>
    <w:rPr>
      <w:rFonts w:cs="Symbol"/>
      <w:lang w:val="be-BY" w:bidi="be-BY"/>
    </w:rPr>
  </w:style>
  <w:style w:type="character" w:customStyle="1" w:styleId="ListLabel1476">
    <w:name w:val="ListLabel 1476"/>
    <w:rPr>
      <w:rFonts w:cs="Symbol"/>
      <w:lang w:val="be-BY" w:bidi="be-BY"/>
    </w:rPr>
  </w:style>
  <w:style w:type="character" w:customStyle="1" w:styleId="ListLabel1477">
    <w:name w:val="ListLabel 1477"/>
    <w:rPr>
      <w:rFonts w:eastAsia="Times New Roman" w:cs="Times New Roman"/>
      <w:spacing w:val="0"/>
      <w:w w:val="99"/>
      <w:sz w:val="20"/>
      <w:szCs w:val="20"/>
      <w:lang w:val="be-BY" w:bidi="be-BY"/>
    </w:rPr>
  </w:style>
  <w:style w:type="character" w:customStyle="1" w:styleId="ListLabel1478">
    <w:name w:val="ListLabel 1478"/>
    <w:rPr>
      <w:rFonts w:cs="Symbol"/>
      <w:lang w:val="be-BY" w:bidi="be-BY"/>
    </w:rPr>
  </w:style>
  <w:style w:type="character" w:customStyle="1" w:styleId="ListLabel1479">
    <w:name w:val="ListLabel 1479"/>
    <w:rPr>
      <w:rFonts w:cs="Symbol"/>
      <w:lang w:val="be-BY" w:bidi="be-BY"/>
    </w:rPr>
  </w:style>
  <w:style w:type="character" w:customStyle="1" w:styleId="ListLabel1480">
    <w:name w:val="ListLabel 1480"/>
    <w:rPr>
      <w:rFonts w:cs="Symbol"/>
      <w:lang w:val="be-BY" w:bidi="be-BY"/>
    </w:rPr>
  </w:style>
  <w:style w:type="character" w:customStyle="1" w:styleId="ListLabel1481">
    <w:name w:val="ListLabel 1481"/>
    <w:rPr>
      <w:rFonts w:cs="Symbol"/>
      <w:lang w:val="be-BY" w:bidi="be-BY"/>
    </w:rPr>
  </w:style>
  <w:style w:type="character" w:customStyle="1" w:styleId="ListLabel1482">
    <w:name w:val="ListLabel 1482"/>
    <w:rPr>
      <w:rFonts w:cs="Symbol"/>
      <w:lang w:val="be-BY" w:bidi="be-BY"/>
    </w:rPr>
  </w:style>
  <w:style w:type="character" w:customStyle="1" w:styleId="ListLabel1483">
    <w:name w:val="ListLabel 1483"/>
    <w:rPr>
      <w:rFonts w:cs="Symbol"/>
      <w:lang w:val="be-BY" w:bidi="be-BY"/>
    </w:rPr>
  </w:style>
  <w:style w:type="character" w:customStyle="1" w:styleId="ListLabel1484">
    <w:name w:val="ListLabel 1484"/>
    <w:rPr>
      <w:rFonts w:cs="Symbol"/>
      <w:lang w:val="be-BY" w:bidi="be-BY"/>
    </w:rPr>
  </w:style>
  <w:style w:type="character" w:customStyle="1" w:styleId="ListLabel1485">
    <w:name w:val="ListLabel 1485"/>
    <w:rPr>
      <w:rFonts w:cs="Symbol"/>
      <w:lang w:val="be-BY" w:bidi="be-BY"/>
    </w:rPr>
  </w:style>
  <w:style w:type="character" w:customStyle="1" w:styleId="ListLabel1486">
    <w:name w:val="ListLabel 1486"/>
    <w:rPr>
      <w:rFonts w:eastAsia="Times New Roman" w:cs="Times New Roman"/>
      <w:spacing w:val="0"/>
      <w:w w:val="99"/>
      <w:sz w:val="20"/>
      <w:szCs w:val="20"/>
      <w:lang w:val="be-BY" w:bidi="be-BY"/>
    </w:rPr>
  </w:style>
  <w:style w:type="character" w:customStyle="1" w:styleId="ListLabel1487">
    <w:name w:val="ListLabel 1487"/>
    <w:rPr>
      <w:rFonts w:cs="Symbol"/>
      <w:lang w:val="be-BY" w:bidi="be-BY"/>
    </w:rPr>
  </w:style>
  <w:style w:type="character" w:customStyle="1" w:styleId="ListLabel1488">
    <w:name w:val="ListLabel 1488"/>
    <w:rPr>
      <w:rFonts w:cs="Symbol"/>
      <w:lang w:val="be-BY" w:bidi="be-BY"/>
    </w:rPr>
  </w:style>
  <w:style w:type="character" w:customStyle="1" w:styleId="ListLabel1489">
    <w:name w:val="ListLabel 1489"/>
    <w:rPr>
      <w:rFonts w:cs="Symbol"/>
      <w:lang w:val="be-BY" w:bidi="be-BY"/>
    </w:rPr>
  </w:style>
  <w:style w:type="character" w:customStyle="1" w:styleId="ListLabel1490">
    <w:name w:val="ListLabel 1490"/>
    <w:rPr>
      <w:rFonts w:cs="Symbol"/>
      <w:lang w:val="be-BY" w:bidi="be-BY"/>
    </w:rPr>
  </w:style>
  <w:style w:type="character" w:customStyle="1" w:styleId="ListLabel1491">
    <w:name w:val="ListLabel 1491"/>
    <w:rPr>
      <w:rFonts w:cs="Symbol"/>
      <w:lang w:val="be-BY" w:bidi="be-BY"/>
    </w:rPr>
  </w:style>
  <w:style w:type="character" w:customStyle="1" w:styleId="ListLabel1492">
    <w:name w:val="ListLabel 1492"/>
    <w:rPr>
      <w:rFonts w:cs="Symbol"/>
      <w:lang w:val="be-BY" w:bidi="be-BY"/>
    </w:rPr>
  </w:style>
  <w:style w:type="character" w:customStyle="1" w:styleId="ListLabel1493">
    <w:name w:val="ListLabel 1493"/>
    <w:rPr>
      <w:rFonts w:cs="Symbol"/>
      <w:lang w:val="be-BY" w:bidi="be-BY"/>
    </w:rPr>
  </w:style>
  <w:style w:type="character" w:customStyle="1" w:styleId="ListLabel1494">
    <w:name w:val="ListLabel 1494"/>
    <w:rPr>
      <w:rFonts w:cs="Symbol"/>
      <w:lang w:val="be-BY" w:bidi="be-BY"/>
    </w:rPr>
  </w:style>
  <w:style w:type="character" w:customStyle="1" w:styleId="ListLabel1495">
    <w:name w:val="ListLabel 1495"/>
    <w:rPr>
      <w:rFonts w:eastAsia="Times New Roman" w:cs="Times New Roman"/>
      <w:spacing w:val="0"/>
      <w:w w:val="99"/>
      <w:sz w:val="20"/>
      <w:szCs w:val="20"/>
      <w:lang w:val="be-BY" w:bidi="be-BY"/>
    </w:rPr>
  </w:style>
  <w:style w:type="character" w:customStyle="1" w:styleId="ListLabel1496">
    <w:name w:val="ListLabel 1496"/>
    <w:rPr>
      <w:rFonts w:cs="Symbol"/>
      <w:lang w:val="be-BY" w:bidi="be-BY"/>
    </w:rPr>
  </w:style>
  <w:style w:type="character" w:customStyle="1" w:styleId="ListLabel1497">
    <w:name w:val="ListLabel 1497"/>
    <w:rPr>
      <w:rFonts w:cs="Symbol"/>
      <w:lang w:val="be-BY" w:bidi="be-BY"/>
    </w:rPr>
  </w:style>
  <w:style w:type="character" w:customStyle="1" w:styleId="ListLabel1498">
    <w:name w:val="ListLabel 1498"/>
    <w:rPr>
      <w:rFonts w:cs="Symbol"/>
      <w:lang w:val="be-BY" w:bidi="be-BY"/>
    </w:rPr>
  </w:style>
  <w:style w:type="character" w:customStyle="1" w:styleId="ListLabel1499">
    <w:name w:val="ListLabel 1499"/>
    <w:rPr>
      <w:rFonts w:cs="Symbol"/>
      <w:lang w:val="be-BY" w:bidi="be-BY"/>
    </w:rPr>
  </w:style>
  <w:style w:type="character" w:customStyle="1" w:styleId="ListLabel1500">
    <w:name w:val="ListLabel 1500"/>
    <w:rPr>
      <w:rFonts w:cs="Symbol"/>
      <w:lang w:val="be-BY" w:bidi="be-BY"/>
    </w:rPr>
  </w:style>
  <w:style w:type="character" w:customStyle="1" w:styleId="ListLabel1501">
    <w:name w:val="ListLabel 1501"/>
    <w:rPr>
      <w:rFonts w:cs="Symbol"/>
      <w:lang w:val="be-BY" w:bidi="be-BY"/>
    </w:rPr>
  </w:style>
  <w:style w:type="character" w:customStyle="1" w:styleId="ListLabel1502">
    <w:name w:val="ListLabel 1502"/>
    <w:rPr>
      <w:rFonts w:cs="Symbol"/>
      <w:lang w:val="be-BY" w:bidi="be-BY"/>
    </w:rPr>
  </w:style>
  <w:style w:type="character" w:customStyle="1" w:styleId="ListLabel1503">
    <w:name w:val="ListLabel 1503"/>
    <w:rPr>
      <w:rFonts w:cs="Symbol"/>
      <w:lang w:val="be-BY" w:bidi="be-BY"/>
    </w:rPr>
  </w:style>
  <w:style w:type="character" w:customStyle="1" w:styleId="ListLabel1504">
    <w:name w:val="ListLabel 1504"/>
    <w:rPr>
      <w:rFonts w:eastAsia="Times New Roman" w:cs="Times New Roman"/>
      <w:spacing w:val="0"/>
      <w:w w:val="99"/>
      <w:sz w:val="20"/>
      <w:szCs w:val="20"/>
      <w:lang w:val="be-BY" w:bidi="be-BY"/>
    </w:rPr>
  </w:style>
  <w:style w:type="character" w:customStyle="1" w:styleId="ListLabel1505">
    <w:name w:val="ListLabel 1505"/>
    <w:rPr>
      <w:rFonts w:cs="Symbol"/>
      <w:lang w:val="be-BY" w:bidi="be-BY"/>
    </w:rPr>
  </w:style>
  <w:style w:type="character" w:customStyle="1" w:styleId="ListLabel1506">
    <w:name w:val="ListLabel 1506"/>
    <w:rPr>
      <w:rFonts w:cs="Symbol"/>
      <w:lang w:val="be-BY" w:bidi="be-BY"/>
    </w:rPr>
  </w:style>
  <w:style w:type="character" w:customStyle="1" w:styleId="ListLabel1507">
    <w:name w:val="ListLabel 1507"/>
    <w:rPr>
      <w:rFonts w:cs="Symbol"/>
      <w:lang w:val="be-BY" w:bidi="be-BY"/>
    </w:rPr>
  </w:style>
  <w:style w:type="character" w:customStyle="1" w:styleId="ListLabel1508">
    <w:name w:val="ListLabel 1508"/>
    <w:rPr>
      <w:rFonts w:cs="Symbol"/>
      <w:lang w:val="be-BY" w:bidi="be-BY"/>
    </w:rPr>
  </w:style>
  <w:style w:type="character" w:customStyle="1" w:styleId="ListLabel1509">
    <w:name w:val="ListLabel 1509"/>
    <w:rPr>
      <w:rFonts w:cs="Symbol"/>
      <w:lang w:val="be-BY" w:bidi="be-BY"/>
    </w:rPr>
  </w:style>
  <w:style w:type="character" w:customStyle="1" w:styleId="ListLabel1510">
    <w:name w:val="ListLabel 1510"/>
    <w:rPr>
      <w:rFonts w:cs="Symbol"/>
      <w:lang w:val="be-BY" w:bidi="be-BY"/>
    </w:rPr>
  </w:style>
  <w:style w:type="character" w:customStyle="1" w:styleId="ListLabel1511">
    <w:name w:val="ListLabel 1511"/>
    <w:rPr>
      <w:rFonts w:cs="Symbol"/>
      <w:lang w:val="be-BY" w:bidi="be-BY"/>
    </w:rPr>
  </w:style>
  <w:style w:type="character" w:customStyle="1" w:styleId="ListLabel1512">
    <w:name w:val="ListLabel 1512"/>
    <w:rPr>
      <w:rFonts w:cs="Symbol"/>
      <w:lang w:val="be-BY" w:bidi="be-BY"/>
    </w:rPr>
  </w:style>
  <w:style w:type="character" w:customStyle="1" w:styleId="ListLabel1513">
    <w:name w:val="ListLabel 1513"/>
    <w:rPr>
      <w:rFonts w:eastAsia="Times New Roman" w:cs="Times New Roman"/>
      <w:spacing w:val="0"/>
      <w:w w:val="99"/>
      <w:sz w:val="20"/>
      <w:szCs w:val="20"/>
      <w:lang w:val="be-BY" w:bidi="be-BY"/>
    </w:rPr>
  </w:style>
  <w:style w:type="character" w:customStyle="1" w:styleId="ListLabel1514">
    <w:name w:val="ListLabel 1514"/>
    <w:rPr>
      <w:rFonts w:cs="Symbol"/>
      <w:lang w:val="be-BY" w:bidi="be-BY"/>
    </w:rPr>
  </w:style>
  <w:style w:type="character" w:customStyle="1" w:styleId="ListLabel1515">
    <w:name w:val="ListLabel 1515"/>
    <w:rPr>
      <w:rFonts w:cs="Symbol"/>
      <w:lang w:val="be-BY" w:bidi="be-BY"/>
    </w:rPr>
  </w:style>
  <w:style w:type="character" w:customStyle="1" w:styleId="ListLabel1516">
    <w:name w:val="ListLabel 1516"/>
    <w:rPr>
      <w:rFonts w:cs="Symbol"/>
      <w:lang w:val="be-BY" w:bidi="be-BY"/>
    </w:rPr>
  </w:style>
  <w:style w:type="character" w:customStyle="1" w:styleId="ListLabel1517">
    <w:name w:val="ListLabel 1517"/>
    <w:rPr>
      <w:rFonts w:cs="Symbol"/>
      <w:lang w:val="be-BY" w:bidi="be-BY"/>
    </w:rPr>
  </w:style>
  <w:style w:type="character" w:customStyle="1" w:styleId="ListLabel1518">
    <w:name w:val="ListLabel 1518"/>
    <w:rPr>
      <w:rFonts w:cs="Symbol"/>
      <w:lang w:val="be-BY" w:bidi="be-BY"/>
    </w:rPr>
  </w:style>
  <w:style w:type="character" w:customStyle="1" w:styleId="ListLabel1519">
    <w:name w:val="ListLabel 1519"/>
    <w:rPr>
      <w:rFonts w:cs="Symbol"/>
      <w:lang w:val="be-BY" w:bidi="be-BY"/>
    </w:rPr>
  </w:style>
  <w:style w:type="character" w:customStyle="1" w:styleId="ListLabel1520">
    <w:name w:val="ListLabel 1520"/>
    <w:rPr>
      <w:rFonts w:cs="Symbol"/>
      <w:lang w:val="be-BY" w:bidi="be-BY"/>
    </w:rPr>
  </w:style>
  <w:style w:type="character" w:customStyle="1" w:styleId="ListLabel1521">
    <w:name w:val="ListLabel 1521"/>
    <w:rPr>
      <w:rFonts w:cs="Symbol"/>
      <w:lang w:val="be-BY" w:bidi="be-BY"/>
    </w:rPr>
  </w:style>
  <w:style w:type="character" w:customStyle="1" w:styleId="ListLabel1522">
    <w:name w:val="ListLabel 1522"/>
    <w:rPr>
      <w:rFonts w:eastAsia="Times New Roman" w:cs="Times New Roman"/>
      <w:spacing w:val="0"/>
      <w:w w:val="99"/>
      <w:sz w:val="20"/>
      <w:szCs w:val="20"/>
      <w:lang w:val="be-BY" w:bidi="be-BY"/>
    </w:rPr>
  </w:style>
  <w:style w:type="character" w:customStyle="1" w:styleId="ListLabel1523">
    <w:name w:val="ListLabel 1523"/>
    <w:rPr>
      <w:rFonts w:cs="Symbol"/>
      <w:lang w:val="be-BY" w:bidi="be-BY"/>
    </w:rPr>
  </w:style>
  <w:style w:type="character" w:customStyle="1" w:styleId="ListLabel1524">
    <w:name w:val="ListLabel 1524"/>
    <w:rPr>
      <w:rFonts w:cs="Symbol"/>
      <w:lang w:val="be-BY" w:bidi="be-BY"/>
    </w:rPr>
  </w:style>
  <w:style w:type="character" w:customStyle="1" w:styleId="ListLabel1525">
    <w:name w:val="ListLabel 1525"/>
    <w:rPr>
      <w:rFonts w:cs="Symbol"/>
      <w:lang w:val="be-BY" w:bidi="be-BY"/>
    </w:rPr>
  </w:style>
  <w:style w:type="character" w:customStyle="1" w:styleId="ListLabel1526">
    <w:name w:val="ListLabel 1526"/>
    <w:rPr>
      <w:rFonts w:cs="Symbol"/>
      <w:lang w:val="be-BY" w:bidi="be-BY"/>
    </w:rPr>
  </w:style>
  <w:style w:type="character" w:customStyle="1" w:styleId="ListLabel1527">
    <w:name w:val="ListLabel 1527"/>
    <w:rPr>
      <w:rFonts w:cs="Symbol"/>
      <w:lang w:val="be-BY" w:bidi="be-BY"/>
    </w:rPr>
  </w:style>
  <w:style w:type="character" w:customStyle="1" w:styleId="ListLabel1528">
    <w:name w:val="ListLabel 1528"/>
    <w:rPr>
      <w:rFonts w:cs="Symbol"/>
      <w:lang w:val="be-BY" w:bidi="be-BY"/>
    </w:rPr>
  </w:style>
  <w:style w:type="character" w:customStyle="1" w:styleId="ListLabel1529">
    <w:name w:val="ListLabel 1529"/>
    <w:rPr>
      <w:rFonts w:cs="Symbol"/>
      <w:lang w:val="be-BY" w:bidi="be-BY"/>
    </w:rPr>
  </w:style>
  <w:style w:type="character" w:customStyle="1" w:styleId="ListLabel1530">
    <w:name w:val="ListLabel 1530"/>
    <w:rPr>
      <w:rFonts w:cs="Symbol"/>
      <w:lang w:val="be-BY" w:bidi="be-BY"/>
    </w:rPr>
  </w:style>
  <w:style w:type="character" w:customStyle="1" w:styleId="ListLabel1531">
    <w:name w:val="ListLabel 1531"/>
    <w:rPr>
      <w:rFonts w:eastAsia="Times New Roman" w:cs="Times New Roman"/>
      <w:spacing w:val="0"/>
      <w:w w:val="99"/>
      <w:sz w:val="20"/>
      <w:szCs w:val="20"/>
      <w:lang w:val="be-BY" w:bidi="be-BY"/>
    </w:rPr>
  </w:style>
  <w:style w:type="character" w:customStyle="1" w:styleId="ListLabel1532">
    <w:name w:val="ListLabel 1532"/>
    <w:rPr>
      <w:rFonts w:cs="Symbol"/>
      <w:lang w:val="be-BY" w:bidi="be-BY"/>
    </w:rPr>
  </w:style>
  <w:style w:type="character" w:customStyle="1" w:styleId="ListLabel1533">
    <w:name w:val="ListLabel 1533"/>
    <w:rPr>
      <w:rFonts w:cs="Symbol"/>
      <w:lang w:val="be-BY" w:bidi="be-BY"/>
    </w:rPr>
  </w:style>
  <w:style w:type="character" w:customStyle="1" w:styleId="ListLabel1534">
    <w:name w:val="ListLabel 1534"/>
    <w:rPr>
      <w:rFonts w:cs="Symbol"/>
      <w:lang w:val="be-BY" w:bidi="be-BY"/>
    </w:rPr>
  </w:style>
  <w:style w:type="character" w:customStyle="1" w:styleId="ListLabel1535">
    <w:name w:val="ListLabel 1535"/>
    <w:rPr>
      <w:rFonts w:cs="Symbol"/>
      <w:lang w:val="be-BY" w:bidi="be-BY"/>
    </w:rPr>
  </w:style>
  <w:style w:type="character" w:customStyle="1" w:styleId="ListLabel1536">
    <w:name w:val="ListLabel 1536"/>
    <w:rPr>
      <w:rFonts w:cs="Symbol"/>
      <w:lang w:val="be-BY" w:bidi="be-BY"/>
    </w:rPr>
  </w:style>
  <w:style w:type="character" w:customStyle="1" w:styleId="ListLabel1537">
    <w:name w:val="ListLabel 1537"/>
    <w:rPr>
      <w:rFonts w:cs="Symbol"/>
      <w:lang w:val="be-BY" w:bidi="be-BY"/>
    </w:rPr>
  </w:style>
  <w:style w:type="character" w:customStyle="1" w:styleId="ListLabel1538">
    <w:name w:val="ListLabel 1538"/>
    <w:rPr>
      <w:rFonts w:cs="Symbol"/>
      <w:lang w:val="be-BY" w:bidi="be-BY"/>
    </w:rPr>
  </w:style>
  <w:style w:type="character" w:customStyle="1" w:styleId="ListLabel1539">
    <w:name w:val="ListLabel 1539"/>
    <w:rPr>
      <w:rFonts w:cs="Symbol"/>
      <w:lang w:val="be-BY" w:bidi="be-BY"/>
    </w:rPr>
  </w:style>
  <w:style w:type="character" w:customStyle="1" w:styleId="ListLabel1540">
    <w:name w:val="ListLabel 1540"/>
    <w:rPr>
      <w:rFonts w:eastAsia="Times New Roman" w:cs="Times New Roman"/>
      <w:spacing w:val="0"/>
      <w:w w:val="99"/>
      <w:sz w:val="20"/>
      <w:szCs w:val="20"/>
      <w:lang w:val="be-BY" w:bidi="be-BY"/>
    </w:rPr>
  </w:style>
  <w:style w:type="character" w:customStyle="1" w:styleId="ListLabel1541">
    <w:name w:val="ListLabel 1541"/>
    <w:rPr>
      <w:rFonts w:cs="Symbol"/>
      <w:lang w:val="be-BY" w:bidi="be-BY"/>
    </w:rPr>
  </w:style>
  <w:style w:type="character" w:customStyle="1" w:styleId="ListLabel1542">
    <w:name w:val="ListLabel 1542"/>
    <w:rPr>
      <w:rFonts w:cs="Symbol"/>
      <w:lang w:val="be-BY" w:bidi="be-BY"/>
    </w:rPr>
  </w:style>
  <w:style w:type="character" w:customStyle="1" w:styleId="ListLabel1543">
    <w:name w:val="ListLabel 1543"/>
    <w:rPr>
      <w:rFonts w:cs="Symbol"/>
      <w:lang w:val="be-BY" w:bidi="be-BY"/>
    </w:rPr>
  </w:style>
  <w:style w:type="character" w:customStyle="1" w:styleId="ListLabel1544">
    <w:name w:val="ListLabel 1544"/>
    <w:rPr>
      <w:rFonts w:cs="Symbol"/>
      <w:lang w:val="be-BY" w:bidi="be-BY"/>
    </w:rPr>
  </w:style>
  <w:style w:type="character" w:customStyle="1" w:styleId="ListLabel1545">
    <w:name w:val="ListLabel 1545"/>
    <w:rPr>
      <w:rFonts w:cs="Symbol"/>
      <w:lang w:val="be-BY" w:bidi="be-BY"/>
    </w:rPr>
  </w:style>
  <w:style w:type="character" w:customStyle="1" w:styleId="ListLabel1546">
    <w:name w:val="ListLabel 1546"/>
    <w:rPr>
      <w:rFonts w:cs="Symbol"/>
      <w:lang w:val="be-BY" w:bidi="be-BY"/>
    </w:rPr>
  </w:style>
  <w:style w:type="character" w:customStyle="1" w:styleId="ListLabel1547">
    <w:name w:val="ListLabel 1547"/>
    <w:rPr>
      <w:rFonts w:cs="Symbol"/>
      <w:lang w:val="be-BY" w:bidi="be-BY"/>
    </w:rPr>
  </w:style>
  <w:style w:type="character" w:customStyle="1" w:styleId="ListLabel1548">
    <w:name w:val="ListLabel 1548"/>
    <w:rPr>
      <w:rFonts w:cs="Symbol"/>
      <w:lang w:val="be-BY" w:bidi="be-BY"/>
    </w:rPr>
  </w:style>
  <w:style w:type="character" w:customStyle="1" w:styleId="ListLabel1549">
    <w:name w:val="ListLabel 1549"/>
    <w:rPr>
      <w:rFonts w:eastAsia="Times New Roman" w:cs="Times New Roman"/>
      <w:spacing w:val="0"/>
      <w:w w:val="99"/>
      <w:sz w:val="20"/>
      <w:szCs w:val="20"/>
      <w:lang w:val="be-BY" w:bidi="be-BY"/>
    </w:rPr>
  </w:style>
  <w:style w:type="character" w:customStyle="1" w:styleId="ListLabel1550">
    <w:name w:val="ListLabel 1550"/>
    <w:rPr>
      <w:rFonts w:cs="Symbol"/>
      <w:lang w:val="be-BY" w:bidi="be-BY"/>
    </w:rPr>
  </w:style>
  <w:style w:type="character" w:customStyle="1" w:styleId="ListLabel1551">
    <w:name w:val="ListLabel 1551"/>
    <w:rPr>
      <w:rFonts w:cs="Symbol"/>
      <w:lang w:val="be-BY" w:bidi="be-BY"/>
    </w:rPr>
  </w:style>
  <w:style w:type="character" w:customStyle="1" w:styleId="ListLabel1552">
    <w:name w:val="ListLabel 1552"/>
    <w:rPr>
      <w:rFonts w:cs="Symbol"/>
      <w:lang w:val="be-BY" w:bidi="be-BY"/>
    </w:rPr>
  </w:style>
  <w:style w:type="character" w:customStyle="1" w:styleId="ListLabel1553">
    <w:name w:val="ListLabel 1553"/>
    <w:rPr>
      <w:rFonts w:cs="Symbol"/>
      <w:lang w:val="be-BY" w:bidi="be-BY"/>
    </w:rPr>
  </w:style>
  <w:style w:type="character" w:customStyle="1" w:styleId="ListLabel1554">
    <w:name w:val="ListLabel 1554"/>
    <w:rPr>
      <w:rFonts w:cs="Symbol"/>
      <w:lang w:val="be-BY" w:bidi="be-BY"/>
    </w:rPr>
  </w:style>
  <w:style w:type="character" w:customStyle="1" w:styleId="ListLabel1555">
    <w:name w:val="ListLabel 1555"/>
    <w:rPr>
      <w:rFonts w:cs="Symbol"/>
      <w:lang w:val="be-BY" w:bidi="be-BY"/>
    </w:rPr>
  </w:style>
  <w:style w:type="character" w:customStyle="1" w:styleId="ListLabel1556">
    <w:name w:val="ListLabel 1556"/>
    <w:rPr>
      <w:rFonts w:cs="Symbol"/>
      <w:lang w:val="be-BY" w:bidi="be-BY"/>
    </w:rPr>
  </w:style>
  <w:style w:type="character" w:customStyle="1" w:styleId="ListLabel1557">
    <w:name w:val="ListLabel 1557"/>
    <w:rPr>
      <w:rFonts w:cs="Symbol"/>
      <w:lang w:val="be-BY" w:bidi="be-BY"/>
    </w:rPr>
  </w:style>
  <w:style w:type="character" w:customStyle="1" w:styleId="ListLabel1558">
    <w:name w:val="ListLabel 1558"/>
    <w:rPr>
      <w:rFonts w:eastAsia="Times New Roman" w:cs="Times New Roman"/>
      <w:spacing w:val="0"/>
      <w:w w:val="99"/>
      <w:sz w:val="20"/>
      <w:szCs w:val="20"/>
      <w:lang w:val="be-BY" w:bidi="be-BY"/>
    </w:rPr>
  </w:style>
  <w:style w:type="character" w:customStyle="1" w:styleId="ListLabel1559">
    <w:name w:val="ListLabel 1559"/>
    <w:rPr>
      <w:rFonts w:cs="Symbol"/>
      <w:lang w:val="be-BY" w:bidi="be-BY"/>
    </w:rPr>
  </w:style>
  <w:style w:type="character" w:customStyle="1" w:styleId="ListLabel1560">
    <w:name w:val="ListLabel 1560"/>
    <w:rPr>
      <w:rFonts w:cs="Symbol"/>
      <w:lang w:val="be-BY" w:bidi="be-BY"/>
    </w:rPr>
  </w:style>
  <w:style w:type="character" w:customStyle="1" w:styleId="ListLabel1561">
    <w:name w:val="ListLabel 1561"/>
    <w:rPr>
      <w:rFonts w:cs="Symbol"/>
      <w:lang w:val="be-BY" w:bidi="be-BY"/>
    </w:rPr>
  </w:style>
  <w:style w:type="character" w:customStyle="1" w:styleId="ListLabel1562">
    <w:name w:val="ListLabel 1562"/>
    <w:rPr>
      <w:rFonts w:cs="Symbol"/>
      <w:lang w:val="be-BY" w:bidi="be-BY"/>
    </w:rPr>
  </w:style>
  <w:style w:type="character" w:customStyle="1" w:styleId="ListLabel1563">
    <w:name w:val="ListLabel 1563"/>
    <w:rPr>
      <w:rFonts w:cs="Symbol"/>
      <w:lang w:val="be-BY" w:bidi="be-BY"/>
    </w:rPr>
  </w:style>
  <w:style w:type="character" w:customStyle="1" w:styleId="ListLabel1564">
    <w:name w:val="ListLabel 1564"/>
    <w:rPr>
      <w:rFonts w:cs="Symbol"/>
      <w:lang w:val="be-BY" w:bidi="be-BY"/>
    </w:rPr>
  </w:style>
  <w:style w:type="character" w:customStyle="1" w:styleId="ListLabel1565">
    <w:name w:val="ListLabel 1565"/>
    <w:rPr>
      <w:rFonts w:cs="Symbol"/>
      <w:lang w:val="be-BY" w:bidi="be-BY"/>
    </w:rPr>
  </w:style>
  <w:style w:type="character" w:customStyle="1" w:styleId="ListLabel1566">
    <w:name w:val="ListLabel 1566"/>
    <w:rPr>
      <w:rFonts w:cs="Symbol"/>
      <w:lang w:val="be-BY" w:bidi="be-BY"/>
    </w:rPr>
  </w:style>
  <w:style w:type="character" w:customStyle="1" w:styleId="ListLabel1567">
    <w:name w:val="ListLabel 1567"/>
    <w:rPr>
      <w:rFonts w:eastAsia="Times New Roman" w:cs="Times New Roman"/>
      <w:spacing w:val="0"/>
      <w:w w:val="99"/>
      <w:sz w:val="20"/>
      <w:szCs w:val="20"/>
      <w:lang w:val="be-BY" w:bidi="be-BY"/>
    </w:rPr>
  </w:style>
  <w:style w:type="character" w:customStyle="1" w:styleId="ListLabel1568">
    <w:name w:val="ListLabel 1568"/>
    <w:rPr>
      <w:rFonts w:cs="Symbol"/>
      <w:lang w:val="be-BY" w:bidi="be-BY"/>
    </w:rPr>
  </w:style>
  <w:style w:type="character" w:customStyle="1" w:styleId="ListLabel1569">
    <w:name w:val="ListLabel 1569"/>
    <w:rPr>
      <w:rFonts w:cs="Symbol"/>
      <w:lang w:val="be-BY" w:bidi="be-BY"/>
    </w:rPr>
  </w:style>
  <w:style w:type="character" w:customStyle="1" w:styleId="ListLabel1570">
    <w:name w:val="ListLabel 1570"/>
    <w:rPr>
      <w:rFonts w:cs="Symbol"/>
      <w:lang w:val="be-BY" w:bidi="be-BY"/>
    </w:rPr>
  </w:style>
  <w:style w:type="character" w:customStyle="1" w:styleId="ListLabel1571">
    <w:name w:val="ListLabel 1571"/>
    <w:rPr>
      <w:rFonts w:cs="Symbol"/>
      <w:lang w:val="be-BY" w:bidi="be-BY"/>
    </w:rPr>
  </w:style>
  <w:style w:type="character" w:customStyle="1" w:styleId="ListLabel1572">
    <w:name w:val="ListLabel 1572"/>
    <w:rPr>
      <w:rFonts w:cs="Symbol"/>
      <w:lang w:val="be-BY" w:bidi="be-BY"/>
    </w:rPr>
  </w:style>
  <w:style w:type="character" w:customStyle="1" w:styleId="ListLabel1573">
    <w:name w:val="ListLabel 1573"/>
    <w:rPr>
      <w:rFonts w:cs="Symbol"/>
      <w:lang w:val="be-BY" w:bidi="be-BY"/>
    </w:rPr>
  </w:style>
  <w:style w:type="character" w:customStyle="1" w:styleId="ListLabel1574">
    <w:name w:val="ListLabel 1574"/>
    <w:rPr>
      <w:rFonts w:cs="Symbol"/>
      <w:lang w:val="be-BY" w:bidi="be-BY"/>
    </w:rPr>
  </w:style>
  <w:style w:type="character" w:customStyle="1" w:styleId="ListLabel1575">
    <w:name w:val="ListLabel 1575"/>
    <w:rPr>
      <w:rFonts w:cs="Symbol"/>
      <w:lang w:val="be-BY" w:bidi="be-BY"/>
    </w:rPr>
  </w:style>
  <w:style w:type="character" w:customStyle="1" w:styleId="ListLabel1576">
    <w:name w:val="ListLabel 1576"/>
    <w:rPr>
      <w:rFonts w:eastAsia="Times New Roman" w:cs="Times New Roman"/>
      <w:spacing w:val="0"/>
      <w:w w:val="99"/>
      <w:sz w:val="20"/>
      <w:szCs w:val="20"/>
      <w:lang w:val="be-BY" w:bidi="be-BY"/>
    </w:rPr>
  </w:style>
  <w:style w:type="character" w:customStyle="1" w:styleId="ListLabel1577">
    <w:name w:val="ListLabel 1577"/>
    <w:rPr>
      <w:rFonts w:cs="Symbol"/>
      <w:lang w:val="be-BY" w:bidi="be-BY"/>
    </w:rPr>
  </w:style>
  <w:style w:type="character" w:customStyle="1" w:styleId="ListLabel1578">
    <w:name w:val="ListLabel 1578"/>
    <w:rPr>
      <w:rFonts w:cs="Symbol"/>
      <w:lang w:val="be-BY" w:bidi="be-BY"/>
    </w:rPr>
  </w:style>
  <w:style w:type="character" w:customStyle="1" w:styleId="ListLabel1579">
    <w:name w:val="ListLabel 1579"/>
    <w:rPr>
      <w:rFonts w:cs="Symbol"/>
      <w:lang w:val="be-BY" w:bidi="be-BY"/>
    </w:rPr>
  </w:style>
  <w:style w:type="character" w:customStyle="1" w:styleId="ListLabel1580">
    <w:name w:val="ListLabel 1580"/>
    <w:rPr>
      <w:rFonts w:cs="Symbol"/>
      <w:lang w:val="be-BY" w:bidi="be-BY"/>
    </w:rPr>
  </w:style>
  <w:style w:type="character" w:customStyle="1" w:styleId="ListLabel1581">
    <w:name w:val="ListLabel 1581"/>
    <w:rPr>
      <w:rFonts w:cs="Symbol"/>
      <w:lang w:val="be-BY" w:bidi="be-BY"/>
    </w:rPr>
  </w:style>
  <w:style w:type="character" w:customStyle="1" w:styleId="ListLabel1582">
    <w:name w:val="ListLabel 1582"/>
    <w:rPr>
      <w:rFonts w:cs="Symbol"/>
      <w:lang w:val="be-BY" w:bidi="be-BY"/>
    </w:rPr>
  </w:style>
  <w:style w:type="character" w:customStyle="1" w:styleId="ListLabel1583">
    <w:name w:val="ListLabel 1583"/>
    <w:rPr>
      <w:rFonts w:cs="Symbol"/>
      <w:lang w:val="be-BY" w:bidi="be-BY"/>
    </w:rPr>
  </w:style>
  <w:style w:type="character" w:customStyle="1" w:styleId="ListLabel1584">
    <w:name w:val="ListLabel 1584"/>
    <w:rPr>
      <w:rFonts w:cs="Symbol"/>
      <w:lang w:val="be-BY" w:bidi="be-BY"/>
    </w:rPr>
  </w:style>
  <w:style w:type="character" w:customStyle="1" w:styleId="ListLabel1585">
    <w:name w:val="ListLabel 1585"/>
    <w:rPr>
      <w:rFonts w:eastAsia="Times New Roman" w:cs="Times New Roman"/>
      <w:spacing w:val="0"/>
      <w:w w:val="99"/>
      <w:sz w:val="20"/>
      <w:szCs w:val="20"/>
      <w:lang w:val="be-BY" w:bidi="be-BY"/>
    </w:rPr>
  </w:style>
  <w:style w:type="character" w:customStyle="1" w:styleId="ListLabel1586">
    <w:name w:val="ListLabel 1586"/>
    <w:rPr>
      <w:rFonts w:cs="Symbol"/>
      <w:lang w:val="be-BY" w:bidi="be-BY"/>
    </w:rPr>
  </w:style>
  <w:style w:type="character" w:customStyle="1" w:styleId="ListLabel1587">
    <w:name w:val="ListLabel 1587"/>
    <w:rPr>
      <w:rFonts w:cs="Symbol"/>
      <w:lang w:val="be-BY" w:bidi="be-BY"/>
    </w:rPr>
  </w:style>
  <w:style w:type="character" w:customStyle="1" w:styleId="ListLabel1588">
    <w:name w:val="ListLabel 1588"/>
    <w:rPr>
      <w:rFonts w:cs="Symbol"/>
      <w:lang w:val="be-BY" w:bidi="be-BY"/>
    </w:rPr>
  </w:style>
  <w:style w:type="character" w:customStyle="1" w:styleId="ListLabel1589">
    <w:name w:val="ListLabel 1589"/>
    <w:rPr>
      <w:rFonts w:cs="Symbol"/>
      <w:lang w:val="be-BY" w:bidi="be-BY"/>
    </w:rPr>
  </w:style>
  <w:style w:type="character" w:customStyle="1" w:styleId="ListLabel1590">
    <w:name w:val="ListLabel 1590"/>
    <w:rPr>
      <w:rFonts w:cs="Symbol"/>
      <w:lang w:val="be-BY" w:bidi="be-BY"/>
    </w:rPr>
  </w:style>
  <w:style w:type="character" w:customStyle="1" w:styleId="ListLabel1591">
    <w:name w:val="ListLabel 1591"/>
    <w:rPr>
      <w:rFonts w:cs="Symbol"/>
      <w:lang w:val="be-BY" w:bidi="be-BY"/>
    </w:rPr>
  </w:style>
  <w:style w:type="character" w:customStyle="1" w:styleId="ListLabel1592">
    <w:name w:val="ListLabel 1592"/>
    <w:rPr>
      <w:rFonts w:cs="Symbol"/>
      <w:lang w:val="be-BY" w:bidi="be-BY"/>
    </w:rPr>
  </w:style>
  <w:style w:type="character" w:customStyle="1" w:styleId="ListLabel1593">
    <w:name w:val="ListLabel 1593"/>
    <w:rPr>
      <w:rFonts w:cs="Symbol"/>
      <w:lang w:val="be-BY" w:bidi="be-BY"/>
    </w:rPr>
  </w:style>
  <w:style w:type="character" w:customStyle="1" w:styleId="ListLabel1594">
    <w:name w:val="ListLabel 1594"/>
    <w:rPr>
      <w:rFonts w:eastAsia="Times New Roman" w:cs="Times New Roman"/>
      <w:spacing w:val="0"/>
      <w:w w:val="99"/>
      <w:sz w:val="20"/>
      <w:szCs w:val="20"/>
      <w:lang w:val="be-BY" w:bidi="be-BY"/>
    </w:rPr>
  </w:style>
  <w:style w:type="character" w:customStyle="1" w:styleId="ListLabel1595">
    <w:name w:val="ListLabel 1595"/>
    <w:rPr>
      <w:rFonts w:cs="Symbol"/>
      <w:lang w:val="be-BY" w:bidi="be-BY"/>
    </w:rPr>
  </w:style>
  <w:style w:type="character" w:customStyle="1" w:styleId="ListLabel1596">
    <w:name w:val="ListLabel 1596"/>
    <w:rPr>
      <w:rFonts w:cs="Symbol"/>
      <w:lang w:val="be-BY" w:bidi="be-BY"/>
    </w:rPr>
  </w:style>
  <w:style w:type="character" w:customStyle="1" w:styleId="ListLabel1597">
    <w:name w:val="ListLabel 1597"/>
    <w:rPr>
      <w:rFonts w:cs="Symbol"/>
      <w:lang w:val="be-BY" w:bidi="be-BY"/>
    </w:rPr>
  </w:style>
  <w:style w:type="character" w:customStyle="1" w:styleId="ListLabel1598">
    <w:name w:val="ListLabel 1598"/>
    <w:rPr>
      <w:rFonts w:cs="Symbol"/>
      <w:lang w:val="be-BY" w:bidi="be-BY"/>
    </w:rPr>
  </w:style>
  <w:style w:type="character" w:customStyle="1" w:styleId="ListLabel1599">
    <w:name w:val="ListLabel 1599"/>
    <w:rPr>
      <w:rFonts w:cs="Symbol"/>
      <w:lang w:val="be-BY" w:bidi="be-BY"/>
    </w:rPr>
  </w:style>
  <w:style w:type="character" w:customStyle="1" w:styleId="ListLabel1600">
    <w:name w:val="ListLabel 1600"/>
    <w:rPr>
      <w:rFonts w:cs="Symbol"/>
      <w:lang w:val="be-BY" w:bidi="be-BY"/>
    </w:rPr>
  </w:style>
  <w:style w:type="character" w:customStyle="1" w:styleId="ListLabel1601">
    <w:name w:val="ListLabel 1601"/>
    <w:rPr>
      <w:rFonts w:cs="Symbol"/>
      <w:lang w:val="be-BY" w:bidi="be-BY"/>
    </w:rPr>
  </w:style>
  <w:style w:type="character" w:customStyle="1" w:styleId="ListLabel1602">
    <w:name w:val="ListLabel 1602"/>
    <w:rPr>
      <w:rFonts w:cs="Symbol"/>
      <w:lang w:val="be-BY" w:bidi="be-BY"/>
    </w:rPr>
  </w:style>
  <w:style w:type="character" w:customStyle="1" w:styleId="ListLabel1603">
    <w:name w:val="ListLabel 1603"/>
    <w:rPr>
      <w:rFonts w:eastAsia="Times New Roman" w:cs="Times New Roman"/>
      <w:spacing w:val="0"/>
      <w:w w:val="99"/>
      <w:sz w:val="20"/>
      <w:szCs w:val="20"/>
      <w:lang w:val="be-BY" w:bidi="be-BY"/>
    </w:rPr>
  </w:style>
  <w:style w:type="character" w:customStyle="1" w:styleId="ListLabel1604">
    <w:name w:val="ListLabel 1604"/>
    <w:rPr>
      <w:rFonts w:cs="Symbol"/>
      <w:lang w:val="be-BY" w:bidi="be-BY"/>
    </w:rPr>
  </w:style>
  <w:style w:type="character" w:customStyle="1" w:styleId="ListLabel1605">
    <w:name w:val="ListLabel 1605"/>
    <w:rPr>
      <w:rFonts w:cs="Symbol"/>
      <w:lang w:val="be-BY" w:bidi="be-BY"/>
    </w:rPr>
  </w:style>
  <w:style w:type="character" w:customStyle="1" w:styleId="ListLabel1606">
    <w:name w:val="ListLabel 1606"/>
    <w:rPr>
      <w:rFonts w:cs="Symbol"/>
      <w:lang w:val="be-BY" w:bidi="be-BY"/>
    </w:rPr>
  </w:style>
  <w:style w:type="character" w:customStyle="1" w:styleId="ListLabel1607">
    <w:name w:val="ListLabel 1607"/>
    <w:rPr>
      <w:rFonts w:cs="Symbol"/>
      <w:lang w:val="be-BY" w:bidi="be-BY"/>
    </w:rPr>
  </w:style>
  <w:style w:type="character" w:customStyle="1" w:styleId="ListLabel1608">
    <w:name w:val="ListLabel 1608"/>
    <w:rPr>
      <w:rFonts w:cs="Symbol"/>
      <w:lang w:val="be-BY" w:bidi="be-BY"/>
    </w:rPr>
  </w:style>
  <w:style w:type="character" w:customStyle="1" w:styleId="ListLabel1609">
    <w:name w:val="ListLabel 1609"/>
    <w:rPr>
      <w:rFonts w:cs="Symbol"/>
      <w:lang w:val="be-BY" w:bidi="be-BY"/>
    </w:rPr>
  </w:style>
  <w:style w:type="character" w:customStyle="1" w:styleId="ListLabel1610">
    <w:name w:val="ListLabel 1610"/>
    <w:rPr>
      <w:rFonts w:cs="Symbol"/>
      <w:lang w:val="be-BY" w:bidi="be-BY"/>
    </w:rPr>
  </w:style>
  <w:style w:type="character" w:customStyle="1" w:styleId="ListLabel1611">
    <w:name w:val="ListLabel 1611"/>
    <w:rPr>
      <w:rFonts w:cs="Symbol"/>
      <w:lang w:val="be-BY" w:bidi="be-BY"/>
    </w:rPr>
  </w:style>
  <w:style w:type="character" w:customStyle="1" w:styleId="ListLabel1612">
    <w:name w:val="ListLabel 1612"/>
    <w:rPr>
      <w:rFonts w:eastAsia="Times New Roman" w:cs="Times New Roman"/>
      <w:spacing w:val="0"/>
      <w:w w:val="99"/>
      <w:sz w:val="20"/>
      <w:szCs w:val="20"/>
      <w:lang w:val="be-BY" w:bidi="be-BY"/>
    </w:rPr>
  </w:style>
  <w:style w:type="character" w:customStyle="1" w:styleId="ListLabel1613">
    <w:name w:val="ListLabel 1613"/>
    <w:rPr>
      <w:rFonts w:cs="Symbol"/>
      <w:lang w:val="be-BY" w:bidi="be-BY"/>
    </w:rPr>
  </w:style>
  <w:style w:type="character" w:customStyle="1" w:styleId="ListLabel1614">
    <w:name w:val="ListLabel 1614"/>
    <w:rPr>
      <w:rFonts w:cs="Symbol"/>
      <w:lang w:val="be-BY" w:bidi="be-BY"/>
    </w:rPr>
  </w:style>
  <w:style w:type="character" w:customStyle="1" w:styleId="ListLabel1615">
    <w:name w:val="ListLabel 1615"/>
    <w:rPr>
      <w:rFonts w:cs="Symbol"/>
      <w:lang w:val="be-BY" w:bidi="be-BY"/>
    </w:rPr>
  </w:style>
  <w:style w:type="character" w:customStyle="1" w:styleId="ListLabel1616">
    <w:name w:val="ListLabel 1616"/>
    <w:rPr>
      <w:rFonts w:cs="Symbol"/>
      <w:lang w:val="be-BY" w:bidi="be-BY"/>
    </w:rPr>
  </w:style>
  <w:style w:type="character" w:customStyle="1" w:styleId="ListLabel1617">
    <w:name w:val="ListLabel 1617"/>
    <w:rPr>
      <w:rFonts w:cs="Symbol"/>
      <w:lang w:val="be-BY" w:bidi="be-BY"/>
    </w:rPr>
  </w:style>
  <w:style w:type="character" w:customStyle="1" w:styleId="ListLabel1618">
    <w:name w:val="ListLabel 1618"/>
    <w:rPr>
      <w:rFonts w:cs="Symbol"/>
      <w:lang w:val="be-BY" w:bidi="be-BY"/>
    </w:rPr>
  </w:style>
  <w:style w:type="character" w:customStyle="1" w:styleId="ListLabel1619">
    <w:name w:val="ListLabel 1619"/>
    <w:rPr>
      <w:rFonts w:cs="Symbol"/>
      <w:lang w:val="be-BY" w:bidi="be-BY"/>
    </w:rPr>
  </w:style>
  <w:style w:type="character" w:customStyle="1" w:styleId="ListLabel1620">
    <w:name w:val="ListLabel 1620"/>
    <w:rPr>
      <w:rFonts w:cs="Symbol"/>
      <w:lang w:val="be-BY" w:bidi="be-BY"/>
    </w:rPr>
  </w:style>
  <w:style w:type="character" w:customStyle="1" w:styleId="ListLabel1621">
    <w:name w:val="ListLabel 1621"/>
    <w:rPr>
      <w:rFonts w:eastAsia="Times New Roman" w:cs="Times New Roman"/>
      <w:spacing w:val="0"/>
      <w:w w:val="99"/>
      <w:sz w:val="20"/>
      <w:szCs w:val="20"/>
      <w:lang w:val="be-BY" w:bidi="be-BY"/>
    </w:rPr>
  </w:style>
  <w:style w:type="character" w:customStyle="1" w:styleId="ListLabel1622">
    <w:name w:val="ListLabel 1622"/>
    <w:rPr>
      <w:rFonts w:cs="Symbol"/>
      <w:lang w:val="be-BY" w:bidi="be-BY"/>
    </w:rPr>
  </w:style>
  <w:style w:type="character" w:customStyle="1" w:styleId="ListLabel1623">
    <w:name w:val="ListLabel 1623"/>
    <w:rPr>
      <w:rFonts w:cs="Symbol"/>
      <w:lang w:val="be-BY" w:bidi="be-BY"/>
    </w:rPr>
  </w:style>
  <w:style w:type="character" w:customStyle="1" w:styleId="ListLabel1624">
    <w:name w:val="ListLabel 1624"/>
    <w:rPr>
      <w:rFonts w:cs="Symbol"/>
      <w:lang w:val="be-BY" w:bidi="be-BY"/>
    </w:rPr>
  </w:style>
  <w:style w:type="character" w:customStyle="1" w:styleId="ListLabel1625">
    <w:name w:val="ListLabel 1625"/>
    <w:rPr>
      <w:rFonts w:cs="Symbol"/>
      <w:lang w:val="be-BY" w:bidi="be-BY"/>
    </w:rPr>
  </w:style>
  <w:style w:type="character" w:customStyle="1" w:styleId="ListLabel1626">
    <w:name w:val="ListLabel 1626"/>
    <w:rPr>
      <w:rFonts w:cs="Symbol"/>
      <w:lang w:val="be-BY" w:bidi="be-BY"/>
    </w:rPr>
  </w:style>
  <w:style w:type="character" w:customStyle="1" w:styleId="ListLabel1627">
    <w:name w:val="ListLabel 1627"/>
    <w:rPr>
      <w:rFonts w:cs="Symbol"/>
      <w:lang w:val="be-BY" w:bidi="be-BY"/>
    </w:rPr>
  </w:style>
  <w:style w:type="character" w:customStyle="1" w:styleId="ListLabel1628">
    <w:name w:val="ListLabel 1628"/>
    <w:rPr>
      <w:rFonts w:cs="Symbol"/>
      <w:lang w:val="be-BY" w:bidi="be-BY"/>
    </w:rPr>
  </w:style>
  <w:style w:type="character" w:customStyle="1" w:styleId="ListLabel1629">
    <w:name w:val="ListLabel 1629"/>
    <w:rPr>
      <w:rFonts w:cs="Symbol"/>
      <w:lang w:val="be-BY" w:bidi="be-BY"/>
    </w:rPr>
  </w:style>
  <w:style w:type="character" w:customStyle="1" w:styleId="ListLabel1630">
    <w:name w:val="ListLabel 1630"/>
    <w:rPr>
      <w:rFonts w:eastAsia="Times New Roman" w:cs="Times New Roman"/>
      <w:spacing w:val="0"/>
      <w:w w:val="99"/>
      <w:sz w:val="20"/>
      <w:szCs w:val="20"/>
      <w:lang w:val="be-BY" w:bidi="be-BY"/>
    </w:rPr>
  </w:style>
  <w:style w:type="character" w:customStyle="1" w:styleId="ListLabel1631">
    <w:name w:val="ListLabel 1631"/>
    <w:rPr>
      <w:rFonts w:cs="Symbol"/>
      <w:lang w:val="be-BY" w:bidi="be-BY"/>
    </w:rPr>
  </w:style>
  <w:style w:type="character" w:customStyle="1" w:styleId="ListLabel1632">
    <w:name w:val="ListLabel 1632"/>
    <w:rPr>
      <w:rFonts w:cs="Symbol"/>
      <w:lang w:val="be-BY" w:bidi="be-BY"/>
    </w:rPr>
  </w:style>
  <w:style w:type="character" w:customStyle="1" w:styleId="ListLabel1633">
    <w:name w:val="ListLabel 1633"/>
    <w:rPr>
      <w:rFonts w:cs="Symbol"/>
      <w:lang w:val="be-BY" w:bidi="be-BY"/>
    </w:rPr>
  </w:style>
  <w:style w:type="character" w:customStyle="1" w:styleId="ListLabel1634">
    <w:name w:val="ListLabel 1634"/>
    <w:rPr>
      <w:rFonts w:cs="Symbol"/>
      <w:lang w:val="be-BY" w:bidi="be-BY"/>
    </w:rPr>
  </w:style>
  <w:style w:type="character" w:customStyle="1" w:styleId="ListLabel1635">
    <w:name w:val="ListLabel 1635"/>
    <w:rPr>
      <w:rFonts w:cs="Symbol"/>
      <w:lang w:val="be-BY" w:bidi="be-BY"/>
    </w:rPr>
  </w:style>
  <w:style w:type="character" w:customStyle="1" w:styleId="ListLabel1636">
    <w:name w:val="ListLabel 1636"/>
    <w:rPr>
      <w:rFonts w:cs="Symbol"/>
      <w:lang w:val="be-BY" w:bidi="be-BY"/>
    </w:rPr>
  </w:style>
  <w:style w:type="character" w:customStyle="1" w:styleId="ListLabel1637">
    <w:name w:val="ListLabel 1637"/>
    <w:rPr>
      <w:rFonts w:cs="Symbol"/>
      <w:lang w:val="be-BY" w:bidi="be-BY"/>
    </w:rPr>
  </w:style>
  <w:style w:type="character" w:customStyle="1" w:styleId="ListLabel1638">
    <w:name w:val="ListLabel 1638"/>
    <w:rPr>
      <w:rFonts w:cs="Symbol"/>
      <w:lang w:val="be-BY" w:bidi="be-BY"/>
    </w:rPr>
  </w:style>
  <w:style w:type="character" w:customStyle="1" w:styleId="ListLabel1639">
    <w:name w:val="ListLabel 1639"/>
    <w:rPr>
      <w:rFonts w:eastAsia="Times New Roman" w:cs="Times New Roman"/>
      <w:spacing w:val="0"/>
      <w:w w:val="99"/>
      <w:sz w:val="20"/>
      <w:szCs w:val="20"/>
      <w:lang w:val="be-BY" w:bidi="be-BY"/>
    </w:rPr>
  </w:style>
  <w:style w:type="character" w:customStyle="1" w:styleId="ListLabel1640">
    <w:name w:val="ListLabel 1640"/>
    <w:rPr>
      <w:rFonts w:cs="Symbol"/>
      <w:lang w:val="be-BY" w:bidi="be-BY"/>
    </w:rPr>
  </w:style>
  <w:style w:type="character" w:customStyle="1" w:styleId="ListLabel1641">
    <w:name w:val="ListLabel 1641"/>
    <w:rPr>
      <w:rFonts w:cs="Symbol"/>
      <w:lang w:val="be-BY" w:bidi="be-BY"/>
    </w:rPr>
  </w:style>
  <w:style w:type="character" w:customStyle="1" w:styleId="ListLabel1642">
    <w:name w:val="ListLabel 1642"/>
    <w:rPr>
      <w:rFonts w:cs="Symbol"/>
      <w:lang w:val="be-BY" w:bidi="be-BY"/>
    </w:rPr>
  </w:style>
  <w:style w:type="character" w:customStyle="1" w:styleId="ListLabel1643">
    <w:name w:val="ListLabel 1643"/>
    <w:rPr>
      <w:rFonts w:cs="Symbol"/>
      <w:lang w:val="be-BY" w:bidi="be-BY"/>
    </w:rPr>
  </w:style>
  <w:style w:type="character" w:customStyle="1" w:styleId="ListLabel1644">
    <w:name w:val="ListLabel 1644"/>
    <w:rPr>
      <w:rFonts w:cs="Symbol"/>
      <w:lang w:val="be-BY" w:bidi="be-BY"/>
    </w:rPr>
  </w:style>
  <w:style w:type="character" w:customStyle="1" w:styleId="ListLabel1645">
    <w:name w:val="ListLabel 1645"/>
    <w:rPr>
      <w:rFonts w:cs="Symbol"/>
      <w:lang w:val="be-BY" w:bidi="be-BY"/>
    </w:rPr>
  </w:style>
  <w:style w:type="character" w:customStyle="1" w:styleId="ListLabel1646">
    <w:name w:val="ListLabel 1646"/>
    <w:rPr>
      <w:rFonts w:cs="Symbol"/>
      <w:lang w:val="be-BY" w:bidi="be-BY"/>
    </w:rPr>
  </w:style>
  <w:style w:type="character" w:customStyle="1" w:styleId="ListLabel1647">
    <w:name w:val="ListLabel 1647"/>
    <w:rPr>
      <w:rFonts w:cs="Symbol"/>
      <w:lang w:val="be-BY" w:bidi="be-BY"/>
    </w:rPr>
  </w:style>
  <w:style w:type="character" w:customStyle="1" w:styleId="ListLabel1648">
    <w:name w:val="ListLabel 1648"/>
    <w:rPr>
      <w:rFonts w:eastAsia="Times New Roman" w:cs="Times New Roman"/>
      <w:spacing w:val="0"/>
      <w:w w:val="99"/>
      <w:sz w:val="20"/>
      <w:szCs w:val="20"/>
      <w:lang w:val="be-BY" w:bidi="be-BY"/>
    </w:rPr>
  </w:style>
  <w:style w:type="character" w:customStyle="1" w:styleId="ListLabel1649">
    <w:name w:val="ListLabel 1649"/>
    <w:rPr>
      <w:rFonts w:cs="Symbol"/>
      <w:lang w:val="be-BY" w:bidi="be-BY"/>
    </w:rPr>
  </w:style>
  <w:style w:type="character" w:customStyle="1" w:styleId="ListLabel1650">
    <w:name w:val="ListLabel 1650"/>
    <w:rPr>
      <w:rFonts w:cs="Symbol"/>
      <w:lang w:val="be-BY" w:bidi="be-BY"/>
    </w:rPr>
  </w:style>
  <w:style w:type="character" w:customStyle="1" w:styleId="ListLabel1651">
    <w:name w:val="ListLabel 1651"/>
    <w:rPr>
      <w:rFonts w:cs="Symbol"/>
      <w:lang w:val="be-BY" w:bidi="be-BY"/>
    </w:rPr>
  </w:style>
  <w:style w:type="character" w:customStyle="1" w:styleId="ListLabel1652">
    <w:name w:val="ListLabel 1652"/>
    <w:rPr>
      <w:rFonts w:cs="Symbol"/>
      <w:lang w:val="be-BY" w:bidi="be-BY"/>
    </w:rPr>
  </w:style>
  <w:style w:type="character" w:customStyle="1" w:styleId="ListLabel1653">
    <w:name w:val="ListLabel 1653"/>
    <w:rPr>
      <w:rFonts w:cs="Symbol"/>
      <w:lang w:val="be-BY" w:bidi="be-BY"/>
    </w:rPr>
  </w:style>
  <w:style w:type="character" w:customStyle="1" w:styleId="ListLabel1654">
    <w:name w:val="ListLabel 1654"/>
    <w:rPr>
      <w:rFonts w:cs="Symbol"/>
      <w:lang w:val="be-BY" w:bidi="be-BY"/>
    </w:rPr>
  </w:style>
  <w:style w:type="character" w:customStyle="1" w:styleId="ListLabel1655">
    <w:name w:val="ListLabel 1655"/>
    <w:rPr>
      <w:rFonts w:cs="Symbol"/>
      <w:lang w:val="be-BY" w:bidi="be-BY"/>
    </w:rPr>
  </w:style>
  <w:style w:type="character" w:customStyle="1" w:styleId="ListLabel1656">
    <w:name w:val="ListLabel 1656"/>
    <w:rPr>
      <w:rFonts w:cs="Symbol"/>
      <w:lang w:val="be-BY" w:bidi="be-BY"/>
    </w:rPr>
  </w:style>
  <w:style w:type="character" w:customStyle="1" w:styleId="ListLabel1657">
    <w:name w:val="ListLabel 1657"/>
    <w:rPr>
      <w:rFonts w:eastAsia="Times New Roman" w:cs="Times New Roman"/>
      <w:spacing w:val="0"/>
      <w:w w:val="99"/>
      <w:sz w:val="20"/>
      <w:szCs w:val="20"/>
      <w:lang w:val="be-BY" w:bidi="be-BY"/>
    </w:rPr>
  </w:style>
  <w:style w:type="character" w:customStyle="1" w:styleId="ListLabel1658">
    <w:name w:val="ListLabel 1658"/>
    <w:rPr>
      <w:rFonts w:cs="Symbol"/>
      <w:lang w:val="be-BY" w:bidi="be-BY"/>
    </w:rPr>
  </w:style>
  <w:style w:type="character" w:customStyle="1" w:styleId="ListLabel1659">
    <w:name w:val="ListLabel 1659"/>
    <w:rPr>
      <w:rFonts w:cs="Symbol"/>
      <w:lang w:val="be-BY" w:bidi="be-BY"/>
    </w:rPr>
  </w:style>
  <w:style w:type="character" w:customStyle="1" w:styleId="ListLabel1660">
    <w:name w:val="ListLabel 1660"/>
    <w:rPr>
      <w:rFonts w:cs="Symbol"/>
      <w:lang w:val="be-BY" w:bidi="be-BY"/>
    </w:rPr>
  </w:style>
  <w:style w:type="character" w:customStyle="1" w:styleId="ListLabel1661">
    <w:name w:val="ListLabel 1661"/>
    <w:rPr>
      <w:rFonts w:cs="Symbol"/>
      <w:lang w:val="be-BY" w:bidi="be-BY"/>
    </w:rPr>
  </w:style>
  <w:style w:type="character" w:customStyle="1" w:styleId="ListLabel1662">
    <w:name w:val="ListLabel 1662"/>
    <w:rPr>
      <w:rFonts w:cs="Symbol"/>
      <w:lang w:val="be-BY" w:bidi="be-BY"/>
    </w:rPr>
  </w:style>
  <w:style w:type="character" w:customStyle="1" w:styleId="ListLabel1663">
    <w:name w:val="ListLabel 1663"/>
    <w:rPr>
      <w:rFonts w:cs="Symbol"/>
      <w:lang w:val="be-BY" w:bidi="be-BY"/>
    </w:rPr>
  </w:style>
  <w:style w:type="character" w:customStyle="1" w:styleId="ListLabel1664">
    <w:name w:val="ListLabel 1664"/>
    <w:rPr>
      <w:rFonts w:cs="Symbol"/>
      <w:lang w:val="be-BY" w:bidi="be-BY"/>
    </w:rPr>
  </w:style>
  <w:style w:type="character" w:customStyle="1" w:styleId="ListLabel1665">
    <w:name w:val="ListLabel 1665"/>
    <w:rPr>
      <w:rFonts w:cs="Symbol"/>
      <w:lang w:val="be-BY" w:bidi="be-BY"/>
    </w:rPr>
  </w:style>
  <w:style w:type="character" w:customStyle="1" w:styleId="ListLabel1666">
    <w:name w:val="ListLabel 1666"/>
    <w:rPr>
      <w:rFonts w:eastAsia="Times New Roman" w:cs="Times New Roman"/>
      <w:spacing w:val="0"/>
      <w:w w:val="99"/>
      <w:sz w:val="20"/>
      <w:szCs w:val="20"/>
      <w:lang w:val="be-BY" w:bidi="be-BY"/>
    </w:rPr>
  </w:style>
  <w:style w:type="character" w:customStyle="1" w:styleId="ListLabel1667">
    <w:name w:val="ListLabel 1667"/>
    <w:rPr>
      <w:rFonts w:cs="Symbol"/>
      <w:lang w:val="be-BY" w:bidi="be-BY"/>
    </w:rPr>
  </w:style>
  <w:style w:type="character" w:customStyle="1" w:styleId="ListLabel1668">
    <w:name w:val="ListLabel 1668"/>
    <w:rPr>
      <w:rFonts w:cs="Symbol"/>
      <w:lang w:val="be-BY" w:bidi="be-BY"/>
    </w:rPr>
  </w:style>
  <w:style w:type="character" w:customStyle="1" w:styleId="ListLabel1669">
    <w:name w:val="ListLabel 1669"/>
    <w:rPr>
      <w:rFonts w:cs="Symbol"/>
      <w:lang w:val="be-BY" w:bidi="be-BY"/>
    </w:rPr>
  </w:style>
  <w:style w:type="character" w:customStyle="1" w:styleId="ListLabel1670">
    <w:name w:val="ListLabel 1670"/>
    <w:rPr>
      <w:rFonts w:cs="Symbol"/>
      <w:lang w:val="be-BY" w:bidi="be-BY"/>
    </w:rPr>
  </w:style>
  <w:style w:type="character" w:customStyle="1" w:styleId="ListLabel1671">
    <w:name w:val="ListLabel 1671"/>
    <w:rPr>
      <w:rFonts w:cs="Symbol"/>
      <w:lang w:val="be-BY" w:bidi="be-BY"/>
    </w:rPr>
  </w:style>
  <w:style w:type="character" w:customStyle="1" w:styleId="ListLabel1672">
    <w:name w:val="ListLabel 1672"/>
    <w:rPr>
      <w:rFonts w:cs="Symbol"/>
      <w:lang w:val="be-BY" w:bidi="be-BY"/>
    </w:rPr>
  </w:style>
  <w:style w:type="character" w:customStyle="1" w:styleId="ListLabel1673">
    <w:name w:val="ListLabel 1673"/>
    <w:rPr>
      <w:rFonts w:cs="Symbol"/>
      <w:lang w:val="be-BY" w:bidi="be-BY"/>
    </w:rPr>
  </w:style>
  <w:style w:type="character" w:customStyle="1" w:styleId="ListLabel1674">
    <w:name w:val="ListLabel 1674"/>
    <w:rPr>
      <w:rFonts w:cs="Symbol"/>
      <w:lang w:val="be-BY" w:bidi="be-BY"/>
    </w:rPr>
  </w:style>
  <w:style w:type="character" w:customStyle="1" w:styleId="ListLabel1675">
    <w:name w:val="ListLabel 1675"/>
    <w:rPr>
      <w:rFonts w:eastAsia="Times New Roman" w:cs="Times New Roman"/>
      <w:spacing w:val="0"/>
      <w:w w:val="99"/>
      <w:sz w:val="20"/>
      <w:szCs w:val="20"/>
      <w:lang w:val="be-BY" w:bidi="be-BY"/>
    </w:rPr>
  </w:style>
  <w:style w:type="character" w:customStyle="1" w:styleId="ListLabel1676">
    <w:name w:val="ListLabel 1676"/>
    <w:rPr>
      <w:rFonts w:cs="Symbol"/>
      <w:lang w:val="be-BY" w:bidi="be-BY"/>
    </w:rPr>
  </w:style>
  <w:style w:type="character" w:customStyle="1" w:styleId="ListLabel1677">
    <w:name w:val="ListLabel 1677"/>
    <w:rPr>
      <w:rFonts w:cs="Symbol"/>
      <w:lang w:val="be-BY" w:bidi="be-BY"/>
    </w:rPr>
  </w:style>
  <w:style w:type="character" w:customStyle="1" w:styleId="ListLabel1678">
    <w:name w:val="ListLabel 1678"/>
    <w:rPr>
      <w:rFonts w:cs="Symbol"/>
      <w:lang w:val="be-BY" w:bidi="be-BY"/>
    </w:rPr>
  </w:style>
  <w:style w:type="character" w:customStyle="1" w:styleId="ListLabel1679">
    <w:name w:val="ListLabel 1679"/>
    <w:rPr>
      <w:rFonts w:cs="Symbol"/>
      <w:lang w:val="be-BY" w:bidi="be-BY"/>
    </w:rPr>
  </w:style>
  <w:style w:type="character" w:customStyle="1" w:styleId="ListLabel1680">
    <w:name w:val="ListLabel 1680"/>
    <w:rPr>
      <w:rFonts w:cs="Symbol"/>
      <w:lang w:val="be-BY" w:bidi="be-BY"/>
    </w:rPr>
  </w:style>
  <w:style w:type="character" w:customStyle="1" w:styleId="ListLabel1681">
    <w:name w:val="ListLabel 1681"/>
    <w:rPr>
      <w:rFonts w:cs="Symbol"/>
      <w:lang w:val="be-BY" w:bidi="be-BY"/>
    </w:rPr>
  </w:style>
  <w:style w:type="character" w:customStyle="1" w:styleId="ListLabel1682">
    <w:name w:val="ListLabel 1682"/>
    <w:rPr>
      <w:rFonts w:cs="Symbol"/>
      <w:lang w:val="be-BY" w:bidi="be-BY"/>
    </w:rPr>
  </w:style>
  <w:style w:type="character" w:customStyle="1" w:styleId="ListLabel1683">
    <w:name w:val="ListLabel 1683"/>
    <w:rPr>
      <w:rFonts w:cs="Symbol"/>
      <w:lang w:val="be-BY" w:bidi="be-BY"/>
    </w:rPr>
  </w:style>
  <w:style w:type="character" w:customStyle="1" w:styleId="ListLabel1684">
    <w:name w:val="ListLabel 1684"/>
    <w:rPr>
      <w:rFonts w:eastAsia="Times New Roman" w:cs="Times New Roman"/>
      <w:spacing w:val="0"/>
      <w:w w:val="99"/>
      <w:sz w:val="20"/>
      <w:szCs w:val="20"/>
      <w:lang w:val="be-BY" w:bidi="be-BY"/>
    </w:rPr>
  </w:style>
  <w:style w:type="character" w:customStyle="1" w:styleId="ListLabel1685">
    <w:name w:val="ListLabel 1685"/>
    <w:rPr>
      <w:rFonts w:cs="Symbol"/>
      <w:lang w:val="be-BY" w:bidi="be-BY"/>
    </w:rPr>
  </w:style>
  <w:style w:type="character" w:customStyle="1" w:styleId="ListLabel1686">
    <w:name w:val="ListLabel 1686"/>
    <w:rPr>
      <w:rFonts w:cs="Symbol"/>
      <w:lang w:val="be-BY" w:bidi="be-BY"/>
    </w:rPr>
  </w:style>
  <w:style w:type="character" w:customStyle="1" w:styleId="ListLabel1687">
    <w:name w:val="ListLabel 1687"/>
    <w:rPr>
      <w:rFonts w:cs="Symbol"/>
      <w:lang w:val="be-BY" w:bidi="be-BY"/>
    </w:rPr>
  </w:style>
  <w:style w:type="character" w:customStyle="1" w:styleId="ListLabel1688">
    <w:name w:val="ListLabel 1688"/>
    <w:rPr>
      <w:rFonts w:cs="Symbol"/>
      <w:lang w:val="be-BY" w:bidi="be-BY"/>
    </w:rPr>
  </w:style>
  <w:style w:type="character" w:customStyle="1" w:styleId="ListLabel1689">
    <w:name w:val="ListLabel 1689"/>
    <w:rPr>
      <w:rFonts w:cs="Symbol"/>
      <w:lang w:val="be-BY" w:bidi="be-BY"/>
    </w:rPr>
  </w:style>
  <w:style w:type="character" w:customStyle="1" w:styleId="ListLabel1690">
    <w:name w:val="ListLabel 1690"/>
    <w:rPr>
      <w:rFonts w:cs="Symbol"/>
      <w:lang w:val="be-BY" w:bidi="be-BY"/>
    </w:rPr>
  </w:style>
  <w:style w:type="character" w:customStyle="1" w:styleId="ListLabel1691">
    <w:name w:val="ListLabel 1691"/>
    <w:rPr>
      <w:rFonts w:cs="Symbol"/>
      <w:lang w:val="be-BY" w:bidi="be-BY"/>
    </w:rPr>
  </w:style>
  <w:style w:type="character" w:customStyle="1" w:styleId="ListLabel1692">
    <w:name w:val="ListLabel 1692"/>
    <w:rPr>
      <w:rFonts w:cs="Symbol"/>
      <w:lang w:val="be-BY" w:bidi="be-BY"/>
    </w:rPr>
  </w:style>
  <w:style w:type="character" w:customStyle="1" w:styleId="ListLabel1693">
    <w:name w:val="ListLabel 1693"/>
    <w:rPr>
      <w:rFonts w:eastAsia="Times New Roman" w:cs="Times New Roman"/>
      <w:spacing w:val="0"/>
      <w:w w:val="99"/>
      <w:sz w:val="20"/>
      <w:szCs w:val="20"/>
      <w:lang w:val="be-BY" w:bidi="be-BY"/>
    </w:rPr>
  </w:style>
  <w:style w:type="character" w:customStyle="1" w:styleId="ListLabel1694">
    <w:name w:val="ListLabel 1694"/>
    <w:rPr>
      <w:rFonts w:cs="Symbol"/>
      <w:lang w:val="be-BY" w:bidi="be-BY"/>
    </w:rPr>
  </w:style>
  <w:style w:type="character" w:customStyle="1" w:styleId="ListLabel1695">
    <w:name w:val="ListLabel 1695"/>
    <w:rPr>
      <w:rFonts w:cs="Symbol"/>
      <w:lang w:val="be-BY" w:bidi="be-BY"/>
    </w:rPr>
  </w:style>
  <w:style w:type="character" w:customStyle="1" w:styleId="ListLabel1696">
    <w:name w:val="ListLabel 1696"/>
    <w:rPr>
      <w:rFonts w:cs="Symbol"/>
      <w:lang w:val="be-BY" w:bidi="be-BY"/>
    </w:rPr>
  </w:style>
  <w:style w:type="character" w:customStyle="1" w:styleId="ListLabel1697">
    <w:name w:val="ListLabel 1697"/>
    <w:rPr>
      <w:rFonts w:cs="Symbol"/>
      <w:lang w:val="be-BY" w:bidi="be-BY"/>
    </w:rPr>
  </w:style>
  <w:style w:type="character" w:customStyle="1" w:styleId="ListLabel1698">
    <w:name w:val="ListLabel 1698"/>
    <w:rPr>
      <w:rFonts w:cs="Symbol"/>
      <w:lang w:val="be-BY" w:bidi="be-BY"/>
    </w:rPr>
  </w:style>
  <w:style w:type="character" w:customStyle="1" w:styleId="ListLabel1699">
    <w:name w:val="ListLabel 1699"/>
    <w:rPr>
      <w:rFonts w:cs="Symbol"/>
      <w:lang w:val="be-BY" w:bidi="be-BY"/>
    </w:rPr>
  </w:style>
  <w:style w:type="character" w:customStyle="1" w:styleId="ListLabel1700">
    <w:name w:val="ListLabel 1700"/>
    <w:rPr>
      <w:rFonts w:cs="Symbol"/>
      <w:lang w:val="be-BY" w:bidi="be-BY"/>
    </w:rPr>
  </w:style>
  <w:style w:type="character" w:customStyle="1" w:styleId="ListLabel1701">
    <w:name w:val="ListLabel 1701"/>
    <w:rPr>
      <w:rFonts w:cs="Symbol"/>
      <w:lang w:val="be-BY" w:bidi="be-BY"/>
    </w:rPr>
  </w:style>
  <w:style w:type="character" w:customStyle="1" w:styleId="ListLabel1702">
    <w:name w:val="ListLabel 1702"/>
    <w:rPr>
      <w:rFonts w:eastAsia="Times New Roman" w:cs="Times New Roman"/>
      <w:spacing w:val="0"/>
      <w:w w:val="99"/>
      <w:sz w:val="20"/>
      <w:szCs w:val="20"/>
      <w:lang w:val="be-BY" w:bidi="be-BY"/>
    </w:rPr>
  </w:style>
  <w:style w:type="character" w:customStyle="1" w:styleId="ListLabel1703">
    <w:name w:val="ListLabel 1703"/>
    <w:rPr>
      <w:rFonts w:cs="Symbol"/>
      <w:lang w:val="be-BY" w:bidi="be-BY"/>
    </w:rPr>
  </w:style>
  <w:style w:type="character" w:customStyle="1" w:styleId="ListLabel1704">
    <w:name w:val="ListLabel 1704"/>
    <w:rPr>
      <w:rFonts w:cs="Symbol"/>
      <w:lang w:val="be-BY" w:bidi="be-BY"/>
    </w:rPr>
  </w:style>
  <w:style w:type="character" w:customStyle="1" w:styleId="ListLabel1705">
    <w:name w:val="ListLabel 1705"/>
    <w:rPr>
      <w:rFonts w:cs="Symbol"/>
      <w:lang w:val="be-BY" w:bidi="be-BY"/>
    </w:rPr>
  </w:style>
  <w:style w:type="character" w:customStyle="1" w:styleId="ListLabel1706">
    <w:name w:val="ListLabel 1706"/>
    <w:rPr>
      <w:rFonts w:cs="Symbol"/>
      <w:lang w:val="be-BY" w:bidi="be-BY"/>
    </w:rPr>
  </w:style>
  <w:style w:type="character" w:customStyle="1" w:styleId="ListLabel1707">
    <w:name w:val="ListLabel 1707"/>
    <w:rPr>
      <w:rFonts w:cs="Symbol"/>
      <w:lang w:val="be-BY" w:bidi="be-BY"/>
    </w:rPr>
  </w:style>
  <w:style w:type="character" w:customStyle="1" w:styleId="ListLabel1708">
    <w:name w:val="ListLabel 1708"/>
    <w:rPr>
      <w:rFonts w:cs="Symbol"/>
      <w:lang w:val="be-BY" w:bidi="be-BY"/>
    </w:rPr>
  </w:style>
  <w:style w:type="character" w:customStyle="1" w:styleId="ListLabel1709">
    <w:name w:val="ListLabel 1709"/>
    <w:rPr>
      <w:rFonts w:cs="Symbol"/>
      <w:lang w:val="be-BY" w:bidi="be-BY"/>
    </w:rPr>
  </w:style>
  <w:style w:type="character" w:customStyle="1" w:styleId="ListLabel1710">
    <w:name w:val="ListLabel 1710"/>
    <w:rPr>
      <w:rFonts w:cs="Symbol"/>
      <w:lang w:val="be-BY" w:bidi="be-BY"/>
    </w:rPr>
  </w:style>
  <w:style w:type="character" w:customStyle="1" w:styleId="ListLabel1711">
    <w:name w:val="ListLabel 1711"/>
    <w:rPr>
      <w:rFonts w:ascii="Times New Roman" w:eastAsia="Times New Roman" w:hAnsi="Times New Roman" w:cs="Times New Roman"/>
      <w:spacing w:val="0"/>
      <w:w w:val="99"/>
      <w:sz w:val="20"/>
      <w:szCs w:val="20"/>
      <w:lang w:val="be-BY" w:bidi="be-BY"/>
    </w:rPr>
  </w:style>
  <w:style w:type="character" w:customStyle="1" w:styleId="ListLabel1712">
    <w:name w:val="ListLabel 1712"/>
    <w:rPr>
      <w:rFonts w:cs="Symbol"/>
      <w:lang w:val="be-BY" w:bidi="be-BY"/>
    </w:rPr>
  </w:style>
  <w:style w:type="character" w:customStyle="1" w:styleId="ListLabel1713">
    <w:name w:val="ListLabel 1713"/>
    <w:rPr>
      <w:rFonts w:cs="Symbol"/>
      <w:lang w:val="be-BY" w:bidi="be-BY"/>
    </w:rPr>
  </w:style>
  <w:style w:type="character" w:customStyle="1" w:styleId="ListLabel1714">
    <w:name w:val="ListLabel 1714"/>
    <w:rPr>
      <w:rFonts w:cs="Symbol"/>
      <w:lang w:val="be-BY" w:bidi="be-BY"/>
    </w:rPr>
  </w:style>
  <w:style w:type="character" w:customStyle="1" w:styleId="ListLabel1715">
    <w:name w:val="ListLabel 1715"/>
    <w:rPr>
      <w:rFonts w:cs="Symbol"/>
      <w:lang w:val="be-BY" w:bidi="be-BY"/>
    </w:rPr>
  </w:style>
  <w:style w:type="character" w:customStyle="1" w:styleId="ListLabel1716">
    <w:name w:val="ListLabel 1716"/>
    <w:rPr>
      <w:rFonts w:cs="Symbol"/>
      <w:lang w:val="be-BY" w:bidi="be-BY"/>
    </w:rPr>
  </w:style>
  <w:style w:type="character" w:customStyle="1" w:styleId="ListLabel1717">
    <w:name w:val="ListLabel 1717"/>
    <w:rPr>
      <w:rFonts w:cs="Symbol"/>
      <w:lang w:val="be-BY" w:bidi="be-BY"/>
    </w:rPr>
  </w:style>
  <w:style w:type="character" w:customStyle="1" w:styleId="ListLabel1718">
    <w:name w:val="ListLabel 1718"/>
    <w:rPr>
      <w:rFonts w:cs="Symbol"/>
      <w:lang w:val="be-BY" w:bidi="be-BY"/>
    </w:rPr>
  </w:style>
  <w:style w:type="character" w:customStyle="1" w:styleId="ListLabel1719">
    <w:name w:val="ListLabel 1719"/>
    <w:rPr>
      <w:rFonts w:cs="Symbol"/>
      <w:lang w:val="be-BY" w:bidi="be-BY"/>
    </w:rPr>
  </w:style>
  <w:style w:type="character" w:customStyle="1" w:styleId="ListLabel1720">
    <w:name w:val="ListLabel 1720"/>
    <w:rPr>
      <w:rFonts w:ascii="Times New Roman" w:eastAsia="Times New Roman" w:hAnsi="Times New Roman" w:cs="Times New Roman"/>
      <w:spacing w:val="0"/>
      <w:w w:val="99"/>
      <w:sz w:val="20"/>
      <w:szCs w:val="20"/>
      <w:lang w:val="be-BY" w:bidi="be-BY"/>
    </w:rPr>
  </w:style>
  <w:style w:type="character" w:customStyle="1" w:styleId="ListLabel1721">
    <w:name w:val="ListLabel 1721"/>
    <w:rPr>
      <w:rFonts w:cs="Symbol"/>
      <w:lang w:val="be-BY" w:bidi="be-BY"/>
    </w:rPr>
  </w:style>
  <w:style w:type="character" w:customStyle="1" w:styleId="ListLabel1722">
    <w:name w:val="ListLabel 1722"/>
    <w:rPr>
      <w:rFonts w:cs="Symbol"/>
      <w:lang w:val="be-BY" w:bidi="be-BY"/>
    </w:rPr>
  </w:style>
  <w:style w:type="character" w:customStyle="1" w:styleId="ListLabel1723">
    <w:name w:val="ListLabel 1723"/>
    <w:rPr>
      <w:rFonts w:cs="Symbol"/>
      <w:lang w:val="be-BY" w:bidi="be-BY"/>
    </w:rPr>
  </w:style>
  <w:style w:type="character" w:customStyle="1" w:styleId="ListLabel1724">
    <w:name w:val="ListLabel 1724"/>
    <w:rPr>
      <w:rFonts w:cs="Symbol"/>
      <w:lang w:val="be-BY" w:bidi="be-BY"/>
    </w:rPr>
  </w:style>
  <w:style w:type="character" w:customStyle="1" w:styleId="ListLabel1725">
    <w:name w:val="ListLabel 1725"/>
    <w:rPr>
      <w:rFonts w:cs="Symbol"/>
      <w:lang w:val="be-BY" w:bidi="be-BY"/>
    </w:rPr>
  </w:style>
  <w:style w:type="character" w:customStyle="1" w:styleId="ListLabel1726">
    <w:name w:val="ListLabel 1726"/>
    <w:rPr>
      <w:rFonts w:cs="Symbol"/>
      <w:lang w:val="be-BY" w:bidi="be-BY"/>
    </w:rPr>
  </w:style>
  <w:style w:type="character" w:customStyle="1" w:styleId="ListLabel1727">
    <w:name w:val="ListLabel 1727"/>
    <w:rPr>
      <w:rFonts w:cs="Symbol"/>
      <w:lang w:val="be-BY" w:bidi="be-BY"/>
    </w:rPr>
  </w:style>
  <w:style w:type="character" w:customStyle="1" w:styleId="ListLabel1728">
    <w:name w:val="ListLabel 1728"/>
    <w:rPr>
      <w:rFonts w:cs="Symbol"/>
      <w:lang w:val="be-BY" w:bidi="be-BY"/>
    </w:rPr>
  </w:style>
  <w:style w:type="character" w:customStyle="1" w:styleId="ListLabel1729">
    <w:name w:val="ListLabel 1729"/>
    <w:rPr>
      <w:rFonts w:ascii="Times New Roman" w:eastAsia="Times New Roman" w:hAnsi="Times New Roman" w:cs="Times New Roman"/>
      <w:spacing w:val="0"/>
      <w:w w:val="99"/>
      <w:sz w:val="20"/>
      <w:szCs w:val="20"/>
      <w:lang w:val="be-BY" w:bidi="be-BY"/>
    </w:rPr>
  </w:style>
  <w:style w:type="character" w:customStyle="1" w:styleId="ListLabel1730">
    <w:name w:val="ListLabel 1730"/>
    <w:rPr>
      <w:rFonts w:cs="Symbol"/>
      <w:lang w:val="be-BY" w:bidi="be-BY"/>
    </w:rPr>
  </w:style>
  <w:style w:type="character" w:customStyle="1" w:styleId="ListLabel1731">
    <w:name w:val="ListLabel 1731"/>
    <w:rPr>
      <w:rFonts w:cs="Symbol"/>
      <w:lang w:val="be-BY" w:bidi="be-BY"/>
    </w:rPr>
  </w:style>
  <w:style w:type="character" w:customStyle="1" w:styleId="ListLabel1732">
    <w:name w:val="ListLabel 1732"/>
    <w:rPr>
      <w:rFonts w:cs="Symbol"/>
      <w:lang w:val="be-BY" w:bidi="be-BY"/>
    </w:rPr>
  </w:style>
  <w:style w:type="character" w:customStyle="1" w:styleId="ListLabel1733">
    <w:name w:val="ListLabel 1733"/>
    <w:rPr>
      <w:rFonts w:cs="Symbol"/>
      <w:lang w:val="be-BY" w:bidi="be-BY"/>
    </w:rPr>
  </w:style>
  <w:style w:type="character" w:customStyle="1" w:styleId="ListLabel1734">
    <w:name w:val="ListLabel 1734"/>
    <w:rPr>
      <w:rFonts w:cs="Symbol"/>
      <w:lang w:val="be-BY" w:bidi="be-BY"/>
    </w:rPr>
  </w:style>
  <w:style w:type="character" w:customStyle="1" w:styleId="ListLabel1735">
    <w:name w:val="ListLabel 1735"/>
    <w:rPr>
      <w:rFonts w:cs="Symbol"/>
      <w:lang w:val="be-BY" w:bidi="be-BY"/>
    </w:rPr>
  </w:style>
  <w:style w:type="character" w:customStyle="1" w:styleId="ListLabel1736">
    <w:name w:val="ListLabel 1736"/>
    <w:rPr>
      <w:rFonts w:cs="Symbol"/>
      <w:lang w:val="be-BY" w:bidi="be-BY"/>
    </w:rPr>
  </w:style>
  <w:style w:type="character" w:customStyle="1" w:styleId="ListLabel1737">
    <w:name w:val="ListLabel 1737"/>
    <w:rPr>
      <w:rFonts w:cs="Symbol"/>
      <w:lang w:val="be-BY" w:bidi="be-BY"/>
    </w:rPr>
  </w:style>
  <w:style w:type="character" w:customStyle="1" w:styleId="ListLabel1738">
    <w:name w:val="ListLabel 1738"/>
    <w:rPr>
      <w:rFonts w:ascii="Times New Roman" w:eastAsia="Times New Roman" w:hAnsi="Times New Roman" w:cs="Times New Roman"/>
      <w:spacing w:val="0"/>
      <w:w w:val="99"/>
      <w:sz w:val="20"/>
      <w:szCs w:val="20"/>
      <w:lang w:val="be-BY" w:bidi="be-BY"/>
    </w:rPr>
  </w:style>
  <w:style w:type="character" w:customStyle="1" w:styleId="ListLabel1739">
    <w:name w:val="ListLabel 1739"/>
    <w:rPr>
      <w:rFonts w:cs="Symbol"/>
      <w:lang w:val="be-BY" w:bidi="be-BY"/>
    </w:rPr>
  </w:style>
  <w:style w:type="character" w:customStyle="1" w:styleId="ListLabel1740">
    <w:name w:val="ListLabel 1740"/>
    <w:rPr>
      <w:rFonts w:cs="Symbol"/>
      <w:lang w:val="be-BY" w:bidi="be-BY"/>
    </w:rPr>
  </w:style>
  <w:style w:type="character" w:customStyle="1" w:styleId="ListLabel1741">
    <w:name w:val="ListLabel 1741"/>
    <w:rPr>
      <w:rFonts w:cs="Symbol"/>
      <w:lang w:val="be-BY" w:bidi="be-BY"/>
    </w:rPr>
  </w:style>
  <w:style w:type="character" w:customStyle="1" w:styleId="ListLabel1742">
    <w:name w:val="ListLabel 1742"/>
    <w:rPr>
      <w:rFonts w:cs="Symbol"/>
      <w:lang w:val="be-BY" w:bidi="be-BY"/>
    </w:rPr>
  </w:style>
  <w:style w:type="character" w:customStyle="1" w:styleId="ListLabel1743">
    <w:name w:val="ListLabel 1743"/>
    <w:rPr>
      <w:rFonts w:cs="Symbol"/>
      <w:lang w:val="be-BY" w:bidi="be-BY"/>
    </w:rPr>
  </w:style>
  <w:style w:type="character" w:customStyle="1" w:styleId="ListLabel1744">
    <w:name w:val="ListLabel 1744"/>
    <w:rPr>
      <w:rFonts w:cs="Symbol"/>
      <w:lang w:val="be-BY" w:bidi="be-BY"/>
    </w:rPr>
  </w:style>
  <w:style w:type="character" w:customStyle="1" w:styleId="ListLabel1745">
    <w:name w:val="ListLabel 1745"/>
    <w:rPr>
      <w:rFonts w:cs="Symbol"/>
      <w:lang w:val="be-BY" w:bidi="be-BY"/>
    </w:rPr>
  </w:style>
  <w:style w:type="character" w:customStyle="1" w:styleId="ListLabel1746">
    <w:name w:val="ListLabel 1746"/>
    <w:rPr>
      <w:rFonts w:cs="Symbol"/>
      <w:lang w:val="be-BY" w:bidi="be-BY"/>
    </w:rPr>
  </w:style>
  <w:style w:type="character" w:customStyle="1" w:styleId="ListLabel1747">
    <w:name w:val="ListLabel 1747"/>
    <w:rPr>
      <w:rFonts w:ascii="Times New Roman" w:eastAsia="Times New Roman" w:hAnsi="Times New Roman" w:cs="Times New Roman"/>
      <w:spacing w:val="0"/>
      <w:w w:val="99"/>
      <w:sz w:val="20"/>
      <w:szCs w:val="20"/>
      <w:lang w:val="be-BY" w:bidi="be-BY"/>
    </w:rPr>
  </w:style>
  <w:style w:type="character" w:customStyle="1" w:styleId="ListLabel1748">
    <w:name w:val="ListLabel 1748"/>
    <w:rPr>
      <w:rFonts w:cs="Symbol"/>
      <w:lang w:val="be-BY" w:bidi="be-BY"/>
    </w:rPr>
  </w:style>
  <w:style w:type="character" w:customStyle="1" w:styleId="ListLabel1749">
    <w:name w:val="ListLabel 1749"/>
    <w:rPr>
      <w:rFonts w:cs="Symbol"/>
      <w:lang w:val="be-BY" w:bidi="be-BY"/>
    </w:rPr>
  </w:style>
  <w:style w:type="character" w:customStyle="1" w:styleId="ListLabel1750">
    <w:name w:val="ListLabel 1750"/>
    <w:rPr>
      <w:rFonts w:cs="Symbol"/>
      <w:lang w:val="be-BY" w:bidi="be-BY"/>
    </w:rPr>
  </w:style>
  <w:style w:type="character" w:customStyle="1" w:styleId="ListLabel1751">
    <w:name w:val="ListLabel 1751"/>
    <w:rPr>
      <w:rFonts w:cs="Symbol"/>
      <w:lang w:val="be-BY" w:bidi="be-BY"/>
    </w:rPr>
  </w:style>
  <w:style w:type="character" w:customStyle="1" w:styleId="ListLabel1752">
    <w:name w:val="ListLabel 1752"/>
    <w:rPr>
      <w:rFonts w:cs="Symbol"/>
      <w:lang w:val="be-BY" w:bidi="be-BY"/>
    </w:rPr>
  </w:style>
  <w:style w:type="character" w:customStyle="1" w:styleId="ListLabel1753">
    <w:name w:val="ListLabel 1753"/>
    <w:rPr>
      <w:rFonts w:cs="Symbol"/>
      <w:lang w:val="be-BY" w:bidi="be-BY"/>
    </w:rPr>
  </w:style>
  <w:style w:type="character" w:customStyle="1" w:styleId="ListLabel1754">
    <w:name w:val="ListLabel 1754"/>
    <w:rPr>
      <w:rFonts w:cs="Symbol"/>
      <w:lang w:val="be-BY" w:bidi="be-BY"/>
    </w:rPr>
  </w:style>
  <w:style w:type="character" w:customStyle="1" w:styleId="ListLabel1755">
    <w:name w:val="ListLabel 1755"/>
    <w:rPr>
      <w:rFonts w:cs="Symbol"/>
      <w:lang w:val="be-BY" w:bidi="be-BY"/>
    </w:rPr>
  </w:style>
  <w:style w:type="character" w:customStyle="1" w:styleId="ListLabel1756">
    <w:name w:val="ListLabel 1756"/>
    <w:rPr>
      <w:rFonts w:ascii="Times New Roman" w:eastAsia="Times New Roman" w:hAnsi="Times New Roman" w:cs="Times New Roman"/>
      <w:spacing w:val="0"/>
      <w:w w:val="99"/>
      <w:sz w:val="20"/>
      <w:szCs w:val="20"/>
      <w:lang w:val="be-BY" w:bidi="be-BY"/>
    </w:rPr>
  </w:style>
  <w:style w:type="character" w:customStyle="1" w:styleId="ListLabel1757">
    <w:name w:val="ListLabel 1757"/>
    <w:rPr>
      <w:rFonts w:cs="Symbol"/>
      <w:lang w:val="be-BY" w:bidi="be-BY"/>
    </w:rPr>
  </w:style>
  <w:style w:type="character" w:customStyle="1" w:styleId="ListLabel1758">
    <w:name w:val="ListLabel 1758"/>
    <w:rPr>
      <w:rFonts w:cs="Symbol"/>
      <w:lang w:val="be-BY" w:bidi="be-BY"/>
    </w:rPr>
  </w:style>
  <w:style w:type="character" w:customStyle="1" w:styleId="ListLabel1759">
    <w:name w:val="ListLabel 1759"/>
    <w:rPr>
      <w:rFonts w:cs="Symbol"/>
      <w:lang w:val="be-BY" w:bidi="be-BY"/>
    </w:rPr>
  </w:style>
  <w:style w:type="character" w:customStyle="1" w:styleId="ListLabel1760">
    <w:name w:val="ListLabel 1760"/>
    <w:rPr>
      <w:rFonts w:cs="Symbol"/>
      <w:lang w:val="be-BY" w:bidi="be-BY"/>
    </w:rPr>
  </w:style>
  <w:style w:type="character" w:customStyle="1" w:styleId="ListLabel1761">
    <w:name w:val="ListLabel 1761"/>
    <w:rPr>
      <w:rFonts w:cs="Symbol"/>
      <w:lang w:val="be-BY" w:bidi="be-BY"/>
    </w:rPr>
  </w:style>
  <w:style w:type="character" w:customStyle="1" w:styleId="ListLabel1762">
    <w:name w:val="ListLabel 1762"/>
    <w:rPr>
      <w:rFonts w:cs="Symbol"/>
      <w:lang w:val="be-BY" w:bidi="be-BY"/>
    </w:rPr>
  </w:style>
  <w:style w:type="character" w:customStyle="1" w:styleId="ListLabel1763">
    <w:name w:val="ListLabel 1763"/>
    <w:rPr>
      <w:rFonts w:cs="Symbol"/>
      <w:lang w:val="be-BY" w:bidi="be-BY"/>
    </w:rPr>
  </w:style>
  <w:style w:type="character" w:customStyle="1" w:styleId="ListLabel1764">
    <w:name w:val="ListLabel 1764"/>
    <w:rPr>
      <w:rFonts w:cs="Symbol"/>
      <w:lang w:val="be-BY" w:bidi="be-BY"/>
    </w:rPr>
  </w:style>
  <w:style w:type="character" w:customStyle="1" w:styleId="ListLabel1765">
    <w:name w:val="ListLabel 1765"/>
    <w:rPr>
      <w:rFonts w:ascii="Times New Roman" w:eastAsia="Times New Roman" w:hAnsi="Times New Roman" w:cs="Times New Roman"/>
      <w:spacing w:val="0"/>
      <w:w w:val="99"/>
      <w:sz w:val="20"/>
      <w:szCs w:val="20"/>
      <w:lang w:val="be-BY" w:bidi="be-BY"/>
    </w:rPr>
  </w:style>
  <w:style w:type="character" w:customStyle="1" w:styleId="ListLabel1766">
    <w:name w:val="ListLabel 1766"/>
    <w:rPr>
      <w:rFonts w:cs="Symbol"/>
      <w:lang w:val="be-BY" w:bidi="be-BY"/>
    </w:rPr>
  </w:style>
  <w:style w:type="character" w:customStyle="1" w:styleId="ListLabel1767">
    <w:name w:val="ListLabel 1767"/>
    <w:rPr>
      <w:rFonts w:cs="Symbol"/>
      <w:lang w:val="be-BY" w:bidi="be-BY"/>
    </w:rPr>
  </w:style>
  <w:style w:type="character" w:customStyle="1" w:styleId="ListLabel1768">
    <w:name w:val="ListLabel 1768"/>
    <w:rPr>
      <w:rFonts w:cs="Symbol"/>
      <w:lang w:val="be-BY" w:bidi="be-BY"/>
    </w:rPr>
  </w:style>
  <w:style w:type="character" w:customStyle="1" w:styleId="ListLabel1769">
    <w:name w:val="ListLabel 1769"/>
    <w:rPr>
      <w:rFonts w:cs="Symbol"/>
      <w:lang w:val="be-BY" w:bidi="be-BY"/>
    </w:rPr>
  </w:style>
  <w:style w:type="character" w:customStyle="1" w:styleId="ListLabel1770">
    <w:name w:val="ListLabel 1770"/>
    <w:rPr>
      <w:rFonts w:cs="Symbol"/>
      <w:lang w:val="be-BY" w:bidi="be-BY"/>
    </w:rPr>
  </w:style>
  <w:style w:type="character" w:customStyle="1" w:styleId="ListLabel1771">
    <w:name w:val="ListLabel 1771"/>
    <w:rPr>
      <w:rFonts w:cs="Symbol"/>
      <w:lang w:val="be-BY" w:bidi="be-BY"/>
    </w:rPr>
  </w:style>
  <w:style w:type="character" w:customStyle="1" w:styleId="ListLabel1772">
    <w:name w:val="ListLabel 1772"/>
    <w:rPr>
      <w:rFonts w:cs="Symbol"/>
      <w:lang w:val="be-BY" w:bidi="be-BY"/>
    </w:rPr>
  </w:style>
  <w:style w:type="character" w:customStyle="1" w:styleId="ListLabel1773">
    <w:name w:val="ListLabel 1773"/>
    <w:rPr>
      <w:rFonts w:cs="Symbol"/>
      <w:lang w:val="be-BY" w:bidi="be-BY"/>
    </w:rPr>
  </w:style>
  <w:style w:type="character" w:customStyle="1" w:styleId="ListLabel1774">
    <w:name w:val="ListLabel 1774"/>
    <w:rPr>
      <w:rFonts w:ascii="Times New Roman" w:eastAsia="Times New Roman" w:hAnsi="Times New Roman" w:cs="Times New Roman"/>
      <w:spacing w:val="0"/>
      <w:w w:val="99"/>
      <w:sz w:val="20"/>
      <w:szCs w:val="20"/>
      <w:lang w:val="be-BY" w:bidi="be-BY"/>
    </w:rPr>
  </w:style>
  <w:style w:type="character" w:customStyle="1" w:styleId="ListLabel1775">
    <w:name w:val="ListLabel 1775"/>
    <w:rPr>
      <w:rFonts w:cs="Symbol"/>
      <w:lang w:val="be-BY" w:bidi="be-BY"/>
    </w:rPr>
  </w:style>
  <w:style w:type="character" w:customStyle="1" w:styleId="ListLabel1776">
    <w:name w:val="ListLabel 1776"/>
    <w:rPr>
      <w:rFonts w:cs="Symbol"/>
      <w:lang w:val="be-BY" w:bidi="be-BY"/>
    </w:rPr>
  </w:style>
  <w:style w:type="character" w:customStyle="1" w:styleId="ListLabel1777">
    <w:name w:val="ListLabel 1777"/>
    <w:rPr>
      <w:rFonts w:cs="Symbol"/>
      <w:lang w:val="be-BY" w:bidi="be-BY"/>
    </w:rPr>
  </w:style>
  <w:style w:type="character" w:customStyle="1" w:styleId="ListLabel1778">
    <w:name w:val="ListLabel 1778"/>
    <w:rPr>
      <w:rFonts w:cs="Symbol"/>
      <w:lang w:val="be-BY" w:bidi="be-BY"/>
    </w:rPr>
  </w:style>
  <w:style w:type="character" w:customStyle="1" w:styleId="ListLabel1779">
    <w:name w:val="ListLabel 1779"/>
    <w:rPr>
      <w:rFonts w:cs="Symbol"/>
      <w:lang w:val="be-BY" w:bidi="be-BY"/>
    </w:rPr>
  </w:style>
  <w:style w:type="character" w:customStyle="1" w:styleId="ListLabel1780">
    <w:name w:val="ListLabel 1780"/>
    <w:rPr>
      <w:rFonts w:cs="Symbol"/>
      <w:lang w:val="be-BY" w:bidi="be-BY"/>
    </w:rPr>
  </w:style>
  <w:style w:type="character" w:customStyle="1" w:styleId="ListLabel1781">
    <w:name w:val="ListLabel 1781"/>
    <w:rPr>
      <w:rFonts w:cs="Symbol"/>
      <w:lang w:val="be-BY" w:bidi="be-BY"/>
    </w:rPr>
  </w:style>
  <w:style w:type="character" w:customStyle="1" w:styleId="ListLabel1782">
    <w:name w:val="ListLabel 1782"/>
    <w:rPr>
      <w:rFonts w:cs="Symbol"/>
      <w:lang w:val="be-BY" w:bidi="be-BY"/>
    </w:rPr>
  </w:style>
  <w:style w:type="character" w:customStyle="1" w:styleId="ListLabel1783">
    <w:name w:val="ListLabel 1783"/>
    <w:rPr>
      <w:rFonts w:ascii="Times New Roman" w:eastAsia="Times New Roman" w:hAnsi="Times New Roman" w:cs="Times New Roman"/>
      <w:spacing w:val="0"/>
      <w:w w:val="99"/>
      <w:sz w:val="20"/>
      <w:szCs w:val="20"/>
      <w:lang w:val="be-BY" w:bidi="be-BY"/>
    </w:rPr>
  </w:style>
  <w:style w:type="character" w:customStyle="1" w:styleId="ListLabel1784">
    <w:name w:val="ListLabel 1784"/>
    <w:rPr>
      <w:rFonts w:cs="Symbol"/>
      <w:lang w:val="be-BY" w:bidi="be-BY"/>
    </w:rPr>
  </w:style>
  <w:style w:type="character" w:customStyle="1" w:styleId="ListLabel1785">
    <w:name w:val="ListLabel 1785"/>
    <w:rPr>
      <w:rFonts w:cs="Symbol"/>
      <w:lang w:val="be-BY" w:bidi="be-BY"/>
    </w:rPr>
  </w:style>
  <w:style w:type="character" w:customStyle="1" w:styleId="ListLabel1786">
    <w:name w:val="ListLabel 1786"/>
    <w:rPr>
      <w:rFonts w:cs="Symbol"/>
      <w:lang w:val="be-BY" w:bidi="be-BY"/>
    </w:rPr>
  </w:style>
  <w:style w:type="character" w:customStyle="1" w:styleId="ListLabel1787">
    <w:name w:val="ListLabel 1787"/>
    <w:rPr>
      <w:rFonts w:cs="Symbol"/>
      <w:lang w:val="be-BY" w:bidi="be-BY"/>
    </w:rPr>
  </w:style>
  <w:style w:type="character" w:customStyle="1" w:styleId="ListLabel1788">
    <w:name w:val="ListLabel 1788"/>
    <w:rPr>
      <w:rFonts w:cs="Symbol"/>
      <w:lang w:val="be-BY" w:bidi="be-BY"/>
    </w:rPr>
  </w:style>
  <w:style w:type="character" w:customStyle="1" w:styleId="ListLabel1789">
    <w:name w:val="ListLabel 1789"/>
    <w:rPr>
      <w:rFonts w:cs="Symbol"/>
      <w:lang w:val="be-BY" w:bidi="be-BY"/>
    </w:rPr>
  </w:style>
  <w:style w:type="character" w:customStyle="1" w:styleId="ListLabel1790">
    <w:name w:val="ListLabel 1790"/>
    <w:rPr>
      <w:rFonts w:cs="Symbol"/>
      <w:lang w:val="be-BY" w:bidi="be-BY"/>
    </w:rPr>
  </w:style>
  <w:style w:type="character" w:customStyle="1" w:styleId="ListLabel1791">
    <w:name w:val="ListLabel 1791"/>
    <w:rPr>
      <w:rFonts w:cs="Symbol"/>
      <w:lang w:val="be-BY" w:bidi="be-BY"/>
    </w:rPr>
  </w:style>
  <w:style w:type="character" w:customStyle="1" w:styleId="ListLabel1792">
    <w:name w:val="ListLabel 1792"/>
    <w:rPr>
      <w:rFonts w:ascii="Times New Roman" w:eastAsia="Times New Roman" w:hAnsi="Times New Roman" w:cs="Times New Roman"/>
      <w:spacing w:val="0"/>
      <w:w w:val="99"/>
      <w:sz w:val="20"/>
      <w:szCs w:val="20"/>
      <w:lang w:val="be-BY" w:bidi="be-BY"/>
    </w:rPr>
  </w:style>
  <w:style w:type="character" w:customStyle="1" w:styleId="ListLabel1793">
    <w:name w:val="ListLabel 1793"/>
    <w:rPr>
      <w:rFonts w:cs="Symbol"/>
      <w:lang w:val="be-BY" w:bidi="be-BY"/>
    </w:rPr>
  </w:style>
  <w:style w:type="character" w:customStyle="1" w:styleId="ListLabel1794">
    <w:name w:val="ListLabel 1794"/>
    <w:rPr>
      <w:rFonts w:cs="Symbol"/>
      <w:lang w:val="be-BY" w:bidi="be-BY"/>
    </w:rPr>
  </w:style>
  <w:style w:type="character" w:customStyle="1" w:styleId="ListLabel1795">
    <w:name w:val="ListLabel 1795"/>
    <w:rPr>
      <w:rFonts w:cs="Symbol"/>
      <w:lang w:val="be-BY" w:bidi="be-BY"/>
    </w:rPr>
  </w:style>
  <w:style w:type="character" w:customStyle="1" w:styleId="ListLabel1796">
    <w:name w:val="ListLabel 1796"/>
    <w:rPr>
      <w:rFonts w:cs="Symbol"/>
      <w:lang w:val="be-BY" w:bidi="be-BY"/>
    </w:rPr>
  </w:style>
  <w:style w:type="character" w:customStyle="1" w:styleId="ListLabel1797">
    <w:name w:val="ListLabel 1797"/>
    <w:rPr>
      <w:rFonts w:cs="Symbol"/>
      <w:lang w:val="be-BY" w:bidi="be-BY"/>
    </w:rPr>
  </w:style>
  <w:style w:type="character" w:customStyle="1" w:styleId="ListLabel1798">
    <w:name w:val="ListLabel 1798"/>
    <w:rPr>
      <w:rFonts w:cs="Symbol"/>
      <w:lang w:val="be-BY" w:bidi="be-BY"/>
    </w:rPr>
  </w:style>
  <w:style w:type="character" w:customStyle="1" w:styleId="ListLabel1799">
    <w:name w:val="ListLabel 1799"/>
    <w:rPr>
      <w:rFonts w:cs="Symbol"/>
      <w:lang w:val="be-BY" w:bidi="be-BY"/>
    </w:rPr>
  </w:style>
  <w:style w:type="character" w:customStyle="1" w:styleId="ListLabel1800">
    <w:name w:val="ListLabel 1800"/>
    <w:rPr>
      <w:rFonts w:cs="Symbol"/>
      <w:lang w:val="be-BY" w:bidi="be-BY"/>
    </w:rPr>
  </w:style>
  <w:style w:type="character" w:customStyle="1" w:styleId="ListLabel1801">
    <w:name w:val="ListLabel 1801"/>
    <w:rPr>
      <w:rFonts w:ascii="Times New Roman" w:eastAsia="Times New Roman" w:hAnsi="Times New Roman" w:cs="Times New Roman"/>
      <w:spacing w:val="0"/>
      <w:w w:val="99"/>
      <w:sz w:val="20"/>
      <w:szCs w:val="20"/>
      <w:lang w:val="be-BY" w:bidi="be-BY"/>
    </w:rPr>
  </w:style>
  <w:style w:type="character" w:customStyle="1" w:styleId="ListLabel1802">
    <w:name w:val="ListLabel 1802"/>
    <w:rPr>
      <w:rFonts w:cs="Symbol"/>
      <w:lang w:val="be-BY" w:bidi="be-BY"/>
    </w:rPr>
  </w:style>
  <w:style w:type="character" w:customStyle="1" w:styleId="ListLabel1803">
    <w:name w:val="ListLabel 1803"/>
    <w:rPr>
      <w:rFonts w:cs="Symbol"/>
      <w:lang w:val="be-BY" w:bidi="be-BY"/>
    </w:rPr>
  </w:style>
  <w:style w:type="character" w:customStyle="1" w:styleId="ListLabel1804">
    <w:name w:val="ListLabel 1804"/>
    <w:rPr>
      <w:rFonts w:cs="Symbol"/>
      <w:lang w:val="be-BY" w:bidi="be-BY"/>
    </w:rPr>
  </w:style>
  <w:style w:type="character" w:customStyle="1" w:styleId="ListLabel1805">
    <w:name w:val="ListLabel 1805"/>
    <w:rPr>
      <w:rFonts w:cs="Symbol"/>
      <w:lang w:val="be-BY" w:bidi="be-BY"/>
    </w:rPr>
  </w:style>
  <w:style w:type="character" w:customStyle="1" w:styleId="ListLabel1806">
    <w:name w:val="ListLabel 1806"/>
    <w:rPr>
      <w:rFonts w:cs="Symbol"/>
      <w:lang w:val="be-BY" w:bidi="be-BY"/>
    </w:rPr>
  </w:style>
  <w:style w:type="character" w:customStyle="1" w:styleId="ListLabel1807">
    <w:name w:val="ListLabel 1807"/>
    <w:rPr>
      <w:rFonts w:cs="Symbol"/>
      <w:lang w:val="be-BY" w:bidi="be-BY"/>
    </w:rPr>
  </w:style>
  <w:style w:type="character" w:customStyle="1" w:styleId="ListLabel1808">
    <w:name w:val="ListLabel 1808"/>
    <w:rPr>
      <w:rFonts w:cs="Symbol"/>
      <w:lang w:val="be-BY" w:bidi="be-BY"/>
    </w:rPr>
  </w:style>
  <w:style w:type="character" w:customStyle="1" w:styleId="ListLabel1809">
    <w:name w:val="ListLabel 1809"/>
    <w:rPr>
      <w:rFonts w:cs="Symbol"/>
      <w:lang w:val="be-BY" w:bidi="be-BY"/>
    </w:rPr>
  </w:style>
  <w:style w:type="character" w:customStyle="1" w:styleId="ListLabel1810">
    <w:name w:val="ListLabel 1810"/>
    <w:rPr>
      <w:rFonts w:ascii="Times New Roman" w:eastAsia="Times New Roman" w:hAnsi="Times New Roman" w:cs="Times New Roman"/>
      <w:spacing w:val="0"/>
      <w:w w:val="99"/>
      <w:sz w:val="20"/>
      <w:szCs w:val="20"/>
      <w:lang w:val="be-BY" w:bidi="be-BY"/>
    </w:rPr>
  </w:style>
  <w:style w:type="character" w:customStyle="1" w:styleId="ListLabel1811">
    <w:name w:val="ListLabel 1811"/>
    <w:rPr>
      <w:rFonts w:cs="Symbol"/>
      <w:lang w:val="be-BY" w:bidi="be-BY"/>
    </w:rPr>
  </w:style>
  <w:style w:type="character" w:customStyle="1" w:styleId="ListLabel1812">
    <w:name w:val="ListLabel 1812"/>
    <w:rPr>
      <w:rFonts w:cs="Symbol"/>
      <w:lang w:val="be-BY" w:bidi="be-BY"/>
    </w:rPr>
  </w:style>
  <w:style w:type="character" w:customStyle="1" w:styleId="ListLabel1813">
    <w:name w:val="ListLabel 1813"/>
    <w:rPr>
      <w:rFonts w:cs="Symbol"/>
      <w:lang w:val="be-BY" w:bidi="be-BY"/>
    </w:rPr>
  </w:style>
  <w:style w:type="character" w:customStyle="1" w:styleId="ListLabel1814">
    <w:name w:val="ListLabel 1814"/>
    <w:rPr>
      <w:rFonts w:cs="Symbol"/>
      <w:lang w:val="be-BY" w:bidi="be-BY"/>
    </w:rPr>
  </w:style>
  <w:style w:type="character" w:customStyle="1" w:styleId="ListLabel1815">
    <w:name w:val="ListLabel 1815"/>
    <w:rPr>
      <w:rFonts w:cs="Symbol"/>
      <w:lang w:val="be-BY" w:bidi="be-BY"/>
    </w:rPr>
  </w:style>
  <w:style w:type="character" w:customStyle="1" w:styleId="ListLabel1816">
    <w:name w:val="ListLabel 1816"/>
    <w:rPr>
      <w:rFonts w:cs="Symbol"/>
      <w:lang w:val="be-BY" w:bidi="be-BY"/>
    </w:rPr>
  </w:style>
  <w:style w:type="character" w:customStyle="1" w:styleId="ListLabel1817">
    <w:name w:val="ListLabel 1817"/>
    <w:rPr>
      <w:rFonts w:cs="Symbol"/>
      <w:lang w:val="be-BY" w:bidi="be-BY"/>
    </w:rPr>
  </w:style>
  <w:style w:type="character" w:customStyle="1" w:styleId="ListLabel1818">
    <w:name w:val="ListLabel 1818"/>
    <w:rPr>
      <w:rFonts w:cs="Symbol"/>
      <w:lang w:val="be-BY" w:bidi="be-BY"/>
    </w:rPr>
  </w:style>
  <w:style w:type="character" w:customStyle="1" w:styleId="ListLabel1819">
    <w:name w:val="ListLabel 1819"/>
    <w:rPr>
      <w:rFonts w:ascii="Times New Roman" w:eastAsia="Times New Roman" w:hAnsi="Times New Roman" w:cs="Times New Roman"/>
      <w:spacing w:val="0"/>
      <w:w w:val="99"/>
      <w:sz w:val="20"/>
      <w:szCs w:val="20"/>
      <w:lang w:val="be-BY" w:bidi="be-BY"/>
    </w:rPr>
  </w:style>
  <w:style w:type="character" w:customStyle="1" w:styleId="ListLabel1820">
    <w:name w:val="ListLabel 1820"/>
    <w:rPr>
      <w:rFonts w:cs="Symbol"/>
      <w:lang w:val="be-BY" w:bidi="be-BY"/>
    </w:rPr>
  </w:style>
  <w:style w:type="character" w:customStyle="1" w:styleId="ListLabel1821">
    <w:name w:val="ListLabel 1821"/>
    <w:rPr>
      <w:rFonts w:cs="Symbol"/>
      <w:lang w:val="be-BY" w:bidi="be-BY"/>
    </w:rPr>
  </w:style>
  <w:style w:type="character" w:customStyle="1" w:styleId="ListLabel1822">
    <w:name w:val="ListLabel 1822"/>
    <w:rPr>
      <w:rFonts w:cs="Symbol"/>
      <w:lang w:val="be-BY" w:bidi="be-BY"/>
    </w:rPr>
  </w:style>
  <w:style w:type="character" w:customStyle="1" w:styleId="ListLabel1823">
    <w:name w:val="ListLabel 1823"/>
    <w:rPr>
      <w:rFonts w:cs="Symbol"/>
      <w:lang w:val="be-BY" w:bidi="be-BY"/>
    </w:rPr>
  </w:style>
  <w:style w:type="character" w:customStyle="1" w:styleId="ListLabel1824">
    <w:name w:val="ListLabel 1824"/>
    <w:rPr>
      <w:rFonts w:cs="Symbol"/>
      <w:lang w:val="be-BY" w:bidi="be-BY"/>
    </w:rPr>
  </w:style>
  <w:style w:type="character" w:customStyle="1" w:styleId="ListLabel1825">
    <w:name w:val="ListLabel 1825"/>
    <w:rPr>
      <w:rFonts w:cs="Symbol"/>
      <w:lang w:val="be-BY" w:bidi="be-BY"/>
    </w:rPr>
  </w:style>
  <w:style w:type="character" w:customStyle="1" w:styleId="ListLabel1826">
    <w:name w:val="ListLabel 1826"/>
    <w:rPr>
      <w:rFonts w:cs="Symbol"/>
      <w:lang w:val="be-BY" w:bidi="be-BY"/>
    </w:rPr>
  </w:style>
  <w:style w:type="character" w:customStyle="1" w:styleId="ListLabel1827">
    <w:name w:val="ListLabel 1827"/>
    <w:rPr>
      <w:rFonts w:cs="Symbol"/>
      <w:lang w:val="be-BY" w:bidi="be-BY"/>
    </w:rPr>
  </w:style>
  <w:style w:type="character" w:customStyle="1" w:styleId="ListLabel1828">
    <w:name w:val="ListLabel 1828"/>
    <w:rPr>
      <w:rFonts w:ascii="Times New Roman" w:eastAsia="Times New Roman" w:hAnsi="Times New Roman" w:cs="Times New Roman"/>
      <w:spacing w:val="0"/>
      <w:w w:val="99"/>
      <w:sz w:val="20"/>
      <w:szCs w:val="20"/>
      <w:lang w:val="be-BY" w:bidi="be-BY"/>
    </w:rPr>
  </w:style>
  <w:style w:type="character" w:customStyle="1" w:styleId="ListLabel1829">
    <w:name w:val="ListLabel 1829"/>
    <w:rPr>
      <w:rFonts w:cs="Symbol"/>
      <w:lang w:val="be-BY" w:bidi="be-BY"/>
    </w:rPr>
  </w:style>
  <w:style w:type="character" w:customStyle="1" w:styleId="ListLabel1830">
    <w:name w:val="ListLabel 1830"/>
    <w:rPr>
      <w:rFonts w:cs="Symbol"/>
      <w:lang w:val="be-BY" w:bidi="be-BY"/>
    </w:rPr>
  </w:style>
  <w:style w:type="character" w:customStyle="1" w:styleId="ListLabel1831">
    <w:name w:val="ListLabel 1831"/>
    <w:rPr>
      <w:rFonts w:cs="Symbol"/>
      <w:lang w:val="be-BY" w:bidi="be-BY"/>
    </w:rPr>
  </w:style>
  <w:style w:type="character" w:customStyle="1" w:styleId="ListLabel1832">
    <w:name w:val="ListLabel 1832"/>
    <w:rPr>
      <w:rFonts w:cs="Symbol"/>
      <w:lang w:val="be-BY" w:bidi="be-BY"/>
    </w:rPr>
  </w:style>
  <w:style w:type="character" w:customStyle="1" w:styleId="ListLabel1833">
    <w:name w:val="ListLabel 1833"/>
    <w:rPr>
      <w:rFonts w:cs="Symbol"/>
      <w:lang w:val="be-BY" w:bidi="be-BY"/>
    </w:rPr>
  </w:style>
  <w:style w:type="character" w:customStyle="1" w:styleId="ListLabel1834">
    <w:name w:val="ListLabel 1834"/>
    <w:rPr>
      <w:rFonts w:cs="Symbol"/>
      <w:lang w:val="be-BY" w:bidi="be-BY"/>
    </w:rPr>
  </w:style>
  <w:style w:type="character" w:customStyle="1" w:styleId="ListLabel1835">
    <w:name w:val="ListLabel 1835"/>
    <w:rPr>
      <w:rFonts w:cs="Symbol"/>
      <w:lang w:val="be-BY" w:bidi="be-BY"/>
    </w:rPr>
  </w:style>
  <w:style w:type="character" w:customStyle="1" w:styleId="ListLabel1836">
    <w:name w:val="ListLabel 1836"/>
    <w:rPr>
      <w:rFonts w:cs="Symbol"/>
      <w:lang w:val="be-BY" w:bidi="be-BY"/>
    </w:rPr>
  </w:style>
  <w:style w:type="character" w:customStyle="1" w:styleId="ListLabel1837">
    <w:name w:val="ListLabel 1837"/>
    <w:rPr>
      <w:rFonts w:ascii="Times New Roman" w:eastAsia="Times New Roman" w:hAnsi="Times New Roman" w:cs="Times New Roman"/>
      <w:spacing w:val="0"/>
      <w:w w:val="99"/>
      <w:sz w:val="20"/>
      <w:szCs w:val="20"/>
      <w:lang w:val="be-BY" w:bidi="be-BY"/>
    </w:rPr>
  </w:style>
  <w:style w:type="character" w:customStyle="1" w:styleId="ListLabel1838">
    <w:name w:val="ListLabel 1838"/>
    <w:rPr>
      <w:rFonts w:cs="Symbol"/>
      <w:lang w:val="be-BY" w:bidi="be-BY"/>
    </w:rPr>
  </w:style>
  <w:style w:type="character" w:customStyle="1" w:styleId="ListLabel1839">
    <w:name w:val="ListLabel 1839"/>
    <w:rPr>
      <w:rFonts w:cs="Symbol"/>
      <w:lang w:val="be-BY" w:bidi="be-BY"/>
    </w:rPr>
  </w:style>
  <w:style w:type="character" w:customStyle="1" w:styleId="ListLabel1840">
    <w:name w:val="ListLabel 1840"/>
    <w:rPr>
      <w:rFonts w:cs="Symbol"/>
      <w:lang w:val="be-BY" w:bidi="be-BY"/>
    </w:rPr>
  </w:style>
  <w:style w:type="character" w:customStyle="1" w:styleId="ListLabel1841">
    <w:name w:val="ListLabel 1841"/>
    <w:rPr>
      <w:rFonts w:cs="Symbol"/>
      <w:lang w:val="be-BY" w:bidi="be-BY"/>
    </w:rPr>
  </w:style>
  <w:style w:type="character" w:customStyle="1" w:styleId="ListLabel1842">
    <w:name w:val="ListLabel 1842"/>
    <w:rPr>
      <w:rFonts w:cs="Symbol"/>
      <w:lang w:val="be-BY" w:bidi="be-BY"/>
    </w:rPr>
  </w:style>
  <w:style w:type="character" w:customStyle="1" w:styleId="ListLabel1843">
    <w:name w:val="ListLabel 1843"/>
    <w:rPr>
      <w:rFonts w:cs="Symbol"/>
      <w:lang w:val="be-BY" w:bidi="be-BY"/>
    </w:rPr>
  </w:style>
  <w:style w:type="character" w:customStyle="1" w:styleId="ListLabel1844">
    <w:name w:val="ListLabel 1844"/>
    <w:rPr>
      <w:rFonts w:cs="Symbol"/>
      <w:lang w:val="be-BY" w:bidi="be-BY"/>
    </w:rPr>
  </w:style>
  <w:style w:type="character" w:customStyle="1" w:styleId="ListLabel1845">
    <w:name w:val="ListLabel 1845"/>
    <w:rPr>
      <w:rFonts w:cs="Symbol"/>
      <w:lang w:val="be-BY" w:bidi="be-BY"/>
    </w:rPr>
  </w:style>
  <w:style w:type="character" w:customStyle="1" w:styleId="ListLabel1846">
    <w:name w:val="ListLabel 1846"/>
    <w:rPr>
      <w:rFonts w:ascii="Times New Roman" w:eastAsia="Times New Roman" w:hAnsi="Times New Roman" w:cs="Times New Roman"/>
      <w:spacing w:val="0"/>
      <w:w w:val="99"/>
      <w:sz w:val="20"/>
      <w:szCs w:val="20"/>
      <w:lang w:val="be-BY" w:bidi="be-BY"/>
    </w:rPr>
  </w:style>
  <w:style w:type="character" w:customStyle="1" w:styleId="ListLabel1847">
    <w:name w:val="ListLabel 1847"/>
    <w:rPr>
      <w:rFonts w:cs="Symbol"/>
      <w:lang w:val="be-BY" w:bidi="be-BY"/>
    </w:rPr>
  </w:style>
  <w:style w:type="character" w:customStyle="1" w:styleId="ListLabel1848">
    <w:name w:val="ListLabel 1848"/>
    <w:rPr>
      <w:rFonts w:cs="Symbol"/>
      <w:lang w:val="be-BY" w:bidi="be-BY"/>
    </w:rPr>
  </w:style>
  <w:style w:type="character" w:customStyle="1" w:styleId="ListLabel1849">
    <w:name w:val="ListLabel 1849"/>
    <w:rPr>
      <w:rFonts w:cs="Symbol"/>
      <w:lang w:val="be-BY" w:bidi="be-BY"/>
    </w:rPr>
  </w:style>
  <w:style w:type="character" w:customStyle="1" w:styleId="ListLabel1850">
    <w:name w:val="ListLabel 1850"/>
    <w:rPr>
      <w:rFonts w:cs="Symbol"/>
      <w:lang w:val="be-BY" w:bidi="be-BY"/>
    </w:rPr>
  </w:style>
  <w:style w:type="character" w:customStyle="1" w:styleId="ListLabel1851">
    <w:name w:val="ListLabel 1851"/>
    <w:rPr>
      <w:rFonts w:cs="Symbol"/>
      <w:lang w:val="be-BY" w:bidi="be-BY"/>
    </w:rPr>
  </w:style>
  <w:style w:type="character" w:customStyle="1" w:styleId="ListLabel1852">
    <w:name w:val="ListLabel 1852"/>
    <w:rPr>
      <w:rFonts w:cs="Symbol"/>
      <w:lang w:val="be-BY" w:bidi="be-BY"/>
    </w:rPr>
  </w:style>
  <w:style w:type="character" w:customStyle="1" w:styleId="ListLabel1853">
    <w:name w:val="ListLabel 1853"/>
    <w:rPr>
      <w:rFonts w:cs="Symbol"/>
      <w:lang w:val="be-BY" w:bidi="be-BY"/>
    </w:rPr>
  </w:style>
  <w:style w:type="character" w:customStyle="1" w:styleId="ListLabel1854">
    <w:name w:val="ListLabel 1854"/>
    <w:rPr>
      <w:rFonts w:cs="Symbol"/>
      <w:lang w:val="be-BY" w:bidi="be-BY"/>
    </w:rPr>
  </w:style>
  <w:style w:type="character" w:customStyle="1" w:styleId="ListLabel1855">
    <w:name w:val="ListLabel 1855"/>
    <w:rPr>
      <w:rFonts w:ascii="Times New Roman" w:eastAsia="Times New Roman" w:hAnsi="Times New Roman" w:cs="Times New Roman"/>
      <w:spacing w:val="0"/>
      <w:w w:val="99"/>
      <w:sz w:val="20"/>
      <w:szCs w:val="20"/>
      <w:lang w:val="be-BY" w:bidi="be-BY"/>
    </w:rPr>
  </w:style>
  <w:style w:type="character" w:customStyle="1" w:styleId="ListLabel1856">
    <w:name w:val="ListLabel 1856"/>
    <w:rPr>
      <w:rFonts w:cs="Symbol"/>
      <w:lang w:val="be-BY" w:bidi="be-BY"/>
    </w:rPr>
  </w:style>
  <w:style w:type="character" w:customStyle="1" w:styleId="ListLabel1857">
    <w:name w:val="ListLabel 1857"/>
    <w:rPr>
      <w:rFonts w:cs="Symbol"/>
      <w:lang w:val="be-BY" w:bidi="be-BY"/>
    </w:rPr>
  </w:style>
  <w:style w:type="character" w:customStyle="1" w:styleId="ListLabel1858">
    <w:name w:val="ListLabel 1858"/>
    <w:rPr>
      <w:rFonts w:cs="Symbol"/>
      <w:lang w:val="be-BY" w:bidi="be-BY"/>
    </w:rPr>
  </w:style>
  <w:style w:type="character" w:customStyle="1" w:styleId="ListLabel1859">
    <w:name w:val="ListLabel 1859"/>
    <w:rPr>
      <w:rFonts w:cs="Symbol"/>
      <w:lang w:val="be-BY" w:bidi="be-BY"/>
    </w:rPr>
  </w:style>
  <w:style w:type="character" w:customStyle="1" w:styleId="ListLabel1860">
    <w:name w:val="ListLabel 1860"/>
    <w:rPr>
      <w:rFonts w:cs="Symbol"/>
      <w:lang w:val="be-BY" w:bidi="be-BY"/>
    </w:rPr>
  </w:style>
  <w:style w:type="character" w:customStyle="1" w:styleId="ListLabel1861">
    <w:name w:val="ListLabel 1861"/>
    <w:rPr>
      <w:rFonts w:cs="Symbol"/>
      <w:lang w:val="be-BY" w:bidi="be-BY"/>
    </w:rPr>
  </w:style>
  <w:style w:type="character" w:customStyle="1" w:styleId="ListLabel1862">
    <w:name w:val="ListLabel 1862"/>
    <w:rPr>
      <w:rFonts w:cs="Symbol"/>
      <w:lang w:val="be-BY" w:bidi="be-BY"/>
    </w:rPr>
  </w:style>
  <w:style w:type="character" w:customStyle="1" w:styleId="ListLabel1863">
    <w:name w:val="ListLabel 1863"/>
    <w:rPr>
      <w:rFonts w:cs="Symbol"/>
      <w:lang w:val="be-BY" w:bidi="be-BY"/>
    </w:rPr>
  </w:style>
  <w:style w:type="character" w:customStyle="1" w:styleId="ListLabel1864">
    <w:name w:val="ListLabel 1864"/>
    <w:rPr>
      <w:rFonts w:ascii="Times New Roman" w:eastAsia="Times New Roman" w:hAnsi="Times New Roman" w:cs="Times New Roman"/>
      <w:spacing w:val="0"/>
      <w:w w:val="99"/>
      <w:sz w:val="20"/>
      <w:szCs w:val="20"/>
      <w:lang w:val="be-BY" w:bidi="be-BY"/>
    </w:rPr>
  </w:style>
  <w:style w:type="character" w:customStyle="1" w:styleId="ListLabel1865">
    <w:name w:val="ListLabel 1865"/>
    <w:rPr>
      <w:rFonts w:cs="Symbol"/>
      <w:lang w:val="be-BY" w:bidi="be-BY"/>
    </w:rPr>
  </w:style>
  <w:style w:type="character" w:customStyle="1" w:styleId="ListLabel1866">
    <w:name w:val="ListLabel 1866"/>
    <w:rPr>
      <w:rFonts w:cs="Symbol"/>
      <w:lang w:val="be-BY" w:bidi="be-BY"/>
    </w:rPr>
  </w:style>
  <w:style w:type="character" w:customStyle="1" w:styleId="ListLabel1867">
    <w:name w:val="ListLabel 1867"/>
    <w:rPr>
      <w:rFonts w:cs="Symbol"/>
      <w:lang w:val="be-BY" w:bidi="be-BY"/>
    </w:rPr>
  </w:style>
  <w:style w:type="character" w:customStyle="1" w:styleId="ListLabel1868">
    <w:name w:val="ListLabel 1868"/>
    <w:rPr>
      <w:rFonts w:cs="Symbol"/>
      <w:lang w:val="be-BY" w:bidi="be-BY"/>
    </w:rPr>
  </w:style>
  <w:style w:type="character" w:customStyle="1" w:styleId="ListLabel1869">
    <w:name w:val="ListLabel 1869"/>
    <w:rPr>
      <w:rFonts w:cs="Symbol"/>
      <w:lang w:val="be-BY" w:bidi="be-BY"/>
    </w:rPr>
  </w:style>
  <w:style w:type="character" w:customStyle="1" w:styleId="ListLabel1870">
    <w:name w:val="ListLabel 1870"/>
    <w:rPr>
      <w:rFonts w:cs="Symbol"/>
      <w:lang w:val="be-BY" w:bidi="be-BY"/>
    </w:rPr>
  </w:style>
  <w:style w:type="character" w:customStyle="1" w:styleId="ListLabel1871">
    <w:name w:val="ListLabel 1871"/>
    <w:rPr>
      <w:rFonts w:cs="Symbol"/>
      <w:lang w:val="be-BY" w:bidi="be-BY"/>
    </w:rPr>
  </w:style>
  <w:style w:type="character" w:customStyle="1" w:styleId="ListLabel1872">
    <w:name w:val="ListLabel 1872"/>
    <w:rPr>
      <w:rFonts w:cs="Symbol"/>
      <w:lang w:val="be-BY" w:bidi="be-BY"/>
    </w:rPr>
  </w:style>
  <w:style w:type="character" w:customStyle="1" w:styleId="ListLabel1873">
    <w:name w:val="ListLabel 1873"/>
    <w:rPr>
      <w:rFonts w:ascii="Times New Roman" w:eastAsia="Times New Roman" w:hAnsi="Times New Roman" w:cs="Times New Roman"/>
      <w:spacing w:val="0"/>
      <w:w w:val="99"/>
      <w:sz w:val="20"/>
      <w:szCs w:val="20"/>
      <w:lang w:val="be-BY" w:bidi="be-BY"/>
    </w:rPr>
  </w:style>
  <w:style w:type="character" w:customStyle="1" w:styleId="ListLabel1874">
    <w:name w:val="ListLabel 1874"/>
    <w:rPr>
      <w:rFonts w:cs="Symbol"/>
      <w:lang w:val="be-BY" w:bidi="be-BY"/>
    </w:rPr>
  </w:style>
  <w:style w:type="character" w:customStyle="1" w:styleId="ListLabel1875">
    <w:name w:val="ListLabel 1875"/>
    <w:rPr>
      <w:rFonts w:cs="Symbol"/>
      <w:lang w:val="be-BY" w:bidi="be-BY"/>
    </w:rPr>
  </w:style>
  <w:style w:type="character" w:customStyle="1" w:styleId="ListLabel1876">
    <w:name w:val="ListLabel 1876"/>
    <w:rPr>
      <w:rFonts w:cs="Symbol"/>
      <w:lang w:val="be-BY" w:bidi="be-BY"/>
    </w:rPr>
  </w:style>
  <w:style w:type="character" w:customStyle="1" w:styleId="ListLabel1877">
    <w:name w:val="ListLabel 1877"/>
    <w:rPr>
      <w:rFonts w:cs="Symbol"/>
      <w:lang w:val="be-BY" w:bidi="be-BY"/>
    </w:rPr>
  </w:style>
  <w:style w:type="character" w:customStyle="1" w:styleId="ListLabel1878">
    <w:name w:val="ListLabel 1878"/>
    <w:rPr>
      <w:rFonts w:cs="Symbol"/>
      <w:lang w:val="be-BY" w:bidi="be-BY"/>
    </w:rPr>
  </w:style>
  <w:style w:type="character" w:customStyle="1" w:styleId="ListLabel1879">
    <w:name w:val="ListLabel 1879"/>
    <w:rPr>
      <w:rFonts w:cs="Symbol"/>
      <w:lang w:val="be-BY" w:bidi="be-BY"/>
    </w:rPr>
  </w:style>
  <w:style w:type="character" w:customStyle="1" w:styleId="ListLabel1880">
    <w:name w:val="ListLabel 1880"/>
    <w:rPr>
      <w:rFonts w:cs="Symbol"/>
      <w:lang w:val="be-BY" w:bidi="be-BY"/>
    </w:rPr>
  </w:style>
  <w:style w:type="character" w:customStyle="1" w:styleId="ListLabel1881">
    <w:name w:val="ListLabel 1881"/>
    <w:rPr>
      <w:rFonts w:cs="Symbol"/>
      <w:lang w:val="be-BY" w:bidi="be-BY"/>
    </w:rPr>
  </w:style>
  <w:style w:type="character" w:customStyle="1" w:styleId="ListLabel1882">
    <w:name w:val="ListLabel 1882"/>
    <w:rPr>
      <w:rFonts w:ascii="Times New Roman" w:eastAsia="Times New Roman" w:hAnsi="Times New Roman" w:cs="Times New Roman"/>
      <w:spacing w:val="0"/>
      <w:w w:val="99"/>
      <w:sz w:val="20"/>
      <w:szCs w:val="20"/>
      <w:lang w:val="be-BY" w:bidi="be-BY"/>
    </w:rPr>
  </w:style>
  <w:style w:type="character" w:customStyle="1" w:styleId="ListLabel1883">
    <w:name w:val="ListLabel 1883"/>
    <w:rPr>
      <w:rFonts w:cs="Symbol"/>
      <w:lang w:val="be-BY" w:bidi="be-BY"/>
    </w:rPr>
  </w:style>
  <w:style w:type="character" w:customStyle="1" w:styleId="ListLabel1884">
    <w:name w:val="ListLabel 1884"/>
    <w:rPr>
      <w:rFonts w:cs="Symbol"/>
      <w:lang w:val="be-BY" w:bidi="be-BY"/>
    </w:rPr>
  </w:style>
  <w:style w:type="character" w:customStyle="1" w:styleId="ListLabel1885">
    <w:name w:val="ListLabel 1885"/>
    <w:rPr>
      <w:rFonts w:cs="Symbol"/>
      <w:lang w:val="be-BY" w:bidi="be-BY"/>
    </w:rPr>
  </w:style>
  <w:style w:type="character" w:customStyle="1" w:styleId="ListLabel1886">
    <w:name w:val="ListLabel 1886"/>
    <w:rPr>
      <w:rFonts w:cs="Symbol"/>
      <w:lang w:val="be-BY" w:bidi="be-BY"/>
    </w:rPr>
  </w:style>
  <w:style w:type="character" w:customStyle="1" w:styleId="ListLabel1887">
    <w:name w:val="ListLabel 1887"/>
    <w:rPr>
      <w:rFonts w:cs="Symbol"/>
      <w:lang w:val="be-BY" w:bidi="be-BY"/>
    </w:rPr>
  </w:style>
  <w:style w:type="character" w:customStyle="1" w:styleId="ListLabel1888">
    <w:name w:val="ListLabel 1888"/>
    <w:rPr>
      <w:rFonts w:cs="Symbol"/>
      <w:lang w:val="be-BY" w:bidi="be-BY"/>
    </w:rPr>
  </w:style>
  <w:style w:type="character" w:customStyle="1" w:styleId="ListLabel1889">
    <w:name w:val="ListLabel 1889"/>
    <w:rPr>
      <w:rFonts w:cs="Symbol"/>
      <w:lang w:val="be-BY" w:bidi="be-BY"/>
    </w:rPr>
  </w:style>
  <w:style w:type="character" w:customStyle="1" w:styleId="ListLabel1890">
    <w:name w:val="ListLabel 1890"/>
    <w:rPr>
      <w:rFonts w:cs="Symbol"/>
      <w:lang w:val="be-BY" w:bidi="be-BY"/>
    </w:rPr>
  </w:style>
  <w:style w:type="character" w:customStyle="1" w:styleId="ListLabel1891">
    <w:name w:val="ListLabel 1891"/>
    <w:rPr>
      <w:rFonts w:ascii="Times New Roman" w:eastAsia="Times New Roman" w:hAnsi="Times New Roman" w:cs="Times New Roman"/>
      <w:spacing w:val="0"/>
      <w:w w:val="99"/>
      <w:sz w:val="20"/>
      <w:szCs w:val="20"/>
      <w:lang w:val="be-BY" w:bidi="be-BY"/>
    </w:rPr>
  </w:style>
  <w:style w:type="character" w:customStyle="1" w:styleId="ListLabel1892">
    <w:name w:val="ListLabel 1892"/>
    <w:rPr>
      <w:rFonts w:cs="Symbol"/>
      <w:lang w:val="be-BY" w:bidi="be-BY"/>
    </w:rPr>
  </w:style>
  <w:style w:type="character" w:customStyle="1" w:styleId="ListLabel1893">
    <w:name w:val="ListLabel 1893"/>
    <w:rPr>
      <w:rFonts w:cs="Symbol"/>
      <w:lang w:val="be-BY" w:bidi="be-BY"/>
    </w:rPr>
  </w:style>
  <w:style w:type="character" w:customStyle="1" w:styleId="ListLabel1894">
    <w:name w:val="ListLabel 1894"/>
    <w:rPr>
      <w:rFonts w:cs="Symbol"/>
      <w:lang w:val="be-BY" w:bidi="be-BY"/>
    </w:rPr>
  </w:style>
  <w:style w:type="character" w:customStyle="1" w:styleId="ListLabel1895">
    <w:name w:val="ListLabel 1895"/>
    <w:rPr>
      <w:rFonts w:cs="Symbol"/>
      <w:lang w:val="be-BY" w:bidi="be-BY"/>
    </w:rPr>
  </w:style>
  <w:style w:type="character" w:customStyle="1" w:styleId="ListLabel1896">
    <w:name w:val="ListLabel 1896"/>
    <w:rPr>
      <w:rFonts w:cs="Symbol"/>
      <w:lang w:val="be-BY" w:bidi="be-BY"/>
    </w:rPr>
  </w:style>
  <w:style w:type="character" w:customStyle="1" w:styleId="ListLabel1897">
    <w:name w:val="ListLabel 1897"/>
    <w:rPr>
      <w:rFonts w:cs="Symbol"/>
      <w:lang w:val="be-BY" w:bidi="be-BY"/>
    </w:rPr>
  </w:style>
  <w:style w:type="character" w:customStyle="1" w:styleId="ListLabel1898">
    <w:name w:val="ListLabel 1898"/>
    <w:rPr>
      <w:rFonts w:cs="Symbol"/>
      <w:lang w:val="be-BY" w:bidi="be-BY"/>
    </w:rPr>
  </w:style>
  <w:style w:type="character" w:customStyle="1" w:styleId="ListLabel1899">
    <w:name w:val="ListLabel 1899"/>
    <w:rPr>
      <w:rFonts w:cs="Symbol"/>
      <w:lang w:val="be-BY" w:bidi="be-BY"/>
    </w:rPr>
  </w:style>
  <w:style w:type="character" w:customStyle="1" w:styleId="ListLabel1900">
    <w:name w:val="ListLabel 1900"/>
    <w:rPr>
      <w:rFonts w:ascii="Times New Roman" w:eastAsia="Times New Roman" w:hAnsi="Times New Roman" w:cs="Times New Roman"/>
      <w:spacing w:val="0"/>
      <w:w w:val="99"/>
      <w:sz w:val="20"/>
      <w:szCs w:val="20"/>
      <w:lang w:val="be-BY" w:bidi="be-BY"/>
    </w:rPr>
  </w:style>
  <w:style w:type="character" w:customStyle="1" w:styleId="ListLabel1901">
    <w:name w:val="ListLabel 1901"/>
    <w:rPr>
      <w:rFonts w:cs="Symbol"/>
      <w:lang w:val="be-BY" w:bidi="be-BY"/>
    </w:rPr>
  </w:style>
  <w:style w:type="character" w:customStyle="1" w:styleId="ListLabel1902">
    <w:name w:val="ListLabel 1902"/>
    <w:rPr>
      <w:rFonts w:cs="Symbol"/>
      <w:lang w:val="be-BY" w:bidi="be-BY"/>
    </w:rPr>
  </w:style>
  <w:style w:type="character" w:customStyle="1" w:styleId="ListLabel1903">
    <w:name w:val="ListLabel 1903"/>
    <w:rPr>
      <w:rFonts w:cs="Symbol"/>
      <w:lang w:val="be-BY" w:bidi="be-BY"/>
    </w:rPr>
  </w:style>
  <w:style w:type="character" w:customStyle="1" w:styleId="ListLabel1904">
    <w:name w:val="ListLabel 1904"/>
    <w:rPr>
      <w:rFonts w:cs="Symbol"/>
      <w:lang w:val="be-BY" w:bidi="be-BY"/>
    </w:rPr>
  </w:style>
  <w:style w:type="character" w:customStyle="1" w:styleId="ListLabel1905">
    <w:name w:val="ListLabel 1905"/>
    <w:rPr>
      <w:rFonts w:cs="Symbol"/>
      <w:lang w:val="be-BY" w:bidi="be-BY"/>
    </w:rPr>
  </w:style>
  <w:style w:type="character" w:customStyle="1" w:styleId="ListLabel1906">
    <w:name w:val="ListLabel 1906"/>
    <w:rPr>
      <w:rFonts w:cs="Symbol"/>
      <w:lang w:val="be-BY" w:bidi="be-BY"/>
    </w:rPr>
  </w:style>
  <w:style w:type="character" w:customStyle="1" w:styleId="ListLabel1907">
    <w:name w:val="ListLabel 1907"/>
    <w:rPr>
      <w:rFonts w:cs="Symbol"/>
      <w:lang w:val="be-BY" w:bidi="be-BY"/>
    </w:rPr>
  </w:style>
  <w:style w:type="character" w:customStyle="1" w:styleId="ListLabel1908">
    <w:name w:val="ListLabel 1908"/>
    <w:rPr>
      <w:rFonts w:cs="Symbol"/>
      <w:lang w:val="be-BY" w:bidi="be-BY"/>
    </w:rPr>
  </w:style>
  <w:style w:type="character" w:customStyle="1" w:styleId="ListLabel1909">
    <w:name w:val="ListLabel 1909"/>
    <w:rPr>
      <w:rFonts w:ascii="Times New Roman" w:eastAsia="Times New Roman" w:hAnsi="Times New Roman" w:cs="Times New Roman"/>
      <w:spacing w:val="0"/>
      <w:w w:val="99"/>
      <w:sz w:val="20"/>
      <w:szCs w:val="20"/>
      <w:lang w:val="be-BY" w:bidi="be-BY"/>
    </w:rPr>
  </w:style>
  <w:style w:type="character" w:customStyle="1" w:styleId="ListLabel1910">
    <w:name w:val="ListLabel 1910"/>
    <w:rPr>
      <w:rFonts w:cs="Symbol"/>
      <w:lang w:val="be-BY" w:bidi="be-BY"/>
    </w:rPr>
  </w:style>
  <w:style w:type="character" w:customStyle="1" w:styleId="ListLabel1911">
    <w:name w:val="ListLabel 1911"/>
    <w:rPr>
      <w:rFonts w:cs="Symbol"/>
      <w:lang w:val="be-BY" w:bidi="be-BY"/>
    </w:rPr>
  </w:style>
  <w:style w:type="character" w:customStyle="1" w:styleId="ListLabel1912">
    <w:name w:val="ListLabel 1912"/>
    <w:rPr>
      <w:rFonts w:cs="Symbol"/>
      <w:lang w:val="be-BY" w:bidi="be-BY"/>
    </w:rPr>
  </w:style>
  <w:style w:type="character" w:customStyle="1" w:styleId="ListLabel1913">
    <w:name w:val="ListLabel 1913"/>
    <w:rPr>
      <w:rFonts w:cs="Symbol"/>
      <w:lang w:val="be-BY" w:bidi="be-BY"/>
    </w:rPr>
  </w:style>
  <w:style w:type="character" w:customStyle="1" w:styleId="ListLabel1914">
    <w:name w:val="ListLabel 1914"/>
    <w:rPr>
      <w:rFonts w:cs="Symbol"/>
      <w:lang w:val="be-BY" w:bidi="be-BY"/>
    </w:rPr>
  </w:style>
  <w:style w:type="character" w:customStyle="1" w:styleId="ListLabel1915">
    <w:name w:val="ListLabel 1915"/>
    <w:rPr>
      <w:rFonts w:cs="Symbol"/>
      <w:lang w:val="be-BY" w:bidi="be-BY"/>
    </w:rPr>
  </w:style>
  <w:style w:type="character" w:customStyle="1" w:styleId="ListLabel1916">
    <w:name w:val="ListLabel 1916"/>
    <w:rPr>
      <w:rFonts w:cs="Symbol"/>
      <w:lang w:val="be-BY" w:bidi="be-BY"/>
    </w:rPr>
  </w:style>
  <w:style w:type="character" w:customStyle="1" w:styleId="ListLabel1917">
    <w:name w:val="ListLabel 1917"/>
    <w:rPr>
      <w:rFonts w:cs="Symbol"/>
      <w:lang w:val="be-BY" w:bidi="be-BY"/>
    </w:rPr>
  </w:style>
  <w:style w:type="character" w:customStyle="1" w:styleId="ListLabel1918">
    <w:name w:val="ListLabel 1918"/>
    <w:rPr>
      <w:rFonts w:ascii="Times New Roman" w:eastAsia="Times New Roman" w:hAnsi="Times New Roman" w:cs="Times New Roman"/>
      <w:spacing w:val="0"/>
      <w:w w:val="99"/>
      <w:sz w:val="20"/>
      <w:szCs w:val="20"/>
      <w:lang w:val="be-BY" w:bidi="be-BY"/>
    </w:rPr>
  </w:style>
  <w:style w:type="character" w:customStyle="1" w:styleId="ListLabel1919">
    <w:name w:val="ListLabel 1919"/>
    <w:rPr>
      <w:rFonts w:cs="Symbol"/>
      <w:lang w:val="be-BY" w:bidi="be-BY"/>
    </w:rPr>
  </w:style>
  <w:style w:type="character" w:customStyle="1" w:styleId="ListLabel1920">
    <w:name w:val="ListLabel 1920"/>
    <w:rPr>
      <w:rFonts w:cs="Symbol"/>
      <w:lang w:val="be-BY" w:bidi="be-BY"/>
    </w:rPr>
  </w:style>
  <w:style w:type="character" w:customStyle="1" w:styleId="ListLabel1921">
    <w:name w:val="ListLabel 1921"/>
    <w:rPr>
      <w:rFonts w:cs="Symbol"/>
      <w:lang w:val="be-BY" w:bidi="be-BY"/>
    </w:rPr>
  </w:style>
  <w:style w:type="character" w:customStyle="1" w:styleId="ListLabel1922">
    <w:name w:val="ListLabel 1922"/>
    <w:rPr>
      <w:rFonts w:cs="Symbol"/>
      <w:lang w:val="be-BY" w:bidi="be-BY"/>
    </w:rPr>
  </w:style>
  <w:style w:type="character" w:customStyle="1" w:styleId="ListLabel1923">
    <w:name w:val="ListLabel 1923"/>
    <w:rPr>
      <w:rFonts w:cs="Symbol"/>
      <w:lang w:val="be-BY" w:bidi="be-BY"/>
    </w:rPr>
  </w:style>
  <w:style w:type="character" w:customStyle="1" w:styleId="ListLabel1924">
    <w:name w:val="ListLabel 1924"/>
    <w:rPr>
      <w:rFonts w:cs="Symbol"/>
      <w:lang w:val="be-BY" w:bidi="be-BY"/>
    </w:rPr>
  </w:style>
  <w:style w:type="character" w:customStyle="1" w:styleId="ListLabel1925">
    <w:name w:val="ListLabel 1925"/>
    <w:rPr>
      <w:rFonts w:cs="Symbol"/>
      <w:lang w:val="be-BY" w:bidi="be-BY"/>
    </w:rPr>
  </w:style>
  <w:style w:type="character" w:customStyle="1" w:styleId="ListLabel1926">
    <w:name w:val="ListLabel 1926"/>
    <w:rPr>
      <w:rFonts w:cs="Symbol"/>
      <w:lang w:val="be-BY" w:bidi="be-BY"/>
    </w:rPr>
  </w:style>
  <w:style w:type="character" w:customStyle="1" w:styleId="ListLabel1927">
    <w:name w:val="ListLabel 1927"/>
    <w:rPr>
      <w:rFonts w:ascii="Times New Roman" w:eastAsia="Times New Roman" w:hAnsi="Times New Roman" w:cs="Times New Roman"/>
      <w:spacing w:val="0"/>
      <w:w w:val="99"/>
      <w:sz w:val="20"/>
      <w:szCs w:val="20"/>
      <w:lang w:val="be-BY" w:bidi="be-BY"/>
    </w:rPr>
  </w:style>
  <w:style w:type="character" w:customStyle="1" w:styleId="ListLabel1928">
    <w:name w:val="ListLabel 1928"/>
    <w:rPr>
      <w:rFonts w:cs="Symbol"/>
      <w:lang w:val="be-BY" w:bidi="be-BY"/>
    </w:rPr>
  </w:style>
  <w:style w:type="character" w:customStyle="1" w:styleId="ListLabel1929">
    <w:name w:val="ListLabel 1929"/>
    <w:rPr>
      <w:rFonts w:cs="Symbol"/>
      <w:lang w:val="be-BY" w:bidi="be-BY"/>
    </w:rPr>
  </w:style>
  <w:style w:type="character" w:customStyle="1" w:styleId="ListLabel1930">
    <w:name w:val="ListLabel 1930"/>
    <w:rPr>
      <w:rFonts w:cs="Symbol"/>
      <w:lang w:val="be-BY" w:bidi="be-BY"/>
    </w:rPr>
  </w:style>
  <w:style w:type="character" w:customStyle="1" w:styleId="ListLabel1931">
    <w:name w:val="ListLabel 1931"/>
    <w:rPr>
      <w:rFonts w:cs="Symbol"/>
      <w:lang w:val="be-BY" w:bidi="be-BY"/>
    </w:rPr>
  </w:style>
  <w:style w:type="character" w:customStyle="1" w:styleId="ListLabel1932">
    <w:name w:val="ListLabel 1932"/>
    <w:rPr>
      <w:rFonts w:cs="Symbol"/>
      <w:lang w:val="be-BY" w:bidi="be-BY"/>
    </w:rPr>
  </w:style>
  <w:style w:type="character" w:customStyle="1" w:styleId="ListLabel1933">
    <w:name w:val="ListLabel 1933"/>
    <w:rPr>
      <w:rFonts w:cs="Symbol"/>
      <w:lang w:val="be-BY" w:bidi="be-BY"/>
    </w:rPr>
  </w:style>
  <w:style w:type="character" w:customStyle="1" w:styleId="ListLabel1934">
    <w:name w:val="ListLabel 1934"/>
    <w:rPr>
      <w:rFonts w:cs="Symbol"/>
      <w:lang w:val="be-BY" w:bidi="be-BY"/>
    </w:rPr>
  </w:style>
  <w:style w:type="character" w:customStyle="1" w:styleId="ListLabel1935">
    <w:name w:val="ListLabel 1935"/>
    <w:rPr>
      <w:rFonts w:cs="Symbol"/>
      <w:lang w:val="be-BY" w:bidi="be-BY"/>
    </w:rPr>
  </w:style>
  <w:style w:type="character" w:customStyle="1" w:styleId="ListLabel1936">
    <w:name w:val="ListLabel 1936"/>
    <w:rPr>
      <w:rFonts w:ascii="Times New Roman" w:eastAsia="Times New Roman" w:hAnsi="Times New Roman" w:cs="Times New Roman"/>
      <w:spacing w:val="0"/>
      <w:w w:val="99"/>
      <w:sz w:val="20"/>
      <w:szCs w:val="20"/>
      <w:lang w:val="be-BY" w:bidi="be-BY"/>
    </w:rPr>
  </w:style>
  <w:style w:type="character" w:customStyle="1" w:styleId="ListLabel1937">
    <w:name w:val="ListLabel 1937"/>
    <w:rPr>
      <w:rFonts w:cs="Symbol"/>
      <w:lang w:val="be-BY" w:bidi="be-BY"/>
    </w:rPr>
  </w:style>
  <w:style w:type="character" w:customStyle="1" w:styleId="ListLabel1938">
    <w:name w:val="ListLabel 1938"/>
    <w:rPr>
      <w:rFonts w:cs="Symbol"/>
      <w:lang w:val="be-BY" w:bidi="be-BY"/>
    </w:rPr>
  </w:style>
  <w:style w:type="character" w:customStyle="1" w:styleId="ListLabel1939">
    <w:name w:val="ListLabel 1939"/>
    <w:rPr>
      <w:rFonts w:cs="Symbol"/>
      <w:lang w:val="be-BY" w:bidi="be-BY"/>
    </w:rPr>
  </w:style>
  <w:style w:type="character" w:customStyle="1" w:styleId="ListLabel1940">
    <w:name w:val="ListLabel 1940"/>
    <w:rPr>
      <w:rFonts w:cs="Symbol"/>
      <w:lang w:val="be-BY" w:bidi="be-BY"/>
    </w:rPr>
  </w:style>
  <w:style w:type="character" w:customStyle="1" w:styleId="ListLabel1941">
    <w:name w:val="ListLabel 1941"/>
    <w:rPr>
      <w:rFonts w:cs="Symbol"/>
      <w:lang w:val="be-BY" w:bidi="be-BY"/>
    </w:rPr>
  </w:style>
  <w:style w:type="character" w:customStyle="1" w:styleId="ListLabel1942">
    <w:name w:val="ListLabel 1942"/>
    <w:rPr>
      <w:rFonts w:cs="Symbol"/>
      <w:lang w:val="be-BY" w:bidi="be-BY"/>
    </w:rPr>
  </w:style>
  <w:style w:type="character" w:customStyle="1" w:styleId="ListLabel1943">
    <w:name w:val="ListLabel 1943"/>
    <w:rPr>
      <w:rFonts w:cs="Symbol"/>
      <w:lang w:val="be-BY" w:bidi="be-BY"/>
    </w:rPr>
  </w:style>
  <w:style w:type="character" w:customStyle="1" w:styleId="ListLabel1944">
    <w:name w:val="ListLabel 1944"/>
    <w:rPr>
      <w:rFonts w:cs="Symbol"/>
      <w:lang w:val="be-BY" w:bidi="be-BY"/>
    </w:rPr>
  </w:style>
  <w:style w:type="character" w:customStyle="1" w:styleId="ListLabel1945">
    <w:name w:val="ListLabel 1945"/>
    <w:rPr>
      <w:rFonts w:ascii="Times New Roman" w:eastAsia="Times New Roman" w:hAnsi="Times New Roman" w:cs="Times New Roman"/>
      <w:spacing w:val="0"/>
      <w:w w:val="99"/>
      <w:sz w:val="20"/>
      <w:szCs w:val="20"/>
      <w:lang w:val="be-BY" w:bidi="be-BY"/>
    </w:rPr>
  </w:style>
  <w:style w:type="character" w:customStyle="1" w:styleId="ListLabel1946">
    <w:name w:val="ListLabel 1946"/>
    <w:rPr>
      <w:rFonts w:cs="Symbol"/>
      <w:lang w:val="be-BY" w:bidi="be-BY"/>
    </w:rPr>
  </w:style>
  <w:style w:type="character" w:customStyle="1" w:styleId="ListLabel1947">
    <w:name w:val="ListLabel 1947"/>
    <w:rPr>
      <w:rFonts w:cs="Symbol"/>
      <w:lang w:val="be-BY" w:bidi="be-BY"/>
    </w:rPr>
  </w:style>
  <w:style w:type="character" w:customStyle="1" w:styleId="ListLabel1948">
    <w:name w:val="ListLabel 1948"/>
    <w:rPr>
      <w:rFonts w:cs="Symbol"/>
      <w:lang w:val="be-BY" w:bidi="be-BY"/>
    </w:rPr>
  </w:style>
  <w:style w:type="character" w:customStyle="1" w:styleId="ListLabel1949">
    <w:name w:val="ListLabel 1949"/>
    <w:rPr>
      <w:rFonts w:cs="Symbol"/>
      <w:lang w:val="be-BY" w:bidi="be-BY"/>
    </w:rPr>
  </w:style>
  <w:style w:type="character" w:customStyle="1" w:styleId="ListLabel1950">
    <w:name w:val="ListLabel 1950"/>
    <w:rPr>
      <w:rFonts w:cs="Symbol"/>
      <w:lang w:val="be-BY" w:bidi="be-BY"/>
    </w:rPr>
  </w:style>
  <w:style w:type="character" w:customStyle="1" w:styleId="ListLabel1951">
    <w:name w:val="ListLabel 1951"/>
    <w:rPr>
      <w:rFonts w:cs="Symbol"/>
      <w:lang w:val="be-BY" w:bidi="be-BY"/>
    </w:rPr>
  </w:style>
  <w:style w:type="character" w:customStyle="1" w:styleId="ListLabel1952">
    <w:name w:val="ListLabel 1952"/>
    <w:rPr>
      <w:rFonts w:cs="Symbol"/>
      <w:lang w:val="be-BY" w:bidi="be-BY"/>
    </w:rPr>
  </w:style>
  <w:style w:type="character" w:customStyle="1" w:styleId="ListLabel1953">
    <w:name w:val="ListLabel 1953"/>
    <w:rPr>
      <w:rFonts w:cs="Symbol"/>
      <w:lang w:val="be-BY" w:bidi="be-BY"/>
    </w:rPr>
  </w:style>
  <w:style w:type="character" w:customStyle="1" w:styleId="ListLabel1954">
    <w:name w:val="ListLabel 1954"/>
    <w:rPr>
      <w:rFonts w:ascii="Times New Roman" w:eastAsia="Times New Roman" w:hAnsi="Times New Roman" w:cs="Times New Roman"/>
      <w:spacing w:val="0"/>
      <w:w w:val="99"/>
      <w:sz w:val="20"/>
      <w:szCs w:val="20"/>
      <w:lang w:val="be-BY" w:bidi="be-BY"/>
    </w:rPr>
  </w:style>
  <w:style w:type="character" w:customStyle="1" w:styleId="ListLabel1955">
    <w:name w:val="ListLabel 1955"/>
    <w:rPr>
      <w:rFonts w:cs="Symbol"/>
      <w:lang w:val="be-BY" w:bidi="be-BY"/>
    </w:rPr>
  </w:style>
  <w:style w:type="character" w:customStyle="1" w:styleId="ListLabel1956">
    <w:name w:val="ListLabel 1956"/>
    <w:rPr>
      <w:rFonts w:cs="Symbol"/>
      <w:lang w:val="be-BY" w:bidi="be-BY"/>
    </w:rPr>
  </w:style>
  <w:style w:type="character" w:customStyle="1" w:styleId="ListLabel1957">
    <w:name w:val="ListLabel 1957"/>
    <w:rPr>
      <w:rFonts w:cs="Symbol"/>
      <w:lang w:val="be-BY" w:bidi="be-BY"/>
    </w:rPr>
  </w:style>
  <w:style w:type="character" w:customStyle="1" w:styleId="ListLabel1958">
    <w:name w:val="ListLabel 1958"/>
    <w:rPr>
      <w:rFonts w:cs="Symbol"/>
      <w:lang w:val="be-BY" w:bidi="be-BY"/>
    </w:rPr>
  </w:style>
  <w:style w:type="character" w:customStyle="1" w:styleId="ListLabel1959">
    <w:name w:val="ListLabel 1959"/>
    <w:rPr>
      <w:rFonts w:cs="Symbol"/>
      <w:lang w:val="be-BY" w:bidi="be-BY"/>
    </w:rPr>
  </w:style>
  <w:style w:type="character" w:customStyle="1" w:styleId="ListLabel1960">
    <w:name w:val="ListLabel 1960"/>
    <w:rPr>
      <w:rFonts w:cs="Symbol"/>
      <w:lang w:val="be-BY" w:bidi="be-BY"/>
    </w:rPr>
  </w:style>
  <w:style w:type="character" w:customStyle="1" w:styleId="ListLabel1961">
    <w:name w:val="ListLabel 1961"/>
    <w:rPr>
      <w:rFonts w:cs="Symbol"/>
      <w:lang w:val="be-BY" w:bidi="be-BY"/>
    </w:rPr>
  </w:style>
  <w:style w:type="character" w:customStyle="1" w:styleId="ListLabel1962">
    <w:name w:val="ListLabel 1962"/>
    <w:rPr>
      <w:rFonts w:cs="Symbol"/>
      <w:lang w:val="be-BY" w:bidi="be-BY"/>
    </w:rPr>
  </w:style>
  <w:style w:type="character" w:customStyle="1" w:styleId="ListLabel1963">
    <w:name w:val="ListLabel 1963"/>
    <w:rPr>
      <w:rFonts w:ascii="Times New Roman" w:eastAsia="Times New Roman" w:hAnsi="Times New Roman" w:cs="Times New Roman"/>
      <w:spacing w:val="0"/>
      <w:w w:val="99"/>
      <w:sz w:val="20"/>
      <w:szCs w:val="20"/>
      <w:lang w:val="be-BY" w:bidi="be-BY"/>
    </w:rPr>
  </w:style>
  <w:style w:type="character" w:customStyle="1" w:styleId="ListLabel1964">
    <w:name w:val="ListLabel 1964"/>
    <w:rPr>
      <w:rFonts w:cs="Symbol"/>
      <w:lang w:val="be-BY" w:bidi="be-BY"/>
    </w:rPr>
  </w:style>
  <w:style w:type="character" w:customStyle="1" w:styleId="ListLabel1965">
    <w:name w:val="ListLabel 1965"/>
    <w:rPr>
      <w:rFonts w:cs="Symbol"/>
      <w:lang w:val="be-BY" w:bidi="be-BY"/>
    </w:rPr>
  </w:style>
  <w:style w:type="character" w:customStyle="1" w:styleId="ListLabel1966">
    <w:name w:val="ListLabel 1966"/>
    <w:rPr>
      <w:rFonts w:cs="Symbol"/>
      <w:lang w:val="be-BY" w:bidi="be-BY"/>
    </w:rPr>
  </w:style>
  <w:style w:type="character" w:customStyle="1" w:styleId="ListLabel1967">
    <w:name w:val="ListLabel 1967"/>
    <w:rPr>
      <w:rFonts w:cs="Symbol"/>
      <w:lang w:val="be-BY" w:bidi="be-BY"/>
    </w:rPr>
  </w:style>
  <w:style w:type="character" w:customStyle="1" w:styleId="ListLabel1968">
    <w:name w:val="ListLabel 1968"/>
    <w:rPr>
      <w:rFonts w:cs="Symbol"/>
      <w:lang w:val="be-BY" w:bidi="be-BY"/>
    </w:rPr>
  </w:style>
  <w:style w:type="character" w:customStyle="1" w:styleId="ListLabel1969">
    <w:name w:val="ListLabel 1969"/>
    <w:rPr>
      <w:rFonts w:cs="Symbol"/>
      <w:lang w:val="be-BY" w:bidi="be-BY"/>
    </w:rPr>
  </w:style>
  <w:style w:type="character" w:customStyle="1" w:styleId="ListLabel1970">
    <w:name w:val="ListLabel 1970"/>
    <w:rPr>
      <w:rFonts w:cs="Symbol"/>
      <w:lang w:val="be-BY" w:bidi="be-BY"/>
    </w:rPr>
  </w:style>
  <w:style w:type="character" w:customStyle="1" w:styleId="ListLabel1971">
    <w:name w:val="ListLabel 1971"/>
    <w:rPr>
      <w:rFonts w:cs="Symbol"/>
      <w:lang w:val="be-BY" w:bidi="be-BY"/>
    </w:rPr>
  </w:style>
  <w:style w:type="character" w:customStyle="1" w:styleId="ListLabel1972">
    <w:name w:val="ListLabel 1972"/>
    <w:rPr>
      <w:rFonts w:ascii="Times New Roman" w:eastAsia="Times New Roman" w:hAnsi="Times New Roman" w:cs="Times New Roman"/>
      <w:spacing w:val="0"/>
      <w:w w:val="99"/>
      <w:sz w:val="20"/>
      <w:szCs w:val="20"/>
      <w:lang w:val="be-BY" w:bidi="be-BY"/>
    </w:rPr>
  </w:style>
  <w:style w:type="character" w:customStyle="1" w:styleId="ListLabel1973">
    <w:name w:val="ListLabel 1973"/>
    <w:rPr>
      <w:rFonts w:cs="Symbol"/>
      <w:lang w:val="be-BY" w:bidi="be-BY"/>
    </w:rPr>
  </w:style>
  <w:style w:type="character" w:customStyle="1" w:styleId="ListLabel1974">
    <w:name w:val="ListLabel 1974"/>
    <w:rPr>
      <w:rFonts w:cs="Symbol"/>
      <w:lang w:val="be-BY" w:bidi="be-BY"/>
    </w:rPr>
  </w:style>
  <w:style w:type="character" w:customStyle="1" w:styleId="ListLabel1975">
    <w:name w:val="ListLabel 1975"/>
    <w:rPr>
      <w:rFonts w:cs="Symbol"/>
      <w:lang w:val="be-BY" w:bidi="be-BY"/>
    </w:rPr>
  </w:style>
  <w:style w:type="character" w:customStyle="1" w:styleId="ListLabel1976">
    <w:name w:val="ListLabel 1976"/>
    <w:rPr>
      <w:rFonts w:cs="Symbol"/>
      <w:lang w:val="be-BY" w:bidi="be-BY"/>
    </w:rPr>
  </w:style>
  <w:style w:type="character" w:customStyle="1" w:styleId="ListLabel1977">
    <w:name w:val="ListLabel 1977"/>
    <w:rPr>
      <w:rFonts w:cs="Symbol"/>
      <w:lang w:val="be-BY" w:bidi="be-BY"/>
    </w:rPr>
  </w:style>
  <w:style w:type="character" w:customStyle="1" w:styleId="ListLabel1978">
    <w:name w:val="ListLabel 1978"/>
    <w:rPr>
      <w:rFonts w:cs="Symbol"/>
      <w:lang w:val="be-BY" w:bidi="be-BY"/>
    </w:rPr>
  </w:style>
  <w:style w:type="character" w:customStyle="1" w:styleId="ListLabel1979">
    <w:name w:val="ListLabel 1979"/>
    <w:rPr>
      <w:rFonts w:cs="Symbol"/>
      <w:lang w:val="be-BY" w:bidi="be-BY"/>
    </w:rPr>
  </w:style>
  <w:style w:type="character" w:customStyle="1" w:styleId="ListLabel1980">
    <w:name w:val="ListLabel 1980"/>
    <w:rPr>
      <w:rFonts w:cs="Symbol"/>
      <w:lang w:val="be-BY" w:bidi="be-BY"/>
    </w:rPr>
  </w:style>
  <w:style w:type="character" w:customStyle="1" w:styleId="ListLabel1981">
    <w:name w:val="ListLabel 1981"/>
    <w:rPr>
      <w:rFonts w:ascii="Times New Roman" w:eastAsia="Times New Roman" w:hAnsi="Times New Roman" w:cs="Times New Roman"/>
      <w:spacing w:val="0"/>
      <w:w w:val="99"/>
      <w:sz w:val="20"/>
      <w:szCs w:val="20"/>
      <w:lang w:val="be-BY" w:bidi="be-BY"/>
    </w:rPr>
  </w:style>
  <w:style w:type="character" w:customStyle="1" w:styleId="ListLabel1982">
    <w:name w:val="ListLabel 1982"/>
    <w:rPr>
      <w:rFonts w:cs="Symbol"/>
      <w:lang w:val="be-BY" w:bidi="be-BY"/>
    </w:rPr>
  </w:style>
  <w:style w:type="character" w:customStyle="1" w:styleId="ListLabel1983">
    <w:name w:val="ListLabel 1983"/>
    <w:rPr>
      <w:rFonts w:cs="Symbol"/>
      <w:lang w:val="be-BY" w:bidi="be-BY"/>
    </w:rPr>
  </w:style>
  <w:style w:type="character" w:customStyle="1" w:styleId="ListLabel1984">
    <w:name w:val="ListLabel 1984"/>
    <w:rPr>
      <w:rFonts w:cs="Symbol"/>
      <w:lang w:val="be-BY" w:bidi="be-BY"/>
    </w:rPr>
  </w:style>
  <w:style w:type="character" w:customStyle="1" w:styleId="ListLabel1985">
    <w:name w:val="ListLabel 1985"/>
    <w:rPr>
      <w:rFonts w:cs="Symbol"/>
      <w:lang w:val="be-BY" w:bidi="be-BY"/>
    </w:rPr>
  </w:style>
  <w:style w:type="character" w:customStyle="1" w:styleId="ListLabel1986">
    <w:name w:val="ListLabel 1986"/>
    <w:rPr>
      <w:rFonts w:cs="Symbol"/>
      <w:lang w:val="be-BY" w:bidi="be-BY"/>
    </w:rPr>
  </w:style>
  <w:style w:type="character" w:customStyle="1" w:styleId="ListLabel1987">
    <w:name w:val="ListLabel 1987"/>
    <w:rPr>
      <w:rFonts w:cs="Symbol"/>
      <w:lang w:val="be-BY" w:bidi="be-BY"/>
    </w:rPr>
  </w:style>
  <w:style w:type="character" w:customStyle="1" w:styleId="ListLabel1988">
    <w:name w:val="ListLabel 1988"/>
    <w:rPr>
      <w:rFonts w:cs="Symbol"/>
      <w:lang w:val="be-BY" w:bidi="be-BY"/>
    </w:rPr>
  </w:style>
  <w:style w:type="character" w:customStyle="1" w:styleId="ListLabel1989">
    <w:name w:val="ListLabel 1989"/>
    <w:rPr>
      <w:rFonts w:cs="Symbol"/>
      <w:lang w:val="be-BY" w:bidi="be-BY"/>
    </w:rPr>
  </w:style>
  <w:style w:type="character" w:customStyle="1" w:styleId="ListLabel1990">
    <w:name w:val="ListLabel 1990"/>
    <w:rPr>
      <w:rFonts w:ascii="Times New Roman" w:eastAsia="Times New Roman" w:hAnsi="Times New Roman" w:cs="Times New Roman"/>
      <w:spacing w:val="0"/>
      <w:w w:val="99"/>
      <w:sz w:val="20"/>
      <w:szCs w:val="20"/>
      <w:lang w:val="be-BY" w:bidi="be-BY"/>
    </w:rPr>
  </w:style>
  <w:style w:type="character" w:customStyle="1" w:styleId="ListLabel1991">
    <w:name w:val="ListLabel 1991"/>
    <w:rPr>
      <w:rFonts w:cs="Symbol"/>
      <w:lang w:val="be-BY" w:bidi="be-BY"/>
    </w:rPr>
  </w:style>
  <w:style w:type="character" w:customStyle="1" w:styleId="ListLabel1992">
    <w:name w:val="ListLabel 1992"/>
    <w:rPr>
      <w:rFonts w:cs="Symbol"/>
      <w:lang w:val="be-BY" w:bidi="be-BY"/>
    </w:rPr>
  </w:style>
  <w:style w:type="character" w:customStyle="1" w:styleId="ListLabel1993">
    <w:name w:val="ListLabel 1993"/>
    <w:rPr>
      <w:rFonts w:cs="Symbol"/>
      <w:lang w:val="be-BY" w:bidi="be-BY"/>
    </w:rPr>
  </w:style>
  <w:style w:type="character" w:customStyle="1" w:styleId="ListLabel1994">
    <w:name w:val="ListLabel 1994"/>
    <w:rPr>
      <w:rFonts w:cs="Symbol"/>
      <w:lang w:val="be-BY" w:bidi="be-BY"/>
    </w:rPr>
  </w:style>
  <w:style w:type="character" w:customStyle="1" w:styleId="ListLabel1995">
    <w:name w:val="ListLabel 1995"/>
    <w:rPr>
      <w:rFonts w:cs="Symbol"/>
      <w:lang w:val="be-BY" w:bidi="be-BY"/>
    </w:rPr>
  </w:style>
  <w:style w:type="character" w:customStyle="1" w:styleId="ListLabel1996">
    <w:name w:val="ListLabel 1996"/>
    <w:rPr>
      <w:rFonts w:cs="Symbol"/>
      <w:lang w:val="be-BY" w:bidi="be-BY"/>
    </w:rPr>
  </w:style>
  <w:style w:type="character" w:customStyle="1" w:styleId="ListLabel1997">
    <w:name w:val="ListLabel 1997"/>
    <w:rPr>
      <w:rFonts w:cs="Symbol"/>
      <w:lang w:val="be-BY" w:bidi="be-BY"/>
    </w:rPr>
  </w:style>
  <w:style w:type="character" w:customStyle="1" w:styleId="ListLabel1998">
    <w:name w:val="ListLabel 1998"/>
    <w:rPr>
      <w:rFonts w:cs="Symbol"/>
      <w:lang w:val="be-BY" w:bidi="be-BY"/>
    </w:rPr>
  </w:style>
  <w:style w:type="character" w:customStyle="1" w:styleId="ListLabel1999">
    <w:name w:val="ListLabel 1999"/>
    <w:rPr>
      <w:rFonts w:ascii="Times New Roman" w:eastAsia="Times New Roman" w:hAnsi="Times New Roman" w:cs="Times New Roman"/>
      <w:spacing w:val="0"/>
      <w:w w:val="99"/>
      <w:sz w:val="20"/>
      <w:szCs w:val="20"/>
      <w:lang w:val="be-BY" w:bidi="be-BY"/>
    </w:rPr>
  </w:style>
  <w:style w:type="character" w:customStyle="1" w:styleId="ListLabel2000">
    <w:name w:val="ListLabel 2000"/>
    <w:rPr>
      <w:rFonts w:cs="Symbol"/>
      <w:lang w:val="be-BY" w:bidi="be-BY"/>
    </w:rPr>
  </w:style>
  <w:style w:type="character" w:customStyle="1" w:styleId="ListLabel2001">
    <w:name w:val="ListLabel 2001"/>
    <w:rPr>
      <w:rFonts w:cs="Symbol"/>
      <w:lang w:val="be-BY" w:bidi="be-BY"/>
    </w:rPr>
  </w:style>
  <w:style w:type="character" w:customStyle="1" w:styleId="ListLabel2002">
    <w:name w:val="ListLabel 2002"/>
    <w:rPr>
      <w:rFonts w:cs="Symbol"/>
      <w:lang w:val="be-BY" w:bidi="be-BY"/>
    </w:rPr>
  </w:style>
  <w:style w:type="character" w:customStyle="1" w:styleId="ListLabel2003">
    <w:name w:val="ListLabel 2003"/>
    <w:rPr>
      <w:rFonts w:cs="Symbol"/>
      <w:lang w:val="be-BY" w:bidi="be-BY"/>
    </w:rPr>
  </w:style>
  <w:style w:type="character" w:customStyle="1" w:styleId="ListLabel2004">
    <w:name w:val="ListLabel 2004"/>
    <w:rPr>
      <w:rFonts w:cs="Symbol"/>
      <w:lang w:val="be-BY" w:bidi="be-BY"/>
    </w:rPr>
  </w:style>
  <w:style w:type="character" w:customStyle="1" w:styleId="ListLabel2005">
    <w:name w:val="ListLabel 2005"/>
    <w:rPr>
      <w:rFonts w:cs="Symbol"/>
      <w:lang w:val="be-BY" w:bidi="be-BY"/>
    </w:rPr>
  </w:style>
  <w:style w:type="character" w:customStyle="1" w:styleId="ListLabel2006">
    <w:name w:val="ListLabel 2006"/>
    <w:rPr>
      <w:rFonts w:cs="Symbol"/>
      <w:lang w:val="be-BY" w:bidi="be-BY"/>
    </w:rPr>
  </w:style>
  <w:style w:type="character" w:customStyle="1" w:styleId="ListLabel2007">
    <w:name w:val="ListLabel 2007"/>
    <w:rPr>
      <w:rFonts w:cs="Symbol"/>
      <w:lang w:val="be-BY" w:bidi="be-BY"/>
    </w:rPr>
  </w:style>
  <w:style w:type="character" w:customStyle="1" w:styleId="ListLabel2008">
    <w:name w:val="ListLabel 2008"/>
    <w:rPr>
      <w:rFonts w:ascii="Times New Roman" w:eastAsia="Times New Roman" w:hAnsi="Times New Roman" w:cs="Times New Roman"/>
      <w:spacing w:val="0"/>
      <w:w w:val="99"/>
      <w:sz w:val="20"/>
      <w:szCs w:val="20"/>
      <w:lang w:val="be-BY" w:bidi="be-BY"/>
    </w:rPr>
  </w:style>
  <w:style w:type="character" w:customStyle="1" w:styleId="ListLabel2009">
    <w:name w:val="ListLabel 2009"/>
    <w:rPr>
      <w:rFonts w:cs="Symbol"/>
      <w:lang w:val="be-BY" w:bidi="be-BY"/>
    </w:rPr>
  </w:style>
  <w:style w:type="character" w:customStyle="1" w:styleId="ListLabel2010">
    <w:name w:val="ListLabel 2010"/>
    <w:rPr>
      <w:rFonts w:cs="Symbol"/>
      <w:lang w:val="be-BY" w:bidi="be-BY"/>
    </w:rPr>
  </w:style>
  <w:style w:type="character" w:customStyle="1" w:styleId="ListLabel2011">
    <w:name w:val="ListLabel 2011"/>
    <w:rPr>
      <w:rFonts w:cs="Symbol"/>
      <w:lang w:val="be-BY" w:bidi="be-BY"/>
    </w:rPr>
  </w:style>
  <w:style w:type="character" w:customStyle="1" w:styleId="ListLabel2012">
    <w:name w:val="ListLabel 2012"/>
    <w:rPr>
      <w:rFonts w:cs="Symbol"/>
      <w:lang w:val="be-BY" w:bidi="be-BY"/>
    </w:rPr>
  </w:style>
  <w:style w:type="character" w:customStyle="1" w:styleId="ListLabel2013">
    <w:name w:val="ListLabel 2013"/>
    <w:rPr>
      <w:rFonts w:cs="Symbol"/>
      <w:lang w:val="be-BY" w:bidi="be-BY"/>
    </w:rPr>
  </w:style>
  <w:style w:type="character" w:customStyle="1" w:styleId="ListLabel2014">
    <w:name w:val="ListLabel 2014"/>
    <w:rPr>
      <w:rFonts w:cs="Symbol"/>
      <w:lang w:val="be-BY" w:bidi="be-BY"/>
    </w:rPr>
  </w:style>
  <w:style w:type="character" w:customStyle="1" w:styleId="ListLabel2015">
    <w:name w:val="ListLabel 2015"/>
    <w:rPr>
      <w:rFonts w:cs="Symbol"/>
      <w:lang w:val="be-BY" w:bidi="be-BY"/>
    </w:rPr>
  </w:style>
  <w:style w:type="character" w:customStyle="1" w:styleId="ListLabel2016">
    <w:name w:val="ListLabel 2016"/>
    <w:rPr>
      <w:rFonts w:cs="Symbol"/>
      <w:lang w:val="be-BY" w:bidi="be-BY"/>
    </w:rPr>
  </w:style>
  <w:style w:type="character" w:customStyle="1" w:styleId="ListLabel2017">
    <w:name w:val="ListLabel 2017"/>
    <w:rPr>
      <w:rFonts w:ascii="Times New Roman" w:eastAsia="Times New Roman" w:hAnsi="Times New Roman" w:cs="Times New Roman"/>
      <w:spacing w:val="0"/>
      <w:w w:val="99"/>
      <w:sz w:val="20"/>
      <w:szCs w:val="20"/>
      <w:lang w:val="be-BY" w:bidi="be-BY"/>
    </w:rPr>
  </w:style>
  <w:style w:type="character" w:customStyle="1" w:styleId="ListLabel2018">
    <w:name w:val="ListLabel 2018"/>
    <w:rPr>
      <w:rFonts w:cs="Symbol"/>
      <w:lang w:val="be-BY" w:bidi="be-BY"/>
    </w:rPr>
  </w:style>
  <w:style w:type="character" w:customStyle="1" w:styleId="ListLabel2019">
    <w:name w:val="ListLabel 2019"/>
    <w:rPr>
      <w:rFonts w:cs="Symbol"/>
      <w:lang w:val="be-BY" w:bidi="be-BY"/>
    </w:rPr>
  </w:style>
  <w:style w:type="character" w:customStyle="1" w:styleId="ListLabel2020">
    <w:name w:val="ListLabel 2020"/>
    <w:rPr>
      <w:rFonts w:cs="Symbol"/>
      <w:lang w:val="be-BY" w:bidi="be-BY"/>
    </w:rPr>
  </w:style>
  <w:style w:type="character" w:customStyle="1" w:styleId="ListLabel2021">
    <w:name w:val="ListLabel 2021"/>
    <w:rPr>
      <w:rFonts w:cs="Symbol"/>
      <w:lang w:val="be-BY" w:bidi="be-BY"/>
    </w:rPr>
  </w:style>
  <w:style w:type="character" w:customStyle="1" w:styleId="ListLabel2022">
    <w:name w:val="ListLabel 2022"/>
    <w:rPr>
      <w:rFonts w:cs="Symbol"/>
      <w:lang w:val="be-BY" w:bidi="be-BY"/>
    </w:rPr>
  </w:style>
  <w:style w:type="character" w:customStyle="1" w:styleId="ListLabel2023">
    <w:name w:val="ListLabel 2023"/>
    <w:rPr>
      <w:rFonts w:cs="Symbol"/>
      <w:lang w:val="be-BY" w:bidi="be-BY"/>
    </w:rPr>
  </w:style>
  <w:style w:type="character" w:customStyle="1" w:styleId="ListLabel2024">
    <w:name w:val="ListLabel 2024"/>
    <w:rPr>
      <w:rFonts w:cs="Symbol"/>
      <w:lang w:val="be-BY" w:bidi="be-BY"/>
    </w:rPr>
  </w:style>
  <w:style w:type="character" w:customStyle="1" w:styleId="ListLabel2025">
    <w:name w:val="ListLabel 2025"/>
    <w:rPr>
      <w:rFonts w:cs="Symbol"/>
      <w:lang w:val="be-BY" w:bidi="be-BY"/>
    </w:rPr>
  </w:style>
  <w:style w:type="character" w:customStyle="1" w:styleId="ListLabel2026">
    <w:name w:val="ListLabel 2026"/>
    <w:rPr>
      <w:rFonts w:ascii="Times New Roman" w:eastAsia="Times New Roman" w:hAnsi="Times New Roman" w:cs="Times New Roman"/>
      <w:spacing w:val="0"/>
      <w:w w:val="99"/>
      <w:sz w:val="20"/>
      <w:szCs w:val="20"/>
      <w:lang w:val="be-BY" w:bidi="be-BY"/>
    </w:rPr>
  </w:style>
  <w:style w:type="character" w:customStyle="1" w:styleId="ListLabel2027">
    <w:name w:val="ListLabel 2027"/>
    <w:rPr>
      <w:rFonts w:cs="Symbol"/>
      <w:lang w:val="be-BY" w:bidi="be-BY"/>
    </w:rPr>
  </w:style>
  <w:style w:type="character" w:customStyle="1" w:styleId="ListLabel2028">
    <w:name w:val="ListLabel 2028"/>
    <w:rPr>
      <w:rFonts w:cs="Symbol"/>
      <w:lang w:val="be-BY" w:bidi="be-BY"/>
    </w:rPr>
  </w:style>
  <w:style w:type="character" w:customStyle="1" w:styleId="ListLabel2029">
    <w:name w:val="ListLabel 2029"/>
    <w:rPr>
      <w:rFonts w:cs="Symbol"/>
      <w:lang w:val="be-BY" w:bidi="be-BY"/>
    </w:rPr>
  </w:style>
  <w:style w:type="character" w:customStyle="1" w:styleId="ListLabel2030">
    <w:name w:val="ListLabel 2030"/>
    <w:rPr>
      <w:rFonts w:cs="Symbol"/>
      <w:lang w:val="be-BY" w:bidi="be-BY"/>
    </w:rPr>
  </w:style>
  <w:style w:type="character" w:customStyle="1" w:styleId="ListLabel2031">
    <w:name w:val="ListLabel 2031"/>
    <w:rPr>
      <w:rFonts w:cs="Symbol"/>
      <w:lang w:val="be-BY" w:bidi="be-BY"/>
    </w:rPr>
  </w:style>
  <w:style w:type="character" w:customStyle="1" w:styleId="ListLabel2032">
    <w:name w:val="ListLabel 2032"/>
    <w:rPr>
      <w:rFonts w:cs="Symbol"/>
      <w:lang w:val="be-BY" w:bidi="be-BY"/>
    </w:rPr>
  </w:style>
  <w:style w:type="character" w:customStyle="1" w:styleId="ListLabel2033">
    <w:name w:val="ListLabel 2033"/>
    <w:rPr>
      <w:rFonts w:cs="Symbol"/>
      <w:lang w:val="be-BY" w:bidi="be-BY"/>
    </w:rPr>
  </w:style>
  <w:style w:type="character" w:customStyle="1" w:styleId="ListLabel2034">
    <w:name w:val="ListLabel 2034"/>
    <w:rPr>
      <w:rFonts w:cs="Symbol"/>
      <w:lang w:val="be-BY" w:bidi="be-BY"/>
    </w:rPr>
  </w:style>
  <w:style w:type="character" w:customStyle="1" w:styleId="ListLabel2035">
    <w:name w:val="ListLabel 2035"/>
    <w:rPr>
      <w:rFonts w:ascii="Times New Roman" w:eastAsia="Times New Roman" w:hAnsi="Times New Roman" w:cs="Times New Roman"/>
      <w:spacing w:val="0"/>
      <w:w w:val="99"/>
      <w:sz w:val="20"/>
      <w:szCs w:val="20"/>
      <w:lang w:val="be-BY" w:bidi="be-BY"/>
    </w:rPr>
  </w:style>
  <w:style w:type="character" w:customStyle="1" w:styleId="ListLabel2036">
    <w:name w:val="ListLabel 2036"/>
    <w:rPr>
      <w:rFonts w:cs="Symbol"/>
      <w:lang w:val="be-BY" w:bidi="be-BY"/>
    </w:rPr>
  </w:style>
  <w:style w:type="character" w:customStyle="1" w:styleId="ListLabel2037">
    <w:name w:val="ListLabel 2037"/>
    <w:rPr>
      <w:rFonts w:cs="Symbol"/>
      <w:lang w:val="be-BY" w:bidi="be-BY"/>
    </w:rPr>
  </w:style>
  <w:style w:type="character" w:customStyle="1" w:styleId="ListLabel2038">
    <w:name w:val="ListLabel 2038"/>
    <w:rPr>
      <w:rFonts w:cs="Symbol"/>
      <w:lang w:val="be-BY" w:bidi="be-BY"/>
    </w:rPr>
  </w:style>
  <w:style w:type="character" w:customStyle="1" w:styleId="ListLabel2039">
    <w:name w:val="ListLabel 2039"/>
    <w:rPr>
      <w:rFonts w:cs="Symbol"/>
      <w:lang w:val="be-BY" w:bidi="be-BY"/>
    </w:rPr>
  </w:style>
  <w:style w:type="character" w:customStyle="1" w:styleId="ListLabel2040">
    <w:name w:val="ListLabel 2040"/>
    <w:rPr>
      <w:rFonts w:cs="Symbol"/>
      <w:lang w:val="be-BY" w:bidi="be-BY"/>
    </w:rPr>
  </w:style>
  <w:style w:type="character" w:customStyle="1" w:styleId="ListLabel2041">
    <w:name w:val="ListLabel 2041"/>
    <w:rPr>
      <w:rFonts w:cs="Symbol"/>
      <w:lang w:val="be-BY" w:bidi="be-BY"/>
    </w:rPr>
  </w:style>
  <w:style w:type="character" w:customStyle="1" w:styleId="ListLabel2042">
    <w:name w:val="ListLabel 2042"/>
    <w:rPr>
      <w:rFonts w:cs="Symbol"/>
      <w:lang w:val="be-BY" w:bidi="be-BY"/>
    </w:rPr>
  </w:style>
  <w:style w:type="character" w:customStyle="1" w:styleId="ListLabel2043">
    <w:name w:val="ListLabel 2043"/>
    <w:rPr>
      <w:rFonts w:cs="Symbol"/>
      <w:lang w:val="be-BY" w:bidi="be-BY"/>
    </w:rPr>
  </w:style>
  <w:style w:type="character" w:customStyle="1" w:styleId="ListLabel2044">
    <w:name w:val="ListLabel 2044"/>
    <w:rPr>
      <w:rFonts w:ascii="Times New Roman" w:eastAsia="Times New Roman" w:hAnsi="Times New Roman" w:cs="Times New Roman"/>
      <w:spacing w:val="0"/>
      <w:w w:val="99"/>
      <w:sz w:val="20"/>
      <w:szCs w:val="20"/>
      <w:lang w:val="be-BY" w:bidi="be-BY"/>
    </w:rPr>
  </w:style>
  <w:style w:type="character" w:customStyle="1" w:styleId="ListLabel2045">
    <w:name w:val="ListLabel 2045"/>
    <w:rPr>
      <w:rFonts w:cs="Symbol"/>
      <w:lang w:val="be-BY" w:bidi="be-BY"/>
    </w:rPr>
  </w:style>
  <w:style w:type="character" w:customStyle="1" w:styleId="ListLabel2046">
    <w:name w:val="ListLabel 2046"/>
    <w:rPr>
      <w:rFonts w:cs="Symbol"/>
      <w:lang w:val="be-BY" w:bidi="be-BY"/>
    </w:rPr>
  </w:style>
  <w:style w:type="character" w:customStyle="1" w:styleId="ListLabel2047">
    <w:name w:val="ListLabel 2047"/>
    <w:rPr>
      <w:rFonts w:cs="Symbol"/>
      <w:lang w:val="be-BY" w:bidi="be-BY"/>
    </w:rPr>
  </w:style>
  <w:style w:type="character" w:customStyle="1" w:styleId="ListLabel2048">
    <w:name w:val="ListLabel 2048"/>
    <w:rPr>
      <w:rFonts w:cs="Symbol"/>
      <w:lang w:val="be-BY" w:bidi="be-BY"/>
    </w:rPr>
  </w:style>
  <w:style w:type="character" w:customStyle="1" w:styleId="ListLabel2049">
    <w:name w:val="ListLabel 2049"/>
    <w:rPr>
      <w:rFonts w:cs="Symbol"/>
      <w:lang w:val="be-BY" w:bidi="be-BY"/>
    </w:rPr>
  </w:style>
  <w:style w:type="character" w:customStyle="1" w:styleId="ListLabel2050">
    <w:name w:val="ListLabel 2050"/>
    <w:rPr>
      <w:rFonts w:cs="Symbol"/>
      <w:lang w:val="be-BY" w:bidi="be-BY"/>
    </w:rPr>
  </w:style>
  <w:style w:type="character" w:customStyle="1" w:styleId="ListLabel2051">
    <w:name w:val="ListLabel 2051"/>
    <w:rPr>
      <w:rFonts w:cs="Symbol"/>
      <w:lang w:val="be-BY" w:bidi="be-BY"/>
    </w:rPr>
  </w:style>
  <w:style w:type="character" w:customStyle="1" w:styleId="ListLabel2052">
    <w:name w:val="ListLabel 2052"/>
    <w:rPr>
      <w:rFonts w:cs="Symbol"/>
      <w:lang w:val="be-BY" w:bidi="be-BY"/>
    </w:rPr>
  </w:style>
  <w:style w:type="character" w:customStyle="1" w:styleId="ListLabel2053">
    <w:name w:val="ListLabel 2053"/>
    <w:rPr>
      <w:rFonts w:ascii="Times New Roman" w:eastAsia="Times New Roman" w:hAnsi="Times New Roman" w:cs="Times New Roman"/>
      <w:spacing w:val="0"/>
      <w:w w:val="99"/>
      <w:sz w:val="20"/>
      <w:szCs w:val="20"/>
      <w:lang w:val="be-BY" w:bidi="be-BY"/>
    </w:rPr>
  </w:style>
  <w:style w:type="character" w:customStyle="1" w:styleId="ListLabel2054">
    <w:name w:val="ListLabel 2054"/>
    <w:rPr>
      <w:rFonts w:cs="Symbol"/>
      <w:lang w:val="be-BY" w:bidi="be-BY"/>
    </w:rPr>
  </w:style>
  <w:style w:type="character" w:customStyle="1" w:styleId="ListLabel2055">
    <w:name w:val="ListLabel 2055"/>
    <w:rPr>
      <w:rFonts w:cs="Symbol"/>
      <w:lang w:val="be-BY" w:bidi="be-BY"/>
    </w:rPr>
  </w:style>
  <w:style w:type="character" w:customStyle="1" w:styleId="ListLabel2056">
    <w:name w:val="ListLabel 2056"/>
    <w:rPr>
      <w:rFonts w:cs="Symbol"/>
      <w:lang w:val="be-BY" w:bidi="be-BY"/>
    </w:rPr>
  </w:style>
  <w:style w:type="character" w:customStyle="1" w:styleId="ListLabel2057">
    <w:name w:val="ListLabel 2057"/>
    <w:rPr>
      <w:rFonts w:cs="Symbol"/>
      <w:lang w:val="be-BY" w:bidi="be-BY"/>
    </w:rPr>
  </w:style>
  <w:style w:type="character" w:customStyle="1" w:styleId="ListLabel2058">
    <w:name w:val="ListLabel 2058"/>
    <w:rPr>
      <w:rFonts w:cs="Symbol"/>
      <w:lang w:val="be-BY" w:bidi="be-BY"/>
    </w:rPr>
  </w:style>
  <w:style w:type="character" w:customStyle="1" w:styleId="ListLabel2059">
    <w:name w:val="ListLabel 2059"/>
    <w:rPr>
      <w:rFonts w:cs="Symbol"/>
      <w:lang w:val="be-BY" w:bidi="be-BY"/>
    </w:rPr>
  </w:style>
  <w:style w:type="character" w:customStyle="1" w:styleId="ListLabel2060">
    <w:name w:val="ListLabel 2060"/>
    <w:rPr>
      <w:rFonts w:cs="Symbol"/>
      <w:lang w:val="be-BY" w:bidi="be-BY"/>
    </w:rPr>
  </w:style>
  <w:style w:type="character" w:customStyle="1" w:styleId="ListLabel2061">
    <w:name w:val="ListLabel 2061"/>
    <w:rPr>
      <w:rFonts w:cs="Symbol"/>
      <w:lang w:val="be-BY" w:bidi="be-BY"/>
    </w:rPr>
  </w:style>
  <w:style w:type="character" w:customStyle="1" w:styleId="ListLabel2062">
    <w:name w:val="ListLabel 2062"/>
    <w:rPr>
      <w:rFonts w:ascii="Times New Roman" w:eastAsia="Times New Roman" w:hAnsi="Times New Roman" w:cs="Times New Roman"/>
      <w:spacing w:val="0"/>
      <w:w w:val="99"/>
      <w:sz w:val="20"/>
      <w:szCs w:val="20"/>
      <w:lang w:val="be-BY" w:bidi="be-BY"/>
    </w:rPr>
  </w:style>
  <w:style w:type="character" w:customStyle="1" w:styleId="ListLabel2063">
    <w:name w:val="ListLabel 2063"/>
    <w:rPr>
      <w:rFonts w:cs="Symbol"/>
      <w:lang w:val="be-BY" w:bidi="be-BY"/>
    </w:rPr>
  </w:style>
  <w:style w:type="character" w:customStyle="1" w:styleId="ListLabel2064">
    <w:name w:val="ListLabel 2064"/>
    <w:rPr>
      <w:rFonts w:cs="Symbol"/>
      <w:lang w:val="be-BY" w:bidi="be-BY"/>
    </w:rPr>
  </w:style>
  <w:style w:type="character" w:customStyle="1" w:styleId="ListLabel2065">
    <w:name w:val="ListLabel 2065"/>
    <w:rPr>
      <w:rFonts w:cs="Symbol"/>
      <w:lang w:val="be-BY" w:bidi="be-BY"/>
    </w:rPr>
  </w:style>
  <w:style w:type="character" w:customStyle="1" w:styleId="ListLabel2066">
    <w:name w:val="ListLabel 2066"/>
    <w:rPr>
      <w:rFonts w:cs="Symbol"/>
      <w:lang w:val="be-BY" w:bidi="be-BY"/>
    </w:rPr>
  </w:style>
  <w:style w:type="character" w:customStyle="1" w:styleId="ListLabel2067">
    <w:name w:val="ListLabel 2067"/>
    <w:rPr>
      <w:rFonts w:cs="Symbol"/>
      <w:lang w:val="be-BY" w:bidi="be-BY"/>
    </w:rPr>
  </w:style>
  <w:style w:type="character" w:customStyle="1" w:styleId="ListLabel2068">
    <w:name w:val="ListLabel 2068"/>
    <w:rPr>
      <w:rFonts w:cs="Symbol"/>
      <w:lang w:val="be-BY" w:bidi="be-BY"/>
    </w:rPr>
  </w:style>
  <w:style w:type="character" w:customStyle="1" w:styleId="ListLabel2069">
    <w:name w:val="ListLabel 2069"/>
    <w:rPr>
      <w:rFonts w:cs="Symbol"/>
      <w:lang w:val="be-BY" w:bidi="be-BY"/>
    </w:rPr>
  </w:style>
  <w:style w:type="character" w:customStyle="1" w:styleId="ListLabel2070">
    <w:name w:val="ListLabel 2070"/>
    <w:rPr>
      <w:rFonts w:cs="Symbol"/>
      <w:lang w:val="be-BY" w:bidi="be-BY"/>
    </w:rPr>
  </w:style>
  <w:style w:type="character" w:customStyle="1" w:styleId="ListLabel2071">
    <w:name w:val="ListLabel 2071"/>
    <w:rPr>
      <w:rFonts w:ascii="Times New Roman" w:eastAsia="Times New Roman" w:hAnsi="Times New Roman" w:cs="Times New Roman"/>
      <w:spacing w:val="0"/>
      <w:w w:val="99"/>
      <w:sz w:val="20"/>
      <w:szCs w:val="20"/>
      <w:lang w:val="be-BY" w:bidi="be-BY"/>
    </w:rPr>
  </w:style>
  <w:style w:type="character" w:customStyle="1" w:styleId="ListLabel2072">
    <w:name w:val="ListLabel 2072"/>
    <w:rPr>
      <w:rFonts w:cs="Symbol"/>
      <w:lang w:val="be-BY" w:bidi="be-BY"/>
    </w:rPr>
  </w:style>
  <w:style w:type="character" w:customStyle="1" w:styleId="ListLabel2073">
    <w:name w:val="ListLabel 2073"/>
    <w:rPr>
      <w:rFonts w:cs="Symbol"/>
      <w:lang w:val="be-BY" w:bidi="be-BY"/>
    </w:rPr>
  </w:style>
  <w:style w:type="character" w:customStyle="1" w:styleId="ListLabel2074">
    <w:name w:val="ListLabel 2074"/>
    <w:rPr>
      <w:rFonts w:cs="Symbol"/>
      <w:lang w:val="be-BY" w:bidi="be-BY"/>
    </w:rPr>
  </w:style>
  <w:style w:type="character" w:customStyle="1" w:styleId="ListLabel2075">
    <w:name w:val="ListLabel 2075"/>
    <w:rPr>
      <w:rFonts w:cs="Symbol"/>
      <w:lang w:val="be-BY" w:bidi="be-BY"/>
    </w:rPr>
  </w:style>
  <w:style w:type="character" w:customStyle="1" w:styleId="ListLabel2076">
    <w:name w:val="ListLabel 2076"/>
    <w:rPr>
      <w:rFonts w:cs="Symbol"/>
      <w:lang w:val="be-BY" w:bidi="be-BY"/>
    </w:rPr>
  </w:style>
  <w:style w:type="character" w:customStyle="1" w:styleId="ListLabel2077">
    <w:name w:val="ListLabel 2077"/>
    <w:rPr>
      <w:rFonts w:cs="Symbol"/>
      <w:lang w:val="be-BY" w:bidi="be-BY"/>
    </w:rPr>
  </w:style>
  <w:style w:type="character" w:customStyle="1" w:styleId="ListLabel2078">
    <w:name w:val="ListLabel 2078"/>
    <w:rPr>
      <w:rFonts w:cs="Symbol"/>
      <w:lang w:val="be-BY" w:bidi="be-BY"/>
    </w:rPr>
  </w:style>
  <w:style w:type="character" w:customStyle="1" w:styleId="ListLabel2079">
    <w:name w:val="ListLabel 2079"/>
    <w:rPr>
      <w:rFonts w:cs="Symbol"/>
      <w:lang w:val="be-BY" w:bidi="be-BY"/>
    </w:rPr>
  </w:style>
  <w:style w:type="character" w:customStyle="1" w:styleId="ListLabel2080">
    <w:name w:val="ListLabel 2080"/>
    <w:rPr>
      <w:rFonts w:ascii="Times New Roman" w:eastAsia="Times New Roman" w:hAnsi="Times New Roman" w:cs="Times New Roman"/>
      <w:spacing w:val="0"/>
      <w:w w:val="99"/>
      <w:sz w:val="20"/>
      <w:szCs w:val="20"/>
      <w:lang w:val="be-BY" w:bidi="be-BY"/>
    </w:rPr>
  </w:style>
  <w:style w:type="character" w:customStyle="1" w:styleId="ListLabel2081">
    <w:name w:val="ListLabel 2081"/>
    <w:rPr>
      <w:rFonts w:cs="Symbol"/>
      <w:lang w:val="be-BY" w:bidi="be-BY"/>
    </w:rPr>
  </w:style>
  <w:style w:type="character" w:customStyle="1" w:styleId="ListLabel2082">
    <w:name w:val="ListLabel 2082"/>
    <w:rPr>
      <w:rFonts w:cs="Symbol"/>
      <w:lang w:val="be-BY" w:bidi="be-BY"/>
    </w:rPr>
  </w:style>
  <w:style w:type="character" w:customStyle="1" w:styleId="ListLabel2083">
    <w:name w:val="ListLabel 2083"/>
    <w:rPr>
      <w:rFonts w:cs="Symbol"/>
      <w:lang w:val="be-BY" w:bidi="be-BY"/>
    </w:rPr>
  </w:style>
  <w:style w:type="character" w:customStyle="1" w:styleId="ListLabel2084">
    <w:name w:val="ListLabel 2084"/>
    <w:rPr>
      <w:rFonts w:cs="Symbol"/>
      <w:lang w:val="be-BY" w:bidi="be-BY"/>
    </w:rPr>
  </w:style>
  <w:style w:type="character" w:customStyle="1" w:styleId="ListLabel2085">
    <w:name w:val="ListLabel 2085"/>
    <w:rPr>
      <w:rFonts w:cs="Symbol"/>
      <w:lang w:val="be-BY" w:bidi="be-BY"/>
    </w:rPr>
  </w:style>
  <w:style w:type="character" w:customStyle="1" w:styleId="ListLabel2086">
    <w:name w:val="ListLabel 2086"/>
    <w:rPr>
      <w:rFonts w:cs="Symbol"/>
      <w:lang w:val="be-BY" w:bidi="be-BY"/>
    </w:rPr>
  </w:style>
  <w:style w:type="character" w:customStyle="1" w:styleId="ListLabel2087">
    <w:name w:val="ListLabel 2087"/>
    <w:rPr>
      <w:rFonts w:cs="Symbol"/>
      <w:lang w:val="be-BY" w:bidi="be-BY"/>
    </w:rPr>
  </w:style>
  <w:style w:type="character" w:customStyle="1" w:styleId="ListLabel2088">
    <w:name w:val="ListLabel 2088"/>
    <w:rPr>
      <w:rFonts w:cs="Symbol"/>
      <w:lang w:val="be-BY" w:bidi="be-BY"/>
    </w:rPr>
  </w:style>
  <w:style w:type="character" w:customStyle="1" w:styleId="ListLabel2089">
    <w:name w:val="ListLabel 2089"/>
    <w:rPr>
      <w:rFonts w:ascii="Times New Roman" w:eastAsia="Times New Roman" w:hAnsi="Times New Roman" w:cs="Times New Roman"/>
      <w:spacing w:val="0"/>
      <w:w w:val="99"/>
      <w:sz w:val="20"/>
      <w:szCs w:val="20"/>
      <w:lang w:val="be-BY" w:bidi="be-BY"/>
    </w:rPr>
  </w:style>
  <w:style w:type="character" w:customStyle="1" w:styleId="ListLabel2090">
    <w:name w:val="ListLabel 2090"/>
    <w:rPr>
      <w:rFonts w:cs="Symbol"/>
      <w:lang w:val="be-BY" w:bidi="be-BY"/>
    </w:rPr>
  </w:style>
  <w:style w:type="character" w:customStyle="1" w:styleId="ListLabel2091">
    <w:name w:val="ListLabel 2091"/>
    <w:rPr>
      <w:rFonts w:cs="Symbol"/>
      <w:lang w:val="be-BY" w:bidi="be-BY"/>
    </w:rPr>
  </w:style>
  <w:style w:type="character" w:customStyle="1" w:styleId="ListLabel2092">
    <w:name w:val="ListLabel 2092"/>
    <w:rPr>
      <w:rFonts w:cs="Symbol"/>
      <w:lang w:val="be-BY" w:bidi="be-BY"/>
    </w:rPr>
  </w:style>
  <w:style w:type="character" w:customStyle="1" w:styleId="ListLabel2093">
    <w:name w:val="ListLabel 2093"/>
    <w:rPr>
      <w:rFonts w:cs="Symbol"/>
      <w:lang w:val="be-BY" w:bidi="be-BY"/>
    </w:rPr>
  </w:style>
  <w:style w:type="character" w:customStyle="1" w:styleId="ListLabel2094">
    <w:name w:val="ListLabel 2094"/>
    <w:rPr>
      <w:rFonts w:cs="Symbol"/>
      <w:lang w:val="be-BY" w:bidi="be-BY"/>
    </w:rPr>
  </w:style>
  <w:style w:type="character" w:customStyle="1" w:styleId="ListLabel2095">
    <w:name w:val="ListLabel 2095"/>
    <w:rPr>
      <w:rFonts w:cs="Symbol"/>
      <w:lang w:val="be-BY" w:bidi="be-BY"/>
    </w:rPr>
  </w:style>
  <w:style w:type="character" w:customStyle="1" w:styleId="ListLabel2096">
    <w:name w:val="ListLabel 2096"/>
    <w:rPr>
      <w:rFonts w:cs="Symbol"/>
      <w:lang w:val="be-BY" w:bidi="be-BY"/>
    </w:rPr>
  </w:style>
  <w:style w:type="character" w:customStyle="1" w:styleId="ListLabel2097">
    <w:name w:val="ListLabel 2097"/>
    <w:rPr>
      <w:rFonts w:cs="Symbol"/>
      <w:lang w:val="be-BY" w:bidi="be-BY"/>
    </w:rPr>
  </w:style>
  <w:style w:type="character" w:customStyle="1" w:styleId="ListLabel2098">
    <w:name w:val="ListLabel 2098"/>
    <w:rPr>
      <w:rFonts w:ascii="Times New Roman" w:eastAsia="Times New Roman" w:hAnsi="Times New Roman" w:cs="Times New Roman"/>
      <w:spacing w:val="0"/>
      <w:w w:val="99"/>
      <w:sz w:val="20"/>
      <w:szCs w:val="20"/>
      <w:lang w:val="be-BY" w:bidi="be-BY"/>
    </w:rPr>
  </w:style>
  <w:style w:type="character" w:customStyle="1" w:styleId="ListLabel2099">
    <w:name w:val="ListLabel 2099"/>
    <w:rPr>
      <w:rFonts w:cs="Symbol"/>
      <w:lang w:val="be-BY" w:bidi="be-BY"/>
    </w:rPr>
  </w:style>
  <w:style w:type="character" w:customStyle="1" w:styleId="ListLabel2100">
    <w:name w:val="ListLabel 2100"/>
    <w:rPr>
      <w:rFonts w:cs="Symbol"/>
      <w:lang w:val="be-BY" w:bidi="be-BY"/>
    </w:rPr>
  </w:style>
  <w:style w:type="character" w:customStyle="1" w:styleId="ListLabel2101">
    <w:name w:val="ListLabel 2101"/>
    <w:rPr>
      <w:rFonts w:cs="Symbol"/>
      <w:lang w:val="be-BY" w:bidi="be-BY"/>
    </w:rPr>
  </w:style>
  <w:style w:type="character" w:customStyle="1" w:styleId="ListLabel2102">
    <w:name w:val="ListLabel 2102"/>
    <w:rPr>
      <w:rFonts w:cs="Symbol"/>
      <w:lang w:val="be-BY" w:bidi="be-BY"/>
    </w:rPr>
  </w:style>
  <w:style w:type="character" w:customStyle="1" w:styleId="ListLabel2103">
    <w:name w:val="ListLabel 2103"/>
    <w:rPr>
      <w:rFonts w:cs="Symbol"/>
      <w:lang w:val="be-BY" w:bidi="be-BY"/>
    </w:rPr>
  </w:style>
  <w:style w:type="character" w:customStyle="1" w:styleId="ListLabel2104">
    <w:name w:val="ListLabel 2104"/>
    <w:rPr>
      <w:rFonts w:cs="Symbol"/>
      <w:lang w:val="be-BY" w:bidi="be-BY"/>
    </w:rPr>
  </w:style>
  <w:style w:type="character" w:customStyle="1" w:styleId="ListLabel2105">
    <w:name w:val="ListLabel 2105"/>
    <w:rPr>
      <w:rFonts w:cs="Symbol"/>
      <w:lang w:val="be-BY" w:bidi="be-BY"/>
    </w:rPr>
  </w:style>
  <w:style w:type="character" w:customStyle="1" w:styleId="ListLabel2106">
    <w:name w:val="ListLabel 2106"/>
    <w:rPr>
      <w:rFonts w:cs="Symbol"/>
      <w:lang w:val="be-BY" w:bidi="be-BY"/>
    </w:rPr>
  </w:style>
  <w:style w:type="character" w:customStyle="1" w:styleId="ListLabel2107">
    <w:name w:val="ListLabel 2107"/>
    <w:rPr>
      <w:rFonts w:eastAsia="Times New Roman" w:cs="Times New Roman"/>
      <w:spacing w:val="0"/>
      <w:w w:val="99"/>
      <w:sz w:val="20"/>
      <w:szCs w:val="20"/>
      <w:lang w:val="be-BY" w:bidi="be-BY"/>
    </w:rPr>
  </w:style>
  <w:style w:type="character" w:customStyle="1" w:styleId="ListLabel2108">
    <w:name w:val="ListLabel 2108"/>
    <w:rPr>
      <w:rFonts w:cs="Symbol"/>
      <w:lang w:val="be-BY" w:bidi="be-BY"/>
    </w:rPr>
  </w:style>
  <w:style w:type="character" w:customStyle="1" w:styleId="ListLabel2109">
    <w:name w:val="ListLabel 2109"/>
    <w:rPr>
      <w:rFonts w:cs="Symbol"/>
      <w:lang w:val="be-BY" w:bidi="be-BY"/>
    </w:rPr>
  </w:style>
  <w:style w:type="character" w:customStyle="1" w:styleId="ListLabel2110">
    <w:name w:val="ListLabel 2110"/>
    <w:rPr>
      <w:rFonts w:cs="Symbol"/>
      <w:lang w:val="be-BY" w:bidi="be-BY"/>
    </w:rPr>
  </w:style>
  <w:style w:type="character" w:customStyle="1" w:styleId="ListLabel2111">
    <w:name w:val="ListLabel 2111"/>
    <w:rPr>
      <w:rFonts w:cs="Symbol"/>
      <w:lang w:val="be-BY" w:bidi="be-BY"/>
    </w:rPr>
  </w:style>
  <w:style w:type="character" w:customStyle="1" w:styleId="ListLabel2112">
    <w:name w:val="ListLabel 2112"/>
    <w:rPr>
      <w:rFonts w:cs="Symbol"/>
      <w:lang w:val="be-BY" w:bidi="be-BY"/>
    </w:rPr>
  </w:style>
  <w:style w:type="character" w:customStyle="1" w:styleId="ListLabel2113">
    <w:name w:val="ListLabel 2113"/>
    <w:rPr>
      <w:rFonts w:cs="Symbol"/>
      <w:lang w:val="be-BY" w:bidi="be-BY"/>
    </w:rPr>
  </w:style>
  <w:style w:type="character" w:customStyle="1" w:styleId="ListLabel2114">
    <w:name w:val="ListLabel 2114"/>
    <w:rPr>
      <w:rFonts w:cs="Symbol"/>
      <w:lang w:val="be-BY" w:bidi="be-BY"/>
    </w:rPr>
  </w:style>
  <w:style w:type="character" w:customStyle="1" w:styleId="ListLabel2115">
    <w:name w:val="ListLabel 2115"/>
    <w:rPr>
      <w:rFonts w:cs="Symbol"/>
      <w:lang w:val="be-BY" w:bidi="be-BY"/>
    </w:rPr>
  </w:style>
  <w:style w:type="character" w:customStyle="1" w:styleId="ListLabel2116">
    <w:name w:val="ListLabel 2116"/>
    <w:rPr>
      <w:rFonts w:eastAsia="Times New Roman" w:cs="Times New Roman"/>
      <w:spacing w:val="0"/>
      <w:w w:val="99"/>
      <w:sz w:val="20"/>
      <w:szCs w:val="20"/>
      <w:lang w:val="be-BY" w:bidi="be-BY"/>
    </w:rPr>
  </w:style>
  <w:style w:type="character" w:customStyle="1" w:styleId="ListLabel2117">
    <w:name w:val="ListLabel 2117"/>
    <w:rPr>
      <w:rFonts w:cs="Symbol"/>
      <w:lang w:val="be-BY" w:bidi="be-BY"/>
    </w:rPr>
  </w:style>
  <w:style w:type="character" w:customStyle="1" w:styleId="ListLabel2118">
    <w:name w:val="ListLabel 2118"/>
    <w:rPr>
      <w:rFonts w:cs="Symbol"/>
      <w:lang w:val="be-BY" w:bidi="be-BY"/>
    </w:rPr>
  </w:style>
  <w:style w:type="character" w:customStyle="1" w:styleId="ListLabel2119">
    <w:name w:val="ListLabel 2119"/>
    <w:rPr>
      <w:rFonts w:cs="Symbol"/>
      <w:lang w:val="be-BY" w:bidi="be-BY"/>
    </w:rPr>
  </w:style>
  <w:style w:type="character" w:customStyle="1" w:styleId="ListLabel2120">
    <w:name w:val="ListLabel 2120"/>
    <w:rPr>
      <w:rFonts w:cs="Symbol"/>
      <w:lang w:val="be-BY" w:bidi="be-BY"/>
    </w:rPr>
  </w:style>
  <w:style w:type="character" w:customStyle="1" w:styleId="ListLabel2121">
    <w:name w:val="ListLabel 2121"/>
    <w:rPr>
      <w:rFonts w:cs="Symbol"/>
      <w:lang w:val="be-BY" w:bidi="be-BY"/>
    </w:rPr>
  </w:style>
  <w:style w:type="character" w:customStyle="1" w:styleId="ListLabel2122">
    <w:name w:val="ListLabel 2122"/>
    <w:rPr>
      <w:rFonts w:cs="Symbol"/>
      <w:lang w:val="be-BY" w:bidi="be-BY"/>
    </w:rPr>
  </w:style>
  <w:style w:type="character" w:customStyle="1" w:styleId="ListLabel2123">
    <w:name w:val="ListLabel 2123"/>
    <w:rPr>
      <w:rFonts w:cs="Symbol"/>
      <w:lang w:val="be-BY" w:bidi="be-BY"/>
    </w:rPr>
  </w:style>
  <w:style w:type="character" w:customStyle="1" w:styleId="ListLabel2124">
    <w:name w:val="ListLabel 2124"/>
    <w:rPr>
      <w:rFonts w:cs="Symbol"/>
      <w:lang w:val="be-BY" w:bidi="be-BY"/>
    </w:rPr>
  </w:style>
  <w:style w:type="character" w:customStyle="1" w:styleId="ListLabel2125">
    <w:name w:val="ListLabel 2125"/>
    <w:rPr>
      <w:rFonts w:eastAsia="Times New Roman" w:cs="Times New Roman"/>
      <w:spacing w:val="0"/>
      <w:w w:val="99"/>
      <w:sz w:val="20"/>
      <w:szCs w:val="20"/>
      <w:lang w:val="be-BY" w:bidi="be-BY"/>
    </w:rPr>
  </w:style>
  <w:style w:type="character" w:customStyle="1" w:styleId="ListLabel2126">
    <w:name w:val="ListLabel 2126"/>
    <w:rPr>
      <w:rFonts w:cs="Symbol"/>
      <w:lang w:val="be-BY" w:bidi="be-BY"/>
    </w:rPr>
  </w:style>
  <w:style w:type="character" w:customStyle="1" w:styleId="ListLabel2127">
    <w:name w:val="ListLabel 2127"/>
    <w:rPr>
      <w:rFonts w:cs="Symbol"/>
      <w:lang w:val="be-BY" w:bidi="be-BY"/>
    </w:rPr>
  </w:style>
  <w:style w:type="character" w:customStyle="1" w:styleId="ListLabel2128">
    <w:name w:val="ListLabel 2128"/>
    <w:rPr>
      <w:rFonts w:cs="Symbol"/>
      <w:lang w:val="be-BY" w:bidi="be-BY"/>
    </w:rPr>
  </w:style>
  <w:style w:type="character" w:customStyle="1" w:styleId="ListLabel2129">
    <w:name w:val="ListLabel 2129"/>
    <w:rPr>
      <w:rFonts w:cs="Symbol"/>
      <w:lang w:val="be-BY" w:bidi="be-BY"/>
    </w:rPr>
  </w:style>
  <w:style w:type="character" w:customStyle="1" w:styleId="ListLabel2130">
    <w:name w:val="ListLabel 2130"/>
    <w:rPr>
      <w:rFonts w:cs="Symbol"/>
      <w:lang w:val="be-BY" w:bidi="be-BY"/>
    </w:rPr>
  </w:style>
  <w:style w:type="character" w:customStyle="1" w:styleId="ListLabel2131">
    <w:name w:val="ListLabel 2131"/>
    <w:rPr>
      <w:rFonts w:cs="Symbol"/>
      <w:lang w:val="be-BY" w:bidi="be-BY"/>
    </w:rPr>
  </w:style>
  <w:style w:type="character" w:customStyle="1" w:styleId="ListLabel2132">
    <w:name w:val="ListLabel 2132"/>
    <w:rPr>
      <w:rFonts w:cs="Symbol"/>
      <w:lang w:val="be-BY" w:bidi="be-BY"/>
    </w:rPr>
  </w:style>
  <w:style w:type="character" w:customStyle="1" w:styleId="ListLabel2133">
    <w:name w:val="ListLabel 2133"/>
    <w:rPr>
      <w:rFonts w:cs="Symbol"/>
      <w:lang w:val="be-BY" w:bidi="be-BY"/>
    </w:rPr>
  </w:style>
  <w:style w:type="character" w:customStyle="1" w:styleId="ListLabel2134">
    <w:name w:val="ListLabel 2134"/>
    <w:rPr>
      <w:rFonts w:eastAsia="Times New Roman" w:cs="Times New Roman"/>
      <w:spacing w:val="0"/>
      <w:w w:val="99"/>
      <w:sz w:val="20"/>
      <w:szCs w:val="20"/>
      <w:lang w:val="be-BY" w:bidi="be-BY"/>
    </w:rPr>
  </w:style>
  <w:style w:type="character" w:customStyle="1" w:styleId="ListLabel2135">
    <w:name w:val="ListLabel 2135"/>
    <w:rPr>
      <w:rFonts w:cs="Symbol"/>
      <w:lang w:val="be-BY" w:bidi="be-BY"/>
    </w:rPr>
  </w:style>
  <w:style w:type="character" w:customStyle="1" w:styleId="ListLabel2136">
    <w:name w:val="ListLabel 2136"/>
    <w:rPr>
      <w:rFonts w:cs="Symbol"/>
      <w:lang w:val="be-BY" w:bidi="be-BY"/>
    </w:rPr>
  </w:style>
  <w:style w:type="character" w:customStyle="1" w:styleId="ListLabel2137">
    <w:name w:val="ListLabel 2137"/>
    <w:rPr>
      <w:rFonts w:cs="Symbol"/>
      <w:lang w:val="be-BY" w:bidi="be-BY"/>
    </w:rPr>
  </w:style>
  <w:style w:type="character" w:customStyle="1" w:styleId="ListLabel2138">
    <w:name w:val="ListLabel 2138"/>
    <w:rPr>
      <w:rFonts w:cs="Symbol"/>
      <w:lang w:val="be-BY" w:bidi="be-BY"/>
    </w:rPr>
  </w:style>
  <w:style w:type="character" w:customStyle="1" w:styleId="ListLabel2139">
    <w:name w:val="ListLabel 2139"/>
    <w:rPr>
      <w:rFonts w:cs="Symbol"/>
      <w:lang w:val="be-BY" w:bidi="be-BY"/>
    </w:rPr>
  </w:style>
  <w:style w:type="character" w:customStyle="1" w:styleId="ListLabel2140">
    <w:name w:val="ListLabel 2140"/>
    <w:rPr>
      <w:rFonts w:cs="Symbol"/>
      <w:lang w:val="be-BY" w:bidi="be-BY"/>
    </w:rPr>
  </w:style>
  <w:style w:type="character" w:customStyle="1" w:styleId="ListLabel2141">
    <w:name w:val="ListLabel 2141"/>
    <w:rPr>
      <w:rFonts w:cs="Symbol"/>
      <w:lang w:val="be-BY" w:bidi="be-BY"/>
    </w:rPr>
  </w:style>
  <w:style w:type="character" w:customStyle="1" w:styleId="ListLabel2142">
    <w:name w:val="ListLabel 2142"/>
    <w:rPr>
      <w:rFonts w:cs="Symbol"/>
      <w:lang w:val="be-BY" w:bidi="be-BY"/>
    </w:rPr>
  </w:style>
  <w:style w:type="character" w:customStyle="1" w:styleId="ListLabel2143">
    <w:name w:val="ListLabel 2143"/>
    <w:rPr>
      <w:rFonts w:eastAsia="Times New Roman" w:cs="Times New Roman"/>
      <w:spacing w:val="0"/>
      <w:w w:val="99"/>
      <w:sz w:val="20"/>
      <w:szCs w:val="20"/>
      <w:lang w:val="be-BY" w:bidi="be-BY"/>
    </w:rPr>
  </w:style>
  <w:style w:type="character" w:customStyle="1" w:styleId="ListLabel2144">
    <w:name w:val="ListLabel 2144"/>
    <w:rPr>
      <w:rFonts w:cs="Symbol"/>
      <w:lang w:val="be-BY" w:bidi="be-BY"/>
    </w:rPr>
  </w:style>
  <w:style w:type="character" w:customStyle="1" w:styleId="ListLabel2145">
    <w:name w:val="ListLabel 2145"/>
    <w:rPr>
      <w:rFonts w:cs="Symbol"/>
      <w:lang w:val="be-BY" w:bidi="be-BY"/>
    </w:rPr>
  </w:style>
  <w:style w:type="character" w:customStyle="1" w:styleId="ListLabel2146">
    <w:name w:val="ListLabel 2146"/>
    <w:rPr>
      <w:rFonts w:cs="Symbol"/>
      <w:lang w:val="be-BY" w:bidi="be-BY"/>
    </w:rPr>
  </w:style>
  <w:style w:type="character" w:customStyle="1" w:styleId="ListLabel2147">
    <w:name w:val="ListLabel 2147"/>
    <w:rPr>
      <w:rFonts w:cs="Symbol"/>
      <w:lang w:val="be-BY" w:bidi="be-BY"/>
    </w:rPr>
  </w:style>
  <w:style w:type="character" w:customStyle="1" w:styleId="ListLabel2148">
    <w:name w:val="ListLabel 2148"/>
    <w:rPr>
      <w:rFonts w:cs="Symbol"/>
      <w:lang w:val="be-BY" w:bidi="be-BY"/>
    </w:rPr>
  </w:style>
  <w:style w:type="character" w:customStyle="1" w:styleId="ListLabel2149">
    <w:name w:val="ListLabel 2149"/>
    <w:rPr>
      <w:rFonts w:cs="Symbol"/>
      <w:lang w:val="be-BY" w:bidi="be-BY"/>
    </w:rPr>
  </w:style>
  <w:style w:type="character" w:customStyle="1" w:styleId="ListLabel2150">
    <w:name w:val="ListLabel 2150"/>
    <w:rPr>
      <w:rFonts w:cs="Symbol"/>
      <w:lang w:val="be-BY" w:bidi="be-BY"/>
    </w:rPr>
  </w:style>
  <w:style w:type="character" w:customStyle="1" w:styleId="ListLabel2151">
    <w:name w:val="ListLabel 2151"/>
    <w:rPr>
      <w:rFonts w:cs="Symbol"/>
      <w:lang w:val="be-BY" w:bidi="be-BY"/>
    </w:rPr>
  </w:style>
  <w:style w:type="character" w:customStyle="1" w:styleId="ListLabel2152">
    <w:name w:val="ListLabel 2152"/>
    <w:rPr>
      <w:rFonts w:eastAsia="Times New Roman" w:cs="Times New Roman"/>
      <w:spacing w:val="0"/>
      <w:w w:val="99"/>
      <w:sz w:val="20"/>
      <w:szCs w:val="20"/>
      <w:lang w:val="be-BY" w:bidi="be-BY"/>
    </w:rPr>
  </w:style>
  <w:style w:type="character" w:customStyle="1" w:styleId="ListLabel2153">
    <w:name w:val="ListLabel 2153"/>
    <w:rPr>
      <w:rFonts w:cs="Symbol"/>
      <w:lang w:val="be-BY" w:bidi="be-BY"/>
    </w:rPr>
  </w:style>
  <w:style w:type="character" w:customStyle="1" w:styleId="ListLabel2154">
    <w:name w:val="ListLabel 2154"/>
    <w:rPr>
      <w:rFonts w:cs="Symbol"/>
      <w:lang w:val="be-BY" w:bidi="be-BY"/>
    </w:rPr>
  </w:style>
  <w:style w:type="character" w:customStyle="1" w:styleId="ListLabel2155">
    <w:name w:val="ListLabel 2155"/>
    <w:rPr>
      <w:rFonts w:cs="Symbol"/>
      <w:lang w:val="be-BY" w:bidi="be-BY"/>
    </w:rPr>
  </w:style>
  <w:style w:type="character" w:customStyle="1" w:styleId="ListLabel2156">
    <w:name w:val="ListLabel 2156"/>
    <w:rPr>
      <w:rFonts w:cs="Symbol"/>
      <w:lang w:val="be-BY" w:bidi="be-BY"/>
    </w:rPr>
  </w:style>
  <w:style w:type="character" w:customStyle="1" w:styleId="ListLabel2157">
    <w:name w:val="ListLabel 2157"/>
    <w:rPr>
      <w:rFonts w:cs="Symbol"/>
      <w:lang w:val="be-BY" w:bidi="be-BY"/>
    </w:rPr>
  </w:style>
  <w:style w:type="character" w:customStyle="1" w:styleId="ListLabel2158">
    <w:name w:val="ListLabel 2158"/>
    <w:rPr>
      <w:rFonts w:cs="Symbol"/>
      <w:lang w:val="be-BY" w:bidi="be-BY"/>
    </w:rPr>
  </w:style>
  <w:style w:type="character" w:customStyle="1" w:styleId="ListLabel2159">
    <w:name w:val="ListLabel 2159"/>
    <w:rPr>
      <w:rFonts w:cs="Symbol"/>
      <w:lang w:val="be-BY" w:bidi="be-BY"/>
    </w:rPr>
  </w:style>
  <w:style w:type="character" w:customStyle="1" w:styleId="ListLabel2160">
    <w:name w:val="ListLabel 2160"/>
    <w:rPr>
      <w:rFonts w:cs="Symbol"/>
      <w:lang w:val="be-BY" w:bidi="be-BY"/>
    </w:rPr>
  </w:style>
  <w:style w:type="character" w:customStyle="1" w:styleId="ListLabel2161">
    <w:name w:val="ListLabel 2161"/>
    <w:rPr>
      <w:rFonts w:eastAsia="Times New Roman" w:cs="Times New Roman"/>
      <w:spacing w:val="0"/>
      <w:w w:val="99"/>
      <w:sz w:val="20"/>
      <w:szCs w:val="20"/>
      <w:lang w:val="be-BY" w:bidi="be-BY"/>
    </w:rPr>
  </w:style>
  <w:style w:type="character" w:customStyle="1" w:styleId="ListLabel2162">
    <w:name w:val="ListLabel 2162"/>
    <w:rPr>
      <w:rFonts w:cs="Symbol"/>
      <w:lang w:val="be-BY" w:bidi="be-BY"/>
    </w:rPr>
  </w:style>
  <w:style w:type="character" w:customStyle="1" w:styleId="ListLabel2163">
    <w:name w:val="ListLabel 2163"/>
    <w:rPr>
      <w:rFonts w:cs="Symbol"/>
      <w:lang w:val="be-BY" w:bidi="be-BY"/>
    </w:rPr>
  </w:style>
  <w:style w:type="character" w:customStyle="1" w:styleId="ListLabel2164">
    <w:name w:val="ListLabel 2164"/>
    <w:rPr>
      <w:rFonts w:cs="Symbol"/>
      <w:lang w:val="be-BY" w:bidi="be-BY"/>
    </w:rPr>
  </w:style>
  <w:style w:type="character" w:customStyle="1" w:styleId="ListLabel2165">
    <w:name w:val="ListLabel 2165"/>
    <w:rPr>
      <w:rFonts w:cs="Symbol"/>
      <w:lang w:val="be-BY" w:bidi="be-BY"/>
    </w:rPr>
  </w:style>
  <w:style w:type="character" w:customStyle="1" w:styleId="ListLabel2166">
    <w:name w:val="ListLabel 2166"/>
    <w:rPr>
      <w:rFonts w:cs="Symbol"/>
      <w:lang w:val="be-BY" w:bidi="be-BY"/>
    </w:rPr>
  </w:style>
  <w:style w:type="character" w:customStyle="1" w:styleId="ListLabel2167">
    <w:name w:val="ListLabel 2167"/>
    <w:rPr>
      <w:rFonts w:cs="Symbol"/>
      <w:lang w:val="be-BY" w:bidi="be-BY"/>
    </w:rPr>
  </w:style>
  <w:style w:type="character" w:customStyle="1" w:styleId="ListLabel2168">
    <w:name w:val="ListLabel 2168"/>
    <w:rPr>
      <w:rFonts w:cs="Symbol"/>
      <w:lang w:val="be-BY" w:bidi="be-BY"/>
    </w:rPr>
  </w:style>
  <w:style w:type="character" w:customStyle="1" w:styleId="ListLabel2169">
    <w:name w:val="ListLabel 2169"/>
    <w:rPr>
      <w:rFonts w:cs="Symbol"/>
      <w:lang w:val="be-BY" w:bidi="be-BY"/>
    </w:rPr>
  </w:style>
  <w:style w:type="character" w:customStyle="1" w:styleId="ListLabel2170">
    <w:name w:val="ListLabel 2170"/>
    <w:rPr>
      <w:rFonts w:eastAsia="Times New Roman" w:cs="Times New Roman"/>
      <w:spacing w:val="0"/>
      <w:w w:val="99"/>
      <w:sz w:val="20"/>
      <w:szCs w:val="20"/>
      <w:lang w:val="be-BY" w:bidi="be-BY"/>
    </w:rPr>
  </w:style>
  <w:style w:type="character" w:customStyle="1" w:styleId="ListLabel2171">
    <w:name w:val="ListLabel 2171"/>
    <w:rPr>
      <w:rFonts w:cs="Symbol"/>
      <w:lang w:val="be-BY" w:bidi="be-BY"/>
    </w:rPr>
  </w:style>
  <w:style w:type="character" w:customStyle="1" w:styleId="ListLabel2172">
    <w:name w:val="ListLabel 2172"/>
    <w:rPr>
      <w:rFonts w:cs="Symbol"/>
      <w:lang w:val="be-BY" w:bidi="be-BY"/>
    </w:rPr>
  </w:style>
  <w:style w:type="character" w:customStyle="1" w:styleId="ListLabel2173">
    <w:name w:val="ListLabel 2173"/>
    <w:rPr>
      <w:rFonts w:cs="Symbol"/>
      <w:lang w:val="be-BY" w:bidi="be-BY"/>
    </w:rPr>
  </w:style>
  <w:style w:type="character" w:customStyle="1" w:styleId="ListLabel2174">
    <w:name w:val="ListLabel 2174"/>
    <w:rPr>
      <w:rFonts w:cs="Symbol"/>
      <w:lang w:val="be-BY" w:bidi="be-BY"/>
    </w:rPr>
  </w:style>
  <w:style w:type="character" w:customStyle="1" w:styleId="ListLabel2175">
    <w:name w:val="ListLabel 2175"/>
    <w:rPr>
      <w:rFonts w:cs="Symbol"/>
      <w:lang w:val="be-BY" w:bidi="be-BY"/>
    </w:rPr>
  </w:style>
  <w:style w:type="character" w:customStyle="1" w:styleId="ListLabel2176">
    <w:name w:val="ListLabel 2176"/>
    <w:rPr>
      <w:rFonts w:cs="Symbol"/>
      <w:lang w:val="be-BY" w:bidi="be-BY"/>
    </w:rPr>
  </w:style>
  <w:style w:type="character" w:customStyle="1" w:styleId="ListLabel2177">
    <w:name w:val="ListLabel 2177"/>
    <w:rPr>
      <w:rFonts w:cs="Symbol"/>
      <w:lang w:val="be-BY" w:bidi="be-BY"/>
    </w:rPr>
  </w:style>
  <w:style w:type="character" w:customStyle="1" w:styleId="ListLabel2178">
    <w:name w:val="ListLabel 2178"/>
    <w:rPr>
      <w:rFonts w:cs="Symbol"/>
      <w:lang w:val="be-BY" w:bidi="be-BY"/>
    </w:rPr>
  </w:style>
  <w:style w:type="character" w:customStyle="1" w:styleId="ListLabel2179">
    <w:name w:val="ListLabel 2179"/>
    <w:rPr>
      <w:rFonts w:eastAsia="Times New Roman" w:cs="Times New Roman"/>
      <w:spacing w:val="0"/>
      <w:w w:val="99"/>
      <w:sz w:val="20"/>
      <w:szCs w:val="20"/>
      <w:lang w:val="be-BY" w:bidi="be-BY"/>
    </w:rPr>
  </w:style>
  <w:style w:type="character" w:customStyle="1" w:styleId="ListLabel2180">
    <w:name w:val="ListLabel 2180"/>
    <w:rPr>
      <w:rFonts w:cs="Symbol"/>
      <w:lang w:val="be-BY" w:bidi="be-BY"/>
    </w:rPr>
  </w:style>
  <w:style w:type="character" w:customStyle="1" w:styleId="ListLabel2181">
    <w:name w:val="ListLabel 2181"/>
    <w:rPr>
      <w:rFonts w:cs="Symbol"/>
      <w:lang w:val="be-BY" w:bidi="be-BY"/>
    </w:rPr>
  </w:style>
  <w:style w:type="character" w:customStyle="1" w:styleId="ListLabel2182">
    <w:name w:val="ListLabel 2182"/>
    <w:rPr>
      <w:rFonts w:cs="Symbol"/>
      <w:lang w:val="be-BY" w:bidi="be-BY"/>
    </w:rPr>
  </w:style>
  <w:style w:type="character" w:customStyle="1" w:styleId="ListLabel2183">
    <w:name w:val="ListLabel 2183"/>
    <w:rPr>
      <w:rFonts w:cs="Symbol"/>
      <w:lang w:val="be-BY" w:bidi="be-BY"/>
    </w:rPr>
  </w:style>
  <w:style w:type="character" w:customStyle="1" w:styleId="ListLabel2184">
    <w:name w:val="ListLabel 2184"/>
    <w:rPr>
      <w:rFonts w:cs="Symbol"/>
      <w:lang w:val="be-BY" w:bidi="be-BY"/>
    </w:rPr>
  </w:style>
  <w:style w:type="character" w:customStyle="1" w:styleId="ListLabel2185">
    <w:name w:val="ListLabel 2185"/>
    <w:rPr>
      <w:rFonts w:cs="Symbol"/>
      <w:lang w:val="be-BY" w:bidi="be-BY"/>
    </w:rPr>
  </w:style>
  <w:style w:type="character" w:customStyle="1" w:styleId="ListLabel2186">
    <w:name w:val="ListLabel 2186"/>
    <w:rPr>
      <w:rFonts w:cs="Symbol"/>
      <w:lang w:val="be-BY" w:bidi="be-BY"/>
    </w:rPr>
  </w:style>
  <w:style w:type="character" w:customStyle="1" w:styleId="ListLabel2187">
    <w:name w:val="ListLabel 2187"/>
    <w:rPr>
      <w:rFonts w:cs="Symbol"/>
      <w:lang w:val="be-BY" w:bidi="be-BY"/>
    </w:rPr>
  </w:style>
  <w:style w:type="character" w:customStyle="1" w:styleId="ListLabel2188">
    <w:name w:val="ListLabel 2188"/>
    <w:rPr>
      <w:rFonts w:eastAsia="Times New Roman" w:cs="Times New Roman"/>
      <w:spacing w:val="0"/>
      <w:w w:val="99"/>
      <w:sz w:val="20"/>
      <w:szCs w:val="20"/>
      <w:lang w:val="be-BY" w:bidi="be-BY"/>
    </w:rPr>
  </w:style>
  <w:style w:type="character" w:customStyle="1" w:styleId="ListLabel2189">
    <w:name w:val="ListLabel 2189"/>
    <w:rPr>
      <w:rFonts w:cs="Symbol"/>
      <w:lang w:val="be-BY" w:bidi="be-BY"/>
    </w:rPr>
  </w:style>
  <w:style w:type="character" w:customStyle="1" w:styleId="ListLabel2190">
    <w:name w:val="ListLabel 2190"/>
    <w:rPr>
      <w:rFonts w:cs="Symbol"/>
      <w:lang w:val="be-BY" w:bidi="be-BY"/>
    </w:rPr>
  </w:style>
  <w:style w:type="character" w:customStyle="1" w:styleId="ListLabel2191">
    <w:name w:val="ListLabel 2191"/>
    <w:rPr>
      <w:rFonts w:cs="Symbol"/>
      <w:lang w:val="be-BY" w:bidi="be-BY"/>
    </w:rPr>
  </w:style>
  <w:style w:type="character" w:customStyle="1" w:styleId="ListLabel2192">
    <w:name w:val="ListLabel 2192"/>
    <w:rPr>
      <w:rFonts w:cs="Symbol"/>
      <w:lang w:val="be-BY" w:bidi="be-BY"/>
    </w:rPr>
  </w:style>
  <w:style w:type="character" w:customStyle="1" w:styleId="ListLabel2193">
    <w:name w:val="ListLabel 2193"/>
    <w:rPr>
      <w:rFonts w:cs="Symbol"/>
      <w:lang w:val="be-BY" w:bidi="be-BY"/>
    </w:rPr>
  </w:style>
  <w:style w:type="character" w:customStyle="1" w:styleId="ListLabel2194">
    <w:name w:val="ListLabel 2194"/>
    <w:rPr>
      <w:rFonts w:cs="Symbol"/>
      <w:lang w:val="be-BY" w:bidi="be-BY"/>
    </w:rPr>
  </w:style>
  <w:style w:type="character" w:customStyle="1" w:styleId="ListLabel2195">
    <w:name w:val="ListLabel 2195"/>
    <w:rPr>
      <w:rFonts w:cs="Symbol"/>
      <w:lang w:val="be-BY" w:bidi="be-BY"/>
    </w:rPr>
  </w:style>
  <w:style w:type="character" w:customStyle="1" w:styleId="ListLabel2196">
    <w:name w:val="ListLabel 2196"/>
    <w:rPr>
      <w:rFonts w:cs="Symbol"/>
      <w:lang w:val="be-BY" w:bidi="be-BY"/>
    </w:rPr>
  </w:style>
  <w:style w:type="character" w:customStyle="1" w:styleId="ListLabel2197">
    <w:name w:val="ListLabel 2197"/>
    <w:rPr>
      <w:rFonts w:eastAsia="Times New Roman" w:cs="Times New Roman"/>
      <w:spacing w:val="0"/>
      <w:w w:val="99"/>
      <w:sz w:val="20"/>
      <w:szCs w:val="20"/>
      <w:lang w:val="be-BY" w:bidi="be-BY"/>
    </w:rPr>
  </w:style>
  <w:style w:type="character" w:customStyle="1" w:styleId="ListLabel2198">
    <w:name w:val="ListLabel 2198"/>
    <w:rPr>
      <w:rFonts w:cs="Symbol"/>
      <w:lang w:val="be-BY" w:bidi="be-BY"/>
    </w:rPr>
  </w:style>
  <w:style w:type="character" w:customStyle="1" w:styleId="ListLabel2199">
    <w:name w:val="ListLabel 2199"/>
    <w:rPr>
      <w:rFonts w:cs="Symbol"/>
      <w:lang w:val="be-BY" w:bidi="be-BY"/>
    </w:rPr>
  </w:style>
  <w:style w:type="character" w:customStyle="1" w:styleId="ListLabel2200">
    <w:name w:val="ListLabel 2200"/>
    <w:rPr>
      <w:rFonts w:cs="Symbol"/>
      <w:lang w:val="be-BY" w:bidi="be-BY"/>
    </w:rPr>
  </w:style>
  <w:style w:type="character" w:customStyle="1" w:styleId="ListLabel2201">
    <w:name w:val="ListLabel 2201"/>
    <w:rPr>
      <w:rFonts w:cs="Symbol"/>
      <w:lang w:val="be-BY" w:bidi="be-BY"/>
    </w:rPr>
  </w:style>
  <w:style w:type="character" w:customStyle="1" w:styleId="ListLabel2202">
    <w:name w:val="ListLabel 2202"/>
    <w:rPr>
      <w:rFonts w:cs="Symbol"/>
      <w:lang w:val="be-BY" w:bidi="be-BY"/>
    </w:rPr>
  </w:style>
  <w:style w:type="character" w:customStyle="1" w:styleId="ListLabel2203">
    <w:name w:val="ListLabel 2203"/>
    <w:rPr>
      <w:rFonts w:cs="Symbol"/>
      <w:lang w:val="be-BY" w:bidi="be-BY"/>
    </w:rPr>
  </w:style>
  <w:style w:type="character" w:customStyle="1" w:styleId="ListLabel2204">
    <w:name w:val="ListLabel 2204"/>
    <w:rPr>
      <w:rFonts w:cs="Symbol"/>
      <w:lang w:val="be-BY" w:bidi="be-BY"/>
    </w:rPr>
  </w:style>
  <w:style w:type="character" w:customStyle="1" w:styleId="ListLabel2205">
    <w:name w:val="ListLabel 2205"/>
    <w:rPr>
      <w:rFonts w:cs="Symbol"/>
      <w:lang w:val="be-BY" w:bidi="be-BY"/>
    </w:rPr>
  </w:style>
  <w:style w:type="character" w:customStyle="1" w:styleId="ListLabel2206">
    <w:name w:val="ListLabel 2206"/>
    <w:rPr>
      <w:rFonts w:eastAsia="Times New Roman" w:cs="Times New Roman"/>
      <w:spacing w:val="0"/>
      <w:w w:val="99"/>
      <w:sz w:val="20"/>
      <w:szCs w:val="20"/>
      <w:lang w:val="be-BY" w:bidi="be-BY"/>
    </w:rPr>
  </w:style>
  <w:style w:type="character" w:customStyle="1" w:styleId="ListLabel2207">
    <w:name w:val="ListLabel 2207"/>
    <w:rPr>
      <w:rFonts w:cs="Symbol"/>
      <w:lang w:val="be-BY" w:bidi="be-BY"/>
    </w:rPr>
  </w:style>
  <w:style w:type="character" w:customStyle="1" w:styleId="ListLabel2208">
    <w:name w:val="ListLabel 2208"/>
    <w:rPr>
      <w:rFonts w:cs="Symbol"/>
      <w:lang w:val="be-BY" w:bidi="be-BY"/>
    </w:rPr>
  </w:style>
  <w:style w:type="character" w:customStyle="1" w:styleId="ListLabel2209">
    <w:name w:val="ListLabel 2209"/>
    <w:rPr>
      <w:rFonts w:cs="Symbol"/>
      <w:lang w:val="be-BY" w:bidi="be-BY"/>
    </w:rPr>
  </w:style>
  <w:style w:type="character" w:customStyle="1" w:styleId="ListLabel2210">
    <w:name w:val="ListLabel 2210"/>
    <w:rPr>
      <w:rFonts w:cs="Symbol"/>
      <w:lang w:val="be-BY" w:bidi="be-BY"/>
    </w:rPr>
  </w:style>
  <w:style w:type="character" w:customStyle="1" w:styleId="ListLabel2211">
    <w:name w:val="ListLabel 2211"/>
    <w:rPr>
      <w:rFonts w:cs="Symbol"/>
      <w:lang w:val="be-BY" w:bidi="be-BY"/>
    </w:rPr>
  </w:style>
  <w:style w:type="character" w:customStyle="1" w:styleId="ListLabel2212">
    <w:name w:val="ListLabel 2212"/>
    <w:rPr>
      <w:rFonts w:cs="Symbol"/>
      <w:lang w:val="be-BY" w:bidi="be-BY"/>
    </w:rPr>
  </w:style>
  <w:style w:type="character" w:customStyle="1" w:styleId="ListLabel2213">
    <w:name w:val="ListLabel 2213"/>
    <w:rPr>
      <w:rFonts w:cs="Symbol"/>
      <w:lang w:val="be-BY" w:bidi="be-BY"/>
    </w:rPr>
  </w:style>
  <w:style w:type="character" w:customStyle="1" w:styleId="ListLabel2214">
    <w:name w:val="ListLabel 2214"/>
    <w:rPr>
      <w:rFonts w:cs="Symbol"/>
      <w:lang w:val="be-BY" w:bidi="be-BY"/>
    </w:rPr>
  </w:style>
  <w:style w:type="character" w:customStyle="1" w:styleId="ListLabel2215">
    <w:name w:val="ListLabel 2215"/>
    <w:rPr>
      <w:rFonts w:eastAsia="Times New Roman" w:cs="Times New Roman"/>
      <w:spacing w:val="0"/>
      <w:w w:val="99"/>
      <w:sz w:val="20"/>
      <w:szCs w:val="20"/>
      <w:lang w:val="be-BY" w:bidi="be-BY"/>
    </w:rPr>
  </w:style>
  <w:style w:type="character" w:customStyle="1" w:styleId="ListLabel2216">
    <w:name w:val="ListLabel 2216"/>
    <w:rPr>
      <w:rFonts w:cs="Symbol"/>
      <w:lang w:val="be-BY" w:bidi="be-BY"/>
    </w:rPr>
  </w:style>
  <w:style w:type="character" w:customStyle="1" w:styleId="ListLabel2217">
    <w:name w:val="ListLabel 2217"/>
    <w:rPr>
      <w:rFonts w:cs="Symbol"/>
      <w:lang w:val="be-BY" w:bidi="be-BY"/>
    </w:rPr>
  </w:style>
  <w:style w:type="character" w:customStyle="1" w:styleId="ListLabel2218">
    <w:name w:val="ListLabel 2218"/>
    <w:rPr>
      <w:rFonts w:cs="Symbol"/>
      <w:lang w:val="be-BY" w:bidi="be-BY"/>
    </w:rPr>
  </w:style>
  <w:style w:type="character" w:customStyle="1" w:styleId="ListLabel2219">
    <w:name w:val="ListLabel 2219"/>
    <w:rPr>
      <w:rFonts w:cs="Symbol"/>
      <w:lang w:val="be-BY" w:bidi="be-BY"/>
    </w:rPr>
  </w:style>
  <w:style w:type="character" w:customStyle="1" w:styleId="ListLabel2220">
    <w:name w:val="ListLabel 2220"/>
    <w:rPr>
      <w:rFonts w:cs="Symbol"/>
      <w:lang w:val="be-BY" w:bidi="be-BY"/>
    </w:rPr>
  </w:style>
  <w:style w:type="character" w:customStyle="1" w:styleId="ListLabel2221">
    <w:name w:val="ListLabel 2221"/>
    <w:rPr>
      <w:rFonts w:cs="Symbol"/>
      <w:lang w:val="be-BY" w:bidi="be-BY"/>
    </w:rPr>
  </w:style>
  <w:style w:type="character" w:customStyle="1" w:styleId="ListLabel2222">
    <w:name w:val="ListLabel 2222"/>
    <w:rPr>
      <w:rFonts w:cs="Symbol"/>
      <w:lang w:val="be-BY" w:bidi="be-BY"/>
    </w:rPr>
  </w:style>
  <w:style w:type="character" w:customStyle="1" w:styleId="ListLabel2223">
    <w:name w:val="ListLabel 2223"/>
    <w:rPr>
      <w:rFonts w:cs="Symbol"/>
      <w:lang w:val="be-BY" w:bidi="be-BY"/>
    </w:rPr>
  </w:style>
  <w:style w:type="character" w:customStyle="1" w:styleId="ListLabel2224">
    <w:name w:val="ListLabel 2224"/>
    <w:rPr>
      <w:rFonts w:eastAsia="Times New Roman" w:cs="Times New Roman"/>
      <w:spacing w:val="0"/>
      <w:w w:val="99"/>
      <w:sz w:val="20"/>
      <w:szCs w:val="20"/>
      <w:lang w:val="be-BY" w:bidi="be-BY"/>
    </w:rPr>
  </w:style>
  <w:style w:type="character" w:customStyle="1" w:styleId="ListLabel2225">
    <w:name w:val="ListLabel 2225"/>
    <w:rPr>
      <w:rFonts w:cs="Symbol"/>
      <w:lang w:val="be-BY" w:bidi="be-BY"/>
    </w:rPr>
  </w:style>
  <w:style w:type="character" w:customStyle="1" w:styleId="ListLabel2226">
    <w:name w:val="ListLabel 2226"/>
    <w:rPr>
      <w:rFonts w:cs="Symbol"/>
      <w:lang w:val="be-BY" w:bidi="be-BY"/>
    </w:rPr>
  </w:style>
  <w:style w:type="character" w:customStyle="1" w:styleId="ListLabel2227">
    <w:name w:val="ListLabel 2227"/>
    <w:rPr>
      <w:rFonts w:cs="Symbol"/>
      <w:lang w:val="be-BY" w:bidi="be-BY"/>
    </w:rPr>
  </w:style>
  <w:style w:type="character" w:customStyle="1" w:styleId="ListLabel2228">
    <w:name w:val="ListLabel 2228"/>
    <w:rPr>
      <w:rFonts w:cs="Symbol"/>
      <w:lang w:val="be-BY" w:bidi="be-BY"/>
    </w:rPr>
  </w:style>
  <w:style w:type="character" w:customStyle="1" w:styleId="ListLabel2229">
    <w:name w:val="ListLabel 2229"/>
    <w:rPr>
      <w:rFonts w:cs="Symbol"/>
      <w:lang w:val="be-BY" w:bidi="be-BY"/>
    </w:rPr>
  </w:style>
  <w:style w:type="character" w:customStyle="1" w:styleId="ListLabel2230">
    <w:name w:val="ListLabel 2230"/>
    <w:rPr>
      <w:rFonts w:cs="Symbol"/>
      <w:lang w:val="be-BY" w:bidi="be-BY"/>
    </w:rPr>
  </w:style>
  <w:style w:type="character" w:customStyle="1" w:styleId="ListLabel2231">
    <w:name w:val="ListLabel 2231"/>
    <w:rPr>
      <w:rFonts w:cs="Symbol"/>
      <w:lang w:val="be-BY" w:bidi="be-BY"/>
    </w:rPr>
  </w:style>
  <w:style w:type="character" w:customStyle="1" w:styleId="ListLabel2232">
    <w:name w:val="ListLabel 2232"/>
    <w:rPr>
      <w:rFonts w:cs="Symbol"/>
      <w:lang w:val="be-BY" w:bidi="be-BY"/>
    </w:rPr>
  </w:style>
  <w:style w:type="character" w:customStyle="1" w:styleId="ListLabel2233">
    <w:name w:val="ListLabel 2233"/>
    <w:rPr>
      <w:rFonts w:eastAsia="Times New Roman" w:cs="Times New Roman"/>
      <w:spacing w:val="0"/>
      <w:w w:val="99"/>
      <w:sz w:val="20"/>
      <w:szCs w:val="20"/>
      <w:lang w:val="be-BY" w:bidi="be-BY"/>
    </w:rPr>
  </w:style>
  <w:style w:type="character" w:customStyle="1" w:styleId="ListLabel2234">
    <w:name w:val="ListLabel 2234"/>
    <w:rPr>
      <w:rFonts w:cs="Symbol"/>
      <w:lang w:val="be-BY" w:bidi="be-BY"/>
    </w:rPr>
  </w:style>
  <w:style w:type="character" w:customStyle="1" w:styleId="ListLabel2235">
    <w:name w:val="ListLabel 2235"/>
    <w:rPr>
      <w:rFonts w:cs="Symbol"/>
      <w:lang w:val="be-BY" w:bidi="be-BY"/>
    </w:rPr>
  </w:style>
  <w:style w:type="character" w:customStyle="1" w:styleId="ListLabel2236">
    <w:name w:val="ListLabel 2236"/>
    <w:rPr>
      <w:rFonts w:cs="Symbol"/>
      <w:lang w:val="be-BY" w:bidi="be-BY"/>
    </w:rPr>
  </w:style>
  <w:style w:type="character" w:customStyle="1" w:styleId="ListLabel2237">
    <w:name w:val="ListLabel 2237"/>
    <w:rPr>
      <w:rFonts w:cs="Symbol"/>
      <w:lang w:val="be-BY" w:bidi="be-BY"/>
    </w:rPr>
  </w:style>
  <w:style w:type="character" w:customStyle="1" w:styleId="ListLabel2238">
    <w:name w:val="ListLabel 2238"/>
    <w:rPr>
      <w:rFonts w:cs="Symbol"/>
      <w:lang w:val="be-BY" w:bidi="be-BY"/>
    </w:rPr>
  </w:style>
  <w:style w:type="character" w:customStyle="1" w:styleId="ListLabel2239">
    <w:name w:val="ListLabel 2239"/>
    <w:rPr>
      <w:rFonts w:cs="Symbol"/>
      <w:lang w:val="be-BY" w:bidi="be-BY"/>
    </w:rPr>
  </w:style>
  <w:style w:type="character" w:customStyle="1" w:styleId="ListLabel2240">
    <w:name w:val="ListLabel 2240"/>
    <w:rPr>
      <w:rFonts w:cs="Symbol"/>
      <w:lang w:val="be-BY" w:bidi="be-BY"/>
    </w:rPr>
  </w:style>
  <w:style w:type="character" w:customStyle="1" w:styleId="ListLabel2241">
    <w:name w:val="ListLabel 2241"/>
    <w:rPr>
      <w:rFonts w:cs="Symbol"/>
      <w:lang w:val="be-BY" w:bidi="be-BY"/>
    </w:rPr>
  </w:style>
  <w:style w:type="character" w:customStyle="1" w:styleId="ListLabel2242">
    <w:name w:val="ListLabel 2242"/>
    <w:rPr>
      <w:rFonts w:eastAsia="Times New Roman" w:cs="Times New Roman"/>
      <w:spacing w:val="0"/>
      <w:w w:val="99"/>
      <w:sz w:val="20"/>
      <w:szCs w:val="20"/>
      <w:lang w:val="be-BY" w:bidi="be-BY"/>
    </w:rPr>
  </w:style>
  <w:style w:type="character" w:customStyle="1" w:styleId="ListLabel2243">
    <w:name w:val="ListLabel 2243"/>
    <w:rPr>
      <w:rFonts w:cs="Symbol"/>
      <w:lang w:val="be-BY" w:bidi="be-BY"/>
    </w:rPr>
  </w:style>
  <w:style w:type="character" w:customStyle="1" w:styleId="ListLabel2244">
    <w:name w:val="ListLabel 2244"/>
    <w:rPr>
      <w:rFonts w:cs="Symbol"/>
      <w:lang w:val="be-BY" w:bidi="be-BY"/>
    </w:rPr>
  </w:style>
  <w:style w:type="character" w:customStyle="1" w:styleId="ListLabel2245">
    <w:name w:val="ListLabel 2245"/>
    <w:rPr>
      <w:rFonts w:cs="Symbol"/>
      <w:lang w:val="be-BY" w:bidi="be-BY"/>
    </w:rPr>
  </w:style>
  <w:style w:type="character" w:customStyle="1" w:styleId="ListLabel2246">
    <w:name w:val="ListLabel 2246"/>
    <w:rPr>
      <w:rFonts w:cs="Symbol"/>
      <w:lang w:val="be-BY" w:bidi="be-BY"/>
    </w:rPr>
  </w:style>
  <w:style w:type="character" w:customStyle="1" w:styleId="ListLabel2247">
    <w:name w:val="ListLabel 2247"/>
    <w:rPr>
      <w:rFonts w:cs="Symbol"/>
      <w:lang w:val="be-BY" w:bidi="be-BY"/>
    </w:rPr>
  </w:style>
  <w:style w:type="character" w:customStyle="1" w:styleId="ListLabel2248">
    <w:name w:val="ListLabel 2248"/>
    <w:rPr>
      <w:rFonts w:cs="Symbol"/>
      <w:lang w:val="be-BY" w:bidi="be-BY"/>
    </w:rPr>
  </w:style>
  <w:style w:type="character" w:customStyle="1" w:styleId="ListLabel2249">
    <w:name w:val="ListLabel 2249"/>
    <w:rPr>
      <w:rFonts w:cs="Symbol"/>
      <w:lang w:val="be-BY" w:bidi="be-BY"/>
    </w:rPr>
  </w:style>
  <w:style w:type="character" w:customStyle="1" w:styleId="ListLabel2250">
    <w:name w:val="ListLabel 2250"/>
    <w:rPr>
      <w:rFonts w:cs="Symbol"/>
      <w:lang w:val="be-BY" w:bidi="be-BY"/>
    </w:rPr>
  </w:style>
  <w:style w:type="character" w:customStyle="1" w:styleId="ListLabel2251">
    <w:name w:val="ListLabel 2251"/>
    <w:rPr>
      <w:rFonts w:eastAsia="Times New Roman" w:cs="Times New Roman"/>
      <w:spacing w:val="0"/>
      <w:w w:val="99"/>
      <w:sz w:val="20"/>
      <w:szCs w:val="20"/>
      <w:lang w:val="be-BY" w:bidi="be-BY"/>
    </w:rPr>
  </w:style>
  <w:style w:type="character" w:customStyle="1" w:styleId="ListLabel2252">
    <w:name w:val="ListLabel 2252"/>
    <w:rPr>
      <w:rFonts w:cs="Symbol"/>
      <w:lang w:val="be-BY" w:bidi="be-BY"/>
    </w:rPr>
  </w:style>
  <w:style w:type="character" w:customStyle="1" w:styleId="ListLabel2253">
    <w:name w:val="ListLabel 2253"/>
    <w:rPr>
      <w:rFonts w:cs="Symbol"/>
      <w:lang w:val="be-BY" w:bidi="be-BY"/>
    </w:rPr>
  </w:style>
  <w:style w:type="character" w:customStyle="1" w:styleId="ListLabel2254">
    <w:name w:val="ListLabel 2254"/>
    <w:rPr>
      <w:rFonts w:cs="Symbol"/>
      <w:lang w:val="be-BY" w:bidi="be-BY"/>
    </w:rPr>
  </w:style>
  <w:style w:type="character" w:customStyle="1" w:styleId="ListLabel2255">
    <w:name w:val="ListLabel 2255"/>
    <w:rPr>
      <w:rFonts w:cs="Symbol"/>
      <w:lang w:val="be-BY" w:bidi="be-BY"/>
    </w:rPr>
  </w:style>
  <w:style w:type="character" w:customStyle="1" w:styleId="ListLabel2256">
    <w:name w:val="ListLabel 2256"/>
    <w:rPr>
      <w:rFonts w:cs="Symbol"/>
      <w:lang w:val="be-BY" w:bidi="be-BY"/>
    </w:rPr>
  </w:style>
  <w:style w:type="character" w:customStyle="1" w:styleId="ListLabel2257">
    <w:name w:val="ListLabel 2257"/>
    <w:rPr>
      <w:rFonts w:cs="Symbol"/>
      <w:lang w:val="be-BY" w:bidi="be-BY"/>
    </w:rPr>
  </w:style>
  <w:style w:type="character" w:customStyle="1" w:styleId="ListLabel2258">
    <w:name w:val="ListLabel 2258"/>
    <w:rPr>
      <w:rFonts w:cs="Symbol"/>
      <w:lang w:val="be-BY" w:bidi="be-BY"/>
    </w:rPr>
  </w:style>
  <w:style w:type="character" w:customStyle="1" w:styleId="ListLabel2259">
    <w:name w:val="ListLabel 2259"/>
    <w:rPr>
      <w:rFonts w:cs="Symbol"/>
      <w:lang w:val="be-BY" w:bidi="be-BY"/>
    </w:rPr>
  </w:style>
  <w:style w:type="character" w:customStyle="1" w:styleId="ListLabel2260">
    <w:name w:val="ListLabel 2260"/>
    <w:rPr>
      <w:rFonts w:eastAsia="Times New Roman" w:cs="Times New Roman"/>
      <w:spacing w:val="0"/>
      <w:w w:val="99"/>
      <w:sz w:val="20"/>
      <w:szCs w:val="20"/>
      <w:lang w:val="be-BY" w:bidi="be-BY"/>
    </w:rPr>
  </w:style>
  <w:style w:type="character" w:customStyle="1" w:styleId="ListLabel2261">
    <w:name w:val="ListLabel 2261"/>
    <w:rPr>
      <w:rFonts w:cs="Symbol"/>
      <w:lang w:val="be-BY" w:bidi="be-BY"/>
    </w:rPr>
  </w:style>
  <w:style w:type="character" w:customStyle="1" w:styleId="ListLabel2262">
    <w:name w:val="ListLabel 2262"/>
    <w:rPr>
      <w:rFonts w:cs="Symbol"/>
      <w:lang w:val="be-BY" w:bidi="be-BY"/>
    </w:rPr>
  </w:style>
  <w:style w:type="character" w:customStyle="1" w:styleId="ListLabel2263">
    <w:name w:val="ListLabel 2263"/>
    <w:rPr>
      <w:rFonts w:cs="Symbol"/>
      <w:lang w:val="be-BY" w:bidi="be-BY"/>
    </w:rPr>
  </w:style>
  <w:style w:type="character" w:customStyle="1" w:styleId="ListLabel2264">
    <w:name w:val="ListLabel 2264"/>
    <w:rPr>
      <w:rFonts w:cs="Symbol"/>
      <w:lang w:val="be-BY" w:bidi="be-BY"/>
    </w:rPr>
  </w:style>
  <w:style w:type="character" w:customStyle="1" w:styleId="ListLabel2265">
    <w:name w:val="ListLabel 2265"/>
    <w:rPr>
      <w:rFonts w:cs="Symbol"/>
      <w:lang w:val="be-BY" w:bidi="be-BY"/>
    </w:rPr>
  </w:style>
  <w:style w:type="character" w:customStyle="1" w:styleId="ListLabel2266">
    <w:name w:val="ListLabel 2266"/>
    <w:rPr>
      <w:rFonts w:cs="Symbol"/>
      <w:lang w:val="be-BY" w:bidi="be-BY"/>
    </w:rPr>
  </w:style>
  <w:style w:type="character" w:customStyle="1" w:styleId="ListLabel2267">
    <w:name w:val="ListLabel 2267"/>
    <w:rPr>
      <w:rFonts w:cs="Symbol"/>
      <w:lang w:val="be-BY" w:bidi="be-BY"/>
    </w:rPr>
  </w:style>
  <w:style w:type="character" w:customStyle="1" w:styleId="ListLabel2268">
    <w:name w:val="ListLabel 2268"/>
    <w:rPr>
      <w:rFonts w:cs="Symbol"/>
      <w:lang w:val="be-BY" w:bidi="be-BY"/>
    </w:rPr>
  </w:style>
  <w:style w:type="character" w:customStyle="1" w:styleId="ListLabel2269">
    <w:name w:val="ListLabel 2269"/>
    <w:rPr>
      <w:rFonts w:eastAsia="Times New Roman" w:cs="Times New Roman"/>
      <w:spacing w:val="0"/>
      <w:w w:val="99"/>
      <w:sz w:val="20"/>
      <w:szCs w:val="20"/>
      <w:lang w:val="be-BY" w:bidi="be-BY"/>
    </w:rPr>
  </w:style>
  <w:style w:type="character" w:customStyle="1" w:styleId="ListLabel2270">
    <w:name w:val="ListLabel 2270"/>
    <w:rPr>
      <w:rFonts w:cs="Symbol"/>
      <w:lang w:val="be-BY" w:bidi="be-BY"/>
    </w:rPr>
  </w:style>
  <w:style w:type="character" w:customStyle="1" w:styleId="ListLabel2271">
    <w:name w:val="ListLabel 2271"/>
    <w:rPr>
      <w:rFonts w:cs="Symbol"/>
      <w:lang w:val="be-BY" w:bidi="be-BY"/>
    </w:rPr>
  </w:style>
  <w:style w:type="character" w:customStyle="1" w:styleId="ListLabel2272">
    <w:name w:val="ListLabel 2272"/>
    <w:rPr>
      <w:rFonts w:cs="Symbol"/>
      <w:lang w:val="be-BY" w:bidi="be-BY"/>
    </w:rPr>
  </w:style>
  <w:style w:type="paragraph" w:customStyle="1" w:styleId="12">
    <w:name w:val="Заголовок1"/>
    <w:basedOn w:val="a"/>
    <w:next w:val="a0"/>
    <w:pPr>
      <w:keepNext/>
      <w:spacing w:before="240" w:after="120"/>
    </w:pPr>
    <w:rPr>
      <w:rFonts w:ascii="Liberation Sans" w:eastAsia="Microsoft YaHei" w:hAnsi="Liberation Sans" w:cs="Arial Unicode MS"/>
      <w:sz w:val="28"/>
      <w:szCs w:val="28"/>
    </w:rPr>
  </w:style>
  <w:style w:type="paragraph" w:styleId="a0">
    <w:name w:val="Body Text"/>
    <w:basedOn w:val="a"/>
    <w:pPr>
      <w:spacing w:after="140" w:line="276" w:lineRule="auto"/>
    </w:pPr>
  </w:style>
  <w:style w:type="paragraph" w:styleId="a6">
    <w:name w:val="List"/>
    <w:basedOn w:val="a0"/>
    <w:rPr>
      <w:rFonts w:cs="Arial Unicode MS"/>
    </w:rPr>
  </w:style>
  <w:style w:type="paragraph" w:styleId="a7">
    <w:name w:val="caption"/>
    <w:basedOn w:val="a"/>
    <w:qFormat/>
    <w:pPr>
      <w:suppressLineNumbers/>
      <w:spacing w:before="120" w:after="120"/>
    </w:pPr>
    <w:rPr>
      <w:rFonts w:cs="Arial Unicode MS"/>
      <w:i/>
      <w:iCs/>
    </w:rPr>
  </w:style>
  <w:style w:type="paragraph" w:customStyle="1" w:styleId="22">
    <w:name w:val="Указатель2"/>
    <w:basedOn w:val="a"/>
    <w:pPr>
      <w:suppressLineNumbers/>
    </w:pPr>
    <w:rPr>
      <w:rFonts w:cs="Arial Unicode MS"/>
    </w:rPr>
  </w:style>
  <w:style w:type="paragraph" w:customStyle="1" w:styleId="13">
    <w:name w:val="Название объекта1"/>
    <w:basedOn w:val="a"/>
    <w:pPr>
      <w:suppressLineNumbers/>
      <w:spacing w:before="120" w:after="120"/>
    </w:pPr>
    <w:rPr>
      <w:rFonts w:cs="Arial Unicode MS"/>
      <w:i/>
      <w:iCs/>
    </w:rPr>
  </w:style>
  <w:style w:type="paragraph" w:customStyle="1" w:styleId="14">
    <w:name w:val="Указатель1"/>
    <w:basedOn w:val="a"/>
    <w:pPr>
      <w:suppressLineNumbers/>
    </w:pPr>
    <w:rPr>
      <w:rFonts w:cs="Arial Unicode MS"/>
    </w:rPr>
  </w:style>
  <w:style w:type="paragraph" w:customStyle="1" w:styleId="a8">
    <w:name w:val="Содержимое таблицы"/>
    <w:basedOn w:val="a"/>
    <w:pPr>
      <w:suppressLineNumbers/>
    </w:pPr>
  </w:style>
  <w:style w:type="paragraph" w:customStyle="1" w:styleId="a9">
    <w:name w:val="Заголовок таблицы"/>
    <w:basedOn w:val="a8"/>
    <w:pPr>
      <w:jc w:val="center"/>
    </w:pPr>
    <w:rPr>
      <w:b/>
      <w:bCs/>
    </w:rPr>
  </w:style>
  <w:style w:type="paragraph" w:customStyle="1" w:styleId="aa">
    <w:name w:val="Верхний и нижний колонтитулы"/>
    <w:basedOn w:val="a"/>
    <w:pPr>
      <w:suppressLineNumbers/>
      <w:tabs>
        <w:tab w:val="center" w:pos="4819"/>
        <w:tab w:val="right" w:pos="9638"/>
      </w:tabs>
    </w:pPr>
  </w:style>
  <w:style w:type="paragraph" w:styleId="ab">
    <w:name w:val="footer"/>
    <w:basedOn w:val="a"/>
    <w:pPr>
      <w:suppressLineNumbers/>
      <w:tabs>
        <w:tab w:val="center" w:pos="4819"/>
        <w:tab w:val="right" w:pos="9638"/>
      </w:tabs>
    </w:pPr>
  </w:style>
  <w:style w:type="paragraph" w:customStyle="1" w:styleId="ac">
    <w:name w:val="Содержимое врезки"/>
    <w:basedOn w:val="a"/>
  </w:style>
  <w:style w:type="character" w:styleId="ad">
    <w:name w:val="Unresolved Mention"/>
    <w:uiPriority w:val="99"/>
    <w:semiHidden/>
    <w:unhideWhenUsed/>
    <w:rsid w:val="00E44F25"/>
    <w:rPr>
      <w:color w:val="605E5C"/>
      <w:shd w:val="clear" w:color="auto" w:fill="E1DFDD"/>
    </w:rPr>
  </w:style>
  <w:style w:type="paragraph" w:styleId="ae">
    <w:name w:val="header"/>
    <w:basedOn w:val="a"/>
    <w:link w:val="af"/>
    <w:uiPriority w:val="99"/>
    <w:unhideWhenUsed/>
    <w:rsid w:val="00B94DDD"/>
    <w:pPr>
      <w:tabs>
        <w:tab w:val="center" w:pos="4677"/>
        <w:tab w:val="right" w:pos="9355"/>
      </w:tabs>
    </w:pPr>
  </w:style>
  <w:style w:type="character" w:customStyle="1" w:styleId="af">
    <w:name w:val="Верхний колонтитул Знак"/>
    <w:link w:val="ae"/>
    <w:uiPriority w:val="99"/>
    <w:rsid w:val="00B94DDD"/>
    <w:rPr>
      <w:sz w:val="24"/>
      <w:szCs w:val="24"/>
      <w:lang w:val="ru-RU" w:eastAsia="zh-CN"/>
    </w:rPr>
  </w:style>
  <w:style w:type="character" w:styleId="af0">
    <w:name w:val="FollowedHyperlink"/>
    <w:uiPriority w:val="99"/>
    <w:semiHidden/>
    <w:unhideWhenUsed/>
    <w:rsid w:val="000C5EE9"/>
    <w:rPr>
      <w:color w:val="96607D"/>
      <w:u w:val="single"/>
    </w:rPr>
  </w:style>
  <w:style w:type="paragraph" w:styleId="af1">
    <w:name w:val="Normal (Web)"/>
    <w:basedOn w:val="a"/>
    <w:uiPriority w:val="99"/>
    <w:semiHidden/>
    <w:unhideWhenUsed/>
    <w:rsid w:val="00FF1D19"/>
    <w:pPr>
      <w:suppressAutoHyphens w:val="0"/>
      <w:spacing w:before="100" w:beforeAutospacing="1" w:after="100" w:afterAutospacing="1"/>
    </w:pPr>
    <w:rPr>
      <w:lang w:val="ru-BY" w:eastAsia="ru-BY"/>
    </w:rPr>
  </w:style>
  <w:style w:type="character" w:styleId="HTML">
    <w:name w:val="HTML Code"/>
    <w:uiPriority w:val="99"/>
    <w:semiHidden/>
    <w:unhideWhenUsed/>
    <w:rsid w:val="00FF1D19"/>
    <w:rPr>
      <w:rFonts w:ascii="Courier New" w:eastAsia="Times New Roman" w:hAnsi="Courier New" w:cs="Courier New"/>
      <w:sz w:val="20"/>
      <w:szCs w:val="20"/>
    </w:rPr>
  </w:style>
  <w:style w:type="character" w:customStyle="1" w:styleId="30">
    <w:name w:val="Заголовок 3 Знак"/>
    <w:link w:val="3"/>
    <w:uiPriority w:val="9"/>
    <w:semiHidden/>
    <w:rsid w:val="00A7424B"/>
    <w:rPr>
      <w:rFonts w:ascii="Aptos Display" w:eastAsia="Times New Roman" w:hAnsi="Aptos Display" w:cs="Times New Roman"/>
      <w:b/>
      <w:bCs/>
      <w:sz w:val="26"/>
      <w:szCs w:val="26"/>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9095</Words>
  <Characters>51847</Characters>
  <Application>Microsoft Office Word</Application>
  <DocSecurity>0</DocSecurity>
  <Lines>432</Lines>
  <Paragraphs>121</Paragraphs>
  <ScaleCrop>false</ScaleCrop>
  <HeadingPairs>
    <vt:vector size="4" baseType="variant">
      <vt:variant>
        <vt:lpstr>Название</vt:lpstr>
      </vt:variant>
      <vt:variant>
        <vt:i4>1</vt:i4>
      </vt:variant>
      <vt:variant>
        <vt:lpstr>Заголовки</vt:lpstr>
      </vt:variant>
      <vt:variant>
        <vt:i4>3</vt:i4>
      </vt:variant>
    </vt:vector>
  </HeadingPairs>
  <TitlesOfParts>
    <vt:vector size="4" baseType="lpstr">
      <vt:lpstr/>
      <vt:lpstr>        3.3. Демонстрация атомарности и Rollback</vt:lpstr>
      <vt:lpstr>        3.4. Уровни изоляции (Грязное чтение)</vt:lpstr>
      <vt:lpstr>        3.5. Взаимная блокировка (Deadlock)</vt:lpstr>
    </vt:vector>
  </TitlesOfParts>
  <Company/>
  <LinksUpToDate>false</LinksUpToDate>
  <CharactersWithSpaces>60821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 as</dc:creator>
  <cp:keywords/>
  <cp:lastModifiedBy>ol as</cp:lastModifiedBy>
  <cp:revision>12</cp:revision>
  <dcterms:created xsi:type="dcterms:W3CDTF">2025-11-24T14:00:00Z</dcterms:created>
  <dcterms:modified xsi:type="dcterms:W3CDTF">2026-02-13T11:32:00Z</dcterms:modified>
</cp:coreProperties>
</file>