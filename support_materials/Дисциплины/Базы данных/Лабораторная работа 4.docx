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D877" w14:textId="77777777" w:rsidR="00D5322F" w:rsidRPr="000E7FC6" w:rsidRDefault="00D5322F" w:rsidP="00526887">
      <w:pPr>
        <w:jc w:val="center"/>
        <w:rPr>
          <w:sz w:val="30"/>
          <w:szCs w:val="30"/>
        </w:rPr>
      </w:pPr>
      <w:r w:rsidRPr="000E7FC6">
        <w:rPr>
          <w:b/>
          <w:bCs/>
          <w:sz w:val="30"/>
          <w:szCs w:val="30"/>
        </w:rPr>
        <w:t>Лабораторная работа</w:t>
      </w:r>
      <w:r w:rsidRPr="000E7FC6">
        <w:rPr>
          <w:b/>
          <w:sz w:val="30"/>
          <w:szCs w:val="30"/>
        </w:rPr>
        <w:t>.</w:t>
      </w:r>
    </w:p>
    <w:p w14:paraId="708422A5" w14:textId="77777777" w:rsidR="00D5322F" w:rsidRPr="00872C8A" w:rsidRDefault="006D46F7" w:rsidP="00526887">
      <w:pPr>
        <w:jc w:val="center"/>
        <w:rPr>
          <w:caps/>
          <w:sz w:val="30"/>
          <w:szCs w:val="30"/>
        </w:rPr>
      </w:pPr>
      <w:r w:rsidRPr="00872C8A">
        <w:rPr>
          <w:b/>
          <w:caps/>
          <w:sz w:val="30"/>
          <w:szCs w:val="30"/>
        </w:rPr>
        <w:t>Разработка пользовательских функций, хранимых процедур, триггеров,</w:t>
      </w:r>
      <w:r w:rsidR="006C5CD3" w:rsidRPr="00872C8A">
        <w:rPr>
          <w:b/>
          <w:caps/>
          <w:sz w:val="30"/>
          <w:szCs w:val="30"/>
        </w:rPr>
        <w:t xml:space="preserve"> курсоров, инструкций управления</w:t>
      </w:r>
      <w:r w:rsidRPr="00872C8A">
        <w:rPr>
          <w:b/>
          <w:caps/>
          <w:sz w:val="30"/>
          <w:szCs w:val="30"/>
        </w:rPr>
        <w:t xml:space="preserve"> транзакциями</w:t>
      </w:r>
      <w:r w:rsidR="00D707F5" w:rsidRPr="00872C8A">
        <w:rPr>
          <w:b/>
          <w:caps/>
          <w:sz w:val="30"/>
          <w:szCs w:val="30"/>
        </w:rPr>
        <w:t>.</w:t>
      </w:r>
    </w:p>
    <w:p w14:paraId="183216D8" w14:textId="77777777" w:rsidR="00D5322F" w:rsidRPr="000E7FC6" w:rsidRDefault="00D5322F" w:rsidP="00526887">
      <w:pPr>
        <w:jc w:val="center"/>
        <w:rPr>
          <w:b/>
          <w:iCs/>
          <w:sz w:val="30"/>
          <w:szCs w:val="30"/>
        </w:rPr>
      </w:pPr>
    </w:p>
    <w:p w14:paraId="54A31C88" w14:textId="77777777" w:rsidR="00D5322F" w:rsidRDefault="00D5322F" w:rsidP="00526887">
      <w:pPr>
        <w:pStyle w:val="a6"/>
        <w:spacing w:after="0"/>
        <w:rPr>
          <w:b/>
          <w:iCs/>
          <w:sz w:val="28"/>
          <w:szCs w:val="28"/>
        </w:rPr>
      </w:pPr>
    </w:p>
    <w:p w14:paraId="108A72DD" w14:textId="467888AA" w:rsidR="00D5322F" w:rsidRPr="000E7FC6" w:rsidRDefault="00D5322F" w:rsidP="00526887">
      <w:pPr>
        <w:pStyle w:val="Default"/>
        <w:ind w:firstLine="708"/>
        <w:jc w:val="both"/>
        <w:rPr>
          <w:sz w:val="30"/>
          <w:szCs w:val="30"/>
        </w:rPr>
      </w:pPr>
      <w:r w:rsidRPr="000E7FC6">
        <w:rPr>
          <w:b/>
          <w:bCs/>
          <w:color w:val="auto"/>
          <w:sz w:val="30"/>
          <w:szCs w:val="30"/>
        </w:rPr>
        <w:t xml:space="preserve">Цель работы: </w:t>
      </w:r>
      <w:r w:rsidRPr="000E7FC6">
        <w:rPr>
          <w:color w:val="auto"/>
          <w:sz w:val="30"/>
          <w:szCs w:val="30"/>
        </w:rPr>
        <w:t>изучение возможностей основных программных модулей (функций, хранимых процедур) СУБД MS SQL Server и управления процессами изменения данных</w:t>
      </w:r>
      <w:r w:rsidRPr="000E7FC6">
        <w:rPr>
          <w:iCs/>
          <w:color w:val="auto"/>
          <w:sz w:val="30"/>
          <w:szCs w:val="30"/>
        </w:rPr>
        <w:t>.</w:t>
      </w:r>
    </w:p>
    <w:p w14:paraId="2A653984" w14:textId="77777777" w:rsidR="000E7FC6" w:rsidRPr="00130DA3" w:rsidRDefault="000E7FC6" w:rsidP="000E7FC6">
      <w:pPr>
        <w:pStyle w:val="Default"/>
        <w:ind w:firstLine="708"/>
        <w:jc w:val="center"/>
        <w:rPr>
          <w:b/>
          <w:bCs/>
          <w:color w:val="auto"/>
          <w:sz w:val="30"/>
          <w:szCs w:val="30"/>
        </w:rPr>
      </w:pPr>
    </w:p>
    <w:p w14:paraId="085C3D65" w14:textId="77777777" w:rsidR="00D5322F" w:rsidRPr="00872C8A" w:rsidRDefault="00D5322F" w:rsidP="000E7FC6">
      <w:pPr>
        <w:pStyle w:val="Default"/>
        <w:ind w:firstLine="708"/>
        <w:jc w:val="center"/>
        <w:rPr>
          <w:caps/>
          <w:sz w:val="30"/>
          <w:szCs w:val="30"/>
        </w:rPr>
      </w:pPr>
      <w:r w:rsidRPr="00872C8A">
        <w:rPr>
          <w:b/>
          <w:bCs/>
          <w:caps/>
          <w:color w:val="auto"/>
          <w:sz w:val="30"/>
          <w:szCs w:val="30"/>
        </w:rPr>
        <w:t>Задание и методические указания по выполнению работы.</w:t>
      </w:r>
    </w:p>
    <w:p w14:paraId="2E1EE839" w14:textId="5709054A" w:rsidR="00F5275A" w:rsidRPr="00B33E44" w:rsidRDefault="00960E85" w:rsidP="00F5275A">
      <w:pPr>
        <w:pStyle w:val="a6"/>
        <w:spacing w:after="0"/>
        <w:ind w:firstLine="708"/>
        <w:jc w:val="both"/>
        <w:rPr>
          <w:bCs/>
          <w:i/>
          <w:iCs/>
          <w:color w:val="000000"/>
          <w:sz w:val="28"/>
          <w:szCs w:val="28"/>
        </w:rPr>
      </w:pPr>
      <w:r>
        <w:rPr>
          <w:bCs/>
          <w:i/>
          <w:iCs/>
          <w:color w:val="000000"/>
          <w:sz w:val="28"/>
          <w:szCs w:val="28"/>
        </w:rPr>
        <w:t>Правило р</w:t>
      </w:r>
      <w:r w:rsidR="00F5275A" w:rsidRPr="00B33E44">
        <w:rPr>
          <w:bCs/>
          <w:i/>
          <w:iCs/>
          <w:color w:val="000000"/>
          <w:sz w:val="28"/>
          <w:szCs w:val="28"/>
        </w:rPr>
        <w:t>асчет</w:t>
      </w:r>
      <w:r>
        <w:rPr>
          <w:bCs/>
          <w:i/>
          <w:iCs/>
          <w:color w:val="000000"/>
          <w:sz w:val="28"/>
          <w:szCs w:val="28"/>
        </w:rPr>
        <w:t>а</w:t>
      </w:r>
      <w:r w:rsidR="00F5275A" w:rsidRPr="00B33E44">
        <w:rPr>
          <w:bCs/>
          <w:i/>
          <w:iCs/>
          <w:color w:val="000000"/>
          <w:sz w:val="28"/>
          <w:szCs w:val="28"/>
        </w:rPr>
        <w:t xml:space="preserve"> номера варианта</w:t>
      </w:r>
      <w:r>
        <w:rPr>
          <w:bCs/>
          <w:i/>
          <w:iCs/>
          <w:color w:val="000000"/>
          <w:sz w:val="28"/>
          <w:szCs w:val="28"/>
        </w:rPr>
        <w:t xml:space="preserve"> </w:t>
      </w:r>
      <w:r>
        <w:rPr>
          <w:bCs/>
          <w:i/>
          <w:iCs/>
          <w:color w:val="000000"/>
          <w:sz w:val="28"/>
          <w:szCs w:val="28"/>
          <w:lang w:val="en-US"/>
        </w:rPr>
        <w:t>V</w:t>
      </w:r>
      <w:r w:rsidR="00F5275A" w:rsidRPr="00B33E44">
        <w:rPr>
          <w:bCs/>
          <w:i/>
          <w:iCs/>
          <w:color w:val="000000"/>
          <w:sz w:val="28"/>
          <w:szCs w:val="28"/>
        </w:rPr>
        <w:t xml:space="preserve"> для в</w:t>
      </w:r>
      <w:r w:rsidR="00947EC2">
        <w:rPr>
          <w:bCs/>
          <w:i/>
          <w:iCs/>
          <w:color w:val="000000"/>
          <w:sz w:val="28"/>
          <w:szCs w:val="28"/>
        </w:rPr>
        <w:t>ыпо</w:t>
      </w:r>
      <w:r w:rsidR="00F5275A" w:rsidRPr="00B33E44">
        <w:rPr>
          <w:bCs/>
          <w:i/>
          <w:iCs/>
          <w:color w:val="000000"/>
          <w:sz w:val="28"/>
          <w:szCs w:val="28"/>
        </w:rPr>
        <w:t xml:space="preserve">лнения </w:t>
      </w:r>
      <w:r>
        <w:rPr>
          <w:bCs/>
          <w:i/>
          <w:iCs/>
          <w:color w:val="000000"/>
          <w:sz w:val="28"/>
          <w:szCs w:val="28"/>
        </w:rPr>
        <w:t>заданий</w:t>
      </w:r>
      <w:r w:rsidR="00F5275A" w:rsidRPr="00B33E44">
        <w:rPr>
          <w:bCs/>
          <w:i/>
          <w:iCs/>
          <w:color w:val="000000"/>
          <w:sz w:val="28"/>
          <w:szCs w:val="28"/>
        </w:rPr>
        <w:t>:</w:t>
      </w:r>
    </w:p>
    <w:p w14:paraId="439F5853" w14:textId="11B63833" w:rsidR="002B565A" w:rsidRPr="00960E85" w:rsidRDefault="00F5275A" w:rsidP="00526887">
      <w:pPr>
        <w:pStyle w:val="a6"/>
        <w:spacing w:after="0"/>
        <w:ind w:firstLine="708"/>
        <w:jc w:val="both"/>
        <w:rPr>
          <w:i/>
          <w:iCs/>
          <w:sz w:val="28"/>
          <w:szCs w:val="28"/>
        </w:rPr>
      </w:pPr>
      <w:r w:rsidRPr="00F5275A">
        <w:rPr>
          <w:i/>
          <w:iCs/>
          <w:sz w:val="28"/>
          <w:szCs w:val="28"/>
        </w:rPr>
        <w:t xml:space="preserve">номер варианта </w:t>
      </w:r>
      <w:r w:rsidRPr="00F5275A">
        <w:rPr>
          <w:i/>
          <w:iCs/>
          <w:sz w:val="28"/>
          <w:szCs w:val="28"/>
          <w:lang w:val="en-US"/>
        </w:rPr>
        <w:t>V</w:t>
      </w:r>
      <w:r w:rsidR="003752BE">
        <w:rPr>
          <w:i/>
          <w:iCs/>
          <w:sz w:val="28"/>
          <w:szCs w:val="28"/>
        </w:rPr>
        <w:t xml:space="preserve"> </w:t>
      </w:r>
      <w:r w:rsidRPr="00F5275A">
        <w:rPr>
          <w:i/>
          <w:iCs/>
          <w:sz w:val="28"/>
          <w:szCs w:val="28"/>
        </w:rPr>
        <w:t>соответствует номеру</w:t>
      </w:r>
      <w:r w:rsidR="00246CE4" w:rsidRPr="00246CE4">
        <w:rPr>
          <w:i/>
          <w:iCs/>
          <w:sz w:val="28"/>
          <w:szCs w:val="28"/>
        </w:rPr>
        <w:t xml:space="preserve"> </w:t>
      </w:r>
      <w:r w:rsidR="00246CE4">
        <w:rPr>
          <w:i/>
          <w:iCs/>
          <w:sz w:val="28"/>
          <w:szCs w:val="28"/>
        </w:rPr>
        <w:t>варианта</w:t>
      </w:r>
      <w:r w:rsidRPr="00F5275A">
        <w:rPr>
          <w:i/>
          <w:iCs/>
          <w:sz w:val="28"/>
          <w:szCs w:val="28"/>
        </w:rPr>
        <w:t xml:space="preserve"> студента</w:t>
      </w:r>
      <w:r w:rsidR="00246CE4">
        <w:rPr>
          <w:i/>
          <w:iCs/>
          <w:sz w:val="28"/>
          <w:szCs w:val="28"/>
        </w:rPr>
        <w:t xml:space="preserve"> </w:t>
      </w:r>
      <w:r w:rsidR="00246CE4" w:rsidRPr="00F5275A">
        <w:rPr>
          <w:i/>
          <w:iCs/>
          <w:sz w:val="28"/>
          <w:szCs w:val="28"/>
          <w:lang w:val="en-US"/>
        </w:rPr>
        <w:t>N</w:t>
      </w:r>
      <w:r w:rsidRPr="00F5275A">
        <w:rPr>
          <w:i/>
          <w:iCs/>
          <w:sz w:val="28"/>
          <w:szCs w:val="28"/>
        </w:rPr>
        <w:t xml:space="preserve"> </w:t>
      </w:r>
      <w:r w:rsidR="00246CE4">
        <w:rPr>
          <w:i/>
          <w:iCs/>
          <w:sz w:val="28"/>
          <w:szCs w:val="28"/>
        </w:rPr>
        <w:t xml:space="preserve">выданного преподавателем </w:t>
      </w:r>
      <w:r w:rsidRPr="00F5275A">
        <w:rPr>
          <w:i/>
          <w:iCs/>
          <w:sz w:val="28"/>
          <w:szCs w:val="28"/>
          <w:lang w:val="en-US"/>
        </w:rPr>
        <w:t>V</w:t>
      </w:r>
      <w:r w:rsidRPr="00F5275A">
        <w:rPr>
          <w:i/>
          <w:iCs/>
          <w:sz w:val="28"/>
          <w:szCs w:val="28"/>
        </w:rPr>
        <w:t>=</w:t>
      </w:r>
      <w:r w:rsidRPr="00F5275A">
        <w:rPr>
          <w:i/>
          <w:iCs/>
          <w:sz w:val="28"/>
          <w:szCs w:val="28"/>
          <w:lang w:val="en-US"/>
        </w:rPr>
        <w:t>N</w:t>
      </w:r>
      <w:r w:rsidRPr="00F5275A">
        <w:rPr>
          <w:i/>
          <w:iCs/>
          <w:sz w:val="28"/>
          <w:szCs w:val="28"/>
        </w:rPr>
        <w:t xml:space="preserve">, если </w:t>
      </w:r>
      <w:r w:rsidRPr="00F5275A">
        <w:rPr>
          <w:i/>
          <w:iCs/>
          <w:sz w:val="28"/>
          <w:szCs w:val="28"/>
          <w:lang w:val="en-US"/>
        </w:rPr>
        <w:t>N</w:t>
      </w:r>
      <w:r w:rsidRPr="00F5275A">
        <w:rPr>
          <w:i/>
          <w:iCs/>
          <w:sz w:val="28"/>
          <w:szCs w:val="28"/>
        </w:rPr>
        <w:t>&lt;16</w:t>
      </w:r>
      <w:r w:rsidR="003752BE">
        <w:rPr>
          <w:i/>
          <w:iCs/>
          <w:sz w:val="28"/>
          <w:szCs w:val="28"/>
        </w:rPr>
        <w:t xml:space="preserve"> и </w:t>
      </w:r>
      <w:r w:rsidRPr="00F5275A">
        <w:rPr>
          <w:i/>
          <w:iCs/>
          <w:sz w:val="28"/>
          <w:szCs w:val="28"/>
          <w:lang w:val="en-US"/>
        </w:rPr>
        <w:t>V</w:t>
      </w:r>
      <w:r w:rsidRPr="00F5275A">
        <w:rPr>
          <w:i/>
          <w:iCs/>
          <w:sz w:val="28"/>
          <w:szCs w:val="28"/>
        </w:rPr>
        <w:t>=</w:t>
      </w:r>
      <w:r w:rsidRPr="00F5275A">
        <w:rPr>
          <w:i/>
          <w:iCs/>
          <w:sz w:val="28"/>
          <w:szCs w:val="28"/>
          <w:lang w:val="en-US"/>
        </w:rPr>
        <w:t>N</w:t>
      </w:r>
      <w:r w:rsidRPr="00F5275A">
        <w:rPr>
          <w:i/>
          <w:iCs/>
          <w:sz w:val="28"/>
          <w:szCs w:val="28"/>
        </w:rPr>
        <w:t xml:space="preserve">-15, если </w:t>
      </w:r>
      <w:r w:rsidRPr="00F5275A">
        <w:rPr>
          <w:i/>
          <w:iCs/>
          <w:sz w:val="28"/>
          <w:szCs w:val="28"/>
          <w:lang w:val="en-US"/>
        </w:rPr>
        <w:t>N</w:t>
      </w:r>
      <w:r w:rsidRPr="00F5275A">
        <w:rPr>
          <w:i/>
          <w:iCs/>
          <w:sz w:val="28"/>
          <w:szCs w:val="28"/>
        </w:rPr>
        <w:t>&gt;15</w:t>
      </w:r>
      <w:r w:rsidR="00960E85">
        <w:rPr>
          <w:i/>
          <w:iCs/>
          <w:sz w:val="28"/>
          <w:szCs w:val="28"/>
        </w:rPr>
        <w:t>.</w:t>
      </w:r>
    </w:p>
    <w:p w14:paraId="39A20984" w14:textId="77777777" w:rsidR="00F5275A" w:rsidRPr="00960E85" w:rsidRDefault="00F5275A" w:rsidP="00526887">
      <w:pPr>
        <w:pStyle w:val="a6"/>
        <w:spacing w:after="0"/>
        <w:ind w:firstLine="708"/>
        <w:jc w:val="both"/>
        <w:rPr>
          <w:b/>
          <w:sz w:val="16"/>
          <w:szCs w:val="16"/>
        </w:rPr>
      </w:pPr>
    </w:p>
    <w:p w14:paraId="530C50D4" w14:textId="77777777" w:rsidR="00D5322F" w:rsidRDefault="00D5322F" w:rsidP="00526887">
      <w:pPr>
        <w:pStyle w:val="a6"/>
        <w:spacing w:after="0"/>
        <w:ind w:firstLine="708"/>
        <w:jc w:val="both"/>
      </w:pPr>
      <w:bookmarkStart w:id="0" w:name="_Hlk188898218"/>
      <w:r>
        <w:rPr>
          <w:b/>
          <w:sz w:val="28"/>
          <w:szCs w:val="28"/>
        </w:rPr>
        <w:t>1. Разработка пользовательских функций</w:t>
      </w:r>
    </w:p>
    <w:p w14:paraId="1A85A557" w14:textId="77777777" w:rsidR="00ED3475" w:rsidRPr="00ED3475" w:rsidRDefault="00ED3475" w:rsidP="00ED3475">
      <w:pPr>
        <w:pStyle w:val="Default"/>
        <w:ind w:firstLine="708"/>
        <w:jc w:val="both"/>
      </w:pPr>
      <w:r w:rsidRPr="00ED3475">
        <w:rPr>
          <w:sz w:val="28"/>
          <w:szCs w:val="28"/>
        </w:rPr>
        <w:t xml:space="preserve">Создайте базу "Платежи студентов" на своем сервере </w:t>
      </w:r>
      <w:r w:rsidRPr="00ED3475">
        <w:rPr>
          <w:sz w:val="28"/>
          <w:szCs w:val="28"/>
          <w:lang w:val="en-US"/>
        </w:rPr>
        <w:t>MS</w:t>
      </w:r>
      <w:r w:rsidRPr="00ED3475">
        <w:rPr>
          <w:sz w:val="28"/>
          <w:szCs w:val="28"/>
        </w:rPr>
        <w:t xml:space="preserve"> </w:t>
      </w:r>
      <w:r w:rsidRPr="00ED3475">
        <w:rPr>
          <w:sz w:val="28"/>
          <w:szCs w:val="28"/>
          <w:lang w:val="en-US"/>
        </w:rPr>
        <w:t>SQL</w:t>
      </w:r>
      <w:r w:rsidRPr="00ED3475">
        <w:rPr>
          <w:sz w:val="28"/>
          <w:szCs w:val="28"/>
        </w:rPr>
        <w:t xml:space="preserve"> </w:t>
      </w:r>
      <w:r w:rsidRPr="00ED3475">
        <w:rPr>
          <w:sz w:val="28"/>
          <w:szCs w:val="28"/>
          <w:lang w:val="en-US"/>
        </w:rPr>
        <w:t>Server</w:t>
      </w:r>
      <w:r w:rsidRPr="00ED3475">
        <w:rPr>
          <w:sz w:val="28"/>
          <w:szCs w:val="28"/>
        </w:rPr>
        <w:t xml:space="preserve">, запустив следующий </w:t>
      </w:r>
      <w:hyperlink r:id="rId5" w:history="1">
        <w:r w:rsidRPr="00ED3475">
          <w:rPr>
            <w:rStyle w:val="ad"/>
            <w:sz w:val="28"/>
            <w:szCs w:val="28"/>
          </w:rPr>
          <w:t>скрипт</w:t>
        </w:r>
      </w:hyperlink>
      <w:r w:rsidRPr="00ED3475">
        <w:rPr>
          <w:sz w:val="28"/>
          <w:szCs w:val="28"/>
        </w:rPr>
        <w:t>.</w:t>
      </w:r>
    </w:p>
    <w:p w14:paraId="1424C9A8" w14:textId="12CB365A" w:rsidR="00ED3475" w:rsidRDefault="00ED3475" w:rsidP="00ED3475">
      <w:pPr>
        <w:pStyle w:val="Default"/>
        <w:ind w:firstLine="708"/>
        <w:jc w:val="both"/>
      </w:pPr>
      <w:r>
        <w:rPr>
          <w:sz w:val="28"/>
          <w:szCs w:val="28"/>
        </w:rPr>
        <w:t>В БД MS SQL Server "Платежи студентов" создать пользовательские функции – по одной функции каждого из типов</w:t>
      </w:r>
      <w:r w:rsidR="00054E1C" w:rsidRPr="00054E1C">
        <w:rPr>
          <w:sz w:val="28"/>
          <w:szCs w:val="28"/>
        </w:rPr>
        <w:t xml:space="preserve"> </w:t>
      </w:r>
      <w:r w:rsidR="00054E1C">
        <w:rPr>
          <w:sz w:val="28"/>
          <w:szCs w:val="28"/>
        </w:rPr>
        <w:t xml:space="preserve">согласно номеру варианта </w:t>
      </w:r>
      <w:r w:rsidR="00054E1C">
        <w:rPr>
          <w:sz w:val="28"/>
          <w:szCs w:val="28"/>
          <w:lang w:val="en-US"/>
        </w:rPr>
        <w:t>V</w:t>
      </w:r>
      <w:r>
        <w:rPr>
          <w:sz w:val="28"/>
          <w:szCs w:val="28"/>
        </w:rPr>
        <w:t xml:space="preserve">: </w:t>
      </w:r>
    </w:p>
    <w:p w14:paraId="6258FDB5" w14:textId="77777777" w:rsidR="00ED3475" w:rsidRPr="00EB2181" w:rsidRDefault="00ED3475" w:rsidP="00ED3475">
      <w:pPr>
        <w:ind w:left="708"/>
        <w:jc w:val="both"/>
      </w:pPr>
      <w:r>
        <w:rPr>
          <w:sz w:val="28"/>
          <w:szCs w:val="28"/>
        </w:rPr>
        <w:t xml:space="preserve">1.1 </w:t>
      </w:r>
      <w:r w:rsidRPr="00EB2181">
        <w:rPr>
          <w:sz w:val="28"/>
          <w:szCs w:val="28"/>
        </w:rPr>
        <w:t>скалярные функции;</w:t>
      </w:r>
    </w:p>
    <w:p w14:paraId="0B09F421" w14:textId="77777777" w:rsidR="00ED3475" w:rsidRPr="00C8071D" w:rsidRDefault="00ED3475" w:rsidP="00ED3475">
      <w:pPr>
        <w:ind w:left="708"/>
        <w:jc w:val="both"/>
        <w:rPr>
          <w:sz w:val="28"/>
          <w:szCs w:val="28"/>
        </w:rPr>
      </w:pPr>
      <w:r>
        <w:rPr>
          <w:sz w:val="28"/>
          <w:szCs w:val="28"/>
        </w:rPr>
        <w:t xml:space="preserve">1.2 </w:t>
      </w:r>
      <w:r w:rsidRPr="00EB2181">
        <w:rPr>
          <w:sz w:val="28"/>
          <w:szCs w:val="28"/>
        </w:rPr>
        <w:t>табличные функции</w:t>
      </w:r>
      <w:r>
        <w:rPr>
          <w:sz w:val="28"/>
          <w:szCs w:val="28"/>
        </w:rPr>
        <w:t xml:space="preserve"> </w:t>
      </w:r>
      <w:proofErr w:type="spellStart"/>
      <w:r>
        <w:rPr>
          <w:sz w:val="28"/>
          <w:szCs w:val="28"/>
        </w:rPr>
        <w:t>Inline</w:t>
      </w:r>
      <w:proofErr w:type="spellEnd"/>
      <w:r w:rsidRPr="00C8071D">
        <w:rPr>
          <w:sz w:val="28"/>
          <w:szCs w:val="28"/>
        </w:rPr>
        <w:t>;</w:t>
      </w:r>
    </w:p>
    <w:p w14:paraId="17E754A2" w14:textId="77777777" w:rsidR="00ED3475" w:rsidRPr="00EB2181" w:rsidRDefault="00ED3475" w:rsidP="00ED3475">
      <w:pPr>
        <w:ind w:left="708"/>
        <w:jc w:val="both"/>
      </w:pPr>
      <w:r>
        <w:rPr>
          <w:sz w:val="28"/>
          <w:szCs w:val="28"/>
        </w:rPr>
        <w:t>1.</w:t>
      </w:r>
      <w:r w:rsidRPr="00C8071D">
        <w:rPr>
          <w:sz w:val="28"/>
          <w:szCs w:val="28"/>
        </w:rPr>
        <w:t>3</w:t>
      </w:r>
      <w:r>
        <w:rPr>
          <w:sz w:val="28"/>
          <w:szCs w:val="28"/>
        </w:rPr>
        <w:t xml:space="preserve"> </w:t>
      </w:r>
      <w:r w:rsidRPr="00EB2181">
        <w:rPr>
          <w:sz w:val="28"/>
          <w:szCs w:val="28"/>
        </w:rPr>
        <w:t xml:space="preserve">табличные функции </w:t>
      </w:r>
      <w:proofErr w:type="spellStart"/>
      <w:r w:rsidRPr="00EB2181">
        <w:rPr>
          <w:sz w:val="28"/>
          <w:szCs w:val="28"/>
        </w:rPr>
        <w:t>Multistatement</w:t>
      </w:r>
      <w:proofErr w:type="spellEnd"/>
      <w:r w:rsidRPr="00EB2181">
        <w:rPr>
          <w:sz w:val="28"/>
          <w:szCs w:val="28"/>
        </w:rPr>
        <w:t>.</w:t>
      </w:r>
    </w:p>
    <w:p w14:paraId="20B383D5" w14:textId="77777777" w:rsidR="00543531" w:rsidRPr="00543531" w:rsidRDefault="00543531" w:rsidP="00526887">
      <w:pPr>
        <w:tabs>
          <w:tab w:val="left" w:pos="9373"/>
        </w:tabs>
        <w:ind w:firstLine="410"/>
        <w:jc w:val="both"/>
        <w:rPr>
          <w:sz w:val="28"/>
          <w:szCs w:val="28"/>
        </w:rPr>
      </w:pPr>
    </w:p>
    <w:p w14:paraId="21D54D3C" w14:textId="77777777" w:rsidR="00D5322F" w:rsidRDefault="00D5322F" w:rsidP="00526887">
      <w:pPr>
        <w:ind w:firstLine="708"/>
        <w:jc w:val="both"/>
      </w:pPr>
      <w:r>
        <w:rPr>
          <w:b/>
          <w:sz w:val="28"/>
          <w:szCs w:val="28"/>
        </w:rPr>
        <w:t>Варианты заданий на создание скалярных функций</w:t>
      </w:r>
    </w:p>
    <w:p w14:paraId="0F00BBE2" w14:textId="77777777" w:rsidR="00D5322F" w:rsidRDefault="00D5322F" w:rsidP="00526887">
      <w:pPr>
        <w:ind w:firstLine="708"/>
        <w:jc w:val="both"/>
      </w:pPr>
      <w:r>
        <w:rPr>
          <w:sz w:val="28"/>
          <w:szCs w:val="28"/>
          <w:lang w:val="ru-BY" w:eastAsia="ru-BY"/>
        </w:rPr>
        <w:t>Создать пользовательскую скалярную функцию, которая будет возвращать:</w:t>
      </w:r>
    </w:p>
    <w:p w14:paraId="2A3492B6"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сумму всех хранящихся платежей (без параметров);</w:t>
      </w:r>
    </w:p>
    <w:p w14:paraId="3DED2024"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сумму платежей для конкретной группы (параметр – название группы);</w:t>
      </w:r>
    </w:p>
    <w:p w14:paraId="4CF6DE9E"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сумму платежей для конкретного студента (параметры – ФИО студента);</w:t>
      </w:r>
    </w:p>
    <w:p w14:paraId="35C72F90"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сумму платежей для конкретного города (параметр – код города);</w:t>
      </w:r>
    </w:p>
    <w:p w14:paraId="35786AD3"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количество платежей для конкретного города (параметр – код города);</w:t>
      </w:r>
    </w:p>
    <w:p w14:paraId="67A6ED60"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количество улиц в конкретном городе (параметр – название города);</w:t>
      </w:r>
    </w:p>
    <w:p w14:paraId="09ED7C15"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количество студентов из конкретного города (параметр – название города);</w:t>
      </w:r>
    </w:p>
    <w:p w14:paraId="76BDDCEF"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количество платежей конкретного студента (параметры – ФИО студента);</w:t>
      </w:r>
    </w:p>
    <w:p w14:paraId="6CD1BC93"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среднюю сумму платежа для конкретного студента (параметры – ФИО студента);</w:t>
      </w:r>
    </w:p>
    <w:p w14:paraId="453C4811"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количество студентов на заданном факультете (параметр - сокращенное название факультета);</w:t>
      </w:r>
    </w:p>
    <w:p w14:paraId="34A586F9"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название группы, в которой учится студент (параметры – ФИО студента);</w:t>
      </w:r>
    </w:p>
    <w:p w14:paraId="4D37CD48"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полное название факультета, на котором учится студент (параметры – ФИО студента);</w:t>
      </w:r>
    </w:p>
    <w:p w14:paraId="70CB204A"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максимальную сумму платежа студента (параметры – ФИО студента);</w:t>
      </w:r>
    </w:p>
    <w:p w14:paraId="3BA2AE9E" w14:textId="77777777" w:rsidR="00D5322F" w:rsidRDefault="00D5322F" w:rsidP="00526887">
      <w:pPr>
        <w:pStyle w:val="ab"/>
        <w:numPr>
          <w:ilvl w:val="0"/>
          <w:numId w:val="20"/>
        </w:numPr>
        <w:spacing w:after="0" w:line="240" w:lineRule="auto"/>
        <w:jc w:val="both"/>
      </w:pPr>
      <w:r>
        <w:rPr>
          <w:rFonts w:ascii="Times New Roman" w:hAnsi="Times New Roman" w:cs="Times New Roman"/>
          <w:sz w:val="28"/>
          <w:szCs w:val="28"/>
          <w:lang w:val="ru-BY" w:eastAsia="ru-BY"/>
        </w:rPr>
        <w:t>минимальную сумму платежа на заданном факультете (параметр - факультет);</w:t>
      </w:r>
    </w:p>
    <w:p w14:paraId="6B11C76D" w14:textId="77777777" w:rsidR="00D5322F" w:rsidRDefault="00D5322F" w:rsidP="00526887">
      <w:pPr>
        <w:pStyle w:val="ab"/>
        <w:numPr>
          <w:ilvl w:val="0"/>
          <w:numId w:val="20"/>
        </w:numPr>
        <w:spacing w:after="0" w:line="240" w:lineRule="auto"/>
        <w:jc w:val="both"/>
      </w:pPr>
      <w:r>
        <w:rPr>
          <w:rFonts w:ascii="Times New Roman" w:eastAsia="Times New Roman" w:hAnsi="Times New Roman" w:cs="Times New Roman"/>
          <w:sz w:val="28"/>
          <w:szCs w:val="28"/>
          <w:lang w:val="ru-BY" w:eastAsia="ru-BY"/>
        </w:rPr>
        <w:t xml:space="preserve"> </w:t>
      </w:r>
      <w:r>
        <w:rPr>
          <w:rFonts w:ascii="Times New Roman" w:hAnsi="Times New Roman" w:cs="Times New Roman"/>
          <w:sz w:val="28"/>
          <w:szCs w:val="28"/>
          <w:lang w:val="ru-BY" w:eastAsia="ru-BY"/>
        </w:rPr>
        <w:t>название улицы, на которой живёт студент (параметры – ФИО студента).</w:t>
      </w:r>
    </w:p>
    <w:p w14:paraId="241C8D3F" w14:textId="77777777" w:rsidR="00D5322F" w:rsidRDefault="00D5322F" w:rsidP="00526887">
      <w:pPr>
        <w:pStyle w:val="ab"/>
        <w:spacing w:after="0" w:line="240" w:lineRule="auto"/>
        <w:ind w:left="1068"/>
        <w:rPr>
          <w:rFonts w:ascii="Times New Roman" w:hAnsi="Times New Roman" w:cs="Times New Roman"/>
          <w:sz w:val="20"/>
          <w:szCs w:val="20"/>
          <w:lang w:val="ru-BY" w:eastAsia="ru-BY"/>
        </w:rPr>
      </w:pPr>
    </w:p>
    <w:p w14:paraId="76636C0C" w14:textId="77777777" w:rsidR="00D5322F" w:rsidRDefault="00D5322F" w:rsidP="00526887">
      <w:pPr>
        <w:ind w:firstLine="426"/>
        <w:jc w:val="both"/>
      </w:pPr>
      <w:r>
        <w:rPr>
          <w:b/>
          <w:sz w:val="28"/>
          <w:szCs w:val="28"/>
        </w:rPr>
        <w:t xml:space="preserve">Варианты заданий на создание табличных функций </w:t>
      </w:r>
      <w:r>
        <w:rPr>
          <w:b/>
          <w:sz w:val="28"/>
          <w:szCs w:val="28"/>
          <w:lang w:val="en-US"/>
        </w:rPr>
        <w:t>Inline</w:t>
      </w:r>
    </w:p>
    <w:p w14:paraId="5F34F11C" w14:textId="77777777" w:rsidR="00D5322F" w:rsidRDefault="00D5322F" w:rsidP="00526887">
      <w:pPr>
        <w:ind w:firstLine="410"/>
        <w:jc w:val="both"/>
      </w:pPr>
      <w:r>
        <w:rPr>
          <w:sz w:val="28"/>
          <w:szCs w:val="28"/>
          <w:lang w:val="ru-BY" w:eastAsia="ru-BY"/>
        </w:rPr>
        <w:lastRenderedPageBreak/>
        <w:t xml:space="preserve">Создать пользовательскую табличную функцию </w:t>
      </w:r>
      <w:r>
        <w:rPr>
          <w:sz w:val="28"/>
          <w:szCs w:val="28"/>
          <w:lang w:val="en-US" w:eastAsia="ru-BY"/>
        </w:rPr>
        <w:t>Inline</w:t>
      </w:r>
      <w:r>
        <w:rPr>
          <w:sz w:val="28"/>
          <w:szCs w:val="28"/>
          <w:lang w:val="ru-BY" w:eastAsia="ru-BY"/>
        </w:rPr>
        <w:t>, которая будет возвращать следующую информацию:</w:t>
      </w:r>
    </w:p>
    <w:p w14:paraId="0D12969E" w14:textId="12BDDE9A"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 xml:space="preserve">данные </w:t>
      </w:r>
      <w:r w:rsidR="00AE19EE">
        <w:rPr>
          <w:rFonts w:ascii="Times New Roman" w:hAnsi="Times New Roman" w:cs="Times New Roman"/>
          <w:sz w:val="28"/>
          <w:szCs w:val="28"/>
          <w:lang w:val="ru-BY" w:eastAsia="ru-BY"/>
        </w:rPr>
        <w:t>обо всех</w:t>
      </w:r>
      <w:r>
        <w:rPr>
          <w:rFonts w:ascii="Times New Roman" w:hAnsi="Times New Roman" w:cs="Times New Roman"/>
          <w:sz w:val="28"/>
          <w:szCs w:val="28"/>
          <w:lang w:val="ru-BY" w:eastAsia="ru-BY"/>
        </w:rPr>
        <w:t xml:space="preserve"> платежах, произведенных в заданный промежуток времени;</w:t>
      </w:r>
    </w:p>
    <w:p w14:paraId="1D28DDE7" w14:textId="608F7CAD"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 xml:space="preserve">данные </w:t>
      </w:r>
      <w:r w:rsidR="00AE19EE">
        <w:rPr>
          <w:rFonts w:ascii="Times New Roman" w:hAnsi="Times New Roman" w:cs="Times New Roman"/>
          <w:sz w:val="28"/>
          <w:szCs w:val="28"/>
          <w:lang w:val="ru-BY" w:eastAsia="ru-BY"/>
        </w:rPr>
        <w:t>обо всех</w:t>
      </w:r>
      <w:r>
        <w:rPr>
          <w:rFonts w:ascii="Times New Roman" w:hAnsi="Times New Roman" w:cs="Times New Roman"/>
          <w:sz w:val="28"/>
          <w:szCs w:val="28"/>
          <w:lang w:val="ru-BY" w:eastAsia="ru-BY"/>
        </w:rPr>
        <w:t xml:space="preserve"> платежах студентов заданного факультета;</w:t>
      </w:r>
    </w:p>
    <w:p w14:paraId="43D5AABA" w14:textId="6663329D"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 xml:space="preserve">данные </w:t>
      </w:r>
      <w:r w:rsidR="00AE19EE">
        <w:rPr>
          <w:rFonts w:ascii="Times New Roman" w:hAnsi="Times New Roman" w:cs="Times New Roman"/>
          <w:sz w:val="28"/>
          <w:szCs w:val="28"/>
          <w:lang w:val="ru-BY" w:eastAsia="ru-BY"/>
        </w:rPr>
        <w:t>обо всех</w:t>
      </w:r>
      <w:r>
        <w:rPr>
          <w:rFonts w:ascii="Times New Roman" w:hAnsi="Times New Roman" w:cs="Times New Roman"/>
          <w:sz w:val="28"/>
          <w:szCs w:val="28"/>
          <w:lang w:val="ru-BY" w:eastAsia="ru-BY"/>
        </w:rPr>
        <w:t xml:space="preserve"> платежах студентов заданной группы;</w:t>
      </w:r>
    </w:p>
    <w:p w14:paraId="77038A2B"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данные о суммах оплат студентов заданного факультета;</w:t>
      </w:r>
    </w:p>
    <w:p w14:paraId="5DD88356"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телефоны студентов, производивших платежи в заданный период времени;</w:t>
      </w:r>
    </w:p>
    <w:p w14:paraId="563373DA"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города, в которых живут студенты заданной группы;</w:t>
      </w:r>
    </w:p>
    <w:p w14:paraId="0EF04478"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города, в которых живут студенты заданного факультета;</w:t>
      </w:r>
    </w:p>
    <w:p w14:paraId="327F7401"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ФИО студентов заданного факультета, не совершавших платежей;</w:t>
      </w:r>
    </w:p>
    <w:p w14:paraId="5E921DFB"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количество студентов заданного факультета, проживающих в заданном городе (для списка городов);</w:t>
      </w:r>
    </w:p>
    <w:p w14:paraId="26951B4C"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количество студентов, проживающих в заданном городе (для списка городов);</w:t>
      </w:r>
    </w:p>
    <w:p w14:paraId="414508C7"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ФИО студентов, имеющих платежи, превышающие заданную сумму;</w:t>
      </w:r>
    </w:p>
    <w:p w14:paraId="106E8FCA" w14:textId="17273355"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 xml:space="preserve">количество </w:t>
      </w:r>
      <w:r w:rsidR="00C416C8">
        <w:rPr>
          <w:rFonts w:ascii="Times New Roman" w:hAnsi="Times New Roman" w:cs="Times New Roman"/>
          <w:sz w:val="28"/>
          <w:szCs w:val="28"/>
          <w:lang w:val="ru-BY" w:eastAsia="ru-BY"/>
        </w:rPr>
        <w:t>студентов,</w:t>
      </w:r>
      <w:r>
        <w:rPr>
          <w:rFonts w:ascii="Times New Roman" w:hAnsi="Times New Roman" w:cs="Times New Roman"/>
          <w:sz w:val="28"/>
          <w:szCs w:val="28"/>
          <w:lang w:val="ru-BY" w:eastAsia="ru-BY"/>
        </w:rPr>
        <w:t xml:space="preserve"> имеющих платежи, превышающие заданную сумму (для списка факультетов);</w:t>
      </w:r>
    </w:p>
    <w:p w14:paraId="7C8EF585"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количество студентов заданного факультета (для списка факультетов);</w:t>
      </w:r>
    </w:p>
    <w:p w14:paraId="136DF7EA"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ФИО и телефоны студентов заданной группы;</w:t>
      </w:r>
    </w:p>
    <w:p w14:paraId="7CCC8493" w14:textId="77777777" w:rsidR="00D5322F" w:rsidRDefault="00D5322F" w:rsidP="00526887">
      <w:pPr>
        <w:pStyle w:val="ab"/>
        <w:numPr>
          <w:ilvl w:val="0"/>
          <w:numId w:val="22"/>
        </w:numPr>
        <w:spacing w:after="0" w:line="240" w:lineRule="auto"/>
      </w:pPr>
      <w:r>
        <w:rPr>
          <w:rFonts w:ascii="Times New Roman" w:hAnsi="Times New Roman" w:cs="Times New Roman"/>
          <w:sz w:val="28"/>
          <w:szCs w:val="28"/>
          <w:lang w:val="ru-BY" w:eastAsia="ru-BY"/>
        </w:rPr>
        <w:t xml:space="preserve">ФИО и телефоны студентов заданного факультета. </w:t>
      </w:r>
    </w:p>
    <w:p w14:paraId="4D0700ED" w14:textId="77777777" w:rsidR="00D5322F" w:rsidRDefault="00D5322F" w:rsidP="00526887">
      <w:pPr>
        <w:ind w:firstLine="410"/>
        <w:jc w:val="both"/>
        <w:rPr>
          <w:sz w:val="20"/>
          <w:szCs w:val="20"/>
          <w:lang w:val="ru-BY" w:eastAsia="ru-BY"/>
        </w:rPr>
      </w:pPr>
    </w:p>
    <w:p w14:paraId="20BB51F3" w14:textId="77777777" w:rsidR="00D5322F" w:rsidRDefault="00D5322F" w:rsidP="00526887">
      <w:pPr>
        <w:ind w:firstLine="410"/>
        <w:jc w:val="both"/>
      </w:pPr>
      <w:r>
        <w:rPr>
          <w:b/>
          <w:sz w:val="28"/>
          <w:szCs w:val="28"/>
        </w:rPr>
        <w:t xml:space="preserve">Варианты заданий на создание табличных функций </w:t>
      </w:r>
      <w:proofErr w:type="spellStart"/>
      <w:r>
        <w:rPr>
          <w:b/>
          <w:sz w:val="28"/>
          <w:szCs w:val="28"/>
        </w:rPr>
        <w:t>Multistatement</w:t>
      </w:r>
      <w:proofErr w:type="spellEnd"/>
    </w:p>
    <w:p w14:paraId="4D43A68D" w14:textId="52DF0309" w:rsidR="00D5322F" w:rsidRPr="00512BAA" w:rsidRDefault="00D5322F" w:rsidP="00526887">
      <w:pPr>
        <w:ind w:firstLine="410"/>
        <w:jc w:val="both"/>
        <w:rPr>
          <w:sz w:val="28"/>
          <w:szCs w:val="28"/>
          <w:lang w:eastAsia="ru-BY"/>
        </w:rPr>
      </w:pPr>
      <w:r>
        <w:rPr>
          <w:sz w:val="28"/>
          <w:szCs w:val="28"/>
          <w:lang w:val="ru-BY" w:eastAsia="ru-BY"/>
        </w:rPr>
        <w:t xml:space="preserve">Создать пользовательскую табличную функцию </w:t>
      </w:r>
      <w:proofErr w:type="spellStart"/>
      <w:r>
        <w:rPr>
          <w:sz w:val="28"/>
          <w:szCs w:val="28"/>
          <w:lang w:val="ru-BY" w:eastAsia="ru-BY"/>
        </w:rPr>
        <w:t>Multistatement</w:t>
      </w:r>
      <w:proofErr w:type="spellEnd"/>
      <w:r w:rsidR="0044466C">
        <w:rPr>
          <w:sz w:val="28"/>
          <w:szCs w:val="28"/>
          <w:lang w:eastAsia="ru-BY"/>
        </w:rPr>
        <w:t xml:space="preserve">, </w:t>
      </w:r>
      <w:r w:rsidR="00C416C8">
        <w:rPr>
          <w:sz w:val="28"/>
          <w:szCs w:val="28"/>
          <w:lang w:eastAsia="ru-BY"/>
        </w:rPr>
        <w:t>которая</w:t>
      </w:r>
      <w:r w:rsidR="0044466C">
        <w:rPr>
          <w:sz w:val="28"/>
          <w:szCs w:val="28"/>
          <w:lang w:eastAsia="ru-BY"/>
        </w:rPr>
        <w:t xml:space="preserve"> будет выполнять описанную ниже задачу</w:t>
      </w:r>
      <w:r w:rsidR="0044466C" w:rsidRPr="0044466C">
        <w:rPr>
          <w:sz w:val="28"/>
          <w:szCs w:val="28"/>
          <w:lang w:eastAsia="ru-BY"/>
        </w:rPr>
        <w:t>:</w:t>
      </w:r>
    </w:p>
    <w:p w14:paraId="5D2381BF" w14:textId="69591A30"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 списком студентов, проживающих в указанном городе, у которых общая сумма всех платежей больше или равна заданной минимальной сумме.</w:t>
      </w:r>
      <w:r w:rsidRPr="00C416C8">
        <w:rPr>
          <w:sz w:val="28"/>
          <w:szCs w:val="28"/>
          <w:lang w:val="ru-BY" w:eastAsia="ru-BY"/>
        </w:rPr>
        <w:br/>
        <w:t>Входные параметры: @TownName NVARCHAR(20), @MinTotalAmount DECIMAL(10, 2)</w:t>
      </w:r>
      <w:r w:rsidRPr="00C416C8">
        <w:rPr>
          <w:sz w:val="28"/>
          <w:szCs w:val="28"/>
          <w:lang w:val="ru-BY" w:eastAsia="ru-BY"/>
        </w:rPr>
        <w:br/>
        <w:t xml:space="preserve">Возвращаемая таблица: </w:t>
      </w:r>
      <w:proofErr w:type="spellStart"/>
      <w:r w:rsidRPr="00C416C8">
        <w:rPr>
          <w:sz w:val="28"/>
          <w:szCs w:val="28"/>
          <w:lang w:val="ru-BY" w:eastAsia="ru-BY"/>
        </w:rPr>
        <w:t>Surname</w:t>
      </w:r>
      <w:proofErr w:type="spellEnd"/>
      <w:r w:rsidRPr="00C416C8">
        <w:rPr>
          <w:sz w:val="28"/>
          <w:szCs w:val="28"/>
          <w:lang w:val="ru-BY" w:eastAsia="ru-BY"/>
        </w:rPr>
        <w:t xml:space="preserve"> NVARCHAR(20), Name NVARCHAR(15), </w:t>
      </w:r>
      <w:proofErr w:type="spellStart"/>
      <w:r w:rsidRPr="00C416C8">
        <w:rPr>
          <w:sz w:val="28"/>
          <w:szCs w:val="28"/>
          <w:lang w:val="ru-BY" w:eastAsia="ru-BY"/>
        </w:rPr>
        <w:t>MiddleName</w:t>
      </w:r>
      <w:proofErr w:type="spellEnd"/>
      <w:r w:rsidRPr="00C416C8">
        <w:rPr>
          <w:sz w:val="28"/>
          <w:szCs w:val="28"/>
          <w:lang w:val="ru-BY" w:eastAsia="ru-BY"/>
        </w:rPr>
        <w:t xml:space="preserve"> NVARCHAR(20), </w:t>
      </w:r>
      <w:proofErr w:type="spellStart"/>
      <w:r w:rsidRPr="00C416C8">
        <w:rPr>
          <w:sz w:val="28"/>
          <w:szCs w:val="28"/>
          <w:lang w:val="ru-BY" w:eastAsia="ru-BY"/>
        </w:rPr>
        <w:t>TotalPayments</w:t>
      </w:r>
      <w:proofErr w:type="spellEnd"/>
      <w:r w:rsidRPr="00C416C8">
        <w:rPr>
          <w:sz w:val="28"/>
          <w:szCs w:val="28"/>
          <w:lang w:val="ru-BY" w:eastAsia="ru-BY"/>
        </w:rPr>
        <w:t xml:space="preserve"> DECIMAL(12, 2)</w:t>
      </w:r>
    </w:p>
    <w:p w14:paraId="36355361"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всех платежей, совершенных студентами указанного факультета в заданном диапазоне дат. ФИО студента отформатировать как "Фамилия И. О.".</w:t>
      </w:r>
      <w:r w:rsidRPr="00C416C8">
        <w:rPr>
          <w:sz w:val="28"/>
          <w:szCs w:val="28"/>
          <w:lang w:val="ru-BY" w:eastAsia="ru-BY"/>
        </w:rPr>
        <w:br/>
        <w:t>Входные параметры: @FacultyShortName NVARCHAR(10), @StartDate DATE, @EndDate DATE</w:t>
      </w:r>
      <w:r w:rsidRPr="00C416C8">
        <w:rPr>
          <w:sz w:val="28"/>
          <w:szCs w:val="28"/>
          <w:lang w:val="ru-BY" w:eastAsia="ru-BY"/>
        </w:rPr>
        <w:br/>
        <w:t xml:space="preserve">Возвращаемая таблица: </w:t>
      </w:r>
      <w:proofErr w:type="spellStart"/>
      <w:r w:rsidRPr="00C416C8">
        <w:rPr>
          <w:sz w:val="28"/>
          <w:szCs w:val="28"/>
          <w:lang w:val="ru-BY" w:eastAsia="ru-BY"/>
        </w:rPr>
        <w:t>PaymentDate</w:t>
      </w:r>
      <w:proofErr w:type="spellEnd"/>
      <w:r w:rsidRPr="00C416C8">
        <w:rPr>
          <w:sz w:val="28"/>
          <w:szCs w:val="28"/>
          <w:lang w:val="ru-BY" w:eastAsia="ru-BY"/>
        </w:rPr>
        <w:t xml:space="preserve"> DATE, </w:t>
      </w:r>
      <w:proofErr w:type="spellStart"/>
      <w:r w:rsidRPr="00C416C8">
        <w:rPr>
          <w:sz w:val="28"/>
          <w:szCs w:val="28"/>
          <w:lang w:val="ru-BY" w:eastAsia="ru-BY"/>
        </w:rPr>
        <w:t>Amount</w:t>
      </w:r>
      <w:proofErr w:type="spellEnd"/>
      <w:r w:rsidRPr="00C416C8">
        <w:rPr>
          <w:sz w:val="28"/>
          <w:szCs w:val="28"/>
          <w:lang w:val="ru-BY" w:eastAsia="ru-BY"/>
        </w:rPr>
        <w:t xml:space="preserve"> DECIMAL(10, 2), </w:t>
      </w:r>
      <w:proofErr w:type="spellStart"/>
      <w:r w:rsidRPr="00C416C8">
        <w:rPr>
          <w:sz w:val="28"/>
          <w:szCs w:val="28"/>
          <w:lang w:val="ru-BY" w:eastAsia="ru-BY"/>
        </w:rPr>
        <w:t>PurposeName</w:t>
      </w:r>
      <w:proofErr w:type="spellEnd"/>
      <w:r w:rsidRPr="00C416C8">
        <w:rPr>
          <w:sz w:val="28"/>
          <w:szCs w:val="28"/>
          <w:lang w:val="ru-BY" w:eastAsia="ru-BY"/>
        </w:rPr>
        <w:t xml:space="preserve"> NVARCHAR(30), </w:t>
      </w:r>
      <w:proofErr w:type="spellStart"/>
      <w:r w:rsidRPr="00C416C8">
        <w:rPr>
          <w:sz w:val="28"/>
          <w:szCs w:val="28"/>
          <w:lang w:val="ru-BY" w:eastAsia="ru-BY"/>
        </w:rPr>
        <w:t>StudentShortName</w:t>
      </w:r>
      <w:proofErr w:type="spellEnd"/>
      <w:r w:rsidRPr="00C416C8">
        <w:rPr>
          <w:sz w:val="28"/>
          <w:szCs w:val="28"/>
          <w:lang w:val="ru-BY" w:eastAsia="ru-BY"/>
        </w:rPr>
        <w:t xml:space="preserve"> NVARCHAR(45)</w:t>
      </w:r>
    </w:p>
    <w:p w14:paraId="36CC85A8"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 сводной информацией по группам указанного факультета. Рассчитать общее количество студентов, количество платящих студентов, общую сумму платежей и среднюю сумму платежа на одного платящего студента. Включить только группы, где средний платеж на платящего студента не ниже заданного минимума.</w:t>
      </w:r>
      <w:r w:rsidRPr="00C416C8">
        <w:rPr>
          <w:sz w:val="28"/>
          <w:szCs w:val="28"/>
          <w:lang w:val="ru-BY" w:eastAsia="ru-BY"/>
        </w:rPr>
        <w:br/>
        <w:t>Входные параметры: @FacultyId INT, @MinAveragePayment DECIMAL(10, 2)</w:t>
      </w:r>
      <w:r w:rsidRPr="00C416C8">
        <w:rPr>
          <w:sz w:val="28"/>
          <w:szCs w:val="28"/>
          <w:lang w:val="ru-BY" w:eastAsia="ru-BY"/>
        </w:rPr>
        <w:br/>
        <w:t xml:space="preserve">Возвращаемая таблица: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StudentCount</w:t>
      </w:r>
      <w:proofErr w:type="spellEnd"/>
      <w:r w:rsidRPr="00C416C8">
        <w:rPr>
          <w:sz w:val="28"/>
          <w:szCs w:val="28"/>
          <w:lang w:val="ru-BY" w:eastAsia="ru-BY"/>
        </w:rPr>
        <w:t xml:space="preserve"> INT, </w:t>
      </w:r>
      <w:proofErr w:type="spellStart"/>
      <w:r w:rsidRPr="00C416C8">
        <w:rPr>
          <w:sz w:val="28"/>
          <w:szCs w:val="28"/>
          <w:lang w:val="ru-BY" w:eastAsia="ru-BY"/>
        </w:rPr>
        <w:t>PayingStudentCount</w:t>
      </w:r>
      <w:proofErr w:type="spellEnd"/>
      <w:r w:rsidRPr="00C416C8">
        <w:rPr>
          <w:sz w:val="28"/>
          <w:szCs w:val="28"/>
          <w:lang w:val="ru-BY" w:eastAsia="ru-BY"/>
        </w:rPr>
        <w:t xml:space="preserve"> INT, </w:t>
      </w:r>
      <w:proofErr w:type="spellStart"/>
      <w:r w:rsidRPr="00C416C8">
        <w:rPr>
          <w:sz w:val="28"/>
          <w:szCs w:val="28"/>
          <w:lang w:val="ru-BY" w:eastAsia="ru-BY"/>
        </w:rPr>
        <w:t>TotalAmount</w:t>
      </w:r>
      <w:proofErr w:type="spellEnd"/>
      <w:r w:rsidRPr="00C416C8">
        <w:rPr>
          <w:sz w:val="28"/>
          <w:szCs w:val="28"/>
          <w:lang w:val="ru-BY" w:eastAsia="ru-BY"/>
        </w:rPr>
        <w:t xml:space="preserve"> DECIMAL(12, 2), </w:t>
      </w:r>
      <w:proofErr w:type="spellStart"/>
      <w:r w:rsidRPr="00C416C8">
        <w:rPr>
          <w:sz w:val="28"/>
          <w:szCs w:val="28"/>
          <w:lang w:val="ru-BY" w:eastAsia="ru-BY"/>
        </w:rPr>
        <w:t>AverageAmountPerPayingStudent</w:t>
      </w:r>
      <w:proofErr w:type="spellEnd"/>
      <w:r w:rsidRPr="00C416C8">
        <w:rPr>
          <w:sz w:val="28"/>
          <w:szCs w:val="28"/>
          <w:lang w:val="ru-BY" w:eastAsia="ru-BY"/>
        </w:rPr>
        <w:t xml:space="preserve"> DECIMAL(10, 2)</w:t>
      </w:r>
    </w:p>
    <w:p w14:paraId="5F305A91"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студентов, которые совершили хотя бы один платеж с указанным назначением на сумму не менее заданной минимальной.</w:t>
      </w:r>
      <w:r w:rsidRPr="00C416C8">
        <w:rPr>
          <w:sz w:val="28"/>
          <w:szCs w:val="28"/>
          <w:lang w:val="ru-BY" w:eastAsia="ru-BY"/>
        </w:rPr>
        <w:br/>
        <w:t>Входные параметры: @PurposeName NVARCHAR(30), @MinAmount DECIMAL(10, 2)</w:t>
      </w:r>
      <w:r w:rsidRPr="00C416C8">
        <w:rPr>
          <w:sz w:val="28"/>
          <w:szCs w:val="28"/>
          <w:lang w:val="ru-BY" w:eastAsia="ru-BY"/>
        </w:rPr>
        <w:br/>
        <w:t xml:space="preserve">Возвращаемая таблица: </w:t>
      </w:r>
      <w:proofErr w:type="spellStart"/>
      <w:r w:rsidRPr="00C416C8">
        <w:rPr>
          <w:sz w:val="28"/>
          <w:szCs w:val="28"/>
          <w:lang w:val="ru-BY" w:eastAsia="ru-BY"/>
        </w:rPr>
        <w:t>StudentFullName</w:t>
      </w:r>
      <w:proofErr w:type="spellEnd"/>
      <w:r w:rsidRPr="00C416C8">
        <w:rPr>
          <w:sz w:val="28"/>
          <w:szCs w:val="28"/>
          <w:lang w:val="ru-BY" w:eastAsia="ru-BY"/>
        </w:rPr>
        <w:t xml:space="preserve"> NVARCHAR(55) (Фамилия Имя Отчество),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FacultyShortName</w:t>
      </w:r>
      <w:proofErr w:type="spellEnd"/>
      <w:r w:rsidRPr="00C416C8">
        <w:rPr>
          <w:sz w:val="28"/>
          <w:szCs w:val="28"/>
          <w:lang w:val="ru-BY" w:eastAsia="ru-BY"/>
        </w:rPr>
        <w:t xml:space="preserve"> NVARCHAR(10)</w:t>
      </w:r>
    </w:p>
    <w:p w14:paraId="5D0F5307"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 N лучшими студентами указанного факультета, отсортированными по убыванию общей суммы их платежей. При равенстве сумм сортировать по фамилии.</w:t>
      </w:r>
      <w:r w:rsidRPr="00C416C8">
        <w:rPr>
          <w:sz w:val="28"/>
          <w:szCs w:val="28"/>
          <w:lang w:val="ru-BY" w:eastAsia="ru-BY"/>
        </w:rPr>
        <w:br/>
        <w:t>Входные параметры: @FacultyId INT, @TopN INT</w:t>
      </w:r>
      <w:r w:rsidRPr="00C416C8">
        <w:rPr>
          <w:sz w:val="28"/>
          <w:szCs w:val="28"/>
          <w:lang w:val="ru-BY" w:eastAsia="ru-BY"/>
        </w:rPr>
        <w:br/>
        <w:t xml:space="preserve">Возвращаемая таблица: </w:t>
      </w:r>
      <w:proofErr w:type="spellStart"/>
      <w:r w:rsidRPr="00C416C8">
        <w:rPr>
          <w:sz w:val="28"/>
          <w:szCs w:val="28"/>
          <w:lang w:val="ru-BY" w:eastAsia="ru-BY"/>
        </w:rPr>
        <w:t>RankNumber</w:t>
      </w:r>
      <w:proofErr w:type="spellEnd"/>
      <w:r w:rsidRPr="00C416C8">
        <w:rPr>
          <w:sz w:val="28"/>
          <w:szCs w:val="28"/>
          <w:lang w:val="ru-BY" w:eastAsia="ru-BY"/>
        </w:rPr>
        <w:t xml:space="preserve"> INT, </w:t>
      </w:r>
      <w:proofErr w:type="spellStart"/>
      <w:r w:rsidRPr="00C416C8">
        <w:rPr>
          <w:sz w:val="28"/>
          <w:szCs w:val="28"/>
          <w:lang w:val="ru-BY" w:eastAsia="ru-BY"/>
        </w:rPr>
        <w:t>StudentId</w:t>
      </w:r>
      <w:proofErr w:type="spellEnd"/>
      <w:r w:rsidRPr="00C416C8">
        <w:rPr>
          <w:sz w:val="28"/>
          <w:szCs w:val="28"/>
          <w:lang w:val="ru-BY" w:eastAsia="ru-BY"/>
        </w:rPr>
        <w:t xml:space="preserve"> INT, </w:t>
      </w:r>
      <w:proofErr w:type="spellStart"/>
      <w:r w:rsidRPr="00C416C8">
        <w:rPr>
          <w:sz w:val="28"/>
          <w:szCs w:val="28"/>
          <w:lang w:val="ru-BY" w:eastAsia="ru-BY"/>
        </w:rPr>
        <w:t>StudentFullName</w:t>
      </w:r>
      <w:proofErr w:type="spellEnd"/>
      <w:r w:rsidRPr="00C416C8">
        <w:rPr>
          <w:sz w:val="28"/>
          <w:szCs w:val="28"/>
          <w:lang w:val="ru-BY" w:eastAsia="ru-BY"/>
        </w:rPr>
        <w:t xml:space="preserve"> NVARCHAR(55),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TotalPayments</w:t>
      </w:r>
      <w:proofErr w:type="spellEnd"/>
      <w:r w:rsidRPr="00C416C8">
        <w:rPr>
          <w:sz w:val="28"/>
          <w:szCs w:val="28"/>
          <w:lang w:val="ru-BY" w:eastAsia="ru-BY"/>
        </w:rPr>
        <w:t xml:space="preserve"> DECIMAL(12, 2)</w:t>
      </w:r>
    </w:p>
    <w:p w14:paraId="2FF11207"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содержащую полный адрес студента и список его платежей за последние N месяцев.</w:t>
      </w:r>
      <w:r w:rsidRPr="00C416C8">
        <w:rPr>
          <w:sz w:val="28"/>
          <w:szCs w:val="28"/>
          <w:lang w:val="ru-BY" w:eastAsia="ru-BY"/>
        </w:rPr>
        <w:br/>
        <w:t>Входные параметры: @StudentId INT, @MonthsPeriod INT</w:t>
      </w:r>
      <w:r w:rsidRPr="00C416C8">
        <w:rPr>
          <w:sz w:val="28"/>
          <w:szCs w:val="28"/>
          <w:lang w:val="ru-BY" w:eastAsia="ru-BY"/>
        </w:rPr>
        <w:br/>
        <w:t xml:space="preserve">Возвращаемая таблица: </w:t>
      </w:r>
      <w:proofErr w:type="spellStart"/>
      <w:r w:rsidRPr="00C416C8">
        <w:rPr>
          <w:sz w:val="28"/>
          <w:szCs w:val="28"/>
          <w:lang w:val="ru-BY" w:eastAsia="ru-BY"/>
        </w:rPr>
        <w:t>FullAddress</w:t>
      </w:r>
      <w:proofErr w:type="spellEnd"/>
      <w:r w:rsidRPr="00C416C8">
        <w:rPr>
          <w:sz w:val="28"/>
          <w:szCs w:val="28"/>
          <w:lang w:val="ru-BY" w:eastAsia="ru-BY"/>
        </w:rPr>
        <w:t xml:space="preserve"> NVARCHAR(100), </w:t>
      </w:r>
      <w:proofErr w:type="spellStart"/>
      <w:r w:rsidRPr="00C416C8">
        <w:rPr>
          <w:sz w:val="28"/>
          <w:szCs w:val="28"/>
          <w:lang w:val="ru-BY" w:eastAsia="ru-BY"/>
        </w:rPr>
        <w:t>PaymentDate</w:t>
      </w:r>
      <w:proofErr w:type="spellEnd"/>
      <w:r w:rsidRPr="00C416C8">
        <w:rPr>
          <w:sz w:val="28"/>
          <w:szCs w:val="28"/>
          <w:lang w:val="ru-BY" w:eastAsia="ru-BY"/>
        </w:rPr>
        <w:t xml:space="preserve"> DATE, </w:t>
      </w:r>
      <w:proofErr w:type="spellStart"/>
      <w:r w:rsidRPr="00C416C8">
        <w:rPr>
          <w:sz w:val="28"/>
          <w:szCs w:val="28"/>
          <w:lang w:val="ru-BY" w:eastAsia="ru-BY"/>
        </w:rPr>
        <w:t>Amount</w:t>
      </w:r>
      <w:proofErr w:type="spellEnd"/>
      <w:r w:rsidRPr="00C416C8">
        <w:rPr>
          <w:sz w:val="28"/>
          <w:szCs w:val="28"/>
          <w:lang w:val="ru-BY" w:eastAsia="ru-BY"/>
        </w:rPr>
        <w:t xml:space="preserve"> DECIMAL(10, 2), </w:t>
      </w:r>
      <w:proofErr w:type="spellStart"/>
      <w:r w:rsidRPr="00C416C8">
        <w:rPr>
          <w:sz w:val="28"/>
          <w:szCs w:val="28"/>
          <w:lang w:val="ru-BY" w:eastAsia="ru-BY"/>
        </w:rPr>
        <w:t>PurposeName</w:t>
      </w:r>
      <w:proofErr w:type="spellEnd"/>
      <w:r w:rsidRPr="00C416C8">
        <w:rPr>
          <w:sz w:val="28"/>
          <w:szCs w:val="28"/>
          <w:lang w:val="ru-BY" w:eastAsia="ru-BY"/>
        </w:rPr>
        <w:t xml:space="preserve"> NVARCHAR(30)</w:t>
      </w:r>
    </w:p>
    <w:p w14:paraId="4E4D7241"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 статистикой платежей по факультетам для студентов, поступивших в указанном году. Вывести общее количество таких студентов, количество плативших студентов и общую сумму платежей.</w:t>
      </w:r>
      <w:r w:rsidRPr="00C416C8">
        <w:rPr>
          <w:sz w:val="28"/>
          <w:szCs w:val="28"/>
          <w:lang w:val="ru-BY" w:eastAsia="ru-BY"/>
        </w:rPr>
        <w:br/>
        <w:t>Входные параметры: @AdmissionYear SMALLINT</w:t>
      </w:r>
      <w:r w:rsidRPr="00C416C8">
        <w:rPr>
          <w:sz w:val="28"/>
          <w:szCs w:val="28"/>
          <w:lang w:val="ru-BY" w:eastAsia="ru-BY"/>
        </w:rPr>
        <w:br/>
        <w:t xml:space="preserve">Возвращаемая таблица: </w:t>
      </w:r>
      <w:proofErr w:type="spellStart"/>
      <w:r w:rsidRPr="00C416C8">
        <w:rPr>
          <w:sz w:val="28"/>
          <w:szCs w:val="28"/>
          <w:lang w:val="ru-BY" w:eastAsia="ru-BY"/>
        </w:rPr>
        <w:t>FacultyShortName</w:t>
      </w:r>
      <w:proofErr w:type="spellEnd"/>
      <w:r w:rsidRPr="00C416C8">
        <w:rPr>
          <w:sz w:val="28"/>
          <w:szCs w:val="28"/>
          <w:lang w:val="ru-BY" w:eastAsia="ru-BY"/>
        </w:rPr>
        <w:t xml:space="preserve"> NVARCHAR(10), </w:t>
      </w:r>
      <w:proofErr w:type="spellStart"/>
      <w:r w:rsidRPr="00C416C8">
        <w:rPr>
          <w:sz w:val="28"/>
          <w:szCs w:val="28"/>
          <w:lang w:val="ru-BY" w:eastAsia="ru-BY"/>
        </w:rPr>
        <w:t>FacultyName</w:t>
      </w:r>
      <w:proofErr w:type="spellEnd"/>
      <w:r w:rsidRPr="00C416C8">
        <w:rPr>
          <w:sz w:val="28"/>
          <w:szCs w:val="28"/>
          <w:lang w:val="ru-BY" w:eastAsia="ru-BY"/>
        </w:rPr>
        <w:t xml:space="preserve"> NVARCHAR(30), </w:t>
      </w:r>
      <w:proofErr w:type="spellStart"/>
      <w:r w:rsidRPr="00C416C8">
        <w:rPr>
          <w:sz w:val="28"/>
          <w:szCs w:val="28"/>
          <w:lang w:val="ru-BY" w:eastAsia="ru-BY"/>
        </w:rPr>
        <w:t>TotalStudentCount</w:t>
      </w:r>
      <w:proofErr w:type="spellEnd"/>
      <w:r w:rsidRPr="00C416C8">
        <w:rPr>
          <w:sz w:val="28"/>
          <w:szCs w:val="28"/>
          <w:lang w:val="ru-BY" w:eastAsia="ru-BY"/>
        </w:rPr>
        <w:t xml:space="preserve"> INT, </w:t>
      </w:r>
      <w:proofErr w:type="spellStart"/>
      <w:r w:rsidRPr="00C416C8">
        <w:rPr>
          <w:sz w:val="28"/>
          <w:szCs w:val="28"/>
          <w:lang w:val="ru-BY" w:eastAsia="ru-BY"/>
        </w:rPr>
        <w:t>PayingStudentCount</w:t>
      </w:r>
      <w:proofErr w:type="spellEnd"/>
      <w:r w:rsidRPr="00C416C8">
        <w:rPr>
          <w:sz w:val="28"/>
          <w:szCs w:val="28"/>
          <w:lang w:val="ru-BY" w:eastAsia="ru-BY"/>
        </w:rPr>
        <w:t xml:space="preserve"> INT, </w:t>
      </w:r>
      <w:proofErr w:type="spellStart"/>
      <w:r w:rsidRPr="00C416C8">
        <w:rPr>
          <w:sz w:val="28"/>
          <w:szCs w:val="28"/>
          <w:lang w:val="ru-BY" w:eastAsia="ru-BY"/>
        </w:rPr>
        <w:t>TotalPaymentsAmount</w:t>
      </w:r>
      <w:proofErr w:type="spellEnd"/>
      <w:r w:rsidRPr="00C416C8">
        <w:rPr>
          <w:sz w:val="28"/>
          <w:szCs w:val="28"/>
          <w:lang w:val="ru-BY" w:eastAsia="ru-BY"/>
        </w:rPr>
        <w:t xml:space="preserve"> DECIMAL(12, 2)</w:t>
      </w:r>
    </w:p>
    <w:p w14:paraId="0C250E0B"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студентов, проживающих в указанном городе, возраст которых на текущую дату находится в заданном диапазоне.</w:t>
      </w:r>
      <w:r w:rsidRPr="00C416C8">
        <w:rPr>
          <w:sz w:val="28"/>
          <w:szCs w:val="28"/>
          <w:lang w:val="ru-BY" w:eastAsia="ru-BY"/>
        </w:rPr>
        <w:br/>
        <w:t>Входные параметры: @MinAge INT, @MaxAge INT, @TownId INT</w:t>
      </w:r>
      <w:r w:rsidRPr="00C416C8">
        <w:rPr>
          <w:sz w:val="28"/>
          <w:szCs w:val="28"/>
          <w:lang w:val="ru-BY" w:eastAsia="ru-BY"/>
        </w:rPr>
        <w:br/>
        <w:t xml:space="preserve">Возвращаемая таблица: </w:t>
      </w:r>
      <w:proofErr w:type="spellStart"/>
      <w:r w:rsidRPr="00C416C8">
        <w:rPr>
          <w:sz w:val="28"/>
          <w:szCs w:val="28"/>
          <w:lang w:val="ru-BY" w:eastAsia="ru-BY"/>
        </w:rPr>
        <w:t>StudentFullName</w:t>
      </w:r>
      <w:proofErr w:type="spellEnd"/>
      <w:r w:rsidRPr="00C416C8">
        <w:rPr>
          <w:sz w:val="28"/>
          <w:szCs w:val="28"/>
          <w:lang w:val="ru-BY" w:eastAsia="ru-BY"/>
        </w:rPr>
        <w:t xml:space="preserve"> NVARCHAR(55), </w:t>
      </w:r>
      <w:proofErr w:type="spellStart"/>
      <w:r w:rsidRPr="00C416C8">
        <w:rPr>
          <w:sz w:val="28"/>
          <w:szCs w:val="28"/>
          <w:lang w:val="ru-BY" w:eastAsia="ru-BY"/>
        </w:rPr>
        <w:t>BirthDate</w:t>
      </w:r>
      <w:proofErr w:type="spellEnd"/>
      <w:r w:rsidRPr="00C416C8">
        <w:rPr>
          <w:sz w:val="28"/>
          <w:szCs w:val="28"/>
          <w:lang w:val="ru-BY" w:eastAsia="ru-BY"/>
        </w:rPr>
        <w:t xml:space="preserve"> DATE, </w:t>
      </w:r>
      <w:proofErr w:type="spellStart"/>
      <w:r w:rsidRPr="00C416C8">
        <w:rPr>
          <w:sz w:val="28"/>
          <w:szCs w:val="28"/>
          <w:lang w:val="ru-BY" w:eastAsia="ru-BY"/>
        </w:rPr>
        <w:t>CurrentAge</w:t>
      </w:r>
      <w:proofErr w:type="spellEnd"/>
      <w:r w:rsidRPr="00C416C8">
        <w:rPr>
          <w:sz w:val="28"/>
          <w:szCs w:val="28"/>
          <w:lang w:val="ru-BY" w:eastAsia="ru-BY"/>
        </w:rPr>
        <w:t xml:space="preserve"> INT, </w:t>
      </w:r>
      <w:proofErr w:type="spellStart"/>
      <w:r w:rsidRPr="00C416C8">
        <w:rPr>
          <w:sz w:val="28"/>
          <w:szCs w:val="28"/>
          <w:lang w:val="ru-BY" w:eastAsia="ru-BY"/>
        </w:rPr>
        <w:t>GroupName</w:t>
      </w:r>
      <w:proofErr w:type="spellEnd"/>
      <w:r w:rsidRPr="00C416C8">
        <w:rPr>
          <w:sz w:val="28"/>
          <w:szCs w:val="28"/>
          <w:lang w:val="ru-BY" w:eastAsia="ru-BY"/>
        </w:rPr>
        <w:t xml:space="preserve"> NVARCHAR(5)</w:t>
      </w:r>
    </w:p>
    <w:p w14:paraId="04987B17"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 сводной информацией по назначениям платежей за указанный год. Вывести количество платежей, общую сумму и среднюю сумму одного платежа для каждого назначения.</w:t>
      </w:r>
      <w:r w:rsidRPr="00C416C8">
        <w:rPr>
          <w:sz w:val="28"/>
          <w:szCs w:val="28"/>
          <w:lang w:val="ru-BY" w:eastAsia="ru-BY"/>
        </w:rPr>
        <w:br/>
        <w:t>Входные параметры: @Year INT</w:t>
      </w:r>
      <w:r w:rsidRPr="00C416C8">
        <w:rPr>
          <w:sz w:val="28"/>
          <w:szCs w:val="28"/>
          <w:lang w:val="ru-BY" w:eastAsia="ru-BY"/>
        </w:rPr>
        <w:br/>
        <w:t xml:space="preserve">Возвращаемая таблица: </w:t>
      </w:r>
      <w:proofErr w:type="spellStart"/>
      <w:r w:rsidRPr="00C416C8">
        <w:rPr>
          <w:sz w:val="28"/>
          <w:szCs w:val="28"/>
          <w:lang w:val="ru-BY" w:eastAsia="ru-BY"/>
        </w:rPr>
        <w:t>PurposeName</w:t>
      </w:r>
      <w:proofErr w:type="spellEnd"/>
      <w:r w:rsidRPr="00C416C8">
        <w:rPr>
          <w:sz w:val="28"/>
          <w:szCs w:val="28"/>
          <w:lang w:val="ru-BY" w:eastAsia="ru-BY"/>
        </w:rPr>
        <w:t xml:space="preserve"> NVARCHAR(30), </w:t>
      </w:r>
      <w:proofErr w:type="spellStart"/>
      <w:r w:rsidRPr="00C416C8">
        <w:rPr>
          <w:sz w:val="28"/>
          <w:szCs w:val="28"/>
          <w:lang w:val="ru-BY" w:eastAsia="ru-BY"/>
        </w:rPr>
        <w:t>PaymentsCount</w:t>
      </w:r>
      <w:proofErr w:type="spellEnd"/>
      <w:r w:rsidRPr="00C416C8">
        <w:rPr>
          <w:sz w:val="28"/>
          <w:szCs w:val="28"/>
          <w:lang w:val="ru-BY" w:eastAsia="ru-BY"/>
        </w:rPr>
        <w:t xml:space="preserve"> INT, </w:t>
      </w:r>
      <w:proofErr w:type="spellStart"/>
      <w:r w:rsidRPr="00C416C8">
        <w:rPr>
          <w:sz w:val="28"/>
          <w:szCs w:val="28"/>
          <w:lang w:val="ru-BY" w:eastAsia="ru-BY"/>
        </w:rPr>
        <w:t>TotalAmount</w:t>
      </w:r>
      <w:proofErr w:type="spellEnd"/>
      <w:r w:rsidRPr="00C416C8">
        <w:rPr>
          <w:sz w:val="28"/>
          <w:szCs w:val="28"/>
          <w:lang w:val="ru-BY" w:eastAsia="ru-BY"/>
        </w:rPr>
        <w:t xml:space="preserve"> DECIMAL(12, 2), </w:t>
      </w:r>
      <w:proofErr w:type="spellStart"/>
      <w:r w:rsidRPr="00C416C8">
        <w:rPr>
          <w:sz w:val="28"/>
          <w:szCs w:val="28"/>
          <w:lang w:val="ru-BY" w:eastAsia="ru-BY"/>
        </w:rPr>
        <w:t>AverageAmountPerPayment</w:t>
      </w:r>
      <w:proofErr w:type="spellEnd"/>
      <w:r w:rsidRPr="00C416C8">
        <w:rPr>
          <w:sz w:val="28"/>
          <w:szCs w:val="28"/>
          <w:lang w:val="ru-BY" w:eastAsia="ru-BY"/>
        </w:rPr>
        <w:t xml:space="preserve"> DECIMAL(10, 2)</w:t>
      </w:r>
    </w:p>
    <w:p w14:paraId="68B6D295"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студентов, которые не совершали ни одного платежа начиная с указанной даты.</w:t>
      </w:r>
      <w:r w:rsidRPr="00C416C8">
        <w:rPr>
          <w:sz w:val="28"/>
          <w:szCs w:val="28"/>
          <w:lang w:val="ru-BY" w:eastAsia="ru-BY"/>
        </w:rPr>
        <w:br/>
        <w:t>Входные параметры: @SinceDate DATE</w:t>
      </w:r>
      <w:r w:rsidRPr="00C416C8">
        <w:rPr>
          <w:sz w:val="28"/>
          <w:szCs w:val="28"/>
          <w:lang w:val="ru-BY" w:eastAsia="ru-BY"/>
        </w:rPr>
        <w:br/>
        <w:t xml:space="preserve">Возвращаемая таблица: </w:t>
      </w:r>
      <w:proofErr w:type="spellStart"/>
      <w:r w:rsidRPr="00C416C8">
        <w:rPr>
          <w:sz w:val="28"/>
          <w:szCs w:val="28"/>
          <w:lang w:val="ru-BY" w:eastAsia="ru-BY"/>
        </w:rPr>
        <w:t>StudentFullName</w:t>
      </w:r>
      <w:proofErr w:type="spellEnd"/>
      <w:r w:rsidRPr="00C416C8">
        <w:rPr>
          <w:sz w:val="28"/>
          <w:szCs w:val="28"/>
          <w:lang w:val="ru-BY" w:eastAsia="ru-BY"/>
        </w:rPr>
        <w:t xml:space="preserve"> NVARCHAR(55),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FacultyName</w:t>
      </w:r>
      <w:proofErr w:type="spellEnd"/>
      <w:r w:rsidRPr="00C416C8">
        <w:rPr>
          <w:sz w:val="28"/>
          <w:szCs w:val="28"/>
          <w:lang w:val="ru-BY" w:eastAsia="ru-BY"/>
        </w:rPr>
        <w:t xml:space="preserve"> NVARCHAR(30)</w:t>
      </w:r>
    </w:p>
    <w:p w14:paraId="48B984EE"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со списком улиц для указанного города, количеством студентов на каждой улице, общей суммой их платежей и средней суммой платежа на одного платящего студента с этой улицы.</w:t>
      </w:r>
      <w:r w:rsidRPr="00C416C8">
        <w:rPr>
          <w:sz w:val="28"/>
          <w:szCs w:val="28"/>
          <w:lang w:val="ru-BY" w:eastAsia="ru-BY"/>
        </w:rPr>
        <w:br/>
        <w:t>Входные параметры: @TownId INT</w:t>
      </w:r>
      <w:r w:rsidRPr="00C416C8">
        <w:rPr>
          <w:sz w:val="28"/>
          <w:szCs w:val="28"/>
          <w:lang w:val="ru-BY" w:eastAsia="ru-BY"/>
        </w:rPr>
        <w:br/>
        <w:t xml:space="preserve">Возвращаемая таблица: </w:t>
      </w:r>
      <w:proofErr w:type="spellStart"/>
      <w:r w:rsidRPr="00C416C8">
        <w:rPr>
          <w:sz w:val="28"/>
          <w:szCs w:val="28"/>
          <w:lang w:val="ru-BY" w:eastAsia="ru-BY"/>
        </w:rPr>
        <w:t>StreetName</w:t>
      </w:r>
      <w:proofErr w:type="spellEnd"/>
      <w:r w:rsidRPr="00C416C8">
        <w:rPr>
          <w:sz w:val="28"/>
          <w:szCs w:val="28"/>
          <w:lang w:val="ru-BY" w:eastAsia="ru-BY"/>
        </w:rPr>
        <w:t xml:space="preserve"> NVARCHAR(30), </w:t>
      </w:r>
      <w:proofErr w:type="spellStart"/>
      <w:r w:rsidRPr="00C416C8">
        <w:rPr>
          <w:sz w:val="28"/>
          <w:szCs w:val="28"/>
          <w:lang w:val="ru-BY" w:eastAsia="ru-BY"/>
        </w:rPr>
        <w:t>StudentCount</w:t>
      </w:r>
      <w:proofErr w:type="spellEnd"/>
      <w:r w:rsidRPr="00C416C8">
        <w:rPr>
          <w:sz w:val="28"/>
          <w:szCs w:val="28"/>
          <w:lang w:val="ru-BY" w:eastAsia="ru-BY"/>
        </w:rPr>
        <w:t xml:space="preserve"> INT, </w:t>
      </w:r>
      <w:proofErr w:type="spellStart"/>
      <w:r w:rsidRPr="00C416C8">
        <w:rPr>
          <w:sz w:val="28"/>
          <w:szCs w:val="28"/>
          <w:lang w:val="ru-BY" w:eastAsia="ru-BY"/>
        </w:rPr>
        <w:t>TotalPaymentsAmount</w:t>
      </w:r>
      <w:proofErr w:type="spellEnd"/>
      <w:r w:rsidRPr="00C416C8">
        <w:rPr>
          <w:sz w:val="28"/>
          <w:szCs w:val="28"/>
          <w:lang w:val="ru-BY" w:eastAsia="ru-BY"/>
        </w:rPr>
        <w:t xml:space="preserve"> DECIMAL(12, 2), </w:t>
      </w:r>
      <w:proofErr w:type="spellStart"/>
      <w:r w:rsidRPr="00C416C8">
        <w:rPr>
          <w:sz w:val="28"/>
          <w:szCs w:val="28"/>
          <w:lang w:val="ru-BY" w:eastAsia="ru-BY"/>
        </w:rPr>
        <w:t>AveragePaymentPerStudent</w:t>
      </w:r>
      <w:proofErr w:type="spellEnd"/>
      <w:r w:rsidRPr="00C416C8">
        <w:rPr>
          <w:sz w:val="28"/>
          <w:szCs w:val="28"/>
          <w:lang w:val="ru-BY" w:eastAsia="ru-BY"/>
        </w:rPr>
        <w:t xml:space="preserve"> DECIMAL(10, 2)</w:t>
      </w:r>
    </w:p>
    <w:p w14:paraId="102D8065"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сравнивающую показатели платежей двух указанных групп за заданный период. Показать количество платежей, общую сумму и количество уникальных плативших студентов для каждой группы.</w:t>
      </w:r>
      <w:r w:rsidRPr="00C416C8">
        <w:rPr>
          <w:sz w:val="28"/>
          <w:szCs w:val="28"/>
          <w:lang w:val="ru-BY" w:eastAsia="ru-BY"/>
        </w:rPr>
        <w:br/>
        <w:t>Входные параметры: @Group1Id INT, @Group2Id INT, @StartDate DATE, @EndDate DATE</w:t>
      </w:r>
      <w:r w:rsidRPr="00C416C8">
        <w:rPr>
          <w:sz w:val="28"/>
          <w:szCs w:val="28"/>
          <w:lang w:val="ru-BY" w:eastAsia="ru-BY"/>
        </w:rPr>
        <w:br/>
        <w:t xml:space="preserve">Возвращаемая таблица: </w:t>
      </w:r>
      <w:proofErr w:type="spellStart"/>
      <w:r w:rsidRPr="00C416C8">
        <w:rPr>
          <w:sz w:val="28"/>
          <w:szCs w:val="28"/>
          <w:lang w:val="ru-BY" w:eastAsia="ru-BY"/>
        </w:rPr>
        <w:t>GroupId</w:t>
      </w:r>
      <w:proofErr w:type="spellEnd"/>
      <w:r w:rsidRPr="00C416C8">
        <w:rPr>
          <w:sz w:val="28"/>
          <w:szCs w:val="28"/>
          <w:lang w:val="ru-BY" w:eastAsia="ru-BY"/>
        </w:rPr>
        <w:t xml:space="preserve"> INT,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PaymentsCount</w:t>
      </w:r>
      <w:proofErr w:type="spellEnd"/>
      <w:r w:rsidRPr="00C416C8">
        <w:rPr>
          <w:sz w:val="28"/>
          <w:szCs w:val="28"/>
          <w:lang w:val="ru-BY" w:eastAsia="ru-BY"/>
        </w:rPr>
        <w:t xml:space="preserve"> INT, </w:t>
      </w:r>
      <w:proofErr w:type="spellStart"/>
      <w:r w:rsidRPr="00C416C8">
        <w:rPr>
          <w:sz w:val="28"/>
          <w:szCs w:val="28"/>
          <w:lang w:val="ru-BY" w:eastAsia="ru-BY"/>
        </w:rPr>
        <w:t>TotalAmount</w:t>
      </w:r>
      <w:proofErr w:type="spellEnd"/>
      <w:r w:rsidRPr="00C416C8">
        <w:rPr>
          <w:sz w:val="28"/>
          <w:szCs w:val="28"/>
          <w:lang w:val="ru-BY" w:eastAsia="ru-BY"/>
        </w:rPr>
        <w:t xml:space="preserve"> DECIMAL(12, 2), </w:t>
      </w:r>
      <w:proofErr w:type="spellStart"/>
      <w:r w:rsidRPr="00C416C8">
        <w:rPr>
          <w:sz w:val="28"/>
          <w:szCs w:val="28"/>
          <w:lang w:val="ru-BY" w:eastAsia="ru-BY"/>
        </w:rPr>
        <w:t>PayingStudentCount</w:t>
      </w:r>
      <w:proofErr w:type="spellEnd"/>
      <w:r w:rsidRPr="00C416C8">
        <w:rPr>
          <w:sz w:val="28"/>
          <w:szCs w:val="28"/>
          <w:lang w:val="ru-BY" w:eastAsia="ru-BY"/>
        </w:rPr>
        <w:t xml:space="preserve"> INT</w:t>
      </w:r>
    </w:p>
    <w:p w14:paraId="3CA365AE"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Вернуть таблицу студентов, у которых максимальный промежуток времени между любыми двумя последовательными платежами превышает заданное количество дней. Рассматривать только студентов с двумя и более платежами.</w:t>
      </w:r>
      <w:r w:rsidRPr="00C416C8">
        <w:rPr>
          <w:sz w:val="28"/>
          <w:szCs w:val="28"/>
          <w:lang w:val="ru-BY" w:eastAsia="ru-BY"/>
        </w:rPr>
        <w:br/>
        <w:t>Входные параметры: @MinGapDays INT</w:t>
      </w:r>
      <w:r w:rsidRPr="00C416C8">
        <w:rPr>
          <w:sz w:val="28"/>
          <w:szCs w:val="28"/>
          <w:lang w:val="ru-BY" w:eastAsia="ru-BY"/>
        </w:rPr>
        <w:br/>
        <w:t xml:space="preserve">Возвращаемая таблица: </w:t>
      </w:r>
      <w:proofErr w:type="spellStart"/>
      <w:r w:rsidRPr="00C416C8">
        <w:rPr>
          <w:sz w:val="28"/>
          <w:szCs w:val="28"/>
          <w:lang w:val="ru-BY" w:eastAsia="ru-BY"/>
        </w:rPr>
        <w:t>StudentFullName</w:t>
      </w:r>
      <w:proofErr w:type="spellEnd"/>
      <w:r w:rsidRPr="00C416C8">
        <w:rPr>
          <w:sz w:val="28"/>
          <w:szCs w:val="28"/>
          <w:lang w:val="ru-BY" w:eastAsia="ru-BY"/>
        </w:rPr>
        <w:t xml:space="preserve"> NVARCHAR(55), </w:t>
      </w:r>
      <w:proofErr w:type="spellStart"/>
      <w:r w:rsidRPr="00C416C8">
        <w:rPr>
          <w:sz w:val="28"/>
          <w:szCs w:val="28"/>
          <w:lang w:val="ru-BY" w:eastAsia="ru-BY"/>
        </w:rPr>
        <w:t>GroupName</w:t>
      </w:r>
      <w:proofErr w:type="spellEnd"/>
      <w:r w:rsidRPr="00C416C8">
        <w:rPr>
          <w:sz w:val="28"/>
          <w:szCs w:val="28"/>
          <w:lang w:val="ru-BY" w:eastAsia="ru-BY"/>
        </w:rPr>
        <w:t xml:space="preserve"> NVARCHAR(5), </w:t>
      </w:r>
      <w:proofErr w:type="spellStart"/>
      <w:r w:rsidRPr="00C416C8">
        <w:rPr>
          <w:sz w:val="28"/>
          <w:szCs w:val="28"/>
          <w:lang w:val="ru-BY" w:eastAsia="ru-BY"/>
        </w:rPr>
        <w:t>MaxPaymentGapDays</w:t>
      </w:r>
      <w:proofErr w:type="spellEnd"/>
      <w:r w:rsidRPr="00C416C8">
        <w:rPr>
          <w:sz w:val="28"/>
          <w:szCs w:val="28"/>
          <w:lang w:val="ru-BY" w:eastAsia="ru-BY"/>
        </w:rPr>
        <w:t xml:space="preserve"> INT</w:t>
      </w:r>
    </w:p>
    <w:p w14:paraId="63808685"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Сгруппировать платежи с указанным назначением, сделанные в указанном году, по году поступления студента. Вернуть год поступления, количество плативших студентов и общую сумму их платежей.</w:t>
      </w:r>
      <w:r w:rsidRPr="00C416C8">
        <w:rPr>
          <w:sz w:val="28"/>
          <w:szCs w:val="28"/>
          <w:lang w:val="ru-BY" w:eastAsia="ru-BY"/>
        </w:rPr>
        <w:br/>
        <w:t>Входные параметры: @PaymentYear INT, @PurposeId INT</w:t>
      </w:r>
      <w:r w:rsidRPr="00C416C8">
        <w:rPr>
          <w:sz w:val="28"/>
          <w:szCs w:val="28"/>
          <w:lang w:val="ru-BY" w:eastAsia="ru-BY"/>
        </w:rPr>
        <w:br/>
        <w:t xml:space="preserve">Возвращаемая таблица: </w:t>
      </w:r>
      <w:proofErr w:type="spellStart"/>
      <w:r w:rsidRPr="00C416C8">
        <w:rPr>
          <w:sz w:val="28"/>
          <w:szCs w:val="28"/>
          <w:lang w:val="ru-BY" w:eastAsia="ru-BY"/>
        </w:rPr>
        <w:t>AdmissionYear</w:t>
      </w:r>
      <w:proofErr w:type="spellEnd"/>
      <w:r w:rsidRPr="00C416C8">
        <w:rPr>
          <w:sz w:val="28"/>
          <w:szCs w:val="28"/>
          <w:lang w:val="ru-BY" w:eastAsia="ru-BY"/>
        </w:rPr>
        <w:t xml:space="preserve"> SMALLINT, </w:t>
      </w:r>
      <w:proofErr w:type="spellStart"/>
      <w:r w:rsidRPr="00C416C8">
        <w:rPr>
          <w:sz w:val="28"/>
          <w:szCs w:val="28"/>
          <w:lang w:val="ru-BY" w:eastAsia="ru-BY"/>
        </w:rPr>
        <w:t>PayingStudentCount</w:t>
      </w:r>
      <w:proofErr w:type="spellEnd"/>
      <w:r w:rsidRPr="00C416C8">
        <w:rPr>
          <w:sz w:val="28"/>
          <w:szCs w:val="28"/>
          <w:lang w:val="ru-BY" w:eastAsia="ru-BY"/>
        </w:rPr>
        <w:t xml:space="preserve"> INT, </w:t>
      </w:r>
      <w:proofErr w:type="spellStart"/>
      <w:r w:rsidRPr="00C416C8">
        <w:rPr>
          <w:sz w:val="28"/>
          <w:szCs w:val="28"/>
          <w:lang w:val="ru-BY" w:eastAsia="ru-BY"/>
        </w:rPr>
        <w:t>TotalAmount</w:t>
      </w:r>
      <w:proofErr w:type="spellEnd"/>
      <w:r w:rsidRPr="00C416C8">
        <w:rPr>
          <w:sz w:val="28"/>
          <w:szCs w:val="28"/>
          <w:lang w:val="ru-BY" w:eastAsia="ru-BY"/>
        </w:rPr>
        <w:t xml:space="preserve"> DECIMAL(12, 2)</w:t>
      </w:r>
    </w:p>
    <w:p w14:paraId="54B59300" w14:textId="77777777" w:rsidR="00C416C8" w:rsidRPr="00C416C8" w:rsidRDefault="00C416C8" w:rsidP="00C416C8">
      <w:pPr>
        <w:numPr>
          <w:ilvl w:val="0"/>
          <w:numId w:val="55"/>
        </w:numPr>
        <w:rPr>
          <w:sz w:val="28"/>
          <w:szCs w:val="28"/>
          <w:lang w:val="ru-BY" w:eastAsia="ru-BY"/>
        </w:rPr>
      </w:pPr>
      <w:r w:rsidRPr="00C416C8">
        <w:rPr>
          <w:sz w:val="28"/>
          <w:szCs w:val="28"/>
          <w:lang w:val="ru-BY" w:eastAsia="ru-BY"/>
        </w:rPr>
        <w:t>Рассчитать распределение по возрасту студентов указанного факультета, которые совершили хотя бы один платеж на сумму не менее заданной. Вернуть возрастную группу и количество студентов в ней.</w:t>
      </w:r>
      <w:r w:rsidRPr="00C416C8">
        <w:rPr>
          <w:sz w:val="28"/>
          <w:szCs w:val="28"/>
          <w:lang w:val="ru-BY" w:eastAsia="ru-BY"/>
        </w:rPr>
        <w:br/>
        <w:t>Входные параметры: @FacultyShortName NVARCHAR(10), @MinPaymentAmount DECIMAL(10, 2)</w:t>
      </w:r>
      <w:r w:rsidRPr="00C416C8">
        <w:rPr>
          <w:sz w:val="28"/>
          <w:szCs w:val="28"/>
          <w:lang w:val="ru-BY" w:eastAsia="ru-BY"/>
        </w:rPr>
        <w:br/>
        <w:t xml:space="preserve">Возвращаемая таблица: </w:t>
      </w:r>
      <w:proofErr w:type="spellStart"/>
      <w:r w:rsidRPr="00C416C8">
        <w:rPr>
          <w:sz w:val="28"/>
          <w:szCs w:val="28"/>
          <w:lang w:val="ru-BY" w:eastAsia="ru-BY"/>
        </w:rPr>
        <w:t>AgeGroup</w:t>
      </w:r>
      <w:proofErr w:type="spellEnd"/>
      <w:r w:rsidRPr="00C416C8">
        <w:rPr>
          <w:sz w:val="28"/>
          <w:szCs w:val="28"/>
          <w:lang w:val="ru-BY" w:eastAsia="ru-BY"/>
        </w:rPr>
        <w:t xml:space="preserve"> NVARCHAR(10), </w:t>
      </w:r>
      <w:proofErr w:type="spellStart"/>
      <w:r w:rsidRPr="00C416C8">
        <w:rPr>
          <w:sz w:val="28"/>
          <w:szCs w:val="28"/>
          <w:lang w:val="ru-BY" w:eastAsia="ru-BY"/>
        </w:rPr>
        <w:t>StudentCount</w:t>
      </w:r>
      <w:proofErr w:type="spellEnd"/>
      <w:r w:rsidRPr="00C416C8">
        <w:rPr>
          <w:sz w:val="28"/>
          <w:szCs w:val="28"/>
          <w:lang w:val="ru-BY" w:eastAsia="ru-BY"/>
        </w:rPr>
        <w:t xml:space="preserve"> INT</w:t>
      </w:r>
    </w:p>
    <w:p w14:paraId="7013BDC5" w14:textId="77777777" w:rsidR="00AE19EE" w:rsidRDefault="00AE19EE" w:rsidP="00526887">
      <w:pPr>
        <w:jc w:val="both"/>
        <w:rPr>
          <w:sz w:val="28"/>
          <w:szCs w:val="28"/>
          <w:lang w:val="ru-BY" w:eastAsia="ru-BY"/>
        </w:rPr>
      </w:pPr>
    </w:p>
    <w:p w14:paraId="691A0743" w14:textId="77777777" w:rsidR="00D5322F" w:rsidRDefault="00D5322F" w:rsidP="00526887">
      <w:pPr>
        <w:pStyle w:val="a6"/>
        <w:spacing w:after="0"/>
        <w:ind w:firstLine="708"/>
        <w:jc w:val="both"/>
      </w:pPr>
      <w:r>
        <w:rPr>
          <w:b/>
          <w:sz w:val="28"/>
          <w:szCs w:val="28"/>
        </w:rPr>
        <w:t>2. Разработка хранимых процедур</w:t>
      </w:r>
    </w:p>
    <w:p w14:paraId="269596BF" w14:textId="01C97BBD" w:rsidR="00EB2181" w:rsidRDefault="00EB2181" w:rsidP="00526887">
      <w:pPr>
        <w:ind w:firstLine="708"/>
        <w:jc w:val="both"/>
        <w:rPr>
          <w:sz w:val="28"/>
          <w:szCs w:val="28"/>
        </w:rPr>
      </w:pPr>
      <w:r w:rsidRPr="00EB2181">
        <w:rPr>
          <w:sz w:val="28"/>
          <w:szCs w:val="28"/>
        </w:rPr>
        <w:t xml:space="preserve">В </w:t>
      </w:r>
      <w:r w:rsidR="00872C8A">
        <w:rPr>
          <w:sz w:val="28"/>
          <w:szCs w:val="28"/>
        </w:rPr>
        <w:t>базе данных</w:t>
      </w:r>
      <w:r w:rsidRPr="00EB2181">
        <w:rPr>
          <w:sz w:val="28"/>
          <w:szCs w:val="28"/>
        </w:rPr>
        <w:t xml:space="preserve"> MS SQL Server "Платежи студентов"</w:t>
      </w:r>
      <w:r>
        <w:rPr>
          <w:sz w:val="28"/>
          <w:szCs w:val="28"/>
        </w:rPr>
        <w:t xml:space="preserve"> создать хранимые процедуры</w:t>
      </w:r>
      <w:r w:rsidR="00960E85">
        <w:rPr>
          <w:sz w:val="28"/>
          <w:szCs w:val="28"/>
        </w:rPr>
        <w:t xml:space="preserve"> согласно номеру варианта </w:t>
      </w:r>
      <w:r w:rsidR="00960E85">
        <w:rPr>
          <w:sz w:val="28"/>
          <w:szCs w:val="28"/>
          <w:lang w:val="en-US"/>
        </w:rPr>
        <w:t>V</w:t>
      </w:r>
      <w:r>
        <w:rPr>
          <w:sz w:val="28"/>
          <w:szCs w:val="28"/>
        </w:rPr>
        <w:t>.</w:t>
      </w:r>
    </w:p>
    <w:p w14:paraId="53C4DC1A" w14:textId="77777777" w:rsidR="00EB2181" w:rsidRDefault="00EB2181" w:rsidP="00526887">
      <w:pPr>
        <w:ind w:firstLine="708"/>
        <w:jc w:val="both"/>
      </w:pPr>
    </w:p>
    <w:p w14:paraId="2CB4BEFF" w14:textId="495FAD7D" w:rsidR="00D5322F" w:rsidRDefault="00D5322F" w:rsidP="00AE19EE">
      <w:pPr>
        <w:ind w:firstLine="410"/>
        <w:jc w:val="both"/>
      </w:pPr>
      <w:r>
        <w:rPr>
          <w:b/>
          <w:sz w:val="28"/>
          <w:szCs w:val="28"/>
        </w:rPr>
        <w:t>Варианты заданий на создание хранимых процедур</w:t>
      </w:r>
      <w:r w:rsidR="00AE19EE">
        <w:rPr>
          <w:b/>
          <w:sz w:val="28"/>
          <w:szCs w:val="28"/>
        </w:rPr>
        <w:t xml:space="preserve"> </w:t>
      </w:r>
    </w:p>
    <w:p w14:paraId="2D0FF655" w14:textId="1BD2F7C2" w:rsidR="00D5322F" w:rsidRDefault="00D5322F" w:rsidP="00526887">
      <w:pPr>
        <w:ind w:left="410"/>
        <w:jc w:val="both"/>
      </w:pPr>
      <w:r>
        <w:rPr>
          <w:sz w:val="28"/>
          <w:szCs w:val="28"/>
        </w:rPr>
        <w:t xml:space="preserve">Разработать </w:t>
      </w:r>
      <w:r>
        <w:rPr>
          <w:sz w:val="28"/>
          <w:szCs w:val="28"/>
          <w:lang w:val="ru-BY" w:eastAsia="ru-BY"/>
        </w:rPr>
        <w:t>хранимую процедуру</w:t>
      </w:r>
      <w:r w:rsidR="00AE19EE">
        <w:rPr>
          <w:sz w:val="28"/>
          <w:szCs w:val="28"/>
          <w:lang w:val="ru-BY" w:eastAsia="ru-BY"/>
        </w:rPr>
        <w:t xml:space="preserve"> </w:t>
      </w:r>
      <w:r w:rsidR="00AE19EE" w:rsidRPr="00512BAA">
        <w:rPr>
          <w:color w:val="FF0000"/>
          <w:sz w:val="28"/>
          <w:szCs w:val="28"/>
          <w:lang w:val="ru-BY" w:eastAsia="ru-BY"/>
        </w:rPr>
        <w:t xml:space="preserve">(все процедуры должны содержать входные и выходные параметры, </w:t>
      </w:r>
      <w:r w:rsidR="00512BAA">
        <w:rPr>
          <w:color w:val="FF0000"/>
          <w:sz w:val="28"/>
          <w:szCs w:val="28"/>
          <w:lang w:eastAsia="ru-BY"/>
        </w:rPr>
        <w:t xml:space="preserve">заданные </w:t>
      </w:r>
      <w:r w:rsidR="00AE19EE" w:rsidRPr="00512BAA">
        <w:rPr>
          <w:color w:val="FF0000"/>
          <w:sz w:val="28"/>
          <w:szCs w:val="28"/>
          <w:lang w:val="ru-BY" w:eastAsia="ru-BY"/>
        </w:rPr>
        <w:t>значения параметров по умолчанию)</w:t>
      </w:r>
      <w:r w:rsidRPr="00AE19EE">
        <w:rPr>
          <w:sz w:val="28"/>
          <w:szCs w:val="28"/>
          <w:lang w:eastAsia="ru-BY"/>
        </w:rPr>
        <w:t>:</w:t>
      </w:r>
    </w:p>
    <w:p w14:paraId="5869EF79"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с входными параметрами, которая выводит сумму платежей, уплаченную студентами заданного факультета.</w:t>
      </w:r>
    </w:p>
    <w:p w14:paraId="7314D191"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которая возвращает сумму платежей (выходной параметр) по заданной группе (входной параметр).</w:t>
      </w:r>
    </w:p>
    <w:p w14:paraId="00B89500"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для изменения названия группы заданного студента (входные параметры: ФИО, старая группа, новая группа).</w:t>
      </w:r>
    </w:p>
    <w:p w14:paraId="4438D513" w14:textId="42FB554D" w:rsidR="00D5322F" w:rsidRDefault="00AE19EE" w:rsidP="00526887">
      <w:pPr>
        <w:pStyle w:val="ab"/>
        <w:numPr>
          <w:ilvl w:val="0"/>
          <w:numId w:val="31"/>
        </w:numPr>
        <w:spacing w:after="0" w:line="240" w:lineRule="auto"/>
        <w:jc w:val="both"/>
      </w:pPr>
      <w:r>
        <w:rPr>
          <w:rFonts w:ascii="Times New Roman" w:hAnsi="Times New Roman" w:cs="Times New Roman"/>
          <w:sz w:val="28"/>
          <w:szCs w:val="28"/>
          <w:lang w:val="ru-BY" w:eastAsia="ru-BY"/>
        </w:rPr>
        <w:t>для определения количества полных лет студента (выходной параметр)</w:t>
      </w:r>
      <w:r w:rsidR="00D5322F">
        <w:rPr>
          <w:rFonts w:ascii="Times New Roman" w:hAnsi="Times New Roman" w:cs="Times New Roman"/>
          <w:sz w:val="28"/>
          <w:szCs w:val="28"/>
          <w:lang w:val="ru-BY" w:eastAsia="ru-BY"/>
        </w:rPr>
        <w:t xml:space="preserve"> входные параметры: ФИО, группа.</w:t>
      </w:r>
    </w:p>
    <w:p w14:paraId="53531CF5"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которая выводит сведения о студентах заданного факультета (входной параметр), у которых сумма оплат ниже заданной (входной параметр).</w:t>
      </w:r>
    </w:p>
    <w:p w14:paraId="368ACD41"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с входными параметрами, которая выводит суммы платежей по каждому из факультетов, уплаченную студентами после заданной даты.</w:t>
      </w:r>
    </w:p>
    <w:p w14:paraId="05F0FFD2"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которая по заданным ФИО (задаются входными параметрами), возвращает с помощью выходных параметров год поступления и группу студента.</w:t>
      </w:r>
    </w:p>
    <w:p w14:paraId="0992E087"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для обновления фамилии студента (входные параметры: ФИО, группа, новая фамилия).</w:t>
      </w:r>
    </w:p>
    <w:p w14:paraId="62BC4839"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для определения количества полных лет студентов заданной группы; входные параметры: группа, факультет.</w:t>
      </w:r>
    </w:p>
    <w:p w14:paraId="6C2BA0D9"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которая изменяет название группы студентов с заданного на заданное.</w:t>
      </w:r>
    </w:p>
    <w:p w14:paraId="60C6A57B"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с входными параметрами, которая выводит суммы платежей по каждому из факультетов, уплаченную студентами между двумя указанными датами.</w:t>
      </w:r>
    </w:p>
    <w:p w14:paraId="3FC75B3E"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 xml:space="preserve">которая возвращает (выходной параметр) количество студентов заданной группы (входной параметр), у которых сумма оплаты </w:t>
      </w:r>
      <w:r w:rsidR="008A10C7">
        <w:rPr>
          <w:rFonts w:ascii="Times New Roman" w:hAnsi="Times New Roman" w:cs="Times New Roman"/>
          <w:sz w:val="28"/>
          <w:szCs w:val="28"/>
          <w:lang w:val="ru-BY" w:eastAsia="ru-BY"/>
        </w:rPr>
        <w:t>меньше</w:t>
      </w:r>
      <w:r>
        <w:rPr>
          <w:rFonts w:ascii="Times New Roman" w:hAnsi="Times New Roman" w:cs="Times New Roman"/>
          <w:sz w:val="28"/>
          <w:szCs w:val="28"/>
          <w:lang w:val="ru-BY" w:eastAsia="ru-BY"/>
        </w:rPr>
        <w:t xml:space="preserve"> заданного значения (входной параметр).</w:t>
      </w:r>
    </w:p>
    <w:p w14:paraId="5E042127"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для обновления сокращенного и полного названий факультета и группы заданного студента (входные параметры: ФИО, группа, новый факультет, новая группа).</w:t>
      </w:r>
    </w:p>
    <w:p w14:paraId="5F78C7E2"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с входными параметрами, которая выводит список студентов, выполнявших платежи после указанной даты.</w:t>
      </w:r>
    </w:p>
    <w:p w14:paraId="37990677" w14:textId="77777777" w:rsidR="00D5322F" w:rsidRDefault="00D5322F" w:rsidP="00526887">
      <w:pPr>
        <w:pStyle w:val="ab"/>
        <w:numPr>
          <w:ilvl w:val="0"/>
          <w:numId w:val="31"/>
        </w:numPr>
        <w:spacing w:after="0" w:line="240" w:lineRule="auto"/>
        <w:jc w:val="both"/>
      </w:pPr>
      <w:r>
        <w:rPr>
          <w:rFonts w:ascii="Times New Roman" w:hAnsi="Times New Roman" w:cs="Times New Roman"/>
          <w:sz w:val="28"/>
          <w:szCs w:val="28"/>
          <w:lang w:val="ru-BY" w:eastAsia="ru-BY"/>
        </w:rPr>
        <w:t>с входными и выходными параметрами, которая выводит суммы платежей по каждой из групп, уплаченных студентами до заданной даты.</w:t>
      </w:r>
    </w:p>
    <w:p w14:paraId="0499C326" w14:textId="77777777" w:rsidR="00D5322F" w:rsidRDefault="00D5322F" w:rsidP="00526887">
      <w:pPr>
        <w:jc w:val="both"/>
        <w:rPr>
          <w:sz w:val="28"/>
          <w:szCs w:val="28"/>
          <w:lang w:val="ru-BY" w:eastAsia="ru-BY"/>
        </w:rPr>
      </w:pPr>
    </w:p>
    <w:p w14:paraId="19E039F6" w14:textId="77777777" w:rsidR="00D5322F" w:rsidRPr="008F408F" w:rsidRDefault="00D5322F" w:rsidP="00526887">
      <w:pPr>
        <w:pStyle w:val="a6"/>
        <w:spacing w:after="0"/>
        <w:ind w:firstLine="708"/>
        <w:jc w:val="both"/>
        <w:rPr>
          <w:sz w:val="28"/>
          <w:szCs w:val="28"/>
        </w:rPr>
      </w:pPr>
      <w:r w:rsidRPr="008F408F">
        <w:rPr>
          <w:b/>
          <w:sz w:val="28"/>
          <w:szCs w:val="28"/>
        </w:rPr>
        <w:t>3. Разработка триггеров</w:t>
      </w:r>
    </w:p>
    <w:p w14:paraId="4A1C4BD6" w14:textId="28889B10" w:rsidR="00D5322F" w:rsidRPr="008F408F" w:rsidRDefault="00C8071D" w:rsidP="00526887">
      <w:pPr>
        <w:ind w:firstLine="708"/>
        <w:jc w:val="both"/>
        <w:rPr>
          <w:sz w:val="28"/>
          <w:szCs w:val="28"/>
        </w:rPr>
      </w:pPr>
      <w:r w:rsidRPr="008F408F">
        <w:rPr>
          <w:sz w:val="28"/>
          <w:szCs w:val="28"/>
        </w:rPr>
        <w:t xml:space="preserve">В </w:t>
      </w:r>
      <w:r w:rsidR="00960E85">
        <w:rPr>
          <w:sz w:val="28"/>
          <w:szCs w:val="28"/>
        </w:rPr>
        <w:t>базе данных</w:t>
      </w:r>
      <w:r w:rsidRPr="008F408F">
        <w:rPr>
          <w:sz w:val="28"/>
          <w:szCs w:val="28"/>
        </w:rPr>
        <w:t xml:space="preserve"> MS SQL Server "Платежи студентов" </w:t>
      </w:r>
      <w:r w:rsidR="00D5322F" w:rsidRPr="008F408F">
        <w:rPr>
          <w:sz w:val="28"/>
          <w:szCs w:val="28"/>
        </w:rPr>
        <w:t xml:space="preserve">создать </w:t>
      </w:r>
      <w:r w:rsidR="00960E85">
        <w:rPr>
          <w:sz w:val="28"/>
          <w:szCs w:val="28"/>
        </w:rPr>
        <w:t xml:space="preserve">согласно номеру варианта </w:t>
      </w:r>
      <w:r w:rsidR="00960E85">
        <w:rPr>
          <w:sz w:val="28"/>
          <w:szCs w:val="28"/>
          <w:lang w:val="en-US"/>
        </w:rPr>
        <w:t>V</w:t>
      </w:r>
      <w:r w:rsidR="008F408F" w:rsidRPr="008F408F">
        <w:rPr>
          <w:sz w:val="28"/>
          <w:szCs w:val="28"/>
        </w:rPr>
        <w:t>:</w:t>
      </w:r>
    </w:p>
    <w:p w14:paraId="3A9636CC" w14:textId="4400EDE9" w:rsidR="00C8071D" w:rsidRPr="00D964A8" w:rsidRDefault="00C8071D" w:rsidP="00526887">
      <w:pPr>
        <w:ind w:left="708"/>
        <w:jc w:val="both"/>
        <w:rPr>
          <w:sz w:val="28"/>
          <w:szCs w:val="28"/>
        </w:rPr>
      </w:pPr>
      <w:r w:rsidRPr="00D964A8">
        <w:rPr>
          <w:sz w:val="28"/>
          <w:szCs w:val="28"/>
        </w:rPr>
        <w:t xml:space="preserve">3.1 </w:t>
      </w:r>
      <w:r w:rsidRPr="008F408F">
        <w:rPr>
          <w:sz w:val="28"/>
          <w:szCs w:val="28"/>
          <w:lang w:val="en-US"/>
        </w:rPr>
        <w:t>DML</w:t>
      </w:r>
      <w:r w:rsidRPr="00D964A8">
        <w:rPr>
          <w:sz w:val="28"/>
          <w:szCs w:val="28"/>
        </w:rPr>
        <w:t>-</w:t>
      </w:r>
      <w:r w:rsidR="00BE400F" w:rsidRPr="00D964A8">
        <w:rPr>
          <w:sz w:val="28"/>
          <w:szCs w:val="28"/>
        </w:rPr>
        <w:t xml:space="preserve"> </w:t>
      </w:r>
      <w:r w:rsidR="00BE400F" w:rsidRPr="008F408F">
        <w:rPr>
          <w:sz w:val="28"/>
          <w:szCs w:val="28"/>
        </w:rPr>
        <w:t>триггеры</w:t>
      </w:r>
      <w:r w:rsidRPr="00D964A8">
        <w:rPr>
          <w:sz w:val="28"/>
          <w:szCs w:val="28"/>
        </w:rPr>
        <w:t xml:space="preserve"> </w:t>
      </w:r>
      <w:r w:rsidRPr="008F408F">
        <w:rPr>
          <w:sz w:val="28"/>
          <w:szCs w:val="28"/>
        </w:rPr>
        <w:t>типа</w:t>
      </w:r>
      <w:r w:rsidRPr="00D964A8">
        <w:rPr>
          <w:sz w:val="28"/>
          <w:szCs w:val="28"/>
        </w:rPr>
        <w:t xml:space="preserve"> </w:t>
      </w:r>
      <w:r w:rsidR="007772C7">
        <w:rPr>
          <w:sz w:val="28"/>
          <w:szCs w:val="28"/>
          <w:lang w:val="en-US"/>
        </w:rPr>
        <w:t>AFTER</w:t>
      </w:r>
    </w:p>
    <w:p w14:paraId="2FC0F2B9" w14:textId="77777777" w:rsidR="00BE400F" w:rsidRPr="00D964A8" w:rsidRDefault="00C8071D" w:rsidP="00526887">
      <w:pPr>
        <w:ind w:left="708"/>
        <w:jc w:val="both"/>
        <w:rPr>
          <w:sz w:val="28"/>
          <w:szCs w:val="28"/>
        </w:rPr>
      </w:pPr>
      <w:r w:rsidRPr="00D964A8">
        <w:rPr>
          <w:sz w:val="28"/>
          <w:szCs w:val="28"/>
        </w:rPr>
        <w:t xml:space="preserve">3.2 </w:t>
      </w:r>
      <w:r w:rsidR="00BE400F" w:rsidRPr="008F408F">
        <w:rPr>
          <w:sz w:val="28"/>
          <w:szCs w:val="28"/>
          <w:lang w:val="en-US"/>
        </w:rPr>
        <w:t>DML</w:t>
      </w:r>
      <w:r w:rsidR="00BE400F" w:rsidRPr="00D964A8">
        <w:rPr>
          <w:sz w:val="28"/>
          <w:szCs w:val="28"/>
        </w:rPr>
        <w:t xml:space="preserve">- </w:t>
      </w:r>
      <w:r w:rsidR="00BE400F" w:rsidRPr="00BB6792">
        <w:rPr>
          <w:sz w:val="28"/>
          <w:szCs w:val="28"/>
        </w:rPr>
        <w:t>триггер</w:t>
      </w:r>
      <w:r w:rsidR="00BE400F" w:rsidRPr="008F408F">
        <w:rPr>
          <w:sz w:val="28"/>
          <w:szCs w:val="28"/>
        </w:rPr>
        <w:t>ы</w:t>
      </w:r>
      <w:r w:rsidR="00BE400F" w:rsidRPr="00D964A8">
        <w:rPr>
          <w:sz w:val="28"/>
          <w:szCs w:val="28"/>
        </w:rPr>
        <w:t xml:space="preserve"> </w:t>
      </w:r>
      <w:r w:rsidR="00BE400F" w:rsidRPr="00BB6792">
        <w:rPr>
          <w:sz w:val="28"/>
          <w:szCs w:val="28"/>
        </w:rPr>
        <w:t>типа</w:t>
      </w:r>
      <w:r w:rsidR="00BE400F" w:rsidRPr="00D964A8">
        <w:rPr>
          <w:sz w:val="28"/>
          <w:szCs w:val="28"/>
        </w:rPr>
        <w:t xml:space="preserve"> </w:t>
      </w:r>
      <w:r w:rsidR="00BE400F" w:rsidRPr="008F408F">
        <w:rPr>
          <w:sz w:val="28"/>
          <w:szCs w:val="28"/>
          <w:lang w:val="en-US"/>
        </w:rPr>
        <w:t>INSTEAD</w:t>
      </w:r>
      <w:r w:rsidR="00BE400F" w:rsidRPr="00D964A8">
        <w:rPr>
          <w:sz w:val="28"/>
          <w:szCs w:val="28"/>
        </w:rPr>
        <w:t xml:space="preserve"> </w:t>
      </w:r>
      <w:r w:rsidR="00BE400F" w:rsidRPr="008F408F">
        <w:rPr>
          <w:sz w:val="28"/>
          <w:szCs w:val="28"/>
          <w:lang w:val="en-US"/>
        </w:rPr>
        <w:t>OF</w:t>
      </w:r>
      <w:r w:rsidR="00BE400F" w:rsidRPr="00D964A8">
        <w:rPr>
          <w:sz w:val="28"/>
          <w:szCs w:val="28"/>
        </w:rPr>
        <w:t xml:space="preserve"> </w:t>
      </w:r>
    </w:p>
    <w:p w14:paraId="7AC6898F" w14:textId="7676270D" w:rsidR="00C8071D" w:rsidRPr="008F408F" w:rsidRDefault="008F408F" w:rsidP="00526887">
      <w:pPr>
        <w:ind w:firstLine="708"/>
        <w:jc w:val="both"/>
        <w:rPr>
          <w:sz w:val="28"/>
          <w:szCs w:val="28"/>
        </w:rPr>
      </w:pPr>
      <w:r w:rsidRPr="00BB6792">
        <w:rPr>
          <w:sz w:val="28"/>
          <w:szCs w:val="28"/>
        </w:rPr>
        <w:t>3.</w:t>
      </w:r>
      <w:r w:rsidR="007772C7" w:rsidRPr="007772C7">
        <w:rPr>
          <w:sz w:val="28"/>
          <w:szCs w:val="28"/>
        </w:rPr>
        <w:t>3</w:t>
      </w:r>
      <w:r>
        <w:rPr>
          <w:sz w:val="28"/>
          <w:szCs w:val="28"/>
        </w:rPr>
        <w:t xml:space="preserve"> </w:t>
      </w:r>
      <w:r>
        <w:rPr>
          <w:sz w:val="28"/>
          <w:szCs w:val="28"/>
          <w:lang w:val="en-US"/>
        </w:rPr>
        <w:t>DDL</w:t>
      </w:r>
      <w:r w:rsidRPr="00BB6792">
        <w:rPr>
          <w:sz w:val="28"/>
          <w:szCs w:val="28"/>
        </w:rPr>
        <w:t>-триггер</w:t>
      </w:r>
      <w:r>
        <w:rPr>
          <w:sz w:val="28"/>
          <w:szCs w:val="28"/>
        </w:rPr>
        <w:t>ы.</w:t>
      </w:r>
    </w:p>
    <w:p w14:paraId="2D98267D" w14:textId="77777777" w:rsidR="00D5322F" w:rsidRPr="00BB6792" w:rsidRDefault="00D5322F" w:rsidP="00526887">
      <w:pPr>
        <w:jc w:val="both"/>
        <w:rPr>
          <w:sz w:val="20"/>
          <w:szCs w:val="20"/>
        </w:rPr>
      </w:pPr>
    </w:p>
    <w:p w14:paraId="410966D9" w14:textId="56321B47" w:rsidR="00D5322F" w:rsidRDefault="00D5322F" w:rsidP="00526887">
      <w:pPr>
        <w:ind w:left="708"/>
        <w:jc w:val="both"/>
      </w:pPr>
      <w:r>
        <w:rPr>
          <w:b/>
          <w:sz w:val="28"/>
          <w:szCs w:val="28"/>
        </w:rPr>
        <w:t xml:space="preserve">Варианты заданий на создание </w:t>
      </w:r>
      <w:r>
        <w:rPr>
          <w:b/>
          <w:sz w:val="28"/>
          <w:szCs w:val="28"/>
          <w:lang w:val="en-US"/>
        </w:rPr>
        <w:t>DML</w:t>
      </w:r>
      <w:r>
        <w:rPr>
          <w:b/>
          <w:sz w:val="28"/>
          <w:szCs w:val="28"/>
        </w:rPr>
        <w:t>-триггеров типа</w:t>
      </w:r>
      <w:r w:rsidR="00003075" w:rsidRPr="00003075">
        <w:rPr>
          <w:b/>
          <w:sz w:val="28"/>
          <w:szCs w:val="28"/>
        </w:rPr>
        <w:t xml:space="preserve"> </w:t>
      </w:r>
      <w:r w:rsidR="007772C7">
        <w:rPr>
          <w:b/>
          <w:sz w:val="28"/>
          <w:szCs w:val="28"/>
          <w:lang w:val="en-US"/>
        </w:rPr>
        <w:t>AFTER</w:t>
      </w:r>
    </w:p>
    <w:p w14:paraId="20BB59B7" w14:textId="77777777" w:rsidR="00D5322F" w:rsidRDefault="00D5322F" w:rsidP="00526887">
      <w:pPr>
        <w:ind w:firstLine="708"/>
        <w:jc w:val="both"/>
      </w:pPr>
      <w:r>
        <w:rPr>
          <w:sz w:val="28"/>
          <w:szCs w:val="28"/>
        </w:rPr>
        <w:t>Триггеры должны выполнять следующую обработку данных:</w:t>
      </w:r>
    </w:p>
    <w:p w14:paraId="4E6D94E0"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добавлении данных в таблицу Студенты;</w:t>
      </w:r>
    </w:p>
    <w:p w14:paraId="5CF53595"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удалении данных из таблицы Платежи;</w:t>
      </w:r>
    </w:p>
    <w:p w14:paraId="461577A9"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изменении данных в таблице Улицы;</w:t>
      </w:r>
    </w:p>
    <w:p w14:paraId="409C62C4"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вставке строки в таблицу Платежи с суммой оплаты менее 16000;</w:t>
      </w:r>
    </w:p>
    <w:p w14:paraId="4A85C0E9"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попытке вставить данные в таблицу Студенты с некорректным годом поступления;</w:t>
      </w:r>
    </w:p>
    <w:p w14:paraId="08467DF8"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попытке удалить данные из таблицы Платежи с суммой оплаты не менее 2800000;</w:t>
      </w:r>
    </w:p>
    <w:p w14:paraId="135B45F9"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попытке ввода отрицательной или нулевой суммы оплаты в таблицу Платежи;</w:t>
      </w:r>
    </w:p>
    <w:p w14:paraId="2F9821BF"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при удалении строки из таблицы Студенты удалить соответствующие строки из таблицы Платежи;</w:t>
      </w:r>
    </w:p>
    <w:p w14:paraId="7A537061"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попытке изменения сокращенного названия факультета в таблице Факультеты;</w:t>
      </w:r>
    </w:p>
    <w:p w14:paraId="6E0B2AD4"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отправка клиенту сообщения при изменении номера телефона в таблице Студенты;</w:t>
      </w:r>
    </w:p>
    <w:p w14:paraId="3D76EEF1" w14:textId="2553C970" w:rsidR="00D5322F" w:rsidRDefault="00D5322F" w:rsidP="00F83FBC">
      <w:pPr>
        <w:pStyle w:val="ab"/>
        <w:numPr>
          <w:ilvl w:val="0"/>
          <w:numId w:val="30"/>
        </w:numPr>
        <w:spacing w:after="0" w:line="240" w:lineRule="auto"/>
      </w:pPr>
      <w:r w:rsidRPr="00AE19EE">
        <w:rPr>
          <w:rFonts w:ascii="Times New Roman" w:hAnsi="Times New Roman" w:cs="Times New Roman"/>
          <w:sz w:val="28"/>
          <w:szCs w:val="28"/>
          <w:lang w:val="ru-BY" w:eastAsia="ru-BY"/>
        </w:rPr>
        <w:t xml:space="preserve">отправка клиенту сообщения при изменении цели оплаты в таблице </w:t>
      </w:r>
      <w:proofErr w:type="spellStart"/>
      <w:r w:rsidRPr="00AE19EE">
        <w:rPr>
          <w:rFonts w:ascii="Times New Roman" w:hAnsi="Times New Roman" w:cs="Times New Roman"/>
          <w:sz w:val="28"/>
          <w:szCs w:val="28"/>
          <w:lang w:val="ru-BY" w:eastAsia="ru-BY"/>
        </w:rPr>
        <w:t>НазначенияОплат</w:t>
      </w:r>
      <w:proofErr w:type="spellEnd"/>
      <w:r w:rsidR="00AE19EE" w:rsidRPr="00AE19EE">
        <w:rPr>
          <w:rFonts w:ascii="Times New Roman" w:hAnsi="Times New Roman" w:cs="Times New Roman"/>
          <w:sz w:val="28"/>
          <w:szCs w:val="28"/>
          <w:lang w:val="ru-BY" w:eastAsia="ru-BY"/>
        </w:rPr>
        <w:t xml:space="preserve"> (</w:t>
      </w:r>
      <w:proofErr w:type="spellStart"/>
      <w:r w:rsidR="00AE19EE" w:rsidRPr="00AE19EE">
        <w:rPr>
          <w:rFonts w:ascii="Times New Roman" w:hAnsi="Times New Roman" w:cs="Times New Roman"/>
          <w:sz w:val="28"/>
          <w:szCs w:val="28"/>
          <w:lang w:val="ru-BY" w:eastAsia="ru-BY"/>
        </w:rPr>
        <w:t>Purposes</w:t>
      </w:r>
      <w:proofErr w:type="spellEnd"/>
      <w:r w:rsidR="00AE19EE" w:rsidRPr="00AE19EE">
        <w:rPr>
          <w:rFonts w:ascii="Times New Roman" w:hAnsi="Times New Roman" w:cs="Times New Roman"/>
          <w:sz w:val="28"/>
          <w:szCs w:val="28"/>
          <w:lang w:val="ru-BY" w:eastAsia="ru-BY"/>
        </w:rPr>
        <w:t>)</w:t>
      </w:r>
      <w:r w:rsidRPr="00AE19EE">
        <w:rPr>
          <w:rFonts w:ascii="Times New Roman" w:hAnsi="Times New Roman" w:cs="Times New Roman"/>
          <w:sz w:val="28"/>
          <w:szCs w:val="28"/>
          <w:lang w:val="ru-BY" w:eastAsia="ru-BY"/>
        </w:rPr>
        <w:t>;</w:t>
      </w:r>
    </w:p>
    <w:p w14:paraId="16B96AFF" w14:textId="612024F6"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 xml:space="preserve">при удалении строки из таблицы </w:t>
      </w:r>
      <w:proofErr w:type="spellStart"/>
      <w:r>
        <w:rPr>
          <w:rFonts w:ascii="Times New Roman" w:hAnsi="Times New Roman" w:cs="Times New Roman"/>
          <w:sz w:val="28"/>
          <w:szCs w:val="28"/>
          <w:lang w:val="ru-BY" w:eastAsia="ru-BY"/>
        </w:rPr>
        <w:t>НазначенияОплат</w:t>
      </w:r>
      <w:proofErr w:type="spellEnd"/>
      <w:r w:rsidR="00AE19EE">
        <w:rPr>
          <w:rFonts w:ascii="Times New Roman" w:hAnsi="Times New Roman" w:cs="Times New Roman"/>
          <w:sz w:val="28"/>
          <w:szCs w:val="28"/>
          <w:lang w:val="ru-BY" w:eastAsia="ru-BY"/>
        </w:rPr>
        <w:t xml:space="preserve"> </w:t>
      </w:r>
      <w:r w:rsidR="00AE19EE" w:rsidRPr="00AE19EE">
        <w:rPr>
          <w:rFonts w:ascii="Times New Roman" w:hAnsi="Times New Roman" w:cs="Times New Roman"/>
          <w:sz w:val="28"/>
          <w:szCs w:val="28"/>
          <w:lang w:val="ru-BY" w:eastAsia="ru-BY"/>
        </w:rPr>
        <w:t>(</w:t>
      </w:r>
      <w:proofErr w:type="spellStart"/>
      <w:r w:rsidR="00AE19EE" w:rsidRPr="00AE19EE">
        <w:rPr>
          <w:rFonts w:ascii="Times New Roman" w:hAnsi="Times New Roman" w:cs="Times New Roman"/>
          <w:sz w:val="28"/>
          <w:szCs w:val="28"/>
          <w:lang w:val="ru-BY" w:eastAsia="ru-BY"/>
        </w:rPr>
        <w:t>Purposes</w:t>
      </w:r>
      <w:proofErr w:type="spellEnd"/>
      <w:r w:rsidR="00AE19EE" w:rsidRPr="00AE19EE">
        <w:rPr>
          <w:rFonts w:ascii="Times New Roman" w:hAnsi="Times New Roman" w:cs="Times New Roman"/>
          <w:sz w:val="28"/>
          <w:szCs w:val="28"/>
          <w:lang w:val="ru-BY" w:eastAsia="ru-BY"/>
        </w:rPr>
        <w:t>)</w:t>
      </w:r>
      <w:r>
        <w:rPr>
          <w:rFonts w:ascii="Times New Roman" w:hAnsi="Times New Roman" w:cs="Times New Roman"/>
          <w:sz w:val="28"/>
          <w:szCs w:val="28"/>
          <w:lang w:val="ru-BY" w:eastAsia="ru-BY"/>
        </w:rPr>
        <w:t xml:space="preserve"> удалить соответствующие записи из таблицы Платежи;</w:t>
      </w:r>
    </w:p>
    <w:p w14:paraId="624A6B23" w14:textId="77777777" w:rsidR="00D5322F" w:rsidRDefault="00D5322F" w:rsidP="00526887">
      <w:pPr>
        <w:pStyle w:val="ab"/>
        <w:numPr>
          <w:ilvl w:val="0"/>
          <w:numId w:val="30"/>
        </w:numPr>
        <w:spacing w:after="0" w:line="240" w:lineRule="auto"/>
      </w:pPr>
      <w:r>
        <w:rPr>
          <w:rFonts w:ascii="Times New Roman" w:hAnsi="Times New Roman" w:cs="Times New Roman"/>
          <w:sz w:val="28"/>
          <w:szCs w:val="28"/>
          <w:lang w:val="ru-BY" w:eastAsia="ru-BY"/>
        </w:rPr>
        <w:t>при добавлении строки в таблицу Студенты выводить сообщение о том, нужно ли для этого студента заносить данные в таблицу Платежи;</w:t>
      </w:r>
    </w:p>
    <w:p w14:paraId="5BFD07E3" w14:textId="573E378B" w:rsidR="00D5322F" w:rsidRDefault="00AE19EE" w:rsidP="00526887">
      <w:pPr>
        <w:pStyle w:val="ab"/>
        <w:numPr>
          <w:ilvl w:val="0"/>
          <w:numId w:val="30"/>
        </w:numPr>
        <w:spacing w:after="0" w:line="240" w:lineRule="auto"/>
      </w:pPr>
      <w:r>
        <w:rPr>
          <w:rFonts w:ascii="Times New Roman" w:hAnsi="Times New Roman" w:cs="Times New Roman"/>
          <w:sz w:val="28"/>
          <w:szCs w:val="28"/>
          <w:lang w:val="ru-BY" w:eastAsia="ru-BY"/>
        </w:rPr>
        <w:t>при добавлении строки в таблицу Улицы</w:t>
      </w:r>
      <w:r w:rsidR="00D5322F">
        <w:rPr>
          <w:rFonts w:ascii="Times New Roman" w:hAnsi="Times New Roman" w:cs="Times New Roman"/>
          <w:sz w:val="28"/>
          <w:szCs w:val="28"/>
          <w:lang w:val="ru-BY" w:eastAsia="ru-BY"/>
        </w:rPr>
        <w:t xml:space="preserve"> выводить сообщение о том, нужно ли для этой улицы заносить новое название города в таблицу Города;</w:t>
      </w:r>
    </w:p>
    <w:p w14:paraId="15247811" w14:textId="6E840F91" w:rsidR="00D5322F" w:rsidRDefault="00AE19EE" w:rsidP="00526887">
      <w:pPr>
        <w:pStyle w:val="ab"/>
        <w:numPr>
          <w:ilvl w:val="0"/>
          <w:numId w:val="30"/>
        </w:numPr>
        <w:spacing w:after="0" w:line="240" w:lineRule="auto"/>
      </w:pPr>
      <w:r>
        <w:rPr>
          <w:rFonts w:ascii="Times New Roman" w:hAnsi="Times New Roman" w:cs="Times New Roman"/>
          <w:sz w:val="28"/>
          <w:szCs w:val="28"/>
          <w:lang w:val="ru-BY" w:eastAsia="ru-BY"/>
        </w:rPr>
        <w:t>при удалении строки из таблицы Платежи</w:t>
      </w:r>
      <w:r w:rsidR="00D5322F">
        <w:rPr>
          <w:rFonts w:ascii="Times New Roman" w:hAnsi="Times New Roman" w:cs="Times New Roman"/>
          <w:sz w:val="28"/>
          <w:szCs w:val="28"/>
          <w:lang w:val="ru-BY" w:eastAsia="ru-BY"/>
        </w:rPr>
        <w:t xml:space="preserve"> выводить предупреждающее сообщение со сведениями о студенте (ФИО, факультет, группа), который выполнил удаляемый платеж.</w:t>
      </w:r>
    </w:p>
    <w:p w14:paraId="331EED88" w14:textId="77777777" w:rsidR="00D5322F" w:rsidRDefault="00D5322F" w:rsidP="00526887">
      <w:pPr>
        <w:jc w:val="both"/>
        <w:rPr>
          <w:sz w:val="28"/>
          <w:szCs w:val="28"/>
          <w:lang w:val="ru-BY" w:eastAsia="ru-BY"/>
        </w:rPr>
      </w:pPr>
    </w:p>
    <w:p w14:paraId="448B4D94" w14:textId="041A51E6" w:rsidR="00D5322F" w:rsidRPr="00D964A8" w:rsidRDefault="00D5322F" w:rsidP="00526887">
      <w:pPr>
        <w:ind w:firstLine="360"/>
        <w:jc w:val="both"/>
      </w:pPr>
      <w:r>
        <w:rPr>
          <w:b/>
          <w:sz w:val="28"/>
          <w:szCs w:val="28"/>
        </w:rPr>
        <w:t xml:space="preserve">Варианты заданий на создание </w:t>
      </w:r>
      <w:r>
        <w:rPr>
          <w:b/>
          <w:sz w:val="28"/>
          <w:szCs w:val="28"/>
          <w:lang w:val="en-US"/>
        </w:rPr>
        <w:t>DML</w:t>
      </w:r>
      <w:r>
        <w:rPr>
          <w:b/>
          <w:sz w:val="28"/>
          <w:szCs w:val="28"/>
        </w:rPr>
        <w:t xml:space="preserve">-триггеров типа </w:t>
      </w:r>
      <w:r>
        <w:rPr>
          <w:b/>
          <w:sz w:val="28"/>
          <w:szCs w:val="28"/>
          <w:lang w:val="en-US"/>
        </w:rPr>
        <w:t>INSTEAD</w:t>
      </w:r>
      <w:r>
        <w:rPr>
          <w:b/>
          <w:sz w:val="28"/>
          <w:szCs w:val="28"/>
        </w:rPr>
        <w:t xml:space="preserve"> </w:t>
      </w:r>
      <w:r>
        <w:rPr>
          <w:b/>
          <w:sz w:val="28"/>
          <w:szCs w:val="28"/>
          <w:lang w:val="en-US"/>
        </w:rPr>
        <w:t>OF</w:t>
      </w:r>
    </w:p>
    <w:p w14:paraId="2F2BF212" w14:textId="77777777" w:rsidR="00D5322F" w:rsidRDefault="00D5322F" w:rsidP="00526887">
      <w:pPr>
        <w:ind w:firstLine="360"/>
        <w:jc w:val="both"/>
      </w:pPr>
      <w:r>
        <w:rPr>
          <w:sz w:val="28"/>
          <w:szCs w:val="28"/>
        </w:rPr>
        <w:t>Триггеры должны выполнять следующую обработку данных:</w:t>
      </w:r>
    </w:p>
    <w:p w14:paraId="43F26512"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Отменить удаление строк в таблице Студенты и вывести сообщение об ошибке.</w:t>
      </w:r>
    </w:p>
    <w:p w14:paraId="451C36C9"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Отменить вставку строк в таблицу Студенты и вывести сообщение об ошибке.</w:t>
      </w:r>
    </w:p>
    <w:p w14:paraId="666E8F4A"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Отменить изменение данных в таблице Студенты и вывести сообщение об ошибке.</w:t>
      </w:r>
    </w:p>
    <w:p w14:paraId="3A7BF4A8" w14:textId="58C137C3"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 xml:space="preserve">Отменить удаление строки из таблицы </w:t>
      </w:r>
      <w:proofErr w:type="spellStart"/>
      <w:r>
        <w:rPr>
          <w:rFonts w:ascii="Times New Roman" w:hAnsi="Times New Roman" w:cs="Times New Roman"/>
          <w:sz w:val="28"/>
          <w:szCs w:val="28"/>
          <w:lang w:val="ru-BY" w:eastAsia="ru-BY"/>
        </w:rPr>
        <w:t>НазначенияОплат</w:t>
      </w:r>
      <w:proofErr w:type="spellEnd"/>
      <w:r w:rsidR="00AE19EE">
        <w:rPr>
          <w:rFonts w:ascii="Times New Roman" w:hAnsi="Times New Roman" w:cs="Times New Roman"/>
          <w:sz w:val="28"/>
          <w:szCs w:val="28"/>
          <w:lang w:val="ru-BY" w:eastAsia="ru-BY"/>
        </w:rPr>
        <w:t xml:space="preserve"> </w:t>
      </w:r>
      <w:r w:rsidR="00AE19EE" w:rsidRPr="00AE19EE">
        <w:rPr>
          <w:rFonts w:ascii="Times New Roman" w:hAnsi="Times New Roman" w:cs="Times New Roman"/>
          <w:sz w:val="28"/>
          <w:szCs w:val="28"/>
          <w:lang w:val="ru-BY" w:eastAsia="ru-BY"/>
        </w:rPr>
        <w:t>(</w:t>
      </w:r>
      <w:proofErr w:type="spellStart"/>
      <w:r w:rsidR="00AE19EE" w:rsidRPr="00AE19EE">
        <w:rPr>
          <w:rFonts w:ascii="Times New Roman" w:hAnsi="Times New Roman" w:cs="Times New Roman"/>
          <w:sz w:val="28"/>
          <w:szCs w:val="28"/>
          <w:lang w:val="ru-BY" w:eastAsia="ru-BY"/>
        </w:rPr>
        <w:t>Purposes</w:t>
      </w:r>
      <w:proofErr w:type="spellEnd"/>
      <w:r w:rsidR="00AE19EE" w:rsidRPr="00AE19EE">
        <w:rPr>
          <w:rFonts w:ascii="Times New Roman" w:hAnsi="Times New Roman" w:cs="Times New Roman"/>
          <w:sz w:val="28"/>
          <w:szCs w:val="28"/>
          <w:lang w:val="ru-BY" w:eastAsia="ru-BY"/>
        </w:rPr>
        <w:t>)</w:t>
      </w:r>
      <w:r>
        <w:rPr>
          <w:rFonts w:ascii="Times New Roman" w:hAnsi="Times New Roman" w:cs="Times New Roman"/>
          <w:sz w:val="28"/>
          <w:szCs w:val="28"/>
          <w:lang w:val="ru-BY" w:eastAsia="ru-BY"/>
        </w:rPr>
        <w:t>, если имеются связанные строки в таблице Платежи.</w:t>
      </w:r>
    </w:p>
    <w:p w14:paraId="4065A4A7" w14:textId="77777777" w:rsidR="00D5322F" w:rsidRDefault="00D5322F" w:rsidP="00526887">
      <w:pPr>
        <w:pStyle w:val="ab"/>
        <w:numPr>
          <w:ilvl w:val="0"/>
          <w:numId w:val="28"/>
        </w:numPr>
        <w:spacing w:after="0" w:line="240" w:lineRule="auto"/>
      </w:pPr>
      <w:r>
        <w:rPr>
          <w:rFonts w:ascii="Times New Roman" w:eastAsia="Times New Roman" w:hAnsi="Times New Roman" w:cs="Times New Roman"/>
          <w:sz w:val="28"/>
          <w:szCs w:val="28"/>
          <w:lang w:val="ru-BY" w:eastAsia="ru-BY"/>
        </w:rPr>
        <w:t xml:space="preserve"> </w:t>
      </w:r>
      <w:r>
        <w:rPr>
          <w:rFonts w:ascii="Times New Roman" w:hAnsi="Times New Roman" w:cs="Times New Roman"/>
          <w:sz w:val="28"/>
          <w:szCs w:val="28"/>
          <w:lang w:val="ru-BY" w:eastAsia="ru-BY"/>
        </w:rPr>
        <w:t>Отменить удаление строки из таблицы Студенты, если имеются связанные строки в таблице Платежи.</w:t>
      </w:r>
    </w:p>
    <w:p w14:paraId="166A696C" w14:textId="77A74C92"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 xml:space="preserve">При удалении строки из таблицы Города </w:t>
      </w:r>
      <w:proofErr w:type="spellStart"/>
      <w:r>
        <w:rPr>
          <w:rFonts w:ascii="Times New Roman" w:hAnsi="Times New Roman" w:cs="Times New Roman"/>
          <w:sz w:val="28"/>
          <w:szCs w:val="28"/>
          <w:lang w:val="ru-BY" w:eastAsia="ru-BY"/>
        </w:rPr>
        <w:t>каскадно</w:t>
      </w:r>
      <w:proofErr w:type="spellEnd"/>
      <w:r>
        <w:rPr>
          <w:rFonts w:ascii="Times New Roman" w:hAnsi="Times New Roman" w:cs="Times New Roman"/>
          <w:sz w:val="28"/>
          <w:szCs w:val="28"/>
          <w:lang w:val="ru-BY" w:eastAsia="ru-BY"/>
        </w:rPr>
        <w:t xml:space="preserve"> удалить строки из таблицы Улицы, Студенты и Платежи.</w:t>
      </w:r>
    </w:p>
    <w:p w14:paraId="0B5B040B" w14:textId="5DBEB15E" w:rsidR="00D5322F" w:rsidRDefault="00AE19EE" w:rsidP="00526887">
      <w:pPr>
        <w:pStyle w:val="ab"/>
        <w:numPr>
          <w:ilvl w:val="0"/>
          <w:numId w:val="28"/>
        </w:numPr>
        <w:spacing w:after="0" w:line="240" w:lineRule="auto"/>
      </w:pPr>
      <w:r>
        <w:rPr>
          <w:rFonts w:ascii="Times New Roman" w:hAnsi="Times New Roman" w:cs="Times New Roman"/>
          <w:sz w:val="28"/>
          <w:szCs w:val="28"/>
          <w:lang w:val="ru-BY" w:eastAsia="ru-BY"/>
        </w:rPr>
        <w:t>При удалении строки из таблицы Студенты</w:t>
      </w:r>
      <w:r w:rsidR="00D5322F">
        <w:rPr>
          <w:rFonts w:ascii="Times New Roman" w:hAnsi="Times New Roman" w:cs="Times New Roman"/>
          <w:sz w:val="28"/>
          <w:szCs w:val="28"/>
          <w:lang w:val="ru-BY" w:eastAsia="ru-BY"/>
        </w:rPr>
        <w:t xml:space="preserve"> вывести ФИО студентов, поступивших в 20</w:t>
      </w:r>
      <w:r w:rsidR="00660418" w:rsidRPr="00660418">
        <w:rPr>
          <w:rFonts w:ascii="Times New Roman" w:hAnsi="Times New Roman" w:cs="Times New Roman"/>
          <w:sz w:val="28"/>
          <w:szCs w:val="28"/>
          <w:lang w:eastAsia="ru-BY"/>
        </w:rPr>
        <w:t>1</w:t>
      </w:r>
      <w:r w:rsidR="00D5322F">
        <w:rPr>
          <w:rFonts w:ascii="Times New Roman" w:hAnsi="Times New Roman" w:cs="Times New Roman"/>
          <w:sz w:val="28"/>
          <w:szCs w:val="28"/>
          <w:lang w:val="ru-BY" w:eastAsia="ru-BY"/>
        </w:rPr>
        <w:t>9 году.</w:t>
      </w:r>
    </w:p>
    <w:p w14:paraId="3DB6C920" w14:textId="4B2341ED" w:rsidR="00D5322F" w:rsidRDefault="00AE19EE" w:rsidP="00526887">
      <w:pPr>
        <w:pStyle w:val="ab"/>
        <w:numPr>
          <w:ilvl w:val="0"/>
          <w:numId w:val="28"/>
        </w:numPr>
        <w:spacing w:after="0" w:line="240" w:lineRule="auto"/>
      </w:pPr>
      <w:r>
        <w:rPr>
          <w:rFonts w:ascii="Times New Roman" w:hAnsi="Times New Roman" w:cs="Times New Roman"/>
          <w:sz w:val="28"/>
          <w:szCs w:val="28"/>
          <w:lang w:val="ru-BY" w:eastAsia="ru-BY"/>
        </w:rPr>
        <w:t>При добавлении строки в таблицу Платежи</w:t>
      </w:r>
      <w:r w:rsidR="00D5322F">
        <w:rPr>
          <w:rFonts w:ascii="Times New Roman" w:hAnsi="Times New Roman" w:cs="Times New Roman"/>
          <w:sz w:val="28"/>
          <w:szCs w:val="28"/>
          <w:lang w:val="ru-BY" w:eastAsia="ru-BY"/>
        </w:rPr>
        <w:t xml:space="preserve"> вывести ФИО студентов, у которых сумма оплаты по всем платежам меньше 100000.</w:t>
      </w:r>
    </w:p>
    <w:p w14:paraId="284EB422" w14:textId="2EC2B4C8" w:rsidR="00D5322F" w:rsidRDefault="00AE19EE" w:rsidP="00526887">
      <w:pPr>
        <w:pStyle w:val="ab"/>
        <w:numPr>
          <w:ilvl w:val="0"/>
          <w:numId w:val="28"/>
        </w:numPr>
        <w:spacing w:after="0" w:line="240" w:lineRule="auto"/>
      </w:pPr>
      <w:r>
        <w:rPr>
          <w:rFonts w:ascii="Times New Roman" w:hAnsi="Times New Roman" w:cs="Times New Roman"/>
          <w:sz w:val="28"/>
          <w:szCs w:val="28"/>
          <w:lang w:val="ru-BY" w:eastAsia="ru-BY"/>
        </w:rPr>
        <w:t>При добавлении строки в таблицу Студенты</w:t>
      </w:r>
      <w:r w:rsidR="00D5322F">
        <w:rPr>
          <w:rFonts w:ascii="Times New Roman" w:hAnsi="Times New Roman" w:cs="Times New Roman"/>
          <w:sz w:val="28"/>
          <w:szCs w:val="28"/>
          <w:lang w:val="ru-BY" w:eastAsia="ru-BY"/>
        </w:rPr>
        <w:t xml:space="preserve"> вывести сведения о количестве студентов из каждого города.</w:t>
      </w:r>
    </w:p>
    <w:p w14:paraId="6E613837" w14:textId="690020DD" w:rsidR="00D5322F" w:rsidRDefault="00AE19EE" w:rsidP="00526887">
      <w:pPr>
        <w:pStyle w:val="ab"/>
        <w:numPr>
          <w:ilvl w:val="0"/>
          <w:numId w:val="28"/>
        </w:numPr>
        <w:spacing w:after="0" w:line="240" w:lineRule="auto"/>
      </w:pPr>
      <w:r>
        <w:rPr>
          <w:rFonts w:ascii="Times New Roman" w:hAnsi="Times New Roman" w:cs="Times New Roman"/>
          <w:sz w:val="28"/>
          <w:szCs w:val="28"/>
          <w:lang w:val="ru-BY" w:eastAsia="ru-BY"/>
        </w:rPr>
        <w:t>При добавлении строки в таблицу Улицы</w:t>
      </w:r>
      <w:r w:rsidR="00D5322F">
        <w:rPr>
          <w:rFonts w:ascii="Times New Roman" w:hAnsi="Times New Roman" w:cs="Times New Roman"/>
          <w:sz w:val="28"/>
          <w:szCs w:val="28"/>
          <w:lang w:val="ru-BY" w:eastAsia="ru-BY"/>
        </w:rPr>
        <w:t xml:space="preserve"> вывести сведения о количестве улиц в каждом городе.</w:t>
      </w:r>
    </w:p>
    <w:p w14:paraId="22B69B35"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 xml:space="preserve">При обновлении строк в таблице Платежи оставить эту таблицу без изменений, но вывести набор строк, в которых произошло бы изменение. </w:t>
      </w:r>
    </w:p>
    <w:p w14:paraId="526CF23B" w14:textId="3A082A5D" w:rsidR="00D5322F" w:rsidRDefault="00AE19EE" w:rsidP="00526887">
      <w:pPr>
        <w:pStyle w:val="ab"/>
        <w:numPr>
          <w:ilvl w:val="0"/>
          <w:numId w:val="28"/>
        </w:numPr>
        <w:spacing w:after="0" w:line="240" w:lineRule="auto"/>
      </w:pPr>
      <w:r>
        <w:rPr>
          <w:rFonts w:ascii="Times New Roman" w:hAnsi="Times New Roman" w:cs="Times New Roman"/>
          <w:sz w:val="28"/>
          <w:szCs w:val="28"/>
          <w:lang w:val="ru-BY" w:eastAsia="ru-BY"/>
        </w:rPr>
        <w:t>При добавлении строки в таблицу Студенты</w:t>
      </w:r>
      <w:r w:rsidR="00D5322F">
        <w:rPr>
          <w:rFonts w:ascii="Times New Roman" w:hAnsi="Times New Roman" w:cs="Times New Roman"/>
          <w:sz w:val="28"/>
          <w:szCs w:val="28"/>
          <w:lang w:val="ru-BY" w:eastAsia="ru-BY"/>
        </w:rPr>
        <w:t xml:space="preserve"> удалить строку со сведениями о студенте с кодом 1.</w:t>
      </w:r>
    </w:p>
    <w:p w14:paraId="3895A131"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При удалении строк из таблицы Платежи вывести набор строк, которые были бы удалены, но оставить таблицу без изменений.</w:t>
      </w:r>
    </w:p>
    <w:p w14:paraId="5F55B3E2"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При удалении строки из таблицы Платежи удалять только строки с нечетным кодом студента.</w:t>
      </w:r>
    </w:p>
    <w:p w14:paraId="75E2D232" w14:textId="77777777" w:rsidR="00D5322F" w:rsidRDefault="00D5322F" w:rsidP="00526887">
      <w:pPr>
        <w:pStyle w:val="ab"/>
        <w:numPr>
          <w:ilvl w:val="0"/>
          <w:numId w:val="28"/>
        </w:numPr>
        <w:spacing w:after="0" w:line="240" w:lineRule="auto"/>
      </w:pPr>
      <w:r>
        <w:rPr>
          <w:rFonts w:ascii="Times New Roman" w:hAnsi="Times New Roman" w:cs="Times New Roman"/>
          <w:sz w:val="28"/>
          <w:szCs w:val="28"/>
          <w:lang w:val="ru-BY" w:eastAsia="ru-BY"/>
        </w:rPr>
        <w:t>При изменении строки в таблице Студенты выводить информацию о платежах соответствующего студента за текущий семестр.</w:t>
      </w:r>
    </w:p>
    <w:p w14:paraId="19A6B3FD" w14:textId="77777777" w:rsidR="00D5322F" w:rsidRDefault="00D5322F" w:rsidP="00526887">
      <w:pPr>
        <w:jc w:val="both"/>
        <w:rPr>
          <w:sz w:val="28"/>
          <w:szCs w:val="28"/>
          <w:lang w:val="ru-BY" w:eastAsia="ru-BY"/>
        </w:rPr>
      </w:pPr>
    </w:p>
    <w:p w14:paraId="2B53B313" w14:textId="77777777" w:rsidR="00D5322F" w:rsidRDefault="00D5322F" w:rsidP="00526887">
      <w:pPr>
        <w:ind w:firstLine="708"/>
        <w:jc w:val="both"/>
      </w:pPr>
      <w:r>
        <w:rPr>
          <w:b/>
          <w:sz w:val="28"/>
          <w:szCs w:val="28"/>
        </w:rPr>
        <w:t xml:space="preserve">Варианты заданий на создание </w:t>
      </w:r>
      <w:r>
        <w:rPr>
          <w:b/>
          <w:sz w:val="28"/>
          <w:szCs w:val="28"/>
          <w:lang w:val="en-US"/>
        </w:rPr>
        <w:t>DDL</w:t>
      </w:r>
      <w:r>
        <w:rPr>
          <w:b/>
          <w:sz w:val="28"/>
          <w:szCs w:val="28"/>
        </w:rPr>
        <w:t>-триггеров</w:t>
      </w:r>
    </w:p>
    <w:p w14:paraId="4509A24A"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удалять таблицы из БД с выводом соответствующего сообщения.</w:t>
      </w:r>
    </w:p>
    <w:p w14:paraId="1DA3C82D"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изменять таблицы в БД с выводом соответствующего сообщения.</w:t>
      </w:r>
    </w:p>
    <w:p w14:paraId="2F433147"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создавать таблицы в БД с выводом соответствующего сообщения.</w:t>
      </w:r>
    </w:p>
    <w:p w14:paraId="3FC63CD8"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создавать представления в БД с выводом соответствующего сообщения.</w:t>
      </w:r>
    </w:p>
    <w:p w14:paraId="33191252"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изменять представления в БД с выводом соответствующего сообщения.</w:t>
      </w:r>
    </w:p>
    <w:p w14:paraId="63E0A42F"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удалять представления в БД с выводом соответствующего сообщения.</w:t>
      </w:r>
    </w:p>
    <w:p w14:paraId="3C079B75"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сообщающий о создании новой БД на сервере.</w:t>
      </w:r>
    </w:p>
    <w:p w14:paraId="0AE39F10"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удалять БД с выводом соответствующего сообщения.</w:t>
      </w:r>
    </w:p>
    <w:p w14:paraId="5959EE32"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запрещающий изменять БД с выводом соответствующего сообщения.</w:t>
      </w:r>
    </w:p>
    <w:p w14:paraId="6A13D5A5"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протоколирующий работу пользователей с таблицей Студенты.</w:t>
      </w:r>
    </w:p>
    <w:p w14:paraId="15F800D9"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протоколирующий работу пользователей с таблицей Платежи.</w:t>
      </w:r>
    </w:p>
    <w:p w14:paraId="66453981"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протоколирующий работу пользователей с таблицей Города.</w:t>
      </w:r>
    </w:p>
    <w:p w14:paraId="08BBFE4E"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протоколирующий работу пользователей с таблицей Улицы.</w:t>
      </w:r>
    </w:p>
    <w:p w14:paraId="2F17B427" w14:textId="77777777" w:rsidR="00D5322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Создать DDL триггер, протоколирующий работу пользователей с таблицей Факультеты.</w:t>
      </w:r>
    </w:p>
    <w:p w14:paraId="3B671063" w14:textId="16445BD2" w:rsidR="00D5322F" w:rsidRPr="00BE400F" w:rsidRDefault="00D5322F" w:rsidP="00526887">
      <w:pPr>
        <w:pStyle w:val="ab"/>
        <w:numPr>
          <w:ilvl w:val="0"/>
          <w:numId w:val="26"/>
        </w:numPr>
        <w:spacing w:after="0" w:line="240" w:lineRule="auto"/>
        <w:jc w:val="both"/>
      </w:pPr>
      <w:r>
        <w:rPr>
          <w:rFonts w:ascii="Times New Roman" w:hAnsi="Times New Roman" w:cs="Times New Roman"/>
          <w:sz w:val="28"/>
          <w:szCs w:val="28"/>
          <w:lang w:val="ru-BY" w:eastAsia="ru-BY"/>
        </w:rPr>
        <w:t xml:space="preserve">Создать DDL триггер, протоколирующий работу пользователей с таблицей </w:t>
      </w:r>
      <w:proofErr w:type="spellStart"/>
      <w:r>
        <w:rPr>
          <w:rFonts w:ascii="Times New Roman" w:hAnsi="Times New Roman" w:cs="Times New Roman"/>
          <w:sz w:val="28"/>
          <w:szCs w:val="28"/>
          <w:lang w:val="ru-BY" w:eastAsia="ru-BY"/>
        </w:rPr>
        <w:t>НазначенияОплат</w:t>
      </w:r>
      <w:proofErr w:type="spellEnd"/>
      <w:r w:rsidR="00AE19EE">
        <w:rPr>
          <w:rFonts w:ascii="Times New Roman" w:hAnsi="Times New Roman" w:cs="Times New Roman"/>
          <w:sz w:val="28"/>
          <w:szCs w:val="28"/>
          <w:lang w:val="ru-BY" w:eastAsia="ru-BY"/>
        </w:rPr>
        <w:t xml:space="preserve"> </w:t>
      </w:r>
      <w:r w:rsidR="00AE19EE" w:rsidRPr="00AE19EE">
        <w:rPr>
          <w:rFonts w:ascii="Times New Roman" w:hAnsi="Times New Roman" w:cs="Times New Roman"/>
          <w:sz w:val="28"/>
          <w:szCs w:val="28"/>
          <w:lang w:val="ru-BY" w:eastAsia="ru-BY"/>
        </w:rPr>
        <w:t>(</w:t>
      </w:r>
      <w:proofErr w:type="spellStart"/>
      <w:r w:rsidR="00AE19EE" w:rsidRPr="00AE19EE">
        <w:rPr>
          <w:rFonts w:ascii="Times New Roman" w:hAnsi="Times New Roman" w:cs="Times New Roman"/>
          <w:sz w:val="28"/>
          <w:szCs w:val="28"/>
          <w:lang w:val="ru-BY" w:eastAsia="ru-BY"/>
        </w:rPr>
        <w:t>Purposes</w:t>
      </w:r>
      <w:proofErr w:type="spellEnd"/>
      <w:r w:rsidR="00AE19EE" w:rsidRPr="00AE19EE">
        <w:rPr>
          <w:rFonts w:ascii="Times New Roman" w:hAnsi="Times New Roman" w:cs="Times New Roman"/>
          <w:sz w:val="28"/>
          <w:szCs w:val="28"/>
          <w:lang w:val="ru-BY" w:eastAsia="ru-BY"/>
        </w:rPr>
        <w:t>)</w:t>
      </w:r>
      <w:r>
        <w:rPr>
          <w:rFonts w:ascii="Times New Roman" w:hAnsi="Times New Roman" w:cs="Times New Roman"/>
          <w:sz w:val="28"/>
          <w:szCs w:val="28"/>
          <w:lang w:val="ru-BY" w:eastAsia="ru-BY"/>
        </w:rPr>
        <w:t>.</w:t>
      </w:r>
    </w:p>
    <w:p w14:paraId="7BEC8618" w14:textId="77777777" w:rsidR="00BE400F" w:rsidRDefault="00BE400F" w:rsidP="00526887">
      <w:pPr>
        <w:pStyle w:val="ab"/>
        <w:spacing w:after="0" w:line="240" w:lineRule="auto"/>
        <w:ind w:left="0"/>
        <w:jc w:val="both"/>
      </w:pPr>
    </w:p>
    <w:p w14:paraId="3BE148A5" w14:textId="77777777" w:rsidR="00DA0AC1" w:rsidRPr="00130DA3" w:rsidRDefault="00DA0AC1" w:rsidP="00526887">
      <w:pPr>
        <w:pStyle w:val="a6"/>
        <w:spacing w:after="0"/>
        <w:ind w:firstLine="708"/>
        <w:jc w:val="both"/>
        <w:rPr>
          <w:b/>
          <w:sz w:val="28"/>
          <w:szCs w:val="28"/>
        </w:rPr>
      </w:pPr>
    </w:p>
    <w:p w14:paraId="4CACBA95" w14:textId="77777777" w:rsidR="00D5322F" w:rsidRDefault="00D5322F" w:rsidP="00526887">
      <w:pPr>
        <w:pStyle w:val="a6"/>
        <w:spacing w:after="0"/>
        <w:ind w:firstLine="708"/>
        <w:jc w:val="both"/>
      </w:pPr>
      <w:r>
        <w:rPr>
          <w:b/>
          <w:sz w:val="28"/>
          <w:szCs w:val="28"/>
        </w:rPr>
        <w:t>4. Разработка курсоров</w:t>
      </w:r>
    </w:p>
    <w:p w14:paraId="197EBB66" w14:textId="10D254F9" w:rsidR="00A85F46" w:rsidRPr="00A85F46" w:rsidRDefault="00A85F46" w:rsidP="00526887">
      <w:pPr>
        <w:ind w:firstLine="708"/>
        <w:jc w:val="both"/>
        <w:rPr>
          <w:sz w:val="28"/>
          <w:szCs w:val="28"/>
        </w:rPr>
      </w:pPr>
      <w:r w:rsidRPr="00A85F46">
        <w:rPr>
          <w:sz w:val="28"/>
          <w:szCs w:val="28"/>
        </w:rPr>
        <w:t>В ранее разработанной БД MS SQL Server "Платежи студентов"</w:t>
      </w:r>
      <w:r w:rsidR="003752BE">
        <w:rPr>
          <w:sz w:val="28"/>
          <w:szCs w:val="28"/>
        </w:rPr>
        <w:t xml:space="preserve"> </w:t>
      </w:r>
      <w:r w:rsidRPr="00A85F46">
        <w:rPr>
          <w:sz w:val="28"/>
          <w:szCs w:val="28"/>
        </w:rPr>
        <w:t xml:space="preserve">создать </w:t>
      </w:r>
      <w:r>
        <w:rPr>
          <w:sz w:val="28"/>
          <w:szCs w:val="28"/>
        </w:rPr>
        <w:t>курсоры</w:t>
      </w:r>
      <w:r w:rsidRPr="00A85F46">
        <w:rPr>
          <w:sz w:val="28"/>
          <w:szCs w:val="28"/>
        </w:rPr>
        <w:t>:</w:t>
      </w:r>
    </w:p>
    <w:p w14:paraId="2DE806A8" w14:textId="77777777" w:rsidR="00A85F46" w:rsidRPr="00A85F46" w:rsidRDefault="00A85F46" w:rsidP="00526887">
      <w:pPr>
        <w:ind w:firstLine="708"/>
        <w:jc w:val="both"/>
        <w:rPr>
          <w:sz w:val="28"/>
          <w:szCs w:val="28"/>
        </w:rPr>
      </w:pPr>
      <w:r w:rsidRPr="00A85F46">
        <w:rPr>
          <w:sz w:val="28"/>
          <w:szCs w:val="28"/>
        </w:rPr>
        <w:t xml:space="preserve">4.1 </w:t>
      </w:r>
      <w:r>
        <w:rPr>
          <w:sz w:val="28"/>
          <w:szCs w:val="28"/>
        </w:rPr>
        <w:t>динамический</w:t>
      </w:r>
      <w:r w:rsidRPr="00A85F46">
        <w:rPr>
          <w:sz w:val="28"/>
          <w:szCs w:val="28"/>
        </w:rPr>
        <w:t>;</w:t>
      </w:r>
    </w:p>
    <w:p w14:paraId="39542343" w14:textId="77777777" w:rsidR="00A85F46" w:rsidRPr="00A85F46" w:rsidRDefault="00A85F46" w:rsidP="00526887">
      <w:pPr>
        <w:ind w:firstLine="708"/>
        <w:jc w:val="both"/>
        <w:rPr>
          <w:sz w:val="28"/>
          <w:szCs w:val="28"/>
        </w:rPr>
      </w:pPr>
      <w:r w:rsidRPr="00DA0AC1">
        <w:rPr>
          <w:sz w:val="28"/>
          <w:szCs w:val="28"/>
        </w:rPr>
        <w:t>4</w:t>
      </w:r>
      <w:r w:rsidRPr="00A85F46">
        <w:rPr>
          <w:sz w:val="28"/>
          <w:szCs w:val="28"/>
        </w:rPr>
        <w:t xml:space="preserve">.2 </w:t>
      </w:r>
      <w:r>
        <w:rPr>
          <w:sz w:val="28"/>
          <w:szCs w:val="28"/>
        </w:rPr>
        <w:t>для выборки данных</w:t>
      </w:r>
      <w:r w:rsidRPr="00A85F46">
        <w:rPr>
          <w:sz w:val="28"/>
          <w:szCs w:val="28"/>
        </w:rPr>
        <w:t>;</w:t>
      </w:r>
    </w:p>
    <w:p w14:paraId="6BD99F13" w14:textId="77777777" w:rsidR="00A85F46" w:rsidRDefault="00A85F46" w:rsidP="00526887">
      <w:pPr>
        <w:ind w:firstLine="708"/>
        <w:jc w:val="both"/>
      </w:pPr>
      <w:r w:rsidRPr="00DA0AC1">
        <w:rPr>
          <w:sz w:val="28"/>
          <w:szCs w:val="28"/>
        </w:rPr>
        <w:t>4</w:t>
      </w:r>
      <w:r w:rsidRPr="00A85F46">
        <w:rPr>
          <w:sz w:val="28"/>
          <w:szCs w:val="28"/>
        </w:rPr>
        <w:t xml:space="preserve">.3 </w:t>
      </w:r>
      <w:r>
        <w:rPr>
          <w:sz w:val="28"/>
          <w:szCs w:val="28"/>
        </w:rPr>
        <w:t xml:space="preserve">для модификации данных. </w:t>
      </w:r>
    </w:p>
    <w:p w14:paraId="16B87EA9" w14:textId="77777777" w:rsidR="00A85F46" w:rsidRDefault="00A85F46" w:rsidP="00526887">
      <w:pPr>
        <w:ind w:firstLine="708"/>
        <w:jc w:val="both"/>
        <w:rPr>
          <w:sz w:val="28"/>
          <w:szCs w:val="28"/>
        </w:rPr>
      </w:pPr>
    </w:p>
    <w:p w14:paraId="3EDFDC75" w14:textId="77777777" w:rsidR="00D5322F" w:rsidRDefault="00D5322F" w:rsidP="00526887">
      <w:pPr>
        <w:ind w:firstLine="708"/>
        <w:jc w:val="both"/>
      </w:pPr>
      <w:r>
        <w:rPr>
          <w:sz w:val="28"/>
          <w:szCs w:val="28"/>
        </w:rPr>
        <w:t>Самостоятельно определить таблицы, над данными которых будут производиться манипуляции, назначение и выполняемые операции создаваемых курсоров; протестировать их работу.</w:t>
      </w:r>
    </w:p>
    <w:bookmarkEnd w:id="0"/>
    <w:p w14:paraId="2D193DC9" w14:textId="77777777" w:rsidR="00D5322F" w:rsidRDefault="00D5322F" w:rsidP="00526887">
      <w:pPr>
        <w:jc w:val="both"/>
        <w:rPr>
          <w:sz w:val="28"/>
          <w:szCs w:val="28"/>
        </w:rPr>
      </w:pPr>
    </w:p>
    <w:p w14:paraId="3C641439" w14:textId="77777777" w:rsidR="00D5322F" w:rsidRPr="003752BE" w:rsidRDefault="00D5322F" w:rsidP="000E7FC6">
      <w:pPr>
        <w:pStyle w:val="Default"/>
        <w:ind w:firstLine="708"/>
        <w:jc w:val="center"/>
        <w:rPr>
          <w:caps/>
          <w:sz w:val="30"/>
          <w:szCs w:val="30"/>
        </w:rPr>
      </w:pPr>
      <w:r w:rsidRPr="003752BE">
        <w:rPr>
          <w:b/>
          <w:bCs/>
          <w:caps/>
          <w:color w:val="auto"/>
          <w:sz w:val="30"/>
          <w:szCs w:val="30"/>
        </w:rPr>
        <w:t>Требования к содержанию отчета.</w:t>
      </w:r>
    </w:p>
    <w:p w14:paraId="66689E21" w14:textId="77777777" w:rsidR="00D5322F" w:rsidRDefault="00D5322F" w:rsidP="00526887">
      <w:pPr>
        <w:pStyle w:val="aa"/>
        <w:ind w:left="720" w:firstLine="0"/>
        <w:rPr>
          <w:color w:val="auto"/>
          <w:sz w:val="20"/>
          <w:szCs w:val="28"/>
        </w:rPr>
      </w:pPr>
    </w:p>
    <w:p w14:paraId="56874682" w14:textId="77777777" w:rsidR="00D5322F" w:rsidRDefault="00D5322F" w:rsidP="00526887">
      <w:pPr>
        <w:ind w:firstLine="720"/>
        <w:jc w:val="both"/>
      </w:pPr>
      <w:r>
        <w:rPr>
          <w:sz w:val="28"/>
          <w:szCs w:val="28"/>
        </w:rPr>
        <w:t>После выполнения заданий в отчет по работе включить:</w:t>
      </w:r>
    </w:p>
    <w:p w14:paraId="1EA8BFFF" w14:textId="77777777" w:rsidR="00D5322F" w:rsidRDefault="00D5322F" w:rsidP="00526887">
      <w:pPr>
        <w:ind w:firstLine="720"/>
        <w:jc w:val="both"/>
        <w:rPr>
          <w:sz w:val="20"/>
          <w:szCs w:val="20"/>
        </w:rPr>
      </w:pPr>
    </w:p>
    <w:p w14:paraId="4ADA5A26" w14:textId="5E3AB029" w:rsidR="00D5322F" w:rsidRPr="003752BE" w:rsidRDefault="00CC1CEE" w:rsidP="00526887">
      <w:pPr>
        <w:numPr>
          <w:ilvl w:val="0"/>
          <w:numId w:val="17"/>
        </w:numPr>
        <w:jc w:val="both"/>
        <w:rPr>
          <w:iCs/>
        </w:rPr>
      </w:pPr>
      <w:r>
        <w:rPr>
          <w:iCs/>
          <w:sz w:val="28"/>
          <w:szCs w:val="28"/>
        </w:rPr>
        <w:t>К</w:t>
      </w:r>
      <w:r w:rsidR="00D5322F" w:rsidRPr="003752BE">
        <w:rPr>
          <w:iCs/>
          <w:sz w:val="28"/>
          <w:szCs w:val="28"/>
        </w:rPr>
        <w:t xml:space="preserve">од инструкций </w:t>
      </w:r>
      <w:r>
        <w:rPr>
          <w:iCs/>
          <w:sz w:val="28"/>
          <w:szCs w:val="28"/>
        </w:rPr>
        <w:t xml:space="preserve">(запросов) </w:t>
      </w:r>
      <w:r w:rsidR="00D5322F" w:rsidRPr="003752BE">
        <w:rPr>
          <w:iCs/>
          <w:sz w:val="28"/>
          <w:szCs w:val="28"/>
        </w:rPr>
        <w:t xml:space="preserve">на языке </w:t>
      </w:r>
      <w:r w:rsidR="00D5322F" w:rsidRPr="003752BE">
        <w:rPr>
          <w:iCs/>
          <w:sz w:val="28"/>
          <w:szCs w:val="28"/>
          <w:lang w:val="en-US"/>
        </w:rPr>
        <w:t>Transact</w:t>
      </w:r>
      <w:r>
        <w:rPr>
          <w:iCs/>
          <w:sz w:val="28"/>
          <w:szCs w:val="28"/>
        </w:rPr>
        <w:t xml:space="preserve"> </w:t>
      </w:r>
      <w:r w:rsidR="00D5322F" w:rsidRPr="003752BE">
        <w:rPr>
          <w:iCs/>
          <w:sz w:val="28"/>
          <w:szCs w:val="28"/>
          <w:lang w:val="en-US"/>
        </w:rPr>
        <w:t>SQL</w:t>
      </w:r>
      <w:r w:rsidR="00D5322F" w:rsidRPr="003752BE">
        <w:rPr>
          <w:iCs/>
          <w:sz w:val="28"/>
          <w:szCs w:val="28"/>
        </w:rPr>
        <w:t xml:space="preserve">, полученных при создании программных объектов </w:t>
      </w:r>
      <w:r w:rsidR="003752BE">
        <w:rPr>
          <w:iCs/>
          <w:sz w:val="28"/>
          <w:szCs w:val="28"/>
        </w:rPr>
        <w:t>базы данных по п 1-4</w:t>
      </w:r>
      <w:r w:rsidR="00D5322F" w:rsidRPr="003752BE">
        <w:rPr>
          <w:iCs/>
          <w:sz w:val="28"/>
          <w:szCs w:val="28"/>
        </w:rPr>
        <w:t xml:space="preserve">, с </w:t>
      </w:r>
      <w:r w:rsidR="003752BE" w:rsidRPr="003752BE">
        <w:rPr>
          <w:iCs/>
          <w:sz w:val="28"/>
          <w:szCs w:val="28"/>
        </w:rPr>
        <w:t xml:space="preserve">необходимыми </w:t>
      </w:r>
      <w:r w:rsidR="00D5322F" w:rsidRPr="003752BE">
        <w:rPr>
          <w:iCs/>
          <w:sz w:val="28"/>
          <w:szCs w:val="28"/>
        </w:rPr>
        <w:t>комментариями по используемым операторам, функциям и другим элементам синтаксиса;</w:t>
      </w:r>
    </w:p>
    <w:p w14:paraId="60AF6128" w14:textId="4D5CDACE" w:rsidR="00CC1CEE" w:rsidRPr="00BA06FD" w:rsidRDefault="00A914EF" w:rsidP="00CC1CEE">
      <w:pPr>
        <w:numPr>
          <w:ilvl w:val="0"/>
          <w:numId w:val="17"/>
        </w:numPr>
        <w:rPr>
          <w:bCs/>
          <w:color w:val="000000"/>
          <w:sz w:val="28"/>
          <w:szCs w:val="28"/>
        </w:rPr>
      </w:pPr>
      <w:r>
        <w:rPr>
          <w:bCs/>
          <w:color w:val="000000"/>
          <w:sz w:val="28"/>
          <w:szCs w:val="28"/>
        </w:rPr>
        <w:t xml:space="preserve">Инструкции вызова </w:t>
      </w:r>
      <w:r w:rsidR="00901824">
        <w:rPr>
          <w:bCs/>
          <w:color w:val="000000"/>
          <w:sz w:val="28"/>
          <w:szCs w:val="28"/>
        </w:rPr>
        <w:t>созданных объектов</w:t>
      </w:r>
      <w:r w:rsidR="00CC1CEE">
        <w:rPr>
          <w:bCs/>
          <w:color w:val="000000"/>
          <w:sz w:val="28"/>
          <w:szCs w:val="28"/>
        </w:rPr>
        <w:t xml:space="preserve"> </w:t>
      </w:r>
      <w:r>
        <w:rPr>
          <w:bCs/>
          <w:color w:val="000000"/>
          <w:sz w:val="28"/>
          <w:szCs w:val="28"/>
        </w:rPr>
        <w:t xml:space="preserve">и результаты исполнения </w:t>
      </w:r>
      <w:r w:rsidR="00CC1CEE">
        <w:rPr>
          <w:bCs/>
          <w:color w:val="000000"/>
          <w:sz w:val="28"/>
          <w:szCs w:val="28"/>
        </w:rPr>
        <w:t>в виде таблиц (не скриншоты!) или текста ответа от СУБД при выполнении вставк</w:t>
      </w:r>
      <w:r w:rsidR="00901824">
        <w:rPr>
          <w:bCs/>
          <w:color w:val="000000"/>
          <w:sz w:val="28"/>
          <w:szCs w:val="28"/>
        </w:rPr>
        <w:t>и</w:t>
      </w:r>
      <w:r w:rsidR="00CC1CEE">
        <w:rPr>
          <w:bCs/>
          <w:color w:val="000000"/>
          <w:sz w:val="28"/>
          <w:szCs w:val="28"/>
        </w:rPr>
        <w:t>, удаления или изменени</w:t>
      </w:r>
      <w:r w:rsidR="00130DA3">
        <w:rPr>
          <w:bCs/>
          <w:color w:val="000000"/>
          <w:sz w:val="28"/>
          <w:szCs w:val="28"/>
        </w:rPr>
        <w:t>я данных</w:t>
      </w:r>
      <w:r w:rsidR="00CC1CEE">
        <w:rPr>
          <w:bCs/>
          <w:color w:val="000000"/>
          <w:sz w:val="28"/>
          <w:szCs w:val="28"/>
        </w:rPr>
        <w:t>.</w:t>
      </w:r>
    </w:p>
    <w:p w14:paraId="35C14CB5" w14:textId="37B0D4C5" w:rsidR="00D5322F" w:rsidRPr="003752BE" w:rsidRDefault="00D5322F" w:rsidP="00281A7A">
      <w:pPr>
        <w:ind w:left="360"/>
        <w:jc w:val="both"/>
        <w:rPr>
          <w:iCs/>
        </w:rPr>
      </w:pPr>
    </w:p>
    <w:p w14:paraId="53A87A9E" w14:textId="35F76EAC" w:rsidR="00D5322F" w:rsidRPr="003752BE" w:rsidRDefault="003752BE" w:rsidP="003752BE">
      <w:pPr>
        <w:jc w:val="both"/>
        <w:rPr>
          <w:iCs/>
        </w:rPr>
      </w:pPr>
      <w:r w:rsidRPr="003752BE">
        <w:rPr>
          <w:iCs/>
          <w:sz w:val="28"/>
          <w:szCs w:val="28"/>
        </w:rPr>
        <w:t xml:space="preserve">Результаты выполнения задания представлять сгруппированными по каждому подпункту задания с указанием этого </w:t>
      </w:r>
      <w:r w:rsidR="00CB3153" w:rsidRPr="003752BE">
        <w:rPr>
          <w:iCs/>
          <w:sz w:val="28"/>
          <w:szCs w:val="28"/>
        </w:rPr>
        <w:t>подпункта.</w:t>
      </w:r>
    </w:p>
    <w:p w14:paraId="0174E874" w14:textId="77777777" w:rsidR="00D5322F" w:rsidRDefault="00D5322F" w:rsidP="00526887">
      <w:pPr>
        <w:jc w:val="both"/>
        <w:rPr>
          <w:sz w:val="28"/>
          <w:szCs w:val="28"/>
        </w:rPr>
      </w:pPr>
    </w:p>
    <w:p w14:paraId="7D065093" w14:textId="2605A691" w:rsidR="00D5322F" w:rsidRPr="003752BE" w:rsidRDefault="00D5322F" w:rsidP="003752BE">
      <w:pPr>
        <w:pStyle w:val="Default"/>
        <w:ind w:firstLine="708"/>
        <w:jc w:val="center"/>
        <w:rPr>
          <w:b/>
          <w:bCs/>
          <w:caps/>
          <w:color w:val="auto"/>
          <w:sz w:val="30"/>
          <w:szCs w:val="30"/>
        </w:rPr>
      </w:pPr>
      <w:r w:rsidRPr="003752BE">
        <w:rPr>
          <w:b/>
          <w:bCs/>
          <w:caps/>
          <w:color w:val="auto"/>
          <w:sz w:val="30"/>
          <w:szCs w:val="30"/>
        </w:rPr>
        <w:t xml:space="preserve">Контрольные вопросы </w:t>
      </w:r>
    </w:p>
    <w:p w14:paraId="764E1E92" w14:textId="77777777" w:rsidR="00D5322F" w:rsidRPr="009A0F0D" w:rsidRDefault="00D5322F" w:rsidP="00526887">
      <w:pPr>
        <w:jc w:val="both"/>
        <w:rPr>
          <w:sz w:val="28"/>
          <w:szCs w:val="28"/>
        </w:rPr>
      </w:pPr>
    </w:p>
    <w:p w14:paraId="2DF7C67E" w14:textId="77777777" w:rsidR="009F44B6" w:rsidRPr="009A0F0D" w:rsidRDefault="009F44B6" w:rsidP="00526887">
      <w:pPr>
        <w:numPr>
          <w:ilvl w:val="0"/>
          <w:numId w:val="10"/>
        </w:numPr>
        <w:jc w:val="both"/>
        <w:rPr>
          <w:sz w:val="28"/>
          <w:szCs w:val="28"/>
        </w:rPr>
      </w:pPr>
      <w:r w:rsidRPr="009A0F0D">
        <w:rPr>
          <w:sz w:val="28"/>
          <w:szCs w:val="28"/>
        </w:rPr>
        <w:t>MS SQL Server: группы и примеры встроенных функций.</w:t>
      </w:r>
    </w:p>
    <w:p w14:paraId="1586A891" w14:textId="77777777" w:rsidR="009F44B6" w:rsidRPr="009A0F0D" w:rsidRDefault="009F44B6" w:rsidP="00526887">
      <w:pPr>
        <w:numPr>
          <w:ilvl w:val="0"/>
          <w:numId w:val="10"/>
        </w:numPr>
        <w:jc w:val="both"/>
        <w:rPr>
          <w:sz w:val="28"/>
          <w:szCs w:val="28"/>
        </w:rPr>
      </w:pPr>
      <w:r w:rsidRPr="009A0F0D">
        <w:rPr>
          <w:sz w:val="28"/>
          <w:szCs w:val="28"/>
        </w:rPr>
        <w:t>MS SQL Server: общая характеристика и примеры скалярных пользовательских функций.</w:t>
      </w:r>
    </w:p>
    <w:p w14:paraId="69FD7F84" w14:textId="77777777" w:rsidR="009F44B6" w:rsidRPr="009A0F0D" w:rsidRDefault="009F44B6" w:rsidP="00526887">
      <w:pPr>
        <w:numPr>
          <w:ilvl w:val="0"/>
          <w:numId w:val="10"/>
        </w:numPr>
        <w:jc w:val="both"/>
        <w:rPr>
          <w:sz w:val="28"/>
          <w:szCs w:val="28"/>
        </w:rPr>
      </w:pPr>
      <w:r w:rsidRPr="009A0F0D">
        <w:rPr>
          <w:sz w:val="28"/>
          <w:szCs w:val="28"/>
        </w:rPr>
        <w:t xml:space="preserve">MS SQL Server: общая характеристика и примеры табличных пользовательских функций типа </w:t>
      </w:r>
      <w:proofErr w:type="spellStart"/>
      <w:r w:rsidRPr="009A0F0D">
        <w:rPr>
          <w:sz w:val="28"/>
          <w:szCs w:val="28"/>
        </w:rPr>
        <w:t>Inline</w:t>
      </w:r>
      <w:proofErr w:type="spellEnd"/>
      <w:r w:rsidRPr="009A0F0D">
        <w:rPr>
          <w:sz w:val="28"/>
          <w:szCs w:val="28"/>
        </w:rPr>
        <w:t>.</w:t>
      </w:r>
    </w:p>
    <w:p w14:paraId="3D11D7AD" w14:textId="77777777" w:rsidR="009F44B6" w:rsidRPr="009A0F0D" w:rsidRDefault="009F44B6" w:rsidP="00526887">
      <w:pPr>
        <w:numPr>
          <w:ilvl w:val="0"/>
          <w:numId w:val="10"/>
        </w:numPr>
        <w:jc w:val="both"/>
        <w:rPr>
          <w:sz w:val="28"/>
          <w:szCs w:val="28"/>
        </w:rPr>
      </w:pPr>
      <w:r w:rsidRPr="009A0F0D">
        <w:rPr>
          <w:sz w:val="28"/>
          <w:szCs w:val="28"/>
        </w:rPr>
        <w:t>MS SQL Server: общая характеристика и примеры табличных пользовательских функций типа Multi-</w:t>
      </w:r>
      <w:proofErr w:type="spellStart"/>
      <w:r w:rsidRPr="009A0F0D">
        <w:rPr>
          <w:sz w:val="28"/>
          <w:szCs w:val="28"/>
        </w:rPr>
        <w:t>statement</w:t>
      </w:r>
      <w:proofErr w:type="spellEnd"/>
      <w:r w:rsidRPr="009A0F0D">
        <w:rPr>
          <w:sz w:val="28"/>
          <w:szCs w:val="28"/>
        </w:rPr>
        <w:t>.</w:t>
      </w:r>
    </w:p>
    <w:p w14:paraId="708BD0D3" w14:textId="77777777" w:rsidR="009F44B6" w:rsidRPr="009A0F0D" w:rsidRDefault="009F44B6" w:rsidP="00526887">
      <w:pPr>
        <w:numPr>
          <w:ilvl w:val="0"/>
          <w:numId w:val="10"/>
        </w:numPr>
        <w:jc w:val="both"/>
        <w:rPr>
          <w:sz w:val="28"/>
          <w:szCs w:val="28"/>
        </w:rPr>
      </w:pPr>
      <w:r w:rsidRPr="009A0F0D">
        <w:rPr>
          <w:sz w:val="28"/>
          <w:szCs w:val="28"/>
        </w:rPr>
        <w:t>MS SQL Server: создание и использование хранимых процедур.</w:t>
      </w:r>
    </w:p>
    <w:p w14:paraId="3ED72BB5" w14:textId="77777777" w:rsidR="00D5322F" w:rsidRPr="009A0F0D" w:rsidRDefault="00D5322F" w:rsidP="00526887">
      <w:pPr>
        <w:numPr>
          <w:ilvl w:val="0"/>
          <w:numId w:val="10"/>
        </w:numPr>
        <w:jc w:val="both"/>
        <w:rPr>
          <w:sz w:val="28"/>
          <w:szCs w:val="28"/>
        </w:rPr>
      </w:pPr>
      <w:r w:rsidRPr="009A0F0D">
        <w:rPr>
          <w:sz w:val="28"/>
          <w:szCs w:val="28"/>
        </w:rPr>
        <w:t xml:space="preserve">Задание и использование переменных в языке </w:t>
      </w:r>
      <w:proofErr w:type="spellStart"/>
      <w:r w:rsidRPr="009A0F0D">
        <w:rPr>
          <w:sz w:val="28"/>
          <w:szCs w:val="28"/>
        </w:rPr>
        <w:t>Transact</w:t>
      </w:r>
      <w:proofErr w:type="spellEnd"/>
      <w:r w:rsidRPr="009A0F0D">
        <w:rPr>
          <w:sz w:val="28"/>
          <w:szCs w:val="28"/>
        </w:rPr>
        <w:t>-SQL.</w:t>
      </w:r>
    </w:p>
    <w:p w14:paraId="5FB49EBC" w14:textId="77777777" w:rsidR="00D5322F" w:rsidRPr="009A0F0D" w:rsidRDefault="00D5322F" w:rsidP="00526887">
      <w:pPr>
        <w:numPr>
          <w:ilvl w:val="0"/>
          <w:numId w:val="10"/>
        </w:numPr>
        <w:jc w:val="both"/>
        <w:rPr>
          <w:sz w:val="28"/>
          <w:szCs w:val="28"/>
        </w:rPr>
      </w:pPr>
      <w:r w:rsidRPr="009A0F0D">
        <w:rPr>
          <w:sz w:val="28"/>
          <w:szCs w:val="28"/>
        </w:rPr>
        <w:t xml:space="preserve">Общая характеристика встроенных функций языка </w:t>
      </w:r>
      <w:proofErr w:type="spellStart"/>
      <w:r w:rsidRPr="009A0F0D">
        <w:rPr>
          <w:sz w:val="28"/>
          <w:szCs w:val="28"/>
        </w:rPr>
        <w:t>Transact</w:t>
      </w:r>
      <w:proofErr w:type="spellEnd"/>
      <w:r w:rsidRPr="009A0F0D">
        <w:rPr>
          <w:sz w:val="28"/>
          <w:szCs w:val="28"/>
        </w:rPr>
        <w:t>-SQL.</w:t>
      </w:r>
    </w:p>
    <w:p w14:paraId="2F3A864A" w14:textId="77777777" w:rsidR="00D5322F" w:rsidRPr="009A0F0D" w:rsidRDefault="00D5322F" w:rsidP="00526887">
      <w:pPr>
        <w:numPr>
          <w:ilvl w:val="0"/>
          <w:numId w:val="10"/>
        </w:numPr>
        <w:jc w:val="both"/>
        <w:rPr>
          <w:sz w:val="28"/>
          <w:szCs w:val="28"/>
        </w:rPr>
      </w:pPr>
      <w:r w:rsidRPr="009A0F0D">
        <w:rPr>
          <w:sz w:val="28"/>
          <w:szCs w:val="28"/>
        </w:rPr>
        <w:t xml:space="preserve">Основные встроенные математические функции языка </w:t>
      </w:r>
      <w:proofErr w:type="spellStart"/>
      <w:r w:rsidRPr="009A0F0D">
        <w:rPr>
          <w:sz w:val="28"/>
          <w:szCs w:val="28"/>
        </w:rPr>
        <w:t>Transact</w:t>
      </w:r>
      <w:proofErr w:type="spellEnd"/>
      <w:r w:rsidRPr="009A0F0D">
        <w:rPr>
          <w:sz w:val="28"/>
          <w:szCs w:val="28"/>
        </w:rPr>
        <w:t>-SQL, их использование.</w:t>
      </w:r>
    </w:p>
    <w:p w14:paraId="733E7F40" w14:textId="77777777" w:rsidR="00D5322F" w:rsidRPr="009A0F0D" w:rsidRDefault="00D5322F" w:rsidP="00526887">
      <w:pPr>
        <w:numPr>
          <w:ilvl w:val="0"/>
          <w:numId w:val="10"/>
        </w:numPr>
        <w:jc w:val="both"/>
        <w:rPr>
          <w:sz w:val="28"/>
          <w:szCs w:val="28"/>
        </w:rPr>
      </w:pPr>
      <w:r w:rsidRPr="009A0F0D">
        <w:rPr>
          <w:sz w:val="28"/>
          <w:szCs w:val="28"/>
        </w:rPr>
        <w:t xml:space="preserve">Встроенные строковые функции языка </w:t>
      </w:r>
      <w:proofErr w:type="spellStart"/>
      <w:r w:rsidRPr="009A0F0D">
        <w:rPr>
          <w:sz w:val="28"/>
          <w:szCs w:val="28"/>
        </w:rPr>
        <w:t>Transact</w:t>
      </w:r>
      <w:proofErr w:type="spellEnd"/>
      <w:r w:rsidRPr="009A0F0D">
        <w:rPr>
          <w:sz w:val="28"/>
          <w:szCs w:val="28"/>
        </w:rPr>
        <w:t>-SQL, их использование.</w:t>
      </w:r>
    </w:p>
    <w:p w14:paraId="3FA4A732" w14:textId="77777777" w:rsidR="00D5322F" w:rsidRPr="009A0F0D" w:rsidRDefault="00D5322F" w:rsidP="00526887">
      <w:pPr>
        <w:numPr>
          <w:ilvl w:val="0"/>
          <w:numId w:val="10"/>
        </w:numPr>
        <w:jc w:val="both"/>
        <w:rPr>
          <w:sz w:val="28"/>
          <w:szCs w:val="28"/>
        </w:rPr>
      </w:pPr>
      <w:r w:rsidRPr="009A0F0D">
        <w:rPr>
          <w:sz w:val="28"/>
          <w:szCs w:val="28"/>
        </w:rPr>
        <w:t xml:space="preserve">Встроенные функции языка </w:t>
      </w:r>
      <w:proofErr w:type="spellStart"/>
      <w:r w:rsidRPr="009A0F0D">
        <w:rPr>
          <w:sz w:val="28"/>
          <w:szCs w:val="28"/>
        </w:rPr>
        <w:t>Transact</w:t>
      </w:r>
      <w:proofErr w:type="spellEnd"/>
      <w:r w:rsidRPr="009A0F0D">
        <w:rPr>
          <w:sz w:val="28"/>
          <w:szCs w:val="28"/>
        </w:rPr>
        <w:t>-SQL для работы с датой и временем, их использование.</w:t>
      </w:r>
    </w:p>
    <w:p w14:paraId="2AAF0733" w14:textId="77777777" w:rsidR="00D5322F" w:rsidRPr="009A0F0D" w:rsidRDefault="00D5322F" w:rsidP="00526887">
      <w:pPr>
        <w:numPr>
          <w:ilvl w:val="0"/>
          <w:numId w:val="10"/>
        </w:numPr>
        <w:jc w:val="both"/>
        <w:rPr>
          <w:sz w:val="28"/>
          <w:szCs w:val="28"/>
        </w:rPr>
      </w:pPr>
      <w:r w:rsidRPr="009A0F0D">
        <w:rPr>
          <w:sz w:val="28"/>
          <w:szCs w:val="28"/>
        </w:rPr>
        <w:t xml:space="preserve">Встроенные функции конфигурирования языка </w:t>
      </w:r>
      <w:proofErr w:type="spellStart"/>
      <w:r w:rsidRPr="009A0F0D">
        <w:rPr>
          <w:sz w:val="28"/>
          <w:szCs w:val="28"/>
        </w:rPr>
        <w:t>Transact</w:t>
      </w:r>
      <w:proofErr w:type="spellEnd"/>
      <w:r w:rsidRPr="009A0F0D">
        <w:rPr>
          <w:sz w:val="28"/>
          <w:szCs w:val="28"/>
        </w:rPr>
        <w:t>-SQL, их использование.</w:t>
      </w:r>
    </w:p>
    <w:p w14:paraId="17B407CC" w14:textId="77777777" w:rsidR="00D5322F" w:rsidRPr="009A0F0D" w:rsidRDefault="00D5322F" w:rsidP="00526887">
      <w:pPr>
        <w:numPr>
          <w:ilvl w:val="0"/>
          <w:numId w:val="10"/>
        </w:numPr>
        <w:jc w:val="both"/>
        <w:rPr>
          <w:sz w:val="28"/>
          <w:szCs w:val="28"/>
        </w:rPr>
      </w:pPr>
      <w:r w:rsidRPr="009A0F0D">
        <w:rPr>
          <w:sz w:val="28"/>
          <w:szCs w:val="28"/>
        </w:rPr>
        <w:t xml:space="preserve">Встроенные функции системы безопасности языка </w:t>
      </w:r>
      <w:proofErr w:type="spellStart"/>
      <w:r w:rsidRPr="009A0F0D">
        <w:rPr>
          <w:sz w:val="28"/>
          <w:szCs w:val="28"/>
        </w:rPr>
        <w:t>Transact</w:t>
      </w:r>
      <w:proofErr w:type="spellEnd"/>
      <w:r w:rsidRPr="009A0F0D">
        <w:rPr>
          <w:sz w:val="28"/>
          <w:szCs w:val="28"/>
        </w:rPr>
        <w:t>-SQL, их использование.</w:t>
      </w:r>
    </w:p>
    <w:p w14:paraId="709BCF89" w14:textId="77777777" w:rsidR="00D5322F" w:rsidRPr="009A0F0D" w:rsidRDefault="00D5322F" w:rsidP="00526887">
      <w:pPr>
        <w:numPr>
          <w:ilvl w:val="0"/>
          <w:numId w:val="10"/>
        </w:numPr>
        <w:jc w:val="both"/>
        <w:rPr>
          <w:sz w:val="28"/>
          <w:szCs w:val="28"/>
        </w:rPr>
      </w:pPr>
      <w:r w:rsidRPr="009A0F0D">
        <w:rPr>
          <w:sz w:val="28"/>
          <w:szCs w:val="28"/>
        </w:rPr>
        <w:t xml:space="preserve">Встроенные функции управления метаданными языка </w:t>
      </w:r>
      <w:proofErr w:type="spellStart"/>
      <w:r w:rsidRPr="009A0F0D">
        <w:rPr>
          <w:sz w:val="28"/>
          <w:szCs w:val="28"/>
        </w:rPr>
        <w:t>Transact</w:t>
      </w:r>
      <w:proofErr w:type="spellEnd"/>
      <w:r w:rsidRPr="009A0F0D">
        <w:rPr>
          <w:sz w:val="28"/>
          <w:szCs w:val="28"/>
        </w:rPr>
        <w:t>-SQL, их использование.</w:t>
      </w:r>
    </w:p>
    <w:p w14:paraId="24759DFA" w14:textId="77777777" w:rsidR="00D5322F" w:rsidRPr="009A0F0D" w:rsidRDefault="00D5322F" w:rsidP="00526887">
      <w:pPr>
        <w:numPr>
          <w:ilvl w:val="0"/>
          <w:numId w:val="10"/>
        </w:numPr>
        <w:jc w:val="both"/>
        <w:rPr>
          <w:sz w:val="28"/>
          <w:szCs w:val="28"/>
        </w:rPr>
      </w:pPr>
      <w:r w:rsidRPr="009A0F0D">
        <w:rPr>
          <w:sz w:val="28"/>
          <w:szCs w:val="28"/>
        </w:rPr>
        <w:t xml:space="preserve">Общая характеристика типов пользовательских функций языка </w:t>
      </w:r>
      <w:proofErr w:type="spellStart"/>
      <w:r w:rsidRPr="009A0F0D">
        <w:rPr>
          <w:sz w:val="28"/>
          <w:szCs w:val="28"/>
        </w:rPr>
        <w:t>Transact</w:t>
      </w:r>
      <w:proofErr w:type="spellEnd"/>
      <w:r w:rsidRPr="009A0F0D">
        <w:rPr>
          <w:sz w:val="28"/>
          <w:szCs w:val="28"/>
        </w:rPr>
        <w:t>-SQL, для каких операций по обработке данных они используются?</w:t>
      </w:r>
    </w:p>
    <w:p w14:paraId="4F3A462D" w14:textId="77777777" w:rsidR="00D5322F" w:rsidRPr="009A0F0D" w:rsidRDefault="00D5322F" w:rsidP="00526887">
      <w:pPr>
        <w:numPr>
          <w:ilvl w:val="0"/>
          <w:numId w:val="10"/>
        </w:numPr>
        <w:jc w:val="both"/>
        <w:rPr>
          <w:sz w:val="28"/>
          <w:szCs w:val="28"/>
        </w:rPr>
      </w:pPr>
      <w:r w:rsidRPr="009A0F0D">
        <w:rPr>
          <w:sz w:val="28"/>
          <w:szCs w:val="28"/>
        </w:rPr>
        <w:t xml:space="preserve">Общий синтаксис скалярных функций языка </w:t>
      </w:r>
      <w:proofErr w:type="spellStart"/>
      <w:r w:rsidRPr="009A0F0D">
        <w:rPr>
          <w:sz w:val="28"/>
          <w:szCs w:val="28"/>
        </w:rPr>
        <w:t>Transact</w:t>
      </w:r>
      <w:proofErr w:type="spellEnd"/>
      <w:r w:rsidRPr="009A0F0D">
        <w:rPr>
          <w:sz w:val="28"/>
          <w:szCs w:val="28"/>
        </w:rPr>
        <w:t>-SQL.</w:t>
      </w:r>
    </w:p>
    <w:p w14:paraId="09A31BB2" w14:textId="77777777" w:rsidR="00D5322F" w:rsidRPr="009A0F0D" w:rsidRDefault="00D5322F" w:rsidP="00526887">
      <w:pPr>
        <w:numPr>
          <w:ilvl w:val="0"/>
          <w:numId w:val="10"/>
        </w:numPr>
        <w:jc w:val="both"/>
        <w:rPr>
          <w:sz w:val="28"/>
          <w:szCs w:val="28"/>
        </w:rPr>
      </w:pPr>
      <w:r w:rsidRPr="009A0F0D">
        <w:rPr>
          <w:sz w:val="28"/>
          <w:szCs w:val="28"/>
        </w:rPr>
        <w:t xml:space="preserve">Общий синтаксис внедренных табличных функций (функций </w:t>
      </w:r>
      <w:proofErr w:type="spellStart"/>
      <w:r w:rsidRPr="009A0F0D">
        <w:rPr>
          <w:sz w:val="28"/>
          <w:szCs w:val="28"/>
        </w:rPr>
        <w:t>Inline</w:t>
      </w:r>
      <w:proofErr w:type="spellEnd"/>
      <w:r w:rsidRPr="009A0F0D">
        <w:rPr>
          <w:sz w:val="28"/>
          <w:szCs w:val="28"/>
        </w:rPr>
        <w:t xml:space="preserve">) языка </w:t>
      </w:r>
      <w:proofErr w:type="spellStart"/>
      <w:r w:rsidRPr="009A0F0D">
        <w:rPr>
          <w:sz w:val="28"/>
          <w:szCs w:val="28"/>
        </w:rPr>
        <w:t>Transact</w:t>
      </w:r>
      <w:proofErr w:type="spellEnd"/>
      <w:r w:rsidRPr="009A0F0D">
        <w:rPr>
          <w:sz w:val="28"/>
          <w:szCs w:val="28"/>
        </w:rPr>
        <w:t>-SQL.</w:t>
      </w:r>
    </w:p>
    <w:p w14:paraId="516A2BFE" w14:textId="77777777" w:rsidR="00D5322F" w:rsidRPr="009A0F0D" w:rsidRDefault="00D5322F" w:rsidP="00526887">
      <w:pPr>
        <w:numPr>
          <w:ilvl w:val="0"/>
          <w:numId w:val="10"/>
        </w:numPr>
        <w:jc w:val="both"/>
        <w:rPr>
          <w:sz w:val="28"/>
          <w:szCs w:val="28"/>
        </w:rPr>
      </w:pPr>
      <w:r w:rsidRPr="009A0F0D">
        <w:rPr>
          <w:sz w:val="28"/>
          <w:szCs w:val="28"/>
        </w:rPr>
        <w:t>Общий синтаксис табличных функций с множеством инструкций (функций Multi-</w:t>
      </w:r>
      <w:proofErr w:type="spellStart"/>
      <w:r w:rsidRPr="009A0F0D">
        <w:rPr>
          <w:sz w:val="28"/>
          <w:szCs w:val="28"/>
        </w:rPr>
        <w:t>statement</w:t>
      </w:r>
      <w:proofErr w:type="spellEnd"/>
      <w:r w:rsidRPr="009A0F0D">
        <w:rPr>
          <w:sz w:val="28"/>
          <w:szCs w:val="28"/>
        </w:rPr>
        <w:t xml:space="preserve">) языка </w:t>
      </w:r>
      <w:proofErr w:type="spellStart"/>
      <w:r w:rsidRPr="009A0F0D">
        <w:rPr>
          <w:sz w:val="28"/>
          <w:szCs w:val="28"/>
        </w:rPr>
        <w:t>Transact</w:t>
      </w:r>
      <w:proofErr w:type="spellEnd"/>
      <w:r w:rsidRPr="009A0F0D">
        <w:rPr>
          <w:sz w:val="28"/>
          <w:szCs w:val="28"/>
        </w:rPr>
        <w:t>-SQL.</w:t>
      </w:r>
    </w:p>
    <w:p w14:paraId="71268F2E" w14:textId="77777777" w:rsidR="00D5322F" w:rsidRPr="009A0F0D" w:rsidRDefault="00D5322F" w:rsidP="00526887">
      <w:pPr>
        <w:numPr>
          <w:ilvl w:val="0"/>
          <w:numId w:val="10"/>
        </w:numPr>
        <w:jc w:val="both"/>
        <w:rPr>
          <w:sz w:val="28"/>
          <w:szCs w:val="28"/>
        </w:rPr>
      </w:pPr>
      <w:r w:rsidRPr="009A0F0D">
        <w:rPr>
          <w:sz w:val="28"/>
          <w:szCs w:val="28"/>
        </w:rPr>
        <w:t>Общая характеристика и использование хранимых процедур в клиент-серверных приложениях.</w:t>
      </w:r>
    </w:p>
    <w:p w14:paraId="6F4FC4BB" w14:textId="77777777" w:rsidR="00D5322F" w:rsidRPr="009A0F0D" w:rsidRDefault="00D5322F" w:rsidP="00526887">
      <w:pPr>
        <w:numPr>
          <w:ilvl w:val="0"/>
          <w:numId w:val="10"/>
        </w:numPr>
        <w:jc w:val="both"/>
        <w:rPr>
          <w:sz w:val="28"/>
          <w:szCs w:val="28"/>
        </w:rPr>
      </w:pPr>
      <w:r w:rsidRPr="009A0F0D">
        <w:rPr>
          <w:sz w:val="28"/>
          <w:szCs w:val="28"/>
        </w:rPr>
        <w:t>Типы хранимых процедур в среде MS SQL Server, особенности их использования.</w:t>
      </w:r>
    </w:p>
    <w:p w14:paraId="623B1EDC" w14:textId="77777777" w:rsidR="00D5322F" w:rsidRPr="009A0F0D" w:rsidRDefault="00D5322F" w:rsidP="00526887">
      <w:pPr>
        <w:numPr>
          <w:ilvl w:val="0"/>
          <w:numId w:val="10"/>
        </w:numPr>
        <w:jc w:val="both"/>
        <w:rPr>
          <w:sz w:val="28"/>
          <w:szCs w:val="28"/>
        </w:rPr>
      </w:pPr>
      <w:r w:rsidRPr="009A0F0D">
        <w:rPr>
          <w:sz w:val="28"/>
          <w:szCs w:val="28"/>
        </w:rPr>
        <w:t xml:space="preserve">Общий синтаксис хранимых процедур языка </w:t>
      </w:r>
      <w:proofErr w:type="spellStart"/>
      <w:r w:rsidRPr="009A0F0D">
        <w:rPr>
          <w:sz w:val="28"/>
          <w:szCs w:val="28"/>
        </w:rPr>
        <w:t>Transact</w:t>
      </w:r>
      <w:proofErr w:type="spellEnd"/>
      <w:r w:rsidRPr="009A0F0D">
        <w:rPr>
          <w:sz w:val="28"/>
          <w:szCs w:val="28"/>
        </w:rPr>
        <w:t>-SQL.</w:t>
      </w:r>
    </w:p>
    <w:p w14:paraId="111BD18A" w14:textId="77777777" w:rsidR="00D5322F" w:rsidRPr="009A0F0D" w:rsidRDefault="00D5322F" w:rsidP="00526887">
      <w:pPr>
        <w:numPr>
          <w:ilvl w:val="0"/>
          <w:numId w:val="10"/>
        </w:numPr>
        <w:jc w:val="both"/>
        <w:rPr>
          <w:sz w:val="28"/>
          <w:szCs w:val="28"/>
        </w:rPr>
      </w:pPr>
      <w:r w:rsidRPr="009A0F0D">
        <w:rPr>
          <w:sz w:val="28"/>
          <w:szCs w:val="28"/>
        </w:rPr>
        <w:t>Что такое триггеры, и как они используются?</w:t>
      </w:r>
    </w:p>
    <w:p w14:paraId="73425905" w14:textId="77777777" w:rsidR="00D5322F" w:rsidRPr="009A0F0D" w:rsidRDefault="00D5322F" w:rsidP="00526887">
      <w:pPr>
        <w:numPr>
          <w:ilvl w:val="0"/>
          <w:numId w:val="10"/>
        </w:numPr>
        <w:jc w:val="both"/>
        <w:rPr>
          <w:sz w:val="28"/>
          <w:szCs w:val="28"/>
        </w:rPr>
      </w:pPr>
      <w:r w:rsidRPr="009A0F0D">
        <w:rPr>
          <w:sz w:val="28"/>
          <w:szCs w:val="28"/>
          <w:lang w:val="en-US"/>
        </w:rPr>
        <w:t>DML</w:t>
      </w:r>
      <w:r w:rsidRPr="009A0F0D">
        <w:rPr>
          <w:sz w:val="28"/>
          <w:szCs w:val="28"/>
        </w:rPr>
        <w:t>-триггеры, их типы и использование.</w:t>
      </w:r>
    </w:p>
    <w:p w14:paraId="535E165E" w14:textId="77777777" w:rsidR="00D5322F" w:rsidRPr="009A0F0D" w:rsidRDefault="00D5322F" w:rsidP="00526887">
      <w:pPr>
        <w:numPr>
          <w:ilvl w:val="0"/>
          <w:numId w:val="10"/>
        </w:numPr>
        <w:jc w:val="both"/>
        <w:rPr>
          <w:sz w:val="28"/>
          <w:szCs w:val="28"/>
        </w:rPr>
      </w:pPr>
      <w:r w:rsidRPr="009A0F0D">
        <w:rPr>
          <w:sz w:val="28"/>
          <w:szCs w:val="28"/>
          <w:lang w:val="en-US"/>
        </w:rPr>
        <w:t>DDL</w:t>
      </w:r>
      <w:r w:rsidRPr="009A0F0D">
        <w:rPr>
          <w:sz w:val="28"/>
          <w:szCs w:val="28"/>
        </w:rPr>
        <w:t>-триггеры, их использование.</w:t>
      </w:r>
    </w:p>
    <w:p w14:paraId="5B8CF03C" w14:textId="77777777" w:rsidR="00D5322F" w:rsidRPr="009A0F0D" w:rsidRDefault="00D5322F" w:rsidP="00526887">
      <w:pPr>
        <w:numPr>
          <w:ilvl w:val="0"/>
          <w:numId w:val="10"/>
        </w:numPr>
        <w:jc w:val="both"/>
        <w:rPr>
          <w:sz w:val="28"/>
          <w:szCs w:val="28"/>
        </w:rPr>
      </w:pPr>
      <w:r w:rsidRPr="009A0F0D">
        <w:rPr>
          <w:sz w:val="28"/>
          <w:szCs w:val="28"/>
        </w:rPr>
        <w:t>Назначение и использование курсоров.</w:t>
      </w:r>
    </w:p>
    <w:p w14:paraId="48E910B4" w14:textId="77777777" w:rsidR="00D5322F" w:rsidRPr="009A0F0D" w:rsidRDefault="00D5322F" w:rsidP="00526887">
      <w:pPr>
        <w:numPr>
          <w:ilvl w:val="0"/>
          <w:numId w:val="10"/>
        </w:numPr>
        <w:jc w:val="both"/>
        <w:rPr>
          <w:sz w:val="28"/>
          <w:szCs w:val="28"/>
        </w:rPr>
      </w:pPr>
      <w:r w:rsidRPr="009A0F0D">
        <w:rPr>
          <w:sz w:val="28"/>
          <w:szCs w:val="28"/>
        </w:rPr>
        <w:t xml:space="preserve">Управляющие конструкции языка </w:t>
      </w:r>
      <w:proofErr w:type="spellStart"/>
      <w:r w:rsidRPr="009A0F0D">
        <w:rPr>
          <w:sz w:val="28"/>
          <w:szCs w:val="28"/>
        </w:rPr>
        <w:t>Transact</w:t>
      </w:r>
      <w:proofErr w:type="spellEnd"/>
      <w:r w:rsidRPr="009A0F0D">
        <w:rPr>
          <w:sz w:val="28"/>
          <w:szCs w:val="28"/>
        </w:rPr>
        <w:t>-SQL.</w:t>
      </w:r>
    </w:p>
    <w:p w14:paraId="30329A3D" w14:textId="77777777" w:rsidR="00D5322F" w:rsidRPr="00130DA3" w:rsidRDefault="00D5322F" w:rsidP="00526887">
      <w:pPr>
        <w:jc w:val="both"/>
        <w:rPr>
          <w:sz w:val="28"/>
          <w:szCs w:val="28"/>
        </w:rPr>
      </w:pPr>
    </w:p>
    <w:p w14:paraId="2053EFA0" w14:textId="77777777" w:rsidR="000E7FC6" w:rsidRDefault="000E7FC6" w:rsidP="000E7FC6">
      <w:pPr>
        <w:pStyle w:val="a6"/>
        <w:spacing w:after="0"/>
        <w:ind w:firstLine="708"/>
        <w:rPr>
          <w:b/>
          <w:sz w:val="28"/>
          <w:szCs w:val="28"/>
        </w:rPr>
      </w:pPr>
      <w:r w:rsidRPr="00130DA3">
        <w:rPr>
          <w:sz w:val="28"/>
          <w:szCs w:val="28"/>
        </w:rPr>
        <w:br w:type="page"/>
      </w:r>
    </w:p>
    <w:p w14:paraId="4F1CA251" w14:textId="77777777" w:rsidR="000E7FC6" w:rsidRPr="0016457F" w:rsidRDefault="000E7FC6" w:rsidP="000E7FC6">
      <w:pPr>
        <w:pStyle w:val="a6"/>
        <w:spacing w:after="0"/>
        <w:ind w:firstLine="708"/>
        <w:jc w:val="center"/>
        <w:rPr>
          <w:b/>
          <w:bCs/>
          <w:caps/>
          <w:sz w:val="30"/>
          <w:szCs w:val="30"/>
        </w:rPr>
      </w:pPr>
      <w:r w:rsidRPr="0016457F">
        <w:rPr>
          <w:b/>
          <w:bCs/>
          <w:caps/>
          <w:sz w:val="30"/>
          <w:szCs w:val="30"/>
        </w:rPr>
        <w:t>Краткие теоретические сведения.</w:t>
      </w:r>
    </w:p>
    <w:p w14:paraId="188BEB6C" w14:textId="77777777" w:rsidR="000E7FC6" w:rsidRPr="000E7FC6" w:rsidRDefault="000E7FC6" w:rsidP="000E7FC6">
      <w:pPr>
        <w:pStyle w:val="a6"/>
        <w:spacing w:after="0"/>
        <w:ind w:firstLine="708"/>
        <w:jc w:val="center"/>
        <w:rPr>
          <w:sz w:val="30"/>
          <w:szCs w:val="30"/>
        </w:rPr>
      </w:pPr>
    </w:p>
    <w:p w14:paraId="4AD35A96" w14:textId="77777777" w:rsidR="000E7FC6" w:rsidRPr="000E7FC6" w:rsidRDefault="000E7FC6" w:rsidP="000E7FC6">
      <w:pPr>
        <w:ind w:firstLine="708"/>
        <w:rPr>
          <w:b/>
          <w:bCs/>
          <w:sz w:val="28"/>
          <w:szCs w:val="28"/>
        </w:rPr>
      </w:pPr>
      <w:r w:rsidRPr="000E7FC6">
        <w:rPr>
          <w:b/>
          <w:bCs/>
          <w:sz w:val="28"/>
          <w:szCs w:val="28"/>
        </w:rPr>
        <w:t>1. Переменные и управляющие конструкции</w:t>
      </w:r>
    </w:p>
    <w:p w14:paraId="294709DB" w14:textId="77777777" w:rsidR="000E7FC6" w:rsidRPr="00526887" w:rsidRDefault="000E7FC6" w:rsidP="000E7FC6">
      <w:pPr>
        <w:suppressAutoHyphens w:val="0"/>
        <w:outlineLvl w:val="1"/>
        <w:rPr>
          <w:b/>
          <w:bCs/>
          <w:sz w:val="20"/>
          <w:szCs w:val="20"/>
          <w:lang w:eastAsia="ru-RU"/>
        </w:rPr>
      </w:pPr>
      <w:r w:rsidRPr="00526887">
        <w:rPr>
          <w:b/>
          <w:bCs/>
          <w:sz w:val="20"/>
          <w:szCs w:val="20"/>
          <w:lang w:eastAsia="ru-RU"/>
        </w:rPr>
        <w:t>Переменные в T-SQL</w:t>
      </w:r>
    </w:p>
    <w:p w14:paraId="2551D679" w14:textId="77777777" w:rsidR="000E7FC6" w:rsidRPr="00526887" w:rsidRDefault="000E7FC6" w:rsidP="000E7FC6">
      <w:pPr>
        <w:suppressAutoHyphens w:val="0"/>
        <w:rPr>
          <w:sz w:val="20"/>
          <w:szCs w:val="20"/>
          <w:lang w:eastAsia="ru-RU"/>
        </w:rPr>
      </w:pPr>
      <w:r w:rsidRPr="00526887">
        <w:rPr>
          <w:sz w:val="20"/>
          <w:szCs w:val="20"/>
          <w:lang w:eastAsia="ru-RU"/>
        </w:rPr>
        <w:t>Переменная представляет именованный объект, который хранит некоторое значение. Для определения переменных применяется выражение DECLARE, после которого указывается название и тип переменной. При этом название локальной переменной должно начинаться с символа @:</w:t>
      </w:r>
    </w:p>
    <w:tbl>
      <w:tblPr>
        <w:tblW w:w="0" w:type="auto"/>
        <w:tblCellSpacing w:w="0" w:type="dxa"/>
        <w:tblCellMar>
          <w:left w:w="0" w:type="dxa"/>
          <w:right w:w="0" w:type="dxa"/>
        </w:tblCellMar>
        <w:tblLook w:val="04A0" w:firstRow="1" w:lastRow="0" w:firstColumn="1" w:lastColumn="0" w:noHBand="0" w:noVBand="1"/>
      </w:tblPr>
      <w:tblGrid>
        <w:gridCol w:w="4611"/>
      </w:tblGrid>
      <w:tr w:rsidR="000E7FC6" w:rsidRPr="00526887" w14:paraId="70947CCA" w14:textId="77777777">
        <w:trPr>
          <w:tblCellSpacing w:w="0" w:type="dxa"/>
        </w:trPr>
        <w:tc>
          <w:tcPr>
            <w:tcW w:w="0" w:type="auto"/>
            <w:vAlign w:val="center"/>
            <w:hideMark/>
          </w:tcPr>
          <w:p w14:paraId="4F9DB779"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DECLARE</w:t>
            </w:r>
            <w:r w:rsidRPr="00526887">
              <w:rPr>
                <w:sz w:val="20"/>
                <w:szCs w:val="20"/>
                <w:lang w:eastAsia="ru-RU"/>
              </w:rPr>
              <w:t xml:space="preserve"> </w:t>
            </w:r>
            <w:r w:rsidRPr="00526887">
              <w:rPr>
                <w:rFonts w:ascii="Courier New" w:hAnsi="Courier New" w:cs="Courier New"/>
                <w:sz w:val="20"/>
                <w:szCs w:val="20"/>
                <w:lang w:eastAsia="ru-RU"/>
              </w:rPr>
              <w:t xml:space="preserve">@название_переменной </w:t>
            </w:r>
            <w:proofErr w:type="spellStart"/>
            <w:r w:rsidRPr="00526887">
              <w:rPr>
                <w:rFonts w:ascii="Courier New" w:hAnsi="Courier New" w:cs="Courier New"/>
                <w:sz w:val="20"/>
                <w:szCs w:val="20"/>
                <w:lang w:eastAsia="ru-RU"/>
              </w:rPr>
              <w:t>тип_данных</w:t>
            </w:r>
            <w:proofErr w:type="spellEnd"/>
          </w:p>
        </w:tc>
      </w:tr>
    </w:tbl>
    <w:p w14:paraId="0B843770" w14:textId="77777777" w:rsidR="000E7FC6" w:rsidRPr="00526887" w:rsidRDefault="000E7FC6" w:rsidP="000E7FC6">
      <w:pPr>
        <w:suppressAutoHyphens w:val="0"/>
        <w:rPr>
          <w:sz w:val="20"/>
          <w:szCs w:val="20"/>
          <w:lang w:eastAsia="ru-RU"/>
        </w:rPr>
      </w:pPr>
      <w:r w:rsidRPr="00526887">
        <w:rPr>
          <w:sz w:val="20"/>
          <w:szCs w:val="20"/>
          <w:lang w:eastAsia="ru-RU"/>
        </w:rPr>
        <w:t xml:space="preserve">Например, определим переменную </w:t>
      </w:r>
      <w:proofErr w:type="spellStart"/>
      <w:r w:rsidRPr="00526887">
        <w:rPr>
          <w:sz w:val="20"/>
          <w:szCs w:val="20"/>
          <w:lang w:eastAsia="ru-RU"/>
        </w:rPr>
        <w:t>name</w:t>
      </w:r>
      <w:proofErr w:type="spellEnd"/>
      <w:r w:rsidRPr="00526887">
        <w:rPr>
          <w:sz w:val="20"/>
          <w:szCs w:val="20"/>
          <w:lang w:eastAsia="ru-RU"/>
        </w:rPr>
        <w:t>, которая будет иметь тип NVARCHAR:</w:t>
      </w:r>
    </w:p>
    <w:tbl>
      <w:tblPr>
        <w:tblW w:w="0" w:type="auto"/>
        <w:tblCellSpacing w:w="0" w:type="dxa"/>
        <w:tblCellMar>
          <w:left w:w="0" w:type="dxa"/>
          <w:right w:w="0" w:type="dxa"/>
        </w:tblCellMar>
        <w:tblLook w:val="04A0" w:firstRow="1" w:lastRow="0" w:firstColumn="1" w:lastColumn="0" w:noHBand="0" w:noVBand="1"/>
      </w:tblPr>
      <w:tblGrid>
        <w:gridCol w:w="2981"/>
      </w:tblGrid>
      <w:tr w:rsidR="000E7FC6" w:rsidRPr="00526887" w14:paraId="07E5BD8D" w14:textId="77777777">
        <w:trPr>
          <w:tblCellSpacing w:w="0" w:type="dxa"/>
        </w:trPr>
        <w:tc>
          <w:tcPr>
            <w:tcW w:w="0" w:type="auto"/>
            <w:vAlign w:val="center"/>
            <w:hideMark/>
          </w:tcPr>
          <w:p w14:paraId="6A4F8672"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DECLARE</w:t>
            </w:r>
            <w:r w:rsidRPr="00526887">
              <w:rPr>
                <w:sz w:val="20"/>
                <w:szCs w:val="20"/>
                <w:lang w:eastAsia="ru-RU"/>
              </w:rPr>
              <w:t xml:space="preserve"> </w:t>
            </w:r>
            <w:r w:rsidRPr="00526887">
              <w:rPr>
                <w:rFonts w:ascii="Courier New" w:hAnsi="Courier New" w:cs="Courier New"/>
                <w:sz w:val="20"/>
                <w:szCs w:val="20"/>
                <w:lang w:eastAsia="ru-RU"/>
              </w:rPr>
              <w:t>@name</w:t>
            </w:r>
            <w:r w:rsidRPr="00526887">
              <w:rPr>
                <w:sz w:val="20"/>
                <w:szCs w:val="20"/>
                <w:lang w:eastAsia="ru-RU"/>
              </w:rPr>
              <w:t xml:space="preserve"> </w:t>
            </w:r>
            <w:r w:rsidRPr="00526887">
              <w:rPr>
                <w:rFonts w:ascii="Courier New" w:hAnsi="Courier New" w:cs="Courier New"/>
                <w:sz w:val="20"/>
                <w:szCs w:val="20"/>
                <w:lang w:eastAsia="ru-RU"/>
              </w:rPr>
              <w:t>NVARCHAR(20)</w:t>
            </w:r>
          </w:p>
        </w:tc>
      </w:tr>
    </w:tbl>
    <w:p w14:paraId="13A5808C" w14:textId="77777777" w:rsidR="000E7FC6" w:rsidRPr="00526887" w:rsidRDefault="000E7FC6" w:rsidP="000E7FC6">
      <w:pPr>
        <w:suppressAutoHyphens w:val="0"/>
        <w:rPr>
          <w:sz w:val="20"/>
          <w:szCs w:val="20"/>
          <w:lang w:eastAsia="ru-RU"/>
        </w:rPr>
      </w:pPr>
      <w:r w:rsidRPr="00526887">
        <w:rPr>
          <w:sz w:val="20"/>
          <w:szCs w:val="20"/>
          <w:lang w:eastAsia="ru-RU"/>
        </w:rPr>
        <w:t>Также можно определить через запятую сразу несколько переменных:</w:t>
      </w:r>
    </w:p>
    <w:tbl>
      <w:tblPr>
        <w:tblW w:w="0" w:type="auto"/>
        <w:tblCellSpacing w:w="0" w:type="dxa"/>
        <w:tblCellMar>
          <w:left w:w="0" w:type="dxa"/>
          <w:right w:w="0" w:type="dxa"/>
        </w:tblCellMar>
        <w:tblLook w:val="04A0" w:firstRow="1" w:lastRow="0" w:firstColumn="1" w:lastColumn="0" w:noHBand="0" w:noVBand="1"/>
      </w:tblPr>
      <w:tblGrid>
        <w:gridCol w:w="4181"/>
      </w:tblGrid>
      <w:tr w:rsidR="000E7FC6" w:rsidRPr="00512BAA" w14:paraId="16921D44" w14:textId="77777777">
        <w:trPr>
          <w:tblCellSpacing w:w="0" w:type="dxa"/>
        </w:trPr>
        <w:tc>
          <w:tcPr>
            <w:tcW w:w="0" w:type="auto"/>
            <w:vAlign w:val="center"/>
            <w:hideMark/>
          </w:tcPr>
          <w:p w14:paraId="4F4148C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@name</w:t>
            </w:r>
            <w:r w:rsidRPr="00526887">
              <w:rPr>
                <w:sz w:val="20"/>
                <w:szCs w:val="20"/>
                <w:lang w:val="en-US" w:eastAsia="ru-RU"/>
              </w:rPr>
              <w:t xml:space="preserve"> </w:t>
            </w:r>
            <w:r w:rsidRPr="00526887">
              <w:rPr>
                <w:rFonts w:ascii="Courier New" w:hAnsi="Courier New" w:cs="Courier New"/>
                <w:sz w:val="20"/>
                <w:szCs w:val="20"/>
                <w:lang w:val="en-US" w:eastAsia="ru-RU"/>
              </w:rPr>
              <w:t>NVARCHAR(20), @age INT</w:t>
            </w:r>
          </w:p>
        </w:tc>
      </w:tr>
    </w:tbl>
    <w:p w14:paraId="7E796FCC" w14:textId="77777777" w:rsidR="000E7FC6" w:rsidRPr="00526887" w:rsidRDefault="000E7FC6" w:rsidP="000E7FC6">
      <w:pPr>
        <w:suppressAutoHyphens w:val="0"/>
        <w:rPr>
          <w:sz w:val="20"/>
          <w:szCs w:val="20"/>
          <w:lang w:eastAsia="ru-RU"/>
        </w:rPr>
      </w:pPr>
      <w:r w:rsidRPr="00526887">
        <w:rPr>
          <w:sz w:val="20"/>
          <w:szCs w:val="20"/>
          <w:lang w:eastAsia="ru-RU"/>
        </w:rPr>
        <w:t>С помощью выражения SET можно присвоить переменной некоторое значение:</w:t>
      </w:r>
    </w:p>
    <w:tbl>
      <w:tblPr>
        <w:tblW w:w="0" w:type="auto"/>
        <w:tblCellSpacing w:w="0" w:type="dxa"/>
        <w:tblCellMar>
          <w:left w:w="0" w:type="dxa"/>
          <w:right w:w="0" w:type="dxa"/>
        </w:tblCellMar>
        <w:tblLook w:val="04A0" w:firstRow="1" w:lastRow="0" w:firstColumn="1" w:lastColumn="0" w:noHBand="0" w:noVBand="1"/>
      </w:tblPr>
      <w:tblGrid>
        <w:gridCol w:w="4301"/>
      </w:tblGrid>
      <w:tr w:rsidR="000E7FC6" w:rsidRPr="00512BAA" w14:paraId="1F67CF0F" w14:textId="77777777">
        <w:trPr>
          <w:tblCellSpacing w:w="0" w:type="dxa"/>
        </w:trPr>
        <w:tc>
          <w:tcPr>
            <w:tcW w:w="0" w:type="auto"/>
            <w:vAlign w:val="center"/>
            <w:hideMark/>
          </w:tcPr>
          <w:p w14:paraId="13C2EADC"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@name</w:t>
            </w:r>
            <w:r w:rsidRPr="00526887">
              <w:rPr>
                <w:sz w:val="20"/>
                <w:szCs w:val="20"/>
                <w:lang w:val="en-US" w:eastAsia="ru-RU"/>
              </w:rPr>
              <w:t xml:space="preserve"> </w:t>
            </w:r>
            <w:r w:rsidRPr="00526887">
              <w:rPr>
                <w:rFonts w:ascii="Courier New" w:hAnsi="Courier New" w:cs="Courier New"/>
                <w:sz w:val="20"/>
                <w:szCs w:val="20"/>
                <w:lang w:val="en-US" w:eastAsia="ru-RU"/>
              </w:rPr>
              <w:t>NVARCHAR(20), @age INT;</w:t>
            </w:r>
          </w:p>
          <w:p w14:paraId="37B8B63D"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@name='Tom';</w:t>
            </w:r>
          </w:p>
          <w:p w14:paraId="44342477"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@age = 18;</w:t>
            </w:r>
          </w:p>
        </w:tc>
      </w:tr>
    </w:tbl>
    <w:p w14:paraId="6C7F4684" w14:textId="77777777" w:rsidR="000E7FC6" w:rsidRPr="00526887" w:rsidRDefault="000E7FC6" w:rsidP="000E7FC6">
      <w:pPr>
        <w:suppressAutoHyphens w:val="0"/>
        <w:rPr>
          <w:sz w:val="20"/>
          <w:szCs w:val="20"/>
          <w:lang w:eastAsia="ru-RU"/>
        </w:rPr>
      </w:pPr>
      <w:r w:rsidRPr="00526887">
        <w:rPr>
          <w:sz w:val="20"/>
          <w:szCs w:val="20"/>
          <w:lang w:eastAsia="ru-RU"/>
        </w:rPr>
        <w:t>Так как @name предоставляет тип NVARCHAR, то есть строку, то этой переменной соответственно и присваивается строка. А переменной @age присваивается число, так как она представляет тип INT.</w:t>
      </w:r>
    </w:p>
    <w:p w14:paraId="69C12E83" w14:textId="77777777" w:rsidR="000E7FC6" w:rsidRPr="00526887" w:rsidRDefault="000E7FC6" w:rsidP="000E7FC6">
      <w:pPr>
        <w:suppressAutoHyphens w:val="0"/>
        <w:rPr>
          <w:sz w:val="20"/>
          <w:szCs w:val="20"/>
          <w:lang w:eastAsia="ru-RU"/>
        </w:rPr>
      </w:pPr>
      <w:r w:rsidRPr="00526887">
        <w:rPr>
          <w:sz w:val="20"/>
          <w:szCs w:val="20"/>
          <w:lang w:eastAsia="ru-RU"/>
        </w:rPr>
        <w:t>Выражение PRINT возвращает сообщение клиенту. Например:</w:t>
      </w:r>
    </w:p>
    <w:tbl>
      <w:tblPr>
        <w:tblW w:w="0" w:type="auto"/>
        <w:tblCellSpacing w:w="0" w:type="dxa"/>
        <w:tblCellMar>
          <w:left w:w="0" w:type="dxa"/>
          <w:right w:w="0" w:type="dxa"/>
        </w:tblCellMar>
        <w:tblLook w:val="04A0" w:firstRow="1" w:lastRow="0" w:firstColumn="1" w:lastColumn="0" w:noHBand="0" w:noVBand="1"/>
      </w:tblPr>
      <w:tblGrid>
        <w:gridCol w:w="2281"/>
      </w:tblGrid>
      <w:tr w:rsidR="000E7FC6" w:rsidRPr="00526887" w14:paraId="4350494E" w14:textId="77777777">
        <w:trPr>
          <w:tblCellSpacing w:w="0" w:type="dxa"/>
        </w:trPr>
        <w:tc>
          <w:tcPr>
            <w:tcW w:w="0" w:type="auto"/>
            <w:vAlign w:val="center"/>
            <w:hideMark/>
          </w:tcPr>
          <w:p w14:paraId="33223B78"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PRINT 'Hello World'</w:t>
            </w:r>
          </w:p>
        </w:tc>
      </w:tr>
    </w:tbl>
    <w:p w14:paraId="7A18FF96" w14:textId="77777777" w:rsidR="000E7FC6" w:rsidRPr="00526887" w:rsidRDefault="000E7FC6" w:rsidP="000E7FC6">
      <w:pPr>
        <w:suppressAutoHyphens w:val="0"/>
        <w:rPr>
          <w:sz w:val="20"/>
          <w:szCs w:val="20"/>
          <w:lang w:eastAsia="ru-RU"/>
        </w:rPr>
      </w:pPr>
      <w:r w:rsidRPr="00526887">
        <w:rPr>
          <w:sz w:val="20"/>
          <w:szCs w:val="20"/>
          <w:lang w:eastAsia="ru-RU"/>
        </w:rPr>
        <w:t>И с его помощью мы можем вывести значение переменной:</w:t>
      </w:r>
    </w:p>
    <w:tbl>
      <w:tblPr>
        <w:tblW w:w="0" w:type="auto"/>
        <w:tblCellSpacing w:w="0" w:type="dxa"/>
        <w:tblCellMar>
          <w:left w:w="0" w:type="dxa"/>
          <w:right w:w="0" w:type="dxa"/>
        </w:tblCellMar>
        <w:tblLook w:val="04A0" w:firstRow="1" w:lastRow="0" w:firstColumn="1" w:lastColumn="0" w:noHBand="0" w:noVBand="1"/>
      </w:tblPr>
      <w:tblGrid>
        <w:gridCol w:w="4301"/>
      </w:tblGrid>
      <w:tr w:rsidR="000E7FC6" w:rsidRPr="00512BAA" w14:paraId="3F60A240" w14:textId="77777777">
        <w:trPr>
          <w:tblCellSpacing w:w="0" w:type="dxa"/>
        </w:trPr>
        <w:tc>
          <w:tcPr>
            <w:tcW w:w="0" w:type="auto"/>
            <w:vAlign w:val="center"/>
            <w:hideMark/>
          </w:tcPr>
          <w:p w14:paraId="2C121DEC"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@name</w:t>
            </w:r>
            <w:r w:rsidRPr="00526887">
              <w:rPr>
                <w:sz w:val="20"/>
                <w:szCs w:val="20"/>
                <w:lang w:val="en-US" w:eastAsia="ru-RU"/>
              </w:rPr>
              <w:t xml:space="preserve"> </w:t>
            </w:r>
            <w:r w:rsidRPr="00526887">
              <w:rPr>
                <w:rFonts w:ascii="Courier New" w:hAnsi="Courier New" w:cs="Courier New"/>
                <w:sz w:val="20"/>
                <w:szCs w:val="20"/>
                <w:lang w:val="en-US" w:eastAsia="ru-RU"/>
              </w:rPr>
              <w:t>NVARCHAR(20), @age INT;</w:t>
            </w:r>
          </w:p>
          <w:p w14:paraId="4E12A71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@name='Tom';</w:t>
            </w:r>
          </w:p>
          <w:p w14:paraId="3CA1450C"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@age = 18;</w:t>
            </w:r>
          </w:p>
          <w:p w14:paraId="11E2A478"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PRINT 'Name: '</w:t>
            </w:r>
            <w:r w:rsidRPr="00526887">
              <w:rPr>
                <w:sz w:val="20"/>
                <w:szCs w:val="20"/>
                <w:lang w:val="en-US" w:eastAsia="ru-RU"/>
              </w:rPr>
              <w:t xml:space="preserve"> </w:t>
            </w:r>
            <w:r w:rsidRPr="00526887">
              <w:rPr>
                <w:rFonts w:ascii="Courier New" w:hAnsi="Courier New" w:cs="Courier New"/>
                <w:sz w:val="20"/>
                <w:szCs w:val="20"/>
                <w:lang w:val="en-US" w:eastAsia="ru-RU"/>
              </w:rPr>
              <w:t>+ @name;</w:t>
            </w:r>
          </w:p>
          <w:p w14:paraId="3ECC5188"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PRINT 'Age: '</w:t>
            </w:r>
            <w:r w:rsidRPr="00526887">
              <w:rPr>
                <w:sz w:val="20"/>
                <w:szCs w:val="20"/>
                <w:lang w:val="en-US" w:eastAsia="ru-RU"/>
              </w:rPr>
              <w:t xml:space="preserve"> </w:t>
            </w:r>
            <w:r w:rsidRPr="00526887">
              <w:rPr>
                <w:rFonts w:ascii="Courier New" w:hAnsi="Courier New" w:cs="Courier New"/>
                <w:sz w:val="20"/>
                <w:szCs w:val="20"/>
                <w:lang w:val="en-US" w:eastAsia="ru-RU"/>
              </w:rPr>
              <w:t>+ CONVERT(CHAR, @age);</w:t>
            </w:r>
          </w:p>
        </w:tc>
      </w:tr>
    </w:tbl>
    <w:p w14:paraId="793D54E7" w14:textId="77777777" w:rsidR="000E7FC6" w:rsidRPr="00526887" w:rsidRDefault="000E7FC6" w:rsidP="000E7FC6">
      <w:pPr>
        <w:suppressAutoHyphens w:val="0"/>
        <w:rPr>
          <w:sz w:val="20"/>
          <w:szCs w:val="20"/>
          <w:lang w:eastAsia="ru-RU"/>
        </w:rPr>
      </w:pPr>
      <w:r w:rsidRPr="00526887">
        <w:rPr>
          <w:sz w:val="20"/>
          <w:szCs w:val="20"/>
          <w:lang w:eastAsia="ru-RU"/>
        </w:rPr>
        <w:t>При выполнении скрипта внизу SQL Server Management Studio отобразится значение переменных:</w:t>
      </w:r>
    </w:p>
    <w:p w14:paraId="40EF1216" w14:textId="732417D8" w:rsidR="000E7FC6" w:rsidRPr="00526887" w:rsidRDefault="000E7FC6" w:rsidP="000E7FC6">
      <w:pPr>
        <w:suppressAutoHyphens w:val="0"/>
        <w:rPr>
          <w:sz w:val="20"/>
          <w:szCs w:val="20"/>
          <w:lang w:eastAsia="ru-RU"/>
        </w:rPr>
      </w:pPr>
      <w:r w:rsidRPr="00526887">
        <w:rPr>
          <w:sz w:val="20"/>
          <w:szCs w:val="20"/>
          <w:lang w:eastAsia="ru-RU"/>
        </w:rPr>
        <w:fldChar w:fldCharType="begin"/>
      </w:r>
      <w:r w:rsidR="00872C8A">
        <w:rPr>
          <w:sz w:val="20"/>
          <w:szCs w:val="20"/>
          <w:lang w:eastAsia="ru-RU"/>
        </w:rPr>
        <w:instrText xml:space="preserve"> INCLUDEPICTURE "C:\\Data\\Downloads\\FirefoxPortable\\Data\\profile\\ScrapBook\\data\\20190331113209\\115.png" \* MERGEFORMAT </w:instrText>
      </w:r>
      <w:r w:rsidRPr="00526887">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"C:\\Data\\Downloads\\FirefoxPortable\\Data\\profile\\ScrapBook\\data\\20190331113209\\115.png"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"C:\\Data\\Downloads\\FirefoxPortable\\Data\\profile\\ScrapBook\\data\\20190331113209\\115.png"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"C:\\Data\\Downloads\\FirefoxPortable\\Data\\profile\\ScrapBook\\data\\20190331113209\\115.png"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"C:\\Data\\Downloads\\FirefoxPortable\\Data\\profile\\ScrapBook\\data\\20190331113209\\115.png"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"C:\\Data\\Downloads\\FirefoxPortable\\Data\\profile\\ScrapBook\\data\\20190331113209\\115.png" \* MERGEFORMATINET </w:instrText>
      </w:r>
      <w:r>
        <w:rPr>
          <w:sz w:val="20"/>
          <w:szCs w:val="20"/>
          <w:lang w:eastAsia="ru-RU"/>
        </w:rPr>
        <w:fldChar w:fldCharType="separate"/>
      </w:r>
      <w:r w:rsidR="00000000">
        <w:rPr>
          <w:sz w:val="20"/>
          <w:szCs w:val="20"/>
          <w:lang w:eastAsia="ru-RU"/>
        </w:rPr>
        <w:fldChar w:fldCharType="begin"/>
      </w:r>
      <w:r w:rsidR="00000000">
        <w:rPr>
          <w:sz w:val="20"/>
          <w:szCs w:val="20"/>
          <w:lang w:eastAsia="ru-RU"/>
        </w:rPr>
        <w:instrText xml:space="preserve"> INCLUDEPICTURE  "C:\\Data\\Downloads\\FirefoxPortable\\Data\\profile\\ScrapBook\\data\\20190331113209\\115.png" \* MERGEFORMATINET </w:instrText>
      </w:r>
      <w:r w:rsidR="00000000">
        <w:rPr>
          <w:sz w:val="20"/>
          <w:szCs w:val="20"/>
          <w:lang w:eastAsia="ru-RU"/>
        </w:rPr>
        <w:fldChar w:fldCharType="separate"/>
      </w:r>
      <w:r w:rsidR="00512BAA">
        <w:rPr>
          <w:sz w:val="20"/>
          <w:szCs w:val="20"/>
          <w:lang w:eastAsia="ru-RU"/>
        </w:rPr>
        <w:pict w14:anchorId="2DBDF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Функция Print в T-SQL" style="width:264.5pt;height:148.8pt">
            <v:imagedata r:id="rId6" r:href="rId7"/>
          </v:shape>
        </w:pict>
      </w:r>
      <w:r w:rsidR="00000000">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sidRPr="00526887">
        <w:rPr>
          <w:sz w:val="20"/>
          <w:szCs w:val="20"/>
          <w:lang w:eastAsia="ru-RU"/>
        </w:rPr>
        <w:fldChar w:fldCharType="end"/>
      </w:r>
    </w:p>
    <w:p w14:paraId="2E95ACB0" w14:textId="77777777" w:rsidR="000E7FC6" w:rsidRPr="00526887" w:rsidRDefault="000E7FC6" w:rsidP="000E7FC6">
      <w:pPr>
        <w:suppressAutoHyphens w:val="0"/>
        <w:rPr>
          <w:sz w:val="20"/>
          <w:szCs w:val="20"/>
          <w:lang w:eastAsia="ru-RU"/>
        </w:rPr>
      </w:pPr>
      <w:r w:rsidRPr="00526887">
        <w:rPr>
          <w:sz w:val="20"/>
          <w:szCs w:val="20"/>
          <w:lang w:eastAsia="ru-RU"/>
        </w:rPr>
        <w:t>Также можно использовать для получения значения команду SELECT:</w:t>
      </w:r>
    </w:p>
    <w:tbl>
      <w:tblPr>
        <w:tblW w:w="0" w:type="auto"/>
        <w:tblCellSpacing w:w="0" w:type="dxa"/>
        <w:tblCellMar>
          <w:left w:w="0" w:type="dxa"/>
          <w:right w:w="0" w:type="dxa"/>
        </w:tblCellMar>
        <w:tblLook w:val="04A0" w:firstRow="1" w:lastRow="0" w:firstColumn="1" w:lastColumn="0" w:noHBand="0" w:noVBand="1"/>
      </w:tblPr>
      <w:tblGrid>
        <w:gridCol w:w="4301"/>
      </w:tblGrid>
      <w:tr w:rsidR="000E7FC6" w:rsidRPr="00526887" w14:paraId="220F2F21" w14:textId="77777777">
        <w:trPr>
          <w:tblCellSpacing w:w="0" w:type="dxa"/>
        </w:trPr>
        <w:tc>
          <w:tcPr>
            <w:tcW w:w="0" w:type="auto"/>
            <w:vAlign w:val="center"/>
            <w:hideMark/>
          </w:tcPr>
          <w:p w14:paraId="3F0E957C"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@name</w:t>
            </w:r>
            <w:r w:rsidRPr="00526887">
              <w:rPr>
                <w:sz w:val="20"/>
                <w:szCs w:val="20"/>
                <w:lang w:val="en-US" w:eastAsia="ru-RU"/>
              </w:rPr>
              <w:t xml:space="preserve"> </w:t>
            </w:r>
            <w:r w:rsidRPr="00526887">
              <w:rPr>
                <w:rFonts w:ascii="Courier New" w:hAnsi="Courier New" w:cs="Courier New"/>
                <w:sz w:val="20"/>
                <w:szCs w:val="20"/>
                <w:lang w:val="en-US" w:eastAsia="ru-RU"/>
              </w:rPr>
              <w:t>NVARCHAR(20), @age INT;</w:t>
            </w:r>
          </w:p>
          <w:p w14:paraId="2D897CB5"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@name='Tom';</w:t>
            </w:r>
          </w:p>
          <w:p w14:paraId="0E81EA3F"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@age = 18;</w:t>
            </w:r>
          </w:p>
          <w:p w14:paraId="29043919"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SELECT</w:t>
            </w:r>
            <w:r w:rsidRPr="00526887">
              <w:rPr>
                <w:sz w:val="20"/>
                <w:szCs w:val="20"/>
                <w:lang w:eastAsia="ru-RU"/>
              </w:rPr>
              <w:t xml:space="preserve"> </w:t>
            </w:r>
            <w:r w:rsidRPr="00526887">
              <w:rPr>
                <w:rFonts w:ascii="Courier New" w:hAnsi="Courier New" w:cs="Courier New"/>
                <w:sz w:val="20"/>
                <w:szCs w:val="20"/>
                <w:lang w:eastAsia="ru-RU"/>
              </w:rPr>
              <w:t>@name, @age;</w:t>
            </w:r>
          </w:p>
        </w:tc>
      </w:tr>
    </w:tbl>
    <w:p w14:paraId="3B8FBD8F" w14:textId="2E9D5278" w:rsidR="000E7FC6" w:rsidRPr="00526887" w:rsidRDefault="000E7FC6" w:rsidP="000E7FC6">
      <w:pPr>
        <w:suppressAutoHyphens w:val="0"/>
        <w:rPr>
          <w:sz w:val="20"/>
          <w:szCs w:val="20"/>
          <w:lang w:eastAsia="ru-RU"/>
        </w:rPr>
      </w:pPr>
      <w:r w:rsidRPr="00526887">
        <w:rPr>
          <w:sz w:val="20"/>
          <w:szCs w:val="20"/>
          <w:lang w:eastAsia="ru-RU"/>
        </w:rPr>
        <w:fldChar w:fldCharType="begin"/>
      </w:r>
      <w:r w:rsidR="00872C8A">
        <w:rPr>
          <w:sz w:val="20"/>
          <w:szCs w:val="20"/>
          <w:lang w:eastAsia="ru-RU"/>
        </w:rPr>
        <w:instrText xml:space="preserve"> INCLUDEPICTURE "C:\\Data\\Downloads\\FirefoxPortable\\Data\\profile\\ScrapBook\\data\\20190331113209\\129.png" \* MERGEFORMAT </w:instrText>
      </w:r>
      <w:r w:rsidRPr="00526887">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"C:\\Data\\Downloads\\FirefoxPortable\\Data\\profile\\ScrapBook\\data\\20190331113209\\129.png"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"C:\\Data\\Downloads\\FirefoxPortable\\Data\\profile\\ScrapBook\\data\\20190331113209\\129.png"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"C:\\Data\\Downloads\\FirefoxPortable\\Data\\profile\\ScrapBook\\data\\20190331113209\\129.png"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"C:\\Data\\Downloads\\FirefoxPortable\\Data\\profile\\ScrapBook\\data\\20190331113209\\129.png"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"C:\\Data\\Downloads\\FirefoxPortable\\Data\\profile\\ScrapBook\\data\\20190331113209\\129.png" \* MERGEFORMATINET </w:instrText>
      </w:r>
      <w:r>
        <w:rPr>
          <w:sz w:val="20"/>
          <w:szCs w:val="20"/>
          <w:lang w:eastAsia="ru-RU"/>
        </w:rPr>
        <w:fldChar w:fldCharType="separate"/>
      </w:r>
      <w:r w:rsidR="00000000">
        <w:rPr>
          <w:sz w:val="20"/>
          <w:szCs w:val="20"/>
          <w:lang w:eastAsia="ru-RU"/>
        </w:rPr>
        <w:fldChar w:fldCharType="begin"/>
      </w:r>
      <w:r w:rsidR="00000000">
        <w:rPr>
          <w:sz w:val="20"/>
          <w:szCs w:val="20"/>
          <w:lang w:eastAsia="ru-RU"/>
        </w:rPr>
        <w:instrText xml:space="preserve"> INCLUDEPICTURE  "C:\\Data\\Downloads\\FirefoxPortable\\Data\\profile\\ScrapBook\\data\\20190331113209\\129.png" \* MERGEFORMATINET </w:instrText>
      </w:r>
      <w:r w:rsidR="00000000">
        <w:rPr>
          <w:sz w:val="20"/>
          <w:szCs w:val="20"/>
          <w:lang w:eastAsia="ru-RU"/>
        </w:rPr>
        <w:fldChar w:fldCharType="separate"/>
      </w:r>
      <w:r w:rsidR="00512BAA">
        <w:rPr>
          <w:sz w:val="20"/>
          <w:szCs w:val="20"/>
          <w:lang w:eastAsia="ru-RU"/>
        </w:rPr>
        <w:pict w14:anchorId="6C7390E4">
          <v:shape id="_x0000_i1026" type="#_x0000_t75" alt="Получение переменных в T-SQL и MS SQL Server" style="width:294pt;height:171.6pt">
            <v:imagedata r:id="rId8" r:href="rId9"/>
          </v:shape>
        </w:pict>
      </w:r>
      <w:r w:rsidR="00000000">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sidRPr="00526887">
        <w:rPr>
          <w:sz w:val="20"/>
          <w:szCs w:val="20"/>
          <w:lang w:eastAsia="ru-RU"/>
        </w:rPr>
        <w:fldChar w:fldCharType="end"/>
      </w:r>
    </w:p>
    <w:p w14:paraId="1467F61C" w14:textId="77777777" w:rsidR="000E7FC6" w:rsidRPr="00526887" w:rsidRDefault="000E7FC6" w:rsidP="000E7FC6">
      <w:pPr>
        <w:suppressAutoHyphens w:val="0"/>
        <w:outlineLvl w:val="1"/>
        <w:rPr>
          <w:b/>
          <w:bCs/>
          <w:sz w:val="20"/>
          <w:szCs w:val="20"/>
          <w:lang w:eastAsia="ru-RU"/>
        </w:rPr>
      </w:pPr>
      <w:r w:rsidRPr="00526887">
        <w:rPr>
          <w:b/>
          <w:bCs/>
          <w:sz w:val="20"/>
          <w:szCs w:val="20"/>
          <w:lang w:eastAsia="ru-RU"/>
        </w:rPr>
        <w:t>Переменные в запросах</w:t>
      </w:r>
    </w:p>
    <w:p w14:paraId="73595DDF" w14:textId="77777777" w:rsidR="000E7FC6" w:rsidRPr="00526887" w:rsidRDefault="000E7FC6" w:rsidP="000E7FC6">
      <w:pPr>
        <w:suppressAutoHyphens w:val="0"/>
        <w:rPr>
          <w:sz w:val="20"/>
          <w:szCs w:val="20"/>
          <w:lang w:eastAsia="ru-RU"/>
        </w:rPr>
      </w:pPr>
      <w:r w:rsidRPr="00526887">
        <w:rPr>
          <w:sz w:val="20"/>
          <w:szCs w:val="20"/>
          <w:lang w:eastAsia="ru-RU"/>
        </w:rPr>
        <w:t>Через переменные мы можем передавать данные в запросы. И также мы можем получать данные, которые являются результатом запросов, в переменные. Например, при выборке из таблиц с помощью команды SELECT мы можем извлекать данные в переменную с помощью следующего синтаксиса:</w:t>
      </w:r>
    </w:p>
    <w:tbl>
      <w:tblPr>
        <w:tblW w:w="0" w:type="auto"/>
        <w:tblCellSpacing w:w="0" w:type="dxa"/>
        <w:tblCellMar>
          <w:left w:w="0" w:type="dxa"/>
          <w:right w:w="0" w:type="dxa"/>
        </w:tblCellMar>
        <w:tblLook w:val="04A0" w:firstRow="1" w:lastRow="0" w:firstColumn="1" w:lastColumn="0" w:noHBand="0" w:noVBand="1"/>
      </w:tblPr>
      <w:tblGrid>
        <w:gridCol w:w="5641"/>
      </w:tblGrid>
      <w:tr w:rsidR="000E7FC6" w:rsidRPr="00526887" w14:paraId="5150F6F0" w14:textId="77777777">
        <w:trPr>
          <w:tblCellSpacing w:w="0" w:type="dxa"/>
        </w:trPr>
        <w:tc>
          <w:tcPr>
            <w:tcW w:w="0" w:type="auto"/>
            <w:vAlign w:val="center"/>
            <w:hideMark/>
          </w:tcPr>
          <w:p w14:paraId="46731BB6"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SELECT</w:t>
            </w:r>
            <w:r w:rsidRPr="00526887">
              <w:rPr>
                <w:sz w:val="20"/>
                <w:szCs w:val="20"/>
                <w:lang w:eastAsia="ru-RU"/>
              </w:rPr>
              <w:t xml:space="preserve"> </w:t>
            </w:r>
            <w:r w:rsidRPr="00526887">
              <w:rPr>
                <w:rFonts w:ascii="Courier New" w:hAnsi="Courier New" w:cs="Courier New"/>
                <w:sz w:val="20"/>
                <w:szCs w:val="20"/>
                <w:lang w:eastAsia="ru-RU"/>
              </w:rPr>
              <w:t xml:space="preserve">@переменная_1 = спецификация_столбца_1, </w:t>
            </w:r>
          </w:p>
          <w:p w14:paraId="48FAFDF1"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 xml:space="preserve">        @переменная_2 = спецификация_столбца_2, </w:t>
            </w:r>
          </w:p>
          <w:p w14:paraId="5FECE4CF"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        ......................................</w:t>
            </w:r>
          </w:p>
          <w:p w14:paraId="1E12C65F"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 xml:space="preserve">        @переменная_N = </w:t>
            </w:r>
            <w:proofErr w:type="spellStart"/>
            <w:r w:rsidRPr="00526887">
              <w:rPr>
                <w:rFonts w:ascii="Courier New" w:hAnsi="Courier New" w:cs="Courier New"/>
                <w:sz w:val="20"/>
                <w:szCs w:val="20"/>
                <w:lang w:eastAsia="ru-RU"/>
              </w:rPr>
              <w:t>спецификация_столбца_N</w:t>
            </w:r>
            <w:proofErr w:type="spellEnd"/>
          </w:p>
        </w:tc>
      </w:tr>
    </w:tbl>
    <w:p w14:paraId="2A1E3985" w14:textId="77777777" w:rsidR="000E7FC6" w:rsidRPr="00526887" w:rsidRDefault="000E7FC6" w:rsidP="000E7FC6">
      <w:pPr>
        <w:suppressAutoHyphens w:val="0"/>
        <w:rPr>
          <w:sz w:val="20"/>
          <w:szCs w:val="20"/>
          <w:lang w:eastAsia="ru-RU"/>
        </w:rPr>
      </w:pPr>
      <w:r w:rsidRPr="00526887">
        <w:rPr>
          <w:sz w:val="20"/>
          <w:szCs w:val="20"/>
          <w:lang w:eastAsia="ru-RU"/>
        </w:rPr>
        <w:t>Кроме того, в выражении SET значение, присваиваемое переменной, также может быть результатом команды SELECT.</w:t>
      </w:r>
    </w:p>
    <w:p w14:paraId="64915F1B" w14:textId="77777777" w:rsidR="000E7FC6" w:rsidRPr="00526887" w:rsidRDefault="000E7FC6" w:rsidP="000E7FC6">
      <w:pPr>
        <w:suppressAutoHyphens w:val="0"/>
        <w:rPr>
          <w:sz w:val="20"/>
          <w:szCs w:val="20"/>
          <w:lang w:eastAsia="ru-RU"/>
        </w:rPr>
      </w:pPr>
      <w:r w:rsidRPr="00526887">
        <w:rPr>
          <w:sz w:val="20"/>
          <w:szCs w:val="20"/>
          <w:lang w:eastAsia="ru-RU"/>
        </w:rPr>
        <w:t>Например, пусть у нас будут следующие таблицы:</w:t>
      </w:r>
    </w:p>
    <w:tbl>
      <w:tblPr>
        <w:tblW w:w="0" w:type="auto"/>
        <w:tblCellSpacing w:w="0" w:type="dxa"/>
        <w:tblCellMar>
          <w:left w:w="0" w:type="dxa"/>
          <w:right w:w="0" w:type="dxa"/>
        </w:tblCellMar>
        <w:tblLook w:val="04A0" w:firstRow="1" w:lastRow="0" w:firstColumn="1" w:lastColumn="0" w:noHBand="0" w:noVBand="1"/>
      </w:tblPr>
      <w:tblGrid>
        <w:gridCol w:w="8102"/>
      </w:tblGrid>
      <w:tr w:rsidR="000E7FC6" w:rsidRPr="00526887" w14:paraId="652E25A7" w14:textId="77777777">
        <w:trPr>
          <w:tblCellSpacing w:w="0" w:type="dxa"/>
        </w:trPr>
        <w:tc>
          <w:tcPr>
            <w:tcW w:w="0" w:type="auto"/>
            <w:vAlign w:val="center"/>
            <w:hideMark/>
          </w:tcPr>
          <w:p w14:paraId="37FA8D10"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CREATE</w:t>
            </w:r>
            <w:r w:rsidRPr="00526887">
              <w:rPr>
                <w:sz w:val="20"/>
                <w:szCs w:val="20"/>
                <w:lang w:val="en-US" w:eastAsia="ru-RU"/>
              </w:rPr>
              <w:t xml:space="preserve"> </w:t>
            </w:r>
            <w:r w:rsidRPr="00526887">
              <w:rPr>
                <w:rFonts w:ascii="Courier New" w:hAnsi="Courier New" w:cs="Courier New"/>
                <w:sz w:val="20"/>
                <w:szCs w:val="20"/>
                <w:lang w:val="en-US" w:eastAsia="ru-RU"/>
              </w:rPr>
              <w:t>TABLE</w:t>
            </w:r>
            <w:r w:rsidRPr="00526887">
              <w:rPr>
                <w:sz w:val="20"/>
                <w:szCs w:val="20"/>
                <w:lang w:val="en-US" w:eastAsia="ru-RU"/>
              </w:rPr>
              <w:t xml:space="preserve"> </w:t>
            </w:r>
            <w:r w:rsidRPr="00526887">
              <w:rPr>
                <w:rFonts w:ascii="Courier New" w:hAnsi="Courier New" w:cs="Courier New"/>
                <w:sz w:val="20"/>
                <w:szCs w:val="20"/>
                <w:lang w:val="en-US" w:eastAsia="ru-RU"/>
              </w:rPr>
              <w:t>Products</w:t>
            </w:r>
          </w:p>
          <w:p w14:paraId="22027B20"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w:t>
            </w:r>
          </w:p>
          <w:p w14:paraId="543A4C12"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Id INT</w:t>
            </w:r>
            <w:r w:rsidRPr="00526887">
              <w:rPr>
                <w:sz w:val="20"/>
                <w:szCs w:val="20"/>
                <w:lang w:val="en-US" w:eastAsia="ru-RU"/>
              </w:rPr>
              <w:t xml:space="preserve"> </w:t>
            </w:r>
            <w:r w:rsidRPr="00526887">
              <w:rPr>
                <w:rFonts w:ascii="Courier New" w:hAnsi="Courier New" w:cs="Courier New"/>
                <w:sz w:val="20"/>
                <w:szCs w:val="20"/>
                <w:lang w:val="en-US" w:eastAsia="ru-RU"/>
              </w:rPr>
              <w:t>IDENTITY PRIMARY</w:t>
            </w:r>
            <w:r w:rsidRPr="00526887">
              <w:rPr>
                <w:sz w:val="20"/>
                <w:szCs w:val="20"/>
                <w:lang w:val="en-US" w:eastAsia="ru-RU"/>
              </w:rPr>
              <w:t xml:space="preserve"> </w:t>
            </w:r>
            <w:r w:rsidRPr="00526887">
              <w:rPr>
                <w:rFonts w:ascii="Courier New" w:hAnsi="Courier New" w:cs="Courier New"/>
                <w:sz w:val="20"/>
                <w:szCs w:val="20"/>
                <w:lang w:val="en-US" w:eastAsia="ru-RU"/>
              </w:rPr>
              <w:t>KEY,</w:t>
            </w:r>
          </w:p>
          <w:p w14:paraId="5B853963"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ProductName NVARCHAR(30) NOT</w:t>
            </w:r>
            <w:r w:rsidRPr="00526887">
              <w:rPr>
                <w:sz w:val="20"/>
                <w:szCs w:val="20"/>
                <w:lang w:val="en-US" w:eastAsia="ru-RU"/>
              </w:rPr>
              <w:t xml:space="preserve"> </w:t>
            </w:r>
            <w:r w:rsidRPr="00526887">
              <w:rPr>
                <w:rFonts w:ascii="Courier New" w:hAnsi="Courier New" w:cs="Courier New"/>
                <w:sz w:val="20"/>
                <w:szCs w:val="20"/>
                <w:lang w:val="en-US" w:eastAsia="ru-RU"/>
              </w:rPr>
              <w:t>NULL,</w:t>
            </w:r>
          </w:p>
          <w:p w14:paraId="20F7658E"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Manufacturer NVARCHAR(20) NOT</w:t>
            </w:r>
            <w:r w:rsidRPr="00526887">
              <w:rPr>
                <w:sz w:val="20"/>
                <w:szCs w:val="20"/>
                <w:lang w:val="en-US" w:eastAsia="ru-RU"/>
              </w:rPr>
              <w:t xml:space="preserve"> </w:t>
            </w:r>
            <w:r w:rsidRPr="00526887">
              <w:rPr>
                <w:rFonts w:ascii="Courier New" w:hAnsi="Courier New" w:cs="Courier New"/>
                <w:sz w:val="20"/>
                <w:szCs w:val="20"/>
                <w:lang w:val="en-US" w:eastAsia="ru-RU"/>
              </w:rPr>
              <w:t>NULL,</w:t>
            </w:r>
          </w:p>
          <w:p w14:paraId="4DFFC337"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w:t>
            </w:r>
            <w:proofErr w:type="spellStart"/>
            <w:r w:rsidRPr="00526887">
              <w:rPr>
                <w:rFonts w:ascii="Courier New" w:hAnsi="Courier New" w:cs="Courier New"/>
                <w:sz w:val="20"/>
                <w:szCs w:val="20"/>
                <w:lang w:val="en-US" w:eastAsia="ru-RU"/>
              </w:rPr>
              <w:t>ProductCount</w:t>
            </w:r>
            <w:proofErr w:type="spellEnd"/>
            <w:r w:rsidRPr="00526887">
              <w:rPr>
                <w:rFonts w:ascii="Courier New" w:hAnsi="Courier New" w:cs="Courier New"/>
                <w:sz w:val="20"/>
                <w:szCs w:val="20"/>
                <w:lang w:val="en-US" w:eastAsia="ru-RU"/>
              </w:rPr>
              <w:t xml:space="preserve"> INT</w:t>
            </w:r>
            <w:r w:rsidRPr="00526887">
              <w:rPr>
                <w:sz w:val="20"/>
                <w:szCs w:val="20"/>
                <w:lang w:val="en-US" w:eastAsia="ru-RU"/>
              </w:rPr>
              <w:t xml:space="preserve"> </w:t>
            </w:r>
            <w:r w:rsidRPr="00526887">
              <w:rPr>
                <w:rFonts w:ascii="Courier New" w:hAnsi="Courier New" w:cs="Courier New"/>
                <w:sz w:val="20"/>
                <w:szCs w:val="20"/>
                <w:lang w:val="en-US" w:eastAsia="ru-RU"/>
              </w:rPr>
              <w:t>DEFAULT</w:t>
            </w:r>
            <w:r w:rsidRPr="00526887">
              <w:rPr>
                <w:sz w:val="20"/>
                <w:szCs w:val="20"/>
                <w:lang w:val="en-US" w:eastAsia="ru-RU"/>
              </w:rPr>
              <w:t xml:space="preserve"> </w:t>
            </w:r>
            <w:r w:rsidRPr="00526887">
              <w:rPr>
                <w:rFonts w:ascii="Courier New" w:hAnsi="Courier New" w:cs="Courier New"/>
                <w:sz w:val="20"/>
                <w:szCs w:val="20"/>
                <w:lang w:val="en-US" w:eastAsia="ru-RU"/>
              </w:rPr>
              <w:t>0,</w:t>
            </w:r>
          </w:p>
          <w:p w14:paraId="67F0EB85"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Price MONEY NOT</w:t>
            </w:r>
            <w:r w:rsidRPr="00526887">
              <w:rPr>
                <w:sz w:val="20"/>
                <w:szCs w:val="20"/>
                <w:lang w:val="en-US" w:eastAsia="ru-RU"/>
              </w:rPr>
              <w:t xml:space="preserve"> </w:t>
            </w:r>
            <w:r w:rsidRPr="00526887">
              <w:rPr>
                <w:rFonts w:ascii="Courier New" w:hAnsi="Courier New" w:cs="Courier New"/>
                <w:sz w:val="20"/>
                <w:szCs w:val="20"/>
                <w:lang w:val="en-US" w:eastAsia="ru-RU"/>
              </w:rPr>
              <w:t>NULL</w:t>
            </w:r>
          </w:p>
          <w:p w14:paraId="208845A7"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w:t>
            </w:r>
          </w:p>
          <w:p w14:paraId="26E4E692"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CREATE</w:t>
            </w:r>
            <w:r w:rsidRPr="00526887">
              <w:rPr>
                <w:sz w:val="20"/>
                <w:szCs w:val="20"/>
                <w:lang w:val="en-US" w:eastAsia="ru-RU"/>
              </w:rPr>
              <w:t xml:space="preserve"> </w:t>
            </w:r>
            <w:r w:rsidRPr="00526887">
              <w:rPr>
                <w:rFonts w:ascii="Courier New" w:hAnsi="Courier New" w:cs="Courier New"/>
                <w:sz w:val="20"/>
                <w:szCs w:val="20"/>
                <w:lang w:val="en-US" w:eastAsia="ru-RU"/>
              </w:rPr>
              <w:t>TABLE</w:t>
            </w:r>
            <w:r w:rsidRPr="00526887">
              <w:rPr>
                <w:sz w:val="20"/>
                <w:szCs w:val="20"/>
                <w:lang w:val="en-US" w:eastAsia="ru-RU"/>
              </w:rPr>
              <w:t xml:space="preserve"> </w:t>
            </w:r>
            <w:r w:rsidRPr="00526887">
              <w:rPr>
                <w:rFonts w:ascii="Courier New" w:hAnsi="Courier New" w:cs="Courier New"/>
                <w:sz w:val="20"/>
                <w:szCs w:val="20"/>
                <w:lang w:val="en-US" w:eastAsia="ru-RU"/>
              </w:rPr>
              <w:t>Customers</w:t>
            </w:r>
          </w:p>
          <w:p w14:paraId="366E2CC8"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w:t>
            </w:r>
          </w:p>
          <w:p w14:paraId="3BB8C1E8"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Id INT</w:t>
            </w:r>
            <w:r w:rsidRPr="00526887">
              <w:rPr>
                <w:sz w:val="20"/>
                <w:szCs w:val="20"/>
                <w:lang w:val="en-US" w:eastAsia="ru-RU"/>
              </w:rPr>
              <w:t xml:space="preserve"> </w:t>
            </w:r>
            <w:r w:rsidRPr="00526887">
              <w:rPr>
                <w:rFonts w:ascii="Courier New" w:hAnsi="Courier New" w:cs="Courier New"/>
                <w:sz w:val="20"/>
                <w:szCs w:val="20"/>
                <w:lang w:val="en-US" w:eastAsia="ru-RU"/>
              </w:rPr>
              <w:t>IDENTITY PRIMARY</w:t>
            </w:r>
            <w:r w:rsidRPr="00526887">
              <w:rPr>
                <w:sz w:val="20"/>
                <w:szCs w:val="20"/>
                <w:lang w:val="en-US" w:eastAsia="ru-RU"/>
              </w:rPr>
              <w:t xml:space="preserve"> </w:t>
            </w:r>
            <w:r w:rsidRPr="00526887">
              <w:rPr>
                <w:rFonts w:ascii="Courier New" w:hAnsi="Courier New" w:cs="Courier New"/>
                <w:sz w:val="20"/>
                <w:szCs w:val="20"/>
                <w:lang w:val="en-US" w:eastAsia="ru-RU"/>
              </w:rPr>
              <w:t>KEY,</w:t>
            </w:r>
          </w:p>
          <w:p w14:paraId="39F3C58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FirstName NVARCHAR(30) NOT</w:t>
            </w:r>
            <w:r w:rsidRPr="00526887">
              <w:rPr>
                <w:sz w:val="20"/>
                <w:szCs w:val="20"/>
                <w:lang w:val="en-US" w:eastAsia="ru-RU"/>
              </w:rPr>
              <w:t xml:space="preserve"> </w:t>
            </w:r>
            <w:r w:rsidRPr="00526887">
              <w:rPr>
                <w:rFonts w:ascii="Courier New" w:hAnsi="Courier New" w:cs="Courier New"/>
                <w:sz w:val="20"/>
                <w:szCs w:val="20"/>
                <w:lang w:val="en-US" w:eastAsia="ru-RU"/>
              </w:rPr>
              <w:t>NULL</w:t>
            </w:r>
          </w:p>
          <w:p w14:paraId="57EDF3F5"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w:t>
            </w:r>
          </w:p>
          <w:p w14:paraId="5EB4DA04"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CREATE</w:t>
            </w:r>
            <w:r w:rsidRPr="00526887">
              <w:rPr>
                <w:sz w:val="20"/>
                <w:szCs w:val="20"/>
                <w:lang w:val="en-US" w:eastAsia="ru-RU"/>
              </w:rPr>
              <w:t xml:space="preserve"> </w:t>
            </w:r>
            <w:r w:rsidRPr="00526887">
              <w:rPr>
                <w:rFonts w:ascii="Courier New" w:hAnsi="Courier New" w:cs="Courier New"/>
                <w:sz w:val="20"/>
                <w:szCs w:val="20"/>
                <w:lang w:val="en-US" w:eastAsia="ru-RU"/>
              </w:rPr>
              <w:t>TABLE</w:t>
            </w:r>
            <w:r w:rsidRPr="00526887">
              <w:rPr>
                <w:sz w:val="20"/>
                <w:szCs w:val="20"/>
                <w:lang w:val="en-US" w:eastAsia="ru-RU"/>
              </w:rPr>
              <w:t xml:space="preserve"> </w:t>
            </w:r>
            <w:r w:rsidRPr="00526887">
              <w:rPr>
                <w:rFonts w:ascii="Courier New" w:hAnsi="Courier New" w:cs="Courier New"/>
                <w:sz w:val="20"/>
                <w:szCs w:val="20"/>
                <w:lang w:val="en-US" w:eastAsia="ru-RU"/>
              </w:rPr>
              <w:t>Orders</w:t>
            </w:r>
          </w:p>
          <w:p w14:paraId="5B1CA764"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w:t>
            </w:r>
          </w:p>
          <w:p w14:paraId="754E7C4B"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Id INT</w:t>
            </w:r>
            <w:r w:rsidRPr="00526887">
              <w:rPr>
                <w:sz w:val="20"/>
                <w:szCs w:val="20"/>
                <w:lang w:val="en-US" w:eastAsia="ru-RU"/>
              </w:rPr>
              <w:t xml:space="preserve"> </w:t>
            </w:r>
            <w:r w:rsidRPr="00526887">
              <w:rPr>
                <w:rFonts w:ascii="Courier New" w:hAnsi="Courier New" w:cs="Courier New"/>
                <w:sz w:val="20"/>
                <w:szCs w:val="20"/>
                <w:lang w:val="en-US" w:eastAsia="ru-RU"/>
              </w:rPr>
              <w:t>IDENTITY PRIMARY</w:t>
            </w:r>
            <w:r w:rsidRPr="00526887">
              <w:rPr>
                <w:sz w:val="20"/>
                <w:szCs w:val="20"/>
                <w:lang w:val="en-US" w:eastAsia="ru-RU"/>
              </w:rPr>
              <w:t xml:space="preserve"> </w:t>
            </w:r>
            <w:r w:rsidRPr="00526887">
              <w:rPr>
                <w:rFonts w:ascii="Courier New" w:hAnsi="Courier New" w:cs="Courier New"/>
                <w:sz w:val="20"/>
                <w:szCs w:val="20"/>
                <w:lang w:val="en-US" w:eastAsia="ru-RU"/>
              </w:rPr>
              <w:t>KEY,</w:t>
            </w:r>
          </w:p>
          <w:p w14:paraId="5F0348B3"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w:t>
            </w:r>
            <w:proofErr w:type="spellStart"/>
            <w:r w:rsidRPr="00526887">
              <w:rPr>
                <w:rFonts w:ascii="Courier New" w:hAnsi="Courier New" w:cs="Courier New"/>
                <w:sz w:val="20"/>
                <w:szCs w:val="20"/>
                <w:lang w:val="en-US" w:eastAsia="ru-RU"/>
              </w:rPr>
              <w:t>ProductId</w:t>
            </w:r>
            <w:proofErr w:type="spellEnd"/>
            <w:r w:rsidRPr="00526887">
              <w:rPr>
                <w:rFonts w:ascii="Courier New" w:hAnsi="Courier New" w:cs="Courier New"/>
                <w:sz w:val="20"/>
                <w:szCs w:val="20"/>
                <w:lang w:val="en-US" w:eastAsia="ru-RU"/>
              </w:rPr>
              <w:t xml:space="preserve"> INT</w:t>
            </w:r>
            <w:r w:rsidRPr="00526887">
              <w:rPr>
                <w:sz w:val="20"/>
                <w:szCs w:val="20"/>
                <w:lang w:val="en-US" w:eastAsia="ru-RU"/>
              </w:rPr>
              <w:t xml:space="preserve"> </w:t>
            </w:r>
            <w:r w:rsidRPr="00526887">
              <w:rPr>
                <w:rFonts w:ascii="Courier New" w:hAnsi="Courier New" w:cs="Courier New"/>
                <w:sz w:val="20"/>
                <w:szCs w:val="20"/>
                <w:lang w:val="en-US" w:eastAsia="ru-RU"/>
              </w:rPr>
              <w:t>NOT</w:t>
            </w:r>
            <w:r w:rsidRPr="00526887">
              <w:rPr>
                <w:sz w:val="20"/>
                <w:szCs w:val="20"/>
                <w:lang w:val="en-US" w:eastAsia="ru-RU"/>
              </w:rPr>
              <w:t xml:space="preserve"> </w:t>
            </w:r>
            <w:r w:rsidRPr="00526887">
              <w:rPr>
                <w:rFonts w:ascii="Courier New" w:hAnsi="Courier New" w:cs="Courier New"/>
                <w:sz w:val="20"/>
                <w:szCs w:val="20"/>
                <w:lang w:val="en-US" w:eastAsia="ru-RU"/>
              </w:rPr>
              <w:t>NULL</w:t>
            </w:r>
            <w:r w:rsidRPr="00526887">
              <w:rPr>
                <w:sz w:val="20"/>
                <w:szCs w:val="20"/>
                <w:lang w:val="en-US" w:eastAsia="ru-RU"/>
              </w:rPr>
              <w:t xml:space="preserve"> </w:t>
            </w:r>
            <w:r w:rsidRPr="00526887">
              <w:rPr>
                <w:rFonts w:ascii="Courier New" w:hAnsi="Courier New" w:cs="Courier New"/>
                <w:sz w:val="20"/>
                <w:szCs w:val="20"/>
                <w:lang w:val="en-US" w:eastAsia="ru-RU"/>
              </w:rPr>
              <w:t>REFERENCES</w:t>
            </w:r>
            <w:r w:rsidRPr="00526887">
              <w:rPr>
                <w:sz w:val="20"/>
                <w:szCs w:val="20"/>
                <w:lang w:val="en-US" w:eastAsia="ru-RU"/>
              </w:rPr>
              <w:t xml:space="preserve"> </w:t>
            </w:r>
            <w:r w:rsidRPr="00526887">
              <w:rPr>
                <w:rFonts w:ascii="Courier New" w:hAnsi="Courier New" w:cs="Courier New"/>
                <w:sz w:val="20"/>
                <w:szCs w:val="20"/>
                <w:lang w:val="en-US" w:eastAsia="ru-RU"/>
              </w:rPr>
              <w:t>Products(Id) ON</w:t>
            </w:r>
            <w:r w:rsidRPr="00526887">
              <w:rPr>
                <w:sz w:val="20"/>
                <w:szCs w:val="20"/>
                <w:lang w:val="en-US" w:eastAsia="ru-RU"/>
              </w:rPr>
              <w:t xml:space="preserve"> </w:t>
            </w:r>
            <w:r w:rsidRPr="00526887">
              <w:rPr>
                <w:rFonts w:ascii="Courier New" w:hAnsi="Courier New" w:cs="Courier New"/>
                <w:sz w:val="20"/>
                <w:szCs w:val="20"/>
                <w:lang w:val="en-US" w:eastAsia="ru-RU"/>
              </w:rPr>
              <w:t>DELETE</w:t>
            </w:r>
            <w:r w:rsidRPr="00526887">
              <w:rPr>
                <w:sz w:val="20"/>
                <w:szCs w:val="20"/>
                <w:lang w:val="en-US" w:eastAsia="ru-RU"/>
              </w:rPr>
              <w:t xml:space="preserve"> </w:t>
            </w:r>
            <w:r w:rsidRPr="00526887">
              <w:rPr>
                <w:rFonts w:ascii="Courier New" w:hAnsi="Courier New" w:cs="Courier New"/>
                <w:sz w:val="20"/>
                <w:szCs w:val="20"/>
                <w:lang w:val="en-US" w:eastAsia="ru-RU"/>
              </w:rPr>
              <w:t>CASCADE,</w:t>
            </w:r>
          </w:p>
          <w:p w14:paraId="1C08D3D2"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w:t>
            </w:r>
            <w:proofErr w:type="spellStart"/>
            <w:r w:rsidRPr="00526887">
              <w:rPr>
                <w:rFonts w:ascii="Courier New" w:hAnsi="Courier New" w:cs="Courier New"/>
                <w:sz w:val="20"/>
                <w:szCs w:val="20"/>
                <w:lang w:val="en-US" w:eastAsia="ru-RU"/>
              </w:rPr>
              <w:t>CustomerId</w:t>
            </w:r>
            <w:proofErr w:type="spellEnd"/>
            <w:r w:rsidRPr="00526887">
              <w:rPr>
                <w:rFonts w:ascii="Courier New" w:hAnsi="Courier New" w:cs="Courier New"/>
                <w:sz w:val="20"/>
                <w:szCs w:val="20"/>
                <w:lang w:val="en-US" w:eastAsia="ru-RU"/>
              </w:rPr>
              <w:t xml:space="preserve"> INT</w:t>
            </w:r>
            <w:r w:rsidRPr="00526887">
              <w:rPr>
                <w:sz w:val="20"/>
                <w:szCs w:val="20"/>
                <w:lang w:val="en-US" w:eastAsia="ru-RU"/>
              </w:rPr>
              <w:t xml:space="preserve"> </w:t>
            </w:r>
            <w:r w:rsidRPr="00526887">
              <w:rPr>
                <w:rFonts w:ascii="Courier New" w:hAnsi="Courier New" w:cs="Courier New"/>
                <w:sz w:val="20"/>
                <w:szCs w:val="20"/>
                <w:lang w:val="en-US" w:eastAsia="ru-RU"/>
              </w:rPr>
              <w:t>NOT</w:t>
            </w:r>
            <w:r w:rsidRPr="00526887">
              <w:rPr>
                <w:sz w:val="20"/>
                <w:szCs w:val="20"/>
                <w:lang w:val="en-US" w:eastAsia="ru-RU"/>
              </w:rPr>
              <w:t xml:space="preserve"> </w:t>
            </w:r>
            <w:r w:rsidRPr="00526887">
              <w:rPr>
                <w:rFonts w:ascii="Courier New" w:hAnsi="Courier New" w:cs="Courier New"/>
                <w:sz w:val="20"/>
                <w:szCs w:val="20"/>
                <w:lang w:val="en-US" w:eastAsia="ru-RU"/>
              </w:rPr>
              <w:t>NULL</w:t>
            </w:r>
            <w:r w:rsidRPr="00526887">
              <w:rPr>
                <w:sz w:val="20"/>
                <w:szCs w:val="20"/>
                <w:lang w:val="en-US" w:eastAsia="ru-RU"/>
              </w:rPr>
              <w:t xml:space="preserve"> </w:t>
            </w:r>
            <w:r w:rsidRPr="00526887">
              <w:rPr>
                <w:rFonts w:ascii="Courier New" w:hAnsi="Courier New" w:cs="Courier New"/>
                <w:sz w:val="20"/>
                <w:szCs w:val="20"/>
                <w:lang w:val="en-US" w:eastAsia="ru-RU"/>
              </w:rPr>
              <w:t>REFERENCES</w:t>
            </w:r>
            <w:r w:rsidRPr="00526887">
              <w:rPr>
                <w:sz w:val="20"/>
                <w:szCs w:val="20"/>
                <w:lang w:val="en-US" w:eastAsia="ru-RU"/>
              </w:rPr>
              <w:t xml:space="preserve"> </w:t>
            </w:r>
            <w:r w:rsidRPr="00526887">
              <w:rPr>
                <w:rFonts w:ascii="Courier New" w:hAnsi="Courier New" w:cs="Courier New"/>
                <w:sz w:val="20"/>
                <w:szCs w:val="20"/>
                <w:lang w:val="en-US" w:eastAsia="ru-RU"/>
              </w:rPr>
              <w:t>Customers(Id) ON</w:t>
            </w:r>
            <w:r w:rsidRPr="00526887">
              <w:rPr>
                <w:sz w:val="20"/>
                <w:szCs w:val="20"/>
                <w:lang w:val="en-US" w:eastAsia="ru-RU"/>
              </w:rPr>
              <w:t xml:space="preserve"> </w:t>
            </w:r>
            <w:r w:rsidRPr="00526887">
              <w:rPr>
                <w:rFonts w:ascii="Courier New" w:hAnsi="Courier New" w:cs="Courier New"/>
                <w:sz w:val="20"/>
                <w:szCs w:val="20"/>
                <w:lang w:val="en-US" w:eastAsia="ru-RU"/>
              </w:rPr>
              <w:t>DELETE</w:t>
            </w:r>
            <w:r w:rsidRPr="00526887">
              <w:rPr>
                <w:sz w:val="20"/>
                <w:szCs w:val="20"/>
                <w:lang w:val="en-US" w:eastAsia="ru-RU"/>
              </w:rPr>
              <w:t xml:space="preserve"> </w:t>
            </w:r>
            <w:r w:rsidRPr="00526887">
              <w:rPr>
                <w:rFonts w:ascii="Courier New" w:hAnsi="Courier New" w:cs="Courier New"/>
                <w:sz w:val="20"/>
                <w:szCs w:val="20"/>
                <w:lang w:val="en-US" w:eastAsia="ru-RU"/>
              </w:rPr>
              <w:t>CASCADE,</w:t>
            </w:r>
          </w:p>
          <w:p w14:paraId="19B2DC22"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w:t>
            </w:r>
            <w:proofErr w:type="spellStart"/>
            <w:r w:rsidRPr="00526887">
              <w:rPr>
                <w:rFonts w:ascii="Courier New" w:hAnsi="Courier New" w:cs="Courier New"/>
                <w:sz w:val="20"/>
                <w:szCs w:val="20"/>
                <w:lang w:val="en-US" w:eastAsia="ru-RU"/>
              </w:rPr>
              <w:t>CreatedAt</w:t>
            </w:r>
            <w:proofErr w:type="spellEnd"/>
            <w:r w:rsidRPr="00526887">
              <w:rPr>
                <w:rFonts w:ascii="Courier New" w:hAnsi="Courier New" w:cs="Courier New"/>
                <w:sz w:val="20"/>
                <w:szCs w:val="20"/>
                <w:lang w:val="en-US" w:eastAsia="ru-RU"/>
              </w:rPr>
              <w:t xml:space="preserve"> DATE</w:t>
            </w:r>
            <w:r w:rsidRPr="00526887">
              <w:rPr>
                <w:sz w:val="20"/>
                <w:szCs w:val="20"/>
                <w:lang w:val="en-US" w:eastAsia="ru-RU"/>
              </w:rPr>
              <w:t xml:space="preserve"> </w:t>
            </w:r>
            <w:r w:rsidRPr="00526887">
              <w:rPr>
                <w:rFonts w:ascii="Courier New" w:hAnsi="Courier New" w:cs="Courier New"/>
                <w:sz w:val="20"/>
                <w:szCs w:val="20"/>
                <w:lang w:val="en-US" w:eastAsia="ru-RU"/>
              </w:rPr>
              <w:t>NOT</w:t>
            </w:r>
            <w:r w:rsidRPr="00526887">
              <w:rPr>
                <w:sz w:val="20"/>
                <w:szCs w:val="20"/>
                <w:lang w:val="en-US" w:eastAsia="ru-RU"/>
              </w:rPr>
              <w:t xml:space="preserve"> </w:t>
            </w:r>
            <w:r w:rsidRPr="00526887">
              <w:rPr>
                <w:rFonts w:ascii="Courier New" w:hAnsi="Courier New" w:cs="Courier New"/>
                <w:sz w:val="20"/>
                <w:szCs w:val="20"/>
                <w:lang w:val="en-US" w:eastAsia="ru-RU"/>
              </w:rPr>
              <w:t>NULL,</w:t>
            </w:r>
          </w:p>
          <w:p w14:paraId="7DB3CAB5"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w:t>
            </w:r>
            <w:proofErr w:type="spellStart"/>
            <w:r w:rsidRPr="00526887">
              <w:rPr>
                <w:rFonts w:ascii="Courier New" w:hAnsi="Courier New" w:cs="Courier New"/>
                <w:sz w:val="20"/>
                <w:szCs w:val="20"/>
                <w:lang w:val="en-US" w:eastAsia="ru-RU"/>
              </w:rPr>
              <w:t>ProductCount</w:t>
            </w:r>
            <w:proofErr w:type="spellEnd"/>
            <w:r w:rsidRPr="00526887">
              <w:rPr>
                <w:rFonts w:ascii="Courier New" w:hAnsi="Courier New" w:cs="Courier New"/>
                <w:sz w:val="20"/>
                <w:szCs w:val="20"/>
                <w:lang w:val="en-US" w:eastAsia="ru-RU"/>
              </w:rPr>
              <w:t xml:space="preserve"> INT</w:t>
            </w:r>
            <w:r w:rsidRPr="00526887">
              <w:rPr>
                <w:sz w:val="20"/>
                <w:szCs w:val="20"/>
                <w:lang w:val="en-US" w:eastAsia="ru-RU"/>
              </w:rPr>
              <w:t xml:space="preserve"> </w:t>
            </w:r>
            <w:r w:rsidRPr="00526887">
              <w:rPr>
                <w:rFonts w:ascii="Courier New" w:hAnsi="Courier New" w:cs="Courier New"/>
                <w:sz w:val="20"/>
                <w:szCs w:val="20"/>
                <w:lang w:val="en-US" w:eastAsia="ru-RU"/>
              </w:rPr>
              <w:t>DEFAULT</w:t>
            </w:r>
            <w:r w:rsidRPr="00526887">
              <w:rPr>
                <w:sz w:val="20"/>
                <w:szCs w:val="20"/>
                <w:lang w:val="en-US" w:eastAsia="ru-RU"/>
              </w:rPr>
              <w:t xml:space="preserve"> </w:t>
            </w:r>
            <w:r w:rsidRPr="00526887">
              <w:rPr>
                <w:rFonts w:ascii="Courier New" w:hAnsi="Courier New" w:cs="Courier New"/>
                <w:sz w:val="20"/>
                <w:szCs w:val="20"/>
                <w:lang w:val="en-US" w:eastAsia="ru-RU"/>
              </w:rPr>
              <w:t>1,</w:t>
            </w:r>
          </w:p>
          <w:p w14:paraId="75747118" w14:textId="77777777" w:rsidR="000E7FC6" w:rsidRPr="00526887" w:rsidRDefault="000E7FC6">
            <w:pPr>
              <w:suppressAutoHyphens w:val="0"/>
              <w:rPr>
                <w:sz w:val="20"/>
                <w:szCs w:val="20"/>
                <w:lang w:eastAsia="ru-RU"/>
              </w:rPr>
            </w:pPr>
            <w:r w:rsidRPr="00526887">
              <w:rPr>
                <w:rFonts w:ascii="Courier New" w:hAnsi="Courier New" w:cs="Courier New"/>
                <w:sz w:val="20"/>
                <w:szCs w:val="20"/>
                <w:lang w:val="en-US" w:eastAsia="ru-RU"/>
              </w:rPr>
              <w:t>    </w:t>
            </w:r>
            <w:r w:rsidRPr="00526887">
              <w:rPr>
                <w:rFonts w:ascii="Courier New" w:hAnsi="Courier New" w:cs="Courier New"/>
                <w:sz w:val="20"/>
                <w:szCs w:val="20"/>
                <w:lang w:eastAsia="ru-RU"/>
              </w:rPr>
              <w:t>Price MONEY NOT</w:t>
            </w:r>
            <w:r w:rsidRPr="00526887">
              <w:rPr>
                <w:sz w:val="20"/>
                <w:szCs w:val="20"/>
                <w:lang w:eastAsia="ru-RU"/>
              </w:rPr>
              <w:t xml:space="preserve"> </w:t>
            </w:r>
            <w:r w:rsidRPr="00526887">
              <w:rPr>
                <w:rFonts w:ascii="Courier New" w:hAnsi="Courier New" w:cs="Courier New"/>
                <w:sz w:val="20"/>
                <w:szCs w:val="20"/>
                <w:lang w:eastAsia="ru-RU"/>
              </w:rPr>
              <w:t>NULL</w:t>
            </w:r>
          </w:p>
          <w:p w14:paraId="0F23A2ED"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w:t>
            </w:r>
          </w:p>
        </w:tc>
      </w:tr>
    </w:tbl>
    <w:p w14:paraId="3667636A" w14:textId="77777777" w:rsidR="000E7FC6" w:rsidRPr="00526887" w:rsidRDefault="000E7FC6" w:rsidP="000E7FC6">
      <w:pPr>
        <w:suppressAutoHyphens w:val="0"/>
        <w:rPr>
          <w:sz w:val="20"/>
          <w:szCs w:val="20"/>
          <w:lang w:eastAsia="ru-RU"/>
        </w:rPr>
      </w:pPr>
      <w:r w:rsidRPr="00526887">
        <w:rPr>
          <w:sz w:val="20"/>
          <w:szCs w:val="20"/>
          <w:lang w:eastAsia="ru-RU"/>
        </w:rPr>
        <w:t>Используем переменные при извлечении данных:</w:t>
      </w:r>
    </w:p>
    <w:tbl>
      <w:tblPr>
        <w:tblW w:w="0" w:type="auto"/>
        <w:tblCellSpacing w:w="0" w:type="dxa"/>
        <w:tblCellMar>
          <w:left w:w="0" w:type="dxa"/>
          <w:right w:w="0" w:type="dxa"/>
        </w:tblCellMar>
        <w:tblLook w:val="04A0" w:firstRow="1" w:lastRow="0" w:firstColumn="1" w:lastColumn="0" w:noHBand="0" w:noVBand="1"/>
      </w:tblPr>
      <w:tblGrid>
        <w:gridCol w:w="8092"/>
      </w:tblGrid>
      <w:tr w:rsidR="000E7FC6" w:rsidRPr="00526887" w14:paraId="11AE14F0" w14:textId="77777777">
        <w:trPr>
          <w:tblCellSpacing w:w="0" w:type="dxa"/>
        </w:trPr>
        <w:tc>
          <w:tcPr>
            <w:tcW w:w="0" w:type="auto"/>
            <w:vAlign w:val="center"/>
            <w:hideMark/>
          </w:tcPr>
          <w:p w14:paraId="375DBAFE"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 xml:space="preserve">@maxPrice MONEY, </w:t>
            </w:r>
          </w:p>
          <w:p w14:paraId="21DB61D1"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xml:space="preserve">    @minPrice MONEY, </w:t>
            </w:r>
          </w:p>
          <w:p w14:paraId="7844439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xml:space="preserve">    @dif MONEY, </w:t>
            </w:r>
          </w:p>
          <w:p w14:paraId="6DE23905"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@count</w:t>
            </w:r>
            <w:r w:rsidRPr="00526887">
              <w:rPr>
                <w:sz w:val="20"/>
                <w:szCs w:val="20"/>
                <w:lang w:val="en-US" w:eastAsia="ru-RU"/>
              </w:rPr>
              <w:t xml:space="preserve"> </w:t>
            </w:r>
            <w:r w:rsidRPr="00526887">
              <w:rPr>
                <w:rFonts w:ascii="Courier New" w:hAnsi="Courier New" w:cs="Courier New"/>
                <w:sz w:val="20"/>
                <w:szCs w:val="20"/>
                <w:lang w:val="en-US" w:eastAsia="ru-RU"/>
              </w:rPr>
              <w:t>INT</w:t>
            </w:r>
          </w:p>
          <w:p w14:paraId="1AB25926" w14:textId="77777777" w:rsidR="000E7FC6" w:rsidRPr="00526887" w:rsidRDefault="000E7FC6">
            <w:pPr>
              <w:suppressAutoHyphens w:val="0"/>
              <w:rPr>
                <w:sz w:val="20"/>
                <w:szCs w:val="20"/>
                <w:lang w:val="en-US" w:eastAsia="ru-RU"/>
              </w:rPr>
            </w:pPr>
            <w:r w:rsidRPr="00526887">
              <w:rPr>
                <w:sz w:val="20"/>
                <w:szCs w:val="20"/>
                <w:lang w:val="en-US" w:eastAsia="ru-RU"/>
              </w:rPr>
              <w:t> </w:t>
            </w:r>
          </w:p>
          <w:p w14:paraId="4712C2AC"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@count</w:t>
            </w:r>
            <w:r w:rsidRPr="00526887">
              <w:rPr>
                <w:sz w:val="20"/>
                <w:szCs w:val="20"/>
                <w:lang w:val="en-US" w:eastAsia="ru-RU"/>
              </w:rPr>
              <w:t xml:space="preserve"> </w:t>
            </w:r>
            <w:r w:rsidRPr="00526887">
              <w:rPr>
                <w:rFonts w:ascii="Courier New" w:hAnsi="Courier New" w:cs="Courier New"/>
                <w:sz w:val="20"/>
                <w:szCs w:val="20"/>
                <w:lang w:val="en-US" w:eastAsia="ru-RU"/>
              </w:rPr>
              <w:t>= (SELECT</w:t>
            </w:r>
            <w:r w:rsidRPr="00526887">
              <w:rPr>
                <w:sz w:val="20"/>
                <w:szCs w:val="20"/>
                <w:lang w:val="en-US" w:eastAsia="ru-RU"/>
              </w:rPr>
              <w:t xml:space="preserve"> </w:t>
            </w:r>
            <w:r w:rsidRPr="00526887">
              <w:rPr>
                <w:rFonts w:ascii="Courier New" w:hAnsi="Courier New" w:cs="Courier New"/>
                <w:sz w:val="20"/>
                <w:szCs w:val="20"/>
                <w:lang w:val="en-US" w:eastAsia="ru-RU"/>
              </w:rPr>
              <w:t>SUM(</w:t>
            </w:r>
            <w:proofErr w:type="spellStart"/>
            <w:r w:rsidRPr="00526887">
              <w:rPr>
                <w:rFonts w:ascii="Courier New" w:hAnsi="Courier New" w:cs="Courier New"/>
                <w:sz w:val="20"/>
                <w:szCs w:val="20"/>
                <w:lang w:val="en-US" w:eastAsia="ru-RU"/>
              </w:rPr>
              <w:t>ProductCount</w:t>
            </w:r>
            <w:proofErr w:type="spellEnd"/>
            <w:r w:rsidRPr="00526887">
              <w:rPr>
                <w:rFonts w:ascii="Courier New" w:hAnsi="Courier New" w:cs="Courier New"/>
                <w:sz w:val="20"/>
                <w:szCs w:val="20"/>
                <w:lang w:val="en-US" w:eastAsia="ru-RU"/>
              </w:rPr>
              <w:t>) FROM</w:t>
            </w:r>
            <w:r w:rsidRPr="00526887">
              <w:rPr>
                <w:sz w:val="20"/>
                <w:szCs w:val="20"/>
                <w:lang w:val="en-US" w:eastAsia="ru-RU"/>
              </w:rPr>
              <w:t xml:space="preserve"> </w:t>
            </w:r>
            <w:r w:rsidRPr="00526887">
              <w:rPr>
                <w:rFonts w:ascii="Courier New" w:hAnsi="Courier New" w:cs="Courier New"/>
                <w:sz w:val="20"/>
                <w:szCs w:val="20"/>
                <w:lang w:val="en-US" w:eastAsia="ru-RU"/>
              </w:rPr>
              <w:t>Orders);</w:t>
            </w:r>
          </w:p>
          <w:p w14:paraId="35C31F58" w14:textId="77777777" w:rsidR="000E7FC6" w:rsidRPr="00526887" w:rsidRDefault="000E7FC6">
            <w:pPr>
              <w:suppressAutoHyphens w:val="0"/>
              <w:rPr>
                <w:sz w:val="20"/>
                <w:szCs w:val="20"/>
                <w:lang w:val="en-US" w:eastAsia="ru-RU"/>
              </w:rPr>
            </w:pPr>
            <w:r w:rsidRPr="00526887">
              <w:rPr>
                <w:sz w:val="20"/>
                <w:szCs w:val="20"/>
                <w:lang w:val="en-US" w:eastAsia="ru-RU"/>
              </w:rPr>
              <w:t> </w:t>
            </w:r>
          </w:p>
          <w:p w14:paraId="19964B2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SELECT</w:t>
            </w:r>
            <w:r w:rsidRPr="00526887">
              <w:rPr>
                <w:sz w:val="20"/>
                <w:szCs w:val="20"/>
                <w:lang w:val="en-US" w:eastAsia="ru-RU"/>
              </w:rPr>
              <w:t xml:space="preserve"> </w:t>
            </w:r>
            <w:r w:rsidRPr="00526887">
              <w:rPr>
                <w:rFonts w:ascii="Courier New" w:hAnsi="Courier New" w:cs="Courier New"/>
                <w:sz w:val="20"/>
                <w:szCs w:val="20"/>
                <w:lang w:val="en-US" w:eastAsia="ru-RU"/>
              </w:rPr>
              <w:t>@minPrice=MIN(Price), @maxPrice = MAX(Price) FROM</w:t>
            </w:r>
            <w:r w:rsidRPr="00526887">
              <w:rPr>
                <w:sz w:val="20"/>
                <w:szCs w:val="20"/>
                <w:lang w:val="en-US" w:eastAsia="ru-RU"/>
              </w:rPr>
              <w:t xml:space="preserve"> </w:t>
            </w:r>
            <w:r w:rsidRPr="00526887">
              <w:rPr>
                <w:rFonts w:ascii="Courier New" w:hAnsi="Courier New" w:cs="Courier New"/>
                <w:sz w:val="20"/>
                <w:szCs w:val="20"/>
                <w:lang w:val="en-US" w:eastAsia="ru-RU"/>
              </w:rPr>
              <w:t>Products</w:t>
            </w:r>
          </w:p>
          <w:p w14:paraId="35CE35B8" w14:textId="77777777" w:rsidR="000E7FC6" w:rsidRPr="00526887" w:rsidRDefault="000E7FC6">
            <w:pPr>
              <w:suppressAutoHyphens w:val="0"/>
              <w:rPr>
                <w:sz w:val="20"/>
                <w:szCs w:val="20"/>
                <w:lang w:val="en-US" w:eastAsia="ru-RU"/>
              </w:rPr>
            </w:pPr>
            <w:r w:rsidRPr="00526887">
              <w:rPr>
                <w:sz w:val="20"/>
                <w:szCs w:val="20"/>
                <w:lang w:val="en-US" w:eastAsia="ru-RU"/>
              </w:rPr>
              <w:t> </w:t>
            </w:r>
          </w:p>
          <w:p w14:paraId="42EF94CF"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SET</w:t>
            </w:r>
            <w:r w:rsidRPr="00526887">
              <w:rPr>
                <w:sz w:val="20"/>
                <w:szCs w:val="20"/>
                <w:lang w:eastAsia="ru-RU"/>
              </w:rPr>
              <w:t xml:space="preserve"> </w:t>
            </w:r>
            <w:r w:rsidRPr="00526887">
              <w:rPr>
                <w:rFonts w:ascii="Courier New" w:hAnsi="Courier New" w:cs="Courier New"/>
                <w:sz w:val="20"/>
                <w:szCs w:val="20"/>
                <w:lang w:eastAsia="ru-RU"/>
              </w:rPr>
              <w:t>@dif = @maxPrice - @minPrice;</w:t>
            </w:r>
          </w:p>
          <w:p w14:paraId="7C2C8F2E" w14:textId="77777777" w:rsidR="000E7FC6" w:rsidRPr="00526887" w:rsidRDefault="000E7FC6">
            <w:pPr>
              <w:suppressAutoHyphens w:val="0"/>
              <w:rPr>
                <w:sz w:val="20"/>
                <w:szCs w:val="20"/>
                <w:lang w:eastAsia="ru-RU"/>
              </w:rPr>
            </w:pPr>
            <w:r w:rsidRPr="00526887">
              <w:rPr>
                <w:sz w:val="20"/>
                <w:szCs w:val="20"/>
                <w:lang w:eastAsia="ru-RU"/>
              </w:rPr>
              <w:t> </w:t>
            </w:r>
          </w:p>
          <w:p w14:paraId="547DCA93"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PRINT 'Всего продано: '</w:t>
            </w:r>
            <w:r w:rsidRPr="00526887">
              <w:rPr>
                <w:sz w:val="20"/>
                <w:szCs w:val="20"/>
                <w:lang w:eastAsia="ru-RU"/>
              </w:rPr>
              <w:t xml:space="preserve"> </w:t>
            </w:r>
            <w:r w:rsidRPr="00526887">
              <w:rPr>
                <w:rFonts w:ascii="Courier New" w:hAnsi="Courier New" w:cs="Courier New"/>
                <w:sz w:val="20"/>
                <w:szCs w:val="20"/>
                <w:lang w:eastAsia="ru-RU"/>
              </w:rPr>
              <w:t xml:space="preserve">+ STR(@count, 5) + ' </w:t>
            </w:r>
            <w:proofErr w:type="spellStart"/>
            <w:r w:rsidRPr="00526887">
              <w:rPr>
                <w:rFonts w:ascii="Courier New" w:hAnsi="Courier New" w:cs="Courier New"/>
                <w:sz w:val="20"/>
                <w:szCs w:val="20"/>
                <w:lang w:eastAsia="ru-RU"/>
              </w:rPr>
              <w:t>товарa</w:t>
            </w:r>
            <w:proofErr w:type="spellEnd"/>
            <w:r w:rsidRPr="00526887">
              <w:rPr>
                <w:rFonts w:ascii="Courier New" w:hAnsi="Courier New" w:cs="Courier New"/>
                <w:sz w:val="20"/>
                <w:szCs w:val="20"/>
                <w:lang w:eastAsia="ru-RU"/>
              </w:rPr>
              <w:t>(</w:t>
            </w:r>
            <w:proofErr w:type="spellStart"/>
            <w:r w:rsidRPr="00526887">
              <w:rPr>
                <w:rFonts w:ascii="Courier New" w:hAnsi="Courier New" w:cs="Courier New"/>
                <w:sz w:val="20"/>
                <w:szCs w:val="20"/>
                <w:lang w:eastAsia="ru-RU"/>
              </w:rPr>
              <w:t>ов</w:t>
            </w:r>
            <w:proofErr w:type="spellEnd"/>
            <w:r w:rsidRPr="00526887">
              <w:rPr>
                <w:rFonts w:ascii="Courier New" w:hAnsi="Courier New" w:cs="Courier New"/>
                <w:sz w:val="20"/>
                <w:szCs w:val="20"/>
                <w:lang w:eastAsia="ru-RU"/>
              </w:rPr>
              <w:t>)';</w:t>
            </w:r>
          </w:p>
          <w:p w14:paraId="78D154C5"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PRINT 'Разница между максимальной и минимальной ценой: '</w:t>
            </w:r>
            <w:r w:rsidRPr="00526887">
              <w:rPr>
                <w:sz w:val="20"/>
                <w:szCs w:val="20"/>
                <w:lang w:eastAsia="ru-RU"/>
              </w:rPr>
              <w:t xml:space="preserve"> </w:t>
            </w:r>
            <w:r w:rsidRPr="00526887">
              <w:rPr>
                <w:rFonts w:ascii="Courier New" w:hAnsi="Courier New" w:cs="Courier New"/>
                <w:sz w:val="20"/>
                <w:szCs w:val="20"/>
                <w:lang w:eastAsia="ru-RU"/>
              </w:rPr>
              <w:t>+ STR(@dif)</w:t>
            </w:r>
          </w:p>
        </w:tc>
      </w:tr>
    </w:tbl>
    <w:p w14:paraId="5E65E8F8" w14:textId="77777777" w:rsidR="000E7FC6" w:rsidRPr="00526887" w:rsidRDefault="000E7FC6" w:rsidP="000E7FC6">
      <w:pPr>
        <w:suppressAutoHyphens w:val="0"/>
        <w:rPr>
          <w:sz w:val="20"/>
          <w:szCs w:val="20"/>
          <w:lang w:eastAsia="ru-RU"/>
        </w:rPr>
      </w:pPr>
      <w:r w:rsidRPr="00526887">
        <w:rPr>
          <w:sz w:val="20"/>
          <w:szCs w:val="20"/>
          <w:lang w:eastAsia="ru-RU"/>
        </w:rPr>
        <w:t xml:space="preserve">В данном случае переменная @count будет содержать сумму всех значений из столбца </w:t>
      </w:r>
      <w:proofErr w:type="spellStart"/>
      <w:r w:rsidRPr="00526887">
        <w:rPr>
          <w:sz w:val="20"/>
          <w:szCs w:val="20"/>
          <w:lang w:eastAsia="ru-RU"/>
        </w:rPr>
        <w:t>ProductCount</w:t>
      </w:r>
      <w:proofErr w:type="spellEnd"/>
      <w:r w:rsidRPr="00526887">
        <w:rPr>
          <w:sz w:val="20"/>
          <w:szCs w:val="20"/>
          <w:lang w:eastAsia="ru-RU"/>
        </w:rPr>
        <w:t xml:space="preserve"> таблицы </w:t>
      </w:r>
      <w:proofErr w:type="spellStart"/>
      <w:r w:rsidRPr="00526887">
        <w:rPr>
          <w:sz w:val="20"/>
          <w:szCs w:val="20"/>
          <w:lang w:eastAsia="ru-RU"/>
        </w:rPr>
        <w:t>Orders</w:t>
      </w:r>
      <w:proofErr w:type="spellEnd"/>
      <w:r w:rsidRPr="00526887">
        <w:rPr>
          <w:sz w:val="20"/>
          <w:szCs w:val="20"/>
          <w:lang w:eastAsia="ru-RU"/>
        </w:rPr>
        <w:t>, то есть общее количество проданных товаров.</w:t>
      </w:r>
    </w:p>
    <w:p w14:paraId="06A74B43" w14:textId="77777777" w:rsidR="000E7FC6" w:rsidRPr="00526887" w:rsidRDefault="000E7FC6" w:rsidP="000E7FC6">
      <w:pPr>
        <w:suppressAutoHyphens w:val="0"/>
        <w:rPr>
          <w:sz w:val="20"/>
          <w:szCs w:val="20"/>
          <w:lang w:eastAsia="ru-RU"/>
        </w:rPr>
      </w:pPr>
      <w:r w:rsidRPr="00526887">
        <w:rPr>
          <w:sz w:val="20"/>
          <w:szCs w:val="20"/>
          <w:lang w:eastAsia="ru-RU"/>
        </w:rPr>
        <w:t>Переменные @min и @max хранят соответственно минимальное и максимальное значения столбца Price из таблицы Products, а переменная @dif - разницу между этими значениями. И подобно простым значениям, переменные также могут участвовать в операциях.</w:t>
      </w:r>
    </w:p>
    <w:p w14:paraId="5AFF02A9" w14:textId="57FDD01E" w:rsidR="000E7FC6" w:rsidRPr="00526887" w:rsidRDefault="000E7FC6" w:rsidP="000E7FC6">
      <w:pPr>
        <w:suppressAutoHyphens w:val="0"/>
        <w:rPr>
          <w:sz w:val="20"/>
          <w:szCs w:val="20"/>
          <w:lang w:eastAsia="ru-RU"/>
        </w:rPr>
      </w:pPr>
      <w:r w:rsidRPr="00526887">
        <w:rPr>
          <w:sz w:val="20"/>
          <w:szCs w:val="20"/>
          <w:lang w:eastAsia="ru-RU"/>
        </w:rPr>
        <w:fldChar w:fldCharType="begin"/>
      </w:r>
      <w:r w:rsidR="00872C8A">
        <w:rPr>
          <w:sz w:val="20"/>
          <w:szCs w:val="20"/>
          <w:lang w:eastAsia="ru-RU"/>
        </w:rPr>
        <w:instrText xml:space="preserve"> INCLUDEPICTURE "C:\\Data\\Downloads\\FirefoxPortable\\Data\\profile\\ScrapBook\\data\\20190331113503\\116.png" \* MERGEFORMAT </w:instrText>
      </w:r>
      <w:r w:rsidRPr="00526887">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"C:\\Data\\Downloads\\FirefoxPortable\\Data\\profile\\ScrapBook\\data\\20190331113503\\116.png"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"C:\\Data\\Downloads\\FirefoxPortable\\Data\\profile\\ScrapBook\\data\\20190331113503\\116.png"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"C:\\Data\\Downloads\\FirefoxPortable\\Data\\profile\\ScrapBook\\data\\20190331113503\\116.png"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"C:\\Data\\Downloads\\FirefoxPortable\\Data\\profile\\ScrapBook\\data\\20190331113503\\116.png"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"C:\\Data\\Downloads\\FirefoxPortable\\Data\\profile\\ScrapBook\\data\\20190331113503\\116.png" \* MERGEFORMATINET </w:instrText>
      </w:r>
      <w:r>
        <w:rPr>
          <w:sz w:val="20"/>
          <w:szCs w:val="20"/>
          <w:lang w:eastAsia="ru-RU"/>
        </w:rPr>
        <w:fldChar w:fldCharType="separate"/>
      </w:r>
      <w:r w:rsidR="00000000">
        <w:rPr>
          <w:sz w:val="20"/>
          <w:szCs w:val="20"/>
          <w:lang w:eastAsia="ru-RU"/>
        </w:rPr>
        <w:fldChar w:fldCharType="begin"/>
      </w:r>
      <w:r w:rsidR="00000000">
        <w:rPr>
          <w:sz w:val="20"/>
          <w:szCs w:val="20"/>
          <w:lang w:eastAsia="ru-RU"/>
        </w:rPr>
        <w:instrText xml:space="preserve"> INCLUDEPICTURE  "C:\\Data\\Downloads\\FirefoxPortable\\Data\\profile\\ScrapBook\\data\\20190331113503\\116.png" \* MERGEFORMATINET </w:instrText>
      </w:r>
      <w:r w:rsidR="00000000">
        <w:rPr>
          <w:sz w:val="20"/>
          <w:szCs w:val="20"/>
          <w:lang w:eastAsia="ru-RU"/>
        </w:rPr>
        <w:fldChar w:fldCharType="separate"/>
      </w:r>
      <w:r w:rsidR="00000000">
        <w:rPr>
          <w:sz w:val="20"/>
          <w:szCs w:val="20"/>
          <w:lang w:eastAsia="ru-RU"/>
        </w:rPr>
        <w:pict w14:anchorId="288A6B99">
          <v:shape id="_x0000_i1027" type="#_x0000_t75" alt="Переменные в запросах в T-SQL" style="width:429pt;height:285pt">
            <v:imagedata r:id="rId10" r:href="rId11"/>
          </v:shape>
        </w:pict>
      </w:r>
      <w:r w:rsidR="00000000">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sidRPr="00526887">
        <w:rPr>
          <w:sz w:val="20"/>
          <w:szCs w:val="20"/>
          <w:lang w:eastAsia="ru-RU"/>
        </w:rPr>
        <w:fldChar w:fldCharType="end"/>
      </w:r>
    </w:p>
    <w:p w14:paraId="0415E584" w14:textId="77777777" w:rsidR="000E7FC6" w:rsidRPr="00526887" w:rsidRDefault="000E7FC6" w:rsidP="000E7FC6">
      <w:pPr>
        <w:suppressAutoHyphens w:val="0"/>
        <w:rPr>
          <w:sz w:val="20"/>
          <w:szCs w:val="20"/>
          <w:lang w:eastAsia="ru-RU"/>
        </w:rPr>
      </w:pPr>
      <w:r w:rsidRPr="00526887">
        <w:rPr>
          <w:sz w:val="20"/>
          <w:szCs w:val="20"/>
          <w:lang w:eastAsia="ru-RU"/>
        </w:rPr>
        <w:t>Другой пример:</w:t>
      </w:r>
    </w:p>
    <w:tbl>
      <w:tblPr>
        <w:tblW w:w="0" w:type="auto"/>
        <w:tblCellSpacing w:w="0" w:type="dxa"/>
        <w:tblCellMar>
          <w:left w:w="0" w:type="dxa"/>
          <w:right w:w="0" w:type="dxa"/>
        </w:tblCellMar>
        <w:tblLook w:val="04A0" w:firstRow="1" w:lastRow="0" w:firstColumn="1" w:lastColumn="0" w:noHBand="0" w:noVBand="1"/>
      </w:tblPr>
      <w:tblGrid>
        <w:gridCol w:w="7112"/>
      </w:tblGrid>
      <w:tr w:rsidR="000E7FC6" w:rsidRPr="00526887" w14:paraId="329D9CEC" w14:textId="77777777">
        <w:trPr>
          <w:tblCellSpacing w:w="0" w:type="dxa"/>
        </w:trPr>
        <w:tc>
          <w:tcPr>
            <w:tcW w:w="0" w:type="auto"/>
            <w:vAlign w:val="center"/>
            <w:hideMark/>
          </w:tcPr>
          <w:p w14:paraId="57129D71"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DECLARE</w:t>
            </w:r>
            <w:r w:rsidRPr="00526887">
              <w:rPr>
                <w:sz w:val="20"/>
                <w:szCs w:val="20"/>
                <w:lang w:val="en-US" w:eastAsia="ru-RU"/>
              </w:rPr>
              <w:t xml:space="preserve"> </w:t>
            </w:r>
            <w:r w:rsidRPr="00526887">
              <w:rPr>
                <w:rFonts w:ascii="Courier New" w:hAnsi="Courier New" w:cs="Courier New"/>
                <w:sz w:val="20"/>
                <w:szCs w:val="20"/>
                <w:lang w:val="en-US" w:eastAsia="ru-RU"/>
              </w:rPr>
              <w:t>@sum</w:t>
            </w:r>
            <w:r w:rsidRPr="00526887">
              <w:rPr>
                <w:sz w:val="20"/>
                <w:szCs w:val="20"/>
                <w:lang w:val="en-US" w:eastAsia="ru-RU"/>
              </w:rPr>
              <w:t xml:space="preserve"> </w:t>
            </w:r>
            <w:r w:rsidRPr="00526887">
              <w:rPr>
                <w:rFonts w:ascii="Courier New" w:hAnsi="Courier New" w:cs="Courier New"/>
                <w:sz w:val="20"/>
                <w:szCs w:val="20"/>
                <w:lang w:val="en-US" w:eastAsia="ru-RU"/>
              </w:rPr>
              <w:t>MONEY, @id INT, @prodid INT, @name</w:t>
            </w:r>
            <w:r w:rsidRPr="00526887">
              <w:rPr>
                <w:sz w:val="20"/>
                <w:szCs w:val="20"/>
                <w:lang w:val="en-US" w:eastAsia="ru-RU"/>
              </w:rPr>
              <w:t xml:space="preserve"> </w:t>
            </w:r>
            <w:r w:rsidRPr="00526887">
              <w:rPr>
                <w:rFonts w:ascii="Courier New" w:hAnsi="Courier New" w:cs="Courier New"/>
                <w:sz w:val="20"/>
                <w:szCs w:val="20"/>
                <w:lang w:val="en-US" w:eastAsia="ru-RU"/>
              </w:rPr>
              <w:t>NVARCHAR(20);</w:t>
            </w:r>
          </w:p>
          <w:p w14:paraId="002EE381"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SET</w:t>
            </w:r>
            <w:r w:rsidRPr="00526887">
              <w:rPr>
                <w:sz w:val="20"/>
                <w:szCs w:val="20"/>
                <w:lang w:val="en-US" w:eastAsia="ru-RU"/>
              </w:rPr>
              <w:t xml:space="preserve"> </w:t>
            </w:r>
            <w:r w:rsidRPr="00526887">
              <w:rPr>
                <w:rFonts w:ascii="Courier New" w:hAnsi="Courier New" w:cs="Courier New"/>
                <w:sz w:val="20"/>
                <w:szCs w:val="20"/>
                <w:lang w:val="en-US" w:eastAsia="ru-RU"/>
              </w:rPr>
              <w:t>@id=2;</w:t>
            </w:r>
          </w:p>
          <w:p w14:paraId="21DA6B1C" w14:textId="77777777" w:rsidR="000E7FC6" w:rsidRPr="00526887" w:rsidRDefault="000E7FC6">
            <w:pPr>
              <w:suppressAutoHyphens w:val="0"/>
              <w:rPr>
                <w:sz w:val="20"/>
                <w:szCs w:val="20"/>
                <w:lang w:val="en-US" w:eastAsia="ru-RU"/>
              </w:rPr>
            </w:pPr>
            <w:r w:rsidRPr="00526887">
              <w:rPr>
                <w:sz w:val="20"/>
                <w:szCs w:val="20"/>
                <w:lang w:val="en-US" w:eastAsia="ru-RU"/>
              </w:rPr>
              <w:t> </w:t>
            </w:r>
          </w:p>
          <w:p w14:paraId="534BE132"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SELECT</w:t>
            </w:r>
            <w:r w:rsidRPr="00526887">
              <w:rPr>
                <w:sz w:val="20"/>
                <w:szCs w:val="20"/>
                <w:lang w:val="en-US" w:eastAsia="ru-RU"/>
              </w:rPr>
              <w:t xml:space="preserve"> </w:t>
            </w:r>
            <w:r w:rsidRPr="00526887">
              <w:rPr>
                <w:rFonts w:ascii="Courier New" w:hAnsi="Courier New" w:cs="Courier New"/>
                <w:sz w:val="20"/>
                <w:szCs w:val="20"/>
                <w:lang w:val="en-US" w:eastAsia="ru-RU"/>
              </w:rPr>
              <w:t>@sum</w:t>
            </w:r>
            <w:r w:rsidRPr="00526887">
              <w:rPr>
                <w:sz w:val="20"/>
                <w:szCs w:val="20"/>
                <w:lang w:val="en-US" w:eastAsia="ru-RU"/>
              </w:rPr>
              <w:t xml:space="preserve"> </w:t>
            </w:r>
            <w:r w:rsidRPr="00526887">
              <w:rPr>
                <w:rFonts w:ascii="Courier New" w:hAnsi="Courier New" w:cs="Courier New"/>
                <w:sz w:val="20"/>
                <w:szCs w:val="20"/>
                <w:lang w:val="en-US" w:eastAsia="ru-RU"/>
              </w:rPr>
              <w:t>= SUM(</w:t>
            </w:r>
            <w:proofErr w:type="spellStart"/>
            <w:r w:rsidRPr="00526887">
              <w:rPr>
                <w:rFonts w:ascii="Courier New" w:hAnsi="Courier New" w:cs="Courier New"/>
                <w:sz w:val="20"/>
                <w:szCs w:val="20"/>
                <w:lang w:val="en-US" w:eastAsia="ru-RU"/>
              </w:rPr>
              <w:t>Orders.Price</w:t>
            </w:r>
            <w:proofErr w:type="spellEnd"/>
            <w:r w:rsidRPr="00526887">
              <w:rPr>
                <w:rFonts w:ascii="Courier New" w:hAnsi="Courier New" w:cs="Courier New"/>
                <w:sz w:val="20"/>
                <w:szCs w:val="20"/>
                <w:lang w:val="en-US" w:eastAsia="ru-RU"/>
              </w:rPr>
              <w:t>*</w:t>
            </w:r>
            <w:proofErr w:type="spellStart"/>
            <w:r w:rsidRPr="00526887">
              <w:rPr>
                <w:rFonts w:ascii="Courier New" w:hAnsi="Courier New" w:cs="Courier New"/>
                <w:sz w:val="20"/>
                <w:szCs w:val="20"/>
                <w:lang w:val="en-US" w:eastAsia="ru-RU"/>
              </w:rPr>
              <w:t>Orders.ProductCount</w:t>
            </w:r>
            <w:proofErr w:type="spellEnd"/>
            <w:r w:rsidRPr="00526887">
              <w:rPr>
                <w:rFonts w:ascii="Courier New" w:hAnsi="Courier New" w:cs="Courier New"/>
                <w:sz w:val="20"/>
                <w:szCs w:val="20"/>
                <w:lang w:val="en-US" w:eastAsia="ru-RU"/>
              </w:rPr>
              <w:t xml:space="preserve">), </w:t>
            </w:r>
          </w:p>
          <w:p w14:paraId="210B2318"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 xml:space="preserve">     @name=Products.ProductName, @prodid = </w:t>
            </w:r>
            <w:proofErr w:type="spellStart"/>
            <w:r w:rsidRPr="00526887">
              <w:rPr>
                <w:rFonts w:ascii="Courier New" w:hAnsi="Courier New" w:cs="Courier New"/>
                <w:sz w:val="20"/>
                <w:szCs w:val="20"/>
                <w:lang w:val="en-US" w:eastAsia="ru-RU"/>
              </w:rPr>
              <w:t>Products.Id</w:t>
            </w:r>
            <w:proofErr w:type="spellEnd"/>
          </w:p>
          <w:p w14:paraId="434E00B9"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FROM</w:t>
            </w:r>
            <w:r w:rsidRPr="00526887">
              <w:rPr>
                <w:sz w:val="20"/>
                <w:szCs w:val="20"/>
                <w:lang w:val="en-US" w:eastAsia="ru-RU"/>
              </w:rPr>
              <w:t xml:space="preserve"> </w:t>
            </w:r>
            <w:r w:rsidRPr="00526887">
              <w:rPr>
                <w:rFonts w:ascii="Courier New" w:hAnsi="Courier New" w:cs="Courier New"/>
                <w:sz w:val="20"/>
                <w:szCs w:val="20"/>
                <w:lang w:val="en-US" w:eastAsia="ru-RU"/>
              </w:rPr>
              <w:t>Orders</w:t>
            </w:r>
          </w:p>
          <w:p w14:paraId="227E8B1B"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INNER</w:t>
            </w:r>
            <w:r w:rsidRPr="00526887">
              <w:rPr>
                <w:sz w:val="20"/>
                <w:szCs w:val="20"/>
                <w:lang w:val="en-US" w:eastAsia="ru-RU"/>
              </w:rPr>
              <w:t xml:space="preserve"> </w:t>
            </w:r>
            <w:r w:rsidRPr="00526887">
              <w:rPr>
                <w:rFonts w:ascii="Courier New" w:hAnsi="Courier New" w:cs="Courier New"/>
                <w:sz w:val="20"/>
                <w:szCs w:val="20"/>
                <w:lang w:val="en-US" w:eastAsia="ru-RU"/>
              </w:rPr>
              <w:t>JOIN</w:t>
            </w:r>
            <w:r w:rsidRPr="00526887">
              <w:rPr>
                <w:sz w:val="20"/>
                <w:szCs w:val="20"/>
                <w:lang w:val="en-US" w:eastAsia="ru-RU"/>
              </w:rPr>
              <w:t xml:space="preserve"> </w:t>
            </w:r>
            <w:r w:rsidRPr="00526887">
              <w:rPr>
                <w:rFonts w:ascii="Courier New" w:hAnsi="Courier New" w:cs="Courier New"/>
                <w:sz w:val="20"/>
                <w:szCs w:val="20"/>
                <w:lang w:val="en-US" w:eastAsia="ru-RU"/>
              </w:rPr>
              <w:t>Products ON</w:t>
            </w:r>
            <w:r w:rsidRPr="00526887">
              <w:rPr>
                <w:sz w:val="20"/>
                <w:szCs w:val="20"/>
                <w:lang w:val="en-US" w:eastAsia="ru-RU"/>
              </w:rPr>
              <w:t xml:space="preserve"> </w:t>
            </w:r>
            <w:proofErr w:type="spellStart"/>
            <w:r w:rsidRPr="00526887">
              <w:rPr>
                <w:rFonts w:ascii="Courier New" w:hAnsi="Courier New" w:cs="Courier New"/>
                <w:sz w:val="20"/>
                <w:szCs w:val="20"/>
                <w:lang w:val="en-US" w:eastAsia="ru-RU"/>
              </w:rPr>
              <w:t>ProductId</w:t>
            </w:r>
            <w:proofErr w:type="spellEnd"/>
            <w:r w:rsidRPr="00526887">
              <w:rPr>
                <w:rFonts w:ascii="Courier New" w:hAnsi="Courier New" w:cs="Courier New"/>
                <w:sz w:val="20"/>
                <w:szCs w:val="20"/>
                <w:lang w:val="en-US" w:eastAsia="ru-RU"/>
              </w:rPr>
              <w:t xml:space="preserve"> = </w:t>
            </w:r>
            <w:proofErr w:type="spellStart"/>
            <w:r w:rsidRPr="00526887">
              <w:rPr>
                <w:rFonts w:ascii="Courier New" w:hAnsi="Courier New" w:cs="Courier New"/>
                <w:sz w:val="20"/>
                <w:szCs w:val="20"/>
                <w:lang w:val="en-US" w:eastAsia="ru-RU"/>
              </w:rPr>
              <w:t>Products.Id</w:t>
            </w:r>
            <w:proofErr w:type="spellEnd"/>
          </w:p>
          <w:p w14:paraId="6BAB52BD" w14:textId="77777777" w:rsidR="000E7FC6" w:rsidRPr="00526887" w:rsidRDefault="000E7FC6">
            <w:pPr>
              <w:suppressAutoHyphens w:val="0"/>
              <w:rPr>
                <w:sz w:val="20"/>
                <w:szCs w:val="20"/>
                <w:lang w:val="en-US" w:eastAsia="ru-RU"/>
              </w:rPr>
            </w:pPr>
            <w:r w:rsidRPr="00526887">
              <w:rPr>
                <w:rFonts w:ascii="Courier New" w:hAnsi="Courier New" w:cs="Courier New"/>
                <w:sz w:val="20"/>
                <w:szCs w:val="20"/>
                <w:lang w:val="en-US" w:eastAsia="ru-RU"/>
              </w:rPr>
              <w:t>GROUP</w:t>
            </w:r>
            <w:r w:rsidRPr="00526887">
              <w:rPr>
                <w:sz w:val="20"/>
                <w:szCs w:val="20"/>
                <w:lang w:val="en-US" w:eastAsia="ru-RU"/>
              </w:rPr>
              <w:t xml:space="preserve"> </w:t>
            </w:r>
            <w:r w:rsidRPr="00526887">
              <w:rPr>
                <w:rFonts w:ascii="Courier New" w:hAnsi="Courier New" w:cs="Courier New"/>
                <w:sz w:val="20"/>
                <w:szCs w:val="20"/>
                <w:lang w:val="en-US" w:eastAsia="ru-RU"/>
              </w:rPr>
              <w:t>BY</w:t>
            </w:r>
            <w:r w:rsidRPr="00526887">
              <w:rPr>
                <w:sz w:val="20"/>
                <w:szCs w:val="20"/>
                <w:lang w:val="en-US" w:eastAsia="ru-RU"/>
              </w:rPr>
              <w:t xml:space="preserve"> </w:t>
            </w:r>
            <w:proofErr w:type="spellStart"/>
            <w:r w:rsidRPr="00526887">
              <w:rPr>
                <w:rFonts w:ascii="Courier New" w:hAnsi="Courier New" w:cs="Courier New"/>
                <w:sz w:val="20"/>
                <w:szCs w:val="20"/>
                <w:lang w:val="en-US" w:eastAsia="ru-RU"/>
              </w:rPr>
              <w:t>Products.ProductName</w:t>
            </w:r>
            <w:proofErr w:type="spellEnd"/>
            <w:r w:rsidRPr="00526887">
              <w:rPr>
                <w:rFonts w:ascii="Courier New" w:hAnsi="Courier New" w:cs="Courier New"/>
                <w:sz w:val="20"/>
                <w:szCs w:val="20"/>
                <w:lang w:val="en-US" w:eastAsia="ru-RU"/>
              </w:rPr>
              <w:t xml:space="preserve">, </w:t>
            </w:r>
            <w:proofErr w:type="spellStart"/>
            <w:r w:rsidRPr="00526887">
              <w:rPr>
                <w:rFonts w:ascii="Courier New" w:hAnsi="Courier New" w:cs="Courier New"/>
                <w:sz w:val="20"/>
                <w:szCs w:val="20"/>
                <w:lang w:val="en-US" w:eastAsia="ru-RU"/>
              </w:rPr>
              <w:t>Products.Id</w:t>
            </w:r>
            <w:proofErr w:type="spellEnd"/>
          </w:p>
          <w:p w14:paraId="269204E3"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HAVING</w:t>
            </w:r>
            <w:r w:rsidRPr="00526887">
              <w:rPr>
                <w:sz w:val="20"/>
                <w:szCs w:val="20"/>
                <w:lang w:eastAsia="ru-RU"/>
              </w:rPr>
              <w:t xml:space="preserve"> </w:t>
            </w:r>
            <w:proofErr w:type="spellStart"/>
            <w:r w:rsidRPr="00526887">
              <w:rPr>
                <w:rFonts w:ascii="Courier New" w:hAnsi="Courier New" w:cs="Courier New"/>
                <w:sz w:val="20"/>
                <w:szCs w:val="20"/>
                <w:lang w:eastAsia="ru-RU"/>
              </w:rPr>
              <w:t>Products.Id</w:t>
            </w:r>
            <w:proofErr w:type="spellEnd"/>
            <w:r w:rsidRPr="00526887">
              <w:rPr>
                <w:rFonts w:ascii="Courier New" w:hAnsi="Courier New" w:cs="Courier New"/>
                <w:sz w:val="20"/>
                <w:szCs w:val="20"/>
                <w:lang w:eastAsia="ru-RU"/>
              </w:rPr>
              <w:t>=@id</w:t>
            </w:r>
          </w:p>
          <w:p w14:paraId="4AD2456A" w14:textId="77777777" w:rsidR="000E7FC6" w:rsidRPr="00526887" w:rsidRDefault="000E7FC6">
            <w:pPr>
              <w:suppressAutoHyphens w:val="0"/>
              <w:rPr>
                <w:sz w:val="20"/>
                <w:szCs w:val="20"/>
                <w:lang w:eastAsia="ru-RU"/>
              </w:rPr>
            </w:pPr>
            <w:r w:rsidRPr="00526887">
              <w:rPr>
                <w:sz w:val="20"/>
                <w:szCs w:val="20"/>
                <w:lang w:eastAsia="ru-RU"/>
              </w:rPr>
              <w:t> </w:t>
            </w:r>
          </w:p>
          <w:p w14:paraId="7FBDE240" w14:textId="77777777" w:rsidR="000E7FC6" w:rsidRPr="00526887" w:rsidRDefault="000E7FC6">
            <w:pPr>
              <w:suppressAutoHyphens w:val="0"/>
              <w:rPr>
                <w:sz w:val="20"/>
                <w:szCs w:val="20"/>
                <w:lang w:eastAsia="ru-RU"/>
              </w:rPr>
            </w:pPr>
            <w:r w:rsidRPr="00526887">
              <w:rPr>
                <w:rFonts w:ascii="Courier New" w:hAnsi="Courier New" w:cs="Courier New"/>
                <w:sz w:val="20"/>
                <w:szCs w:val="20"/>
                <w:lang w:eastAsia="ru-RU"/>
              </w:rPr>
              <w:t>PRINT 'Товар '</w:t>
            </w:r>
            <w:r w:rsidRPr="00526887">
              <w:rPr>
                <w:sz w:val="20"/>
                <w:szCs w:val="20"/>
                <w:lang w:eastAsia="ru-RU"/>
              </w:rPr>
              <w:t xml:space="preserve"> </w:t>
            </w:r>
            <w:r w:rsidRPr="00526887">
              <w:rPr>
                <w:rFonts w:ascii="Courier New" w:hAnsi="Courier New" w:cs="Courier New"/>
                <w:sz w:val="20"/>
                <w:szCs w:val="20"/>
                <w:lang w:eastAsia="ru-RU"/>
              </w:rPr>
              <w:t>+ @name</w:t>
            </w:r>
            <w:r w:rsidRPr="00526887">
              <w:rPr>
                <w:sz w:val="20"/>
                <w:szCs w:val="20"/>
                <w:lang w:eastAsia="ru-RU"/>
              </w:rPr>
              <w:t xml:space="preserve"> </w:t>
            </w:r>
            <w:r w:rsidRPr="00526887">
              <w:rPr>
                <w:rFonts w:ascii="Courier New" w:hAnsi="Courier New" w:cs="Courier New"/>
                <w:sz w:val="20"/>
                <w:szCs w:val="20"/>
                <w:lang w:eastAsia="ru-RU"/>
              </w:rPr>
              <w:t>+ ' продан на сумму '</w:t>
            </w:r>
            <w:r w:rsidRPr="00526887">
              <w:rPr>
                <w:sz w:val="20"/>
                <w:szCs w:val="20"/>
                <w:lang w:eastAsia="ru-RU"/>
              </w:rPr>
              <w:t xml:space="preserve"> </w:t>
            </w:r>
            <w:r w:rsidRPr="00526887">
              <w:rPr>
                <w:rFonts w:ascii="Courier New" w:hAnsi="Courier New" w:cs="Courier New"/>
                <w:sz w:val="20"/>
                <w:szCs w:val="20"/>
                <w:lang w:eastAsia="ru-RU"/>
              </w:rPr>
              <w:t>+ STR(@sum)</w:t>
            </w:r>
          </w:p>
        </w:tc>
      </w:tr>
    </w:tbl>
    <w:p w14:paraId="6399E452" w14:textId="77777777" w:rsidR="000E7FC6" w:rsidRPr="00526887" w:rsidRDefault="000E7FC6" w:rsidP="000E7FC6">
      <w:pPr>
        <w:suppressAutoHyphens w:val="0"/>
        <w:rPr>
          <w:sz w:val="20"/>
          <w:szCs w:val="20"/>
          <w:lang w:eastAsia="ru-RU"/>
        </w:rPr>
      </w:pPr>
      <w:r w:rsidRPr="00526887">
        <w:rPr>
          <w:sz w:val="20"/>
          <w:szCs w:val="20"/>
          <w:lang w:eastAsia="ru-RU"/>
        </w:rPr>
        <w:t xml:space="preserve">Здесь извлекаемые данные из двух таблиц Products и </w:t>
      </w:r>
      <w:proofErr w:type="spellStart"/>
      <w:r w:rsidRPr="00526887">
        <w:rPr>
          <w:sz w:val="20"/>
          <w:szCs w:val="20"/>
          <w:lang w:eastAsia="ru-RU"/>
        </w:rPr>
        <w:t>Orders</w:t>
      </w:r>
      <w:proofErr w:type="spellEnd"/>
      <w:r w:rsidRPr="00526887">
        <w:rPr>
          <w:sz w:val="20"/>
          <w:szCs w:val="20"/>
          <w:lang w:eastAsia="ru-RU"/>
        </w:rPr>
        <w:t xml:space="preserve"> группируются по столбцам </w:t>
      </w:r>
      <w:proofErr w:type="spellStart"/>
      <w:r w:rsidRPr="00526887">
        <w:rPr>
          <w:sz w:val="20"/>
          <w:szCs w:val="20"/>
          <w:lang w:eastAsia="ru-RU"/>
        </w:rPr>
        <w:t>Id</w:t>
      </w:r>
      <w:proofErr w:type="spellEnd"/>
      <w:r w:rsidRPr="00526887">
        <w:rPr>
          <w:sz w:val="20"/>
          <w:szCs w:val="20"/>
          <w:lang w:eastAsia="ru-RU"/>
        </w:rPr>
        <w:t xml:space="preserve"> и </w:t>
      </w:r>
      <w:proofErr w:type="spellStart"/>
      <w:r w:rsidRPr="00526887">
        <w:rPr>
          <w:sz w:val="20"/>
          <w:szCs w:val="20"/>
          <w:lang w:eastAsia="ru-RU"/>
        </w:rPr>
        <w:t>ProductName</w:t>
      </w:r>
      <w:proofErr w:type="spellEnd"/>
      <w:r w:rsidRPr="00526887">
        <w:rPr>
          <w:sz w:val="20"/>
          <w:szCs w:val="20"/>
          <w:lang w:eastAsia="ru-RU"/>
        </w:rPr>
        <w:t xml:space="preserve"> из таблицы Products. Затем данные фильтруются по столбцу </w:t>
      </w:r>
      <w:proofErr w:type="spellStart"/>
      <w:r w:rsidRPr="00526887">
        <w:rPr>
          <w:sz w:val="20"/>
          <w:szCs w:val="20"/>
          <w:lang w:eastAsia="ru-RU"/>
        </w:rPr>
        <w:t>Id</w:t>
      </w:r>
      <w:proofErr w:type="spellEnd"/>
      <w:r w:rsidRPr="00526887">
        <w:rPr>
          <w:sz w:val="20"/>
          <w:szCs w:val="20"/>
          <w:lang w:eastAsia="ru-RU"/>
        </w:rPr>
        <w:t xml:space="preserve"> из Products. А извлеченные данные попадают в переменные @sum, @name, @prodid.</w:t>
      </w:r>
    </w:p>
    <w:p w14:paraId="21D90EC8" w14:textId="67D71B43" w:rsidR="000E7FC6" w:rsidRPr="00526887" w:rsidRDefault="000E7FC6" w:rsidP="000E7FC6">
      <w:pPr>
        <w:suppressAutoHyphens w:val="0"/>
        <w:rPr>
          <w:sz w:val="20"/>
          <w:szCs w:val="20"/>
          <w:lang w:eastAsia="ru-RU"/>
        </w:rPr>
      </w:pPr>
      <w:r w:rsidRPr="00526887">
        <w:rPr>
          <w:sz w:val="20"/>
          <w:szCs w:val="20"/>
          <w:lang w:eastAsia="ru-RU"/>
        </w:rPr>
        <w:fldChar w:fldCharType="begin"/>
      </w:r>
      <w:r w:rsidR="00872C8A">
        <w:rPr>
          <w:sz w:val="20"/>
          <w:szCs w:val="20"/>
          <w:lang w:eastAsia="ru-RU"/>
        </w:rPr>
        <w:instrText xml:space="preserve"> INCLUDEPICTURE "C:\\Data\\Downloads\\FirefoxPortable\\Data\\profile\\ScrapBook\\data\\20190331113503\\117.png" \* MERGEFORMAT </w:instrText>
      </w:r>
      <w:r w:rsidRPr="00526887">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"C:\\Data\\Downloads\\FirefoxPortable\\Data\\profile\\ScrapBook\\data\\20190331113503\\117.png"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"C:\\Data\\Downloads\\FirefoxPortable\\Data\\profile\\ScrapBook\\data\\20190331113503\\117.png"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"C:\\Data\\Downloads\\FirefoxPortable\\Data\\profile\\ScrapBook\\data\\20190331113503\\117.png"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"C:\\Data\\Downloads\\FirefoxPortable\\Data\\profile\\ScrapBook\\data\\20190331113503\\117.png" \* MERGEFORMATINET </w:instrText>
      </w:r>
      <w:r>
        <w:rPr>
          <w:sz w:val="20"/>
          <w:szCs w:val="20"/>
          <w:lang w:eastAsia="ru-RU"/>
        </w:rPr>
        <w:fldChar w:fldCharType="separate"/>
      </w:r>
      <w:r>
        <w:rPr>
          <w:sz w:val="20"/>
          <w:szCs w:val="20"/>
          <w:lang w:eastAsia="ru-RU"/>
        </w:rPr>
        <w:fldChar w:fldCharType="begin"/>
      </w:r>
      <w:r>
        <w:rPr>
          <w:sz w:val="20"/>
          <w:szCs w:val="20"/>
          <w:lang w:eastAsia="ru-RU"/>
        </w:rPr>
        <w:instrText xml:space="preserve"> INCLUDEPICTURE  "C:\\Data\\Downloads\\FirefoxPortable\\Data\\profile\\ScrapBook\\data\\20190331113503\\117.png" \* MERGEFORMATINET </w:instrText>
      </w:r>
      <w:r>
        <w:rPr>
          <w:sz w:val="20"/>
          <w:szCs w:val="20"/>
          <w:lang w:eastAsia="ru-RU"/>
        </w:rPr>
        <w:fldChar w:fldCharType="separate"/>
      </w:r>
      <w:r w:rsidR="00000000">
        <w:rPr>
          <w:sz w:val="20"/>
          <w:szCs w:val="20"/>
          <w:lang w:eastAsia="ru-RU"/>
        </w:rPr>
        <w:fldChar w:fldCharType="begin"/>
      </w:r>
      <w:r w:rsidR="00000000">
        <w:rPr>
          <w:sz w:val="20"/>
          <w:szCs w:val="20"/>
          <w:lang w:eastAsia="ru-RU"/>
        </w:rPr>
        <w:instrText xml:space="preserve"> INCLUDEPICTURE  "C:\\Data\\Downloads\\FirefoxPortable\\Data\\profile\\ScrapBook\\data\\20190331113503\\117.png" \* MERGEFORMATINET </w:instrText>
      </w:r>
      <w:r w:rsidR="00000000">
        <w:rPr>
          <w:sz w:val="20"/>
          <w:szCs w:val="20"/>
          <w:lang w:eastAsia="ru-RU"/>
        </w:rPr>
        <w:fldChar w:fldCharType="separate"/>
      </w:r>
      <w:r w:rsidR="00512BAA">
        <w:rPr>
          <w:sz w:val="20"/>
          <w:szCs w:val="20"/>
          <w:lang w:eastAsia="ru-RU"/>
        </w:rPr>
        <w:pict w14:anchorId="614E8E4B">
          <v:shape id="_x0000_i1028" type="#_x0000_t75" alt="Переменные в запросах SELECT в MS SQL Server" style="width:383.25pt;height:222pt">
            <v:imagedata r:id="rId12" r:href="rId13"/>
          </v:shape>
        </w:pict>
      </w:r>
      <w:r w:rsidR="00000000">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Pr>
          <w:sz w:val="20"/>
          <w:szCs w:val="20"/>
          <w:lang w:eastAsia="ru-RU"/>
        </w:rPr>
        <w:fldChar w:fldCharType="end"/>
      </w:r>
      <w:r w:rsidRPr="00526887">
        <w:rPr>
          <w:sz w:val="20"/>
          <w:szCs w:val="20"/>
          <w:lang w:eastAsia="ru-RU"/>
        </w:rPr>
        <w:fldChar w:fldCharType="end"/>
      </w:r>
    </w:p>
    <w:p w14:paraId="1F18E533" w14:textId="77777777" w:rsidR="000E7FC6" w:rsidRPr="00526887" w:rsidRDefault="000E7FC6" w:rsidP="000E7FC6">
      <w:pPr>
        <w:pStyle w:val="2"/>
        <w:spacing w:before="0" w:beforeAutospacing="0" w:after="0" w:afterAutospacing="0"/>
        <w:rPr>
          <w:sz w:val="20"/>
          <w:szCs w:val="20"/>
        </w:rPr>
      </w:pPr>
      <w:r w:rsidRPr="00526887">
        <w:rPr>
          <w:sz w:val="20"/>
          <w:szCs w:val="20"/>
        </w:rPr>
        <w:t>Циклы</w:t>
      </w:r>
    </w:p>
    <w:p w14:paraId="191DA780" w14:textId="77777777" w:rsidR="000E7FC6" w:rsidRPr="00526887" w:rsidRDefault="000E7FC6" w:rsidP="000E7FC6">
      <w:pPr>
        <w:pStyle w:val="af0"/>
        <w:spacing w:before="0" w:beforeAutospacing="0" w:after="0" w:afterAutospacing="0"/>
        <w:rPr>
          <w:sz w:val="20"/>
          <w:szCs w:val="20"/>
        </w:rPr>
      </w:pPr>
      <w:r w:rsidRPr="00526887">
        <w:rPr>
          <w:sz w:val="20"/>
          <w:szCs w:val="20"/>
        </w:rPr>
        <w:t xml:space="preserve">Для выполнения повторяющихся операций в T-SQL применяются циклы. В частности, в T-SQL есть цикл </w:t>
      </w:r>
      <w:r w:rsidRPr="00526887">
        <w:rPr>
          <w:rStyle w:val="b"/>
          <w:sz w:val="20"/>
          <w:szCs w:val="20"/>
        </w:rPr>
        <w:t>WHILE</w:t>
      </w:r>
      <w:r w:rsidRPr="00526887">
        <w:rPr>
          <w:sz w:val="20"/>
          <w:szCs w:val="20"/>
        </w:rPr>
        <w:t>. Этот цикл выполняет определенные действия, пока некоторое условие истинно.</w:t>
      </w:r>
    </w:p>
    <w:tbl>
      <w:tblPr>
        <w:tblW w:w="0" w:type="auto"/>
        <w:tblCellSpacing w:w="0" w:type="dxa"/>
        <w:tblCellMar>
          <w:left w:w="0" w:type="dxa"/>
          <w:right w:w="0" w:type="dxa"/>
        </w:tblCellMar>
        <w:tblLook w:val="04A0" w:firstRow="1" w:lastRow="0" w:firstColumn="1" w:lastColumn="0" w:noHBand="0" w:noVBand="1"/>
      </w:tblPr>
      <w:tblGrid>
        <w:gridCol w:w="3361"/>
      </w:tblGrid>
      <w:tr w:rsidR="000E7FC6" w:rsidRPr="00526887" w14:paraId="1CF03326" w14:textId="77777777">
        <w:trPr>
          <w:tblCellSpacing w:w="0" w:type="dxa"/>
        </w:trPr>
        <w:tc>
          <w:tcPr>
            <w:tcW w:w="0" w:type="auto"/>
            <w:vAlign w:val="center"/>
            <w:hideMark/>
          </w:tcPr>
          <w:p w14:paraId="21AFA867" w14:textId="77777777" w:rsidR="000E7FC6" w:rsidRPr="00526887" w:rsidRDefault="000E7FC6">
            <w:pPr>
              <w:rPr>
                <w:sz w:val="20"/>
                <w:szCs w:val="20"/>
              </w:rPr>
            </w:pPr>
            <w:r w:rsidRPr="00526887">
              <w:rPr>
                <w:rStyle w:val="HTML"/>
                <w:rFonts w:eastAsia="Calibri"/>
              </w:rPr>
              <w:t>WHILE условие</w:t>
            </w:r>
          </w:p>
          <w:p w14:paraId="6ADC3528" w14:textId="77777777" w:rsidR="000E7FC6" w:rsidRPr="00526887" w:rsidRDefault="000E7FC6">
            <w:pPr>
              <w:rPr>
                <w:sz w:val="20"/>
                <w:szCs w:val="20"/>
              </w:rPr>
            </w:pPr>
            <w:r w:rsidRPr="00526887">
              <w:rPr>
                <w:rStyle w:val="HTML"/>
                <w:rFonts w:eastAsia="Calibri"/>
              </w:rPr>
              <w:t>    {</w:t>
            </w:r>
            <w:proofErr w:type="spellStart"/>
            <w:r w:rsidRPr="00526887">
              <w:rPr>
                <w:rStyle w:val="HTML"/>
                <w:rFonts w:eastAsia="Calibri"/>
              </w:rPr>
              <w:t>инструкция|BEGIN</w:t>
            </w:r>
            <w:proofErr w:type="spellEnd"/>
            <w:r w:rsidRPr="00526887">
              <w:rPr>
                <w:rStyle w:val="HTML"/>
                <w:rFonts w:eastAsia="Calibri"/>
              </w:rPr>
              <w:t>...END}</w:t>
            </w:r>
          </w:p>
        </w:tc>
      </w:tr>
    </w:tbl>
    <w:p w14:paraId="45E6F6C5" w14:textId="77777777" w:rsidR="000E7FC6" w:rsidRPr="00526887" w:rsidRDefault="000E7FC6" w:rsidP="000E7FC6">
      <w:pPr>
        <w:pStyle w:val="af0"/>
        <w:spacing w:before="0" w:beforeAutospacing="0" w:after="0" w:afterAutospacing="0"/>
        <w:rPr>
          <w:sz w:val="20"/>
          <w:szCs w:val="20"/>
        </w:rPr>
      </w:pPr>
      <w:r w:rsidRPr="00526887">
        <w:rPr>
          <w:sz w:val="20"/>
          <w:szCs w:val="20"/>
        </w:rPr>
        <w:t>Если в блоке WHILE необходимо разместить несколько инструкций, то все они помещаются в блок BEGIN...END.</w:t>
      </w:r>
    </w:p>
    <w:p w14:paraId="4895C5B9" w14:textId="77777777" w:rsidR="000E7FC6" w:rsidRPr="00526887" w:rsidRDefault="000E7FC6" w:rsidP="000E7FC6">
      <w:pPr>
        <w:pStyle w:val="af0"/>
        <w:spacing w:before="0" w:beforeAutospacing="0" w:after="0" w:afterAutospacing="0"/>
        <w:rPr>
          <w:sz w:val="20"/>
          <w:szCs w:val="20"/>
        </w:rPr>
      </w:pPr>
      <w:r w:rsidRPr="00526887">
        <w:rPr>
          <w:sz w:val="20"/>
          <w:szCs w:val="20"/>
        </w:rPr>
        <w:t>Например, вычислим факториал числа:</w:t>
      </w:r>
    </w:p>
    <w:tbl>
      <w:tblPr>
        <w:tblW w:w="0" w:type="auto"/>
        <w:tblCellSpacing w:w="0" w:type="dxa"/>
        <w:tblCellMar>
          <w:left w:w="0" w:type="dxa"/>
          <w:right w:w="0" w:type="dxa"/>
        </w:tblCellMar>
        <w:tblLook w:val="04A0" w:firstRow="1" w:lastRow="0" w:firstColumn="1" w:lastColumn="0" w:noHBand="0" w:noVBand="1"/>
      </w:tblPr>
      <w:tblGrid>
        <w:gridCol w:w="5331"/>
      </w:tblGrid>
      <w:tr w:rsidR="000E7FC6" w:rsidRPr="00512BAA" w14:paraId="6D905500" w14:textId="77777777">
        <w:trPr>
          <w:tblCellSpacing w:w="0" w:type="dxa"/>
        </w:trPr>
        <w:tc>
          <w:tcPr>
            <w:tcW w:w="0" w:type="auto"/>
            <w:vAlign w:val="center"/>
            <w:hideMark/>
          </w:tcPr>
          <w:p w14:paraId="34CF2219" w14:textId="77777777" w:rsidR="000E7FC6" w:rsidRPr="00526887" w:rsidRDefault="000E7FC6">
            <w:pPr>
              <w:rPr>
                <w:sz w:val="20"/>
                <w:szCs w:val="20"/>
                <w:lang w:val="en-US"/>
              </w:rPr>
            </w:pPr>
            <w:r w:rsidRPr="00526887">
              <w:rPr>
                <w:rStyle w:val="HTML"/>
                <w:rFonts w:eastAsia="Calibri"/>
                <w:lang w:val="en-US"/>
              </w:rPr>
              <w:t>DECLARE</w:t>
            </w:r>
            <w:r w:rsidRPr="00526887">
              <w:rPr>
                <w:sz w:val="20"/>
                <w:szCs w:val="20"/>
                <w:lang w:val="en-US"/>
              </w:rPr>
              <w:t xml:space="preserve"> </w:t>
            </w:r>
            <w:r w:rsidRPr="00526887">
              <w:rPr>
                <w:rStyle w:val="HTML"/>
                <w:rFonts w:eastAsia="Calibri"/>
                <w:lang w:val="en-US"/>
              </w:rPr>
              <w:t>@number INT, @factorial INT</w:t>
            </w:r>
          </w:p>
          <w:p w14:paraId="095BF566"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@factorial = 1;</w:t>
            </w:r>
          </w:p>
          <w:p w14:paraId="27E1F524"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@number = 5;</w:t>
            </w:r>
          </w:p>
          <w:p w14:paraId="22862A91" w14:textId="77777777" w:rsidR="000E7FC6" w:rsidRPr="00526887" w:rsidRDefault="000E7FC6">
            <w:pPr>
              <w:rPr>
                <w:sz w:val="20"/>
                <w:szCs w:val="20"/>
                <w:lang w:val="en-US"/>
              </w:rPr>
            </w:pPr>
            <w:r w:rsidRPr="00526887">
              <w:rPr>
                <w:sz w:val="20"/>
                <w:szCs w:val="20"/>
                <w:lang w:val="en-US"/>
              </w:rPr>
              <w:t> </w:t>
            </w:r>
          </w:p>
          <w:p w14:paraId="101BB0E7" w14:textId="77777777" w:rsidR="000E7FC6" w:rsidRPr="00526887" w:rsidRDefault="000E7FC6">
            <w:pPr>
              <w:rPr>
                <w:sz w:val="20"/>
                <w:szCs w:val="20"/>
                <w:lang w:val="en-US"/>
              </w:rPr>
            </w:pPr>
            <w:r w:rsidRPr="00526887">
              <w:rPr>
                <w:rStyle w:val="HTML"/>
                <w:rFonts w:eastAsia="Calibri"/>
                <w:lang w:val="en-US"/>
              </w:rPr>
              <w:t>WHILE @number &gt; 0</w:t>
            </w:r>
          </w:p>
          <w:p w14:paraId="115E588D" w14:textId="77777777" w:rsidR="000E7FC6" w:rsidRPr="00526887" w:rsidRDefault="000E7FC6">
            <w:pPr>
              <w:rPr>
                <w:sz w:val="20"/>
                <w:szCs w:val="20"/>
                <w:lang w:val="en-US"/>
              </w:rPr>
            </w:pPr>
            <w:r w:rsidRPr="00526887">
              <w:rPr>
                <w:rStyle w:val="HTML"/>
                <w:rFonts w:eastAsia="Calibri"/>
                <w:lang w:val="en-US"/>
              </w:rPr>
              <w:t>    BEGIN</w:t>
            </w:r>
          </w:p>
          <w:p w14:paraId="6B77C966"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@factorial = @factorial * @number</w:t>
            </w:r>
          </w:p>
          <w:p w14:paraId="6D764663"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@number = @number - 1</w:t>
            </w:r>
          </w:p>
          <w:p w14:paraId="6D773960" w14:textId="77777777" w:rsidR="000E7FC6" w:rsidRPr="00526887" w:rsidRDefault="000E7FC6">
            <w:pPr>
              <w:rPr>
                <w:sz w:val="20"/>
                <w:szCs w:val="20"/>
                <w:lang w:val="en-US"/>
              </w:rPr>
            </w:pPr>
            <w:r w:rsidRPr="00526887">
              <w:rPr>
                <w:rStyle w:val="HTML"/>
                <w:rFonts w:eastAsia="Calibri"/>
                <w:lang w:val="en-US"/>
              </w:rPr>
              <w:t>    END;</w:t>
            </w:r>
          </w:p>
          <w:p w14:paraId="11E109FE" w14:textId="77777777" w:rsidR="000E7FC6" w:rsidRPr="00526887" w:rsidRDefault="000E7FC6">
            <w:pPr>
              <w:rPr>
                <w:sz w:val="20"/>
                <w:szCs w:val="20"/>
                <w:lang w:val="en-US"/>
              </w:rPr>
            </w:pPr>
            <w:r w:rsidRPr="00526887">
              <w:rPr>
                <w:sz w:val="20"/>
                <w:szCs w:val="20"/>
                <w:lang w:val="en-US"/>
              </w:rPr>
              <w:t> </w:t>
            </w:r>
          </w:p>
          <w:p w14:paraId="01492154" w14:textId="77777777" w:rsidR="000E7FC6" w:rsidRPr="00526887" w:rsidRDefault="000E7FC6">
            <w:pPr>
              <w:rPr>
                <w:sz w:val="20"/>
                <w:szCs w:val="20"/>
                <w:lang w:val="en-US"/>
              </w:rPr>
            </w:pPr>
            <w:r w:rsidRPr="00526887">
              <w:rPr>
                <w:rStyle w:val="HTML"/>
                <w:rFonts w:eastAsia="Calibri"/>
                <w:lang w:val="en-US"/>
              </w:rPr>
              <w:t>PRINT @factorial</w:t>
            </w:r>
          </w:p>
        </w:tc>
      </w:tr>
    </w:tbl>
    <w:p w14:paraId="5519D7C3" w14:textId="77777777" w:rsidR="000E7FC6" w:rsidRPr="00526887" w:rsidRDefault="000E7FC6" w:rsidP="000E7FC6">
      <w:pPr>
        <w:pStyle w:val="af0"/>
        <w:spacing w:before="0" w:beforeAutospacing="0" w:after="0" w:afterAutospacing="0"/>
        <w:rPr>
          <w:sz w:val="20"/>
          <w:szCs w:val="20"/>
        </w:rPr>
      </w:pPr>
      <w:r w:rsidRPr="00526887">
        <w:rPr>
          <w:sz w:val="20"/>
          <w:szCs w:val="20"/>
        </w:rPr>
        <w:t>То есть в данном случае пока переменная @number не будет равна 0, будет продолжаться цикл WHILE. Так как @number равна 5, то цикл сделает пять проходов. Каждый проход цикла называется итерацией. В каждой итерации будет переустанавливаться значение переменных @factorial и @number.</w:t>
      </w:r>
    </w:p>
    <w:p w14:paraId="5B773578" w14:textId="65E89F08" w:rsidR="000E7FC6" w:rsidRPr="00526887" w:rsidRDefault="000E7FC6" w:rsidP="000E7FC6">
      <w:pPr>
        <w:rPr>
          <w:sz w:val="20"/>
          <w:szCs w:val="20"/>
        </w:rPr>
      </w:pPr>
      <w:r w:rsidRPr="00526887">
        <w:rPr>
          <w:sz w:val="20"/>
          <w:szCs w:val="20"/>
        </w:rPr>
        <w:fldChar w:fldCharType="begin"/>
      </w:r>
      <w:r w:rsidR="00872C8A">
        <w:rPr>
          <w:sz w:val="20"/>
          <w:szCs w:val="20"/>
        </w:rPr>
        <w:instrText xml:space="preserve"> INCLUDEPICTURE "C:\\Data\\Downloads\\FirefoxPortable\\Data\\profile\\ScrapBook\\data\\20190331114252\\125.png" \* MERGEFORMAT </w:instrText>
      </w:r>
      <w:r w:rsidRPr="00526887">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"C:\\Data\\Downloads\\FirefoxPortable\\Data\\profile\\ScrapBook\\data\\20190331114252\\125.png"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"C:\\Data\\Downloads\\FirefoxPortable\\Data\\profile\\ScrapBook\\data\\20190331114252\\125.png"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"C:\\Data\\Downloads\\FirefoxPortable\\Data\\profile\\ScrapBook\\data\\20190331114252\\125.png"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"C:\\Data\\Downloads\\FirefoxPortable\\Data\\profile\\ScrapBook\\data\\20190331114252\\125.png"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"C:\\Data\\Downloads\\FirefoxPortable\\Data\\profile\\ScrapBook\\data\\20190331114252\\125.png" \* MERGEFORMATINET </w:instrText>
      </w:r>
      <w:r>
        <w:rPr>
          <w:sz w:val="20"/>
          <w:szCs w:val="20"/>
        </w:rPr>
        <w:fldChar w:fldCharType="separate"/>
      </w:r>
      <w:r w:rsidR="00000000">
        <w:rPr>
          <w:sz w:val="20"/>
          <w:szCs w:val="20"/>
        </w:rPr>
        <w:fldChar w:fldCharType="begin"/>
      </w:r>
      <w:r w:rsidR="00000000">
        <w:rPr>
          <w:sz w:val="20"/>
          <w:szCs w:val="20"/>
        </w:rPr>
        <w:instrText xml:space="preserve"> INCLUDEPICTURE  "C:\\Data\\Downloads\\FirefoxPortable\\Data\\profile\\ScrapBook\\data\\20190331114252\\125.png" \* MERGEFORMATINET </w:instrText>
      </w:r>
      <w:r w:rsidR="00000000">
        <w:rPr>
          <w:sz w:val="20"/>
          <w:szCs w:val="20"/>
        </w:rPr>
        <w:fldChar w:fldCharType="separate"/>
      </w:r>
      <w:r w:rsidR="00512BAA">
        <w:rPr>
          <w:sz w:val="20"/>
          <w:szCs w:val="20"/>
        </w:rPr>
        <w:pict w14:anchorId="1DB5B88D">
          <v:shape id="_x0000_i1029" type="#_x0000_t75" alt="Факториал в T-SQL" style="width:355.5pt;height:231pt">
            <v:imagedata r:id="rId14" r:href="rId15"/>
          </v:shape>
        </w:pict>
      </w:r>
      <w:r w:rsidR="00000000">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sidRPr="00526887">
        <w:rPr>
          <w:sz w:val="20"/>
          <w:szCs w:val="20"/>
        </w:rPr>
        <w:fldChar w:fldCharType="end"/>
      </w:r>
    </w:p>
    <w:p w14:paraId="074B3070" w14:textId="77777777" w:rsidR="000E7FC6" w:rsidRPr="00526887" w:rsidRDefault="000E7FC6" w:rsidP="000E7FC6">
      <w:pPr>
        <w:pStyle w:val="af0"/>
        <w:spacing w:before="0" w:beforeAutospacing="0" w:after="0" w:afterAutospacing="0"/>
        <w:rPr>
          <w:sz w:val="20"/>
          <w:szCs w:val="20"/>
        </w:rPr>
      </w:pPr>
      <w:r w:rsidRPr="00526887">
        <w:rPr>
          <w:sz w:val="20"/>
          <w:szCs w:val="20"/>
        </w:rPr>
        <w:t>Другой пример - рассчитаем баланс счета через несколько лет с учетом процентной ставки:</w:t>
      </w:r>
    </w:p>
    <w:tbl>
      <w:tblPr>
        <w:tblW w:w="0" w:type="auto"/>
        <w:tblCellSpacing w:w="0" w:type="dxa"/>
        <w:tblCellMar>
          <w:left w:w="0" w:type="dxa"/>
          <w:right w:w="0" w:type="dxa"/>
        </w:tblCellMar>
        <w:tblLook w:val="04A0" w:firstRow="1" w:lastRow="0" w:firstColumn="1" w:lastColumn="0" w:noHBand="0" w:noVBand="1"/>
      </w:tblPr>
      <w:tblGrid>
        <w:gridCol w:w="6512"/>
      </w:tblGrid>
      <w:tr w:rsidR="000E7FC6" w:rsidRPr="00512BAA" w14:paraId="5693AEFC" w14:textId="77777777">
        <w:trPr>
          <w:tblCellSpacing w:w="0" w:type="dxa"/>
        </w:trPr>
        <w:tc>
          <w:tcPr>
            <w:tcW w:w="0" w:type="auto"/>
            <w:vAlign w:val="center"/>
            <w:hideMark/>
          </w:tcPr>
          <w:p w14:paraId="6A8DE51E" w14:textId="77777777" w:rsidR="000E7FC6" w:rsidRPr="00526887" w:rsidRDefault="000E7FC6">
            <w:pPr>
              <w:rPr>
                <w:sz w:val="20"/>
                <w:szCs w:val="20"/>
                <w:lang w:val="en-US"/>
              </w:rPr>
            </w:pPr>
            <w:r w:rsidRPr="00526887">
              <w:rPr>
                <w:rStyle w:val="HTML"/>
                <w:rFonts w:eastAsia="Calibri"/>
                <w:lang w:val="en-US"/>
              </w:rPr>
              <w:t xml:space="preserve">USE </w:t>
            </w:r>
            <w:proofErr w:type="spellStart"/>
            <w:r w:rsidRPr="00526887">
              <w:rPr>
                <w:rStyle w:val="HTML"/>
                <w:rFonts w:eastAsia="Calibri"/>
                <w:lang w:val="en-US"/>
              </w:rPr>
              <w:t>productsdb</w:t>
            </w:r>
            <w:proofErr w:type="spellEnd"/>
            <w:r w:rsidRPr="00526887">
              <w:rPr>
                <w:rStyle w:val="HTML"/>
                <w:rFonts w:eastAsia="Calibri"/>
                <w:lang w:val="en-US"/>
              </w:rPr>
              <w:t>;</w:t>
            </w:r>
          </w:p>
          <w:p w14:paraId="609BA516" w14:textId="77777777" w:rsidR="000E7FC6" w:rsidRPr="00526887" w:rsidRDefault="000E7FC6">
            <w:pPr>
              <w:rPr>
                <w:sz w:val="20"/>
                <w:szCs w:val="20"/>
                <w:lang w:val="en-US"/>
              </w:rPr>
            </w:pPr>
            <w:r w:rsidRPr="00526887">
              <w:rPr>
                <w:sz w:val="20"/>
                <w:szCs w:val="20"/>
                <w:lang w:val="en-US"/>
              </w:rPr>
              <w:t> </w:t>
            </w:r>
          </w:p>
          <w:p w14:paraId="4E191A21" w14:textId="77777777" w:rsidR="000E7FC6" w:rsidRPr="00526887" w:rsidRDefault="000E7FC6">
            <w:pPr>
              <w:rPr>
                <w:sz w:val="20"/>
                <w:szCs w:val="20"/>
                <w:lang w:val="en-US"/>
              </w:rPr>
            </w:pPr>
            <w:r w:rsidRPr="00526887">
              <w:rPr>
                <w:rStyle w:val="HTML"/>
                <w:rFonts w:eastAsia="Calibri"/>
                <w:lang w:val="en-US"/>
              </w:rPr>
              <w:t>CREATE</w:t>
            </w:r>
            <w:r w:rsidRPr="00526887">
              <w:rPr>
                <w:sz w:val="20"/>
                <w:szCs w:val="20"/>
                <w:lang w:val="en-US"/>
              </w:rPr>
              <w:t xml:space="preserve"> </w:t>
            </w:r>
            <w:r w:rsidRPr="00526887">
              <w:rPr>
                <w:rStyle w:val="HTML"/>
                <w:rFonts w:eastAsia="Calibri"/>
                <w:lang w:val="en-US"/>
              </w:rPr>
              <w:t>TABLE</w:t>
            </w:r>
            <w:r w:rsidRPr="00526887">
              <w:rPr>
                <w:sz w:val="20"/>
                <w:szCs w:val="20"/>
                <w:lang w:val="en-US"/>
              </w:rPr>
              <w:t xml:space="preserve"> </w:t>
            </w:r>
            <w:r w:rsidRPr="00526887">
              <w:rPr>
                <w:rStyle w:val="HTML"/>
                <w:rFonts w:eastAsia="Calibri"/>
                <w:lang w:val="en-US"/>
              </w:rPr>
              <w:t xml:space="preserve">#Accounts ( </w:t>
            </w:r>
            <w:proofErr w:type="spellStart"/>
            <w:r w:rsidRPr="00526887">
              <w:rPr>
                <w:rStyle w:val="HTML"/>
                <w:rFonts w:eastAsia="Calibri"/>
                <w:lang w:val="en-US"/>
              </w:rPr>
              <w:t>CreatedAt</w:t>
            </w:r>
            <w:proofErr w:type="spellEnd"/>
            <w:r w:rsidRPr="00526887">
              <w:rPr>
                <w:rStyle w:val="HTML"/>
                <w:rFonts w:eastAsia="Calibri"/>
                <w:lang w:val="en-US"/>
              </w:rPr>
              <w:t xml:space="preserve"> DATE, Balance MONEY)</w:t>
            </w:r>
          </w:p>
          <w:p w14:paraId="340C355D" w14:textId="77777777" w:rsidR="000E7FC6" w:rsidRPr="00526887" w:rsidRDefault="000E7FC6">
            <w:pPr>
              <w:rPr>
                <w:sz w:val="20"/>
                <w:szCs w:val="20"/>
                <w:lang w:val="en-US"/>
              </w:rPr>
            </w:pPr>
            <w:r w:rsidRPr="00526887">
              <w:rPr>
                <w:sz w:val="20"/>
                <w:szCs w:val="20"/>
                <w:lang w:val="en-US"/>
              </w:rPr>
              <w:t> </w:t>
            </w:r>
          </w:p>
          <w:p w14:paraId="5367EE4D" w14:textId="77777777" w:rsidR="000E7FC6" w:rsidRPr="00526887" w:rsidRDefault="000E7FC6">
            <w:pPr>
              <w:rPr>
                <w:sz w:val="20"/>
                <w:szCs w:val="20"/>
                <w:lang w:val="en-US"/>
              </w:rPr>
            </w:pPr>
            <w:r w:rsidRPr="00526887">
              <w:rPr>
                <w:rStyle w:val="HTML"/>
                <w:rFonts w:eastAsia="Calibri"/>
                <w:lang w:val="en-US"/>
              </w:rPr>
              <w:t>DECLARE</w:t>
            </w:r>
            <w:r w:rsidRPr="00526887">
              <w:rPr>
                <w:sz w:val="20"/>
                <w:szCs w:val="20"/>
                <w:lang w:val="en-US"/>
              </w:rPr>
              <w:t xml:space="preserve"> </w:t>
            </w:r>
            <w:r w:rsidRPr="00526887">
              <w:rPr>
                <w:rStyle w:val="HTML"/>
                <w:rFonts w:eastAsia="Calibri"/>
                <w:lang w:val="en-US"/>
              </w:rPr>
              <w:t>@rate FLOAT, @period INT, @sum</w:t>
            </w:r>
            <w:r w:rsidRPr="00526887">
              <w:rPr>
                <w:sz w:val="20"/>
                <w:szCs w:val="20"/>
                <w:lang w:val="en-US"/>
              </w:rPr>
              <w:t xml:space="preserve"> </w:t>
            </w:r>
            <w:r w:rsidRPr="00526887">
              <w:rPr>
                <w:rStyle w:val="HTML"/>
                <w:rFonts w:eastAsia="Calibri"/>
                <w:lang w:val="en-US"/>
              </w:rPr>
              <w:t>MONEY, @date</w:t>
            </w:r>
            <w:r w:rsidRPr="00526887">
              <w:rPr>
                <w:sz w:val="20"/>
                <w:szCs w:val="20"/>
                <w:lang w:val="en-US"/>
              </w:rPr>
              <w:t xml:space="preserve"> </w:t>
            </w:r>
            <w:r w:rsidRPr="00526887">
              <w:rPr>
                <w:rStyle w:val="HTML"/>
                <w:rFonts w:eastAsia="Calibri"/>
                <w:lang w:val="en-US"/>
              </w:rPr>
              <w:t>DATE</w:t>
            </w:r>
          </w:p>
          <w:p w14:paraId="552DDEAE"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@date</w:t>
            </w:r>
            <w:r w:rsidRPr="00526887">
              <w:rPr>
                <w:sz w:val="20"/>
                <w:szCs w:val="20"/>
                <w:lang w:val="en-US"/>
              </w:rPr>
              <w:t xml:space="preserve"> </w:t>
            </w:r>
            <w:r w:rsidRPr="00526887">
              <w:rPr>
                <w:rStyle w:val="HTML"/>
                <w:rFonts w:eastAsia="Calibri"/>
                <w:lang w:val="en-US"/>
              </w:rPr>
              <w:t>= GETDATE()</w:t>
            </w:r>
          </w:p>
          <w:p w14:paraId="5BC4A9D4"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@rate = 0.065;</w:t>
            </w:r>
          </w:p>
          <w:p w14:paraId="22B40415"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@period = 5;</w:t>
            </w:r>
          </w:p>
          <w:p w14:paraId="6F0D59D7"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@sum</w:t>
            </w:r>
            <w:r w:rsidRPr="00526887">
              <w:rPr>
                <w:sz w:val="20"/>
                <w:szCs w:val="20"/>
                <w:lang w:val="en-US"/>
              </w:rPr>
              <w:t xml:space="preserve"> </w:t>
            </w:r>
            <w:r w:rsidRPr="00526887">
              <w:rPr>
                <w:rStyle w:val="HTML"/>
                <w:rFonts w:eastAsia="Calibri"/>
                <w:lang w:val="en-US"/>
              </w:rPr>
              <w:t>= 10000;</w:t>
            </w:r>
          </w:p>
          <w:p w14:paraId="6E3C807E" w14:textId="77777777" w:rsidR="000E7FC6" w:rsidRPr="00526887" w:rsidRDefault="000E7FC6">
            <w:pPr>
              <w:rPr>
                <w:sz w:val="20"/>
                <w:szCs w:val="20"/>
                <w:lang w:val="en-US"/>
              </w:rPr>
            </w:pPr>
            <w:r w:rsidRPr="00526887">
              <w:rPr>
                <w:sz w:val="20"/>
                <w:szCs w:val="20"/>
                <w:lang w:val="en-US"/>
              </w:rPr>
              <w:t> </w:t>
            </w:r>
          </w:p>
          <w:p w14:paraId="221A577D" w14:textId="77777777" w:rsidR="000E7FC6" w:rsidRPr="00526887" w:rsidRDefault="000E7FC6">
            <w:pPr>
              <w:rPr>
                <w:sz w:val="20"/>
                <w:szCs w:val="20"/>
                <w:lang w:val="en-US"/>
              </w:rPr>
            </w:pPr>
            <w:r w:rsidRPr="00526887">
              <w:rPr>
                <w:rStyle w:val="HTML"/>
                <w:rFonts w:eastAsia="Calibri"/>
                <w:lang w:val="en-US"/>
              </w:rPr>
              <w:t>WHILE @period &gt; 0</w:t>
            </w:r>
          </w:p>
          <w:p w14:paraId="679B17AC" w14:textId="77777777" w:rsidR="000E7FC6" w:rsidRPr="00526887" w:rsidRDefault="000E7FC6">
            <w:pPr>
              <w:rPr>
                <w:sz w:val="20"/>
                <w:szCs w:val="20"/>
                <w:lang w:val="en-US"/>
              </w:rPr>
            </w:pPr>
            <w:r w:rsidRPr="00526887">
              <w:rPr>
                <w:rStyle w:val="HTML"/>
                <w:rFonts w:eastAsia="Calibri"/>
                <w:lang w:val="en-US"/>
              </w:rPr>
              <w:t>    BEGIN</w:t>
            </w:r>
          </w:p>
          <w:p w14:paraId="43E80357" w14:textId="77777777" w:rsidR="000E7FC6" w:rsidRPr="00526887" w:rsidRDefault="000E7FC6">
            <w:pPr>
              <w:rPr>
                <w:sz w:val="20"/>
                <w:szCs w:val="20"/>
                <w:lang w:val="en-US"/>
              </w:rPr>
            </w:pPr>
            <w:r w:rsidRPr="00526887">
              <w:rPr>
                <w:rStyle w:val="HTML"/>
                <w:rFonts w:eastAsia="Calibri"/>
                <w:lang w:val="en-US"/>
              </w:rPr>
              <w:t>        INSERT</w:t>
            </w:r>
            <w:r w:rsidRPr="00526887">
              <w:rPr>
                <w:sz w:val="20"/>
                <w:szCs w:val="20"/>
                <w:lang w:val="en-US"/>
              </w:rPr>
              <w:t xml:space="preserve"> </w:t>
            </w:r>
            <w:r w:rsidRPr="00526887">
              <w:rPr>
                <w:rStyle w:val="HTML"/>
                <w:rFonts w:eastAsia="Calibri"/>
                <w:lang w:val="en-US"/>
              </w:rPr>
              <w:t>INTO</w:t>
            </w:r>
            <w:r w:rsidRPr="00526887">
              <w:rPr>
                <w:sz w:val="20"/>
                <w:szCs w:val="20"/>
                <w:lang w:val="en-US"/>
              </w:rPr>
              <w:t xml:space="preserve"> </w:t>
            </w:r>
            <w:r w:rsidRPr="00526887">
              <w:rPr>
                <w:rStyle w:val="HTML"/>
                <w:rFonts w:eastAsia="Calibri"/>
                <w:lang w:val="en-US"/>
              </w:rPr>
              <w:t>#Accounts VALUES(@date, @sum)</w:t>
            </w:r>
          </w:p>
          <w:p w14:paraId="36D502FD"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@period = @period - 1</w:t>
            </w:r>
          </w:p>
          <w:p w14:paraId="24E06A58"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@date</w:t>
            </w:r>
            <w:r w:rsidRPr="00526887">
              <w:rPr>
                <w:sz w:val="20"/>
                <w:szCs w:val="20"/>
                <w:lang w:val="en-US"/>
              </w:rPr>
              <w:t xml:space="preserve"> </w:t>
            </w:r>
            <w:r w:rsidRPr="00526887">
              <w:rPr>
                <w:rStyle w:val="HTML"/>
                <w:rFonts w:eastAsia="Calibri"/>
                <w:lang w:val="en-US"/>
              </w:rPr>
              <w:t>= DATEADD(year, 1, @date)</w:t>
            </w:r>
          </w:p>
          <w:p w14:paraId="505C81EB"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@sum</w:t>
            </w:r>
            <w:r w:rsidRPr="00526887">
              <w:rPr>
                <w:sz w:val="20"/>
                <w:szCs w:val="20"/>
                <w:lang w:val="en-US"/>
              </w:rPr>
              <w:t xml:space="preserve"> </w:t>
            </w:r>
            <w:r w:rsidRPr="00526887">
              <w:rPr>
                <w:rStyle w:val="HTML"/>
                <w:rFonts w:eastAsia="Calibri"/>
                <w:lang w:val="en-US"/>
              </w:rPr>
              <w:t>= @sum</w:t>
            </w:r>
            <w:r w:rsidRPr="00526887">
              <w:rPr>
                <w:sz w:val="20"/>
                <w:szCs w:val="20"/>
                <w:lang w:val="en-US"/>
              </w:rPr>
              <w:t xml:space="preserve"> </w:t>
            </w:r>
            <w:r w:rsidRPr="00526887">
              <w:rPr>
                <w:rStyle w:val="HTML"/>
                <w:rFonts w:eastAsia="Calibri"/>
                <w:lang w:val="en-US"/>
              </w:rPr>
              <w:t>+ @sum</w:t>
            </w:r>
            <w:r w:rsidRPr="00526887">
              <w:rPr>
                <w:sz w:val="20"/>
                <w:szCs w:val="20"/>
                <w:lang w:val="en-US"/>
              </w:rPr>
              <w:t xml:space="preserve"> </w:t>
            </w:r>
            <w:r w:rsidRPr="00526887">
              <w:rPr>
                <w:rStyle w:val="HTML"/>
                <w:rFonts w:eastAsia="Calibri"/>
                <w:lang w:val="en-US"/>
              </w:rPr>
              <w:t>* @rate</w:t>
            </w:r>
          </w:p>
          <w:p w14:paraId="07F0E6F2" w14:textId="77777777" w:rsidR="000E7FC6" w:rsidRPr="00526887" w:rsidRDefault="000E7FC6">
            <w:pPr>
              <w:rPr>
                <w:sz w:val="20"/>
                <w:szCs w:val="20"/>
                <w:lang w:val="en-US"/>
              </w:rPr>
            </w:pPr>
            <w:r w:rsidRPr="00526887">
              <w:rPr>
                <w:rStyle w:val="HTML"/>
                <w:rFonts w:eastAsia="Calibri"/>
                <w:lang w:val="en-US"/>
              </w:rPr>
              <w:t>    END;</w:t>
            </w:r>
          </w:p>
          <w:p w14:paraId="3FD88BD5" w14:textId="77777777" w:rsidR="000E7FC6" w:rsidRPr="00526887" w:rsidRDefault="000E7FC6">
            <w:pPr>
              <w:rPr>
                <w:sz w:val="20"/>
                <w:szCs w:val="20"/>
                <w:lang w:val="en-US"/>
              </w:rPr>
            </w:pPr>
            <w:r w:rsidRPr="00526887">
              <w:rPr>
                <w:sz w:val="20"/>
                <w:szCs w:val="20"/>
                <w:lang w:val="en-US"/>
              </w:rPr>
              <w:t> </w:t>
            </w:r>
          </w:p>
          <w:p w14:paraId="717953E0" w14:textId="77777777" w:rsidR="000E7FC6" w:rsidRPr="00130DA3" w:rsidRDefault="000E7FC6">
            <w:pPr>
              <w:rPr>
                <w:sz w:val="20"/>
                <w:szCs w:val="20"/>
                <w:lang w:val="en-US"/>
              </w:rPr>
            </w:pPr>
            <w:r w:rsidRPr="00130DA3">
              <w:rPr>
                <w:rStyle w:val="HTML"/>
                <w:rFonts w:eastAsia="Calibri"/>
                <w:lang w:val="en-US"/>
              </w:rPr>
              <w:t>SELECT</w:t>
            </w:r>
            <w:r w:rsidRPr="00130DA3">
              <w:rPr>
                <w:sz w:val="20"/>
                <w:szCs w:val="20"/>
                <w:lang w:val="en-US"/>
              </w:rPr>
              <w:t xml:space="preserve"> </w:t>
            </w:r>
            <w:r w:rsidRPr="00130DA3">
              <w:rPr>
                <w:rStyle w:val="HTML"/>
                <w:rFonts w:eastAsia="Calibri"/>
                <w:lang w:val="en-US"/>
              </w:rPr>
              <w:t>* FROM</w:t>
            </w:r>
            <w:r w:rsidRPr="00130DA3">
              <w:rPr>
                <w:sz w:val="20"/>
                <w:szCs w:val="20"/>
                <w:lang w:val="en-US"/>
              </w:rPr>
              <w:t xml:space="preserve"> </w:t>
            </w:r>
            <w:r w:rsidRPr="00130DA3">
              <w:rPr>
                <w:rStyle w:val="HTML"/>
                <w:rFonts w:eastAsia="Calibri"/>
                <w:lang w:val="en-US"/>
              </w:rPr>
              <w:t>#Accounts</w:t>
            </w:r>
          </w:p>
        </w:tc>
      </w:tr>
    </w:tbl>
    <w:p w14:paraId="7AACE810" w14:textId="77777777" w:rsidR="000E7FC6" w:rsidRPr="00526887" w:rsidRDefault="000E7FC6" w:rsidP="000E7FC6">
      <w:pPr>
        <w:pStyle w:val="af0"/>
        <w:spacing w:before="0" w:beforeAutospacing="0" w:after="0" w:afterAutospacing="0"/>
        <w:rPr>
          <w:sz w:val="20"/>
          <w:szCs w:val="20"/>
        </w:rPr>
      </w:pPr>
      <w:r w:rsidRPr="00526887">
        <w:rPr>
          <w:sz w:val="20"/>
          <w:szCs w:val="20"/>
        </w:rPr>
        <w:t>Здесь создается временная таблица #Accounts, в которую добавляется в цикле пять строк с данными.</w:t>
      </w:r>
    </w:p>
    <w:p w14:paraId="564FAAF1" w14:textId="4901AEE6" w:rsidR="000E7FC6" w:rsidRPr="00526887" w:rsidRDefault="000E7FC6" w:rsidP="000E7FC6">
      <w:pPr>
        <w:rPr>
          <w:sz w:val="20"/>
          <w:szCs w:val="20"/>
        </w:rPr>
      </w:pPr>
      <w:r w:rsidRPr="00526887">
        <w:rPr>
          <w:sz w:val="20"/>
          <w:szCs w:val="20"/>
        </w:rPr>
        <w:fldChar w:fldCharType="begin"/>
      </w:r>
      <w:r w:rsidR="00872C8A">
        <w:rPr>
          <w:sz w:val="20"/>
          <w:szCs w:val="20"/>
        </w:rPr>
        <w:instrText xml:space="preserve"> INCLUDEPICTURE "C:\\Data\\Downloads\\FirefoxPortable\\Data\\profile\\ScrapBook\\data\\20190331114252\\126.png" \* MERGEFORMAT </w:instrText>
      </w:r>
      <w:r w:rsidRPr="00526887">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"C:\\Data\\Downloads\\FirefoxPortable\\Data\\profile\\ScrapBook\\data\\20190331114252\\126.png"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"C:\\Data\\Downloads\\FirefoxPortable\\Data\\profile\\ScrapBook\\data\\20190331114252\\126.png"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"C:\\Data\\Downloads\\FirefoxPortable\\Data\\profile\\ScrapBook\\data\\20190331114252\\126.png"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"C:\\Data\\Downloads\\FirefoxPortable\\Data\\profile\\ScrapBook\\data\\20190331114252\\126.png"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"C:\\Data\\Downloads\\FirefoxPortable\\Data\\profile\\ScrapBook\\data\\20190331114252\\126.png" \* MERGEFORMATINET </w:instrText>
      </w:r>
      <w:r>
        <w:rPr>
          <w:sz w:val="20"/>
          <w:szCs w:val="20"/>
        </w:rPr>
        <w:fldChar w:fldCharType="separate"/>
      </w:r>
      <w:r w:rsidR="00000000">
        <w:rPr>
          <w:sz w:val="20"/>
          <w:szCs w:val="20"/>
        </w:rPr>
        <w:fldChar w:fldCharType="begin"/>
      </w:r>
      <w:r w:rsidR="00000000">
        <w:rPr>
          <w:sz w:val="20"/>
          <w:szCs w:val="20"/>
        </w:rPr>
        <w:instrText xml:space="preserve"> INCLUDEPICTURE  "C:\\Data\\Downloads\\FirefoxPortable\\Data\\profile\\ScrapBook\\data\\20190331114252\\126.png" \* MERGEFORMATINET </w:instrText>
      </w:r>
      <w:r w:rsidR="00000000">
        <w:rPr>
          <w:sz w:val="20"/>
          <w:szCs w:val="20"/>
        </w:rPr>
        <w:fldChar w:fldCharType="separate"/>
      </w:r>
      <w:r w:rsidR="00512BAA">
        <w:rPr>
          <w:sz w:val="20"/>
          <w:szCs w:val="20"/>
        </w:rPr>
        <w:pict w14:anchorId="5F75C2E0">
          <v:shape id="_x0000_i1030" type="#_x0000_t75" alt="WHILE в T-SQL и MS SQL Server" style="width:363pt;height:358.5pt">
            <v:imagedata r:id="rId16" r:href="rId17"/>
          </v:shape>
        </w:pict>
      </w:r>
      <w:r w:rsidR="00000000">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sidRPr="00526887">
        <w:rPr>
          <w:sz w:val="20"/>
          <w:szCs w:val="20"/>
        </w:rPr>
        <w:fldChar w:fldCharType="end"/>
      </w:r>
    </w:p>
    <w:p w14:paraId="495DC694" w14:textId="77777777" w:rsidR="000E7FC6" w:rsidRPr="00526887" w:rsidRDefault="000E7FC6" w:rsidP="000E7FC6">
      <w:pPr>
        <w:pStyle w:val="3"/>
        <w:spacing w:before="0" w:after="0"/>
        <w:rPr>
          <w:sz w:val="20"/>
          <w:szCs w:val="20"/>
        </w:rPr>
      </w:pPr>
      <w:r w:rsidRPr="00526887">
        <w:rPr>
          <w:sz w:val="20"/>
          <w:szCs w:val="20"/>
        </w:rPr>
        <w:t>Операторы BREAK и CONTINUE</w:t>
      </w:r>
    </w:p>
    <w:p w14:paraId="2D97EC3D" w14:textId="77777777" w:rsidR="000E7FC6" w:rsidRPr="00526887" w:rsidRDefault="000E7FC6" w:rsidP="000E7FC6">
      <w:pPr>
        <w:pStyle w:val="af0"/>
        <w:spacing w:before="0" w:beforeAutospacing="0" w:after="0" w:afterAutospacing="0"/>
        <w:rPr>
          <w:sz w:val="20"/>
          <w:szCs w:val="20"/>
        </w:rPr>
      </w:pPr>
      <w:r w:rsidRPr="00526887">
        <w:rPr>
          <w:sz w:val="20"/>
          <w:szCs w:val="20"/>
        </w:rPr>
        <w:t>Оператор BREAK позволяет завершить цикл, а оператор CONTINUE - перейти к новой итерации.</w:t>
      </w:r>
    </w:p>
    <w:tbl>
      <w:tblPr>
        <w:tblW w:w="0" w:type="auto"/>
        <w:tblCellSpacing w:w="0" w:type="dxa"/>
        <w:tblCellMar>
          <w:left w:w="0" w:type="dxa"/>
          <w:right w:w="0" w:type="dxa"/>
        </w:tblCellMar>
        <w:tblLook w:val="04A0" w:firstRow="1" w:lastRow="0" w:firstColumn="1" w:lastColumn="0" w:noHBand="0" w:noVBand="1"/>
      </w:tblPr>
      <w:tblGrid>
        <w:gridCol w:w="4801"/>
      </w:tblGrid>
      <w:tr w:rsidR="000E7FC6" w:rsidRPr="00512BAA" w14:paraId="68CA6EFB" w14:textId="77777777">
        <w:trPr>
          <w:tblCellSpacing w:w="0" w:type="dxa"/>
        </w:trPr>
        <w:tc>
          <w:tcPr>
            <w:tcW w:w="0" w:type="auto"/>
            <w:vAlign w:val="center"/>
            <w:hideMark/>
          </w:tcPr>
          <w:p w14:paraId="384EBD26" w14:textId="77777777" w:rsidR="000E7FC6" w:rsidRPr="00526887" w:rsidRDefault="000E7FC6">
            <w:pPr>
              <w:rPr>
                <w:sz w:val="20"/>
                <w:szCs w:val="20"/>
                <w:lang w:val="en-US"/>
              </w:rPr>
            </w:pPr>
            <w:r w:rsidRPr="00526887">
              <w:rPr>
                <w:rStyle w:val="HTML"/>
                <w:rFonts w:eastAsia="Calibri"/>
                <w:lang w:val="en-US"/>
              </w:rPr>
              <w:t>DECLARE</w:t>
            </w:r>
            <w:r w:rsidRPr="00526887">
              <w:rPr>
                <w:sz w:val="20"/>
                <w:szCs w:val="20"/>
                <w:lang w:val="en-US"/>
              </w:rPr>
              <w:t xml:space="preserve"> </w:t>
            </w:r>
            <w:r w:rsidRPr="00526887">
              <w:rPr>
                <w:rStyle w:val="HTML"/>
                <w:rFonts w:eastAsia="Calibri"/>
                <w:lang w:val="en-US"/>
              </w:rPr>
              <w:t>@number INT</w:t>
            </w:r>
          </w:p>
          <w:p w14:paraId="3FBB1E3E" w14:textId="77777777" w:rsidR="000E7FC6" w:rsidRPr="00526887" w:rsidRDefault="000E7FC6">
            <w:pPr>
              <w:rPr>
                <w:sz w:val="20"/>
                <w:szCs w:val="20"/>
                <w:lang w:val="en-US"/>
              </w:rPr>
            </w:pPr>
            <w:r w:rsidRPr="00526887">
              <w:rPr>
                <w:rStyle w:val="HTML"/>
                <w:rFonts w:eastAsia="Calibri"/>
                <w:lang w:val="en-US"/>
              </w:rPr>
              <w:t>SET</w:t>
            </w:r>
            <w:r w:rsidRPr="00526887">
              <w:rPr>
                <w:sz w:val="20"/>
                <w:szCs w:val="20"/>
                <w:lang w:val="en-US"/>
              </w:rPr>
              <w:t xml:space="preserve"> </w:t>
            </w:r>
            <w:r w:rsidRPr="00526887">
              <w:rPr>
                <w:rStyle w:val="HTML"/>
                <w:rFonts w:eastAsia="Calibri"/>
                <w:lang w:val="en-US"/>
              </w:rPr>
              <w:t>@number = 1</w:t>
            </w:r>
          </w:p>
          <w:p w14:paraId="0883F649" w14:textId="77777777" w:rsidR="000E7FC6" w:rsidRPr="00526887" w:rsidRDefault="000E7FC6">
            <w:pPr>
              <w:rPr>
                <w:sz w:val="20"/>
                <w:szCs w:val="20"/>
                <w:lang w:val="en-US"/>
              </w:rPr>
            </w:pPr>
            <w:r w:rsidRPr="00526887">
              <w:rPr>
                <w:sz w:val="20"/>
                <w:szCs w:val="20"/>
                <w:lang w:val="en-US"/>
              </w:rPr>
              <w:t> </w:t>
            </w:r>
          </w:p>
          <w:p w14:paraId="498C061E" w14:textId="77777777" w:rsidR="000E7FC6" w:rsidRPr="00526887" w:rsidRDefault="000E7FC6">
            <w:pPr>
              <w:rPr>
                <w:sz w:val="20"/>
                <w:szCs w:val="20"/>
                <w:lang w:val="en-US"/>
              </w:rPr>
            </w:pPr>
            <w:r w:rsidRPr="00526887">
              <w:rPr>
                <w:rStyle w:val="HTML"/>
                <w:rFonts w:eastAsia="Calibri"/>
                <w:lang w:val="en-US"/>
              </w:rPr>
              <w:t>WHILE @number &lt; 10</w:t>
            </w:r>
          </w:p>
          <w:p w14:paraId="1BD37E33" w14:textId="77777777" w:rsidR="000E7FC6" w:rsidRPr="00526887" w:rsidRDefault="000E7FC6">
            <w:pPr>
              <w:rPr>
                <w:sz w:val="20"/>
                <w:szCs w:val="20"/>
                <w:lang w:val="en-US"/>
              </w:rPr>
            </w:pPr>
            <w:r w:rsidRPr="00526887">
              <w:rPr>
                <w:rStyle w:val="HTML"/>
                <w:rFonts w:eastAsia="Calibri"/>
                <w:lang w:val="en-US"/>
              </w:rPr>
              <w:t>    BEGIN</w:t>
            </w:r>
          </w:p>
          <w:p w14:paraId="1B9D2114" w14:textId="77777777" w:rsidR="000E7FC6" w:rsidRPr="00526887" w:rsidRDefault="000E7FC6">
            <w:pPr>
              <w:rPr>
                <w:sz w:val="20"/>
                <w:szCs w:val="20"/>
                <w:lang w:val="en-US"/>
              </w:rPr>
            </w:pPr>
            <w:r w:rsidRPr="00526887">
              <w:rPr>
                <w:rStyle w:val="HTML"/>
                <w:rFonts w:eastAsia="Calibri"/>
                <w:lang w:val="en-US"/>
              </w:rPr>
              <w:t>        PRINT CONVERT(NVARCHAR, @number)</w:t>
            </w:r>
          </w:p>
          <w:p w14:paraId="760AB8BB" w14:textId="77777777" w:rsidR="000E7FC6" w:rsidRPr="00526887" w:rsidRDefault="000E7FC6">
            <w:pPr>
              <w:rPr>
                <w:sz w:val="20"/>
                <w:szCs w:val="20"/>
                <w:lang w:val="en-US"/>
              </w:rPr>
            </w:pPr>
            <w:r w:rsidRPr="00526887">
              <w:rPr>
                <w:rStyle w:val="HTML"/>
                <w:rFonts w:eastAsia="Calibri"/>
                <w:lang w:val="en-US"/>
              </w:rPr>
              <w:t>        SET</w:t>
            </w:r>
            <w:r w:rsidRPr="00526887">
              <w:rPr>
                <w:sz w:val="20"/>
                <w:szCs w:val="20"/>
                <w:lang w:val="en-US"/>
              </w:rPr>
              <w:t xml:space="preserve"> </w:t>
            </w:r>
            <w:r w:rsidRPr="00526887">
              <w:rPr>
                <w:rStyle w:val="HTML"/>
                <w:rFonts w:eastAsia="Calibri"/>
                <w:lang w:val="en-US"/>
              </w:rPr>
              <w:t>@number = @number + 1</w:t>
            </w:r>
          </w:p>
          <w:p w14:paraId="145DCE2E" w14:textId="77777777" w:rsidR="000E7FC6" w:rsidRPr="00526887" w:rsidRDefault="000E7FC6">
            <w:pPr>
              <w:rPr>
                <w:sz w:val="20"/>
                <w:szCs w:val="20"/>
                <w:lang w:val="en-US"/>
              </w:rPr>
            </w:pPr>
            <w:r w:rsidRPr="00526887">
              <w:rPr>
                <w:rStyle w:val="HTML"/>
                <w:rFonts w:eastAsia="Calibri"/>
                <w:lang w:val="en-US"/>
              </w:rPr>
              <w:t>        IF @number = 7</w:t>
            </w:r>
          </w:p>
          <w:p w14:paraId="6DBB7215" w14:textId="77777777" w:rsidR="000E7FC6" w:rsidRPr="00526887" w:rsidRDefault="000E7FC6">
            <w:pPr>
              <w:rPr>
                <w:sz w:val="20"/>
                <w:szCs w:val="20"/>
                <w:lang w:val="en-US"/>
              </w:rPr>
            </w:pPr>
            <w:r w:rsidRPr="00526887">
              <w:rPr>
                <w:rStyle w:val="HTML"/>
                <w:rFonts w:eastAsia="Calibri"/>
                <w:lang w:val="en-US"/>
              </w:rPr>
              <w:t>            BREAK;</w:t>
            </w:r>
          </w:p>
          <w:p w14:paraId="4B147262" w14:textId="77777777" w:rsidR="000E7FC6" w:rsidRPr="00526887" w:rsidRDefault="000E7FC6">
            <w:pPr>
              <w:rPr>
                <w:sz w:val="20"/>
                <w:szCs w:val="20"/>
                <w:lang w:val="en-US"/>
              </w:rPr>
            </w:pPr>
            <w:r w:rsidRPr="00526887">
              <w:rPr>
                <w:rStyle w:val="HTML"/>
                <w:rFonts w:eastAsia="Calibri"/>
                <w:lang w:val="en-US"/>
              </w:rPr>
              <w:t>        IF @number = 4</w:t>
            </w:r>
          </w:p>
          <w:p w14:paraId="6A750306" w14:textId="77777777" w:rsidR="000E7FC6" w:rsidRPr="00526887" w:rsidRDefault="000E7FC6">
            <w:pPr>
              <w:rPr>
                <w:sz w:val="20"/>
                <w:szCs w:val="20"/>
                <w:lang w:val="en-US"/>
              </w:rPr>
            </w:pPr>
            <w:r w:rsidRPr="00526887">
              <w:rPr>
                <w:rStyle w:val="HTML"/>
                <w:rFonts w:eastAsia="Calibri"/>
                <w:lang w:val="en-US"/>
              </w:rPr>
              <w:t>            CONTINUE;</w:t>
            </w:r>
          </w:p>
          <w:p w14:paraId="2601ECD3" w14:textId="77777777" w:rsidR="000E7FC6" w:rsidRPr="00526887" w:rsidRDefault="000E7FC6">
            <w:pPr>
              <w:rPr>
                <w:sz w:val="20"/>
                <w:szCs w:val="20"/>
                <w:lang w:val="en-US"/>
              </w:rPr>
            </w:pPr>
            <w:r w:rsidRPr="00526887">
              <w:rPr>
                <w:rStyle w:val="HTML"/>
                <w:rFonts w:eastAsia="Calibri"/>
                <w:lang w:val="en-US"/>
              </w:rPr>
              <w:t>        PRINT '</w:t>
            </w:r>
            <w:r w:rsidRPr="00526887">
              <w:rPr>
                <w:rStyle w:val="HTML"/>
                <w:rFonts w:eastAsia="Calibri"/>
              </w:rPr>
              <w:t>Конец</w:t>
            </w:r>
            <w:r w:rsidRPr="00526887">
              <w:rPr>
                <w:rStyle w:val="HTML"/>
                <w:rFonts w:eastAsia="Calibri"/>
                <w:lang w:val="en-US"/>
              </w:rPr>
              <w:t xml:space="preserve"> </w:t>
            </w:r>
            <w:r w:rsidRPr="00526887">
              <w:rPr>
                <w:rStyle w:val="HTML"/>
                <w:rFonts w:eastAsia="Calibri"/>
              </w:rPr>
              <w:t>итерации</w:t>
            </w:r>
            <w:r w:rsidRPr="00526887">
              <w:rPr>
                <w:rStyle w:val="HTML"/>
                <w:rFonts w:eastAsia="Calibri"/>
                <w:lang w:val="en-US"/>
              </w:rPr>
              <w:t>'</w:t>
            </w:r>
          </w:p>
          <w:p w14:paraId="32E726DB" w14:textId="77777777" w:rsidR="000E7FC6" w:rsidRPr="00130DA3" w:rsidRDefault="000E7FC6">
            <w:pPr>
              <w:rPr>
                <w:sz w:val="20"/>
                <w:szCs w:val="20"/>
                <w:lang w:val="en-US"/>
              </w:rPr>
            </w:pPr>
            <w:r w:rsidRPr="00526887">
              <w:rPr>
                <w:rStyle w:val="HTML"/>
                <w:rFonts w:eastAsia="Calibri"/>
                <w:lang w:val="en-US"/>
              </w:rPr>
              <w:t>    </w:t>
            </w:r>
            <w:r w:rsidRPr="00130DA3">
              <w:rPr>
                <w:rStyle w:val="HTML"/>
                <w:rFonts w:eastAsia="Calibri"/>
                <w:lang w:val="en-US"/>
              </w:rPr>
              <w:t>END;</w:t>
            </w:r>
          </w:p>
        </w:tc>
      </w:tr>
    </w:tbl>
    <w:p w14:paraId="391081B4" w14:textId="77777777" w:rsidR="000E7FC6" w:rsidRPr="00526887" w:rsidRDefault="000E7FC6" w:rsidP="000E7FC6">
      <w:pPr>
        <w:pStyle w:val="af0"/>
        <w:spacing w:before="0" w:beforeAutospacing="0" w:after="0" w:afterAutospacing="0"/>
        <w:rPr>
          <w:sz w:val="20"/>
          <w:szCs w:val="20"/>
        </w:rPr>
      </w:pPr>
      <w:r w:rsidRPr="00526887">
        <w:rPr>
          <w:sz w:val="20"/>
          <w:szCs w:val="20"/>
        </w:rPr>
        <w:t xml:space="preserve">Когда переменная @number станет равна 4, то с помощью оператора CONTINUE произойдет переход к новой итерации, поэтому последующая строка </w:t>
      </w:r>
      <w:r w:rsidRPr="00526887">
        <w:rPr>
          <w:rStyle w:val="HTML"/>
          <w:rFonts w:eastAsia="Calibri"/>
        </w:rPr>
        <w:t>PRINT 'Конец итерации'</w:t>
      </w:r>
      <w:r w:rsidRPr="00526887">
        <w:rPr>
          <w:sz w:val="20"/>
          <w:szCs w:val="20"/>
        </w:rPr>
        <w:t xml:space="preserve"> не будет выполняться, хотя цикл продолжится.</w:t>
      </w:r>
    </w:p>
    <w:p w14:paraId="494CAD28" w14:textId="77777777" w:rsidR="000E7FC6" w:rsidRPr="00526887" w:rsidRDefault="000E7FC6" w:rsidP="000E7FC6">
      <w:pPr>
        <w:pStyle w:val="af0"/>
        <w:spacing w:before="0" w:beforeAutospacing="0" w:after="0" w:afterAutospacing="0"/>
        <w:rPr>
          <w:sz w:val="20"/>
          <w:szCs w:val="20"/>
        </w:rPr>
      </w:pPr>
      <w:r w:rsidRPr="00526887">
        <w:rPr>
          <w:sz w:val="20"/>
          <w:szCs w:val="20"/>
        </w:rPr>
        <w:t>Когда переменная @number станет равна 7, то оператор BREAK произведет выход из цикла, и он завершится.</w:t>
      </w:r>
    </w:p>
    <w:p w14:paraId="1D9BBE69" w14:textId="3F668E9F" w:rsidR="000E7FC6" w:rsidRPr="00526887" w:rsidRDefault="000E7FC6" w:rsidP="000E7FC6">
      <w:pPr>
        <w:rPr>
          <w:sz w:val="20"/>
          <w:szCs w:val="20"/>
        </w:rPr>
      </w:pPr>
      <w:r w:rsidRPr="00526887">
        <w:rPr>
          <w:sz w:val="20"/>
          <w:szCs w:val="20"/>
        </w:rPr>
        <w:fldChar w:fldCharType="begin"/>
      </w:r>
      <w:r w:rsidR="00872C8A">
        <w:rPr>
          <w:sz w:val="20"/>
          <w:szCs w:val="20"/>
        </w:rPr>
        <w:instrText xml:space="preserve"> INCLUDEPICTURE "C:\\Data\\Downloads\\FirefoxPortable\\Data\\profile\\ScrapBook\\data\\20190331114252\\127.png" \* MERGEFORMAT </w:instrText>
      </w:r>
      <w:r w:rsidRPr="00526887">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"C:\\Data\\Downloads\\FirefoxPortable\\Data\\profile\\ScrapBook\\data\\20190331114252\\127.png"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"C:\\Data\\Downloads\\FirefoxPortable\\Data\\profile\\ScrapBook\\data\\20190331114252\\127.png"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"C:\\Data\\Downloads\\FirefoxPortable\\Data\\profile\\ScrapBook\\data\\20190331114252\\127.png"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"C:\\Data\\Downloads\\FirefoxPortable\\Data\\profile\\ScrapBook\\data\\20190331114252\\127.png" \* MERGEFORMATINET </w:instrText>
      </w:r>
      <w:r>
        <w:rPr>
          <w:sz w:val="20"/>
          <w:szCs w:val="20"/>
        </w:rPr>
        <w:fldChar w:fldCharType="separate"/>
      </w:r>
      <w:r>
        <w:rPr>
          <w:sz w:val="20"/>
          <w:szCs w:val="20"/>
        </w:rPr>
        <w:fldChar w:fldCharType="begin"/>
      </w:r>
      <w:r>
        <w:rPr>
          <w:sz w:val="20"/>
          <w:szCs w:val="20"/>
        </w:rPr>
        <w:instrText xml:space="preserve"> INCLUDEPICTURE  "C:\\Data\\Downloads\\FirefoxPortable\\Data\\profile\\ScrapBook\\data\\20190331114252\\127.png" \* MERGEFORMATINET </w:instrText>
      </w:r>
      <w:r>
        <w:rPr>
          <w:sz w:val="20"/>
          <w:szCs w:val="20"/>
        </w:rPr>
        <w:fldChar w:fldCharType="separate"/>
      </w:r>
      <w:r w:rsidR="00000000">
        <w:rPr>
          <w:sz w:val="20"/>
          <w:szCs w:val="20"/>
        </w:rPr>
        <w:fldChar w:fldCharType="begin"/>
      </w:r>
      <w:r w:rsidR="00000000">
        <w:rPr>
          <w:sz w:val="20"/>
          <w:szCs w:val="20"/>
        </w:rPr>
        <w:instrText xml:space="preserve"> INCLUDEPICTURE  "C:\\Data\\Downloads\\FirefoxPortable\\Data\\profile\\ScrapBook\\data\\20190331114252\\127.png" \* MERGEFORMATINET </w:instrText>
      </w:r>
      <w:r w:rsidR="00000000">
        <w:rPr>
          <w:sz w:val="20"/>
          <w:szCs w:val="20"/>
        </w:rPr>
        <w:fldChar w:fldCharType="separate"/>
      </w:r>
      <w:r w:rsidR="00512BAA">
        <w:rPr>
          <w:sz w:val="20"/>
          <w:szCs w:val="20"/>
        </w:rPr>
        <w:pict w14:anchorId="43C1FA6B">
          <v:shape id="_x0000_i1031" type="#_x0000_t75" alt="BREAK и CONTINUE в T-SQL и MS SQL Server" style="width:296.25pt;height:316.5pt">
            <v:imagedata r:id="rId18" r:href="rId19"/>
          </v:shape>
        </w:pict>
      </w:r>
      <w:r w:rsidR="00000000">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Pr>
          <w:sz w:val="20"/>
          <w:szCs w:val="20"/>
        </w:rPr>
        <w:fldChar w:fldCharType="end"/>
      </w:r>
      <w:r w:rsidRPr="00526887">
        <w:rPr>
          <w:sz w:val="20"/>
          <w:szCs w:val="20"/>
        </w:rPr>
        <w:fldChar w:fldCharType="end"/>
      </w:r>
    </w:p>
    <w:p w14:paraId="7AE484AD" w14:textId="77777777" w:rsidR="000E7FC6" w:rsidRPr="00526887" w:rsidRDefault="000E7FC6" w:rsidP="000E7FC6">
      <w:pPr>
        <w:ind w:firstLine="708"/>
        <w:rPr>
          <w:bCs/>
          <w:sz w:val="20"/>
          <w:szCs w:val="20"/>
          <w:lang w:val="en-US"/>
        </w:rPr>
      </w:pPr>
    </w:p>
    <w:p w14:paraId="2BC2EC71" w14:textId="77777777" w:rsidR="000E7FC6" w:rsidRPr="00526887" w:rsidRDefault="000E7FC6" w:rsidP="000E7FC6">
      <w:pPr>
        <w:ind w:firstLine="708"/>
        <w:rPr>
          <w:bCs/>
          <w:sz w:val="20"/>
          <w:szCs w:val="20"/>
          <w:lang w:val="en-US"/>
        </w:rPr>
      </w:pPr>
    </w:p>
    <w:p w14:paraId="6FF56DCF" w14:textId="77777777" w:rsidR="000E7FC6" w:rsidRDefault="000E7FC6" w:rsidP="000E7FC6">
      <w:pPr>
        <w:ind w:firstLine="708"/>
      </w:pPr>
      <w:r w:rsidRPr="000E7FC6">
        <w:rPr>
          <w:b/>
          <w:bCs/>
          <w:sz w:val="28"/>
          <w:szCs w:val="28"/>
        </w:rPr>
        <w:t>2</w:t>
      </w:r>
      <w:r w:rsidRPr="009B35BA">
        <w:rPr>
          <w:b/>
          <w:bCs/>
          <w:sz w:val="28"/>
          <w:szCs w:val="28"/>
        </w:rPr>
        <w:t xml:space="preserve">. </w:t>
      </w:r>
      <w:r>
        <w:rPr>
          <w:b/>
          <w:bCs/>
          <w:sz w:val="28"/>
          <w:szCs w:val="28"/>
        </w:rPr>
        <w:t>Функции пользователя</w:t>
      </w:r>
    </w:p>
    <w:p w14:paraId="35829855" w14:textId="77777777" w:rsidR="000E7FC6" w:rsidRDefault="000E7FC6" w:rsidP="000E7FC6">
      <w:pPr>
        <w:ind w:firstLine="708"/>
        <w:jc w:val="both"/>
      </w:pPr>
      <w:r>
        <w:rPr>
          <w:sz w:val="20"/>
          <w:szCs w:val="20"/>
        </w:rPr>
        <w:t xml:space="preserve">При реализации на языке </w:t>
      </w:r>
      <w:bookmarkStart w:id="1" w:name="keyword1"/>
      <w:bookmarkEnd w:id="1"/>
      <w:r>
        <w:rPr>
          <w:sz w:val="20"/>
          <w:szCs w:val="20"/>
        </w:rPr>
        <w:t xml:space="preserve">SQL сложных алгоритмов, которые могут потребоваться более одного раза, сразу встает вопрос о сохранении разработанного кода для дальнейшего применения. Эту задачу можно было бы реализовать с помощью </w:t>
      </w:r>
      <w:bookmarkStart w:id="2" w:name="keyword2"/>
      <w:bookmarkEnd w:id="2"/>
      <w:r>
        <w:rPr>
          <w:sz w:val="20"/>
          <w:szCs w:val="20"/>
        </w:rPr>
        <w:t xml:space="preserve">хранимых процедур, однако их </w:t>
      </w:r>
      <w:bookmarkStart w:id="3" w:name="keyword3"/>
      <w:bookmarkEnd w:id="3"/>
      <w:r>
        <w:rPr>
          <w:sz w:val="20"/>
          <w:szCs w:val="20"/>
        </w:rPr>
        <w:t>архитектура не позволяет использовать процедуры непосредственно в выражениях, т.к. они требуют промежуточного присвоения возвращенного значения переменной, которая затем и указывается в выражении. Естественно, подобный метод применения программного кода не слишком удобен. Многие разработчики уже давно хотели иметь возможность вызова разработанных алгоритмов непосредственно в выражениях.</w:t>
      </w:r>
    </w:p>
    <w:p w14:paraId="6E1AD1B6" w14:textId="77777777" w:rsidR="000E7FC6" w:rsidRDefault="000E7FC6" w:rsidP="000E7FC6">
      <w:pPr>
        <w:ind w:firstLine="708"/>
        <w:jc w:val="both"/>
      </w:pPr>
      <w:bookmarkStart w:id="4" w:name="keyword10"/>
      <w:bookmarkEnd w:id="4"/>
      <w:r w:rsidRPr="009B35BA">
        <w:rPr>
          <w:b/>
          <w:sz w:val="20"/>
          <w:szCs w:val="20"/>
        </w:rPr>
        <w:t>Функции пользователя</w:t>
      </w:r>
      <w:r>
        <w:rPr>
          <w:sz w:val="20"/>
          <w:szCs w:val="20"/>
        </w:rPr>
        <w:t xml:space="preserve"> представляют собой самостоятельные объекты </w:t>
      </w:r>
      <w:bookmarkStart w:id="5" w:name="keyword11"/>
      <w:bookmarkEnd w:id="5"/>
      <w:r>
        <w:rPr>
          <w:sz w:val="20"/>
          <w:szCs w:val="20"/>
        </w:rPr>
        <w:t xml:space="preserve">базы данных, такие, например, как </w:t>
      </w:r>
      <w:bookmarkStart w:id="6" w:name="keyword12"/>
      <w:bookmarkEnd w:id="6"/>
      <w:r>
        <w:rPr>
          <w:sz w:val="20"/>
          <w:szCs w:val="20"/>
        </w:rPr>
        <w:t xml:space="preserve">хранимые процедуры или триггеры. </w:t>
      </w:r>
      <w:bookmarkStart w:id="7" w:name="keyword13"/>
      <w:bookmarkEnd w:id="7"/>
      <w:r>
        <w:rPr>
          <w:sz w:val="20"/>
          <w:szCs w:val="20"/>
        </w:rPr>
        <w:t>Функция пользователя располагается в определенной базе данных и доступна только в ее контексте.</w:t>
      </w:r>
    </w:p>
    <w:p w14:paraId="15EC3558" w14:textId="77777777" w:rsidR="000E7FC6" w:rsidRDefault="000E7FC6" w:rsidP="000E7FC6">
      <w:pPr>
        <w:ind w:firstLine="708"/>
        <w:jc w:val="both"/>
      </w:pPr>
      <w:r>
        <w:rPr>
          <w:sz w:val="20"/>
          <w:szCs w:val="20"/>
        </w:rPr>
        <w:t xml:space="preserve">В </w:t>
      </w:r>
      <w:bookmarkStart w:id="8" w:name="keyword14"/>
      <w:bookmarkEnd w:id="8"/>
      <w:r>
        <w:rPr>
          <w:sz w:val="20"/>
          <w:szCs w:val="20"/>
        </w:rPr>
        <w:t xml:space="preserve">SQL </w:t>
      </w:r>
      <w:bookmarkStart w:id="9" w:name="keyword15"/>
      <w:bookmarkEnd w:id="9"/>
      <w:r>
        <w:rPr>
          <w:sz w:val="20"/>
          <w:szCs w:val="20"/>
        </w:rPr>
        <w:t xml:space="preserve">Server имеются следующие классы </w:t>
      </w:r>
      <w:bookmarkStart w:id="10" w:name="keyword16"/>
      <w:bookmarkEnd w:id="10"/>
      <w:r>
        <w:rPr>
          <w:sz w:val="20"/>
          <w:szCs w:val="20"/>
        </w:rPr>
        <w:t>функций пользователя:</w:t>
      </w:r>
    </w:p>
    <w:p w14:paraId="21C73F1F" w14:textId="77777777" w:rsidR="000E7FC6" w:rsidRDefault="000E7FC6" w:rsidP="000E7FC6">
      <w:pPr>
        <w:numPr>
          <w:ilvl w:val="0"/>
          <w:numId w:val="16"/>
        </w:numPr>
        <w:jc w:val="both"/>
      </w:pPr>
      <w:bookmarkStart w:id="11" w:name="keyword-context1"/>
      <w:bookmarkStart w:id="12" w:name="keyword17"/>
      <w:bookmarkEnd w:id="11"/>
      <w:bookmarkEnd w:id="12"/>
      <w:proofErr w:type="spellStart"/>
      <w:r>
        <w:rPr>
          <w:b/>
          <w:sz w:val="20"/>
          <w:szCs w:val="20"/>
        </w:rPr>
        <w:t>Scalar</w:t>
      </w:r>
      <w:proofErr w:type="spellEnd"/>
      <w:r>
        <w:rPr>
          <w:sz w:val="20"/>
          <w:szCs w:val="20"/>
        </w:rPr>
        <w:t xml:space="preserve"> – </w:t>
      </w:r>
      <w:bookmarkStart w:id="13" w:name="keyword18"/>
      <w:bookmarkEnd w:id="13"/>
      <w:r>
        <w:rPr>
          <w:sz w:val="20"/>
          <w:szCs w:val="20"/>
        </w:rPr>
        <w:t xml:space="preserve">функции возвращают обычное скалярное значение, каждая может включать множество команд, объединяемых в один блок с помощью конструкции BEGIN...END; </w:t>
      </w:r>
    </w:p>
    <w:p w14:paraId="73CD4D0B" w14:textId="77777777" w:rsidR="000E7FC6" w:rsidRDefault="000E7FC6" w:rsidP="000E7FC6">
      <w:pPr>
        <w:numPr>
          <w:ilvl w:val="0"/>
          <w:numId w:val="16"/>
        </w:numPr>
        <w:jc w:val="both"/>
      </w:pPr>
      <w:proofErr w:type="spellStart"/>
      <w:r>
        <w:rPr>
          <w:b/>
          <w:bCs/>
          <w:sz w:val="20"/>
          <w:szCs w:val="20"/>
        </w:rPr>
        <w:t>Inline</w:t>
      </w:r>
      <w:proofErr w:type="spellEnd"/>
      <w:r>
        <w:rPr>
          <w:sz w:val="20"/>
          <w:szCs w:val="20"/>
        </w:rPr>
        <w:t xml:space="preserve"> – </w:t>
      </w:r>
      <w:bookmarkStart w:id="14" w:name="keyword19"/>
      <w:bookmarkEnd w:id="14"/>
      <w:r>
        <w:rPr>
          <w:sz w:val="20"/>
          <w:szCs w:val="20"/>
        </w:rPr>
        <w:t xml:space="preserve">функции содержат всего одну команду SELECT и возвращают пользователю набор данных в виде значения </w:t>
      </w:r>
      <w:bookmarkStart w:id="15" w:name="keyword20"/>
      <w:bookmarkEnd w:id="15"/>
      <w:r>
        <w:rPr>
          <w:sz w:val="20"/>
          <w:szCs w:val="20"/>
        </w:rPr>
        <w:t>типа данных TABLE;</w:t>
      </w:r>
    </w:p>
    <w:p w14:paraId="26119576" w14:textId="77777777" w:rsidR="000E7FC6" w:rsidRDefault="000E7FC6" w:rsidP="000E7FC6">
      <w:pPr>
        <w:numPr>
          <w:ilvl w:val="0"/>
          <w:numId w:val="16"/>
        </w:numPr>
        <w:jc w:val="both"/>
      </w:pPr>
      <w:bookmarkStart w:id="16" w:name="keyword-context2"/>
      <w:bookmarkStart w:id="17" w:name="keyword21"/>
      <w:bookmarkEnd w:id="16"/>
      <w:bookmarkEnd w:id="17"/>
      <w:r>
        <w:rPr>
          <w:b/>
          <w:sz w:val="20"/>
          <w:szCs w:val="20"/>
        </w:rPr>
        <w:t>Multi-</w:t>
      </w:r>
      <w:proofErr w:type="spellStart"/>
      <w:r>
        <w:rPr>
          <w:b/>
          <w:sz w:val="20"/>
          <w:szCs w:val="20"/>
        </w:rPr>
        <w:t>statement</w:t>
      </w:r>
      <w:proofErr w:type="spellEnd"/>
      <w:r>
        <w:rPr>
          <w:sz w:val="20"/>
          <w:szCs w:val="20"/>
        </w:rPr>
        <w:t xml:space="preserve"> – </w:t>
      </w:r>
      <w:bookmarkStart w:id="18" w:name="keyword22"/>
      <w:bookmarkEnd w:id="18"/>
      <w:r>
        <w:rPr>
          <w:sz w:val="20"/>
          <w:szCs w:val="20"/>
        </w:rPr>
        <w:t xml:space="preserve">функции также возвращают пользователю значение </w:t>
      </w:r>
      <w:bookmarkStart w:id="19" w:name="keyword23"/>
      <w:bookmarkEnd w:id="19"/>
      <w:r>
        <w:rPr>
          <w:sz w:val="20"/>
          <w:szCs w:val="20"/>
        </w:rPr>
        <w:t xml:space="preserve">типа данных TABLE, содержащее набор данных, однако в теле </w:t>
      </w:r>
      <w:bookmarkStart w:id="20" w:name="keyword24"/>
      <w:bookmarkEnd w:id="20"/>
      <w:r>
        <w:rPr>
          <w:sz w:val="20"/>
          <w:szCs w:val="20"/>
        </w:rPr>
        <w:t>функции находится множество команд SQL (</w:t>
      </w:r>
      <w:r>
        <w:rPr>
          <w:sz w:val="20"/>
          <w:szCs w:val="20"/>
          <w:lang w:val="en-US"/>
        </w:rPr>
        <w:t>I</w:t>
      </w:r>
      <w:r>
        <w:rPr>
          <w:sz w:val="20"/>
          <w:szCs w:val="20"/>
        </w:rPr>
        <w:t xml:space="preserve">NSERT, UPDATE и т.д.). Именно с их помощью и формируется набор данных, который должен быть возвращен после выполнения </w:t>
      </w:r>
      <w:bookmarkStart w:id="21" w:name="keyword25"/>
      <w:bookmarkEnd w:id="21"/>
      <w:r>
        <w:rPr>
          <w:sz w:val="20"/>
          <w:szCs w:val="20"/>
        </w:rPr>
        <w:t>функции.</w:t>
      </w:r>
    </w:p>
    <w:p w14:paraId="0B9F8A17" w14:textId="77777777" w:rsidR="000E7FC6" w:rsidRDefault="000E7FC6" w:rsidP="000E7FC6">
      <w:pPr>
        <w:ind w:firstLine="708"/>
        <w:jc w:val="both"/>
      </w:pPr>
      <w:bookmarkStart w:id="22" w:name="keyword-context3"/>
      <w:bookmarkStart w:id="23" w:name="keyword26"/>
      <w:bookmarkEnd w:id="22"/>
      <w:bookmarkEnd w:id="23"/>
      <w:r>
        <w:rPr>
          <w:sz w:val="20"/>
          <w:szCs w:val="20"/>
        </w:rPr>
        <w:t xml:space="preserve">Пользовательские функции сходны с </w:t>
      </w:r>
      <w:bookmarkStart w:id="24" w:name="keyword27"/>
      <w:bookmarkEnd w:id="24"/>
      <w:r>
        <w:rPr>
          <w:sz w:val="20"/>
          <w:szCs w:val="20"/>
        </w:rPr>
        <w:t xml:space="preserve">хранимыми процедурами, но, в отличие от них, могут применяться в запросах так же, как и системные </w:t>
      </w:r>
      <w:bookmarkStart w:id="25" w:name="keyword28"/>
      <w:bookmarkEnd w:id="25"/>
      <w:r>
        <w:rPr>
          <w:sz w:val="20"/>
          <w:szCs w:val="20"/>
        </w:rPr>
        <w:t xml:space="preserve">встроенные функции. </w:t>
      </w:r>
      <w:bookmarkStart w:id="26" w:name="keyword29"/>
      <w:bookmarkEnd w:id="26"/>
      <w:r>
        <w:rPr>
          <w:sz w:val="20"/>
          <w:szCs w:val="20"/>
        </w:rPr>
        <w:t xml:space="preserve">Пользовательские функции, возвращающие таблицы, могут стать альтернативой представлениям. Представления ограничены одним выражением SELECT, а </w:t>
      </w:r>
      <w:bookmarkStart w:id="27" w:name="keyword30"/>
      <w:bookmarkEnd w:id="27"/>
      <w:r>
        <w:rPr>
          <w:sz w:val="20"/>
          <w:szCs w:val="20"/>
        </w:rPr>
        <w:t>пользовательские функции способны включать дополнительные выражения, что позволяет создавать более сложные и мощные конструкции.</w:t>
      </w:r>
    </w:p>
    <w:p w14:paraId="02814D01" w14:textId="77777777" w:rsidR="000E7FC6" w:rsidRDefault="000E7FC6" w:rsidP="000E7FC6">
      <w:pPr>
        <w:ind w:firstLine="708"/>
        <w:rPr>
          <w:b/>
          <w:bCs/>
          <w:sz w:val="20"/>
          <w:szCs w:val="20"/>
        </w:rPr>
      </w:pPr>
      <w:bookmarkStart w:id="28" w:name="sect2"/>
      <w:bookmarkEnd w:id="28"/>
    </w:p>
    <w:p w14:paraId="3573DF21" w14:textId="77777777" w:rsidR="000E7FC6" w:rsidRDefault="000E7FC6" w:rsidP="000E7FC6">
      <w:pPr>
        <w:ind w:firstLine="708"/>
      </w:pPr>
      <w:r>
        <w:rPr>
          <w:b/>
          <w:bCs/>
          <w:sz w:val="20"/>
          <w:szCs w:val="20"/>
        </w:rPr>
        <w:t xml:space="preserve">Функции </w:t>
      </w:r>
      <w:proofErr w:type="spellStart"/>
      <w:r>
        <w:rPr>
          <w:b/>
          <w:bCs/>
          <w:sz w:val="20"/>
          <w:szCs w:val="20"/>
        </w:rPr>
        <w:t>Scalar</w:t>
      </w:r>
      <w:proofErr w:type="spellEnd"/>
    </w:p>
    <w:p w14:paraId="3943BE92" w14:textId="77777777" w:rsidR="000E7FC6" w:rsidRDefault="000E7FC6" w:rsidP="000E7FC6">
      <w:pPr>
        <w:ind w:firstLine="708"/>
        <w:rPr>
          <w:sz w:val="20"/>
          <w:szCs w:val="20"/>
        </w:rPr>
      </w:pPr>
      <w:r>
        <w:rPr>
          <w:sz w:val="20"/>
          <w:szCs w:val="20"/>
        </w:rPr>
        <w:t xml:space="preserve">Создание и изменение </w:t>
      </w:r>
      <w:bookmarkStart w:id="29" w:name="keyword31"/>
      <w:bookmarkEnd w:id="29"/>
      <w:r>
        <w:rPr>
          <w:sz w:val="20"/>
          <w:szCs w:val="20"/>
        </w:rPr>
        <w:t>функции данного типа выполняется с помощью команды:</w:t>
      </w:r>
    </w:p>
    <w:p w14:paraId="76F2BFC0" w14:textId="77777777" w:rsidR="000E7FC6" w:rsidRDefault="000E7FC6" w:rsidP="000E7FC6">
      <w:pPr>
        <w:ind w:firstLine="708"/>
      </w:pPr>
    </w:p>
    <w:p w14:paraId="59B32B59"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&lt;</w:t>
      </w:r>
      <w:proofErr w:type="spellStart"/>
      <w:r>
        <w:rPr>
          <w:rFonts w:ascii="Courier New" w:hAnsi="Courier New" w:cs="Courier New"/>
          <w:sz w:val="20"/>
          <w:szCs w:val="20"/>
        </w:rPr>
        <w:t>определение_скаляр_функции</w:t>
      </w:r>
      <w:proofErr w:type="spellEnd"/>
      <w:r>
        <w:rPr>
          <w:rFonts w:ascii="Courier New" w:hAnsi="Courier New" w:cs="Courier New"/>
          <w:sz w:val="20"/>
          <w:szCs w:val="20"/>
        </w:rPr>
        <w:t>&gt;::=</w:t>
      </w:r>
    </w:p>
    <w:p w14:paraId="4992E64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{CREATE | ALTER } </w:t>
      </w:r>
      <w:r w:rsidRPr="001C6F5B">
        <w:rPr>
          <w:rFonts w:ascii="Courier New" w:hAnsi="Courier New" w:cs="Courier New"/>
          <w:b/>
          <w:sz w:val="20"/>
          <w:szCs w:val="20"/>
        </w:rPr>
        <w:t>FUNCTION</w:t>
      </w:r>
      <w:r>
        <w:rPr>
          <w:rFonts w:ascii="Courier New" w:hAnsi="Courier New" w:cs="Courier New"/>
          <w:sz w:val="20"/>
          <w:szCs w:val="20"/>
        </w:rPr>
        <w:t xml:space="preserve"> [владелец.]</w:t>
      </w:r>
    </w:p>
    <w:p w14:paraId="2397F4D3"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proofErr w:type="spellStart"/>
      <w:r>
        <w:rPr>
          <w:rFonts w:ascii="Courier New" w:hAnsi="Courier New" w:cs="Courier New"/>
          <w:sz w:val="20"/>
          <w:szCs w:val="20"/>
        </w:rPr>
        <w:t>имя_функции</w:t>
      </w:r>
      <w:proofErr w:type="spellEnd"/>
    </w:p>
    <w:p w14:paraId="179818BF"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 [ { @имя_параметра </w:t>
      </w:r>
      <w:proofErr w:type="spellStart"/>
      <w:r>
        <w:rPr>
          <w:rFonts w:ascii="Courier New" w:hAnsi="Courier New" w:cs="Courier New"/>
          <w:sz w:val="20"/>
          <w:szCs w:val="20"/>
        </w:rPr>
        <w:t>скаляр_тип_данных</w:t>
      </w:r>
      <w:proofErr w:type="spellEnd"/>
    </w:p>
    <w:p w14:paraId="40FA25E9"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w:t>
      </w:r>
      <w:proofErr w:type="spellStart"/>
      <w:r>
        <w:rPr>
          <w:rFonts w:ascii="Courier New" w:hAnsi="Courier New" w:cs="Courier New"/>
          <w:sz w:val="20"/>
          <w:szCs w:val="20"/>
        </w:rPr>
        <w:t>default</w:t>
      </w:r>
      <w:proofErr w:type="spellEnd"/>
      <w:r>
        <w:rPr>
          <w:rFonts w:ascii="Courier New" w:hAnsi="Courier New" w:cs="Courier New"/>
          <w:sz w:val="20"/>
          <w:szCs w:val="20"/>
        </w:rPr>
        <w:t>]}[,...n]])</w:t>
      </w:r>
    </w:p>
    <w:p w14:paraId="578D4345"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C6F5B">
        <w:rPr>
          <w:rFonts w:ascii="Courier New" w:hAnsi="Courier New" w:cs="Courier New"/>
          <w:b/>
          <w:sz w:val="20"/>
          <w:szCs w:val="20"/>
        </w:rPr>
        <w:t>RETURNS</w:t>
      </w:r>
      <w:r>
        <w:rPr>
          <w:rFonts w:ascii="Courier New" w:hAnsi="Courier New" w:cs="Courier New"/>
          <w:sz w:val="20"/>
          <w:szCs w:val="20"/>
        </w:rPr>
        <w:t xml:space="preserve"> </w:t>
      </w:r>
      <w:proofErr w:type="spellStart"/>
      <w:r>
        <w:rPr>
          <w:rFonts w:ascii="Courier New" w:hAnsi="Courier New" w:cs="Courier New"/>
          <w:sz w:val="20"/>
          <w:szCs w:val="20"/>
        </w:rPr>
        <w:t>скаляр_тип_данных</w:t>
      </w:r>
      <w:proofErr w:type="spellEnd"/>
    </w:p>
    <w:p w14:paraId="615A8FEC"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12BAA">
        <w:rPr>
          <w:rFonts w:ascii="Courier New" w:hAnsi="Courier New" w:cs="Courier New"/>
          <w:sz w:val="20"/>
          <w:szCs w:val="20"/>
        </w:rPr>
        <w:t>[</w:t>
      </w:r>
      <w:r>
        <w:rPr>
          <w:rFonts w:ascii="Courier New" w:hAnsi="Courier New" w:cs="Courier New"/>
          <w:sz w:val="20"/>
          <w:szCs w:val="20"/>
          <w:lang w:val="en-US"/>
        </w:rPr>
        <w:t>WITH</w:t>
      </w:r>
      <w:r w:rsidRPr="00512BAA">
        <w:rPr>
          <w:rFonts w:ascii="Courier New" w:hAnsi="Courier New" w:cs="Courier New"/>
          <w:sz w:val="20"/>
          <w:szCs w:val="20"/>
        </w:rPr>
        <w:t xml:space="preserve"> {</w:t>
      </w:r>
      <w:r>
        <w:rPr>
          <w:rFonts w:ascii="Courier New" w:hAnsi="Courier New" w:cs="Courier New"/>
          <w:sz w:val="20"/>
          <w:szCs w:val="20"/>
          <w:lang w:val="en-US"/>
        </w:rPr>
        <w:t>ENCRYPTION</w:t>
      </w:r>
      <w:r w:rsidRPr="00512BAA">
        <w:rPr>
          <w:rFonts w:ascii="Courier New" w:hAnsi="Courier New" w:cs="Courier New"/>
          <w:sz w:val="20"/>
          <w:szCs w:val="20"/>
        </w:rPr>
        <w:t xml:space="preserve"> | </w:t>
      </w:r>
      <w:r>
        <w:rPr>
          <w:rFonts w:ascii="Courier New" w:hAnsi="Courier New" w:cs="Courier New"/>
          <w:sz w:val="20"/>
          <w:szCs w:val="20"/>
          <w:lang w:val="en-US"/>
        </w:rPr>
        <w:t>SCHEMABINDING</w:t>
      </w:r>
      <w:r w:rsidRPr="00512BAA">
        <w:rPr>
          <w:rFonts w:ascii="Courier New" w:hAnsi="Courier New" w:cs="Courier New"/>
          <w:sz w:val="20"/>
          <w:szCs w:val="20"/>
        </w:rPr>
        <w:t>}</w:t>
      </w:r>
    </w:p>
    <w:p w14:paraId="6A50331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512BAA">
        <w:rPr>
          <w:rFonts w:ascii="Courier New" w:eastAsia="Courier New" w:hAnsi="Courier New" w:cs="Courier New"/>
          <w:sz w:val="20"/>
          <w:szCs w:val="20"/>
        </w:rPr>
        <w:t xml:space="preserve">    </w:t>
      </w:r>
      <w:r>
        <w:rPr>
          <w:rFonts w:ascii="Courier New" w:hAnsi="Courier New" w:cs="Courier New"/>
          <w:sz w:val="20"/>
          <w:szCs w:val="20"/>
          <w:lang w:val="en-US"/>
        </w:rPr>
        <w:t>[,...n] ]</w:t>
      </w:r>
    </w:p>
    <w:p w14:paraId="21C5CC55"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3C3CA8D4"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lang w:val="en-US"/>
        </w:rPr>
      </w:pPr>
      <w:r w:rsidRPr="00130DA3">
        <w:rPr>
          <w:rFonts w:ascii="Courier New" w:hAnsi="Courier New" w:cs="Courier New"/>
          <w:b/>
          <w:sz w:val="20"/>
          <w:szCs w:val="20"/>
          <w:lang w:val="en-US"/>
        </w:rPr>
        <w:t>BEGIN</w:t>
      </w:r>
    </w:p>
    <w:p w14:paraId="7E259F95"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512BAA">
        <w:rPr>
          <w:rFonts w:ascii="Courier New" w:hAnsi="Courier New" w:cs="Courier New"/>
          <w:sz w:val="20"/>
          <w:szCs w:val="20"/>
          <w:lang w:val="en-US"/>
        </w:rPr>
        <w:t>&lt;</w:t>
      </w:r>
      <w:r>
        <w:rPr>
          <w:rFonts w:ascii="Courier New" w:hAnsi="Courier New" w:cs="Courier New"/>
          <w:sz w:val="20"/>
          <w:szCs w:val="20"/>
        </w:rPr>
        <w:t>тело</w:t>
      </w:r>
      <w:r w:rsidRPr="00512BAA">
        <w:rPr>
          <w:rFonts w:ascii="Courier New" w:hAnsi="Courier New" w:cs="Courier New"/>
          <w:sz w:val="20"/>
          <w:szCs w:val="20"/>
          <w:lang w:val="en-US"/>
        </w:rPr>
        <w:t>_</w:t>
      </w:r>
      <w:r>
        <w:rPr>
          <w:rFonts w:ascii="Courier New" w:hAnsi="Courier New" w:cs="Courier New"/>
          <w:sz w:val="20"/>
          <w:szCs w:val="20"/>
        </w:rPr>
        <w:t>функции</w:t>
      </w:r>
      <w:r w:rsidRPr="00512BAA">
        <w:rPr>
          <w:rFonts w:ascii="Courier New" w:hAnsi="Courier New" w:cs="Courier New"/>
          <w:sz w:val="20"/>
          <w:szCs w:val="20"/>
          <w:lang w:val="en-US"/>
        </w:rPr>
        <w:t>&gt;</w:t>
      </w:r>
    </w:p>
    <w:p w14:paraId="04681DC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C6F5B">
        <w:rPr>
          <w:rFonts w:ascii="Courier New" w:hAnsi="Courier New" w:cs="Courier New"/>
          <w:b/>
          <w:sz w:val="20"/>
          <w:szCs w:val="20"/>
        </w:rPr>
        <w:t>RETURN</w:t>
      </w:r>
      <w:r>
        <w:rPr>
          <w:rFonts w:ascii="Courier New" w:hAnsi="Courier New" w:cs="Courier New"/>
          <w:sz w:val="20"/>
          <w:szCs w:val="20"/>
        </w:rPr>
        <w:t xml:space="preserve"> </w:t>
      </w:r>
      <w:proofErr w:type="spellStart"/>
      <w:r>
        <w:rPr>
          <w:rFonts w:ascii="Courier New" w:hAnsi="Courier New" w:cs="Courier New"/>
          <w:sz w:val="20"/>
          <w:szCs w:val="20"/>
        </w:rPr>
        <w:t>скаляр_выражение</w:t>
      </w:r>
      <w:proofErr w:type="spellEnd"/>
    </w:p>
    <w:p w14:paraId="294B1E81" w14:textId="77777777" w:rsidR="000E7FC6" w:rsidRPr="001C6F5B"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1C6F5B">
        <w:rPr>
          <w:rFonts w:ascii="Courier New" w:hAnsi="Courier New" w:cs="Courier New"/>
          <w:b/>
          <w:sz w:val="20"/>
          <w:szCs w:val="20"/>
        </w:rPr>
        <w:t>END</w:t>
      </w:r>
    </w:p>
    <w:p w14:paraId="41DE1214" w14:textId="77777777" w:rsidR="000E7FC6" w:rsidRPr="009B35BA" w:rsidRDefault="000E7FC6" w:rsidP="000E7FC6">
      <w:pPr>
        <w:rPr>
          <w:rFonts w:ascii="Courier New" w:hAnsi="Courier New" w:cs="Courier New"/>
          <w:sz w:val="20"/>
          <w:szCs w:val="20"/>
        </w:rPr>
      </w:pPr>
    </w:p>
    <w:p w14:paraId="7F687396" w14:textId="77777777" w:rsidR="000E7FC6" w:rsidRDefault="000E7FC6" w:rsidP="000E7FC6">
      <w:pPr>
        <w:ind w:firstLine="708"/>
        <w:jc w:val="both"/>
      </w:pPr>
      <w:r>
        <w:rPr>
          <w:sz w:val="20"/>
          <w:szCs w:val="20"/>
        </w:rPr>
        <w:t>Рассмотрим назначение параметров команды.</w:t>
      </w:r>
    </w:p>
    <w:p w14:paraId="65273807" w14:textId="77777777" w:rsidR="000E7FC6" w:rsidRDefault="000E7FC6" w:rsidP="000E7FC6">
      <w:pPr>
        <w:ind w:firstLine="708"/>
        <w:jc w:val="both"/>
      </w:pPr>
      <w:bookmarkStart w:id="30" w:name="keyword32"/>
      <w:bookmarkEnd w:id="30"/>
      <w:r>
        <w:rPr>
          <w:sz w:val="20"/>
          <w:szCs w:val="20"/>
        </w:rPr>
        <w:t xml:space="preserve">Функция может содержать один или несколько </w:t>
      </w:r>
      <w:bookmarkStart w:id="31" w:name="keyword33"/>
      <w:bookmarkEnd w:id="31"/>
      <w:r>
        <w:rPr>
          <w:sz w:val="20"/>
          <w:szCs w:val="20"/>
        </w:rPr>
        <w:t xml:space="preserve">входных параметров либо не содержать ни одного. Каждый </w:t>
      </w:r>
      <w:bookmarkStart w:id="32" w:name="keyword34"/>
      <w:bookmarkEnd w:id="32"/>
      <w:r>
        <w:rPr>
          <w:sz w:val="20"/>
          <w:szCs w:val="20"/>
        </w:rPr>
        <w:t xml:space="preserve">параметр должен иметь уникальное в пределах создаваемой </w:t>
      </w:r>
      <w:bookmarkStart w:id="33" w:name="keyword35"/>
      <w:bookmarkEnd w:id="33"/>
      <w:r>
        <w:rPr>
          <w:sz w:val="20"/>
          <w:szCs w:val="20"/>
        </w:rPr>
        <w:t xml:space="preserve">функции имя и начинаться с символа "@". После имени указывается </w:t>
      </w:r>
      <w:bookmarkStart w:id="34" w:name="keyword36"/>
      <w:bookmarkEnd w:id="34"/>
      <w:r>
        <w:rPr>
          <w:sz w:val="20"/>
          <w:szCs w:val="20"/>
        </w:rPr>
        <w:t xml:space="preserve">тип данных параметра. Дополнительно можно указать </w:t>
      </w:r>
      <w:bookmarkStart w:id="35" w:name="keyword37"/>
      <w:bookmarkEnd w:id="35"/>
      <w:r>
        <w:rPr>
          <w:sz w:val="20"/>
          <w:szCs w:val="20"/>
        </w:rPr>
        <w:t xml:space="preserve">значение, которое будет автоматически присваиваться параметру (DEFAULT), если </w:t>
      </w:r>
      <w:bookmarkStart w:id="36" w:name="keyword38"/>
      <w:bookmarkEnd w:id="36"/>
      <w:r>
        <w:rPr>
          <w:sz w:val="20"/>
          <w:szCs w:val="20"/>
        </w:rPr>
        <w:t xml:space="preserve">пользователь явно не указал </w:t>
      </w:r>
      <w:bookmarkStart w:id="37" w:name="keyword39"/>
      <w:bookmarkEnd w:id="37"/>
      <w:r>
        <w:rPr>
          <w:sz w:val="20"/>
          <w:szCs w:val="20"/>
        </w:rPr>
        <w:t xml:space="preserve">значение соответствующего параметра при вызове </w:t>
      </w:r>
      <w:bookmarkStart w:id="38" w:name="keyword40"/>
      <w:bookmarkEnd w:id="38"/>
      <w:r>
        <w:rPr>
          <w:sz w:val="20"/>
          <w:szCs w:val="20"/>
        </w:rPr>
        <w:t>функции.</w:t>
      </w:r>
    </w:p>
    <w:p w14:paraId="2C9D4C2C" w14:textId="77777777" w:rsidR="000E7FC6" w:rsidRDefault="000E7FC6" w:rsidP="000E7FC6">
      <w:pPr>
        <w:ind w:firstLine="708"/>
        <w:jc w:val="both"/>
      </w:pPr>
      <w:r>
        <w:rPr>
          <w:sz w:val="20"/>
          <w:szCs w:val="20"/>
        </w:rPr>
        <w:t xml:space="preserve">С помощью конструкции RETURNS </w:t>
      </w:r>
      <w:proofErr w:type="spellStart"/>
      <w:r>
        <w:rPr>
          <w:sz w:val="20"/>
          <w:szCs w:val="20"/>
        </w:rPr>
        <w:t>скаляр_тип_данных</w:t>
      </w:r>
      <w:proofErr w:type="spellEnd"/>
      <w:r>
        <w:rPr>
          <w:sz w:val="20"/>
          <w:szCs w:val="20"/>
        </w:rPr>
        <w:t xml:space="preserve"> указывается, какой </w:t>
      </w:r>
      <w:bookmarkStart w:id="39" w:name="keyword41"/>
      <w:bookmarkEnd w:id="39"/>
      <w:r>
        <w:rPr>
          <w:sz w:val="20"/>
          <w:szCs w:val="20"/>
        </w:rPr>
        <w:t xml:space="preserve">тип данных будет иметь возвращаемое </w:t>
      </w:r>
      <w:bookmarkStart w:id="40" w:name="keyword42"/>
      <w:bookmarkEnd w:id="40"/>
      <w:r>
        <w:rPr>
          <w:sz w:val="20"/>
          <w:szCs w:val="20"/>
        </w:rPr>
        <w:t xml:space="preserve">функцией </w:t>
      </w:r>
      <w:bookmarkStart w:id="41" w:name="keyword43"/>
      <w:bookmarkEnd w:id="41"/>
      <w:r>
        <w:rPr>
          <w:sz w:val="20"/>
          <w:szCs w:val="20"/>
        </w:rPr>
        <w:t>значение.</w:t>
      </w:r>
    </w:p>
    <w:p w14:paraId="297FEF7B" w14:textId="77777777" w:rsidR="000E7FC6" w:rsidRDefault="000E7FC6" w:rsidP="000E7FC6">
      <w:pPr>
        <w:ind w:firstLine="708"/>
        <w:jc w:val="both"/>
      </w:pPr>
      <w:r>
        <w:rPr>
          <w:sz w:val="20"/>
          <w:szCs w:val="20"/>
        </w:rPr>
        <w:t xml:space="preserve">Дополнительные параметры, с которыми должна быть создана </w:t>
      </w:r>
      <w:bookmarkStart w:id="42" w:name="keyword44"/>
      <w:bookmarkEnd w:id="42"/>
      <w:r>
        <w:rPr>
          <w:sz w:val="20"/>
          <w:szCs w:val="20"/>
        </w:rPr>
        <w:t xml:space="preserve">функция, могут быть указаны посредством ключевого слова WITH. Благодаря ключевому слову ENCRYPTION код команды, используемый для создания </w:t>
      </w:r>
      <w:bookmarkStart w:id="43" w:name="keyword45"/>
      <w:bookmarkEnd w:id="43"/>
      <w:r>
        <w:rPr>
          <w:sz w:val="20"/>
          <w:szCs w:val="20"/>
        </w:rPr>
        <w:t xml:space="preserve">функции, будет зашифрован, и никто не сможет просмотреть его. Эта возможность позволяет скрыть логику работы </w:t>
      </w:r>
      <w:bookmarkStart w:id="44" w:name="keyword46"/>
      <w:bookmarkEnd w:id="44"/>
      <w:r>
        <w:rPr>
          <w:sz w:val="20"/>
          <w:szCs w:val="20"/>
        </w:rPr>
        <w:t xml:space="preserve">функции. Кроме того, в теле </w:t>
      </w:r>
      <w:bookmarkStart w:id="45" w:name="keyword47"/>
      <w:bookmarkEnd w:id="45"/>
      <w:r>
        <w:rPr>
          <w:sz w:val="20"/>
          <w:szCs w:val="20"/>
        </w:rPr>
        <w:t xml:space="preserve">функции может выполняться обращение к различным объектам </w:t>
      </w:r>
      <w:bookmarkStart w:id="46" w:name="keyword48"/>
      <w:bookmarkEnd w:id="46"/>
      <w:r>
        <w:rPr>
          <w:sz w:val="20"/>
          <w:szCs w:val="20"/>
        </w:rPr>
        <w:t xml:space="preserve">базы данных, а потому изменение или удаление соответствующих объектов может привести к нарушению работы </w:t>
      </w:r>
      <w:bookmarkStart w:id="47" w:name="keyword49"/>
      <w:bookmarkEnd w:id="47"/>
      <w:r>
        <w:rPr>
          <w:sz w:val="20"/>
          <w:szCs w:val="20"/>
        </w:rPr>
        <w:t xml:space="preserve">функции. Чтобы избежать этого, требуется запретить внесение изменений, указав при создании этой </w:t>
      </w:r>
      <w:bookmarkStart w:id="48" w:name="keyword50"/>
      <w:bookmarkEnd w:id="48"/>
      <w:r>
        <w:rPr>
          <w:sz w:val="20"/>
          <w:szCs w:val="20"/>
        </w:rPr>
        <w:t xml:space="preserve">функции ключевое </w:t>
      </w:r>
      <w:bookmarkStart w:id="49" w:name="keyword51"/>
      <w:bookmarkEnd w:id="49"/>
      <w:r>
        <w:rPr>
          <w:sz w:val="20"/>
          <w:szCs w:val="20"/>
        </w:rPr>
        <w:t>слово SCHEMABINDING.</w:t>
      </w:r>
    </w:p>
    <w:p w14:paraId="2C12FDB4" w14:textId="77777777" w:rsidR="000E7FC6" w:rsidRDefault="000E7FC6" w:rsidP="000E7FC6">
      <w:pPr>
        <w:ind w:firstLine="708"/>
        <w:jc w:val="both"/>
      </w:pPr>
      <w:r>
        <w:rPr>
          <w:sz w:val="20"/>
          <w:szCs w:val="20"/>
        </w:rPr>
        <w:t xml:space="preserve">Между ключевыми словами BEGIN...END указывается набор команд, они и будут являться телом </w:t>
      </w:r>
      <w:bookmarkStart w:id="50" w:name="keyword52"/>
      <w:bookmarkEnd w:id="50"/>
      <w:r>
        <w:rPr>
          <w:sz w:val="20"/>
          <w:szCs w:val="20"/>
        </w:rPr>
        <w:t>функции.</w:t>
      </w:r>
    </w:p>
    <w:p w14:paraId="6F9BA8D2" w14:textId="77777777" w:rsidR="000E7FC6" w:rsidRDefault="000E7FC6" w:rsidP="000E7FC6">
      <w:pPr>
        <w:ind w:firstLine="708"/>
        <w:jc w:val="both"/>
      </w:pPr>
      <w:r>
        <w:rPr>
          <w:sz w:val="20"/>
          <w:szCs w:val="20"/>
        </w:rPr>
        <w:t xml:space="preserve">Когда в ходе выполнения кода </w:t>
      </w:r>
      <w:bookmarkStart w:id="51" w:name="keyword53"/>
      <w:bookmarkEnd w:id="51"/>
      <w:r>
        <w:rPr>
          <w:sz w:val="20"/>
          <w:szCs w:val="20"/>
        </w:rPr>
        <w:t xml:space="preserve">функции встречается ключевое </w:t>
      </w:r>
      <w:bookmarkStart w:id="52" w:name="keyword54"/>
      <w:bookmarkEnd w:id="52"/>
      <w:r>
        <w:rPr>
          <w:sz w:val="20"/>
          <w:szCs w:val="20"/>
        </w:rPr>
        <w:t xml:space="preserve">слово RETURN, выполнение </w:t>
      </w:r>
      <w:bookmarkStart w:id="53" w:name="keyword55"/>
      <w:bookmarkEnd w:id="53"/>
      <w:r>
        <w:rPr>
          <w:sz w:val="20"/>
          <w:szCs w:val="20"/>
        </w:rPr>
        <w:t xml:space="preserve">функции завершается и как результат ее вычисления возвращается </w:t>
      </w:r>
      <w:bookmarkStart w:id="54" w:name="keyword56"/>
      <w:bookmarkEnd w:id="54"/>
      <w:r>
        <w:rPr>
          <w:sz w:val="20"/>
          <w:szCs w:val="20"/>
        </w:rPr>
        <w:t xml:space="preserve">значение, указанное непосредственно после слова RETURN. Отметим, что в теле </w:t>
      </w:r>
      <w:bookmarkStart w:id="55" w:name="keyword57"/>
      <w:bookmarkEnd w:id="55"/>
      <w:r>
        <w:rPr>
          <w:sz w:val="20"/>
          <w:szCs w:val="20"/>
        </w:rPr>
        <w:t xml:space="preserve">функции разрешается использование </w:t>
      </w:r>
      <w:bookmarkStart w:id="56" w:name="keyword58"/>
      <w:bookmarkEnd w:id="56"/>
      <w:r>
        <w:rPr>
          <w:sz w:val="20"/>
          <w:szCs w:val="20"/>
        </w:rPr>
        <w:t xml:space="preserve">множества команд RETURN, которые могут возвращать различные значения. В качестве возвращаемого значения допускаются как обычные </w:t>
      </w:r>
      <w:bookmarkStart w:id="57" w:name="keyword59"/>
      <w:bookmarkEnd w:id="57"/>
      <w:r>
        <w:rPr>
          <w:sz w:val="20"/>
          <w:szCs w:val="20"/>
        </w:rPr>
        <w:t xml:space="preserve">константы, так и сложные выражения. Единственное условие – </w:t>
      </w:r>
      <w:bookmarkStart w:id="58" w:name="keyword60"/>
      <w:bookmarkEnd w:id="58"/>
      <w:r>
        <w:rPr>
          <w:sz w:val="20"/>
          <w:szCs w:val="20"/>
        </w:rPr>
        <w:t>тип данных возвращаемого значения должен совпадать с типом данных, указанным после ключевого слова RETURNS.</w:t>
      </w:r>
    </w:p>
    <w:p w14:paraId="41A8769A" w14:textId="77777777" w:rsidR="000E7FC6" w:rsidRDefault="000E7FC6" w:rsidP="000E7FC6">
      <w:pPr>
        <w:ind w:firstLine="708"/>
        <w:jc w:val="both"/>
        <w:rPr>
          <w:sz w:val="20"/>
          <w:szCs w:val="20"/>
        </w:rPr>
      </w:pPr>
      <w:r>
        <w:rPr>
          <w:b/>
          <w:bCs/>
          <w:sz w:val="20"/>
          <w:szCs w:val="20"/>
        </w:rPr>
        <w:t>Пример</w:t>
      </w:r>
      <w:r>
        <w:rPr>
          <w:sz w:val="20"/>
          <w:szCs w:val="20"/>
        </w:rPr>
        <w:t xml:space="preserve">. Создать и применить функцию </w:t>
      </w:r>
      <w:bookmarkStart w:id="59" w:name="keyword61"/>
      <w:bookmarkEnd w:id="59"/>
      <w:r>
        <w:rPr>
          <w:sz w:val="20"/>
          <w:szCs w:val="20"/>
        </w:rPr>
        <w:t xml:space="preserve">скалярного типа для вычисления суммарного количества товара, поступившего за определенную дату. Владелец функции – </w:t>
      </w:r>
      <w:bookmarkStart w:id="60" w:name="keyword62"/>
      <w:bookmarkEnd w:id="60"/>
      <w:r>
        <w:rPr>
          <w:sz w:val="20"/>
          <w:szCs w:val="20"/>
        </w:rPr>
        <w:t>пользователь с именем user1.</w:t>
      </w:r>
    </w:p>
    <w:p w14:paraId="76DAC49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61" w:name="example_11.1"/>
      <w:bookmarkEnd w:id="61"/>
      <w:r>
        <w:rPr>
          <w:rFonts w:ascii="Courier New" w:hAnsi="Courier New" w:cs="Courier New"/>
          <w:sz w:val="20"/>
          <w:szCs w:val="20"/>
        </w:rPr>
        <w:t>CREATE FUNCTION</w:t>
      </w:r>
    </w:p>
    <w:p w14:paraId="41B4BC1B"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user1.sales(@data DATETIME)</w:t>
      </w:r>
    </w:p>
    <w:p w14:paraId="4DA13D5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RETURNS INT</w:t>
      </w:r>
    </w:p>
    <w:p w14:paraId="3DBAEAC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46CE9D2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BEGIN</w:t>
      </w:r>
    </w:p>
    <w:p w14:paraId="7F6FC37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DECLARE @c INT</w:t>
      </w:r>
    </w:p>
    <w:p w14:paraId="7DAADEC8"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130DA3">
        <w:rPr>
          <w:rFonts w:ascii="Courier New" w:hAnsi="Courier New" w:cs="Courier New"/>
          <w:sz w:val="20"/>
          <w:szCs w:val="20"/>
          <w:lang w:val="en-US"/>
        </w:rPr>
        <w:t>SET</w:t>
      </w:r>
      <w:r w:rsidRPr="00512BAA">
        <w:rPr>
          <w:rFonts w:ascii="Courier New" w:hAnsi="Courier New" w:cs="Courier New"/>
          <w:sz w:val="20"/>
          <w:szCs w:val="20"/>
          <w:lang w:val="en-US"/>
        </w:rPr>
        <w:t xml:space="preserve"> @</w:t>
      </w:r>
      <w:r w:rsidRPr="00130DA3">
        <w:rPr>
          <w:rFonts w:ascii="Courier New" w:hAnsi="Courier New" w:cs="Courier New"/>
          <w:sz w:val="20"/>
          <w:szCs w:val="20"/>
          <w:lang w:val="en-US"/>
        </w:rPr>
        <w:t>c</w:t>
      </w:r>
      <w:r w:rsidRPr="00512BAA">
        <w:rPr>
          <w:rFonts w:ascii="Courier New" w:hAnsi="Courier New" w:cs="Courier New"/>
          <w:sz w:val="20"/>
          <w:szCs w:val="20"/>
          <w:lang w:val="en-US"/>
        </w:rPr>
        <w:t>=(</w:t>
      </w:r>
      <w:r w:rsidRPr="00130DA3">
        <w:rPr>
          <w:rFonts w:ascii="Courier New" w:hAnsi="Courier New" w:cs="Courier New"/>
          <w:sz w:val="20"/>
          <w:szCs w:val="20"/>
          <w:lang w:val="en-US"/>
        </w:rPr>
        <w:t>SELECT</w:t>
      </w:r>
      <w:r w:rsidRPr="00512BAA">
        <w:rPr>
          <w:rFonts w:ascii="Courier New" w:hAnsi="Courier New" w:cs="Courier New"/>
          <w:sz w:val="20"/>
          <w:szCs w:val="20"/>
          <w:lang w:val="en-US"/>
        </w:rPr>
        <w:t xml:space="preserve"> </w:t>
      </w:r>
      <w:r w:rsidRPr="00130DA3">
        <w:rPr>
          <w:rFonts w:ascii="Courier New" w:hAnsi="Courier New" w:cs="Courier New"/>
          <w:sz w:val="20"/>
          <w:szCs w:val="20"/>
          <w:lang w:val="en-US"/>
        </w:rPr>
        <w:t>SUM</w:t>
      </w:r>
      <w:r w:rsidRPr="00512BAA">
        <w:rPr>
          <w:rFonts w:ascii="Courier New" w:hAnsi="Courier New" w:cs="Courier New"/>
          <w:sz w:val="20"/>
          <w:szCs w:val="20"/>
          <w:lang w:val="en-US"/>
        </w:rPr>
        <w:t>(</w:t>
      </w:r>
      <w:r>
        <w:rPr>
          <w:rFonts w:ascii="Courier New" w:hAnsi="Courier New" w:cs="Courier New"/>
          <w:sz w:val="20"/>
          <w:szCs w:val="20"/>
        </w:rPr>
        <w:t>количество</w:t>
      </w:r>
      <w:r w:rsidRPr="00512BAA">
        <w:rPr>
          <w:rFonts w:ascii="Courier New" w:hAnsi="Courier New" w:cs="Courier New"/>
          <w:sz w:val="20"/>
          <w:szCs w:val="20"/>
          <w:lang w:val="en-US"/>
        </w:rPr>
        <w:t>)</w:t>
      </w:r>
    </w:p>
    <w:p w14:paraId="1F31992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512BAA">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FROM </w:t>
      </w:r>
      <w:r>
        <w:rPr>
          <w:rFonts w:ascii="Courier New" w:hAnsi="Courier New" w:cs="Courier New"/>
          <w:sz w:val="20"/>
          <w:szCs w:val="20"/>
        </w:rPr>
        <w:t>Сделка</w:t>
      </w:r>
    </w:p>
    <w:p w14:paraId="4CCDB97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WHERE </w:t>
      </w:r>
      <w:r>
        <w:rPr>
          <w:rFonts w:ascii="Courier New" w:hAnsi="Courier New" w:cs="Courier New"/>
          <w:sz w:val="20"/>
          <w:szCs w:val="20"/>
        </w:rPr>
        <w:t>дата</w:t>
      </w:r>
      <w:r>
        <w:rPr>
          <w:rFonts w:ascii="Courier New" w:hAnsi="Courier New" w:cs="Courier New"/>
          <w:sz w:val="20"/>
          <w:szCs w:val="20"/>
          <w:lang w:val="en-US"/>
        </w:rPr>
        <w:t>=@data)</w:t>
      </w:r>
    </w:p>
    <w:p w14:paraId="0B5223CB"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RETURN (@c)</w:t>
      </w:r>
    </w:p>
    <w:p w14:paraId="6933D06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END</w:t>
      </w:r>
    </w:p>
    <w:p w14:paraId="03CDE478" w14:textId="77777777" w:rsidR="000E7FC6" w:rsidRDefault="000E7FC6" w:rsidP="000E7FC6">
      <w:pPr>
        <w:ind w:firstLine="708"/>
      </w:pPr>
      <w:r>
        <w:rPr>
          <w:sz w:val="20"/>
          <w:szCs w:val="20"/>
        </w:rPr>
        <w:t xml:space="preserve">В качестве </w:t>
      </w:r>
      <w:bookmarkStart w:id="62" w:name="keyword63"/>
      <w:bookmarkEnd w:id="62"/>
      <w:r>
        <w:rPr>
          <w:sz w:val="20"/>
          <w:szCs w:val="20"/>
        </w:rPr>
        <w:t xml:space="preserve">входного параметра используется дата. </w:t>
      </w:r>
      <w:bookmarkStart w:id="63" w:name="keyword64"/>
      <w:bookmarkEnd w:id="63"/>
      <w:r>
        <w:rPr>
          <w:sz w:val="20"/>
          <w:szCs w:val="20"/>
        </w:rPr>
        <w:t xml:space="preserve">Функция возвращает </w:t>
      </w:r>
      <w:bookmarkStart w:id="64" w:name="keyword65"/>
      <w:bookmarkEnd w:id="64"/>
      <w:r>
        <w:rPr>
          <w:sz w:val="20"/>
          <w:szCs w:val="20"/>
        </w:rPr>
        <w:t xml:space="preserve">значение целого типа, полученное из оператора SELECT путем суммирования количества товара из таблицы Сделка. Условием отбора записей для суммирования является </w:t>
      </w:r>
      <w:bookmarkStart w:id="65" w:name="keyword66"/>
      <w:bookmarkEnd w:id="65"/>
      <w:r>
        <w:rPr>
          <w:sz w:val="20"/>
          <w:szCs w:val="20"/>
        </w:rPr>
        <w:t xml:space="preserve">равенство даты сделки значению </w:t>
      </w:r>
      <w:bookmarkStart w:id="66" w:name="keyword67"/>
      <w:bookmarkEnd w:id="66"/>
      <w:r>
        <w:rPr>
          <w:sz w:val="20"/>
          <w:szCs w:val="20"/>
        </w:rPr>
        <w:t xml:space="preserve">входного параметра </w:t>
      </w:r>
      <w:bookmarkStart w:id="67" w:name="keyword68"/>
      <w:bookmarkEnd w:id="67"/>
      <w:r>
        <w:rPr>
          <w:sz w:val="20"/>
          <w:szCs w:val="20"/>
        </w:rPr>
        <w:t>функции.</w:t>
      </w:r>
    </w:p>
    <w:p w14:paraId="0CC29129" w14:textId="77777777" w:rsidR="000E7FC6" w:rsidRDefault="000E7FC6" w:rsidP="000E7FC6">
      <w:pPr>
        <w:ind w:firstLine="708"/>
      </w:pPr>
      <w:r>
        <w:rPr>
          <w:sz w:val="20"/>
          <w:szCs w:val="20"/>
        </w:rPr>
        <w:t xml:space="preserve">Проиллюстрируем обращение к </w:t>
      </w:r>
      <w:bookmarkStart w:id="68" w:name="keyword69"/>
      <w:bookmarkEnd w:id="68"/>
      <w:r>
        <w:rPr>
          <w:sz w:val="20"/>
          <w:szCs w:val="20"/>
        </w:rPr>
        <w:t>функции пользователя: определим количество товара, поступившего за 02.11.01:</w:t>
      </w:r>
    </w:p>
    <w:p w14:paraId="1F4782E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DECLARE @kol INT</w:t>
      </w:r>
    </w:p>
    <w:p w14:paraId="1575837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SET @kol=user1.sales ('02.11.01')</w:t>
      </w:r>
    </w:p>
    <w:p w14:paraId="5840C112"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SELECT @kol</w:t>
      </w:r>
    </w:p>
    <w:p w14:paraId="473BB7C4" w14:textId="77777777" w:rsidR="000E7FC6" w:rsidRDefault="000E7FC6" w:rsidP="000E7FC6">
      <w:pPr>
        <w:ind w:firstLine="708"/>
        <w:rPr>
          <w:b/>
          <w:bCs/>
          <w:sz w:val="20"/>
          <w:szCs w:val="20"/>
        </w:rPr>
      </w:pPr>
      <w:bookmarkStart w:id="69" w:name="sect3"/>
      <w:bookmarkEnd w:id="69"/>
    </w:p>
    <w:p w14:paraId="5905A714" w14:textId="77777777" w:rsidR="000E7FC6" w:rsidRDefault="000E7FC6" w:rsidP="000E7FC6">
      <w:pPr>
        <w:ind w:firstLine="708"/>
      </w:pPr>
      <w:r>
        <w:rPr>
          <w:b/>
          <w:bCs/>
          <w:sz w:val="20"/>
          <w:szCs w:val="20"/>
        </w:rPr>
        <w:t xml:space="preserve">Функции </w:t>
      </w:r>
      <w:proofErr w:type="spellStart"/>
      <w:r>
        <w:rPr>
          <w:b/>
          <w:bCs/>
          <w:sz w:val="20"/>
          <w:szCs w:val="20"/>
        </w:rPr>
        <w:t>Inline</w:t>
      </w:r>
      <w:proofErr w:type="spellEnd"/>
    </w:p>
    <w:p w14:paraId="48E7920B" w14:textId="77777777" w:rsidR="000E7FC6" w:rsidRDefault="000E7FC6" w:rsidP="000E7FC6">
      <w:pPr>
        <w:ind w:firstLine="708"/>
      </w:pPr>
      <w:r>
        <w:rPr>
          <w:sz w:val="20"/>
          <w:szCs w:val="20"/>
        </w:rPr>
        <w:t xml:space="preserve">Создание и изменение </w:t>
      </w:r>
      <w:bookmarkStart w:id="70" w:name="keyword70"/>
      <w:bookmarkEnd w:id="70"/>
      <w:r>
        <w:rPr>
          <w:sz w:val="20"/>
          <w:szCs w:val="20"/>
        </w:rPr>
        <w:t>функции этого типа выполняется с помощью команды:</w:t>
      </w:r>
    </w:p>
    <w:p w14:paraId="76DA796C"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&lt;</w:t>
      </w:r>
      <w:proofErr w:type="spellStart"/>
      <w:r>
        <w:rPr>
          <w:rFonts w:ascii="Courier New" w:hAnsi="Courier New" w:cs="Courier New"/>
          <w:sz w:val="20"/>
          <w:szCs w:val="20"/>
        </w:rPr>
        <w:t>определение_табл_функции</w:t>
      </w:r>
      <w:proofErr w:type="spellEnd"/>
      <w:r>
        <w:rPr>
          <w:rFonts w:ascii="Courier New" w:hAnsi="Courier New" w:cs="Courier New"/>
          <w:sz w:val="20"/>
          <w:szCs w:val="20"/>
        </w:rPr>
        <w:t>&gt;::=</w:t>
      </w:r>
    </w:p>
    <w:p w14:paraId="367124BD"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{CREATE | ALTER } </w:t>
      </w:r>
      <w:r w:rsidRPr="0035705A">
        <w:rPr>
          <w:rFonts w:ascii="Courier New" w:hAnsi="Courier New" w:cs="Courier New"/>
          <w:b/>
          <w:sz w:val="20"/>
          <w:szCs w:val="20"/>
        </w:rPr>
        <w:t>FUNCTION</w:t>
      </w:r>
      <w:r>
        <w:rPr>
          <w:rFonts w:ascii="Courier New" w:hAnsi="Courier New" w:cs="Courier New"/>
          <w:sz w:val="20"/>
          <w:szCs w:val="20"/>
        </w:rPr>
        <w:t xml:space="preserve"> [владелец.]</w:t>
      </w:r>
    </w:p>
    <w:p w14:paraId="2D9B2DEB" w14:textId="77777777" w:rsidR="000E7FC6" w:rsidRPr="0035705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rFonts w:ascii="Courier New" w:eastAsia="Courier New" w:hAnsi="Courier New" w:cs="Courier New"/>
          <w:sz w:val="20"/>
          <w:szCs w:val="20"/>
        </w:rPr>
        <w:t xml:space="preserve">    </w:t>
      </w:r>
      <w:proofErr w:type="spellStart"/>
      <w:r w:rsidRPr="0035705A">
        <w:rPr>
          <w:rFonts w:ascii="Courier New" w:hAnsi="Courier New" w:cs="Courier New"/>
          <w:b/>
          <w:sz w:val="20"/>
          <w:szCs w:val="20"/>
        </w:rPr>
        <w:t>имя_функции</w:t>
      </w:r>
      <w:proofErr w:type="spellEnd"/>
    </w:p>
    <w:p w14:paraId="353D603F"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 [ { @имя_параметра </w:t>
      </w:r>
      <w:proofErr w:type="spellStart"/>
      <w:r>
        <w:rPr>
          <w:rFonts w:ascii="Courier New" w:hAnsi="Courier New" w:cs="Courier New"/>
          <w:sz w:val="20"/>
          <w:szCs w:val="20"/>
        </w:rPr>
        <w:t>скаляр_тип_данных</w:t>
      </w:r>
      <w:proofErr w:type="spellEnd"/>
    </w:p>
    <w:p w14:paraId="0EA21C7E"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sidRPr="00512BAA">
        <w:rPr>
          <w:rFonts w:ascii="Courier New" w:hAnsi="Courier New" w:cs="Courier New"/>
          <w:sz w:val="20"/>
          <w:szCs w:val="20"/>
        </w:rPr>
        <w:t>[=</w:t>
      </w:r>
      <w:r>
        <w:rPr>
          <w:rFonts w:ascii="Courier New" w:hAnsi="Courier New" w:cs="Courier New"/>
          <w:sz w:val="20"/>
          <w:szCs w:val="20"/>
          <w:lang w:val="en-US"/>
        </w:rPr>
        <w:t>default</w:t>
      </w:r>
      <w:r w:rsidRPr="00512BAA">
        <w:rPr>
          <w:rFonts w:ascii="Courier New" w:hAnsi="Courier New" w:cs="Courier New"/>
          <w:sz w:val="20"/>
          <w:szCs w:val="20"/>
        </w:rPr>
        <w:t>]}[,...</w:t>
      </w:r>
      <w:r>
        <w:rPr>
          <w:rFonts w:ascii="Courier New" w:hAnsi="Courier New" w:cs="Courier New"/>
          <w:sz w:val="20"/>
          <w:szCs w:val="20"/>
          <w:lang w:val="en-US"/>
        </w:rPr>
        <w:t>n</w:t>
      </w:r>
      <w:r w:rsidRPr="00512BAA">
        <w:rPr>
          <w:rFonts w:ascii="Courier New" w:hAnsi="Courier New" w:cs="Courier New"/>
          <w:sz w:val="20"/>
          <w:szCs w:val="20"/>
        </w:rPr>
        <w:t>]])</w:t>
      </w:r>
    </w:p>
    <w:p w14:paraId="7C2BCBD0" w14:textId="77777777" w:rsidR="000E7FC6" w:rsidRPr="0035705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lang w:val="en-US"/>
        </w:rPr>
      </w:pPr>
      <w:r w:rsidRPr="0035705A">
        <w:rPr>
          <w:rFonts w:ascii="Courier New" w:hAnsi="Courier New" w:cs="Courier New"/>
          <w:b/>
          <w:sz w:val="20"/>
          <w:szCs w:val="20"/>
          <w:lang w:val="en-US"/>
        </w:rPr>
        <w:t>RETURNS TABLE</w:t>
      </w:r>
    </w:p>
    <w:p w14:paraId="3736D3B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WITH {ENCRYPTION | SCHEMABINDING}</w:t>
      </w:r>
    </w:p>
    <w:p w14:paraId="4D63DAC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[,...n] ]</w:t>
      </w:r>
    </w:p>
    <w:p w14:paraId="0ACD0E5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77AADCD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35705A">
        <w:rPr>
          <w:rFonts w:ascii="Courier New" w:hAnsi="Courier New" w:cs="Courier New"/>
          <w:b/>
          <w:sz w:val="20"/>
          <w:szCs w:val="20"/>
          <w:lang w:val="en-US"/>
        </w:rPr>
        <w:t>RETURN</w:t>
      </w:r>
      <w:r>
        <w:rPr>
          <w:rFonts w:ascii="Courier New" w:hAnsi="Courier New" w:cs="Courier New"/>
          <w:sz w:val="20"/>
          <w:szCs w:val="20"/>
          <w:lang w:val="en-US"/>
        </w:rPr>
        <w:t xml:space="preserve"> [(] SELECT_</w:t>
      </w:r>
      <w:r>
        <w:rPr>
          <w:rFonts w:ascii="Courier New" w:hAnsi="Courier New" w:cs="Courier New"/>
          <w:sz w:val="20"/>
          <w:szCs w:val="20"/>
        </w:rPr>
        <w:t>оператор</w:t>
      </w:r>
      <w:r>
        <w:rPr>
          <w:rFonts w:ascii="Courier New" w:hAnsi="Courier New" w:cs="Courier New"/>
          <w:sz w:val="20"/>
          <w:szCs w:val="20"/>
          <w:lang w:val="en-US"/>
        </w:rPr>
        <w:t xml:space="preserve"> [)]</w:t>
      </w:r>
    </w:p>
    <w:p w14:paraId="70E80743" w14:textId="77777777" w:rsidR="000E7FC6" w:rsidRDefault="000E7FC6" w:rsidP="000E7FC6">
      <w:pPr>
        <w:ind w:firstLine="708"/>
        <w:rPr>
          <w:rFonts w:ascii="Courier New" w:hAnsi="Courier New" w:cs="Courier New"/>
          <w:sz w:val="20"/>
          <w:szCs w:val="20"/>
          <w:lang w:val="en-US"/>
        </w:rPr>
      </w:pPr>
    </w:p>
    <w:p w14:paraId="106B94A5" w14:textId="77777777" w:rsidR="000E7FC6" w:rsidRDefault="000E7FC6" w:rsidP="000E7FC6">
      <w:pPr>
        <w:ind w:firstLine="708"/>
        <w:jc w:val="both"/>
      </w:pPr>
      <w:r>
        <w:rPr>
          <w:sz w:val="20"/>
          <w:szCs w:val="20"/>
        </w:rPr>
        <w:t xml:space="preserve">Основная часть параметров, используемых при создании </w:t>
      </w:r>
      <w:bookmarkStart w:id="71" w:name="keyword71"/>
      <w:bookmarkEnd w:id="71"/>
      <w:r>
        <w:rPr>
          <w:sz w:val="20"/>
          <w:szCs w:val="20"/>
        </w:rPr>
        <w:t xml:space="preserve">табличных функций, аналогична параметрам </w:t>
      </w:r>
      <w:bookmarkStart w:id="72" w:name="keyword72"/>
      <w:bookmarkEnd w:id="72"/>
      <w:r>
        <w:rPr>
          <w:sz w:val="20"/>
          <w:szCs w:val="20"/>
        </w:rPr>
        <w:t xml:space="preserve">скалярной функции. Тем не менее, создание </w:t>
      </w:r>
      <w:bookmarkStart w:id="73" w:name="keyword73"/>
      <w:bookmarkEnd w:id="73"/>
      <w:r>
        <w:rPr>
          <w:sz w:val="20"/>
          <w:szCs w:val="20"/>
        </w:rPr>
        <w:t>табличных функций имеет свою специфику.</w:t>
      </w:r>
    </w:p>
    <w:p w14:paraId="0A3248CC" w14:textId="77777777" w:rsidR="000E7FC6" w:rsidRDefault="000E7FC6" w:rsidP="000E7FC6">
      <w:pPr>
        <w:ind w:firstLine="708"/>
        <w:jc w:val="both"/>
      </w:pPr>
      <w:r>
        <w:rPr>
          <w:sz w:val="20"/>
          <w:szCs w:val="20"/>
        </w:rPr>
        <w:t xml:space="preserve">После ключевого слова RETURNS всегда должно указываться ключевое </w:t>
      </w:r>
      <w:bookmarkStart w:id="74" w:name="keyword74"/>
      <w:bookmarkEnd w:id="74"/>
      <w:r>
        <w:rPr>
          <w:sz w:val="20"/>
          <w:szCs w:val="20"/>
        </w:rPr>
        <w:t xml:space="preserve">слово TABLE. Таким образом, </w:t>
      </w:r>
      <w:bookmarkStart w:id="75" w:name="keyword75"/>
      <w:bookmarkEnd w:id="75"/>
      <w:r>
        <w:rPr>
          <w:sz w:val="20"/>
          <w:szCs w:val="20"/>
        </w:rPr>
        <w:t xml:space="preserve">функция данного типа должна строго возвращать </w:t>
      </w:r>
      <w:bookmarkStart w:id="76" w:name="keyword76"/>
      <w:bookmarkEnd w:id="76"/>
      <w:r>
        <w:rPr>
          <w:sz w:val="20"/>
          <w:szCs w:val="20"/>
        </w:rPr>
        <w:t xml:space="preserve">значение </w:t>
      </w:r>
      <w:bookmarkStart w:id="77" w:name="keyword77"/>
      <w:bookmarkEnd w:id="77"/>
      <w:r>
        <w:rPr>
          <w:sz w:val="20"/>
          <w:szCs w:val="20"/>
        </w:rPr>
        <w:t xml:space="preserve">типа данных TABLE. Структура возвращаемого значения </w:t>
      </w:r>
      <w:bookmarkStart w:id="78" w:name="keyword78"/>
      <w:bookmarkEnd w:id="78"/>
      <w:r>
        <w:rPr>
          <w:sz w:val="20"/>
          <w:szCs w:val="20"/>
        </w:rPr>
        <w:t xml:space="preserve">типа TABLE не указывается явно при описании собственно типа данных. Вместо этого </w:t>
      </w:r>
      <w:bookmarkStart w:id="79" w:name="keyword79"/>
      <w:bookmarkEnd w:id="79"/>
      <w:r>
        <w:rPr>
          <w:sz w:val="20"/>
          <w:szCs w:val="20"/>
        </w:rPr>
        <w:t xml:space="preserve">сервер будет автоматически использовать для возвращаемого значения TABLE структуру, возвращаемую запросом SELECT, который является единственной командой </w:t>
      </w:r>
      <w:bookmarkStart w:id="80" w:name="keyword80"/>
      <w:bookmarkEnd w:id="80"/>
      <w:r>
        <w:rPr>
          <w:sz w:val="20"/>
          <w:szCs w:val="20"/>
        </w:rPr>
        <w:t>функции.</w:t>
      </w:r>
    </w:p>
    <w:p w14:paraId="461F7F31" w14:textId="77777777" w:rsidR="000E7FC6" w:rsidRDefault="000E7FC6" w:rsidP="000E7FC6">
      <w:pPr>
        <w:ind w:firstLine="708"/>
        <w:jc w:val="both"/>
      </w:pPr>
      <w:r>
        <w:rPr>
          <w:sz w:val="20"/>
          <w:szCs w:val="20"/>
        </w:rPr>
        <w:t xml:space="preserve">Особенность </w:t>
      </w:r>
      <w:bookmarkStart w:id="81" w:name="keyword81"/>
      <w:bookmarkEnd w:id="81"/>
      <w:r>
        <w:rPr>
          <w:sz w:val="20"/>
          <w:szCs w:val="20"/>
        </w:rPr>
        <w:t>функции данного типа заключается в том, что структура значения TABLE создается автоматически в ходе выполнения запроса, а не указывается явно при определении типа после ключевого слова RETURNS.</w:t>
      </w:r>
    </w:p>
    <w:p w14:paraId="415F66C6" w14:textId="77777777" w:rsidR="000E7FC6" w:rsidRDefault="000E7FC6" w:rsidP="000E7FC6">
      <w:pPr>
        <w:ind w:firstLine="708"/>
        <w:jc w:val="both"/>
      </w:pPr>
      <w:r>
        <w:rPr>
          <w:sz w:val="20"/>
          <w:szCs w:val="20"/>
        </w:rPr>
        <w:t xml:space="preserve">Возвращаемое </w:t>
      </w:r>
      <w:bookmarkStart w:id="82" w:name="keyword82"/>
      <w:bookmarkEnd w:id="82"/>
      <w:r>
        <w:rPr>
          <w:sz w:val="20"/>
          <w:szCs w:val="20"/>
        </w:rPr>
        <w:t xml:space="preserve">функцией </w:t>
      </w:r>
      <w:bookmarkStart w:id="83" w:name="keyword83"/>
      <w:bookmarkEnd w:id="83"/>
      <w:r>
        <w:rPr>
          <w:sz w:val="20"/>
          <w:szCs w:val="20"/>
        </w:rPr>
        <w:t xml:space="preserve">значение </w:t>
      </w:r>
      <w:bookmarkStart w:id="84" w:name="keyword84"/>
      <w:bookmarkEnd w:id="84"/>
      <w:r>
        <w:rPr>
          <w:sz w:val="20"/>
          <w:szCs w:val="20"/>
        </w:rPr>
        <w:t>типа TABLE может быть использовано непосредственно в запросе, т.е. в разделе FROM.</w:t>
      </w:r>
    </w:p>
    <w:p w14:paraId="03F689F5" w14:textId="77777777" w:rsidR="000E7FC6" w:rsidRPr="009B35BA" w:rsidRDefault="000E7FC6" w:rsidP="000E7FC6">
      <w:pPr>
        <w:ind w:firstLine="708"/>
        <w:rPr>
          <w:sz w:val="20"/>
          <w:szCs w:val="20"/>
        </w:rPr>
      </w:pPr>
    </w:p>
    <w:p w14:paraId="24172F2F" w14:textId="77777777" w:rsidR="000E7FC6" w:rsidRDefault="000E7FC6" w:rsidP="000E7FC6">
      <w:r>
        <w:rPr>
          <w:b/>
          <w:bCs/>
          <w:sz w:val="20"/>
          <w:szCs w:val="20"/>
        </w:rPr>
        <w:t>Пример</w:t>
      </w:r>
      <w:r>
        <w:rPr>
          <w:sz w:val="20"/>
          <w:szCs w:val="20"/>
        </w:rPr>
        <w:t>. Создать и применить функцию табличного типа для определения двух наименований товара с наибольшим остатком.</w:t>
      </w:r>
    </w:p>
    <w:p w14:paraId="2879D3E0" w14:textId="77777777" w:rsidR="000E7FC6" w:rsidRPr="009B35BA" w:rsidRDefault="000E7FC6" w:rsidP="000E7FC6">
      <w:pPr>
        <w:rPr>
          <w:sz w:val="20"/>
          <w:szCs w:val="20"/>
        </w:rPr>
      </w:pPr>
    </w:p>
    <w:p w14:paraId="64C1FBE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85" w:name="example_11.2"/>
      <w:bookmarkEnd w:id="85"/>
      <w:r>
        <w:rPr>
          <w:rFonts w:ascii="Courier New" w:hAnsi="Courier New" w:cs="Courier New"/>
          <w:sz w:val="20"/>
          <w:szCs w:val="20"/>
          <w:lang w:val="en-US"/>
        </w:rPr>
        <w:t>CREATE FUNCTION user1.itog()</w:t>
      </w:r>
    </w:p>
    <w:p w14:paraId="00E9003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RETURNS TABLE</w:t>
      </w:r>
    </w:p>
    <w:p w14:paraId="05B931A5"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2CB23241"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RETURN (SELECT TOP 2 </w:t>
      </w:r>
      <w:r>
        <w:rPr>
          <w:rFonts w:ascii="Courier New" w:hAnsi="Courier New" w:cs="Courier New"/>
          <w:sz w:val="20"/>
          <w:szCs w:val="20"/>
        </w:rPr>
        <w:t>Товар</w:t>
      </w:r>
      <w:r>
        <w:rPr>
          <w:rFonts w:ascii="Courier New" w:hAnsi="Courier New" w:cs="Courier New"/>
          <w:sz w:val="20"/>
          <w:szCs w:val="20"/>
          <w:lang w:val="en-US"/>
        </w:rPr>
        <w:t>.</w:t>
      </w:r>
      <w:r>
        <w:rPr>
          <w:rFonts w:ascii="Courier New" w:hAnsi="Courier New" w:cs="Courier New"/>
          <w:sz w:val="20"/>
          <w:szCs w:val="20"/>
        </w:rPr>
        <w:t>Название</w:t>
      </w:r>
    </w:p>
    <w:p w14:paraId="4B3EA623"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FROM </w:t>
      </w:r>
      <w:r>
        <w:rPr>
          <w:rFonts w:ascii="Courier New" w:hAnsi="Courier New" w:cs="Courier New"/>
          <w:sz w:val="20"/>
          <w:szCs w:val="20"/>
        </w:rPr>
        <w:t>Товар</w:t>
      </w:r>
      <w:r>
        <w:rPr>
          <w:rFonts w:ascii="Courier New" w:hAnsi="Courier New" w:cs="Courier New"/>
          <w:sz w:val="20"/>
          <w:szCs w:val="20"/>
          <w:lang w:val="en-US"/>
        </w:rPr>
        <w:t xml:space="preserve"> INNER JOIN </w:t>
      </w:r>
      <w:r>
        <w:rPr>
          <w:rFonts w:ascii="Courier New" w:hAnsi="Courier New" w:cs="Courier New"/>
          <w:sz w:val="20"/>
          <w:szCs w:val="20"/>
        </w:rPr>
        <w:t>Склад</w:t>
      </w:r>
      <w:r>
        <w:rPr>
          <w:rFonts w:ascii="Courier New" w:hAnsi="Courier New" w:cs="Courier New"/>
          <w:sz w:val="20"/>
          <w:szCs w:val="20"/>
          <w:lang w:val="en-US"/>
        </w:rPr>
        <w:t xml:space="preserve">  </w:t>
      </w:r>
    </w:p>
    <w:p w14:paraId="3D7861F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ON </w:t>
      </w:r>
      <w:r>
        <w:rPr>
          <w:rFonts w:ascii="Courier New" w:hAnsi="Courier New" w:cs="Courier New"/>
          <w:sz w:val="20"/>
          <w:szCs w:val="20"/>
        </w:rPr>
        <w:t>Товар</w:t>
      </w:r>
      <w:r>
        <w:rPr>
          <w:rFonts w:ascii="Courier New" w:hAnsi="Courier New" w:cs="Courier New"/>
          <w:sz w:val="20"/>
          <w:szCs w:val="20"/>
          <w:lang w:val="en-US"/>
        </w:rPr>
        <w:t>.</w:t>
      </w:r>
      <w:proofErr w:type="spellStart"/>
      <w:r>
        <w:rPr>
          <w:rFonts w:ascii="Courier New" w:hAnsi="Courier New" w:cs="Courier New"/>
          <w:sz w:val="20"/>
          <w:szCs w:val="20"/>
        </w:rPr>
        <w:t>КодТовара</w:t>
      </w:r>
      <w:proofErr w:type="spellEnd"/>
      <w:r>
        <w:rPr>
          <w:rFonts w:ascii="Courier New" w:hAnsi="Courier New" w:cs="Courier New"/>
          <w:sz w:val="20"/>
          <w:szCs w:val="20"/>
          <w:lang w:val="en-US"/>
        </w:rPr>
        <w:t>=</w:t>
      </w:r>
      <w:r>
        <w:rPr>
          <w:rFonts w:ascii="Courier New" w:hAnsi="Courier New" w:cs="Courier New"/>
          <w:sz w:val="20"/>
          <w:szCs w:val="20"/>
        </w:rPr>
        <w:t>Склад</w:t>
      </w:r>
      <w:r>
        <w:rPr>
          <w:rFonts w:ascii="Courier New" w:hAnsi="Courier New" w:cs="Courier New"/>
          <w:sz w:val="20"/>
          <w:szCs w:val="20"/>
          <w:lang w:val="en-US"/>
        </w:rPr>
        <w:t>.</w:t>
      </w:r>
      <w:proofErr w:type="spellStart"/>
      <w:r>
        <w:rPr>
          <w:rFonts w:ascii="Courier New" w:hAnsi="Courier New" w:cs="Courier New"/>
          <w:sz w:val="20"/>
          <w:szCs w:val="20"/>
        </w:rPr>
        <w:t>КодТовара</w:t>
      </w:r>
      <w:proofErr w:type="spellEnd"/>
    </w:p>
    <w:p w14:paraId="4E525F2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ORDER BY </w:t>
      </w:r>
      <w:r>
        <w:rPr>
          <w:rFonts w:ascii="Courier New" w:hAnsi="Courier New" w:cs="Courier New"/>
          <w:sz w:val="20"/>
          <w:szCs w:val="20"/>
        </w:rPr>
        <w:t>Склад</w:t>
      </w:r>
      <w:r>
        <w:rPr>
          <w:rFonts w:ascii="Courier New" w:hAnsi="Courier New" w:cs="Courier New"/>
          <w:sz w:val="20"/>
          <w:szCs w:val="20"/>
          <w:lang w:val="en-US"/>
        </w:rPr>
        <w:t>.</w:t>
      </w:r>
      <w:r>
        <w:rPr>
          <w:rFonts w:ascii="Courier New" w:hAnsi="Courier New" w:cs="Courier New"/>
          <w:sz w:val="20"/>
          <w:szCs w:val="20"/>
        </w:rPr>
        <w:t>Остаток</w:t>
      </w:r>
      <w:r>
        <w:rPr>
          <w:rFonts w:ascii="Courier New" w:hAnsi="Courier New" w:cs="Courier New"/>
          <w:sz w:val="20"/>
          <w:szCs w:val="20"/>
          <w:lang w:val="en-US"/>
        </w:rPr>
        <w:t xml:space="preserve"> DESC)</w:t>
      </w:r>
    </w:p>
    <w:p w14:paraId="491A0828" w14:textId="77777777" w:rsidR="000E7FC6" w:rsidRPr="000E7FC6" w:rsidRDefault="000E7FC6" w:rsidP="000E7FC6">
      <w:pPr>
        <w:rPr>
          <w:sz w:val="20"/>
          <w:szCs w:val="20"/>
          <w:lang w:val="en-US"/>
        </w:rPr>
      </w:pPr>
    </w:p>
    <w:p w14:paraId="06B7B2F6" w14:textId="77777777" w:rsidR="000E7FC6" w:rsidRDefault="000E7FC6" w:rsidP="000E7FC6">
      <w:r>
        <w:rPr>
          <w:sz w:val="20"/>
          <w:szCs w:val="20"/>
        </w:rPr>
        <w:t xml:space="preserve">Использовать </w:t>
      </w:r>
      <w:bookmarkStart w:id="86" w:name="keyword85"/>
      <w:bookmarkEnd w:id="86"/>
      <w:r>
        <w:rPr>
          <w:sz w:val="20"/>
          <w:szCs w:val="20"/>
        </w:rPr>
        <w:t>функцию для получения двух наименований товара с наибольшим остатком можно следующим образом:</w:t>
      </w:r>
    </w:p>
    <w:p w14:paraId="50594555"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w:t>
      </w:r>
      <w:r>
        <w:rPr>
          <w:rFonts w:ascii="Courier New" w:hAnsi="Courier New" w:cs="Courier New"/>
          <w:sz w:val="20"/>
          <w:szCs w:val="20"/>
        </w:rPr>
        <w:t>Название</w:t>
      </w:r>
    </w:p>
    <w:p w14:paraId="0BC5B00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FROM user1.itog()</w:t>
      </w:r>
    </w:p>
    <w:p w14:paraId="39FF2129" w14:textId="77777777" w:rsidR="000E7FC6" w:rsidRPr="000E7FC6" w:rsidRDefault="000E7FC6" w:rsidP="000E7FC6">
      <w:pPr>
        <w:ind w:firstLine="708"/>
        <w:rPr>
          <w:b/>
          <w:bCs/>
          <w:sz w:val="20"/>
          <w:szCs w:val="20"/>
          <w:lang w:val="en-US"/>
        </w:rPr>
      </w:pPr>
      <w:bookmarkStart w:id="87" w:name="sect4"/>
      <w:bookmarkEnd w:id="87"/>
    </w:p>
    <w:p w14:paraId="0BA7FE36" w14:textId="77777777" w:rsidR="000E7FC6" w:rsidRDefault="000E7FC6" w:rsidP="000E7FC6">
      <w:pPr>
        <w:ind w:firstLine="708"/>
      </w:pPr>
      <w:r>
        <w:rPr>
          <w:b/>
          <w:bCs/>
          <w:sz w:val="20"/>
          <w:szCs w:val="20"/>
        </w:rPr>
        <w:t>Функции Multi-</w:t>
      </w:r>
      <w:proofErr w:type="spellStart"/>
      <w:r>
        <w:rPr>
          <w:b/>
          <w:bCs/>
          <w:sz w:val="20"/>
          <w:szCs w:val="20"/>
        </w:rPr>
        <w:t>statement</w:t>
      </w:r>
      <w:proofErr w:type="spellEnd"/>
    </w:p>
    <w:p w14:paraId="46D008B3" w14:textId="77777777" w:rsidR="000E7FC6" w:rsidRDefault="000E7FC6" w:rsidP="000E7FC6">
      <w:pPr>
        <w:ind w:firstLine="708"/>
      </w:pPr>
      <w:r>
        <w:rPr>
          <w:sz w:val="20"/>
          <w:szCs w:val="20"/>
        </w:rPr>
        <w:t xml:space="preserve">Создание и изменение </w:t>
      </w:r>
      <w:bookmarkStart w:id="88" w:name="keyword86"/>
      <w:bookmarkEnd w:id="88"/>
      <w:r>
        <w:rPr>
          <w:sz w:val="20"/>
          <w:szCs w:val="20"/>
        </w:rPr>
        <w:t xml:space="preserve">функций типа </w:t>
      </w:r>
      <w:bookmarkStart w:id="89" w:name="keyword87"/>
      <w:bookmarkEnd w:id="89"/>
      <w:r>
        <w:rPr>
          <w:sz w:val="20"/>
          <w:szCs w:val="20"/>
        </w:rPr>
        <w:t>Multi-</w:t>
      </w:r>
      <w:proofErr w:type="spellStart"/>
      <w:r>
        <w:rPr>
          <w:sz w:val="20"/>
          <w:szCs w:val="20"/>
        </w:rPr>
        <w:t>statement</w:t>
      </w:r>
      <w:proofErr w:type="spellEnd"/>
      <w:r>
        <w:rPr>
          <w:sz w:val="20"/>
          <w:szCs w:val="20"/>
        </w:rPr>
        <w:t xml:space="preserve"> выполняется с помощью следующей команды:</w:t>
      </w:r>
    </w:p>
    <w:p w14:paraId="35EAA5E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&lt;</w:t>
      </w:r>
      <w:proofErr w:type="spellStart"/>
      <w:r>
        <w:rPr>
          <w:rFonts w:ascii="Courier New" w:hAnsi="Courier New" w:cs="Courier New"/>
          <w:sz w:val="20"/>
          <w:szCs w:val="20"/>
        </w:rPr>
        <w:t>определение_мульти_функции</w:t>
      </w:r>
      <w:proofErr w:type="spellEnd"/>
      <w:r>
        <w:rPr>
          <w:rFonts w:ascii="Courier New" w:hAnsi="Courier New" w:cs="Courier New"/>
          <w:sz w:val="20"/>
          <w:szCs w:val="20"/>
        </w:rPr>
        <w:t>&gt;::=</w:t>
      </w:r>
    </w:p>
    <w:p w14:paraId="05EA5CF8"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{CREATE | ALTER }</w:t>
      </w:r>
      <w:r w:rsidRPr="00CA4BF0">
        <w:rPr>
          <w:rFonts w:ascii="Courier New" w:hAnsi="Courier New" w:cs="Courier New"/>
          <w:b/>
          <w:sz w:val="20"/>
          <w:szCs w:val="20"/>
        </w:rPr>
        <w:t>FUNCTION</w:t>
      </w:r>
      <w:r>
        <w:rPr>
          <w:rFonts w:ascii="Courier New" w:hAnsi="Courier New" w:cs="Courier New"/>
          <w:sz w:val="20"/>
          <w:szCs w:val="20"/>
        </w:rPr>
        <w:t xml:space="preserve"> [владелец.]</w:t>
      </w:r>
    </w:p>
    <w:p w14:paraId="0AFD3A5D" w14:textId="77777777" w:rsidR="000E7FC6" w:rsidRPr="00CA4BF0"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rFonts w:ascii="Courier New" w:eastAsia="Courier New" w:hAnsi="Courier New" w:cs="Courier New"/>
          <w:sz w:val="20"/>
          <w:szCs w:val="20"/>
        </w:rPr>
        <w:t xml:space="preserve">    </w:t>
      </w:r>
      <w:proofErr w:type="spellStart"/>
      <w:r w:rsidRPr="00CA4BF0">
        <w:rPr>
          <w:rFonts w:ascii="Courier New" w:hAnsi="Courier New" w:cs="Courier New"/>
          <w:b/>
          <w:sz w:val="20"/>
          <w:szCs w:val="20"/>
        </w:rPr>
        <w:t>имя_функции</w:t>
      </w:r>
      <w:proofErr w:type="spellEnd"/>
    </w:p>
    <w:p w14:paraId="2FB4B1F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 [ { @имя_параметра </w:t>
      </w:r>
      <w:proofErr w:type="spellStart"/>
      <w:r>
        <w:rPr>
          <w:rFonts w:ascii="Courier New" w:hAnsi="Courier New" w:cs="Courier New"/>
          <w:sz w:val="20"/>
          <w:szCs w:val="20"/>
        </w:rPr>
        <w:t>скаляр_тип_данных</w:t>
      </w:r>
      <w:proofErr w:type="spellEnd"/>
    </w:p>
    <w:p w14:paraId="421C22B4"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sidRPr="00512BAA">
        <w:rPr>
          <w:rFonts w:ascii="Courier New" w:hAnsi="Courier New" w:cs="Courier New"/>
          <w:sz w:val="20"/>
          <w:szCs w:val="20"/>
        </w:rPr>
        <w:t>[=</w:t>
      </w:r>
      <w:r>
        <w:rPr>
          <w:rFonts w:ascii="Courier New" w:hAnsi="Courier New" w:cs="Courier New"/>
          <w:sz w:val="20"/>
          <w:szCs w:val="20"/>
          <w:lang w:val="en-US"/>
        </w:rPr>
        <w:t>default</w:t>
      </w:r>
      <w:r w:rsidRPr="00512BAA">
        <w:rPr>
          <w:rFonts w:ascii="Courier New" w:hAnsi="Courier New" w:cs="Courier New"/>
          <w:sz w:val="20"/>
          <w:szCs w:val="20"/>
        </w:rPr>
        <w:t>]}[,...</w:t>
      </w:r>
      <w:r>
        <w:rPr>
          <w:rFonts w:ascii="Courier New" w:hAnsi="Courier New" w:cs="Courier New"/>
          <w:sz w:val="20"/>
          <w:szCs w:val="20"/>
          <w:lang w:val="en-US"/>
        </w:rPr>
        <w:t>n</w:t>
      </w:r>
      <w:r w:rsidRPr="00512BAA">
        <w:rPr>
          <w:rFonts w:ascii="Courier New" w:hAnsi="Courier New" w:cs="Courier New"/>
          <w:sz w:val="20"/>
          <w:szCs w:val="20"/>
        </w:rPr>
        <w:t>]])</w:t>
      </w:r>
    </w:p>
    <w:p w14:paraId="4C6C224A"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CA4BF0">
        <w:rPr>
          <w:rFonts w:ascii="Courier New" w:hAnsi="Courier New" w:cs="Courier New"/>
          <w:b/>
          <w:sz w:val="20"/>
          <w:szCs w:val="20"/>
          <w:lang w:val="en-US"/>
        </w:rPr>
        <w:t>RETURNS</w:t>
      </w:r>
      <w:r w:rsidRPr="00512BAA">
        <w:rPr>
          <w:rFonts w:ascii="Courier New" w:hAnsi="Courier New" w:cs="Courier New"/>
          <w:b/>
          <w:sz w:val="20"/>
          <w:szCs w:val="20"/>
        </w:rPr>
        <w:t xml:space="preserve"> @</w:t>
      </w:r>
      <w:r w:rsidRPr="00CA4BF0">
        <w:rPr>
          <w:rFonts w:ascii="Courier New" w:hAnsi="Courier New" w:cs="Courier New"/>
          <w:b/>
          <w:sz w:val="20"/>
          <w:szCs w:val="20"/>
        </w:rPr>
        <w:t>имя</w:t>
      </w:r>
      <w:r w:rsidRPr="00512BAA">
        <w:rPr>
          <w:rFonts w:ascii="Courier New" w:hAnsi="Courier New" w:cs="Courier New"/>
          <w:b/>
          <w:sz w:val="20"/>
          <w:szCs w:val="20"/>
        </w:rPr>
        <w:t>_</w:t>
      </w:r>
      <w:r w:rsidRPr="00CA4BF0">
        <w:rPr>
          <w:rFonts w:ascii="Courier New" w:hAnsi="Courier New" w:cs="Courier New"/>
          <w:b/>
          <w:sz w:val="20"/>
          <w:szCs w:val="20"/>
        </w:rPr>
        <w:t>параметра</w:t>
      </w:r>
      <w:r w:rsidRPr="00512BAA">
        <w:rPr>
          <w:rFonts w:ascii="Courier New" w:hAnsi="Courier New" w:cs="Courier New"/>
          <w:b/>
          <w:sz w:val="20"/>
          <w:szCs w:val="20"/>
        </w:rPr>
        <w:t xml:space="preserve"> </w:t>
      </w:r>
      <w:r w:rsidRPr="00CA4BF0">
        <w:rPr>
          <w:rFonts w:ascii="Courier New" w:hAnsi="Courier New" w:cs="Courier New"/>
          <w:b/>
          <w:sz w:val="20"/>
          <w:szCs w:val="20"/>
          <w:lang w:val="en-US"/>
        </w:rPr>
        <w:t>TABLE</w:t>
      </w:r>
    </w:p>
    <w:p w14:paraId="6B6C54FC"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12BAA">
        <w:rPr>
          <w:rFonts w:ascii="Courier New" w:eastAsia="Courier New" w:hAnsi="Courier New" w:cs="Courier New"/>
          <w:b/>
          <w:sz w:val="20"/>
          <w:szCs w:val="20"/>
        </w:rPr>
        <w:t xml:space="preserve">    </w:t>
      </w:r>
      <w:r w:rsidRPr="00512BAA">
        <w:rPr>
          <w:rFonts w:ascii="Courier New" w:hAnsi="Courier New" w:cs="Courier New"/>
          <w:b/>
          <w:sz w:val="20"/>
          <w:szCs w:val="20"/>
        </w:rPr>
        <w:t>&lt;</w:t>
      </w:r>
      <w:proofErr w:type="spellStart"/>
      <w:r w:rsidRPr="00CA4BF0">
        <w:rPr>
          <w:rFonts w:ascii="Courier New" w:hAnsi="Courier New" w:cs="Courier New"/>
          <w:b/>
          <w:sz w:val="20"/>
          <w:szCs w:val="20"/>
        </w:rPr>
        <w:t>определение</w:t>
      </w:r>
      <w:r w:rsidRPr="00512BAA">
        <w:rPr>
          <w:rFonts w:ascii="Courier New" w:hAnsi="Courier New" w:cs="Courier New"/>
          <w:b/>
          <w:sz w:val="20"/>
          <w:szCs w:val="20"/>
        </w:rPr>
        <w:t>_</w:t>
      </w:r>
      <w:r w:rsidRPr="00CA4BF0">
        <w:rPr>
          <w:rFonts w:ascii="Courier New" w:hAnsi="Courier New" w:cs="Courier New"/>
          <w:b/>
          <w:sz w:val="20"/>
          <w:szCs w:val="20"/>
        </w:rPr>
        <w:t>таблицы</w:t>
      </w:r>
      <w:proofErr w:type="spellEnd"/>
      <w:r w:rsidRPr="00512BAA">
        <w:rPr>
          <w:rFonts w:ascii="Courier New" w:hAnsi="Courier New" w:cs="Courier New"/>
          <w:b/>
          <w:sz w:val="20"/>
          <w:szCs w:val="20"/>
        </w:rPr>
        <w:t xml:space="preserve">&gt; </w:t>
      </w:r>
    </w:p>
    <w:p w14:paraId="36053B2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[WITH {ENCRYPTION | SCHEMABINDING}</w:t>
      </w:r>
    </w:p>
    <w:p w14:paraId="01BB783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[,...n] ]</w:t>
      </w:r>
    </w:p>
    <w:p w14:paraId="100004D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6BC76A2D"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CA4BF0">
        <w:rPr>
          <w:rFonts w:ascii="Courier New" w:hAnsi="Courier New" w:cs="Courier New"/>
          <w:b/>
          <w:sz w:val="20"/>
          <w:szCs w:val="20"/>
          <w:lang w:val="en-US"/>
        </w:rPr>
        <w:t>BEGIN</w:t>
      </w:r>
    </w:p>
    <w:p w14:paraId="5C4133A9"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12BAA">
        <w:rPr>
          <w:rFonts w:ascii="Courier New" w:hAnsi="Courier New" w:cs="Courier New"/>
          <w:sz w:val="20"/>
          <w:szCs w:val="20"/>
        </w:rPr>
        <w:t>&lt;</w:t>
      </w:r>
      <w:proofErr w:type="spellStart"/>
      <w:r>
        <w:rPr>
          <w:rFonts w:ascii="Courier New" w:hAnsi="Courier New" w:cs="Courier New"/>
          <w:sz w:val="20"/>
          <w:szCs w:val="20"/>
        </w:rPr>
        <w:t>тело</w:t>
      </w:r>
      <w:r w:rsidRPr="00512BAA">
        <w:rPr>
          <w:rFonts w:ascii="Courier New" w:hAnsi="Courier New" w:cs="Courier New"/>
          <w:sz w:val="20"/>
          <w:szCs w:val="20"/>
        </w:rPr>
        <w:t>_</w:t>
      </w:r>
      <w:r>
        <w:rPr>
          <w:rFonts w:ascii="Courier New" w:hAnsi="Courier New" w:cs="Courier New"/>
          <w:sz w:val="20"/>
          <w:szCs w:val="20"/>
        </w:rPr>
        <w:t>функции</w:t>
      </w:r>
      <w:proofErr w:type="spellEnd"/>
      <w:r w:rsidRPr="00512BAA">
        <w:rPr>
          <w:rFonts w:ascii="Courier New" w:hAnsi="Courier New" w:cs="Courier New"/>
          <w:sz w:val="20"/>
          <w:szCs w:val="20"/>
        </w:rPr>
        <w:t>&gt;</w:t>
      </w:r>
    </w:p>
    <w:p w14:paraId="4C67C937" w14:textId="77777777" w:rsidR="000E7FC6" w:rsidRPr="00CA4BF0"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CA4BF0">
        <w:rPr>
          <w:rFonts w:ascii="Courier New" w:hAnsi="Courier New" w:cs="Courier New"/>
          <w:b/>
          <w:sz w:val="20"/>
          <w:szCs w:val="20"/>
        </w:rPr>
        <w:t xml:space="preserve">RETURN </w:t>
      </w:r>
    </w:p>
    <w:p w14:paraId="449F0F42" w14:textId="77777777" w:rsidR="000E7FC6" w:rsidRPr="00CA4BF0"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CA4BF0">
        <w:rPr>
          <w:rFonts w:ascii="Courier New" w:hAnsi="Courier New" w:cs="Courier New"/>
          <w:b/>
          <w:sz w:val="20"/>
          <w:szCs w:val="20"/>
        </w:rPr>
        <w:t>END</w:t>
      </w:r>
    </w:p>
    <w:p w14:paraId="46C1F7E7" w14:textId="77777777" w:rsidR="00EC44A6" w:rsidRPr="00512BAA" w:rsidRDefault="00EC44A6" w:rsidP="000E7FC6">
      <w:pPr>
        <w:ind w:firstLine="708"/>
        <w:rPr>
          <w:rFonts w:ascii="Courier New" w:hAnsi="Courier New" w:cs="Courier New"/>
          <w:sz w:val="20"/>
          <w:szCs w:val="20"/>
        </w:rPr>
      </w:pPr>
    </w:p>
    <w:p w14:paraId="3FEE2700" w14:textId="3DCF71E6" w:rsidR="000E7FC6" w:rsidRDefault="0000074D" w:rsidP="000E7FC6">
      <w:pPr>
        <w:ind w:firstLine="708"/>
      </w:pPr>
      <w:bookmarkStart w:id="90" w:name="keyword89"/>
      <w:bookmarkEnd w:id="90"/>
      <w:r>
        <w:rPr>
          <w:sz w:val="20"/>
          <w:szCs w:val="20"/>
        </w:rPr>
        <w:t>Ф</w:t>
      </w:r>
      <w:r w:rsidR="000E7FC6">
        <w:rPr>
          <w:sz w:val="20"/>
          <w:szCs w:val="20"/>
        </w:rPr>
        <w:t xml:space="preserve">ункции данного типа, как и </w:t>
      </w:r>
      <w:bookmarkStart w:id="91" w:name="keyword90"/>
      <w:bookmarkEnd w:id="91"/>
      <w:r w:rsidR="000E7FC6">
        <w:rPr>
          <w:sz w:val="20"/>
          <w:szCs w:val="20"/>
        </w:rPr>
        <w:t xml:space="preserve">табличные, возвращают </w:t>
      </w:r>
      <w:bookmarkStart w:id="92" w:name="keyword91"/>
      <w:bookmarkEnd w:id="92"/>
      <w:r w:rsidR="000E7FC6">
        <w:rPr>
          <w:sz w:val="20"/>
          <w:szCs w:val="20"/>
        </w:rPr>
        <w:t xml:space="preserve">значение </w:t>
      </w:r>
      <w:bookmarkStart w:id="93" w:name="keyword92"/>
      <w:bookmarkEnd w:id="93"/>
      <w:r w:rsidR="000E7FC6">
        <w:rPr>
          <w:sz w:val="20"/>
          <w:szCs w:val="20"/>
        </w:rPr>
        <w:t xml:space="preserve">типа TABLE. Однако, в отличие от </w:t>
      </w:r>
      <w:bookmarkStart w:id="94" w:name="keyword93"/>
      <w:bookmarkEnd w:id="94"/>
      <w:r w:rsidR="000E7FC6">
        <w:rPr>
          <w:sz w:val="20"/>
          <w:szCs w:val="20"/>
        </w:rPr>
        <w:t xml:space="preserve">табличных функций, при создании </w:t>
      </w:r>
      <w:bookmarkStart w:id="95" w:name="keyword94"/>
      <w:bookmarkEnd w:id="95"/>
      <w:r w:rsidR="000E7FC6">
        <w:rPr>
          <w:sz w:val="20"/>
          <w:szCs w:val="20"/>
        </w:rPr>
        <w:t xml:space="preserve">функций </w:t>
      </w:r>
      <w:bookmarkStart w:id="96" w:name="keyword95"/>
      <w:bookmarkEnd w:id="96"/>
      <w:r w:rsidR="000E7FC6">
        <w:rPr>
          <w:sz w:val="20"/>
          <w:szCs w:val="20"/>
        </w:rPr>
        <w:t>Multi-</w:t>
      </w:r>
      <w:proofErr w:type="spellStart"/>
      <w:r w:rsidR="000E7FC6">
        <w:rPr>
          <w:sz w:val="20"/>
          <w:szCs w:val="20"/>
        </w:rPr>
        <w:t>statement</w:t>
      </w:r>
      <w:proofErr w:type="spellEnd"/>
      <w:r w:rsidR="000E7FC6">
        <w:rPr>
          <w:sz w:val="20"/>
          <w:szCs w:val="20"/>
        </w:rPr>
        <w:t xml:space="preserve"> необходимо явно задать структуру возвращаемого значения. Она указывается непосредственно после ключевого слова TABLE и, таким образом, является частью определения возвращаемого типа данных. </w:t>
      </w:r>
      <w:bookmarkStart w:id="97" w:name="keyword96"/>
      <w:bookmarkEnd w:id="97"/>
      <w:r w:rsidR="000E7FC6">
        <w:rPr>
          <w:sz w:val="20"/>
          <w:szCs w:val="20"/>
        </w:rPr>
        <w:t>Синтаксис конструкции &lt;</w:t>
      </w:r>
      <w:proofErr w:type="spellStart"/>
      <w:r w:rsidR="000E7FC6">
        <w:rPr>
          <w:sz w:val="20"/>
          <w:szCs w:val="20"/>
        </w:rPr>
        <w:t>определение_таблицы</w:t>
      </w:r>
      <w:proofErr w:type="spellEnd"/>
      <w:r w:rsidR="000E7FC6">
        <w:rPr>
          <w:sz w:val="20"/>
          <w:szCs w:val="20"/>
        </w:rPr>
        <w:t>&gt; полностью соответствует одноименным структурам, используемым при создании обычных таблиц с помощью команды CREATE TABLE.</w:t>
      </w:r>
    </w:p>
    <w:p w14:paraId="2E5B0E5B" w14:textId="77777777" w:rsidR="000E7FC6" w:rsidRDefault="000E7FC6" w:rsidP="000E7FC6">
      <w:pPr>
        <w:ind w:firstLine="708"/>
      </w:pPr>
      <w:r>
        <w:rPr>
          <w:sz w:val="20"/>
          <w:szCs w:val="20"/>
        </w:rPr>
        <w:t xml:space="preserve">Набор возвращаемых данных должен формироваться с помощью команд INSERT, выполняемых в теле </w:t>
      </w:r>
      <w:bookmarkStart w:id="98" w:name="keyword97"/>
      <w:bookmarkEnd w:id="98"/>
      <w:r>
        <w:rPr>
          <w:sz w:val="20"/>
          <w:szCs w:val="20"/>
        </w:rPr>
        <w:t xml:space="preserve">функции. Кроме того, в теле </w:t>
      </w:r>
      <w:bookmarkStart w:id="99" w:name="keyword98"/>
      <w:bookmarkEnd w:id="99"/>
      <w:r>
        <w:rPr>
          <w:sz w:val="20"/>
          <w:szCs w:val="20"/>
        </w:rPr>
        <w:t xml:space="preserve">функции допускается использование различных конструкций языка </w:t>
      </w:r>
      <w:bookmarkStart w:id="100" w:name="keyword99"/>
      <w:bookmarkEnd w:id="100"/>
      <w:r>
        <w:rPr>
          <w:sz w:val="20"/>
          <w:szCs w:val="20"/>
        </w:rPr>
        <w:t xml:space="preserve">SQL, которые могут контролировать значения, размещаемые в выходном наборе строк. При работе с командой INSERT требуется явно указать имя того объекта, куда необходимо вставить строки. Поэтому в </w:t>
      </w:r>
      <w:bookmarkStart w:id="101" w:name="keyword100"/>
      <w:bookmarkEnd w:id="101"/>
      <w:r>
        <w:rPr>
          <w:sz w:val="20"/>
          <w:szCs w:val="20"/>
        </w:rPr>
        <w:t xml:space="preserve">функциях типа </w:t>
      </w:r>
      <w:bookmarkStart w:id="102" w:name="keyword101"/>
      <w:bookmarkEnd w:id="102"/>
      <w:r>
        <w:rPr>
          <w:sz w:val="20"/>
          <w:szCs w:val="20"/>
        </w:rPr>
        <w:t>Multi-</w:t>
      </w:r>
      <w:proofErr w:type="spellStart"/>
      <w:r>
        <w:rPr>
          <w:sz w:val="20"/>
          <w:szCs w:val="20"/>
        </w:rPr>
        <w:t>statement</w:t>
      </w:r>
      <w:proofErr w:type="spellEnd"/>
      <w:r>
        <w:rPr>
          <w:sz w:val="20"/>
          <w:szCs w:val="20"/>
        </w:rPr>
        <w:t xml:space="preserve">, в отличие от </w:t>
      </w:r>
      <w:bookmarkStart w:id="103" w:name="keyword102"/>
      <w:bookmarkEnd w:id="103"/>
      <w:r>
        <w:rPr>
          <w:sz w:val="20"/>
          <w:szCs w:val="20"/>
        </w:rPr>
        <w:t xml:space="preserve">табличных, необходимо присвоить какое-то имя объекту с </w:t>
      </w:r>
      <w:bookmarkStart w:id="104" w:name="keyword103"/>
      <w:bookmarkEnd w:id="104"/>
      <w:r>
        <w:rPr>
          <w:sz w:val="20"/>
          <w:szCs w:val="20"/>
        </w:rPr>
        <w:t xml:space="preserve">типом данных TABLE – оно и указывается как возвращаемое </w:t>
      </w:r>
      <w:bookmarkStart w:id="105" w:name="keyword104"/>
      <w:bookmarkEnd w:id="105"/>
      <w:r>
        <w:rPr>
          <w:sz w:val="20"/>
          <w:szCs w:val="20"/>
        </w:rPr>
        <w:t>значение.</w:t>
      </w:r>
    </w:p>
    <w:p w14:paraId="76428D5A" w14:textId="77777777" w:rsidR="000E7FC6" w:rsidRDefault="000E7FC6" w:rsidP="000E7FC6">
      <w:pPr>
        <w:ind w:firstLine="708"/>
      </w:pPr>
      <w:bookmarkStart w:id="106" w:name="keyword105"/>
      <w:bookmarkEnd w:id="106"/>
      <w:r>
        <w:rPr>
          <w:sz w:val="20"/>
          <w:szCs w:val="20"/>
        </w:rPr>
        <w:t xml:space="preserve">Завершение работы </w:t>
      </w:r>
      <w:bookmarkStart w:id="107" w:name="keyword106"/>
      <w:bookmarkEnd w:id="107"/>
      <w:r>
        <w:rPr>
          <w:sz w:val="20"/>
          <w:szCs w:val="20"/>
        </w:rPr>
        <w:t xml:space="preserve">функции происходит в двух случаях: если возникают ошибки выполнения и если появляется ключевое </w:t>
      </w:r>
      <w:bookmarkStart w:id="108" w:name="keyword107"/>
      <w:bookmarkEnd w:id="108"/>
      <w:r>
        <w:rPr>
          <w:sz w:val="20"/>
          <w:szCs w:val="20"/>
        </w:rPr>
        <w:t xml:space="preserve">слово RETURN. В отличие от </w:t>
      </w:r>
      <w:bookmarkStart w:id="109" w:name="keyword108"/>
      <w:bookmarkEnd w:id="109"/>
      <w:r>
        <w:rPr>
          <w:sz w:val="20"/>
          <w:szCs w:val="20"/>
        </w:rPr>
        <w:t xml:space="preserve">функций скалярного типа, при использовании команды RETURN не нужно указывать возвращаемое </w:t>
      </w:r>
      <w:bookmarkStart w:id="110" w:name="keyword109"/>
      <w:bookmarkEnd w:id="110"/>
      <w:r>
        <w:rPr>
          <w:sz w:val="20"/>
          <w:szCs w:val="20"/>
        </w:rPr>
        <w:t xml:space="preserve">значение. </w:t>
      </w:r>
      <w:bookmarkStart w:id="111" w:name="keyword110"/>
      <w:bookmarkEnd w:id="111"/>
      <w:r>
        <w:rPr>
          <w:sz w:val="20"/>
          <w:szCs w:val="20"/>
        </w:rPr>
        <w:t xml:space="preserve">Сервер автоматически возвратит набор данных </w:t>
      </w:r>
      <w:bookmarkStart w:id="112" w:name="keyword111"/>
      <w:bookmarkEnd w:id="112"/>
      <w:r>
        <w:rPr>
          <w:sz w:val="20"/>
          <w:szCs w:val="20"/>
        </w:rPr>
        <w:t xml:space="preserve">типа TABLE, имя и структура которого была указана после ключевого слова RETURNS. В теле </w:t>
      </w:r>
      <w:bookmarkStart w:id="113" w:name="keyword112"/>
      <w:bookmarkEnd w:id="113"/>
      <w:r>
        <w:rPr>
          <w:sz w:val="20"/>
          <w:szCs w:val="20"/>
        </w:rPr>
        <w:t>функции может быть указано более одной команды RETURN.</w:t>
      </w:r>
    </w:p>
    <w:p w14:paraId="72359CCB" w14:textId="77777777" w:rsidR="000E7FC6" w:rsidRDefault="000E7FC6" w:rsidP="000E7FC6">
      <w:pPr>
        <w:ind w:firstLine="708"/>
      </w:pPr>
      <w:r>
        <w:rPr>
          <w:sz w:val="20"/>
          <w:szCs w:val="20"/>
        </w:rPr>
        <w:t xml:space="preserve">Необходимо отметить, что работа </w:t>
      </w:r>
      <w:bookmarkStart w:id="114" w:name="keyword113"/>
      <w:bookmarkEnd w:id="114"/>
      <w:r>
        <w:rPr>
          <w:sz w:val="20"/>
          <w:szCs w:val="20"/>
        </w:rPr>
        <w:t xml:space="preserve">функции завершается только при наличии команды RETURN. Это утверждение верно и в том случае, когда речь идет о достижении конца тела </w:t>
      </w:r>
      <w:bookmarkStart w:id="115" w:name="keyword114"/>
      <w:bookmarkEnd w:id="115"/>
      <w:r>
        <w:rPr>
          <w:sz w:val="20"/>
          <w:szCs w:val="20"/>
        </w:rPr>
        <w:t xml:space="preserve">функции – самой последней командой должна быть </w:t>
      </w:r>
      <w:bookmarkStart w:id="116" w:name="keyword115"/>
      <w:bookmarkEnd w:id="116"/>
      <w:r>
        <w:rPr>
          <w:sz w:val="20"/>
          <w:szCs w:val="20"/>
        </w:rPr>
        <w:t>команда RETURN.</w:t>
      </w:r>
    </w:p>
    <w:p w14:paraId="0DCD158E" w14:textId="77777777" w:rsidR="000E7FC6" w:rsidRDefault="000E7FC6" w:rsidP="000E7FC6">
      <w:pPr>
        <w:rPr>
          <w:b/>
          <w:bCs/>
          <w:sz w:val="20"/>
          <w:szCs w:val="20"/>
        </w:rPr>
      </w:pPr>
    </w:p>
    <w:p w14:paraId="0FC09B2A" w14:textId="77777777" w:rsidR="000E7FC6" w:rsidRDefault="000E7FC6" w:rsidP="000E7FC6">
      <w:pPr>
        <w:ind w:firstLine="708"/>
        <w:jc w:val="both"/>
      </w:pPr>
      <w:r>
        <w:rPr>
          <w:b/>
          <w:bCs/>
          <w:sz w:val="20"/>
          <w:szCs w:val="20"/>
        </w:rPr>
        <w:t>Пример</w:t>
      </w:r>
      <w:r>
        <w:rPr>
          <w:sz w:val="20"/>
          <w:szCs w:val="20"/>
        </w:rPr>
        <w:t xml:space="preserve">. Создать и применить функцию (типа </w:t>
      </w:r>
      <w:proofErr w:type="spellStart"/>
      <w:r>
        <w:rPr>
          <w:sz w:val="20"/>
          <w:szCs w:val="20"/>
        </w:rPr>
        <w:t>multi-statement</w:t>
      </w:r>
      <w:proofErr w:type="spellEnd"/>
      <w:r>
        <w:rPr>
          <w:sz w:val="20"/>
          <w:szCs w:val="20"/>
        </w:rPr>
        <w:t xml:space="preserve">), которая для некоторого сотрудника выводит </w:t>
      </w:r>
      <w:bookmarkStart w:id="117" w:name="keyword116"/>
      <w:bookmarkEnd w:id="117"/>
      <w:r>
        <w:rPr>
          <w:sz w:val="20"/>
          <w:szCs w:val="20"/>
        </w:rPr>
        <w:t>список всех его подчиненных (подчиненных как непосредственно ему, так и опосредствованно через других сотрудников).</w:t>
      </w:r>
    </w:p>
    <w:p w14:paraId="6B0D6509" w14:textId="77777777" w:rsidR="000E7FC6" w:rsidRDefault="000E7FC6" w:rsidP="000E7FC6">
      <w:pPr>
        <w:ind w:firstLine="708"/>
      </w:pPr>
      <w:bookmarkStart w:id="118" w:name="keyword117"/>
      <w:bookmarkEnd w:id="118"/>
      <w:r>
        <w:rPr>
          <w:sz w:val="20"/>
          <w:szCs w:val="20"/>
        </w:rPr>
        <w:t xml:space="preserve">Список сотрудников с указанием каждого руководителя представлен в таблице </w:t>
      </w:r>
      <w:proofErr w:type="spellStart"/>
      <w:r>
        <w:rPr>
          <w:sz w:val="20"/>
          <w:szCs w:val="20"/>
        </w:rPr>
        <w:t>emp_mgr</w:t>
      </w:r>
      <w:proofErr w:type="spellEnd"/>
      <w:r>
        <w:rPr>
          <w:sz w:val="20"/>
          <w:szCs w:val="20"/>
        </w:rPr>
        <w:t xml:space="preserve"> со следующей структурой:</w:t>
      </w:r>
    </w:p>
    <w:p w14:paraId="7BE9EEBF" w14:textId="77777777" w:rsidR="000E7FC6" w:rsidRPr="009B35BA" w:rsidRDefault="000E7FC6" w:rsidP="000E7FC6">
      <w:pPr>
        <w:ind w:firstLine="708"/>
        <w:rPr>
          <w:sz w:val="20"/>
          <w:szCs w:val="20"/>
        </w:rPr>
      </w:pPr>
    </w:p>
    <w:p w14:paraId="5879058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CREATE TABLE </w:t>
      </w:r>
      <w:proofErr w:type="spellStart"/>
      <w:r>
        <w:rPr>
          <w:rFonts w:ascii="Courier New" w:hAnsi="Courier New" w:cs="Courier New"/>
          <w:sz w:val="20"/>
          <w:szCs w:val="20"/>
          <w:lang w:val="en-US"/>
        </w:rPr>
        <w:t>emp_mgr</w:t>
      </w:r>
      <w:proofErr w:type="spellEnd"/>
    </w:p>
    <w:p w14:paraId="35D6EF47"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12BAA">
        <w:rPr>
          <w:rFonts w:ascii="Courier New" w:hAnsi="Courier New" w:cs="Courier New"/>
          <w:sz w:val="20"/>
          <w:szCs w:val="20"/>
        </w:rPr>
        <w:t>(</w:t>
      </w:r>
      <w:r>
        <w:rPr>
          <w:rFonts w:ascii="Courier New" w:hAnsi="Courier New" w:cs="Courier New"/>
          <w:sz w:val="20"/>
          <w:szCs w:val="20"/>
          <w:lang w:val="en-US"/>
        </w:rPr>
        <w:t>emp</w:t>
      </w:r>
      <w:r w:rsidRPr="00512BAA">
        <w:rPr>
          <w:rFonts w:ascii="Courier New" w:hAnsi="Courier New" w:cs="Courier New"/>
          <w:sz w:val="20"/>
          <w:szCs w:val="20"/>
        </w:rPr>
        <w:t xml:space="preserve"> </w:t>
      </w:r>
      <w:r>
        <w:rPr>
          <w:rFonts w:ascii="Courier New" w:hAnsi="Courier New" w:cs="Courier New"/>
          <w:sz w:val="20"/>
          <w:szCs w:val="20"/>
          <w:lang w:val="en-US"/>
        </w:rPr>
        <w:t>CHAR</w:t>
      </w:r>
      <w:r w:rsidRPr="00512BAA">
        <w:rPr>
          <w:rFonts w:ascii="Courier New" w:hAnsi="Courier New" w:cs="Courier New"/>
          <w:sz w:val="20"/>
          <w:szCs w:val="20"/>
        </w:rPr>
        <w:t xml:space="preserve">(2) </w:t>
      </w:r>
      <w:r>
        <w:rPr>
          <w:rFonts w:ascii="Courier New" w:hAnsi="Courier New" w:cs="Courier New"/>
          <w:sz w:val="20"/>
          <w:szCs w:val="20"/>
          <w:lang w:val="en-US"/>
        </w:rPr>
        <w:t>PRIMARY</w:t>
      </w:r>
      <w:r w:rsidRPr="00512BAA">
        <w:rPr>
          <w:rFonts w:ascii="Courier New" w:hAnsi="Courier New" w:cs="Courier New"/>
          <w:sz w:val="20"/>
          <w:szCs w:val="20"/>
        </w:rPr>
        <w:t xml:space="preserve"> </w:t>
      </w:r>
      <w:r>
        <w:rPr>
          <w:rFonts w:ascii="Courier New" w:hAnsi="Courier New" w:cs="Courier New"/>
          <w:sz w:val="20"/>
          <w:szCs w:val="20"/>
          <w:lang w:val="en-US"/>
        </w:rPr>
        <w:t>KEY</w:t>
      </w:r>
      <w:r w:rsidRPr="00512BAA">
        <w:rPr>
          <w:rFonts w:ascii="Courier New" w:hAnsi="Courier New" w:cs="Courier New"/>
          <w:sz w:val="20"/>
          <w:szCs w:val="20"/>
        </w:rPr>
        <w:t xml:space="preserve">,-- </w:t>
      </w:r>
      <w:r>
        <w:rPr>
          <w:rFonts w:ascii="Courier New" w:hAnsi="Courier New" w:cs="Courier New"/>
          <w:sz w:val="20"/>
          <w:szCs w:val="20"/>
        </w:rPr>
        <w:t>сотрудник</w:t>
      </w:r>
    </w:p>
    <w:p w14:paraId="11A656B4"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Fonts w:ascii="Courier New" w:hAnsi="Courier New" w:cs="Courier New"/>
          <w:sz w:val="20"/>
          <w:szCs w:val="20"/>
        </w:rPr>
        <w:t>mgr</w:t>
      </w:r>
      <w:proofErr w:type="spellEnd"/>
      <w:r>
        <w:rPr>
          <w:rFonts w:ascii="Courier New" w:hAnsi="Courier New" w:cs="Courier New"/>
          <w:sz w:val="20"/>
          <w:szCs w:val="20"/>
        </w:rPr>
        <w:t xml:space="preserve"> CHAR(2))             -- руководитель</w:t>
      </w:r>
    </w:p>
    <w:p w14:paraId="3558FE0D" w14:textId="77777777" w:rsidR="000E7FC6" w:rsidRDefault="000E7FC6" w:rsidP="000E7FC6">
      <w:pPr>
        <w:rPr>
          <w:sz w:val="20"/>
          <w:szCs w:val="20"/>
        </w:rPr>
      </w:pPr>
    </w:p>
    <w:p w14:paraId="3216F737" w14:textId="77777777" w:rsidR="000E7FC6" w:rsidRDefault="000E7FC6" w:rsidP="000E7FC6">
      <w:r>
        <w:rPr>
          <w:sz w:val="20"/>
          <w:szCs w:val="20"/>
        </w:rPr>
        <w:t xml:space="preserve">Пример данных в таблице </w:t>
      </w:r>
      <w:proofErr w:type="spellStart"/>
      <w:r>
        <w:rPr>
          <w:sz w:val="20"/>
          <w:szCs w:val="20"/>
        </w:rPr>
        <w:t>emp_mgr</w:t>
      </w:r>
      <w:proofErr w:type="spellEnd"/>
      <w:r>
        <w:rPr>
          <w:sz w:val="20"/>
          <w:szCs w:val="20"/>
        </w:rPr>
        <w:t xml:space="preserve"> показан ниже. Для упрощения иллюстрации имена сотрудников и их начальников представлены буквами латинского алфавита. У директора организации начальника нет ( NULL ).</w:t>
      </w:r>
    </w:p>
    <w:p w14:paraId="3616BF3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119" w:name="example_11.3"/>
      <w:bookmarkEnd w:id="119"/>
      <w:proofErr w:type="spellStart"/>
      <w:r>
        <w:rPr>
          <w:rFonts w:ascii="Courier New" w:hAnsi="Courier New" w:cs="Courier New"/>
          <w:sz w:val="20"/>
          <w:szCs w:val="20"/>
        </w:rPr>
        <w:t>emp</w:t>
      </w:r>
      <w:proofErr w:type="spellEnd"/>
      <w:r>
        <w:rPr>
          <w:rFonts w:ascii="Courier New" w:hAnsi="Courier New" w:cs="Courier New"/>
          <w:sz w:val="20"/>
          <w:szCs w:val="20"/>
        </w:rPr>
        <w:t xml:space="preserve">     </w:t>
      </w:r>
      <w:proofErr w:type="spellStart"/>
      <w:r>
        <w:rPr>
          <w:rFonts w:ascii="Courier New" w:hAnsi="Courier New" w:cs="Courier New"/>
          <w:sz w:val="20"/>
          <w:szCs w:val="20"/>
        </w:rPr>
        <w:t>mgr</w:t>
      </w:r>
      <w:proofErr w:type="spellEnd"/>
    </w:p>
    <w:p w14:paraId="21B175D9"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w:t>
      </w:r>
    </w:p>
    <w:p w14:paraId="3002BE6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a     NULL</w:t>
      </w:r>
    </w:p>
    <w:p w14:paraId="744F5493"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b     a</w:t>
      </w:r>
    </w:p>
    <w:p w14:paraId="226C7F7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c     a</w:t>
      </w:r>
    </w:p>
    <w:p w14:paraId="3762E00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d     a</w:t>
      </w:r>
    </w:p>
    <w:p w14:paraId="6738762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     f</w:t>
      </w:r>
    </w:p>
    <w:p w14:paraId="7C19B6A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f     b</w:t>
      </w:r>
    </w:p>
    <w:p w14:paraId="0181ABA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g     b</w:t>
      </w:r>
    </w:p>
    <w:p w14:paraId="66A3882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c</w:t>
      </w:r>
    </w:p>
    <w:p w14:paraId="2AAC0403"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k     d</w:t>
      </w:r>
    </w:p>
    <w:p w14:paraId="2422A7F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p>
    <w:p w14:paraId="6093073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CREATE FUNCTION </w:t>
      </w:r>
      <w:proofErr w:type="spellStart"/>
      <w:r>
        <w:rPr>
          <w:rFonts w:ascii="Courier New" w:hAnsi="Courier New" w:cs="Courier New"/>
          <w:sz w:val="20"/>
          <w:szCs w:val="20"/>
          <w:lang w:val="en-US"/>
        </w:rPr>
        <w:t>fn_findReports</w:t>
      </w:r>
      <w:proofErr w:type="spellEnd"/>
      <w:r>
        <w:rPr>
          <w:rFonts w:ascii="Courier New" w:hAnsi="Courier New" w:cs="Courier New"/>
          <w:sz w:val="20"/>
          <w:szCs w:val="20"/>
          <w:lang w:val="en-US"/>
        </w:rPr>
        <w:t>(@id_emp CHAR(2))</w:t>
      </w:r>
    </w:p>
    <w:p w14:paraId="0388002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RETURNS @report TABLE(empid CHAR(2)PRIMARY KEY, </w:t>
      </w:r>
      <w:proofErr w:type="spellStart"/>
      <w:r>
        <w:rPr>
          <w:rFonts w:ascii="Courier New" w:hAnsi="Courier New" w:cs="Courier New"/>
          <w:sz w:val="20"/>
          <w:szCs w:val="20"/>
          <w:lang w:val="en-US"/>
        </w:rPr>
        <w:t>mgrid</w:t>
      </w:r>
      <w:proofErr w:type="spellEnd"/>
      <w:r>
        <w:rPr>
          <w:rFonts w:ascii="Courier New" w:hAnsi="Courier New" w:cs="Courier New"/>
          <w:sz w:val="20"/>
          <w:szCs w:val="20"/>
          <w:lang w:val="en-US"/>
        </w:rPr>
        <w:t xml:space="preserve"> CHAR(2))</w:t>
      </w:r>
    </w:p>
    <w:p w14:paraId="137A9CB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61DB6D2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BEGIN</w:t>
      </w:r>
    </w:p>
    <w:p w14:paraId="39F6517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DECLARE @r INT</w:t>
      </w:r>
    </w:p>
    <w:p w14:paraId="39A14C0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DECLARE @t TABLE(empid CHAR(2)PRIMARY KEY, </w:t>
      </w:r>
      <w:proofErr w:type="spellStart"/>
      <w:r>
        <w:rPr>
          <w:rFonts w:ascii="Courier New" w:hAnsi="Courier New" w:cs="Courier New"/>
          <w:sz w:val="20"/>
          <w:szCs w:val="20"/>
          <w:lang w:val="en-US"/>
        </w:rPr>
        <w:t>mgrid</w:t>
      </w:r>
      <w:proofErr w:type="spellEnd"/>
      <w:r>
        <w:rPr>
          <w:rFonts w:ascii="Courier New" w:hAnsi="Courier New" w:cs="Courier New"/>
          <w:sz w:val="20"/>
          <w:szCs w:val="20"/>
          <w:lang w:val="en-US"/>
        </w:rPr>
        <w:t xml:space="preserve"> CHAR(2), pr INT DEFAULT 0)</w:t>
      </w:r>
    </w:p>
    <w:p w14:paraId="7BEF838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    INSERT @t SELECT emp,mgr,0</w:t>
      </w:r>
    </w:p>
    <w:p w14:paraId="2E95FF6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FROM </w:t>
      </w:r>
      <w:proofErr w:type="spellStart"/>
      <w:r>
        <w:rPr>
          <w:rFonts w:ascii="Courier New" w:hAnsi="Courier New" w:cs="Courier New"/>
          <w:sz w:val="20"/>
          <w:szCs w:val="20"/>
          <w:lang w:val="en-US"/>
        </w:rPr>
        <w:t>emp_mgr</w:t>
      </w:r>
      <w:proofErr w:type="spellEnd"/>
    </w:p>
    <w:p w14:paraId="4B74DEB9"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WHERE emp=@id_emp</w:t>
      </w:r>
    </w:p>
    <w:p w14:paraId="5D914F2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SET @r=@@ROWCOUNT</w:t>
      </w:r>
    </w:p>
    <w:p w14:paraId="2A964CE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WHILE @r&gt;0</w:t>
      </w:r>
    </w:p>
    <w:p w14:paraId="6310390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BEGIN</w:t>
      </w:r>
    </w:p>
    <w:p w14:paraId="006924A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UPDATE @t   SET pr=1   WHERE pr=0</w:t>
      </w:r>
    </w:p>
    <w:p w14:paraId="5CAFE359"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INSERT @t SELECT </w:t>
      </w:r>
      <w:proofErr w:type="spellStart"/>
      <w:r>
        <w:rPr>
          <w:rFonts w:ascii="Courier New" w:hAnsi="Courier New" w:cs="Courier New"/>
          <w:sz w:val="20"/>
          <w:szCs w:val="20"/>
          <w:lang w:val="en-US"/>
        </w:rPr>
        <w:t>e.emp</w:t>
      </w:r>
      <w:proofErr w:type="spellEnd"/>
      <w:r>
        <w:rPr>
          <w:rFonts w:ascii="Courier New" w:hAnsi="Courier New" w:cs="Courier New"/>
          <w:sz w:val="20"/>
          <w:szCs w:val="20"/>
          <w:lang w:val="en-US"/>
        </w:rPr>
        <w:t xml:space="preserve">, e.mgr,0  </w:t>
      </w:r>
    </w:p>
    <w:p w14:paraId="62B1AE8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FROM  </w:t>
      </w:r>
      <w:proofErr w:type="spellStart"/>
      <w:r>
        <w:rPr>
          <w:rFonts w:ascii="Courier New" w:hAnsi="Courier New" w:cs="Courier New"/>
          <w:sz w:val="20"/>
          <w:szCs w:val="20"/>
          <w:lang w:val="en-US"/>
        </w:rPr>
        <w:t>emp_mgr</w:t>
      </w:r>
      <w:proofErr w:type="spellEnd"/>
      <w:r>
        <w:rPr>
          <w:rFonts w:ascii="Courier New" w:hAnsi="Courier New" w:cs="Courier New"/>
          <w:sz w:val="20"/>
          <w:szCs w:val="20"/>
          <w:lang w:val="en-US"/>
        </w:rPr>
        <w:t xml:space="preserve"> e, @t t </w:t>
      </w:r>
    </w:p>
    <w:p w14:paraId="5580D65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WHERE </w:t>
      </w:r>
      <w:proofErr w:type="spellStart"/>
      <w:r>
        <w:rPr>
          <w:rFonts w:ascii="Courier New" w:hAnsi="Courier New" w:cs="Courier New"/>
          <w:sz w:val="20"/>
          <w:szCs w:val="20"/>
          <w:lang w:val="en-US"/>
        </w:rPr>
        <w:t>e.mgr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t.empid</w:t>
      </w:r>
      <w:proofErr w:type="spellEnd"/>
    </w:p>
    <w:p w14:paraId="4AACBAE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AND t.pr=1</w:t>
      </w:r>
    </w:p>
    <w:p w14:paraId="5F89FE5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SET @r=@@ROWCOUNT</w:t>
      </w:r>
    </w:p>
    <w:p w14:paraId="4BEF16B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UPDATE @t SET pr=2 WHERE pr=1</w:t>
      </w:r>
    </w:p>
    <w:p w14:paraId="2E472C6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END</w:t>
      </w:r>
    </w:p>
    <w:p w14:paraId="7B7FD8B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INSERT @report SELECT empid, </w:t>
      </w:r>
      <w:proofErr w:type="spellStart"/>
      <w:r>
        <w:rPr>
          <w:rFonts w:ascii="Courier New" w:hAnsi="Courier New" w:cs="Courier New"/>
          <w:sz w:val="20"/>
          <w:szCs w:val="20"/>
          <w:lang w:val="en-US"/>
        </w:rPr>
        <w:t>mgrid</w:t>
      </w:r>
      <w:proofErr w:type="spellEnd"/>
    </w:p>
    <w:p w14:paraId="72A9C822"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sidRPr="00130DA3">
        <w:rPr>
          <w:rFonts w:ascii="Courier New" w:hAnsi="Courier New" w:cs="Courier New"/>
          <w:sz w:val="20"/>
          <w:szCs w:val="20"/>
          <w:lang w:val="en-US"/>
        </w:rPr>
        <w:t>FROM</w:t>
      </w:r>
      <w:r w:rsidRPr="00512BAA">
        <w:rPr>
          <w:rFonts w:ascii="Courier New" w:hAnsi="Courier New" w:cs="Courier New"/>
          <w:sz w:val="20"/>
          <w:szCs w:val="20"/>
          <w:lang w:val="en-US"/>
        </w:rPr>
        <w:t xml:space="preserve"> @</w:t>
      </w:r>
      <w:r w:rsidRPr="00130DA3">
        <w:rPr>
          <w:rFonts w:ascii="Courier New" w:hAnsi="Courier New" w:cs="Courier New"/>
          <w:sz w:val="20"/>
          <w:szCs w:val="20"/>
          <w:lang w:val="en-US"/>
        </w:rPr>
        <w:t>t</w:t>
      </w:r>
    </w:p>
    <w:p w14:paraId="766FB0AB"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RETURN </w:t>
      </w:r>
    </w:p>
    <w:p w14:paraId="35D974C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END</w:t>
      </w:r>
    </w:p>
    <w:p w14:paraId="7260C17D" w14:textId="77777777" w:rsidR="000E7FC6" w:rsidRDefault="000E7FC6" w:rsidP="000E7FC6">
      <w:pPr>
        <w:rPr>
          <w:sz w:val="20"/>
          <w:szCs w:val="20"/>
        </w:rPr>
      </w:pPr>
    </w:p>
    <w:p w14:paraId="04EBCD27" w14:textId="77777777" w:rsidR="000E7FC6" w:rsidRDefault="000E7FC6" w:rsidP="000E7FC6">
      <w:r>
        <w:rPr>
          <w:sz w:val="20"/>
          <w:szCs w:val="20"/>
        </w:rPr>
        <w:t xml:space="preserve">Применим созданную </w:t>
      </w:r>
      <w:bookmarkStart w:id="120" w:name="keyword118"/>
      <w:bookmarkEnd w:id="120"/>
      <w:r>
        <w:rPr>
          <w:sz w:val="20"/>
          <w:szCs w:val="20"/>
        </w:rPr>
        <w:t>функцию для определения списка подчиненных сотрудника ‘b’:</w:t>
      </w:r>
    </w:p>
    <w:p w14:paraId="652A04A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 FROM </w:t>
      </w:r>
      <w:proofErr w:type="spellStart"/>
      <w:r>
        <w:rPr>
          <w:rFonts w:ascii="Courier New" w:hAnsi="Courier New" w:cs="Courier New"/>
          <w:sz w:val="20"/>
          <w:szCs w:val="20"/>
          <w:lang w:val="en-US"/>
        </w:rPr>
        <w:t>fn_findReports</w:t>
      </w:r>
      <w:proofErr w:type="spellEnd"/>
      <w:r>
        <w:rPr>
          <w:rFonts w:ascii="Courier New" w:hAnsi="Courier New" w:cs="Courier New"/>
          <w:sz w:val="20"/>
          <w:szCs w:val="20"/>
          <w:lang w:val="en-US"/>
        </w:rPr>
        <w:t>('b')</w:t>
      </w:r>
    </w:p>
    <w:p w14:paraId="1800FF9E" w14:textId="77777777" w:rsidR="000E7FC6" w:rsidRDefault="000E7FC6" w:rsidP="000E7FC6">
      <w:r>
        <w:rPr>
          <w:sz w:val="20"/>
          <w:szCs w:val="20"/>
        </w:rPr>
        <w:t>Оператор возвращает следующие значения:</w:t>
      </w:r>
    </w:p>
    <w:p w14:paraId="795B036C"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Fonts w:ascii="Courier New" w:hAnsi="Courier New" w:cs="Courier New"/>
          <w:sz w:val="20"/>
          <w:szCs w:val="20"/>
        </w:rPr>
        <w:t>emp</w:t>
      </w:r>
      <w:proofErr w:type="spellEnd"/>
      <w:r>
        <w:rPr>
          <w:rFonts w:ascii="Courier New" w:hAnsi="Courier New" w:cs="Courier New"/>
          <w:sz w:val="20"/>
          <w:szCs w:val="20"/>
        </w:rPr>
        <w:t xml:space="preserve">     </w:t>
      </w:r>
      <w:proofErr w:type="spellStart"/>
      <w:r>
        <w:rPr>
          <w:rFonts w:ascii="Courier New" w:hAnsi="Courier New" w:cs="Courier New"/>
          <w:sz w:val="20"/>
          <w:szCs w:val="20"/>
        </w:rPr>
        <w:t>mgr</w:t>
      </w:r>
      <w:proofErr w:type="spellEnd"/>
    </w:p>
    <w:p w14:paraId="339F3AD3"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w:t>
      </w:r>
    </w:p>
    <w:p w14:paraId="7EA07C6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b     a </w:t>
      </w:r>
    </w:p>
    <w:p w14:paraId="6DD16DC2"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e     f </w:t>
      </w:r>
    </w:p>
    <w:p w14:paraId="166C8C83"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f     b </w:t>
      </w:r>
    </w:p>
    <w:p w14:paraId="5D5739C1"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g     b</w:t>
      </w:r>
    </w:p>
    <w:p w14:paraId="764F9BD8" w14:textId="77777777" w:rsidR="000E7FC6" w:rsidRDefault="000E7FC6" w:rsidP="000E7FC6">
      <w:bookmarkStart w:id="121" w:name="keyword119"/>
      <w:bookmarkEnd w:id="121"/>
      <w:r>
        <w:rPr>
          <w:sz w:val="20"/>
          <w:szCs w:val="20"/>
        </w:rPr>
        <w:t>Список подчиненных сотрудника ‘a’ создается с помощью оператора</w:t>
      </w:r>
    </w:p>
    <w:p w14:paraId="671A9B89"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 FROM </w:t>
      </w:r>
      <w:proofErr w:type="spellStart"/>
      <w:r>
        <w:rPr>
          <w:rFonts w:ascii="Courier New" w:hAnsi="Courier New" w:cs="Courier New"/>
          <w:sz w:val="20"/>
          <w:szCs w:val="20"/>
          <w:lang w:val="en-US"/>
        </w:rPr>
        <w:t>fn_findReports</w:t>
      </w:r>
      <w:proofErr w:type="spellEnd"/>
      <w:r>
        <w:rPr>
          <w:rFonts w:ascii="Courier New" w:hAnsi="Courier New" w:cs="Courier New"/>
          <w:sz w:val="20"/>
          <w:szCs w:val="20"/>
          <w:lang w:val="en-US"/>
        </w:rPr>
        <w:t>('a')</w:t>
      </w:r>
    </w:p>
    <w:p w14:paraId="02CDD088"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CC5AB41"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364798C9"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emp     </w:t>
      </w:r>
      <w:proofErr w:type="spellStart"/>
      <w:r>
        <w:rPr>
          <w:rFonts w:ascii="Courier New" w:hAnsi="Courier New" w:cs="Courier New"/>
          <w:sz w:val="20"/>
          <w:szCs w:val="20"/>
          <w:lang w:val="en-US"/>
        </w:rPr>
        <w:t>mgr</w:t>
      </w:r>
      <w:proofErr w:type="spellEnd"/>
    </w:p>
    <w:p w14:paraId="73BD1C0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w:t>
      </w:r>
    </w:p>
    <w:p w14:paraId="38E91D8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     NULL</w:t>
      </w:r>
    </w:p>
    <w:p w14:paraId="621F5801"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b     a</w:t>
      </w:r>
    </w:p>
    <w:p w14:paraId="677FF78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c     a</w:t>
      </w:r>
    </w:p>
    <w:p w14:paraId="3347D5B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d     a</w:t>
      </w:r>
    </w:p>
    <w:p w14:paraId="65DF18A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     f</w:t>
      </w:r>
    </w:p>
    <w:p w14:paraId="3AC2E2C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f     b</w:t>
      </w:r>
    </w:p>
    <w:p w14:paraId="61834AD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g     b</w:t>
      </w:r>
    </w:p>
    <w:p w14:paraId="04DA92F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c</w:t>
      </w:r>
    </w:p>
    <w:p w14:paraId="5045C3EF"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k     d</w:t>
      </w:r>
    </w:p>
    <w:p w14:paraId="1F7A815E" w14:textId="77777777" w:rsidR="000E7FC6" w:rsidRDefault="000E7FC6" w:rsidP="000E7FC6">
      <w:r>
        <w:rPr>
          <w:sz w:val="20"/>
          <w:szCs w:val="20"/>
        </w:rPr>
        <w:t xml:space="preserve">Другой оператор формирует </w:t>
      </w:r>
      <w:bookmarkStart w:id="122" w:name="keyword120"/>
      <w:bookmarkEnd w:id="122"/>
      <w:r>
        <w:rPr>
          <w:sz w:val="20"/>
          <w:szCs w:val="20"/>
        </w:rPr>
        <w:t>список подчиненных сотрудника ‘e’:</w:t>
      </w:r>
    </w:p>
    <w:p w14:paraId="39C1A8F3"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 FROM </w:t>
      </w:r>
      <w:proofErr w:type="spellStart"/>
      <w:r>
        <w:rPr>
          <w:rFonts w:ascii="Courier New" w:hAnsi="Courier New" w:cs="Courier New"/>
          <w:sz w:val="20"/>
          <w:szCs w:val="20"/>
          <w:lang w:val="en-US"/>
        </w:rPr>
        <w:t>fn_findReports</w:t>
      </w:r>
      <w:proofErr w:type="spellEnd"/>
      <w:r>
        <w:rPr>
          <w:rFonts w:ascii="Courier New" w:hAnsi="Courier New" w:cs="Courier New"/>
          <w:sz w:val="20"/>
          <w:szCs w:val="20"/>
          <w:lang w:val="en-US"/>
        </w:rPr>
        <w:t>('e')</w:t>
      </w:r>
    </w:p>
    <w:p w14:paraId="557B35C9"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Fonts w:ascii="Courier New" w:hAnsi="Courier New" w:cs="Courier New"/>
          <w:sz w:val="20"/>
          <w:szCs w:val="20"/>
        </w:rPr>
        <w:t>emp</w:t>
      </w:r>
      <w:proofErr w:type="spellEnd"/>
      <w:r>
        <w:rPr>
          <w:rFonts w:ascii="Courier New" w:hAnsi="Courier New" w:cs="Courier New"/>
          <w:sz w:val="20"/>
          <w:szCs w:val="20"/>
        </w:rPr>
        <w:t xml:space="preserve">     </w:t>
      </w:r>
      <w:proofErr w:type="spellStart"/>
      <w:r>
        <w:rPr>
          <w:rFonts w:ascii="Courier New" w:hAnsi="Courier New" w:cs="Courier New"/>
          <w:sz w:val="20"/>
          <w:szCs w:val="20"/>
        </w:rPr>
        <w:t>mgr</w:t>
      </w:r>
      <w:proofErr w:type="spellEnd"/>
    </w:p>
    <w:p w14:paraId="72CB531B"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w:t>
      </w:r>
    </w:p>
    <w:p w14:paraId="7D403302"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e     f</w:t>
      </w:r>
    </w:p>
    <w:p w14:paraId="22F1CBD7" w14:textId="77777777" w:rsidR="000E7FC6" w:rsidRDefault="000E7FC6" w:rsidP="000E7FC6">
      <w:bookmarkStart w:id="123" w:name="keyword121"/>
      <w:bookmarkEnd w:id="123"/>
      <w:r>
        <w:rPr>
          <w:sz w:val="20"/>
          <w:szCs w:val="20"/>
        </w:rPr>
        <w:t>Список подчиненных сотрудника ‘c’ создает следующий оператор:</w:t>
      </w:r>
    </w:p>
    <w:p w14:paraId="3125B12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 FROM </w:t>
      </w:r>
      <w:proofErr w:type="spellStart"/>
      <w:r>
        <w:rPr>
          <w:rFonts w:ascii="Courier New" w:hAnsi="Courier New" w:cs="Courier New"/>
          <w:sz w:val="20"/>
          <w:szCs w:val="20"/>
          <w:lang w:val="en-US"/>
        </w:rPr>
        <w:t>fn_findReports</w:t>
      </w:r>
      <w:proofErr w:type="spellEnd"/>
      <w:r>
        <w:rPr>
          <w:rFonts w:ascii="Courier New" w:hAnsi="Courier New" w:cs="Courier New"/>
          <w:sz w:val="20"/>
          <w:szCs w:val="20"/>
          <w:lang w:val="en-US"/>
        </w:rPr>
        <w:t>('c')</w:t>
      </w:r>
    </w:p>
    <w:p w14:paraId="0E0ADC6C"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Pr>
          <w:rFonts w:ascii="Courier New" w:hAnsi="Courier New" w:cs="Courier New"/>
          <w:sz w:val="20"/>
          <w:szCs w:val="20"/>
        </w:rPr>
        <w:t>emp</w:t>
      </w:r>
      <w:proofErr w:type="spellEnd"/>
      <w:r>
        <w:rPr>
          <w:rFonts w:ascii="Courier New" w:hAnsi="Courier New" w:cs="Courier New"/>
          <w:sz w:val="20"/>
          <w:szCs w:val="20"/>
        </w:rPr>
        <w:t xml:space="preserve">     </w:t>
      </w:r>
      <w:proofErr w:type="spellStart"/>
      <w:r>
        <w:rPr>
          <w:rFonts w:ascii="Courier New" w:hAnsi="Courier New" w:cs="Courier New"/>
          <w:sz w:val="20"/>
          <w:szCs w:val="20"/>
        </w:rPr>
        <w:t>mgr</w:t>
      </w:r>
      <w:proofErr w:type="spellEnd"/>
    </w:p>
    <w:p w14:paraId="51B6E33D"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w:t>
      </w:r>
    </w:p>
    <w:p w14:paraId="70388A5A"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c     a</w:t>
      </w:r>
    </w:p>
    <w:p w14:paraId="44208DD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i     c</w:t>
      </w:r>
    </w:p>
    <w:p w14:paraId="2FED4CCA" w14:textId="77777777" w:rsidR="000E7FC6" w:rsidRDefault="000E7FC6" w:rsidP="000E7FC6">
      <w:r>
        <w:rPr>
          <w:sz w:val="20"/>
          <w:szCs w:val="20"/>
        </w:rPr>
        <w:t xml:space="preserve">Удаление любой </w:t>
      </w:r>
      <w:bookmarkStart w:id="124" w:name="keyword122"/>
      <w:bookmarkEnd w:id="124"/>
      <w:r>
        <w:rPr>
          <w:sz w:val="20"/>
          <w:szCs w:val="20"/>
        </w:rPr>
        <w:t>функции осуществляется командой:</w:t>
      </w:r>
    </w:p>
    <w:p w14:paraId="3DA7AE42"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DROP FUNCTION {[ владелец.] </w:t>
      </w:r>
      <w:proofErr w:type="spellStart"/>
      <w:r>
        <w:rPr>
          <w:rFonts w:ascii="Courier New" w:hAnsi="Courier New" w:cs="Courier New"/>
          <w:sz w:val="20"/>
          <w:szCs w:val="20"/>
        </w:rPr>
        <w:t>имя_функции</w:t>
      </w:r>
      <w:proofErr w:type="spellEnd"/>
      <w:r>
        <w:rPr>
          <w:rFonts w:ascii="Courier New" w:hAnsi="Courier New" w:cs="Courier New"/>
          <w:sz w:val="20"/>
          <w:szCs w:val="20"/>
        </w:rPr>
        <w:t xml:space="preserve"> }</w:t>
      </w:r>
    </w:p>
    <w:p w14:paraId="64D501C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[,...n]</w:t>
      </w:r>
    </w:p>
    <w:p w14:paraId="5AB1128B" w14:textId="77777777" w:rsidR="000E7FC6" w:rsidRPr="009B35BA" w:rsidRDefault="000E7FC6" w:rsidP="000E7FC6">
      <w:pPr>
        <w:ind w:firstLine="720"/>
        <w:jc w:val="both"/>
        <w:rPr>
          <w:rFonts w:ascii="Courier New" w:hAnsi="Courier New" w:cs="Courier New"/>
          <w:sz w:val="20"/>
          <w:szCs w:val="20"/>
        </w:rPr>
      </w:pPr>
      <w:bookmarkStart w:id="125" w:name="sect5"/>
      <w:bookmarkEnd w:id="125"/>
    </w:p>
    <w:p w14:paraId="562138A2" w14:textId="77777777" w:rsidR="000E7FC6" w:rsidRDefault="000E7FC6" w:rsidP="000E7FC6">
      <w:pPr>
        <w:ind w:firstLine="720"/>
        <w:jc w:val="both"/>
        <w:rPr>
          <w:rFonts w:ascii="Courier New" w:hAnsi="Courier New" w:cs="Courier New"/>
          <w:sz w:val="20"/>
          <w:szCs w:val="20"/>
        </w:rPr>
      </w:pPr>
    </w:p>
    <w:p w14:paraId="7F571215" w14:textId="77777777" w:rsidR="0000074D" w:rsidRPr="0000074D" w:rsidRDefault="0000074D" w:rsidP="0000074D">
      <w:pPr>
        <w:rPr>
          <w:sz w:val="20"/>
          <w:szCs w:val="20"/>
        </w:rPr>
      </w:pPr>
    </w:p>
    <w:p w14:paraId="79ED8F1A" w14:textId="1B7A906C" w:rsidR="0000074D" w:rsidRPr="0000074D" w:rsidRDefault="0000074D" w:rsidP="0000074D">
      <w:pPr>
        <w:rPr>
          <w:sz w:val="20"/>
          <w:szCs w:val="20"/>
        </w:rPr>
      </w:pPr>
      <w:r w:rsidRPr="0000074D">
        <w:rPr>
          <w:sz w:val="20"/>
          <w:szCs w:val="20"/>
        </w:rPr>
        <w:t>Шаблон для выполнения задания лабораторной работы:</w:t>
      </w:r>
    </w:p>
    <w:p w14:paraId="2997E16A" w14:textId="77777777" w:rsidR="0000074D" w:rsidRPr="0000074D" w:rsidRDefault="0000074D" w:rsidP="0000074D">
      <w:pPr>
        <w:ind w:firstLine="708"/>
        <w:rPr>
          <w:rFonts w:ascii="Courier New" w:hAnsi="Courier New" w:cs="Courier New"/>
          <w:sz w:val="20"/>
          <w:szCs w:val="20"/>
        </w:rPr>
      </w:pPr>
    </w:p>
    <w:p w14:paraId="42AF7AD8"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CREATE FUNCTION </w:t>
      </w:r>
      <w:proofErr w:type="spellStart"/>
      <w:r w:rsidRPr="00EC44A6">
        <w:rPr>
          <w:rFonts w:ascii="Courier New" w:hAnsi="Courier New" w:cs="Courier New"/>
          <w:sz w:val="20"/>
          <w:szCs w:val="20"/>
          <w:lang w:val="en-US"/>
        </w:rPr>
        <w:t>dbo.FunctionName</w:t>
      </w:r>
      <w:proofErr w:type="spellEnd"/>
      <w:r w:rsidRPr="00EC44A6">
        <w:rPr>
          <w:rFonts w:ascii="Courier New" w:hAnsi="Courier New" w:cs="Courier New"/>
          <w:sz w:val="20"/>
          <w:szCs w:val="20"/>
          <w:lang w:val="en-US"/>
        </w:rPr>
        <w:t xml:space="preserve"> (@parameter1 datatype, @parameter2 datatype, ...)</w:t>
      </w:r>
    </w:p>
    <w:p w14:paraId="61089A6A"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lang w:val="en-US"/>
        </w:rPr>
        <w:t>RETURNS</w:t>
      </w:r>
      <w:r w:rsidRPr="00EC44A6">
        <w:rPr>
          <w:rFonts w:ascii="Courier New" w:hAnsi="Courier New" w:cs="Courier New"/>
          <w:sz w:val="20"/>
          <w:szCs w:val="20"/>
        </w:rPr>
        <w:t xml:space="preserve"> @</w:t>
      </w:r>
      <w:proofErr w:type="spellStart"/>
      <w:r w:rsidRPr="00EC44A6">
        <w:rPr>
          <w:rFonts w:ascii="Courier New" w:hAnsi="Courier New" w:cs="Courier New"/>
          <w:sz w:val="20"/>
          <w:szCs w:val="20"/>
          <w:lang w:val="en-US"/>
        </w:rPr>
        <w:t>ResultTable</w:t>
      </w:r>
      <w:proofErr w:type="spellEnd"/>
      <w:r w:rsidRPr="00EC44A6">
        <w:rPr>
          <w:rFonts w:ascii="Courier New" w:hAnsi="Courier New" w:cs="Courier New"/>
          <w:sz w:val="20"/>
          <w:szCs w:val="20"/>
        </w:rPr>
        <w:t xml:space="preserve"> </w:t>
      </w:r>
      <w:r w:rsidRPr="00EC44A6">
        <w:rPr>
          <w:rFonts w:ascii="Courier New" w:hAnsi="Courier New" w:cs="Courier New"/>
          <w:sz w:val="20"/>
          <w:szCs w:val="20"/>
          <w:lang w:val="en-US"/>
        </w:rPr>
        <w:t>TABLE</w:t>
      </w:r>
      <w:r w:rsidRPr="00EC44A6">
        <w:rPr>
          <w:rFonts w:ascii="Courier New" w:hAnsi="Courier New" w:cs="Courier New"/>
          <w:sz w:val="20"/>
          <w:szCs w:val="20"/>
        </w:rPr>
        <w:t xml:space="preserve"> (</w:t>
      </w:r>
    </w:p>
    <w:p w14:paraId="2218CE91"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Определение столбцов возвращаемой таблицы</w:t>
      </w:r>
    </w:p>
    <w:p w14:paraId="2CB96665"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rPr>
        <w:t xml:space="preserve">    </w:t>
      </w:r>
      <w:r w:rsidRPr="00EC44A6">
        <w:rPr>
          <w:rFonts w:ascii="Courier New" w:hAnsi="Courier New" w:cs="Courier New"/>
          <w:sz w:val="20"/>
          <w:szCs w:val="20"/>
          <w:lang w:val="en-US"/>
        </w:rPr>
        <w:t>Column1 datatype,</w:t>
      </w:r>
    </w:p>
    <w:p w14:paraId="5F9A02BC"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Column2 datatype,</w:t>
      </w:r>
    </w:p>
    <w:p w14:paraId="3267E287"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w:t>
      </w:r>
    </w:p>
    <w:p w14:paraId="566A350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w:t>
      </w:r>
    </w:p>
    <w:p w14:paraId="43811B2B"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AS</w:t>
      </w:r>
    </w:p>
    <w:p w14:paraId="4AFC215A"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BEGIN</w:t>
      </w:r>
    </w:p>
    <w:p w14:paraId="459866A4"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lang w:val="en-US"/>
        </w:rPr>
        <w:t xml:space="preserve">    </w:t>
      </w:r>
      <w:r w:rsidRPr="00EC44A6">
        <w:rPr>
          <w:rFonts w:ascii="Courier New" w:hAnsi="Courier New" w:cs="Courier New"/>
          <w:sz w:val="20"/>
          <w:szCs w:val="20"/>
        </w:rPr>
        <w:t>-- Тело функции:</w:t>
      </w:r>
    </w:p>
    <w:p w14:paraId="02A67F78"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Здесь можно объявлять переменные, использовать временные таблицы (#</w:t>
      </w:r>
      <w:r w:rsidRPr="00EC44A6">
        <w:rPr>
          <w:rFonts w:ascii="Courier New" w:hAnsi="Courier New" w:cs="Courier New"/>
          <w:sz w:val="20"/>
          <w:szCs w:val="20"/>
          <w:lang w:val="en-US"/>
        </w:rPr>
        <w:t>temp</w:t>
      </w:r>
      <w:r w:rsidRPr="00EC44A6">
        <w:rPr>
          <w:rFonts w:ascii="Courier New" w:hAnsi="Courier New" w:cs="Courier New"/>
          <w:sz w:val="20"/>
          <w:szCs w:val="20"/>
        </w:rPr>
        <w:t>)</w:t>
      </w:r>
    </w:p>
    <w:p w14:paraId="4874C28F"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или табличные переменные (@</w:t>
      </w:r>
      <w:r w:rsidRPr="00EC44A6">
        <w:rPr>
          <w:rFonts w:ascii="Courier New" w:hAnsi="Courier New" w:cs="Courier New"/>
          <w:sz w:val="20"/>
          <w:szCs w:val="20"/>
          <w:lang w:val="en-US"/>
        </w:rPr>
        <w:t>temp</w:t>
      </w:r>
      <w:r w:rsidRPr="00EC44A6">
        <w:rPr>
          <w:rFonts w:ascii="Courier New" w:hAnsi="Courier New" w:cs="Courier New"/>
          <w:sz w:val="20"/>
          <w:szCs w:val="20"/>
        </w:rPr>
        <w:t xml:space="preserve">), выполнять несколько </w:t>
      </w:r>
      <w:r w:rsidRPr="00EC44A6">
        <w:rPr>
          <w:rFonts w:ascii="Courier New" w:hAnsi="Courier New" w:cs="Courier New"/>
          <w:sz w:val="20"/>
          <w:szCs w:val="20"/>
          <w:lang w:val="en-US"/>
        </w:rPr>
        <w:t>SQL</w:t>
      </w:r>
      <w:r w:rsidRPr="00EC44A6">
        <w:rPr>
          <w:rFonts w:ascii="Courier New" w:hAnsi="Courier New" w:cs="Courier New"/>
          <w:sz w:val="20"/>
          <w:szCs w:val="20"/>
        </w:rPr>
        <w:t>-запросов (</w:t>
      </w:r>
      <w:r w:rsidRPr="00EC44A6">
        <w:rPr>
          <w:rFonts w:ascii="Courier New" w:hAnsi="Courier New" w:cs="Courier New"/>
          <w:sz w:val="20"/>
          <w:szCs w:val="20"/>
          <w:lang w:val="en-US"/>
        </w:rPr>
        <w:t>SELECT</w:t>
      </w:r>
      <w:r w:rsidRPr="00EC44A6">
        <w:rPr>
          <w:rFonts w:ascii="Courier New" w:hAnsi="Courier New" w:cs="Courier New"/>
          <w:sz w:val="20"/>
          <w:szCs w:val="20"/>
        </w:rPr>
        <w:t xml:space="preserve">, </w:t>
      </w:r>
      <w:r w:rsidRPr="00EC44A6">
        <w:rPr>
          <w:rFonts w:ascii="Courier New" w:hAnsi="Courier New" w:cs="Courier New"/>
          <w:sz w:val="20"/>
          <w:szCs w:val="20"/>
          <w:lang w:val="en-US"/>
        </w:rPr>
        <w:t>INSERT</w:t>
      </w:r>
      <w:r w:rsidRPr="00EC44A6">
        <w:rPr>
          <w:rFonts w:ascii="Courier New" w:hAnsi="Courier New" w:cs="Courier New"/>
          <w:sz w:val="20"/>
          <w:szCs w:val="20"/>
        </w:rPr>
        <w:t xml:space="preserve">, </w:t>
      </w:r>
      <w:r w:rsidRPr="00EC44A6">
        <w:rPr>
          <w:rFonts w:ascii="Courier New" w:hAnsi="Courier New" w:cs="Courier New"/>
          <w:sz w:val="20"/>
          <w:szCs w:val="20"/>
          <w:lang w:val="en-US"/>
        </w:rPr>
        <w:t>UPDATE</w:t>
      </w:r>
      <w:r w:rsidRPr="00EC44A6">
        <w:rPr>
          <w:rFonts w:ascii="Courier New" w:hAnsi="Courier New" w:cs="Courier New"/>
          <w:sz w:val="20"/>
          <w:szCs w:val="20"/>
        </w:rPr>
        <w:t xml:space="preserve">, </w:t>
      </w:r>
      <w:r w:rsidRPr="00EC44A6">
        <w:rPr>
          <w:rFonts w:ascii="Courier New" w:hAnsi="Courier New" w:cs="Courier New"/>
          <w:sz w:val="20"/>
          <w:szCs w:val="20"/>
          <w:lang w:val="en-US"/>
        </w:rPr>
        <w:t>DELETE</w:t>
      </w:r>
      <w:r w:rsidRPr="00EC44A6">
        <w:rPr>
          <w:rFonts w:ascii="Courier New" w:hAnsi="Courier New" w:cs="Courier New"/>
          <w:sz w:val="20"/>
          <w:szCs w:val="20"/>
        </w:rPr>
        <w:t xml:space="preserve"> для @</w:t>
      </w:r>
      <w:r w:rsidRPr="00EC44A6">
        <w:rPr>
          <w:rFonts w:ascii="Courier New" w:hAnsi="Courier New" w:cs="Courier New"/>
          <w:sz w:val="20"/>
          <w:szCs w:val="20"/>
          <w:lang w:val="en-US"/>
        </w:rPr>
        <w:t>temp</w:t>
      </w:r>
      <w:r w:rsidRPr="00EC44A6">
        <w:rPr>
          <w:rFonts w:ascii="Courier New" w:hAnsi="Courier New" w:cs="Courier New"/>
          <w:sz w:val="20"/>
          <w:szCs w:val="20"/>
        </w:rPr>
        <w:t>/@</w:t>
      </w:r>
      <w:proofErr w:type="spellStart"/>
      <w:r w:rsidRPr="00EC44A6">
        <w:rPr>
          <w:rFonts w:ascii="Courier New" w:hAnsi="Courier New" w:cs="Courier New"/>
          <w:sz w:val="20"/>
          <w:szCs w:val="20"/>
          <w:lang w:val="en-US"/>
        </w:rPr>
        <w:t>ResultTable</w:t>
      </w:r>
      <w:proofErr w:type="spellEnd"/>
      <w:r w:rsidRPr="00EC44A6">
        <w:rPr>
          <w:rFonts w:ascii="Courier New" w:hAnsi="Courier New" w:cs="Courier New"/>
          <w:sz w:val="20"/>
          <w:szCs w:val="20"/>
        </w:rPr>
        <w:t>).</w:t>
      </w:r>
    </w:p>
    <w:p w14:paraId="4258C8FC" w14:textId="77777777" w:rsidR="0000074D" w:rsidRPr="00EC44A6" w:rsidRDefault="0000074D" w:rsidP="0000074D">
      <w:pPr>
        <w:ind w:firstLine="708"/>
        <w:rPr>
          <w:rFonts w:ascii="Courier New" w:hAnsi="Courier New" w:cs="Courier New"/>
          <w:sz w:val="20"/>
          <w:szCs w:val="20"/>
        </w:rPr>
      </w:pPr>
    </w:p>
    <w:p w14:paraId="63233EA4"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Пример: Вставка данных в возвращаемую таблицу</w:t>
      </w:r>
    </w:p>
    <w:p w14:paraId="5A27044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rPr>
        <w:t xml:space="preserve">    </w:t>
      </w:r>
      <w:r w:rsidRPr="00EC44A6">
        <w:rPr>
          <w:rFonts w:ascii="Courier New" w:hAnsi="Courier New" w:cs="Courier New"/>
          <w:sz w:val="20"/>
          <w:szCs w:val="20"/>
          <w:lang w:val="en-US"/>
        </w:rPr>
        <w:t>INSERT INTO @ResultTable (Column1, Column2, ...)</w:t>
      </w:r>
    </w:p>
    <w:p w14:paraId="25DBE472"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lang w:val="en-US"/>
        </w:rPr>
        <w:t xml:space="preserve">    SELECT</w:t>
      </w:r>
    </w:p>
    <w:p w14:paraId="7FD7BC48"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необходимые столбцы из таблиц базы данных</w:t>
      </w:r>
    </w:p>
    <w:p w14:paraId="125F1251"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rPr>
        <w:t xml:space="preserve">        </w:t>
      </w:r>
      <w:r w:rsidRPr="00EC44A6">
        <w:rPr>
          <w:rFonts w:ascii="Courier New" w:hAnsi="Courier New" w:cs="Courier New"/>
          <w:sz w:val="20"/>
          <w:szCs w:val="20"/>
          <w:lang w:val="en-US"/>
        </w:rPr>
        <w:t>t1.SomeColumn,</w:t>
      </w:r>
    </w:p>
    <w:p w14:paraId="644E602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t2.AnotherColumn,</w:t>
      </w:r>
    </w:p>
    <w:p w14:paraId="2DCB90E2"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w:t>
      </w:r>
    </w:p>
    <w:p w14:paraId="75820A5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FROM</w:t>
      </w:r>
    </w:p>
    <w:p w14:paraId="18D3761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Table1 t1</w:t>
      </w:r>
    </w:p>
    <w:p w14:paraId="0365F2C0"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JOIN</w:t>
      </w:r>
    </w:p>
    <w:p w14:paraId="791E7189"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Table2 t2 ON t1.Id = t2.ForeignKeyId</w:t>
      </w:r>
    </w:p>
    <w:p w14:paraId="1FF6810B"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lang w:val="en-US"/>
        </w:rPr>
        <w:t xml:space="preserve">    WHERE</w:t>
      </w:r>
    </w:p>
    <w:p w14:paraId="4EC1489B"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rPr>
        <w:t xml:space="preserve">        -- условия на основе входных параметров и логики функции</w:t>
      </w:r>
    </w:p>
    <w:p w14:paraId="680B3254"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rPr>
        <w:t xml:space="preserve">        </w:t>
      </w:r>
      <w:r w:rsidRPr="00EC44A6">
        <w:rPr>
          <w:rFonts w:ascii="Courier New" w:hAnsi="Courier New" w:cs="Courier New"/>
          <w:sz w:val="20"/>
          <w:szCs w:val="20"/>
          <w:lang w:val="en-US"/>
        </w:rPr>
        <w:t>t1.SomeCriteria = @parameter1 AND</w:t>
      </w:r>
    </w:p>
    <w:p w14:paraId="1096C06C"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t2.AnotherCriteria &gt; @parameter2;</w:t>
      </w:r>
    </w:p>
    <w:p w14:paraId="0260A509" w14:textId="77777777" w:rsidR="0000074D" w:rsidRPr="00EC44A6" w:rsidRDefault="0000074D" w:rsidP="0000074D">
      <w:pPr>
        <w:ind w:firstLine="708"/>
        <w:rPr>
          <w:rFonts w:ascii="Courier New" w:hAnsi="Courier New" w:cs="Courier New"/>
          <w:sz w:val="20"/>
          <w:szCs w:val="20"/>
          <w:lang w:val="en-US"/>
        </w:rPr>
      </w:pPr>
    </w:p>
    <w:p w14:paraId="50A80DC7" w14:textId="77777777" w:rsidR="0000074D" w:rsidRPr="00EC44A6" w:rsidRDefault="0000074D" w:rsidP="0000074D">
      <w:pPr>
        <w:ind w:firstLine="708"/>
        <w:rPr>
          <w:rFonts w:ascii="Courier New" w:hAnsi="Courier New" w:cs="Courier New"/>
          <w:sz w:val="20"/>
          <w:szCs w:val="20"/>
        </w:rPr>
      </w:pPr>
      <w:r w:rsidRPr="00EC44A6">
        <w:rPr>
          <w:rFonts w:ascii="Courier New" w:hAnsi="Courier New" w:cs="Courier New"/>
          <w:sz w:val="20"/>
          <w:szCs w:val="20"/>
          <w:lang w:val="en-US"/>
        </w:rPr>
        <w:t xml:space="preserve">    </w:t>
      </w:r>
      <w:r w:rsidRPr="00EC44A6">
        <w:rPr>
          <w:rFonts w:ascii="Courier New" w:hAnsi="Courier New" w:cs="Courier New"/>
          <w:sz w:val="20"/>
          <w:szCs w:val="20"/>
        </w:rPr>
        <w:t>-- Можно выполнять дополнительные действия, например, обновить данные в @</w:t>
      </w:r>
      <w:proofErr w:type="spellStart"/>
      <w:r w:rsidRPr="00EC44A6">
        <w:rPr>
          <w:rFonts w:ascii="Courier New" w:hAnsi="Courier New" w:cs="Courier New"/>
          <w:sz w:val="20"/>
          <w:szCs w:val="20"/>
          <w:lang w:val="en-US"/>
        </w:rPr>
        <w:t>ResultTable</w:t>
      </w:r>
      <w:proofErr w:type="spellEnd"/>
    </w:p>
    <w:p w14:paraId="5A257E62"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rPr>
        <w:t xml:space="preserve">    </w:t>
      </w:r>
      <w:r w:rsidRPr="00EC44A6">
        <w:rPr>
          <w:rFonts w:ascii="Courier New" w:hAnsi="Courier New" w:cs="Courier New"/>
          <w:sz w:val="20"/>
          <w:szCs w:val="20"/>
          <w:lang w:val="en-US"/>
        </w:rPr>
        <w:t>UPDATE @ResultTable</w:t>
      </w:r>
    </w:p>
    <w:p w14:paraId="6B6E6671"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SET Column1 = Column1 * 1.1</w:t>
      </w:r>
    </w:p>
    <w:p w14:paraId="055CEC06"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WHERE Column2 = '</w:t>
      </w:r>
      <w:proofErr w:type="spellStart"/>
      <w:r w:rsidRPr="00EC44A6">
        <w:rPr>
          <w:rFonts w:ascii="Courier New" w:hAnsi="Courier New" w:cs="Courier New"/>
          <w:sz w:val="20"/>
          <w:szCs w:val="20"/>
          <w:lang w:val="en-US"/>
        </w:rPr>
        <w:t>SomeValue</w:t>
      </w:r>
      <w:proofErr w:type="spellEnd"/>
      <w:r w:rsidRPr="00EC44A6">
        <w:rPr>
          <w:rFonts w:ascii="Courier New" w:hAnsi="Courier New" w:cs="Courier New"/>
          <w:sz w:val="20"/>
          <w:szCs w:val="20"/>
          <w:lang w:val="en-US"/>
        </w:rPr>
        <w:t>';</w:t>
      </w:r>
    </w:p>
    <w:p w14:paraId="58D7561B" w14:textId="77777777" w:rsidR="0000074D" w:rsidRPr="00EC44A6" w:rsidRDefault="0000074D" w:rsidP="0000074D">
      <w:pPr>
        <w:ind w:firstLine="708"/>
        <w:rPr>
          <w:rFonts w:ascii="Courier New" w:hAnsi="Courier New" w:cs="Courier New"/>
          <w:sz w:val="20"/>
          <w:szCs w:val="20"/>
          <w:lang w:val="en-US"/>
        </w:rPr>
      </w:pPr>
    </w:p>
    <w:p w14:paraId="580F1EED"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 </w:t>
      </w:r>
      <w:proofErr w:type="spellStart"/>
      <w:r w:rsidRPr="00EC44A6">
        <w:rPr>
          <w:rFonts w:ascii="Courier New" w:hAnsi="Courier New" w:cs="Courier New"/>
          <w:sz w:val="20"/>
          <w:szCs w:val="20"/>
          <w:lang w:val="en-US"/>
        </w:rPr>
        <w:t>Возвращаем</w:t>
      </w:r>
      <w:proofErr w:type="spellEnd"/>
      <w:r w:rsidRPr="00EC44A6">
        <w:rPr>
          <w:rFonts w:ascii="Courier New" w:hAnsi="Courier New" w:cs="Courier New"/>
          <w:sz w:val="20"/>
          <w:szCs w:val="20"/>
          <w:lang w:val="en-US"/>
        </w:rPr>
        <w:t xml:space="preserve"> </w:t>
      </w:r>
      <w:proofErr w:type="spellStart"/>
      <w:r w:rsidRPr="00EC44A6">
        <w:rPr>
          <w:rFonts w:ascii="Courier New" w:hAnsi="Courier New" w:cs="Courier New"/>
          <w:sz w:val="20"/>
          <w:szCs w:val="20"/>
          <w:lang w:val="en-US"/>
        </w:rPr>
        <w:t>результат</w:t>
      </w:r>
      <w:proofErr w:type="spellEnd"/>
    </w:p>
    <w:p w14:paraId="5722511F"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 xml:space="preserve">    RETURN;</w:t>
      </w:r>
    </w:p>
    <w:p w14:paraId="5A8F0919" w14:textId="77777777" w:rsidR="0000074D" w:rsidRPr="00EC44A6"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END;</w:t>
      </w:r>
    </w:p>
    <w:p w14:paraId="3C5CE112" w14:textId="77777777" w:rsidR="0000074D" w:rsidRDefault="0000074D" w:rsidP="0000074D">
      <w:pPr>
        <w:ind w:firstLine="708"/>
        <w:rPr>
          <w:rFonts w:ascii="Courier New" w:hAnsi="Courier New" w:cs="Courier New"/>
          <w:sz w:val="20"/>
          <w:szCs w:val="20"/>
          <w:lang w:val="en-US"/>
        </w:rPr>
      </w:pPr>
      <w:r w:rsidRPr="00EC44A6">
        <w:rPr>
          <w:rFonts w:ascii="Courier New" w:hAnsi="Courier New" w:cs="Courier New"/>
          <w:sz w:val="20"/>
          <w:szCs w:val="20"/>
          <w:lang w:val="en-US"/>
        </w:rPr>
        <w:t>GO</w:t>
      </w:r>
    </w:p>
    <w:p w14:paraId="523332F9" w14:textId="77777777" w:rsidR="0000074D" w:rsidRDefault="0000074D" w:rsidP="0000074D">
      <w:pPr>
        <w:ind w:firstLine="708"/>
        <w:rPr>
          <w:rFonts w:ascii="Courier New" w:hAnsi="Courier New" w:cs="Courier New"/>
          <w:sz w:val="20"/>
          <w:szCs w:val="20"/>
          <w:lang w:val="en-US"/>
        </w:rPr>
      </w:pPr>
    </w:p>
    <w:p w14:paraId="61044292" w14:textId="77777777" w:rsidR="0000074D" w:rsidRPr="00512BAA" w:rsidRDefault="0000074D" w:rsidP="000E7FC6">
      <w:pPr>
        <w:ind w:firstLine="720"/>
        <w:jc w:val="both"/>
        <w:rPr>
          <w:rFonts w:ascii="Courier New" w:hAnsi="Courier New" w:cs="Courier New"/>
          <w:sz w:val="20"/>
          <w:szCs w:val="20"/>
          <w:lang w:val="en-US"/>
        </w:rPr>
      </w:pPr>
    </w:p>
    <w:p w14:paraId="3153E10D" w14:textId="77777777" w:rsidR="0000074D" w:rsidRPr="00512BAA" w:rsidRDefault="0000074D" w:rsidP="000E7FC6">
      <w:pPr>
        <w:ind w:firstLine="720"/>
        <w:jc w:val="both"/>
        <w:rPr>
          <w:rFonts w:ascii="Courier New" w:hAnsi="Courier New" w:cs="Courier New"/>
          <w:sz w:val="20"/>
          <w:szCs w:val="20"/>
          <w:lang w:val="en-US"/>
        </w:rPr>
      </w:pPr>
    </w:p>
    <w:p w14:paraId="53868C65" w14:textId="77777777" w:rsidR="000E7FC6" w:rsidRDefault="000E7FC6" w:rsidP="000E7FC6">
      <w:pPr>
        <w:ind w:firstLine="708"/>
      </w:pPr>
      <w:r>
        <w:rPr>
          <w:b/>
          <w:bCs/>
          <w:sz w:val="28"/>
          <w:szCs w:val="28"/>
        </w:rPr>
        <w:t>3</w:t>
      </w:r>
      <w:r w:rsidRPr="009B35BA">
        <w:rPr>
          <w:b/>
          <w:bCs/>
          <w:sz w:val="28"/>
          <w:szCs w:val="28"/>
        </w:rPr>
        <w:t xml:space="preserve">. </w:t>
      </w:r>
      <w:r>
        <w:rPr>
          <w:b/>
          <w:bCs/>
          <w:sz w:val="28"/>
          <w:szCs w:val="28"/>
        </w:rPr>
        <w:t>Х</w:t>
      </w:r>
      <w:r w:rsidRPr="009B35BA">
        <w:rPr>
          <w:b/>
          <w:bCs/>
          <w:sz w:val="28"/>
          <w:szCs w:val="28"/>
        </w:rPr>
        <w:t>раним</w:t>
      </w:r>
      <w:r>
        <w:rPr>
          <w:b/>
          <w:bCs/>
          <w:sz w:val="28"/>
          <w:szCs w:val="28"/>
        </w:rPr>
        <w:t>ые</w:t>
      </w:r>
      <w:r w:rsidRPr="009B35BA">
        <w:rPr>
          <w:b/>
          <w:bCs/>
          <w:sz w:val="28"/>
          <w:szCs w:val="28"/>
        </w:rPr>
        <w:t xml:space="preserve"> процедуры</w:t>
      </w:r>
    </w:p>
    <w:p w14:paraId="6BC4EDF5" w14:textId="77777777" w:rsidR="000E7FC6" w:rsidRDefault="000E7FC6" w:rsidP="000E7FC6">
      <w:pPr>
        <w:ind w:firstLine="360"/>
        <w:jc w:val="both"/>
      </w:pPr>
      <w:r w:rsidRPr="009B35BA">
        <w:rPr>
          <w:b/>
          <w:sz w:val="20"/>
          <w:szCs w:val="20"/>
        </w:rPr>
        <w:t>Хранимые процедуры</w:t>
      </w:r>
      <w:r>
        <w:rPr>
          <w:sz w:val="20"/>
          <w:szCs w:val="20"/>
        </w:rPr>
        <w:t xml:space="preserve"> представляют собой группы связанных между собой операторов SQL, применение которых делает работу программиста более легкой и гибкой, поскольку выполнить хранимую процедуру часто оказывается гораздо проще, чем последовательность отдельных операторов SQL. Хранимые процедуры представляют собой набор команд, состоящий из одного или нескольких операторов SQL или функций и сохраняемый в базе данных в откомпилированном виде. Выполнение в базе данных хранимых процедур вместо отдельных операторов SQL дает пользователю следующие преимущества:</w:t>
      </w:r>
    </w:p>
    <w:p w14:paraId="7CE9C616" w14:textId="77777777" w:rsidR="000E7FC6" w:rsidRDefault="000E7FC6" w:rsidP="000E7FC6">
      <w:pPr>
        <w:numPr>
          <w:ilvl w:val="0"/>
          <w:numId w:val="1"/>
        </w:numPr>
        <w:jc w:val="both"/>
      </w:pPr>
      <w:r>
        <w:rPr>
          <w:sz w:val="20"/>
          <w:szCs w:val="20"/>
        </w:rPr>
        <w:t>необходимые операторы уже содержатся в базе данных;</w:t>
      </w:r>
    </w:p>
    <w:p w14:paraId="2F614463" w14:textId="77777777" w:rsidR="000E7FC6" w:rsidRDefault="000E7FC6" w:rsidP="000E7FC6">
      <w:pPr>
        <w:numPr>
          <w:ilvl w:val="0"/>
          <w:numId w:val="1"/>
        </w:numPr>
        <w:jc w:val="both"/>
      </w:pPr>
      <w:r>
        <w:rPr>
          <w:sz w:val="20"/>
          <w:szCs w:val="20"/>
        </w:rPr>
        <w:t>все они прошли этап синтаксического анализа и находятся в исполняемом формате; перед выполнением хранимой процедуры SQL Server генерирует для нее план исполнения, выполняет ее оптимизацию и компиляцию;</w:t>
      </w:r>
    </w:p>
    <w:p w14:paraId="41895053" w14:textId="77777777" w:rsidR="000E7FC6" w:rsidRDefault="000E7FC6" w:rsidP="000E7FC6">
      <w:pPr>
        <w:numPr>
          <w:ilvl w:val="0"/>
          <w:numId w:val="1"/>
        </w:numPr>
        <w:jc w:val="both"/>
      </w:pPr>
      <w:r>
        <w:rPr>
          <w:sz w:val="20"/>
          <w:szCs w:val="20"/>
        </w:rPr>
        <w:t>хранимые процедуры поддерживают модульное программирование, так как позволяют разбивать большие задачи на самостоятельные, более мелкие и удобные в управлении части;</w:t>
      </w:r>
    </w:p>
    <w:p w14:paraId="4BDB4922" w14:textId="77777777" w:rsidR="000E7FC6" w:rsidRDefault="000E7FC6" w:rsidP="000E7FC6">
      <w:pPr>
        <w:numPr>
          <w:ilvl w:val="0"/>
          <w:numId w:val="1"/>
        </w:numPr>
        <w:jc w:val="both"/>
      </w:pPr>
      <w:r>
        <w:rPr>
          <w:sz w:val="20"/>
          <w:szCs w:val="20"/>
        </w:rPr>
        <w:t>хранимые процедуры могут вызывать другие хранимые процедуры и функции;</w:t>
      </w:r>
    </w:p>
    <w:p w14:paraId="3691740B" w14:textId="77777777" w:rsidR="000E7FC6" w:rsidRDefault="000E7FC6" w:rsidP="000E7FC6">
      <w:pPr>
        <w:numPr>
          <w:ilvl w:val="0"/>
          <w:numId w:val="1"/>
        </w:numPr>
        <w:jc w:val="both"/>
      </w:pPr>
      <w:r>
        <w:rPr>
          <w:sz w:val="20"/>
          <w:szCs w:val="20"/>
        </w:rPr>
        <w:t>хранимые процедуры могут быть вызваны из прикладных программ других типов;</w:t>
      </w:r>
    </w:p>
    <w:p w14:paraId="051DA9E9" w14:textId="77777777" w:rsidR="000E7FC6" w:rsidRDefault="000E7FC6" w:rsidP="000E7FC6">
      <w:pPr>
        <w:numPr>
          <w:ilvl w:val="0"/>
          <w:numId w:val="1"/>
        </w:numPr>
        <w:jc w:val="both"/>
      </w:pPr>
      <w:r>
        <w:rPr>
          <w:sz w:val="20"/>
          <w:szCs w:val="20"/>
        </w:rPr>
        <w:t>как правило, хранимые процедуры выполняются быстрее, чем последовательность отдельных операторов;</w:t>
      </w:r>
    </w:p>
    <w:p w14:paraId="5E0BEFF0" w14:textId="77777777" w:rsidR="000E7FC6" w:rsidRDefault="000E7FC6" w:rsidP="000E7FC6">
      <w:pPr>
        <w:numPr>
          <w:ilvl w:val="0"/>
          <w:numId w:val="1"/>
        </w:numPr>
        <w:jc w:val="both"/>
      </w:pPr>
      <w:r>
        <w:rPr>
          <w:sz w:val="20"/>
          <w:szCs w:val="20"/>
        </w:rPr>
        <w:t>хранимые процедуры проще использовать: они могут состоять из десятков и сотен команд, но для их запуска достаточно указать всего лишь имя нужной хранимой процедуры. Это позволяет уменьшить размер запроса, посылаемого от клиента на сервер, а значит, и нагрузку на сеть.</w:t>
      </w:r>
    </w:p>
    <w:p w14:paraId="0B00AF0B" w14:textId="77777777" w:rsidR="000E7FC6" w:rsidRDefault="000E7FC6" w:rsidP="000E7FC6">
      <w:pPr>
        <w:ind w:firstLine="360"/>
        <w:rPr>
          <w:b/>
          <w:bCs/>
          <w:sz w:val="20"/>
          <w:szCs w:val="20"/>
        </w:rPr>
      </w:pPr>
    </w:p>
    <w:p w14:paraId="3447FF34" w14:textId="77777777" w:rsidR="000E7FC6" w:rsidRDefault="000E7FC6" w:rsidP="000E7FC6">
      <w:pPr>
        <w:ind w:firstLine="360"/>
      </w:pPr>
      <w:r>
        <w:rPr>
          <w:b/>
          <w:bCs/>
          <w:sz w:val="20"/>
          <w:szCs w:val="20"/>
        </w:rPr>
        <w:t>Типы хранимых процедур</w:t>
      </w:r>
    </w:p>
    <w:p w14:paraId="49164F4C" w14:textId="77777777" w:rsidR="000E7FC6" w:rsidRDefault="000E7FC6" w:rsidP="000E7FC6">
      <w:pPr>
        <w:numPr>
          <w:ilvl w:val="0"/>
          <w:numId w:val="12"/>
        </w:numPr>
        <w:jc w:val="both"/>
      </w:pPr>
      <w:r>
        <w:rPr>
          <w:b/>
          <w:sz w:val="20"/>
          <w:szCs w:val="20"/>
        </w:rPr>
        <w:t>Системные хранимые процедуры</w:t>
      </w:r>
      <w:r>
        <w:rPr>
          <w:sz w:val="20"/>
          <w:szCs w:val="20"/>
        </w:rPr>
        <w:t xml:space="preserve"> предназначены для выполнения различных административных действий. Практически все действия по администрированию сервера выполняются с их помощью. Можно сказать, что системные хранимые процедуры являются интерфейсом, обеспечивающим работу с системными таблицами, которая, в конечном счете, сводится к изменению, добавлению, удалению и выборке данных из системных таблиц как пользовательских, так и системных баз данных. Системные хранимые процедуры имеют префикс </w:t>
      </w:r>
      <w:proofErr w:type="spellStart"/>
      <w:r>
        <w:rPr>
          <w:sz w:val="20"/>
          <w:szCs w:val="20"/>
        </w:rPr>
        <w:t>sp</w:t>
      </w:r>
      <w:proofErr w:type="spellEnd"/>
      <w:r>
        <w:rPr>
          <w:sz w:val="20"/>
          <w:szCs w:val="20"/>
        </w:rPr>
        <w:t>_, хранятся в системной базе данных и могут быть вызваны в контексте любой другой базы данных.</w:t>
      </w:r>
    </w:p>
    <w:p w14:paraId="77ECF58A" w14:textId="77777777" w:rsidR="000E7FC6" w:rsidRDefault="000E7FC6" w:rsidP="000E7FC6">
      <w:pPr>
        <w:numPr>
          <w:ilvl w:val="0"/>
          <w:numId w:val="12"/>
        </w:numPr>
        <w:jc w:val="both"/>
      </w:pPr>
      <w:r>
        <w:rPr>
          <w:b/>
          <w:sz w:val="20"/>
          <w:szCs w:val="20"/>
        </w:rPr>
        <w:t>Пользовательские хранимые процедуры</w:t>
      </w:r>
      <w:r>
        <w:rPr>
          <w:sz w:val="20"/>
          <w:szCs w:val="20"/>
        </w:rPr>
        <w:t xml:space="preserve"> реализуют те или иные действия. Хранимые процедуры – полноценный объект базы данных. Вследствие этого каждая хранимая процедура располагается в конкретной базе данных, где и выполняется.</w:t>
      </w:r>
    </w:p>
    <w:p w14:paraId="5894B4A7" w14:textId="77777777" w:rsidR="000E7FC6" w:rsidRPr="003415E1" w:rsidRDefault="000E7FC6" w:rsidP="000E7FC6">
      <w:pPr>
        <w:numPr>
          <w:ilvl w:val="0"/>
          <w:numId w:val="12"/>
        </w:numPr>
        <w:jc w:val="both"/>
      </w:pPr>
      <w:r>
        <w:rPr>
          <w:b/>
          <w:sz w:val="20"/>
          <w:szCs w:val="20"/>
        </w:rPr>
        <w:t>Временные хранимые процедуры</w:t>
      </w:r>
      <w:r>
        <w:rPr>
          <w:sz w:val="20"/>
          <w:szCs w:val="20"/>
        </w:rPr>
        <w:t xml:space="preserve"> существуют лишь некоторое время, после чего автоматически уничтожаются сервером. Они делятся на локальные и глобальные. </w:t>
      </w:r>
    </w:p>
    <w:p w14:paraId="5BE35EE1" w14:textId="77777777" w:rsidR="000E7FC6" w:rsidRDefault="000E7FC6" w:rsidP="000E7FC6">
      <w:pPr>
        <w:ind w:left="720"/>
        <w:jc w:val="both"/>
        <w:rPr>
          <w:sz w:val="20"/>
          <w:szCs w:val="20"/>
        </w:rPr>
      </w:pPr>
      <w:r>
        <w:rPr>
          <w:b/>
          <w:sz w:val="20"/>
          <w:szCs w:val="20"/>
        </w:rPr>
        <w:t>Локальные временные хранимые процедуры</w:t>
      </w:r>
      <w:r>
        <w:rPr>
          <w:sz w:val="20"/>
          <w:szCs w:val="20"/>
        </w:rPr>
        <w:t xml:space="preserve"> могут быть вызваны только из того соединения, в котором созданы. При создании такой процедуры ей необходимо дать имя, начинающееся с одного символа #. Как и все временные объекты, хранимые процедуры этого типа автоматически удаляются при отключении пользователя, перезапуске или остановке сервера. </w:t>
      </w:r>
    </w:p>
    <w:p w14:paraId="3CBBD360" w14:textId="77777777" w:rsidR="000E7FC6" w:rsidRDefault="000E7FC6" w:rsidP="000E7FC6">
      <w:pPr>
        <w:ind w:left="720"/>
        <w:jc w:val="both"/>
      </w:pPr>
      <w:r>
        <w:rPr>
          <w:b/>
          <w:sz w:val="20"/>
          <w:szCs w:val="20"/>
        </w:rPr>
        <w:t>Глобальные временные хранимые процедуры</w:t>
      </w:r>
      <w:r>
        <w:rPr>
          <w:sz w:val="20"/>
          <w:szCs w:val="20"/>
        </w:rPr>
        <w:t xml:space="preserve"> доступны для любых соединений сервера, на котором имеется такая же процедура. Для ее определения достаточно дать ей имя, начинающееся с символов ##. Удаляются эти процедуры при перезапуске или остановке сервера, а также при закрытии соединения, в контексте которого они были созданы.</w:t>
      </w:r>
    </w:p>
    <w:p w14:paraId="0CA8EA76" w14:textId="77777777" w:rsidR="000E7FC6" w:rsidRDefault="000E7FC6" w:rsidP="000E7FC6">
      <w:pPr>
        <w:ind w:firstLine="360"/>
        <w:rPr>
          <w:b/>
          <w:bCs/>
          <w:sz w:val="20"/>
          <w:szCs w:val="20"/>
        </w:rPr>
      </w:pPr>
    </w:p>
    <w:p w14:paraId="47376983" w14:textId="77777777" w:rsidR="000E7FC6" w:rsidRDefault="000E7FC6" w:rsidP="000E7FC6">
      <w:pPr>
        <w:ind w:firstLine="360"/>
      </w:pPr>
      <w:r>
        <w:rPr>
          <w:b/>
          <w:bCs/>
          <w:sz w:val="20"/>
          <w:szCs w:val="20"/>
        </w:rPr>
        <w:t>Создание, изменение и удаление хранимых процедур</w:t>
      </w:r>
    </w:p>
    <w:p w14:paraId="33D7ACB8" w14:textId="77777777" w:rsidR="000E7FC6" w:rsidRDefault="000E7FC6" w:rsidP="000E7FC6">
      <w:pPr>
        <w:ind w:firstLine="360"/>
      </w:pPr>
      <w:r>
        <w:rPr>
          <w:sz w:val="20"/>
          <w:szCs w:val="20"/>
        </w:rPr>
        <w:t>Создание хранимой процедуры предполагает решение следующих задач:</w:t>
      </w:r>
    </w:p>
    <w:p w14:paraId="7409D86C" w14:textId="77777777" w:rsidR="000E7FC6" w:rsidRDefault="000E7FC6" w:rsidP="000E7FC6">
      <w:pPr>
        <w:numPr>
          <w:ilvl w:val="0"/>
          <w:numId w:val="8"/>
        </w:numPr>
      </w:pPr>
      <w:r>
        <w:rPr>
          <w:sz w:val="20"/>
          <w:szCs w:val="20"/>
        </w:rPr>
        <w:t xml:space="preserve">определение типа создаваемой хранимой процедуры: временная или пользовательская. Кроме этого, можно создать свою собственную системную хранимую процедуру, назначив ей имя с префиксом </w:t>
      </w:r>
      <w:proofErr w:type="spellStart"/>
      <w:r>
        <w:rPr>
          <w:sz w:val="20"/>
          <w:szCs w:val="20"/>
        </w:rPr>
        <w:t>sp</w:t>
      </w:r>
      <w:proofErr w:type="spellEnd"/>
      <w:r>
        <w:rPr>
          <w:sz w:val="20"/>
          <w:szCs w:val="20"/>
        </w:rPr>
        <w:t>_ и поместив ее в системную базу данных. Такая процедура будет доступна в контексте любой базы данных локального сервера;</w:t>
      </w:r>
    </w:p>
    <w:p w14:paraId="38C08F4F" w14:textId="77777777" w:rsidR="000E7FC6" w:rsidRDefault="000E7FC6" w:rsidP="000E7FC6">
      <w:pPr>
        <w:numPr>
          <w:ilvl w:val="0"/>
          <w:numId w:val="8"/>
        </w:numPr>
      </w:pPr>
      <w:r>
        <w:rPr>
          <w:sz w:val="20"/>
          <w:szCs w:val="20"/>
        </w:rPr>
        <w:t>планирование прав доступа. При создании хранимой процедуры следует учитывать, что она будет иметь те же права доступа к объектам базы данных, что и создавший ее пользователь;</w:t>
      </w:r>
    </w:p>
    <w:p w14:paraId="4E46AF14" w14:textId="77777777" w:rsidR="000E7FC6" w:rsidRDefault="000E7FC6" w:rsidP="000E7FC6">
      <w:pPr>
        <w:numPr>
          <w:ilvl w:val="0"/>
          <w:numId w:val="8"/>
        </w:numPr>
      </w:pPr>
      <w:r>
        <w:rPr>
          <w:sz w:val="20"/>
          <w:szCs w:val="20"/>
        </w:rPr>
        <w:t>определение параметров хранимой процедуры. Подобно процедурам, входящим в состав большинства языков программирования, хранимые процедуры могут обладать входными и выходными параметрами ;</w:t>
      </w:r>
    </w:p>
    <w:p w14:paraId="08B762E4" w14:textId="77777777" w:rsidR="000E7FC6" w:rsidRDefault="000E7FC6" w:rsidP="000E7FC6">
      <w:pPr>
        <w:numPr>
          <w:ilvl w:val="0"/>
          <w:numId w:val="8"/>
        </w:numPr>
      </w:pPr>
      <w:r>
        <w:rPr>
          <w:sz w:val="20"/>
          <w:szCs w:val="20"/>
        </w:rPr>
        <w:t>разработка кода хранимой процедуры. Код процедуры может содержать последовательность любых команд SQL, включая вызов других хранимых процедур.</w:t>
      </w:r>
    </w:p>
    <w:p w14:paraId="7E598962" w14:textId="77777777" w:rsidR="000E7FC6" w:rsidRDefault="000E7FC6" w:rsidP="000E7FC6">
      <w:pPr>
        <w:ind w:firstLine="360"/>
      </w:pPr>
      <w:r>
        <w:rPr>
          <w:sz w:val="20"/>
          <w:szCs w:val="20"/>
        </w:rPr>
        <w:t>Создание новой и изменение имеющейся хранимой процедуры осуществляется с помощью следующей команды:</w:t>
      </w:r>
    </w:p>
    <w:p w14:paraId="4BF87C85"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&lt;</w:t>
      </w:r>
      <w:proofErr w:type="spellStart"/>
      <w:r w:rsidRPr="009B35BA">
        <w:rPr>
          <w:rFonts w:ascii="Courier New" w:hAnsi="Courier New" w:cs="Courier New"/>
        </w:rPr>
        <w:t>определение_процедуры</w:t>
      </w:r>
      <w:proofErr w:type="spellEnd"/>
      <w:r w:rsidRPr="009B35BA">
        <w:rPr>
          <w:rFonts w:ascii="Courier New" w:hAnsi="Courier New" w:cs="Courier New"/>
        </w:rPr>
        <w:t>&gt;::=</w:t>
      </w:r>
    </w:p>
    <w:p w14:paraId="16CDE75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 xml:space="preserve">{CREATE | ALTER } [PROCEDURE] </w:t>
      </w:r>
      <w:proofErr w:type="spellStart"/>
      <w:r w:rsidRPr="009B35BA">
        <w:rPr>
          <w:rFonts w:ascii="Courier New" w:hAnsi="Courier New" w:cs="Courier New"/>
        </w:rPr>
        <w:t>имя_процедуры</w:t>
      </w:r>
      <w:proofErr w:type="spellEnd"/>
    </w:p>
    <w:p w14:paraId="7430B31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eastAsia="Courier New" w:hAnsi="Courier New" w:cs="Courier New"/>
        </w:rPr>
        <w:t xml:space="preserve">    </w:t>
      </w:r>
      <w:r w:rsidRPr="009B35BA">
        <w:rPr>
          <w:rFonts w:ascii="Courier New" w:hAnsi="Courier New" w:cs="Courier New"/>
        </w:rPr>
        <w:t>[;номер]</w:t>
      </w:r>
    </w:p>
    <w:p w14:paraId="0B538C4B"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 xml:space="preserve">[{@имя_параметра </w:t>
      </w:r>
      <w:proofErr w:type="spellStart"/>
      <w:r w:rsidRPr="009B35BA">
        <w:rPr>
          <w:rFonts w:ascii="Courier New" w:hAnsi="Courier New" w:cs="Courier New"/>
        </w:rPr>
        <w:t>тип_данных</w:t>
      </w:r>
      <w:proofErr w:type="spellEnd"/>
      <w:r w:rsidRPr="009B35BA">
        <w:rPr>
          <w:rFonts w:ascii="Courier New" w:hAnsi="Courier New" w:cs="Courier New"/>
        </w:rPr>
        <w:t xml:space="preserve"> } [VARYING ]</w:t>
      </w:r>
    </w:p>
    <w:p w14:paraId="1F39D45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rPr>
        <w:tab/>
      </w:r>
      <w:r w:rsidRPr="009B35BA">
        <w:rPr>
          <w:rFonts w:ascii="Courier New" w:hAnsi="Courier New" w:cs="Courier New"/>
          <w:lang w:val="en-US"/>
        </w:rPr>
        <w:t>[=default][OUTPUT] ][,...n]</w:t>
      </w:r>
    </w:p>
    <w:p w14:paraId="0894D9B1"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lang w:val="en-US"/>
        </w:rPr>
        <w:t>[WITH { RECOMPILE | ENCRYPTION | RECOMPILE,</w:t>
      </w:r>
    </w:p>
    <w:p w14:paraId="51700FF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lang w:val="en-US"/>
        </w:rPr>
        <w:tab/>
        <w:t>ENCRYPTION }]</w:t>
      </w:r>
    </w:p>
    <w:p w14:paraId="5321B7E5"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lang w:val="en-US"/>
        </w:rPr>
        <w:t>[FOR REPLICATION]</w:t>
      </w:r>
    </w:p>
    <w:p w14:paraId="4F98B05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lang w:val="en-US"/>
        </w:rPr>
        <w:t>AS</w:t>
      </w:r>
    </w:p>
    <w:p w14:paraId="2FB300B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9B35BA">
        <w:rPr>
          <w:rFonts w:ascii="Courier New" w:hAnsi="Courier New" w:cs="Courier New"/>
          <w:lang w:val="en-US"/>
        </w:rPr>
        <w:tab/>
      </w:r>
      <w:proofErr w:type="spellStart"/>
      <w:r w:rsidRPr="009B35BA">
        <w:rPr>
          <w:rFonts w:ascii="Courier New" w:hAnsi="Courier New" w:cs="Courier New"/>
          <w:lang w:val="en-US"/>
        </w:rPr>
        <w:t>sql</w:t>
      </w:r>
      <w:proofErr w:type="spellEnd"/>
      <w:r w:rsidRPr="009B35BA">
        <w:rPr>
          <w:rFonts w:ascii="Courier New" w:hAnsi="Courier New" w:cs="Courier New"/>
          <w:lang w:val="en-US"/>
        </w:rPr>
        <w:t>_</w:t>
      </w:r>
      <w:r w:rsidRPr="009B35BA">
        <w:rPr>
          <w:rFonts w:ascii="Courier New" w:hAnsi="Courier New" w:cs="Courier New"/>
        </w:rPr>
        <w:t>оператор</w:t>
      </w:r>
      <w:r w:rsidRPr="009B35BA">
        <w:rPr>
          <w:rFonts w:ascii="Courier New" w:hAnsi="Courier New" w:cs="Courier New"/>
          <w:lang w:val="en-US"/>
        </w:rPr>
        <w:t xml:space="preserve"> [...n]</w:t>
      </w:r>
    </w:p>
    <w:p w14:paraId="012FE61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599F5BD" w14:textId="77777777" w:rsidR="000E7FC6" w:rsidRDefault="000E7FC6" w:rsidP="000E7FC6">
      <w:pPr>
        <w:ind w:firstLine="708"/>
        <w:jc w:val="both"/>
      </w:pPr>
      <w:r>
        <w:rPr>
          <w:sz w:val="20"/>
          <w:szCs w:val="20"/>
        </w:rPr>
        <w:t>Рассмотрим параметры данной команды.</w:t>
      </w:r>
    </w:p>
    <w:p w14:paraId="1E752C27" w14:textId="77777777" w:rsidR="000E7FC6" w:rsidRDefault="000E7FC6" w:rsidP="000E7FC6">
      <w:pPr>
        <w:ind w:firstLine="708"/>
        <w:jc w:val="both"/>
      </w:pPr>
      <w:r>
        <w:rPr>
          <w:sz w:val="20"/>
          <w:szCs w:val="20"/>
        </w:rPr>
        <w:t xml:space="preserve">Используя префиксы </w:t>
      </w:r>
      <w:proofErr w:type="spellStart"/>
      <w:r>
        <w:rPr>
          <w:sz w:val="20"/>
          <w:szCs w:val="20"/>
        </w:rPr>
        <w:t>sp</w:t>
      </w:r>
      <w:proofErr w:type="spellEnd"/>
      <w:r>
        <w:rPr>
          <w:sz w:val="20"/>
          <w:szCs w:val="20"/>
        </w:rPr>
        <w:t>_, #, ##, создаваемую процедуру можно определить в качестве системной или временной. Как видно из синтаксиса команды, не допускается указывать имя владельца, которому будет принадлежать создаваемая процедура, а также имя базы данных, где она должна быть размещена. Таким образом, чтобы разместить создаваемую хранимую процедуру в конкретной базе данных, необходимо выполнить команду CREATE PROCEDURE в контексте этой базы данных. При обращении из тела хранимой процедуры к объектам той же базы данных можно использовать укороченные имена, т. е. без указания имени базы данных. Когда же требуется обратиться к объектам, расположенным в других базах данных, указание имени базы данных обязательно.</w:t>
      </w:r>
    </w:p>
    <w:p w14:paraId="102BA701" w14:textId="77777777" w:rsidR="000E7FC6" w:rsidRDefault="000E7FC6" w:rsidP="000E7FC6">
      <w:pPr>
        <w:ind w:firstLine="708"/>
        <w:jc w:val="both"/>
      </w:pPr>
      <w:r>
        <w:rPr>
          <w:sz w:val="20"/>
          <w:szCs w:val="20"/>
        </w:rPr>
        <w:t>Номер в имени – это идентификационный номер хранимой процедуры, однозначно определяющий ее в группе процедур. Для удобства управления процедурами логически однотипные хранимые процедуры можно группировать, присваивая им одинаковые имена, но разные идентификационные номера.</w:t>
      </w:r>
    </w:p>
    <w:p w14:paraId="75B2907D" w14:textId="77777777" w:rsidR="000E7FC6" w:rsidRDefault="000E7FC6" w:rsidP="000E7FC6">
      <w:pPr>
        <w:ind w:firstLine="708"/>
        <w:jc w:val="both"/>
      </w:pPr>
      <w:r>
        <w:rPr>
          <w:sz w:val="20"/>
          <w:szCs w:val="20"/>
        </w:rPr>
        <w:t>Для передачи входных и выходных данных в создаваемой хранимой процедуре могут использоваться параметры, имена которых, как и имена локальных переменных, должны начинаться с символа @. В одной хранимой процедуре можно задать множество параметров, разделенных запятыми. В теле процедуры не должны применяться локальные переменные, чьи имена совпадают с именами параметров этой процедуры.</w:t>
      </w:r>
    </w:p>
    <w:p w14:paraId="5E5DF9AA" w14:textId="77777777" w:rsidR="000E7FC6" w:rsidRDefault="000E7FC6" w:rsidP="000E7FC6">
      <w:pPr>
        <w:ind w:firstLine="708"/>
        <w:jc w:val="both"/>
      </w:pPr>
      <w:r>
        <w:rPr>
          <w:sz w:val="20"/>
          <w:szCs w:val="20"/>
        </w:rPr>
        <w:t>Для определения типа данных, который будет иметь соответствующий параметр хранимой процедуры, годятся любые типы данных SQL, включая определенные пользователем. Однако тип данных CURSOR может быть использован только как выходной параметр хранимой процедуры, т.е. с указанием ключевого слова OUTPUT.</w:t>
      </w:r>
    </w:p>
    <w:p w14:paraId="563FE6B8" w14:textId="77777777" w:rsidR="000E7FC6" w:rsidRDefault="000E7FC6" w:rsidP="000E7FC6">
      <w:pPr>
        <w:ind w:firstLine="708"/>
        <w:jc w:val="both"/>
      </w:pPr>
      <w:r>
        <w:rPr>
          <w:sz w:val="20"/>
          <w:szCs w:val="20"/>
        </w:rPr>
        <w:t>Наличие ключевого слова OUTPUT означает, что соответствующий параметр предназначен для возвращения данных из хранимой процедуры. Однако это вовсе не означает, что параметр не подходит для передачи значений в хранимую процедуру. Указание ключевого слова OUTPUT предписывает серверу при выходе из хранимой процедуры присвоить текущее значение параметра локальной переменной, которая была указана при вызове процедуры в качестве значения параметра. Отметим, что при указании ключевого слова OUTPUT значение соответствующего параметра при вызове процедуры может быть задано только с помощью локальной переменной. Не разрешается использование любых выражений или констант, допустимое для обычных параметров.</w:t>
      </w:r>
    </w:p>
    <w:p w14:paraId="6C82F343" w14:textId="77777777" w:rsidR="000E7FC6" w:rsidRDefault="000E7FC6" w:rsidP="000E7FC6">
      <w:pPr>
        <w:ind w:firstLine="708"/>
        <w:jc w:val="both"/>
        <w:rPr>
          <w:sz w:val="20"/>
          <w:szCs w:val="20"/>
        </w:rPr>
      </w:pPr>
      <w:r>
        <w:rPr>
          <w:sz w:val="20"/>
          <w:szCs w:val="20"/>
        </w:rPr>
        <w:t>Ключевое слово VARYING применяется совместно с параметром OUTPUT, имеющим тип CURSOR. Оно определяет, что выходным параметром будет результирующее множество.</w:t>
      </w:r>
    </w:p>
    <w:p w14:paraId="76BB4A0C" w14:textId="77777777" w:rsidR="000E7FC6" w:rsidRDefault="000E7FC6" w:rsidP="000E7FC6">
      <w:pPr>
        <w:ind w:firstLine="708"/>
        <w:jc w:val="both"/>
        <w:rPr>
          <w:sz w:val="20"/>
          <w:szCs w:val="20"/>
        </w:rPr>
      </w:pPr>
      <w:r>
        <w:rPr>
          <w:sz w:val="20"/>
          <w:szCs w:val="20"/>
        </w:rPr>
        <w:t>Ключевое слово DEFAULT представляет собой значение, которое будет принимать соответствующий параметр по умолчанию. Таким образом, при вызове процедуры можно не указывать явно значение соответствующего параметра.</w:t>
      </w:r>
    </w:p>
    <w:p w14:paraId="0A14A02E" w14:textId="77777777" w:rsidR="000E7FC6" w:rsidRDefault="000E7FC6" w:rsidP="000E7FC6">
      <w:pPr>
        <w:ind w:firstLine="708"/>
        <w:jc w:val="both"/>
      </w:pPr>
      <w:r>
        <w:rPr>
          <w:sz w:val="20"/>
          <w:szCs w:val="20"/>
        </w:rPr>
        <w:t>Так как сервер кэширует план исполнения запроса и компилированный код, при последующем вызове процедуры будут использоваться уже готовые значения. Однако в некоторых случаях все же требуется выполнять перекомпиляцию кода процедуры. Указание ключевого слова RECOMPILE предписывает системе создавать план выполнения хранимой процедуры при каждом ее вызове.</w:t>
      </w:r>
    </w:p>
    <w:p w14:paraId="5451B4E4" w14:textId="77777777" w:rsidR="000E7FC6" w:rsidRDefault="000E7FC6" w:rsidP="000E7FC6">
      <w:pPr>
        <w:ind w:firstLine="708"/>
        <w:jc w:val="both"/>
      </w:pPr>
      <w:r>
        <w:rPr>
          <w:sz w:val="20"/>
          <w:szCs w:val="20"/>
        </w:rPr>
        <w:t>Параметр FOR REPLICATION востребован при репликации данных и включении создаваемой хранимой процедуры в качестве статьи в публикацию.</w:t>
      </w:r>
    </w:p>
    <w:p w14:paraId="5D9560CC" w14:textId="77777777" w:rsidR="000E7FC6" w:rsidRDefault="000E7FC6" w:rsidP="000E7FC6">
      <w:pPr>
        <w:ind w:firstLine="708"/>
        <w:jc w:val="both"/>
      </w:pPr>
      <w:r>
        <w:rPr>
          <w:sz w:val="20"/>
          <w:szCs w:val="20"/>
        </w:rPr>
        <w:t>Ключевое слово ENCRYPTION предписывает серверу выполнить шифрование кода хранимой процедуры, что может обеспечить защиту от использования авторских алгоритмов, реализующих работу хранимой процедуры.</w:t>
      </w:r>
    </w:p>
    <w:p w14:paraId="46AF675F" w14:textId="77777777" w:rsidR="000E7FC6" w:rsidRDefault="000E7FC6" w:rsidP="000E7FC6">
      <w:pPr>
        <w:ind w:firstLine="708"/>
        <w:jc w:val="both"/>
      </w:pPr>
      <w:r>
        <w:rPr>
          <w:sz w:val="20"/>
          <w:szCs w:val="20"/>
        </w:rPr>
        <w:t>Ключевое слово AS размещается в начале собственно тела хранимой процедуры, т. е. набора команд SQL, с помощью которых и будет реализовываться то или иное действие. В теле процедуры могут применяться практически все команды SQL, объявляться транзакции, устанавливаться блокировки и вызываться другие хранимые процедуры. Выход из хранимой процедуры можно осуществить посредством команды RETURN.</w:t>
      </w:r>
    </w:p>
    <w:p w14:paraId="521D8B9D" w14:textId="77777777" w:rsidR="000E7FC6" w:rsidRDefault="000E7FC6" w:rsidP="000E7FC6">
      <w:pPr>
        <w:jc w:val="both"/>
        <w:rPr>
          <w:sz w:val="20"/>
          <w:szCs w:val="20"/>
        </w:rPr>
      </w:pPr>
    </w:p>
    <w:p w14:paraId="5281F9A6" w14:textId="77777777" w:rsidR="000E7FC6" w:rsidRDefault="000E7FC6" w:rsidP="000E7FC6">
      <w:pPr>
        <w:ind w:firstLine="708"/>
        <w:jc w:val="both"/>
      </w:pPr>
      <w:r>
        <w:rPr>
          <w:sz w:val="20"/>
          <w:szCs w:val="20"/>
        </w:rPr>
        <w:t>Удаление хранимой процедуры осуществляется командой:</w:t>
      </w:r>
    </w:p>
    <w:p w14:paraId="5F53398F" w14:textId="77777777" w:rsidR="000E7FC6" w:rsidRDefault="000E7FC6" w:rsidP="000E7FC6">
      <w:pPr>
        <w:ind w:firstLine="708"/>
        <w:jc w:val="both"/>
        <w:rPr>
          <w:sz w:val="20"/>
          <w:szCs w:val="20"/>
        </w:rPr>
      </w:pPr>
    </w:p>
    <w:p w14:paraId="16D3FE2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en-US"/>
        </w:rPr>
      </w:pPr>
      <w:r w:rsidRPr="009B35BA">
        <w:rPr>
          <w:rFonts w:ascii="Courier New" w:hAnsi="Courier New" w:cs="Courier New"/>
          <w:lang w:val="en-US"/>
        </w:rPr>
        <w:t>DROP PROCEDURE {</w:t>
      </w:r>
      <w:r w:rsidRPr="009B35BA">
        <w:rPr>
          <w:rFonts w:ascii="Courier New" w:hAnsi="Courier New" w:cs="Courier New"/>
        </w:rPr>
        <w:t>имя</w:t>
      </w:r>
      <w:r w:rsidRPr="009B35BA">
        <w:rPr>
          <w:rFonts w:ascii="Courier New" w:hAnsi="Courier New" w:cs="Courier New"/>
          <w:lang w:val="en-US"/>
        </w:rPr>
        <w:t>_</w:t>
      </w:r>
      <w:r w:rsidRPr="009B35BA">
        <w:rPr>
          <w:rFonts w:ascii="Courier New" w:hAnsi="Courier New" w:cs="Courier New"/>
        </w:rPr>
        <w:t>процедуры</w:t>
      </w:r>
      <w:r w:rsidRPr="009B35BA">
        <w:rPr>
          <w:rFonts w:ascii="Courier New" w:hAnsi="Courier New" w:cs="Courier New"/>
          <w:lang w:val="en-US"/>
        </w:rPr>
        <w:t>} [,...n]</w:t>
      </w:r>
    </w:p>
    <w:p w14:paraId="5DC960BA" w14:textId="77777777" w:rsidR="000E7FC6" w:rsidRPr="000E7FC6" w:rsidRDefault="000E7FC6" w:rsidP="000E7FC6">
      <w:pPr>
        <w:ind w:firstLine="708"/>
        <w:rPr>
          <w:b/>
          <w:bCs/>
          <w:sz w:val="20"/>
          <w:szCs w:val="20"/>
          <w:lang w:val="en-US"/>
        </w:rPr>
      </w:pPr>
    </w:p>
    <w:p w14:paraId="11909B83" w14:textId="77777777" w:rsidR="000E7FC6" w:rsidRDefault="000E7FC6" w:rsidP="000E7FC6">
      <w:pPr>
        <w:ind w:firstLine="708"/>
      </w:pPr>
      <w:r>
        <w:rPr>
          <w:b/>
          <w:bCs/>
          <w:sz w:val="20"/>
          <w:szCs w:val="20"/>
        </w:rPr>
        <w:t>Выполнение хранимой процедуры</w:t>
      </w:r>
    </w:p>
    <w:p w14:paraId="73AA9F31" w14:textId="77777777" w:rsidR="000E7FC6" w:rsidRDefault="000E7FC6" w:rsidP="000E7FC6">
      <w:pPr>
        <w:ind w:firstLine="708"/>
      </w:pPr>
      <w:r>
        <w:rPr>
          <w:sz w:val="20"/>
          <w:szCs w:val="20"/>
        </w:rPr>
        <w:t>Для выполнения хранимой процедуры используется команда:</w:t>
      </w:r>
    </w:p>
    <w:p w14:paraId="73AA1A4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 xml:space="preserve">[[ EXEC [ UTE] </w:t>
      </w:r>
      <w:proofErr w:type="spellStart"/>
      <w:r w:rsidRPr="009B35BA">
        <w:rPr>
          <w:rFonts w:ascii="Courier New" w:hAnsi="Courier New" w:cs="Courier New"/>
        </w:rPr>
        <w:t>имя_процедуры</w:t>
      </w:r>
      <w:proofErr w:type="spellEnd"/>
      <w:r w:rsidRPr="009B35BA">
        <w:rPr>
          <w:rFonts w:ascii="Courier New" w:hAnsi="Courier New" w:cs="Courier New"/>
        </w:rPr>
        <w:t xml:space="preserve"> [;номер]</w:t>
      </w:r>
    </w:p>
    <w:p w14:paraId="5FBE086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[[@имя_параметра=]{значение | @имя_переменной}</w:t>
      </w:r>
    </w:p>
    <w:p w14:paraId="18553AB3"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B35BA">
        <w:rPr>
          <w:rFonts w:ascii="Courier New" w:hAnsi="Courier New" w:cs="Courier New"/>
        </w:rPr>
        <w:tab/>
        <w:t>[OUTPUT ]|[DEFAULT ]][,...n]</w:t>
      </w:r>
    </w:p>
    <w:p w14:paraId="18B9B25B" w14:textId="77777777" w:rsidR="000E7FC6" w:rsidRDefault="000E7FC6" w:rsidP="000E7FC6">
      <w:pPr>
        <w:ind w:firstLine="708"/>
        <w:jc w:val="both"/>
        <w:rPr>
          <w:rFonts w:ascii="Courier New" w:hAnsi="Courier New" w:cs="Courier New"/>
          <w:sz w:val="20"/>
          <w:szCs w:val="20"/>
        </w:rPr>
      </w:pPr>
    </w:p>
    <w:p w14:paraId="26FC11EB" w14:textId="77777777" w:rsidR="000E7FC6" w:rsidRDefault="000E7FC6" w:rsidP="000E7FC6">
      <w:pPr>
        <w:ind w:firstLine="708"/>
        <w:jc w:val="both"/>
      </w:pPr>
      <w:r>
        <w:rPr>
          <w:sz w:val="20"/>
          <w:szCs w:val="20"/>
        </w:rPr>
        <w:t>Если вызов хранимой процедуры не является единственной командой в пакете, то присутствие команды EXECUTE обязательно. Более того, эта команда требуется для вызова процедуры из тела другой процедуры или триггера.</w:t>
      </w:r>
    </w:p>
    <w:p w14:paraId="2F483B70" w14:textId="77777777" w:rsidR="000E7FC6" w:rsidRDefault="000E7FC6" w:rsidP="000E7FC6">
      <w:pPr>
        <w:ind w:firstLine="708"/>
        <w:jc w:val="both"/>
      </w:pPr>
      <w:r>
        <w:rPr>
          <w:sz w:val="20"/>
          <w:szCs w:val="20"/>
        </w:rPr>
        <w:t>Использование ключевого слова OUTPUT при вызове процедуры разрешается только для параметров, которые были объявлены при создании процедуры с ключевым словом OUTPUT.</w:t>
      </w:r>
    </w:p>
    <w:p w14:paraId="011D1414" w14:textId="77777777" w:rsidR="000E7FC6" w:rsidRDefault="000E7FC6" w:rsidP="000E7FC6">
      <w:pPr>
        <w:ind w:firstLine="708"/>
        <w:jc w:val="both"/>
      </w:pPr>
      <w:r>
        <w:rPr>
          <w:sz w:val="20"/>
          <w:szCs w:val="20"/>
        </w:rPr>
        <w:t>Когда же при вызове процедуры для параметра указывается ключевое слово DEFAULT, то будет использовано значение по умолчанию. Естественно, указанное слово DEFAULT разрешается только для тех параметров, для которых определено значение по умолчанию.</w:t>
      </w:r>
    </w:p>
    <w:p w14:paraId="5397F551" w14:textId="77777777" w:rsidR="000E7FC6" w:rsidRDefault="000E7FC6" w:rsidP="000E7FC6">
      <w:pPr>
        <w:ind w:firstLine="708"/>
        <w:jc w:val="both"/>
      </w:pPr>
      <w:r>
        <w:rPr>
          <w:sz w:val="20"/>
          <w:szCs w:val="20"/>
        </w:rPr>
        <w:t xml:space="preserve">Из синтаксиса команды EXECUTE видно, что имена параметров могут быть опущены при вызове процедуры. Однако в этом случае пользователь должен указывать значения для параметров в том же порядке, в каком они перечислялись при создании процедуры. Присвоить параметру значение по умолчанию, просто пропустив его при перечислении нельзя. Если же требуется опустить параметры, для которых определено значение по умолчанию, достаточно явного указания имен параметров при вызове хранимой процедуры. Более того, таким способом можно перечислять </w:t>
      </w:r>
      <w:bookmarkStart w:id="126" w:name="keyword123"/>
      <w:bookmarkEnd w:id="126"/>
      <w:r>
        <w:rPr>
          <w:sz w:val="20"/>
          <w:szCs w:val="20"/>
        </w:rPr>
        <w:t>параметры и их значения в произвольном порядке.</w:t>
      </w:r>
    </w:p>
    <w:p w14:paraId="07AB0B28" w14:textId="77777777" w:rsidR="000E7FC6" w:rsidRDefault="000E7FC6" w:rsidP="000E7FC6">
      <w:pPr>
        <w:ind w:firstLine="708"/>
        <w:jc w:val="both"/>
      </w:pPr>
      <w:r>
        <w:rPr>
          <w:sz w:val="20"/>
          <w:szCs w:val="20"/>
        </w:rPr>
        <w:t xml:space="preserve">Отметим, что при вызове процедуры указываются либо имена </w:t>
      </w:r>
      <w:bookmarkStart w:id="127" w:name="keyword124"/>
      <w:bookmarkEnd w:id="127"/>
      <w:r>
        <w:rPr>
          <w:sz w:val="20"/>
          <w:szCs w:val="20"/>
        </w:rPr>
        <w:t xml:space="preserve">параметров со значениями, либо только значения без имени </w:t>
      </w:r>
      <w:bookmarkStart w:id="128" w:name="keyword125"/>
      <w:bookmarkEnd w:id="128"/>
      <w:r>
        <w:rPr>
          <w:sz w:val="20"/>
          <w:szCs w:val="20"/>
        </w:rPr>
        <w:t>параметра. Их комбинирование не допускается.</w:t>
      </w:r>
    </w:p>
    <w:p w14:paraId="47D7BD98" w14:textId="77777777" w:rsidR="000E7FC6" w:rsidRDefault="000E7FC6" w:rsidP="000E7FC6">
      <w:pPr>
        <w:ind w:firstLine="708"/>
        <w:jc w:val="both"/>
        <w:rPr>
          <w:b/>
          <w:bCs/>
          <w:sz w:val="20"/>
          <w:szCs w:val="20"/>
        </w:rPr>
      </w:pPr>
    </w:p>
    <w:p w14:paraId="3A9155AC" w14:textId="77777777" w:rsidR="000E7FC6" w:rsidRDefault="000E7FC6" w:rsidP="000E7FC6">
      <w:pPr>
        <w:ind w:firstLine="708"/>
        <w:jc w:val="both"/>
        <w:rPr>
          <w:sz w:val="20"/>
          <w:szCs w:val="20"/>
        </w:rPr>
      </w:pPr>
      <w:r>
        <w:rPr>
          <w:b/>
          <w:bCs/>
          <w:sz w:val="20"/>
          <w:szCs w:val="20"/>
        </w:rPr>
        <w:t>Пример</w:t>
      </w:r>
      <w:r>
        <w:rPr>
          <w:sz w:val="20"/>
          <w:szCs w:val="20"/>
        </w:rPr>
        <w:t xml:space="preserve">. </w:t>
      </w:r>
      <w:bookmarkStart w:id="129" w:name="keyword126"/>
      <w:bookmarkEnd w:id="129"/>
      <w:r>
        <w:rPr>
          <w:sz w:val="20"/>
          <w:szCs w:val="20"/>
        </w:rPr>
        <w:t>Процедура без параметров. Разработать процедуру для получения названий и стоимости товаров, приобретенных Ивановым.</w:t>
      </w:r>
    </w:p>
    <w:p w14:paraId="74907F13" w14:textId="77777777" w:rsidR="000E7FC6" w:rsidRDefault="000E7FC6" w:rsidP="000E7FC6">
      <w:pPr>
        <w:ind w:firstLine="708"/>
        <w:jc w:val="both"/>
      </w:pPr>
    </w:p>
    <w:p w14:paraId="6667E2B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30" w:name="example_12.1"/>
      <w:bookmarkEnd w:id="130"/>
      <w:r>
        <w:rPr>
          <w:rFonts w:ascii="Courier New" w:hAnsi="Courier New" w:cs="Courier New"/>
          <w:sz w:val="20"/>
          <w:szCs w:val="20"/>
          <w:lang w:val="en-US"/>
        </w:rPr>
        <w:t>CREATE PROC my_proc1</w:t>
      </w:r>
    </w:p>
    <w:p w14:paraId="3A70F553"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1A80342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SELECT </w:t>
      </w:r>
      <w:r>
        <w:rPr>
          <w:rFonts w:ascii="Courier New" w:hAnsi="Courier New" w:cs="Courier New"/>
          <w:sz w:val="20"/>
          <w:szCs w:val="20"/>
        </w:rPr>
        <w:t>Товар</w:t>
      </w:r>
      <w:r>
        <w:rPr>
          <w:rFonts w:ascii="Courier New" w:hAnsi="Courier New" w:cs="Courier New"/>
          <w:sz w:val="20"/>
          <w:szCs w:val="20"/>
          <w:lang w:val="en-US"/>
        </w:rPr>
        <w:t>.</w:t>
      </w:r>
      <w:r>
        <w:rPr>
          <w:rFonts w:ascii="Courier New" w:hAnsi="Courier New" w:cs="Courier New"/>
          <w:sz w:val="20"/>
          <w:szCs w:val="20"/>
        </w:rPr>
        <w:t>Название</w:t>
      </w:r>
      <w:r>
        <w:rPr>
          <w:rFonts w:ascii="Courier New" w:hAnsi="Courier New" w:cs="Courier New"/>
          <w:sz w:val="20"/>
          <w:szCs w:val="20"/>
          <w:lang w:val="en-US"/>
        </w:rPr>
        <w:t xml:space="preserve">, </w:t>
      </w:r>
    </w:p>
    <w:p w14:paraId="435D0B64"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lang w:val="en-US"/>
        </w:rPr>
        <w:t xml:space="preserve">       </w:t>
      </w:r>
      <w:proofErr w:type="spellStart"/>
      <w:r>
        <w:rPr>
          <w:rFonts w:ascii="Courier New" w:hAnsi="Courier New" w:cs="Courier New"/>
          <w:sz w:val="20"/>
          <w:szCs w:val="20"/>
        </w:rPr>
        <w:t>Товар.Цена</w:t>
      </w:r>
      <w:proofErr w:type="spellEnd"/>
      <w:r>
        <w:rPr>
          <w:rFonts w:ascii="Courier New" w:hAnsi="Courier New" w:cs="Courier New"/>
          <w:sz w:val="20"/>
          <w:szCs w:val="20"/>
        </w:rPr>
        <w:t>*</w:t>
      </w:r>
      <w:proofErr w:type="spellStart"/>
      <w:r>
        <w:rPr>
          <w:rFonts w:ascii="Courier New" w:hAnsi="Courier New" w:cs="Courier New"/>
          <w:sz w:val="20"/>
          <w:szCs w:val="20"/>
        </w:rPr>
        <w:t>Сделка.Количество</w:t>
      </w:r>
      <w:proofErr w:type="spellEnd"/>
    </w:p>
    <w:p w14:paraId="638ACBA6"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ab/>
        <w:t xml:space="preserve">AS Стоимость, </w:t>
      </w:r>
      <w:proofErr w:type="spellStart"/>
      <w:r>
        <w:rPr>
          <w:rFonts w:ascii="Courier New" w:hAnsi="Courier New" w:cs="Courier New"/>
          <w:sz w:val="20"/>
          <w:szCs w:val="20"/>
        </w:rPr>
        <w:t>Клиент.Фамилия</w:t>
      </w:r>
      <w:proofErr w:type="spellEnd"/>
    </w:p>
    <w:p w14:paraId="5EB394B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rPr>
        <w:t xml:space="preserve">  </w:t>
      </w:r>
      <w:r>
        <w:rPr>
          <w:rFonts w:ascii="Courier New" w:hAnsi="Courier New" w:cs="Courier New"/>
          <w:sz w:val="20"/>
          <w:szCs w:val="20"/>
          <w:lang w:val="en-US"/>
        </w:rPr>
        <w:t xml:space="preserve">FROM </w:t>
      </w:r>
      <w:r>
        <w:rPr>
          <w:rFonts w:ascii="Courier New" w:hAnsi="Courier New" w:cs="Courier New"/>
          <w:sz w:val="20"/>
          <w:szCs w:val="20"/>
        </w:rPr>
        <w:t>Клиент</w:t>
      </w:r>
      <w:r>
        <w:rPr>
          <w:rFonts w:ascii="Courier New" w:hAnsi="Courier New" w:cs="Courier New"/>
          <w:sz w:val="20"/>
          <w:szCs w:val="20"/>
          <w:lang w:val="en-US"/>
        </w:rPr>
        <w:t xml:space="preserve"> INNER JOIN </w:t>
      </w:r>
    </w:p>
    <w:p w14:paraId="2A5D2286"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w:t>
      </w:r>
      <w:r>
        <w:rPr>
          <w:rFonts w:ascii="Courier New" w:hAnsi="Courier New" w:cs="Courier New"/>
          <w:sz w:val="20"/>
          <w:szCs w:val="20"/>
        </w:rPr>
        <w:t>Товар</w:t>
      </w:r>
      <w:r>
        <w:rPr>
          <w:rFonts w:ascii="Courier New" w:hAnsi="Courier New" w:cs="Courier New"/>
          <w:sz w:val="20"/>
          <w:szCs w:val="20"/>
          <w:lang w:val="en-US"/>
        </w:rPr>
        <w:t xml:space="preserve"> INNER JOIN </w:t>
      </w:r>
      <w:r>
        <w:rPr>
          <w:rFonts w:ascii="Courier New" w:hAnsi="Courier New" w:cs="Courier New"/>
          <w:sz w:val="20"/>
          <w:szCs w:val="20"/>
        </w:rPr>
        <w:t>Сделка</w:t>
      </w:r>
    </w:p>
    <w:p w14:paraId="520233B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lang w:val="en-US"/>
        </w:rPr>
        <w:t xml:space="preserve">  </w:t>
      </w:r>
      <w:r>
        <w:rPr>
          <w:rFonts w:ascii="Courier New" w:hAnsi="Courier New" w:cs="Courier New"/>
          <w:sz w:val="20"/>
          <w:szCs w:val="20"/>
        </w:rPr>
        <w:t xml:space="preserve">ON </w:t>
      </w:r>
      <w:proofErr w:type="spellStart"/>
      <w:r>
        <w:rPr>
          <w:rFonts w:ascii="Courier New" w:hAnsi="Courier New" w:cs="Courier New"/>
          <w:sz w:val="20"/>
          <w:szCs w:val="20"/>
        </w:rPr>
        <w:t>Товар.КодТовара</w:t>
      </w:r>
      <w:proofErr w:type="spellEnd"/>
      <w:r>
        <w:rPr>
          <w:rFonts w:ascii="Courier New" w:hAnsi="Courier New" w:cs="Courier New"/>
          <w:sz w:val="20"/>
          <w:szCs w:val="20"/>
        </w:rPr>
        <w:t>=</w:t>
      </w:r>
      <w:proofErr w:type="spellStart"/>
      <w:r>
        <w:rPr>
          <w:rFonts w:ascii="Courier New" w:hAnsi="Courier New" w:cs="Courier New"/>
          <w:sz w:val="20"/>
          <w:szCs w:val="20"/>
        </w:rPr>
        <w:t>Сделка.КодТовара</w:t>
      </w:r>
      <w:proofErr w:type="spellEnd"/>
      <w:r>
        <w:rPr>
          <w:rFonts w:ascii="Courier New" w:hAnsi="Courier New" w:cs="Courier New"/>
          <w:sz w:val="20"/>
          <w:szCs w:val="20"/>
        </w:rPr>
        <w:t>)</w:t>
      </w:r>
    </w:p>
    <w:p w14:paraId="3985CBF1"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 xml:space="preserve">ON </w:t>
      </w:r>
      <w:proofErr w:type="spellStart"/>
      <w:r>
        <w:rPr>
          <w:rFonts w:ascii="Courier New" w:hAnsi="Courier New" w:cs="Courier New"/>
          <w:sz w:val="20"/>
          <w:szCs w:val="20"/>
        </w:rPr>
        <w:t>Клиент.КодКлиента</w:t>
      </w:r>
      <w:proofErr w:type="spellEnd"/>
      <w:r>
        <w:rPr>
          <w:rFonts w:ascii="Courier New" w:hAnsi="Courier New" w:cs="Courier New"/>
          <w:sz w:val="20"/>
          <w:szCs w:val="20"/>
        </w:rPr>
        <w:t>=</w:t>
      </w:r>
      <w:proofErr w:type="spellStart"/>
      <w:r>
        <w:rPr>
          <w:rFonts w:ascii="Courier New" w:hAnsi="Courier New" w:cs="Courier New"/>
          <w:sz w:val="20"/>
          <w:szCs w:val="20"/>
        </w:rPr>
        <w:t>Сделка.КодКлиента</w:t>
      </w:r>
      <w:proofErr w:type="spellEnd"/>
    </w:p>
    <w:p w14:paraId="5CEDB0B2"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 xml:space="preserve">WHERE </w:t>
      </w:r>
      <w:proofErr w:type="spellStart"/>
      <w:r>
        <w:rPr>
          <w:rFonts w:ascii="Courier New" w:hAnsi="Courier New" w:cs="Courier New"/>
          <w:sz w:val="20"/>
          <w:szCs w:val="20"/>
        </w:rPr>
        <w:t>Клиент.Фамилия</w:t>
      </w:r>
      <w:proofErr w:type="spellEnd"/>
      <w:r>
        <w:rPr>
          <w:rFonts w:ascii="Courier New" w:hAnsi="Courier New" w:cs="Courier New"/>
          <w:sz w:val="20"/>
          <w:szCs w:val="20"/>
        </w:rPr>
        <w:t>=’Иванов’</w:t>
      </w:r>
    </w:p>
    <w:p w14:paraId="25A075D5" w14:textId="77777777" w:rsidR="000E7FC6" w:rsidRDefault="000E7FC6" w:rsidP="000E7FC6">
      <w:pPr>
        <w:ind w:firstLine="708"/>
      </w:pPr>
      <w:r>
        <w:rPr>
          <w:sz w:val="20"/>
          <w:szCs w:val="20"/>
        </w:rPr>
        <w:t xml:space="preserve">Для </w:t>
      </w:r>
      <w:bookmarkStart w:id="131" w:name="keyword127"/>
      <w:bookmarkEnd w:id="131"/>
      <w:r>
        <w:rPr>
          <w:sz w:val="20"/>
          <w:szCs w:val="20"/>
        </w:rPr>
        <w:t>обращения к процедуре можно использовать команды:</w:t>
      </w:r>
    </w:p>
    <w:p w14:paraId="17D525B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EXEC my_proc1 </w:t>
      </w:r>
      <w:r>
        <w:rPr>
          <w:rFonts w:ascii="Courier New" w:hAnsi="Courier New" w:cs="Courier New"/>
          <w:sz w:val="20"/>
          <w:szCs w:val="20"/>
        </w:rPr>
        <w:t>или</w:t>
      </w:r>
      <w:r>
        <w:rPr>
          <w:rFonts w:ascii="Courier New" w:hAnsi="Courier New" w:cs="Courier New"/>
          <w:sz w:val="20"/>
          <w:szCs w:val="20"/>
          <w:lang w:val="en-US"/>
        </w:rPr>
        <w:t xml:space="preserve"> my_proc1</w:t>
      </w:r>
    </w:p>
    <w:p w14:paraId="67141C24" w14:textId="77777777" w:rsidR="000E7FC6" w:rsidRDefault="000E7FC6" w:rsidP="000E7FC6">
      <w:r>
        <w:rPr>
          <w:sz w:val="20"/>
          <w:szCs w:val="20"/>
        </w:rPr>
        <w:t>Процедура возвращает набор данных.</w:t>
      </w:r>
    </w:p>
    <w:p w14:paraId="0988824C" w14:textId="77777777" w:rsidR="000E7FC6" w:rsidRDefault="000E7FC6" w:rsidP="000E7FC6">
      <w:pPr>
        <w:ind w:firstLine="708"/>
        <w:rPr>
          <w:b/>
          <w:bCs/>
          <w:sz w:val="20"/>
          <w:szCs w:val="20"/>
        </w:rPr>
      </w:pPr>
    </w:p>
    <w:p w14:paraId="54FB62B1" w14:textId="77777777" w:rsidR="000E7FC6" w:rsidRDefault="000E7FC6" w:rsidP="000E7FC6">
      <w:pPr>
        <w:ind w:firstLine="708"/>
        <w:rPr>
          <w:sz w:val="20"/>
          <w:szCs w:val="20"/>
        </w:rPr>
      </w:pPr>
      <w:r>
        <w:rPr>
          <w:b/>
          <w:bCs/>
          <w:sz w:val="20"/>
          <w:szCs w:val="20"/>
        </w:rPr>
        <w:t>Пример</w:t>
      </w:r>
      <w:r>
        <w:rPr>
          <w:sz w:val="20"/>
          <w:szCs w:val="20"/>
        </w:rPr>
        <w:t xml:space="preserve">. </w:t>
      </w:r>
      <w:bookmarkStart w:id="132" w:name="keyword128"/>
      <w:bookmarkEnd w:id="132"/>
      <w:r>
        <w:rPr>
          <w:sz w:val="20"/>
          <w:szCs w:val="20"/>
        </w:rPr>
        <w:t>Процедура без параметров. Создать процедуру для уменьшения цены товара первого сорта на 10%.</w:t>
      </w:r>
    </w:p>
    <w:p w14:paraId="4B060C46" w14:textId="77777777" w:rsidR="000E7FC6" w:rsidRDefault="000E7FC6" w:rsidP="000E7FC6">
      <w:pPr>
        <w:ind w:firstLine="708"/>
      </w:pPr>
    </w:p>
    <w:p w14:paraId="4211A97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33" w:name="example_12.2"/>
      <w:bookmarkEnd w:id="133"/>
      <w:r>
        <w:rPr>
          <w:rFonts w:ascii="Courier New" w:hAnsi="Courier New" w:cs="Courier New"/>
          <w:sz w:val="20"/>
          <w:szCs w:val="20"/>
          <w:lang w:val="en-US"/>
        </w:rPr>
        <w:t>CREATE PROC my_proc2</w:t>
      </w:r>
    </w:p>
    <w:p w14:paraId="3A9EA0AE"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72870F5F" w14:textId="77777777" w:rsidR="000E7FC6" w:rsidRP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UPDATE</w:t>
      </w:r>
      <w:r w:rsidRPr="000E7FC6">
        <w:rPr>
          <w:rFonts w:ascii="Courier New" w:hAnsi="Courier New" w:cs="Courier New"/>
          <w:sz w:val="20"/>
          <w:szCs w:val="20"/>
          <w:lang w:val="en-US"/>
        </w:rPr>
        <w:t xml:space="preserve"> </w:t>
      </w:r>
      <w:r>
        <w:rPr>
          <w:rFonts w:ascii="Courier New" w:hAnsi="Courier New" w:cs="Courier New"/>
          <w:sz w:val="20"/>
          <w:szCs w:val="20"/>
        </w:rPr>
        <w:t>Товар</w:t>
      </w:r>
      <w:r w:rsidRPr="000E7FC6">
        <w:rPr>
          <w:rFonts w:ascii="Courier New" w:hAnsi="Courier New" w:cs="Courier New"/>
          <w:sz w:val="20"/>
          <w:szCs w:val="20"/>
          <w:lang w:val="en-US"/>
        </w:rPr>
        <w:t xml:space="preserve"> </w:t>
      </w:r>
      <w:r>
        <w:rPr>
          <w:rFonts w:ascii="Courier New" w:hAnsi="Courier New" w:cs="Courier New"/>
          <w:sz w:val="20"/>
          <w:szCs w:val="20"/>
          <w:lang w:val="en-US"/>
        </w:rPr>
        <w:t>SET</w:t>
      </w:r>
      <w:r w:rsidRPr="000E7FC6">
        <w:rPr>
          <w:rFonts w:ascii="Courier New" w:hAnsi="Courier New" w:cs="Courier New"/>
          <w:sz w:val="20"/>
          <w:szCs w:val="20"/>
          <w:lang w:val="en-US"/>
        </w:rPr>
        <w:t xml:space="preserve"> </w:t>
      </w:r>
      <w:r>
        <w:rPr>
          <w:rFonts w:ascii="Courier New" w:hAnsi="Courier New" w:cs="Courier New"/>
          <w:sz w:val="20"/>
          <w:szCs w:val="20"/>
        </w:rPr>
        <w:t>Цена</w:t>
      </w:r>
      <w:r w:rsidRPr="000E7FC6">
        <w:rPr>
          <w:rFonts w:ascii="Courier New" w:hAnsi="Courier New" w:cs="Courier New"/>
          <w:sz w:val="20"/>
          <w:szCs w:val="20"/>
          <w:lang w:val="en-US"/>
        </w:rPr>
        <w:t>=</w:t>
      </w:r>
      <w:r>
        <w:rPr>
          <w:rFonts w:ascii="Courier New" w:hAnsi="Courier New" w:cs="Courier New"/>
          <w:sz w:val="20"/>
          <w:szCs w:val="20"/>
        </w:rPr>
        <w:t>Цена</w:t>
      </w:r>
      <w:r w:rsidRPr="000E7FC6">
        <w:rPr>
          <w:rFonts w:ascii="Courier New" w:hAnsi="Courier New" w:cs="Courier New"/>
          <w:sz w:val="20"/>
          <w:szCs w:val="20"/>
          <w:lang w:val="en-US"/>
        </w:rPr>
        <w:t xml:space="preserve">*0.9 WHERE </w:t>
      </w:r>
      <w:r>
        <w:rPr>
          <w:rFonts w:ascii="Courier New" w:hAnsi="Courier New" w:cs="Courier New"/>
          <w:sz w:val="20"/>
          <w:szCs w:val="20"/>
        </w:rPr>
        <w:t>Сорт</w:t>
      </w:r>
      <w:r w:rsidRPr="000E7FC6">
        <w:rPr>
          <w:rFonts w:ascii="Courier New" w:hAnsi="Courier New" w:cs="Courier New"/>
          <w:sz w:val="20"/>
          <w:szCs w:val="20"/>
          <w:lang w:val="en-US"/>
        </w:rPr>
        <w:t>=’</w:t>
      </w:r>
      <w:r>
        <w:rPr>
          <w:rFonts w:ascii="Courier New" w:hAnsi="Courier New" w:cs="Courier New"/>
          <w:sz w:val="20"/>
          <w:szCs w:val="20"/>
        </w:rPr>
        <w:t>первый</w:t>
      </w:r>
      <w:r w:rsidRPr="000E7FC6">
        <w:rPr>
          <w:rFonts w:ascii="Courier New" w:hAnsi="Courier New" w:cs="Courier New"/>
          <w:sz w:val="20"/>
          <w:szCs w:val="20"/>
          <w:lang w:val="en-US"/>
        </w:rPr>
        <w:t>’</w:t>
      </w:r>
    </w:p>
    <w:p w14:paraId="42659963" w14:textId="77777777" w:rsidR="000E7FC6" w:rsidRPr="000E7FC6" w:rsidRDefault="000E7FC6" w:rsidP="000E7FC6">
      <w:pPr>
        <w:rPr>
          <w:sz w:val="20"/>
          <w:szCs w:val="20"/>
          <w:lang w:val="en-US"/>
        </w:rPr>
      </w:pPr>
    </w:p>
    <w:p w14:paraId="4EBA37C4" w14:textId="77777777" w:rsidR="000E7FC6" w:rsidRDefault="000E7FC6" w:rsidP="000E7FC6">
      <w:r>
        <w:rPr>
          <w:sz w:val="20"/>
          <w:szCs w:val="20"/>
        </w:rPr>
        <w:t xml:space="preserve">Для </w:t>
      </w:r>
      <w:bookmarkStart w:id="134" w:name="keyword129"/>
      <w:bookmarkEnd w:id="134"/>
      <w:r>
        <w:rPr>
          <w:sz w:val="20"/>
          <w:szCs w:val="20"/>
        </w:rPr>
        <w:t>обращения к процедуре можно использовать команды:</w:t>
      </w:r>
    </w:p>
    <w:p w14:paraId="58FA3B02"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EXEC my_proc2 </w:t>
      </w:r>
      <w:r>
        <w:rPr>
          <w:rFonts w:ascii="Courier New" w:hAnsi="Courier New" w:cs="Courier New"/>
          <w:sz w:val="20"/>
          <w:szCs w:val="20"/>
        </w:rPr>
        <w:t>или</w:t>
      </w:r>
      <w:r>
        <w:rPr>
          <w:rFonts w:ascii="Courier New" w:hAnsi="Courier New" w:cs="Courier New"/>
          <w:sz w:val="20"/>
          <w:szCs w:val="20"/>
          <w:lang w:val="en-US"/>
        </w:rPr>
        <w:t xml:space="preserve"> my_proc2</w:t>
      </w:r>
    </w:p>
    <w:p w14:paraId="12B6AFA5" w14:textId="77777777" w:rsidR="000E7FC6" w:rsidRDefault="000E7FC6" w:rsidP="000E7FC6">
      <w:r>
        <w:rPr>
          <w:sz w:val="20"/>
          <w:szCs w:val="20"/>
        </w:rPr>
        <w:t>Процедура не возвращает никаких данных.</w:t>
      </w:r>
    </w:p>
    <w:p w14:paraId="057D0059" w14:textId="77777777" w:rsidR="000E7FC6" w:rsidRDefault="000E7FC6" w:rsidP="000E7FC6">
      <w:pPr>
        <w:ind w:firstLine="708"/>
        <w:rPr>
          <w:b/>
          <w:bCs/>
          <w:sz w:val="20"/>
          <w:szCs w:val="20"/>
        </w:rPr>
      </w:pPr>
    </w:p>
    <w:p w14:paraId="2782FAAD" w14:textId="77777777" w:rsidR="000E7FC6" w:rsidRDefault="000E7FC6" w:rsidP="000E7FC6">
      <w:pPr>
        <w:ind w:firstLine="708"/>
        <w:rPr>
          <w:sz w:val="20"/>
          <w:szCs w:val="20"/>
        </w:rPr>
      </w:pPr>
      <w:r>
        <w:rPr>
          <w:b/>
          <w:bCs/>
          <w:sz w:val="20"/>
          <w:szCs w:val="20"/>
        </w:rPr>
        <w:t>Пример</w:t>
      </w:r>
      <w:r>
        <w:rPr>
          <w:sz w:val="20"/>
          <w:szCs w:val="20"/>
        </w:rPr>
        <w:t xml:space="preserve">. </w:t>
      </w:r>
      <w:bookmarkStart w:id="135" w:name="keyword130"/>
      <w:bookmarkEnd w:id="135"/>
      <w:r>
        <w:rPr>
          <w:sz w:val="20"/>
          <w:szCs w:val="20"/>
        </w:rPr>
        <w:t>Процедура с входным параметром. Создать процедуру для получения названий и стоимости товаров, которые приобрел заданный клиент.</w:t>
      </w:r>
    </w:p>
    <w:p w14:paraId="66D775FE" w14:textId="77777777" w:rsidR="000E7FC6" w:rsidRDefault="000E7FC6" w:rsidP="000E7FC6">
      <w:pPr>
        <w:ind w:firstLine="708"/>
      </w:pPr>
    </w:p>
    <w:p w14:paraId="72D6857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36" w:name="example_12.3"/>
      <w:bookmarkEnd w:id="136"/>
      <w:r>
        <w:rPr>
          <w:rFonts w:ascii="Courier New" w:hAnsi="Courier New" w:cs="Courier New"/>
          <w:sz w:val="20"/>
          <w:szCs w:val="20"/>
          <w:lang w:val="en-US"/>
        </w:rPr>
        <w:t>CREATE PROC my_proc3</w:t>
      </w:r>
    </w:p>
    <w:p w14:paraId="2ACBDBB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@k VARCHAR(20)</w:t>
      </w:r>
    </w:p>
    <w:p w14:paraId="69B7A94E" w14:textId="77777777" w:rsidR="000E7FC6" w:rsidRPr="00512BA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130DA3">
        <w:rPr>
          <w:rFonts w:ascii="Courier New" w:hAnsi="Courier New" w:cs="Courier New"/>
          <w:sz w:val="20"/>
          <w:szCs w:val="20"/>
          <w:lang w:val="en-US"/>
        </w:rPr>
        <w:t>AS</w:t>
      </w:r>
    </w:p>
    <w:p w14:paraId="45E70248"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 xml:space="preserve">SELECT </w:t>
      </w:r>
      <w:proofErr w:type="spellStart"/>
      <w:r>
        <w:rPr>
          <w:rFonts w:ascii="Courier New" w:hAnsi="Courier New" w:cs="Courier New"/>
          <w:sz w:val="20"/>
          <w:szCs w:val="20"/>
        </w:rPr>
        <w:t>Товар.Название</w:t>
      </w:r>
      <w:proofErr w:type="spellEnd"/>
      <w:r>
        <w:rPr>
          <w:rFonts w:ascii="Courier New" w:hAnsi="Courier New" w:cs="Courier New"/>
          <w:sz w:val="20"/>
          <w:szCs w:val="20"/>
        </w:rPr>
        <w:t xml:space="preserve">, </w:t>
      </w:r>
      <w:proofErr w:type="spellStart"/>
      <w:r>
        <w:rPr>
          <w:rFonts w:ascii="Courier New" w:hAnsi="Courier New" w:cs="Courier New"/>
          <w:sz w:val="20"/>
          <w:szCs w:val="20"/>
        </w:rPr>
        <w:t>Товар.Цена</w:t>
      </w:r>
      <w:proofErr w:type="spellEnd"/>
      <w:r>
        <w:rPr>
          <w:rFonts w:ascii="Courier New" w:hAnsi="Courier New" w:cs="Courier New"/>
          <w:sz w:val="20"/>
          <w:szCs w:val="20"/>
        </w:rPr>
        <w:t>*</w:t>
      </w:r>
      <w:proofErr w:type="spellStart"/>
      <w:r>
        <w:rPr>
          <w:rFonts w:ascii="Courier New" w:hAnsi="Courier New" w:cs="Courier New"/>
          <w:sz w:val="20"/>
          <w:szCs w:val="20"/>
        </w:rPr>
        <w:t>Сделка.Количество</w:t>
      </w:r>
      <w:proofErr w:type="spellEnd"/>
      <w:r w:rsidRPr="005B3EE5">
        <w:rPr>
          <w:rFonts w:ascii="Courier New" w:hAnsi="Courier New" w:cs="Courier New"/>
          <w:sz w:val="20"/>
          <w:szCs w:val="20"/>
        </w:rPr>
        <w:t xml:space="preserve"> </w:t>
      </w:r>
      <w:r>
        <w:rPr>
          <w:rFonts w:ascii="Courier New" w:hAnsi="Courier New" w:cs="Courier New"/>
          <w:sz w:val="20"/>
          <w:szCs w:val="20"/>
        </w:rPr>
        <w:t xml:space="preserve">AS Стоимость, </w:t>
      </w:r>
      <w:proofErr w:type="spellStart"/>
      <w:r>
        <w:rPr>
          <w:rFonts w:ascii="Courier New" w:hAnsi="Courier New" w:cs="Courier New"/>
          <w:sz w:val="20"/>
          <w:szCs w:val="20"/>
        </w:rPr>
        <w:t>Клиент.Фамилия</w:t>
      </w:r>
      <w:proofErr w:type="spellEnd"/>
    </w:p>
    <w:p w14:paraId="4A4F620B" w14:textId="77777777" w:rsidR="000E7FC6" w:rsidRP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rPr>
        <w:t xml:space="preserve">  </w:t>
      </w:r>
      <w:r w:rsidRPr="000E7FC6">
        <w:rPr>
          <w:rFonts w:ascii="Courier New" w:hAnsi="Courier New" w:cs="Courier New"/>
          <w:sz w:val="20"/>
          <w:szCs w:val="20"/>
          <w:lang w:val="en-US"/>
        </w:rPr>
        <w:t xml:space="preserve">FROM </w:t>
      </w:r>
      <w:r>
        <w:rPr>
          <w:rFonts w:ascii="Courier New" w:hAnsi="Courier New" w:cs="Courier New"/>
          <w:sz w:val="20"/>
          <w:szCs w:val="20"/>
        </w:rPr>
        <w:t>Клиент</w:t>
      </w:r>
      <w:r w:rsidRPr="000E7FC6">
        <w:rPr>
          <w:rFonts w:ascii="Courier New" w:hAnsi="Courier New" w:cs="Courier New"/>
          <w:sz w:val="20"/>
          <w:szCs w:val="20"/>
          <w:lang w:val="en-US"/>
        </w:rPr>
        <w:t xml:space="preserve"> INNER JOIN </w:t>
      </w:r>
    </w:p>
    <w:p w14:paraId="62710A53" w14:textId="77777777" w:rsidR="000E7FC6" w:rsidRP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0E7FC6">
        <w:rPr>
          <w:rFonts w:ascii="Courier New" w:eastAsia="Courier New" w:hAnsi="Courier New" w:cs="Courier New"/>
          <w:sz w:val="20"/>
          <w:szCs w:val="20"/>
          <w:lang w:val="en-US"/>
        </w:rPr>
        <w:t xml:space="preserve">  </w:t>
      </w:r>
      <w:r w:rsidRPr="000E7FC6">
        <w:rPr>
          <w:rFonts w:ascii="Courier New" w:hAnsi="Courier New" w:cs="Courier New"/>
          <w:sz w:val="20"/>
          <w:szCs w:val="20"/>
          <w:lang w:val="en-US"/>
        </w:rPr>
        <w:t>(</w:t>
      </w:r>
      <w:r>
        <w:rPr>
          <w:rFonts w:ascii="Courier New" w:hAnsi="Courier New" w:cs="Courier New"/>
          <w:sz w:val="20"/>
          <w:szCs w:val="20"/>
        </w:rPr>
        <w:t>Товар</w:t>
      </w:r>
      <w:r w:rsidRPr="000E7FC6">
        <w:rPr>
          <w:rFonts w:ascii="Courier New" w:hAnsi="Courier New" w:cs="Courier New"/>
          <w:sz w:val="20"/>
          <w:szCs w:val="20"/>
          <w:lang w:val="en-US"/>
        </w:rPr>
        <w:t xml:space="preserve"> INNER JOIN </w:t>
      </w:r>
      <w:r>
        <w:rPr>
          <w:rFonts w:ascii="Courier New" w:hAnsi="Courier New" w:cs="Courier New"/>
          <w:sz w:val="20"/>
          <w:szCs w:val="20"/>
        </w:rPr>
        <w:t>Сделка</w:t>
      </w:r>
    </w:p>
    <w:p w14:paraId="25A5F33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E7FC6">
        <w:rPr>
          <w:rFonts w:ascii="Courier New" w:eastAsia="Courier New" w:hAnsi="Courier New" w:cs="Courier New"/>
          <w:sz w:val="20"/>
          <w:szCs w:val="20"/>
          <w:lang w:val="en-US"/>
        </w:rPr>
        <w:t xml:space="preserve">  </w:t>
      </w:r>
      <w:r>
        <w:rPr>
          <w:rFonts w:ascii="Courier New" w:hAnsi="Courier New" w:cs="Courier New"/>
          <w:sz w:val="20"/>
          <w:szCs w:val="20"/>
        </w:rPr>
        <w:t xml:space="preserve">ON </w:t>
      </w:r>
      <w:proofErr w:type="spellStart"/>
      <w:r>
        <w:rPr>
          <w:rFonts w:ascii="Courier New" w:hAnsi="Courier New" w:cs="Courier New"/>
          <w:sz w:val="20"/>
          <w:szCs w:val="20"/>
        </w:rPr>
        <w:t>Товар.КодТовара</w:t>
      </w:r>
      <w:proofErr w:type="spellEnd"/>
      <w:r>
        <w:rPr>
          <w:rFonts w:ascii="Courier New" w:hAnsi="Courier New" w:cs="Courier New"/>
          <w:sz w:val="20"/>
          <w:szCs w:val="20"/>
        </w:rPr>
        <w:t>=</w:t>
      </w:r>
      <w:proofErr w:type="spellStart"/>
      <w:r>
        <w:rPr>
          <w:rFonts w:ascii="Courier New" w:hAnsi="Courier New" w:cs="Courier New"/>
          <w:sz w:val="20"/>
          <w:szCs w:val="20"/>
        </w:rPr>
        <w:t>Сделка.КодТовара</w:t>
      </w:r>
      <w:proofErr w:type="spellEnd"/>
      <w:r>
        <w:rPr>
          <w:rFonts w:ascii="Courier New" w:hAnsi="Courier New" w:cs="Courier New"/>
          <w:sz w:val="20"/>
          <w:szCs w:val="20"/>
        </w:rPr>
        <w:t>)</w:t>
      </w:r>
    </w:p>
    <w:p w14:paraId="6A6F3487"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 xml:space="preserve">ON </w:t>
      </w:r>
      <w:proofErr w:type="spellStart"/>
      <w:r>
        <w:rPr>
          <w:rFonts w:ascii="Courier New" w:hAnsi="Courier New" w:cs="Courier New"/>
          <w:sz w:val="20"/>
          <w:szCs w:val="20"/>
        </w:rPr>
        <w:t>Клиент.КодКлиента</w:t>
      </w:r>
      <w:proofErr w:type="spellEnd"/>
      <w:r>
        <w:rPr>
          <w:rFonts w:ascii="Courier New" w:hAnsi="Courier New" w:cs="Courier New"/>
          <w:sz w:val="20"/>
          <w:szCs w:val="20"/>
        </w:rPr>
        <w:t>=</w:t>
      </w:r>
      <w:proofErr w:type="spellStart"/>
      <w:r>
        <w:rPr>
          <w:rFonts w:ascii="Courier New" w:hAnsi="Courier New" w:cs="Courier New"/>
          <w:sz w:val="20"/>
          <w:szCs w:val="20"/>
        </w:rPr>
        <w:t>Сделка.КодКлиента</w:t>
      </w:r>
      <w:proofErr w:type="spellEnd"/>
    </w:p>
    <w:p w14:paraId="473F12CF"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rPr>
        <w:t xml:space="preserve">  </w:t>
      </w:r>
      <w:r>
        <w:rPr>
          <w:rFonts w:ascii="Courier New" w:hAnsi="Courier New" w:cs="Courier New"/>
          <w:sz w:val="20"/>
          <w:szCs w:val="20"/>
        </w:rPr>
        <w:t xml:space="preserve">WHERE </w:t>
      </w:r>
      <w:proofErr w:type="spellStart"/>
      <w:r>
        <w:rPr>
          <w:rFonts w:ascii="Courier New" w:hAnsi="Courier New" w:cs="Courier New"/>
          <w:sz w:val="20"/>
          <w:szCs w:val="20"/>
        </w:rPr>
        <w:t>Клиент.Фамилия</w:t>
      </w:r>
      <w:proofErr w:type="spellEnd"/>
      <w:r>
        <w:rPr>
          <w:rFonts w:ascii="Courier New" w:hAnsi="Courier New" w:cs="Courier New"/>
          <w:sz w:val="20"/>
          <w:szCs w:val="20"/>
        </w:rPr>
        <w:t>=@k</w:t>
      </w:r>
    </w:p>
    <w:p w14:paraId="59C15B07" w14:textId="77777777" w:rsidR="000E7FC6" w:rsidRDefault="000E7FC6" w:rsidP="000E7FC6">
      <w:pPr>
        <w:rPr>
          <w:sz w:val="20"/>
          <w:szCs w:val="20"/>
        </w:rPr>
      </w:pPr>
    </w:p>
    <w:p w14:paraId="69CDEE7D" w14:textId="77777777" w:rsidR="000E7FC6" w:rsidRDefault="000E7FC6" w:rsidP="000E7FC6">
      <w:r>
        <w:rPr>
          <w:sz w:val="20"/>
          <w:szCs w:val="20"/>
        </w:rPr>
        <w:t xml:space="preserve">Для </w:t>
      </w:r>
      <w:bookmarkStart w:id="137" w:name="keyword131"/>
      <w:bookmarkEnd w:id="137"/>
      <w:r>
        <w:rPr>
          <w:sz w:val="20"/>
          <w:szCs w:val="20"/>
        </w:rPr>
        <w:t>обращения к процедуре можно использовать команды:</w:t>
      </w:r>
    </w:p>
    <w:p w14:paraId="1C430E2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my_proc3 '</w:t>
      </w:r>
      <w:r>
        <w:rPr>
          <w:rFonts w:ascii="Courier New" w:hAnsi="Courier New" w:cs="Courier New"/>
          <w:sz w:val="20"/>
          <w:szCs w:val="20"/>
        </w:rPr>
        <w:t>Иванов</w:t>
      </w:r>
      <w:r>
        <w:rPr>
          <w:rFonts w:ascii="Courier New" w:hAnsi="Courier New" w:cs="Courier New"/>
          <w:sz w:val="20"/>
          <w:szCs w:val="20"/>
          <w:lang w:val="en-US"/>
        </w:rPr>
        <w:t xml:space="preserve">' </w:t>
      </w:r>
      <w:r>
        <w:rPr>
          <w:rFonts w:ascii="Courier New" w:hAnsi="Courier New" w:cs="Courier New"/>
          <w:sz w:val="20"/>
          <w:szCs w:val="20"/>
        </w:rPr>
        <w:t>или</w:t>
      </w:r>
      <w:r>
        <w:rPr>
          <w:rFonts w:ascii="Courier New" w:hAnsi="Courier New" w:cs="Courier New"/>
          <w:sz w:val="20"/>
          <w:szCs w:val="20"/>
          <w:lang w:val="en-US"/>
        </w:rPr>
        <w:t xml:space="preserve"> </w:t>
      </w:r>
    </w:p>
    <w:p w14:paraId="538382E1"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my_proc3 @k='</w:t>
      </w:r>
      <w:r>
        <w:rPr>
          <w:rFonts w:ascii="Courier New" w:hAnsi="Courier New" w:cs="Courier New"/>
          <w:sz w:val="20"/>
          <w:szCs w:val="20"/>
        </w:rPr>
        <w:t>Иванов</w:t>
      </w:r>
      <w:r>
        <w:rPr>
          <w:rFonts w:ascii="Courier New" w:hAnsi="Courier New" w:cs="Courier New"/>
          <w:sz w:val="20"/>
          <w:szCs w:val="20"/>
          <w:lang w:val="en-US"/>
        </w:rPr>
        <w:t>'</w:t>
      </w:r>
    </w:p>
    <w:p w14:paraId="7740C3DB" w14:textId="77777777" w:rsidR="000E7FC6" w:rsidRPr="000E7FC6" w:rsidRDefault="000E7FC6" w:rsidP="000E7FC6">
      <w:pPr>
        <w:ind w:firstLine="708"/>
        <w:rPr>
          <w:b/>
          <w:bCs/>
          <w:sz w:val="20"/>
          <w:szCs w:val="20"/>
          <w:lang w:val="en-US"/>
        </w:rPr>
      </w:pPr>
    </w:p>
    <w:p w14:paraId="0AA6ABC3" w14:textId="77777777" w:rsidR="000E7FC6" w:rsidRDefault="000E7FC6" w:rsidP="000E7FC6">
      <w:pPr>
        <w:ind w:firstLine="708"/>
        <w:rPr>
          <w:sz w:val="20"/>
          <w:szCs w:val="20"/>
        </w:rPr>
      </w:pPr>
      <w:r>
        <w:rPr>
          <w:b/>
          <w:bCs/>
          <w:sz w:val="20"/>
          <w:szCs w:val="20"/>
        </w:rPr>
        <w:t>Пример</w:t>
      </w:r>
      <w:r w:rsidRPr="00512BAA">
        <w:rPr>
          <w:sz w:val="20"/>
          <w:szCs w:val="20"/>
          <w:lang w:val="en-US"/>
        </w:rPr>
        <w:t xml:space="preserve">. </w:t>
      </w:r>
      <w:bookmarkStart w:id="138" w:name="keyword132"/>
      <w:bookmarkEnd w:id="138"/>
      <w:r>
        <w:rPr>
          <w:sz w:val="20"/>
          <w:szCs w:val="20"/>
        </w:rPr>
        <w:t>Процедура с входными параметрами. Создать процедуру для уменьшения цены товара заданного типа в соответствии с указанным %.</w:t>
      </w:r>
    </w:p>
    <w:p w14:paraId="37180D6A" w14:textId="77777777" w:rsidR="000E7FC6" w:rsidRDefault="000E7FC6" w:rsidP="000E7FC6">
      <w:pPr>
        <w:ind w:firstLine="708"/>
      </w:pPr>
    </w:p>
    <w:p w14:paraId="30C7707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39" w:name="example_12.4"/>
      <w:bookmarkEnd w:id="139"/>
      <w:r>
        <w:rPr>
          <w:rFonts w:ascii="Courier New" w:hAnsi="Courier New" w:cs="Courier New"/>
          <w:sz w:val="20"/>
          <w:szCs w:val="20"/>
          <w:lang w:val="en-US"/>
        </w:rPr>
        <w:t>CREATE PROC my_proc4</w:t>
      </w:r>
    </w:p>
    <w:p w14:paraId="6E32D168"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@t VARCHAR(20), @p FLOAT</w:t>
      </w:r>
    </w:p>
    <w:p w14:paraId="2E9881D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2BBAB129"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UPDATE </w:t>
      </w:r>
      <w:r>
        <w:rPr>
          <w:rFonts w:ascii="Courier New" w:hAnsi="Courier New" w:cs="Courier New"/>
          <w:sz w:val="20"/>
          <w:szCs w:val="20"/>
        </w:rPr>
        <w:t>Товар</w:t>
      </w:r>
      <w:r>
        <w:rPr>
          <w:rFonts w:ascii="Courier New" w:hAnsi="Courier New" w:cs="Courier New"/>
          <w:sz w:val="20"/>
          <w:szCs w:val="20"/>
          <w:lang w:val="en-US"/>
        </w:rPr>
        <w:t xml:space="preserve"> SET </w:t>
      </w:r>
      <w:r>
        <w:rPr>
          <w:rFonts w:ascii="Courier New" w:hAnsi="Courier New" w:cs="Courier New"/>
          <w:sz w:val="20"/>
          <w:szCs w:val="20"/>
        </w:rPr>
        <w:t>Цена</w:t>
      </w:r>
      <w:r>
        <w:rPr>
          <w:rFonts w:ascii="Courier New" w:hAnsi="Courier New" w:cs="Courier New"/>
          <w:sz w:val="20"/>
          <w:szCs w:val="20"/>
          <w:lang w:val="en-US"/>
        </w:rPr>
        <w:t>=</w:t>
      </w:r>
      <w:r>
        <w:rPr>
          <w:rFonts w:ascii="Courier New" w:hAnsi="Courier New" w:cs="Courier New"/>
          <w:sz w:val="20"/>
          <w:szCs w:val="20"/>
        </w:rPr>
        <w:t>Цена</w:t>
      </w:r>
      <w:r>
        <w:rPr>
          <w:rFonts w:ascii="Courier New" w:hAnsi="Courier New" w:cs="Courier New"/>
          <w:sz w:val="20"/>
          <w:szCs w:val="20"/>
          <w:lang w:val="en-US"/>
        </w:rPr>
        <w:t>*(1-@p)</w:t>
      </w:r>
    </w:p>
    <w:p w14:paraId="342B3C6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lang w:val="en-US"/>
        </w:rPr>
        <w:t xml:space="preserve">  </w:t>
      </w:r>
      <w:r>
        <w:rPr>
          <w:rFonts w:ascii="Courier New" w:hAnsi="Courier New" w:cs="Courier New"/>
          <w:sz w:val="20"/>
          <w:szCs w:val="20"/>
        </w:rPr>
        <w:t>WHERE Тип=@t</w:t>
      </w:r>
    </w:p>
    <w:p w14:paraId="79B7F77A" w14:textId="77777777" w:rsidR="000E7FC6" w:rsidRDefault="000E7FC6" w:rsidP="000E7FC6">
      <w:pPr>
        <w:ind w:firstLine="708"/>
        <w:rPr>
          <w:sz w:val="20"/>
          <w:szCs w:val="20"/>
        </w:rPr>
      </w:pPr>
    </w:p>
    <w:p w14:paraId="219E03E6" w14:textId="77777777" w:rsidR="000E7FC6" w:rsidRDefault="000E7FC6" w:rsidP="000E7FC6">
      <w:pPr>
        <w:ind w:firstLine="708"/>
      </w:pPr>
      <w:r>
        <w:rPr>
          <w:sz w:val="20"/>
          <w:szCs w:val="20"/>
        </w:rPr>
        <w:t xml:space="preserve">Для </w:t>
      </w:r>
      <w:bookmarkStart w:id="140" w:name="keyword133"/>
      <w:bookmarkEnd w:id="140"/>
      <w:r>
        <w:rPr>
          <w:sz w:val="20"/>
          <w:szCs w:val="20"/>
        </w:rPr>
        <w:t>обращения к процедуре можно использовать команды:</w:t>
      </w:r>
    </w:p>
    <w:p w14:paraId="46085CB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my_proc4 '</w:t>
      </w:r>
      <w:r>
        <w:rPr>
          <w:rFonts w:ascii="Courier New" w:hAnsi="Courier New" w:cs="Courier New"/>
          <w:sz w:val="20"/>
          <w:szCs w:val="20"/>
        </w:rPr>
        <w:t>Вафли</w:t>
      </w:r>
      <w:r>
        <w:rPr>
          <w:rFonts w:ascii="Courier New" w:hAnsi="Courier New" w:cs="Courier New"/>
          <w:sz w:val="20"/>
          <w:szCs w:val="20"/>
          <w:lang w:val="en-US"/>
        </w:rPr>
        <w:t xml:space="preserve">',0.05 </w:t>
      </w:r>
      <w:r>
        <w:rPr>
          <w:rFonts w:ascii="Courier New" w:hAnsi="Courier New" w:cs="Courier New"/>
          <w:sz w:val="20"/>
          <w:szCs w:val="20"/>
        </w:rPr>
        <w:t>или</w:t>
      </w:r>
    </w:p>
    <w:p w14:paraId="49D9508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my_proc4 @t='</w:t>
      </w:r>
      <w:r>
        <w:rPr>
          <w:rFonts w:ascii="Courier New" w:hAnsi="Courier New" w:cs="Courier New"/>
          <w:sz w:val="20"/>
          <w:szCs w:val="20"/>
        </w:rPr>
        <w:t>Вафли</w:t>
      </w:r>
      <w:r>
        <w:rPr>
          <w:rFonts w:ascii="Courier New" w:hAnsi="Courier New" w:cs="Courier New"/>
          <w:sz w:val="20"/>
          <w:szCs w:val="20"/>
          <w:lang w:val="en-US"/>
        </w:rPr>
        <w:t>', @p=0.05</w:t>
      </w:r>
    </w:p>
    <w:p w14:paraId="30F38E3B" w14:textId="77777777" w:rsidR="000E7FC6" w:rsidRPr="000E7FC6" w:rsidRDefault="000E7FC6" w:rsidP="000E7FC6">
      <w:pPr>
        <w:ind w:firstLine="708"/>
        <w:jc w:val="both"/>
        <w:rPr>
          <w:b/>
          <w:bCs/>
          <w:sz w:val="20"/>
          <w:szCs w:val="20"/>
          <w:lang w:val="en-US"/>
        </w:rPr>
      </w:pPr>
    </w:p>
    <w:p w14:paraId="0AA44DF2" w14:textId="77777777" w:rsidR="000E7FC6" w:rsidRDefault="000E7FC6" w:rsidP="000E7FC6">
      <w:pPr>
        <w:ind w:firstLine="708"/>
        <w:jc w:val="both"/>
        <w:rPr>
          <w:sz w:val="20"/>
          <w:szCs w:val="20"/>
        </w:rPr>
      </w:pPr>
      <w:r>
        <w:rPr>
          <w:b/>
          <w:bCs/>
          <w:sz w:val="20"/>
          <w:szCs w:val="20"/>
        </w:rPr>
        <w:t>Пример</w:t>
      </w:r>
      <w:r>
        <w:rPr>
          <w:sz w:val="20"/>
          <w:szCs w:val="20"/>
        </w:rPr>
        <w:t xml:space="preserve">. </w:t>
      </w:r>
      <w:bookmarkStart w:id="141" w:name="keyword134"/>
      <w:bookmarkEnd w:id="141"/>
      <w:r>
        <w:rPr>
          <w:sz w:val="20"/>
          <w:szCs w:val="20"/>
        </w:rPr>
        <w:t>Процедура с входными параметрами и значениями по умолчанию. Создать процедуру для уменьшения цены товара заданного типа в соответствии с указанным %.</w:t>
      </w:r>
    </w:p>
    <w:p w14:paraId="5C4EEE97" w14:textId="77777777" w:rsidR="000E7FC6" w:rsidRDefault="000E7FC6" w:rsidP="000E7FC6">
      <w:pPr>
        <w:ind w:firstLine="708"/>
        <w:jc w:val="both"/>
      </w:pPr>
    </w:p>
    <w:p w14:paraId="5B24011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42" w:name="example_12.5"/>
      <w:bookmarkEnd w:id="142"/>
      <w:r>
        <w:rPr>
          <w:rFonts w:ascii="Courier New" w:hAnsi="Courier New" w:cs="Courier New"/>
          <w:sz w:val="20"/>
          <w:szCs w:val="20"/>
          <w:lang w:val="en-US"/>
        </w:rPr>
        <w:t>CREATE PROC my_proc5</w:t>
      </w:r>
    </w:p>
    <w:p w14:paraId="0F4B320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@t VARCHAR(20)=’</w:t>
      </w:r>
      <w:r>
        <w:rPr>
          <w:rFonts w:ascii="Courier New" w:hAnsi="Courier New" w:cs="Courier New"/>
          <w:sz w:val="20"/>
          <w:szCs w:val="20"/>
        </w:rPr>
        <w:t>Конфеты</w:t>
      </w:r>
      <w:r>
        <w:rPr>
          <w:rFonts w:ascii="Courier New" w:hAnsi="Courier New" w:cs="Courier New"/>
          <w:sz w:val="20"/>
          <w:szCs w:val="20"/>
          <w:lang w:val="en-US"/>
        </w:rPr>
        <w:t>',</w:t>
      </w:r>
    </w:p>
    <w:p w14:paraId="52CA88B0"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@p FLOAT=0.1</w:t>
      </w:r>
    </w:p>
    <w:p w14:paraId="3EEA9B7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495BABD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 xml:space="preserve">UPDATE </w:t>
      </w:r>
      <w:r>
        <w:rPr>
          <w:rFonts w:ascii="Courier New" w:hAnsi="Courier New" w:cs="Courier New"/>
          <w:sz w:val="20"/>
          <w:szCs w:val="20"/>
        </w:rPr>
        <w:t>Товар</w:t>
      </w:r>
      <w:r>
        <w:rPr>
          <w:rFonts w:ascii="Courier New" w:hAnsi="Courier New" w:cs="Courier New"/>
          <w:sz w:val="20"/>
          <w:szCs w:val="20"/>
          <w:lang w:val="en-US"/>
        </w:rPr>
        <w:t xml:space="preserve"> SET </w:t>
      </w:r>
      <w:r>
        <w:rPr>
          <w:rFonts w:ascii="Courier New" w:hAnsi="Courier New" w:cs="Courier New"/>
          <w:sz w:val="20"/>
          <w:szCs w:val="20"/>
        </w:rPr>
        <w:t>Цена</w:t>
      </w:r>
      <w:r>
        <w:rPr>
          <w:rFonts w:ascii="Courier New" w:hAnsi="Courier New" w:cs="Courier New"/>
          <w:sz w:val="20"/>
          <w:szCs w:val="20"/>
          <w:lang w:val="en-US"/>
        </w:rPr>
        <w:t>=</w:t>
      </w:r>
      <w:r>
        <w:rPr>
          <w:rFonts w:ascii="Courier New" w:hAnsi="Courier New" w:cs="Courier New"/>
          <w:sz w:val="20"/>
          <w:szCs w:val="20"/>
        </w:rPr>
        <w:t>Цена</w:t>
      </w:r>
      <w:r>
        <w:rPr>
          <w:rFonts w:ascii="Courier New" w:hAnsi="Courier New" w:cs="Courier New"/>
          <w:sz w:val="20"/>
          <w:szCs w:val="20"/>
          <w:lang w:val="en-US"/>
        </w:rPr>
        <w:t>*(1-@p)</w:t>
      </w:r>
    </w:p>
    <w:p w14:paraId="5CDBBE4E"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lang w:val="en-US"/>
        </w:rPr>
        <w:t xml:space="preserve">  </w:t>
      </w:r>
      <w:r>
        <w:rPr>
          <w:rFonts w:ascii="Courier New" w:hAnsi="Courier New" w:cs="Courier New"/>
          <w:sz w:val="20"/>
          <w:szCs w:val="20"/>
        </w:rPr>
        <w:t>WHERE Тип=@t</w:t>
      </w:r>
    </w:p>
    <w:p w14:paraId="75208B74" w14:textId="77777777" w:rsidR="000E7FC6" w:rsidRDefault="000E7FC6" w:rsidP="000E7FC6">
      <w:pPr>
        <w:rPr>
          <w:sz w:val="20"/>
          <w:szCs w:val="20"/>
        </w:rPr>
      </w:pPr>
    </w:p>
    <w:p w14:paraId="7C92C82A" w14:textId="77777777" w:rsidR="000E7FC6" w:rsidRDefault="000E7FC6" w:rsidP="000E7FC6">
      <w:r>
        <w:rPr>
          <w:sz w:val="20"/>
          <w:szCs w:val="20"/>
        </w:rPr>
        <w:t xml:space="preserve">Для </w:t>
      </w:r>
      <w:bookmarkStart w:id="143" w:name="keyword135"/>
      <w:bookmarkEnd w:id="143"/>
      <w:r>
        <w:rPr>
          <w:sz w:val="20"/>
          <w:szCs w:val="20"/>
        </w:rPr>
        <w:t>обращения к процедуре можно использовать команды:</w:t>
      </w:r>
    </w:p>
    <w:p w14:paraId="2615EA2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my_proc5 '</w:t>
      </w:r>
      <w:r>
        <w:rPr>
          <w:rFonts w:ascii="Courier New" w:hAnsi="Courier New" w:cs="Courier New"/>
          <w:sz w:val="20"/>
          <w:szCs w:val="20"/>
        </w:rPr>
        <w:t>Вафли</w:t>
      </w:r>
      <w:r>
        <w:rPr>
          <w:rFonts w:ascii="Courier New" w:hAnsi="Courier New" w:cs="Courier New"/>
          <w:sz w:val="20"/>
          <w:szCs w:val="20"/>
          <w:lang w:val="en-US"/>
        </w:rPr>
        <w:t xml:space="preserve">',0.05 </w:t>
      </w:r>
      <w:r>
        <w:rPr>
          <w:rFonts w:ascii="Courier New" w:hAnsi="Courier New" w:cs="Courier New"/>
          <w:sz w:val="20"/>
          <w:szCs w:val="20"/>
        </w:rPr>
        <w:t>или</w:t>
      </w:r>
    </w:p>
    <w:p w14:paraId="31C557A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my_proc5 @t='</w:t>
      </w:r>
      <w:r>
        <w:rPr>
          <w:rFonts w:ascii="Courier New" w:hAnsi="Courier New" w:cs="Courier New"/>
          <w:sz w:val="20"/>
          <w:szCs w:val="20"/>
        </w:rPr>
        <w:t>Вафли</w:t>
      </w:r>
      <w:r>
        <w:rPr>
          <w:rFonts w:ascii="Courier New" w:hAnsi="Courier New" w:cs="Courier New"/>
          <w:sz w:val="20"/>
          <w:szCs w:val="20"/>
          <w:lang w:val="en-US"/>
        </w:rPr>
        <w:t xml:space="preserve">', @p=0.05 </w:t>
      </w:r>
      <w:r>
        <w:rPr>
          <w:rFonts w:ascii="Courier New" w:hAnsi="Courier New" w:cs="Courier New"/>
          <w:sz w:val="20"/>
          <w:szCs w:val="20"/>
        </w:rPr>
        <w:t>или</w:t>
      </w:r>
    </w:p>
    <w:p w14:paraId="7AC067F3"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EXEC my_proc5 @p=0.05</w:t>
      </w:r>
    </w:p>
    <w:p w14:paraId="4260BDA7" w14:textId="77777777" w:rsidR="000E7FC6" w:rsidRDefault="000E7FC6" w:rsidP="000E7FC6">
      <w:pPr>
        <w:jc w:val="both"/>
      </w:pPr>
      <w:r>
        <w:rPr>
          <w:sz w:val="20"/>
          <w:szCs w:val="20"/>
        </w:rPr>
        <w:t>В этом случае уменьшается цена конфет (значение типа не указано при вызове процедуры и берется по умолчанию).</w:t>
      </w:r>
    </w:p>
    <w:p w14:paraId="14588A8F"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EXEC my_proc5</w:t>
      </w:r>
    </w:p>
    <w:p w14:paraId="23C85017" w14:textId="77777777" w:rsidR="000E7FC6" w:rsidRDefault="000E7FC6" w:rsidP="000E7FC6">
      <w:r>
        <w:rPr>
          <w:sz w:val="20"/>
          <w:szCs w:val="20"/>
        </w:rPr>
        <w:t xml:space="preserve">В последнем случае оба </w:t>
      </w:r>
      <w:bookmarkStart w:id="144" w:name="keyword136"/>
      <w:bookmarkEnd w:id="144"/>
      <w:r>
        <w:rPr>
          <w:sz w:val="20"/>
          <w:szCs w:val="20"/>
        </w:rPr>
        <w:t>параметра (и тип, и проценты) не указаны при вызове процедуры, их значения берутся по умолчанию.</w:t>
      </w:r>
    </w:p>
    <w:p w14:paraId="56B5486A" w14:textId="77777777" w:rsidR="000E7FC6" w:rsidRDefault="000E7FC6" w:rsidP="000E7FC6">
      <w:pPr>
        <w:ind w:firstLine="708"/>
        <w:jc w:val="both"/>
        <w:rPr>
          <w:b/>
          <w:bCs/>
          <w:sz w:val="20"/>
          <w:szCs w:val="20"/>
        </w:rPr>
      </w:pPr>
    </w:p>
    <w:p w14:paraId="03A7DDFB" w14:textId="77777777" w:rsidR="000E7FC6" w:rsidRDefault="000E7FC6" w:rsidP="000E7FC6">
      <w:pPr>
        <w:ind w:firstLine="708"/>
        <w:jc w:val="both"/>
        <w:rPr>
          <w:sz w:val="20"/>
          <w:szCs w:val="20"/>
        </w:rPr>
      </w:pPr>
      <w:r>
        <w:rPr>
          <w:b/>
          <w:bCs/>
          <w:sz w:val="20"/>
          <w:szCs w:val="20"/>
        </w:rPr>
        <w:t>Пример</w:t>
      </w:r>
      <w:r>
        <w:rPr>
          <w:sz w:val="20"/>
          <w:szCs w:val="20"/>
        </w:rPr>
        <w:t xml:space="preserve">. </w:t>
      </w:r>
      <w:bookmarkStart w:id="145" w:name="keyword137"/>
      <w:bookmarkEnd w:id="145"/>
      <w:r>
        <w:rPr>
          <w:sz w:val="20"/>
          <w:szCs w:val="20"/>
        </w:rPr>
        <w:t>Процедура с входными и выходными параметрами. Создать процедуру для определения общей стоимости товаров, проданных за конкретный месяц.</w:t>
      </w:r>
    </w:p>
    <w:p w14:paraId="59FBA6FF" w14:textId="77777777" w:rsidR="000E7FC6" w:rsidRDefault="000E7FC6" w:rsidP="000E7FC6">
      <w:pPr>
        <w:ind w:firstLine="708"/>
        <w:jc w:val="both"/>
      </w:pPr>
    </w:p>
    <w:p w14:paraId="2642630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bookmarkStart w:id="146" w:name="example_12.6"/>
      <w:bookmarkEnd w:id="146"/>
      <w:r>
        <w:rPr>
          <w:rFonts w:ascii="Courier New" w:hAnsi="Courier New" w:cs="Courier New"/>
          <w:sz w:val="20"/>
          <w:szCs w:val="20"/>
          <w:lang w:val="en-US"/>
        </w:rPr>
        <w:t>CREATE PROC my_proc6</w:t>
      </w:r>
    </w:p>
    <w:p w14:paraId="5BDE981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@m INT,</w:t>
      </w:r>
    </w:p>
    <w:p w14:paraId="057E07F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@s FLOAT OUTPUT</w:t>
      </w:r>
    </w:p>
    <w:p w14:paraId="4F05805A"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AS</w:t>
      </w:r>
    </w:p>
    <w:p w14:paraId="2119D7CF"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SELECT @s=Sum(</w:t>
      </w:r>
      <w:r>
        <w:rPr>
          <w:rFonts w:ascii="Courier New" w:hAnsi="Courier New" w:cs="Courier New"/>
          <w:sz w:val="20"/>
          <w:szCs w:val="20"/>
        </w:rPr>
        <w:t>Товар</w:t>
      </w:r>
      <w:r>
        <w:rPr>
          <w:rFonts w:ascii="Courier New" w:hAnsi="Courier New" w:cs="Courier New"/>
          <w:sz w:val="20"/>
          <w:szCs w:val="20"/>
          <w:lang w:val="en-US"/>
        </w:rPr>
        <w:t>.</w:t>
      </w:r>
      <w:r>
        <w:rPr>
          <w:rFonts w:ascii="Courier New" w:hAnsi="Courier New" w:cs="Courier New"/>
          <w:sz w:val="20"/>
          <w:szCs w:val="20"/>
        </w:rPr>
        <w:t>Цена</w:t>
      </w:r>
      <w:r>
        <w:rPr>
          <w:rFonts w:ascii="Courier New" w:hAnsi="Courier New" w:cs="Courier New"/>
          <w:sz w:val="20"/>
          <w:szCs w:val="20"/>
          <w:lang w:val="en-US"/>
        </w:rPr>
        <w:t>*</w:t>
      </w:r>
      <w:r>
        <w:rPr>
          <w:rFonts w:ascii="Courier New" w:hAnsi="Courier New" w:cs="Courier New"/>
          <w:sz w:val="20"/>
          <w:szCs w:val="20"/>
        </w:rPr>
        <w:t>Сделка</w:t>
      </w:r>
      <w:r>
        <w:rPr>
          <w:rFonts w:ascii="Courier New" w:hAnsi="Courier New" w:cs="Courier New"/>
          <w:sz w:val="20"/>
          <w:szCs w:val="20"/>
          <w:lang w:val="en-US"/>
        </w:rPr>
        <w:t>.</w:t>
      </w:r>
      <w:r>
        <w:rPr>
          <w:rFonts w:ascii="Courier New" w:hAnsi="Courier New" w:cs="Courier New"/>
          <w:sz w:val="20"/>
          <w:szCs w:val="20"/>
        </w:rPr>
        <w:t>Количество</w:t>
      </w:r>
      <w:r>
        <w:rPr>
          <w:rFonts w:ascii="Courier New" w:hAnsi="Courier New" w:cs="Courier New"/>
          <w:sz w:val="20"/>
          <w:szCs w:val="20"/>
          <w:lang w:val="en-US"/>
        </w:rPr>
        <w:t>)</w:t>
      </w:r>
    </w:p>
    <w:p w14:paraId="7778F53D"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 xml:space="preserve">FROM </w:t>
      </w:r>
      <w:r>
        <w:rPr>
          <w:rFonts w:ascii="Courier New" w:hAnsi="Courier New" w:cs="Courier New"/>
          <w:sz w:val="20"/>
          <w:szCs w:val="20"/>
        </w:rPr>
        <w:t>Товар</w:t>
      </w:r>
      <w:r>
        <w:rPr>
          <w:rFonts w:ascii="Courier New" w:hAnsi="Courier New" w:cs="Courier New"/>
          <w:sz w:val="20"/>
          <w:szCs w:val="20"/>
          <w:lang w:val="en-US"/>
        </w:rPr>
        <w:t xml:space="preserve"> INNER JOIN </w:t>
      </w:r>
      <w:r>
        <w:rPr>
          <w:rFonts w:ascii="Courier New" w:hAnsi="Courier New" w:cs="Courier New"/>
          <w:sz w:val="20"/>
          <w:szCs w:val="20"/>
        </w:rPr>
        <w:t>Сделка</w:t>
      </w:r>
      <w:r>
        <w:rPr>
          <w:rFonts w:ascii="Courier New" w:hAnsi="Courier New" w:cs="Courier New"/>
          <w:sz w:val="20"/>
          <w:szCs w:val="20"/>
          <w:lang w:val="en-US"/>
        </w:rPr>
        <w:t xml:space="preserve"> ON </w:t>
      </w:r>
      <w:r>
        <w:rPr>
          <w:rFonts w:ascii="Courier New" w:hAnsi="Courier New" w:cs="Courier New"/>
          <w:sz w:val="20"/>
          <w:szCs w:val="20"/>
        </w:rPr>
        <w:t>Товар</w:t>
      </w:r>
      <w:r>
        <w:rPr>
          <w:rFonts w:ascii="Courier New" w:hAnsi="Courier New" w:cs="Courier New"/>
          <w:sz w:val="20"/>
          <w:szCs w:val="20"/>
          <w:lang w:val="en-US"/>
        </w:rPr>
        <w:t>.</w:t>
      </w:r>
      <w:proofErr w:type="spellStart"/>
      <w:r>
        <w:rPr>
          <w:rFonts w:ascii="Courier New" w:hAnsi="Courier New" w:cs="Courier New"/>
          <w:sz w:val="20"/>
          <w:szCs w:val="20"/>
        </w:rPr>
        <w:t>КодТовара</w:t>
      </w:r>
      <w:proofErr w:type="spellEnd"/>
      <w:r>
        <w:rPr>
          <w:rFonts w:ascii="Courier New" w:hAnsi="Courier New" w:cs="Courier New"/>
          <w:sz w:val="20"/>
          <w:szCs w:val="20"/>
          <w:lang w:val="en-US"/>
        </w:rPr>
        <w:t>=</w:t>
      </w:r>
      <w:r>
        <w:rPr>
          <w:rFonts w:ascii="Courier New" w:hAnsi="Courier New" w:cs="Courier New"/>
          <w:sz w:val="20"/>
          <w:szCs w:val="20"/>
        </w:rPr>
        <w:t>Сделка</w:t>
      </w:r>
      <w:r>
        <w:rPr>
          <w:rFonts w:ascii="Courier New" w:hAnsi="Courier New" w:cs="Courier New"/>
          <w:sz w:val="20"/>
          <w:szCs w:val="20"/>
          <w:lang w:val="en-US"/>
        </w:rPr>
        <w:t>.</w:t>
      </w:r>
      <w:proofErr w:type="spellStart"/>
      <w:r>
        <w:rPr>
          <w:rFonts w:ascii="Courier New" w:hAnsi="Courier New" w:cs="Courier New"/>
          <w:sz w:val="20"/>
          <w:szCs w:val="20"/>
        </w:rPr>
        <w:t>КодТовара</w:t>
      </w:r>
      <w:proofErr w:type="spellEnd"/>
    </w:p>
    <w:p w14:paraId="76652B94"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eastAsia="Courier New" w:hAnsi="Courier New" w:cs="Courier New"/>
          <w:sz w:val="20"/>
          <w:szCs w:val="20"/>
          <w:lang w:val="en-US"/>
        </w:rPr>
        <w:t xml:space="preserve">  </w:t>
      </w:r>
      <w:r>
        <w:rPr>
          <w:rFonts w:ascii="Courier New" w:hAnsi="Courier New" w:cs="Courier New"/>
          <w:sz w:val="20"/>
          <w:szCs w:val="20"/>
          <w:lang w:val="en-US"/>
        </w:rPr>
        <w:t>GROUP BY Month(</w:t>
      </w:r>
      <w:r>
        <w:rPr>
          <w:rFonts w:ascii="Courier New" w:hAnsi="Courier New" w:cs="Courier New"/>
          <w:sz w:val="20"/>
          <w:szCs w:val="20"/>
        </w:rPr>
        <w:t>Сделка</w:t>
      </w:r>
      <w:r>
        <w:rPr>
          <w:rFonts w:ascii="Courier New" w:hAnsi="Courier New" w:cs="Courier New"/>
          <w:sz w:val="20"/>
          <w:szCs w:val="20"/>
          <w:lang w:val="en-US"/>
        </w:rPr>
        <w:t>.</w:t>
      </w:r>
      <w:r>
        <w:rPr>
          <w:rFonts w:ascii="Courier New" w:hAnsi="Courier New" w:cs="Courier New"/>
          <w:sz w:val="20"/>
          <w:szCs w:val="20"/>
        </w:rPr>
        <w:t>Дата</w:t>
      </w:r>
      <w:r>
        <w:rPr>
          <w:rFonts w:ascii="Courier New" w:hAnsi="Courier New" w:cs="Courier New"/>
          <w:sz w:val="20"/>
          <w:szCs w:val="20"/>
          <w:lang w:val="en-US"/>
        </w:rPr>
        <w:t>)</w:t>
      </w:r>
    </w:p>
    <w:p w14:paraId="2245C7E0"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eastAsia="Courier New" w:hAnsi="Courier New" w:cs="Courier New"/>
          <w:sz w:val="20"/>
          <w:szCs w:val="20"/>
          <w:lang w:val="en-US"/>
        </w:rPr>
        <w:t xml:space="preserve">  </w:t>
      </w:r>
      <w:r>
        <w:rPr>
          <w:rFonts w:ascii="Courier New" w:hAnsi="Courier New" w:cs="Courier New"/>
          <w:sz w:val="20"/>
          <w:szCs w:val="20"/>
          <w:lang w:val="en-US"/>
        </w:rPr>
        <w:t>HAVING</w:t>
      </w:r>
      <w:r w:rsidRPr="009B35BA">
        <w:rPr>
          <w:rFonts w:ascii="Courier New" w:hAnsi="Courier New" w:cs="Courier New"/>
          <w:sz w:val="20"/>
          <w:szCs w:val="20"/>
        </w:rPr>
        <w:t xml:space="preserve"> </w:t>
      </w:r>
      <w:r>
        <w:rPr>
          <w:rFonts w:ascii="Courier New" w:hAnsi="Courier New" w:cs="Courier New"/>
          <w:sz w:val="20"/>
          <w:szCs w:val="20"/>
          <w:lang w:val="en-US"/>
        </w:rPr>
        <w:t>Month</w:t>
      </w:r>
      <w:r w:rsidRPr="009B35BA">
        <w:rPr>
          <w:rFonts w:ascii="Courier New" w:hAnsi="Courier New" w:cs="Courier New"/>
          <w:sz w:val="20"/>
          <w:szCs w:val="20"/>
        </w:rPr>
        <w:t>(</w:t>
      </w:r>
      <w:proofErr w:type="spellStart"/>
      <w:r>
        <w:rPr>
          <w:rFonts w:ascii="Courier New" w:hAnsi="Courier New" w:cs="Courier New"/>
          <w:sz w:val="20"/>
          <w:szCs w:val="20"/>
        </w:rPr>
        <w:t>Сделка</w:t>
      </w:r>
      <w:r w:rsidRPr="009B35BA">
        <w:rPr>
          <w:rFonts w:ascii="Courier New" w:hAnsi="Courier New" w:cs="Courier New"/>
          <w:sz w:val="20"/>
          <w:szCs w:val="20"/>
        </w:rPr>
        <w:t>.</w:t>
      </w:r>
      <w:r>
        <w:rPr>
          <w:rFonts w:ascii="Courier New" w:hAnsi="Courier New" w:cs="Courier New"/>
          <w:sz w:val="20"/>
          <w:szCs w:val="20"/>
        </w:rPr>
        <w:t>Дата</w:t>
      </w:r>
      <w:proofErr w:type="spellEnd"/>
      <w:r w:rsidRPr="009B35BA">
        <w:rPr>
          <w:rFonts w:ascii="Courier New" w:hAnsi="Courier New" w:cs="Courier New"/>
          <w:sz w:val="20"/>
          <w:szCs w:val="20"/>
        </w:rPr>
        <w:t>)=@</w:t>
      </w:r>
      <w:r>
        <w:rPr>
          <w:rFonts w:ascii="Courier New" w:hAnsi="Courier New" w:cs="Courier New"/>
          <w:sz w:val="20"/>
          <w:szCs w:val="20"/>
          <w:lang w:val="en-US"/>
        </w:rPr>
        <w:t>m</w:t>
      </w:r>
    </w:p>
    <w:p w14:paraId="6A11A0A2" w14:textId="77777777" w:rsidR="000E7FC6" w:rsidRDefault="000E7FC6" w:rsidP="000E7FC6">
      <w:pPr>
        <w:ind w:firstLine="708"/>
        <w:rPr>
          <w:sz w:val="20"/>
          <w:szCs w:val="20"/>
        </w:rPr>
      </w:pPr>
    </w:p>
    <w:p w14:paraId="414C52E6" w14:textId="77777777" w:rsidR="000E7FC6" w:rsidRDefault="000E7FC6" w:rsidP="000E7FC6">
      <w:pPr>
        <w:ind w:firstLine="708"/>
      </w:pPr>
      <w:r>
        <w:rPr>
          <w:sz w:val="20"/>
          <w:szCs w:val="20"/>
        </w:rPr>
        <w:t xml:space="preserve">Для </w:t>
      </w:r>
      <w:bookmarkStart w:id="147" w:name="keyword138"/>
      <w:bookmarkEnd w:id="147"/>
      <w:r>
        <w:rPr>
          <w:sz w:val="20"/>
          <w:szCs w:val="20"/>
        </w:rPr>
        <w:t>обращения к процедуре можно использовать команды:</w:t>
      </w:r>
    </w:p>
    <w:p w14:paraId="2815188C"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DECLARE @st FLOAT</w:t>
      </w:r>
    </w:p>
    <w:p w14:paraId="4C5B8847" w14:textId="77777777" w:rsidR="000E7FC6" w:rsidRPr="009B35BA"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rFonts w:ascii="Courier New" w:hAnsi="Courier New" w:cs="Courier New"/>
          <w:sz w:val="20"/>
          <w:szCs w:val="20"/>
          <w:lang w:val="en-US"/>
        </w:rPr>
        <w:t>EXEC my_proc6 1, @st OUTPUT</w:t>
      </w:r>
    </w:p>
    <w:p w14:paraId="6E87E854" w14:textId="77777777" w:rsidR="000E7FC6" w:rsidRDefault="000E7FC6" w:rsidP="000E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urier New" w:hAnsi="Courier New" w:cs="Courier New"/>
          <w:sz w:val="20"/>
          <w:szCs w:val="20"/>
        </w:rPr>
        <w:t>SELECT @st</w:t>
      </w:r>
    </w:p>
    <w:p w14:paraId="6EE8C4DD" w14:textId="77777777" w:rsidR="000E7FC6" w:rsidRDefault="000E7FC6" w:rsidP="000E7FC6">
      <w:pPr>
        <w:ind w:firstLine="708"/>
      </w:pPr>
      <w:r>
        <w:rPr>
          <w:sz w:val="20"/>
          <w:szCs w:val="20"/>
        </w:rPr>
        <w:t>Этот блок команд позволяет определить стоимость товаров, проданных в январе (входной параметр месяц указан равным 1).</w:t>
      </w:r>
    </w:p>
    <w:p w14:paraId="72D55748" w14:textId="77777777" w:rsidR="000E7FC6" w:rsidRDefault="000E7FC6" w:rsidP="000E7FC6">
      <w:pPr>
        <w:ind w:firstLine="720"/>
        <w:jc w:val="both"/>
        <w:rPr>
          <w:b/>
          <w:sz w:val="28"/>
          <w:szCs w:val="28"/>
        </w:rPr>
      </w:pPr>
    </w:p>
    <w:p w14:paraId="7D824EE0" w14:textId="77777777" w:rsidR="000E7FC6" w:rsidRPr="00FB7B6B" w:rsidRDefault="000E7FC6" w:rsidP="000E7FC6">
      <w:pPr>
        <w:ind w:firstLine="720"/>
        <w:jc w:val="both"/>
        <w:rPr>
          <w:b/>
          <w:sz w:val="28"/>
          <w:szCs w:val="28"/>
        </w:rPr>
      </w:pPr>
      <w:r>
        <w:rPr>
          <w:b/>
          <w:sz w:val="28"/>
          <w:szCs w:val="28"/>
        </w:rPr>
        <w:t>4. Триггеры</w:t>
      </w:r>
    </w:p>
    <w:p w14:paraId="0B18F2F8" w14:textId="77777777" w:rsidR="000E7FC6" w:rsidRDefault="000E7FC6" w:rsidP="000E7FC6">
      <w:pPr>
        <w:ind w:firstLine="720"/>
        <w:jc w:val="both"/>
        <w:rPr>
          <w:sz w:val="20"/>
          <w:szCs w:val="20"/>
        </w:rPr>
      </w:pPr>
    </w:p>
    <w:p w14:paraId="572DD6DB" w14:textId="77777777" w:rsidR="000E7FC6" w:rsidRPr="00FB7B6B" w:rsidRDefault="000E7FC6" w:rsidP="000E7FC6">
      <w:pPr>
        <w:ind w:firstLine="720"/>
        <w:jc w:val="both"/>
        <w:rPr>
          <w:sz w:val="20"/>
          <w:szCs w:val="20"/>
        </w:rPr>
      </w:pPr>
      <w:r w:rsidRPr="00FB7B6B">
        <w:rPr>
          <w:sz w:val="20"/>
          <w:szCs w:val="20"/>
        </w:rPr>
        <w:t xml:space="preserve">Триггеры являются одной из разновидностей хранимых процедур. Их исполнение происходит при выполнении для таблицы какого-либо оператора языка манипулирования данными (DML). </w:t>
      </w:r>
      <w:bookmarkStart w:id="148" w:name="keyword4"/>
      <w:bookmarkEnd w:id="148"/>
      <w:r w:rsidRPr="00FB7B6B">
        <w:rPr>
          <w:sz w:val="20"/>
          <w:szCs w:val="20"/>
        </w:rPr>
        <w:t>Триггеры используются для проверки целостности данных, а также для отката транзакций.</w:t>
      </w:r>
    </w:p>
    <w:p w14:paraId="14986355" w14:textId="77777777" w:rsidR="000E7FC6" w:rsidRPr="00FB7B6B" w:rsidRDefault="000E7FC6" w:rsidP="000E7FC6">
      <w:pPr>
        <w:ind w:firstLine="720"/>
        <w:jc w:val="both"/>
        <w:rPr>
          <w:sz w:val="20"/>
          <w:szCs w:val="20"/>
        </w:rPr>
      </w:pPr>
      <w:bookmarkStart w:id="149" w:name="keyword5"/>
      <w:bookmarkEnd w:id="149"/>
      <w:r w:rsidRPr="00FB7B6B">
        <w:rPr>
          <w:b/>
          <w:sz w:val="20"/>
          <w:szCs w:val="20"/>
        </w:rPr>
        <w:t>Триггер</w:t>
      </w:r>
      <w:r w:rsidRPr="00FB7B6B">
        <w:rPr>
          <w:sz w:val="20"/>
          <w:szCs w:val="20"/>
        </w:rPr>
        <w:t xml:space="preserve"> – это откомпилированная SQL-процедура, исполнение которой обусловлено наступлением определенных событий внутри реляционной базы данных. Применение </w:t>
      </w:r>
      <w:bookmarkStart w:id="150" w:name="keyword6"/>
      <w:bookmarkEnd w:id="150"/>
      <w:r w:rsidRPr="00FB7B6B">
        <w:rPr>
          <w:sz w:val="20"/>
          <w:szCs w:val="20"/>
        </w:rPr>
        <w:t xml:space="preserve">триггеров большей частью весьма удобно для пользователей </w:t>
      </w:r>
      <w:bookmarkStart w:id="151" w:name="keyword7"/>
      <w:bookmarkEnd w:id="151"/>
      <w:r w:rsidRPr="00FB7B6B">
        <w:rPr>
          <w:sz w:val="20"/>
          <w:szCs w:val="20"/>
        </w:rPr>
        <w:t xml:space="preserve">базы данных. И все же их использование часто связано с дополнительными затратами ресурсов на </w:t>
      </w:r>
      <w:bookmarkStart w:id="152" w:name="keyword8"/>
      <w:bookmarkEnd w:id="152"/>
      <w:r w:rsidRPr="00FB7B6B">
        <w:rPr>
          <w:sz w:val="20"/>
          <w:szCs w:val="20"/>
        </w:rPr>
        <w:t xml:space="preserve">операции ввода/вывода. В том случае, когда тех же результатов (с гораздо меньшими непроизводительными затратами ресурсов) можно добиться с помощью хранимых процедур или прикладных программ, применение </w:t>
      </w:r>
      <w:bookmarkStart w:id="153" w:name="keyword9"/>
      <w:bookmarkEnd w:id="153"/>
      <w:r w:rsidRPr="00FB7B6B">
        <w:rPr>
          <w:sz w:val="20"/>
          <w:szCs w:val="20"/>
        </w:rPr>
        <w:t>триггеров нецелесообразно.</w:t>
      </w:r>
    </w:p>
    <w:p w14:paraId="35276A34" w14:textId="77777777" w:rsidR="000E7FC6" w:rsidRPr="00FB7B6B" w:rsidRDefault="000E7FC6" w:rsidP="000E7FC6">
      <w:pPr>
        <w:ind w:firstLine="720"/>
        <w:jc w:val="both"/>
        <w:rPr>
          <w:sz w:val="20"/>
          <w:szCs w:val="20"/>
        </w:rPr>
      </w:pPr>
      <w:r w:rsidRPr="00FB7B6B">
        <w:rPr>
          <w:sz w:val="20"/>
          <w:szCs w:val="20"/>
        </w:rPr>
        <w:t>Триггеры – особый инструмент SQL-сервера, используемый для поддержания целостности данных в базе данных. С помощью ограничений целостности, правил и значений по умолчанию не всегда можно добиться нужного уровня функциональности. Часто требуется реализовать сложные алгоритмы проверки данных, гарантирующие их достоверность и реальность. Кроме того, иногда необходимо отслеживать изменения значений таблицы, чтобы нужным образом изменить связанные данные. Триггеры можно рассматривать как своего рода фильтры, вступающие в действие после выполнения всех операций в соответствии с правилами, стандартными значениями и т.д.</w:t>
      </w:r>
    </w:p>
    <w:p w14:paraId="44221AD1" w14:textId="77777777" w:rsidR="000E7FC6" w:rsidRPr="00FB7B6B" w:rsidRDefault="000E7FC6" w:rsidP="000E7FC6">
      <w:pPr>
        <w:ind w:firstLine="720"/>
        <w:jc w:val="both"/>
        <w:rPr>
          <w:sz w:val="20"/>
          <w:szCs w:val="20"/>
        </w:rPr>
      </w:pPr>
      <w:r w:rsidRPr="00FB7B6B">
        <w:rPr>
          <w:sz w:val="20"/>
          <w:szCs w:val="20"/>
        </w:rPr>
        <w:t>Триггер представляет собой специальный тип хранимых процедур, запускаемых сервером автоматически при попытке изменения данных в таблицах, с которыми триггеры связаны. Каждый триггер привязывается к конкретной таблице. Все производимые им модификации данных рассматриваются как одна транзакция. В случае обнаружения ошибки или нарушения целостности данных происходит откат этой транзакции. Тем самым внесение изменений запрещается. Отменяются также все изменения, уже сделанные триггером.</w:t>
      </w:r>
    </w:p>
    <w:p w14:paraId="6B6B9A2A" w14:textId="77777777" w:rsidR="000E7FC6" w:rsidRPr="00FB7B6B" w:rsidRDefault="000E7FC6" w:rsidP="000E7FC6">
      <w:pPr>
        <w:ind w:firstLine="720"/>
        <w:jc w:val="both"/>
        <w:rPr>
          <w:sz w:val="20"/>
          <w:szCs w:val="20"/>
        </w:rPr>
      </w:pPr>
      <w:r w:rsidRPr="00FB7B6B">
        <w:rPr>
          <w:sz w:val="20"/>
          <w:szCs w:val="20"/>
        </w:rPr>
        <w:t>Создает триггер только владелец базы данных. Это ограничение позволяет избежать случайного изменения структуры таблиц, способов связи с ними других объектов и т.п.</w:t>
      </w:r>
    </w:p>
    <w:p w14:paraId="1A064016" w14:textId="77777777" w:rsidR="000E7FC6" w:rsidRPr="00FB7B6B" w:rsidRDefault="000E7FC6" w:rsidP="000E7FC6">
      <w:pPr>
        <w:ind w:firstLine="720"/>
        <w:jc w:val="both"/>
        <w:rPr>
          <w:sz w:val="20"/>
          <w:szCs w:val="20"/>
        </w:rPr>
      </w:pPr>
      <w:r w:rsidRPr="00FB7B6B">
        <w:rPr>
          <w:sz w:val="20"/>
          <w:szCs w:val="20"/>
        </w:rPr>
        <w:t>Триггер представляет собой весьма полезное и в то же время опасное средство. Так, при неправильной логике его работы можно легко уничтожить целую базу данных, поэтому триггеры необходимо очень тщательно отлаживать.</w:t>
      </w:r>
    </w:p>
    <w:p w14:paraId="7CD54529" w14:textId="77777777" w:rsidR="000E7FC6" w:rsidRPr="00FB7B6B" w:rsidRDefault="000E7FC6" w:rsidP="000E7FC6">
      <w:pPr>
        <w:ind w:firstLine="720"/>
        <w:jc w:val="both"/>
        <w:rPr>
          <w:sz w:val="20"/>
          <w:szCs w:val="20"/>
        </w:rPr>
      </w:pPr>
      <w:r w:rsidRPr="00FB7B6B">
        <w:rPr>
          <w:sz w:val="20"/>
          <w:szCs w:val="20"/>
        </w:rPr>
        <w:t>В отличие от обычной подпрограммы, триггер выполняется неявно в каждом случае возникновения триггерного события, к тому же он не имеет аргументов. Приведение его в действие иногда называют запуском триггера. С помощью триггеров достигаются следующие цели:</w:t>
      </w:r>
    </w:p>
    <w:p w14:paraId="1CCB2670" w14:textId="77777777" w:rsidR="000E7FC6" w:rsidRPr="00FB7B6B" w:rsidRDefault="000E7FC6" w:rsidP="000E7FC6">
      <w:pPr>
        <w:numPr>
          <w:ilvl w:val="0"/>
          <w:numId w:val="32"/>
        </w:numPr>
        <w:jc w:val="both"/>
        <w:rPr>
          <w:sz w:val="20"/>
          <w:szCs w:val="20"/>
        </w:rPr>
      </w:pPr>
      <w:r w:rsidRPr="00FB7B6B">
        <w:rPr>
          <w:sz w:val="20"/>
          <w:szCs w:val="20"/>
        </w:rPr>
        <w:t>проверка корректности введенных данных и выполнение сложных ограничений целостности данных, которые трудно, если вообще возможно, поддерживать с помощью ограничений целостности, установленных для таблицы;</w:t>
      </w:r>
    </w:p>
    <w:p w14:paraId="388E69EF" w14:textId="77777777" w:rsidR="000E7FC6" w:rsidRPr="00FB7B6B" w:rsidRDefault="000E7FC6" w:rsidP="000E7FC6">
      <w:pPr>
        <w:numPr>
          <w:ilvl w:val="0"/>
          <w:numId w:val="32"/>
        </w:numPr>
        <w:jc w:val="both"/>
        <w:rPr>
          <w:sz w:val="20"/>
          <w:szCs w:val="20"/>
        </w:rPr>
      </w:pPr>
      <w:r w:rsidRPr="00FB7B6B">
        <w:rPr>
          <w:sz w:val="20"/>
          <w:szCs w:val="20"/>
        </w:rPr>
        <w:t>выдача предупреждений, напоминающих о необходимости выполнения некоторых действий при обновлении таблицы, реализованном определенным образом;</w:t>
      </w:r>
    </w:p>
    <w:p w14:paraId="4A82C818" w14:textId="77777777" w:rsidR="000E7FC6" w:rsidRPr="00FB7B6B" w:rsidRDefault="000E7FC6" w:rsidP="000E7FC6">
      <w:pPr>
        <w:numPr>
          <w:ilvl w:val="0"/>
          <w:numId w:val="32"/>
        </w:numPr>
        <w:jc w:val="both"/>
        <w:rPr>
          <w:sz w:val="20"/>
          <w:szCs w:val="20"/>
        </w:rPr>
      </w:pPr>
      <w:r w:rsidRPr="00FB7B6B">
        <w:rPr>
          <w:sz w:val="20"/>
          <w:szCs w:val="20"/>
        </w:rPr>
        <w:t>накопление аудиторской информации посредством фиксации сведений о внесенных изменениях и тех лицах, которые их выполнили;</w:t>
      </w:r>
    </w:p>
    <w:p w14:paraId="16432B7F" w14:textId="77777777" w:rsidR="000E7FC6" w:rsidRPr="00FB7B6B" w:rsidRDefault="000E7FC6" w:rsidP="000E7FC6">
      <w:pPr>
        <w:numPr>
          <w:ilvl w:val="0"/>
          <w:numId w:val="32"/>
        </w:numPr>
        <w:jc w:val="both"/>
        <w:rPr>
          <w:sz w:val="20"/>
          <w:szCs w:val="20"/>
        </w:rPr>
      </w:pPr>
      <w:r w:rsidRPr="00FB7B6B">
        <w:rPr>
          <w:sz w:val="20"/>
          <w:szCs w:val="20"/>
        </w:rPr>
        <w:t>поддержка репликации.</w:t>
      </w:r>
    </w:p>
    <w:p w14:paraId="29E85465" w14:textId="77777777" w:rsidR="000E7FC6" w:rsidRPr="00FB7B6B" w:rsidRDefault="000E7FC6" w:rsidP="000E7FC6">
      <w:pPr>
        <w:ind w:firstLine="720"/>
        <w:jc w:val="both"/>
        <w:rPr>
          <w:sz w:val="20"/>
          <w:szCs w:val="20"/>
        </w:rPr>
      </w:pPr>
    </w:p>
    <w:p w14:paraId="50FA7571" w14:textId="77777777" w:rsidR="000E7FC6" w:rsidRDefault="000E7FC6" w:rsidP="000E7FC6">
      <w:pPr>
        <w:ind w:firstLine="720"/>
        <w:jc w:val="both"/>
        <w:rPr>
          <w:sz w:val="20"/>
          <w:szCs w:val="20"/>
        </w:rPr>
      </w:pPr>
      <w:r w:rsidRPr="00FB7B6B">
        <w:rPr>
          <w:sz w:val="20"/>
          <w:szCs w:val="20"/>
        </w:rPr>
        <w:t>В реализации СУБД MS SQL Server используется следующий оператор создания или изменения триггера:</w:t>
      </w:r>
    </w:p>
    <w:p w14:paraId="33784638" w14:textId="77777777" w:rsidR="000E7FC6" w:rsidRPr="00FB7B6B" w:rsidRDefault="000E7FC6" w:rsidP="000E7FC6">
      <w:pPr>
        <w:ind w:firstLine="720"/>
        <w:jc w:val="both"/>
        <w:rPr>
          <w:sz w:val="20"/>
          <w:szCs w:val="20"/>
        </w:rPr>
      </w:pPr>
    </w:p>
    <w:p w14:paraId="282AA7D7" w14:textId="77777777" w:rsidR="000E7FC6" w:rsidRPr="00FB7B6B" w:rsidRDefault="000E7FC6" w:rsidP="000E7FC6">
      <w:pPr>
        <w:ind w:firstLine="720"/>
        <w:jc w:val="both"/>
        <w:rPr>
          <w:sz w:val="20"/>
          <w:szCs w:val="20"/>
        </w:rPr>
      </w:pPr>
      <w:r w:rsidRPr="00FB7B6B">
        <w:rPr>
          <w:sz w:val="20"/>
          <w:szCs w:val="20"/>
        </w:rPr>
        <w:t>&lt;</w:t>
      </w:r>
      <w:proofErr w:type="spellStart"/>
      <w:r w:rsidRPr="00FB7B6B">
        <w:rPr>
          <w:sz w:val="20"/>
          <w:szCs w:val="20"/>
        </w:rPr>
        <w:t>Определение_триггера</w:t>
      </w:r>
      <w:proofErr w:type="spellEnd"/>
      <w:r w:rsidRPr="00FB7B6B">
        <w:rPr>
          <w:sz w:val="20"/>
          <w:szCs w:val="20"/>
        </w:rPr>
        <w:t>&gt;::=</w:t>
      </w:r>
    </w:p>
    <w:p w14:paraId="0775A040" w14:textId="77777777" w:rsidR="000E7FC6" w:rsidRPr="00FB7B6B" w:rsidRDefault="000E7FC6" w:rsidP="000E7FC6">
      <w:pPr>
        <w:ind w:firstLine="720"/>
        <w:jc w:val="both"/>
        <w:rPr>
          <w:sz w:val="20"/>
          <w:szCs w:val="20"/>
        </w:rPr>
      </w:pPr>
      <w:r w:rsidRPr="00FB7B6B">
        <w:rPr>
          <w:sz w:val="20"/>
          <w:szCs w:val="20"/>
        </w:rPr>
        <w:t xml:space="preserve">{CREATE | ALTER} </w:t>
      </w:r>
      <w:r w:rsidRPr="00893640">
        <w:rPr>
          <w:b/>
          <w:bCs/>
          <w:sz w:val="20"/>
          <w:szCs w:val="20"/>
        </w:rPr>
        <w:t>TRIGGER</w:t>
      </w:r>
      <w:r w:rsidRPr="00FB7B6B">
        <w:rPr>
          <w:sz w:val="20"/>
          <w:szCs w:val="20"/>
        </w:rPr>
        <w:t xml:space="preserve"> </w:t>
      </w:r>
      <w:proofErr w:type="spellStart"/>
      <w:r w:rsidRPr="00FB7B6B">
        <w:rPr>
          <w:sz w:val="20"/>
          <w:szCs w:val="20"/>
        </w:rPr>
        <w:t>имя_триггера</w:t>
      </w:r>
      <w:proofErr w:type="spellEnd"/>
    </w:p>
    <w:p w14:paraId="4691731E" w14:textId="77777777" w:rsidR="000E7FC6" w:rsidRPr="00FB7B6B" w:rsidRDefault="000E7FC6" w:rsidP="000E7FC6">
      <w:pPr>
        <w:ind w:firstLine="720"/>
        <w:jc w:val="both"/>
        <w:rPr>
          <w:sz w:val="20"/>
          <w:szCs w:val="20"/>
        </w:rPr>
      </w:pPr>
      <w:r w:rsidRPr="00893640">
        <w:rPr>
          <w:b/>
          <w:bCs/>
          <w:sz w:val="20"/>
          <w:szCs w:val="20"/>
        </w:rPr>
        <w:t>ON</w:t>
      </w:r>
      <w:r w:rsidRPr="00FB7B6B">
        <w:rPr>
          <w:sz w:val="20"/>
          <w:szCs w:val="20"/>
        </w:rPr>
        <w:t xml:space="preserve"> {</w:t>
      </w:r>
      <w:proofErr w:type="spellStart"/>
      <w:r w:rsidRPr="00FB7B6B">
        <w:rPr>
          <w:sz w:val="20"/>
          <w:szCs w:val="20"/>
        </w:rPr>
        <w:t>имя_таблицы</w:t>
      </w:r>
      <w:proofErr w:type="spellEnd"/>
      <w:r w:rsidRPr="00FB7B6B">
        <w:rPr>
          <w:sz w:val="20"/>
          <w:szCs w:val="20"/>
        </w:rPr>
        <w:t xml:space="preserve"> | </w:t>
      </w:r>
      <w:proofErr w:type="spellStart"/>
      <w:r w:rsidRPr="00FB7B6B">
        <w:rPr>
          <w:sz w:val="20"/>
          <w:szCs w:val="20"/>
        </w:rPr>
        <w:t>имя_представления</w:t>
      </w:r>
      <w:proofErr w:type="spellEnd"/>
      <w:r w:rsidRPr="00FB7B6B">
        <w:rPr>
          <w:sz w:val="20"/>
          <w:szCs w:val="20"/>
        </w:rPr>
        <w:t xml:space="preserve"> }</w:t>
      </w:r>
    </w:p>
    <w:p w14:paraId="54FA24C2" w14:textId="77777777" w:rsidR="000E7FC6" w:rsidRPr="00FB7B6B" w:rsidRDefault="000E7FC6" w:rsidP="000E7FC6">
      <w:pPr>
        <w:ind w:firstLine="720"/>
        <w:jc w:val="both"/>
        <w:rPr>
          <w:sz w:val="20"/>
          <w:szCs w:val="20"/>
          <w:lang w:val="en-US"/>
        </w:rPr>
      </w:pPr>
      <w:r w:rsidRPr="00FB7B6B">
        <w:rPr>
          <w:sz w:val="20"/>
          <w:szCs w:val="20"/>
          <w:lang w:val="en-US"/>
        </w:rPr>
        <w:t>[WITH ENCRYPTION ]</w:t>
      </w:r>
    </w:p>
    <w:p w14:paraId="1B60FEAB" w14:textId="77777777" w:rsidR="000E7FC6" w:rsidRPr="00FB7B6B" w:rsidRDefault="000E7FC6" w:rsidP="000E7FC6">
      <w:pPr>
        <w:ind w:firstLine="720"/>
        <w:jc w:val="both"/>
        <w:rPr>
          <w:sz w:val="20"/>
          <w:szCs w:val="20"/>
          <w:lang w:val="en-US"/>
        </w:rPr>
      </w:pPr>
      <w:r w:rsidRPr="00FB7B6B">
        <w:rPr>
          <w:sz w:val="20"/>
          <w:szCs w:val="20"/>
          <w:lang w:val="en-US"/>
        </w:rPr>
        <w:t>{</w:t>
      </w:r>
    </w:p>
    <w:p w14:paraId="7316B7F1" w14:textId="77777777" w:rsidR="000E7FC6" w:rsidRPr="00FB7B6B" w:rsidRDefault="000E7FC6" w:rsidP="000E7FC6">
      <w:pPr>
        <w:ind w:firstLine="720"/>
        <w:jc w:val="both"/>
        <w:rPr>
          <w:sz w:val="20"/>
          <w:szCs w:val="20"/>
          <w:lang w:val="en-US"/>
        </w:rPr>
      </w:pPr>
      <w:r w:rsidRPr="00FB7B6B">
        <w:rPr>
          <w:sz w:val="20"/>
          <w:szCs w:val="20"/>
          <w:lang w:val="en-US"/>
        </w:rPr>
        <w:t>{ { FOR | AFTER | INSTEAD OF }</w:t>
      </w:r>
    </w:p>
    <w:p w14:paraId="499B7FE0" w14:textId="77777777" w:rsidR="000E7FC6" w:rsidRPr="00FB7B6B" w:rsidRDefault="000E7FC6" w:rsidP="000E7FC6">
      <w:pPr>
        <w:ind w:firstLine="720"/>
        <w:jc w:val="both"/>
        <w:rPr>
          <w:sz w:val="20"/>
          <w:szCs w:val="20"/>
          <w:lang w:val="en-US"/>
        </w:rPr>
      </w:pPr>
      <w:r w:rsidRPr="00FB7B6B">
        <w:rPr>
          <w:sz w:val="20"/>
          <w:szCs w:val="20"/>
          <w:lang w:val="en-US"/>
        </w:rPr>
        <w:t>{ [ DELETE] [,] [ INSERT] [,] [ UPDATE] }</w:t>
      </w:r>
    </w:p>
    <w:p w14:paraId="6D85A0CB" w14:textId="77777777" w:rsidR="000E7FC6" w:rsidRPr="00FB7B6B" w:rsidRDefault="000E7FC6" w:rsidP="000E7FC6">
      <w:pPr>
        <w:ind w:firstLine="720"/>
        <w:jc w:val="both"/>
        <w:rPr>
          <w:sz w:val="20"/>
          <w:szCs w:val="20"/>
          <w:lang w:val="en-US"/>
        </w:rPr>
      </w:pPr>
      <w:r w:rsidRPr="00FB7B6B">
        <w:rPr>
          <w:sz w:val="20"/>
          <w:szCs w:val="20"/>
          <w:lang w:val="en-US"/>
        </w:rPr>
        <w:t>[ WITH APPEND ]</w:t>
      </w:r>
    </w:p>
    <w:p w14:paraId="3A768595" w14:textId="77777777" w:rsidR="000E7FC6" w:rsidRPr="00FB7B6B" w:rsidRDefault="000E7FC6" w:rsidP="000E7FC6">
      <w:pPr>
        <w:ind w:firstLine="720"/>
        <w:jc w:val="both"/>
        <w:rPr>
          <w:sz w:val="20"/>
          <w:szCs w:val="20"/>
          <w:lang w:val="en-US"/>
        </w:rPr>
      </w:pPr>
      <w:r w:rsidRPr="00FB7B6B">
        <w:rPr>
          <w:sz w:val="20"/>
          <w:szCs w:val="20"/>
          <w:lang w:val="en-US"/>
        </w:rPr>
        <w:t>[ NOT FOR REPLICATION ]</w:t>
      </w:r>
    </w:p>
    <w:p w14:paraId="6FEF6617" w14:textId="77777777" w:rsidR="000E7FC6" w:rsidRPr="00893640" w:rsidRDefault="000E7FC6" w:rsidP="000E7FC6">
      <w:pPr>
        <w:ind w:firstLine="720"/>
        <w:jc w:val="both"/>
        <w:rPr>
          <w:b/>
          <w:bCs/>
          <w:sz w:val="20"/>
          <w:szCs w:val="20"/>
          <w:lang w:val="en-US"/>
        </w:rPr>
      </w:pPr>
      <w:r w:rsidRPr="00893640">
        <w:rPr>
          <w:b/>
          <w:bCs/>
          <w:sz w:val="20"/>
          <w:szCs w:val="20"/>
          <w:lang w:val="en-US"/>
        </w:rPr>
        <w:t>AS</w:t>
      </w:r>
    </w:p>
    <w:p w14:paraId="4E2C6CB4" w14:textId="77777777" w:rsidR="000E7FC6" w:rsidRPr="00FB7B6B" w:rsidRDefault="000E7FC6" w:rsidP="000E7FC6">
      <w:pPr>
        <w:ind w:firstLine="720"/>
        <w:jc w:val="both"/>
        <w:rPr>
          <w:sz w:val="20"/>
          <w:szCs w:val="20"/>
          <w:lang w:val="en-US"/>
        </w:rPr>
      </w:pPr>
      <w:r w:rsidRPr="00FB7B6B">
        <w:rPr>
          <w:sz w:val="20"/>
          <w:szCs w:val="20"/>
          <w:lang w:val="en-US"/>
        </w:rPr>
        <w:t xml:space="preserve">   </w:t>
      </w:r>
      <w:proofErr w:type="spellStart"/>
      <w:r w:rsidRPr="00FB7B6B">
        <w:rPr>
          <w:sz w:val="20"/>
          <w:szCs w:val="20"/>
          <w:lang w:val="en-US"/>
        </w:rPr>
        <w:t>sql</w:t>
      </w:r>
      <w:proofErr w:type="spellEnd"/>
      <w:r w:rsidRPr="00FB7B6B">
        <w:rPr>
          <w:sz w:val="20"/>
          <w:szCs w:val="20"/>
          <w:lang w:val="en-US"/>
        </w:rPr>
        <w:t>_</w:t>
      </w:r>
      <w:r w:rsidRPr="00FB7B6B">
        <w:rPr>
          <w:sz w:val="20"/>
          <w:szCs w:val="20"/>
        </w:rPr>
        <w:t>оператор</w:t>
      </w:r>
      <w:r w:rsidRPr="00FB7B6B">
        <w:rPr>
          <w:sz w:val="20"/>
          <w:szCs w:val="20"/>
          <w:lang w:val="en-US"/>
        </w:rPr>
        <w:t>[...n]</w:t>
      </w:r>
    </w:p>
    <w:p w14:paraId="1953020C" w14:textId="77777777" w:rsidR="000E7FC6" w:rsidRPr="00FB7B6B" w:rsidRDefault="000E7FC6" w:rsidP="000E7FC6">
      <w:pPr>
        <w:ind w:firstLine="720"/>
        <w:jc w:val="both"/>
        <w:rPr>
          <w:sz w:val="20"/>
          <w:szCs w:val="20"/>
          <w:lang w:val="en-US"/>
        </w:rPr>
      </w:pPr>
      <w:r w:rsidRPr="00FB7B6B">
        <w:rPr>
          <w:sz w:val="20"/>
          <w:szCs w:val="20"/>
          <w:lang w:val="en-US"/>
        </w:rPr>
        <w:t>} |</w:t>
      </w:r>
    </w:p>
    <w:p w14:paraId="208232DE" w14:textId="77777777" w:rsidR="000E7FC6" w:rsidRPr="00FB7B6B" w:rsidRDefault="000E7FC6" w:rsidP="000E7FC6">
      <w:pPr>
        <w:ind w:firstLine="720"/>
        <w:jc w:val="both"/>
        <w:rPr>
          <w:sz w:val="20"/>
          <w:szCs w:val="20"/>
          <w:lang w:val="en-US"/>
        </w:rPr>
      </w:pPr>
      <w:r w:rsidRPr="00FB7B6B">
        <w:rPr>
          <w:sz w:val="20"/>
          <w:szCs w:val="20"/>
          <w:lang w:val="en-US"/>
        </w:rPr>
        <w:t>{ {FOR | AFTER | INSTEAD OF } { [INSERT] [,]</w:t>
      </w:r>
    </w:p>
    <w:p w14:paraId="3DE64471"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p>
    <w:p w14:paraId="45DC7C11" w14:textId="77777777" w:rsidR="000E7FC6" w:rsidRPr="00FB7B6B" w:rsidRDefault="000E7FC6" w:rsidP="000E7FC6">
      <w:pPr>
        <w:ind w:firstLine="720"/>
        <w:jc w:val="both"/>
        <w:rPr>
          <w:sz w:val="20"/>
          <w:szCs w:val="20"/>
          <w:lang w:val="en-US"/>
        </w:rPr>
      </w:pPr>
      <w:r w:rsidRPr="00FB7B6B">
        <w:rPr>
          <w:sz w:val="20"/>
          <w:szCs w:val="20"/>
          <w:lang w:val="en-US"/>
        </w:rPr>
        <w:t>[ WITH APPEND]</w:t>
      </w:r>
    </w:p>
    <w:p w14:paraId="369069EC" w14:textId="77777777" w:rsidR="000E7FC6" w:rsidRPr="00FB7B6B" w:rsidRDefault="000E7FC6" w:rsidP="000E7FC6">
      <w:pPr>
        <w:ind w:firstLine="720"/>
        <w:jc w:val="both"/>
        <w:rPr>
          <w:sz w:val="20"/>
          <w:szCs w:val="20"/>
          <w:lang w:val="en-US"/>
        </w:rPr>
      </w:pPr>
      <w:r w:rsidRPr="00FB7B6B">
        <w:rPr>
          <w:sz w:val="20"/>
          <w:szCs w:val="20"/>
          <w:lang w:val="en-US"/>
        </w:rPr>
        <w:t>[ NOT FOR REPLICATION]</w:t>
      </w:r>
    </w:p>
    <w:p w14:paraId="5D3C6317" w14:textId="77777777" w:rsidR="000E7FC6" w:rsidRPr="00893640" w:rsidRDefault="000E7FC6" w:rsidP="000E7FC6">
      <w:pPr>
        <w:ind w:firstLine="720"/>
        <w:jc w:val="both"/>
        <w:rPr>
          <w:b/>
          <w:bCs/>
          <w:sz w:val="20"/>
          <w:szCs w:val="20"/>
          <w:lang w:val="en-US"/>
        </w:rPr>
      </w:pPr>
      <w:r w:rsidRPr="00893640">
        <w:rPr>
          <w:b/>
          <w:bCs/>
          <w:sz w:val="20"/>
          <w:szCs w:val="20"/>
          <w:lang w:val="en-US"/>
        </w:rPr>
        <w:t>AS</w:t>
      </w:r>
    </w:p>
    <w:p w14:paraId="70B259D2" w14:textId="77777777" w:rsidR="000E7FC6" w:rsidRPr="00FB7B6B" w:rsidRDefault="000E7FC6" w:rsidP="000E7FC6">
      <w:pPr>
        <w:ind w:firstLine="720"/>
        <w:jc w:val="both"/>
        <w:rPr>
          <w:sz w:val="20"/>
          <w:szCs w:val="20"/>
          <w:lang w:val="en-US"/>
        </w:rPr>
      </w:pPr>
      <w:r w:rsidRPr="00FB7B6B">
        <w:rPr>
          <w:sz w:val="20"/>
          <w:szCs w:val="20"/>
          <w:lang w:val="en-US"/>
        </w:rPr>
        <w:t>{ IF UPDATE(</w:t>
      </w:r>
      <w:r w:rsidRPr="00FB7B6B">
        <w:rPr>
          <w:sz w:val="20"/>
          <w:szCs w:val="20"/>
        </w:rPr>
        <w:t>имя</w:t>
      </w:r>
      <w:r w:rsidRPr="00FB7B6B">
        <w:rPr>
          <w:sz w:val="20"/>
          <w:szCs w:val="20"/>
          <w:lang w:val="en-US"/>
        </w:rPr>
        <w:t>_</w:t>
      </w:r>
      <w:r w:rsidRPr="00FB7B6B">
        <w:rPr>
          <w:sz w:val="20"/>
          <w:szCs w:val="20"/>
        </w:rPr>
        <w:t>столбца</w:t>
      </w:r>
      <w:r w:rsidRPr="00FB7B6B">
        <w:rPr>
          <w:sz w:val="20"/>
          <w:szCs w:val="20"/>
          <w:lang w:val="en-US"/>
        </w:rPr>
        <w:t>)</w:t>
      </w:r>
    </w:p>
    <w:p w14:paraId="052CBFC9" w14:textId="77777777" w:rsidR="000E7FC6" w:rsidRPr="00FB7B6B" w:rsidRDefault="000E7FC6" w:rsidP="000E7FC6">
      <w:pPr>
        <w:ind w:firstLine="720"/>
        <w:jc w:val="both"/>
        <w:rPr>
          <w:sz w:val="20"/>
          <w:szCs w:val="20"/>
          <w:lang w:val="en-US"/>
        </w:rPr>
      </w:pPr>
      <w:r w:rsidRPr="00FB7B6B">
        <w:rPr>
          <w:sz w:val="20"/>
          <w:szCs w:val="20"/>
          <w:lang w:val="en-US"/>
        </w:rPr>
        <w:t>[ {AND | OR} UPDATE(</w:t>
      </w:r>
      <w:r w:rsidRPr="00FB7B6B">
        <w:rPr>
          <w:sz w:val="20"/>
          <w:szCs w:val="20"/>
        </w:rPr>
        <w:t>имя</w:t>
      </w:r>
      <w:r w:rsidRPr="00FB7B6B">
        <w:rPr>
          <w:sz w:val="20"/>
          <w:szCs w:val="20"/>
          <w:lang w:val="en-US"/>
        </w:rPr>
        <w:t>_</w:t>
      </w:r>
      <w:r w:rsidRPr="00FB7B6B">
        <w:rPr>
          <w:sz w:val="20"/>
          <w:szCs w:val="20"/>
        </w:rPr>
        <w:t>столбца</w:t>
      </w:r>
      <w:r w:rsidRPr="00FB7B6B">
        <w:rPr>
          <w:sz w:val="20"/>
          <w:szCs w:val="20"/>
          <w:lang w:val="en-US"/>
        </w:rPr>
        <w:t>)] [...n]</w:t>
      </w:r>
    </w:p>
    <w:p w14:paraId="20C6241D" w14:textId="77777777" w:rsidR="000E7FC6" w:rsidRPr="00FB7B6B" w:rsidRDefault="000E7FC6" w:rsidP="000E7FC6">
      <w:pPr>
        <w:ind w:firstLine="720"/>
        <w:jc w:val="both"/>
        <w:rPr>
          <w:sz w:val="20"/>
          <w:szCs w:val="20"/>
          <w:lang w:val="en-US"/>
        </w:rPr>
      </w:pPr>
      <w:r w:rsidRPr="00FB7B6B">
        <w:rPr>
          <w:sz w:val="20"/>
          <w:szCs w:val="20"/>
          <w:lang w:val="en-US"/>
        </w:rPr>
        <w:t>|</w:t>
      </w:r>
    </w:p>
    <w:p w14:paraId="6C6438CF" w14:textId="77777777" w:rsidR="000E7FC6" w:rsidRPr="00FB7B6B" w:rsidRDefault="000E7FC6" w:rsidP="000E7FC6">
      <w:pPr>
        <w:ind w:firstLine="720"/>
        <w:jc w:val="both"/>
        <w:rPr>
          <w:sz w:val="20"/>
          <w:szCs w:val="20"/>
          <w:lang w:val="en-US"/>
        </w:rPr>
      </w:pPr>
      <w:r w:rsidRPr="00FB7B6B">
        <w:rPr>
          <w:sz w:val="20"/>
          <w:szCs w:val="20"/>
          <w:lang w:val="en-US"/>
        </w:rPr>
        <w:t>IF (COLUMNS_UPDATES(){</w:t>
      </w:r>
      <w:r w:rsidRPr="00FB7B6B">
        <w:rPr>
          <w:sz w:val="20"/>
          <w:szCs w:val="20"/>
        </w:rPr>
        <w:t>оператор</w:t>
      </w:r>
      <w:r w:rsidRPr="00FB7B6B">
        <w:rPr>
          <w:sz w:val="20"/>
          <w:szCs w:val="20"/>
          <w:lang w:val="en-US"/>
        </w:rPr>
        <w:t>_</w:t>
      </w:r>
      <w:r w:rsidRPr="00FB7B6B">
        <w:rPr>
          <w:sz w:val="20"/>
          <w:szCs w:val="20"/>
        </w:rPr>
        <w:t>бит</w:t>
      </w:r>
      <w:r w:rsidRPr="00FB7B6B">
        <w:rPr>
          <w:sz w:val="20"/>
          <w:szCs w:val="20"/>
          <w:lang w:val="en-US"/>
        </w:rPr>
        <w:t>_</w:t>
      </w:r>
      <w:r w:rsidRPr="00FB7B6B">
        <w:rPr>
          <w:sz w:val="20"/>
          <w:szCs w:val="20"/>
        </w:rPr>
        <w:t>обработки</w:t>
      </w:r>
      <w:r w:rsidRPr="00FB7B6B">
        <w:rPr>
          <w:sz w:val="20"/>
          <w:szCs w:val="20"/>
          <w:lang w:val="en-US"/>
        </w:rPr>
        <w:t>}</w:t>
      </w:r>
    </w:p>
    <w:p w14:paraId="5BE459F4" w14:textId="77777777" w:rsidR="000E7FC6" w:rsidRPr="00FB7B6B" w:rsidRDefault="000E7FC6" w:rsidP="000E7FC6">
      <w:pPr>
        <w:ind w:firstLine="720"/>
        <w:jc w:val="both"/>
        <w:rPr>
          <w:sz w:val="20"/>
          <w:szCs w:val="20"/>
        </w:rPr>
      </w:pPr>
      <w:r w:rsidRPr="00FB7B6B">
        <w:rPr>
          <w:sz w:val="20"/>
          <w:szCs w:val="20"/>
          <w:lang w:val="en-US"/>
        </w:rPr>
        <w:t xml:space="preserve">  </w:t>
      </w:r>
      <w:proofErr w:type="spellStart"/>
      <w:r w:rsidRPr="00FB7B6B">
        <w:rPr>
          <w:sz w:val="20"/>
          <w:szCs w:val="20"/>
        </w:rPr>
        <w:t>бит_маска_изменения</w:t>
      </w:r>
      <w:proofErr w:type="spellEnd"/>
      <w:r w:rsidRPr="00FB7B6B">
        <w:rPr>
          <w:sz w:val="20"/>
          <w:szCs w:val="20"/>
        </w:rPr>
        <w:t>)</w:t>
      </w:r>
    </w:p>
    <w:p w14:paraId="625BD01D" w14:textId="77777777" w:rsidR="000E7FC6" w:rsidRPr="00FB7B6B" w:rsidRDefault="000E7FC6" w:rsidP="000E7FC6">
      <w:pPr>
        <w:ind w:firstLine="720"/>
        <w:jc w:val="both"/>
        <w:rPr>
          <w:sz w:val="20"/>
          <w:szCs w:val="20"/>
        </w:rPr>
      </w:pPr>
      <w:r w:rsidRPr="00FB7B6B">
        <w:rPr>
          <w:sz w:val="20"/>
          <w:szCs w:val="20"/>
        </w:rPr>
        <w:t>{</w:t>
      </w:r>
      <w:proofErr w:type="spellStart"/>
      <w:r w:rsidRPr="00FB7B6B">
        <w:rPr>
          <w:sz w:val="20"/>
          <w:szCs w:val="20"/>
        </w:rPr>
        <w:t>оператор_бит_сравнения</w:t>
      </w:r>
      <w:proofErr w:type="spellEnd"/>
      <w:r w:rsidRPr="00FB7B6B">
        <w:rPr>
          <w:sz w:val="20"/>
          <w:szCs w:val="20"/>
        </w:rPr>
        <w:t xml:space="preserve"> }</w:t>
      </w:r>
      <w:proofErr w:type="spellStart"/>
      <w:r w:rsidRPr="00FB7B6B">
        <w:rPr>
          <w:sz w:val="20"/>
          <w:szCs w:val="20"/>
        </w:rPr>
        <w:t>бит_маска</w:t>
      </w:r>
      <w:proofErr w:type="spellEnd"/>
      <w:r w:rsidRPr="00FB7B6B">
        <w:rPr>
          <w:sz w:val="20"/>
          <w:szCs w:val="20"/>
        </w:rPr>
        <w:t xml:space="preserve"> [...n]}</w:t>
      </w:r>
    </w:p>
    <w:p w14:paraId="774BC6A4" w14:textId="77777777" w:rsidR="000E7FC6" w:rsidRPr="00FB7B6B" w:rsidRDefault="000E7FC6" w:rsidP="000E7FC6">
      <w:pPr>
        <w:ind w:firstLine="720"/>
        <w:jc w:val="both"/>
        <w:rPr>
          <w:sz w:val="20"/>
          <w:szCs w:val="20"/>
        </w:rPr>
      </w:pPr>
      <w:proofErr w:type="spellStart"/>
      <w:r w:rsidRPr="00FB7B6B">
        <w:rPr>
          <w:sz w:val="20"/>
          <w:szCs w:val="20"/>
        </w:rPr>
        <w:t>sql_оператор</w:t>
      </w:r>
      <w:proofErr w:type="spellEnd"/>
      <w:r w:rsidRPr="00FB7B6B">
        <w:rPr>
          <w:sz w:val="20"/>
          <w:szCs w:val="20"/>
        </w:rPr>
        <w:t xml:space="preserve"> [...n]</w:t>
      </w:r>
    </w:p>
    <w:p w14:paraId="3110872D" w14:textId="77777777" w:rsidR="000E7FC6" w:rsidRPr="00FB7B6B" w:rsidRDefault="000E7FC6" w:rsidP="000E7FC6">
      <w:pPr>
        <w:ind w:firstLine="720"/>
        <w:jc w:val="both"/>
        <w:rPr>
          <w:sz w:val="20"/>
          <w:szCs w:val="20"/>
        </w:rPr>
      </w:pPr>
      <w:r w:rsidRPr="00FB7B6B">
        <w:rPr>
          <w:sz w:val="20"/>
          <w:szCs w:val="20"/>
        </w:rPr>
        <w:t>}</w:t>
      </w:r>
    </w:p>
    <w:p w14:paraId="621E9E17" w14:textId="77777777" w:rsidR="000E7FC6" w:rsidRPr="00FB7B6B" w:rsidRDefault="000E7FC6" w:rsidP="000E7FC6">
      <w:pPr>
        <w:ind w:firstLine="720"/>
        <w:jc w:val="both"/>
        <w:rPr>
          <w:sz w:val="20"/>
          <w:szCs w:val="20"/>
        </w:rPr>
      </w:pPr>
      <w:r w:rsidRPr="00FB7B6B">
        <w:rPr>
          <w:sz w:val="20"/>
          <w:szCs w:val="20"/>
        </w:rPr>
        <w:t>}</w:t>
      </w:r>
    </w:p>
    <w:p w14:paraId="4BA3C2E7" w14:textId="77777777" w:rsidR="000E7FC6" w:rsidRPr="00FB7B6B" w:rsidRDefault="000E7FC6" w:rsidP="000E7FC6">
      <w:pPr>
        <w:ind w:firstLine="720"/>
        <w:jc w:val="both"/>
        <w:rPr>
          <w:sz w:val="20"/>
          <w:szCs w:val="20"/>
        </w:rPr>
      </w:pPr>
      <w:r w:rsidRPr="00FB7B6B">
        <w:rPr>
          <w:sz w:val="20"/>
          <w:szCs w:val="20"/>
        </w:rPr>
        <w:t>Триггер может быть создан только в текущей базе данных, но допускается обращение внутри триггера к другим базам данных, в том числе и расположенным на удаленном сервере.</w:t>
      </w:r>
    </w:p>
    <w:p w14:paraId="6478FCFF" w14:textId="77777777" w:rsidR="000E7FC6" w:rsidRPr="00FB7B6B" w:rsidRDefault="000E7FC6" w:rsidP="000E7FC6">
      <w:pPr>
        <w:ind w:firstLine="720"/>
        <w:jc w:val="both"/>
        <w:rPr>
          <w:sz w:val="20"/>
          <w:szCs w:val="20"/>
        </w:rPr>
      </w:pPr>
      <w:r w:rsidRPr="00FB7B6B">
        <w:rPr>
          <w:sz w:val="20"/>
          <w:szCs w:val="20"/>
        </w:rPr>
        <w:t>Рассмотрим назначение аргументов из команды CREATE | ALTER TRIGGER.</w:t>
      </w:r>
    </w:p>
    <w:p w14:paraId="108E9DC1" w14:textId="77777777" w:rsidR="000E7FC6" w:rsidRPr="00FB7B6B" w:rsidRDefault="000E7FC6" w:rsidP="000E7FC6">
      <w:pPr>
        <w:ind w:firstLine="720"/>
        <w:jc w:val="both"/>
        <w:rPr>
          <w:sz w:val="20"/>
          <w:szCs w:val="20"/>
        </w:rPr>
      </w:pPr>
      <w:r w:rsidRPr="00FB7B6B">
        <w:rPr>
          <w:sz w:val="20"/>
          <w:szCs w:val="20"/>
        </w:rPr>
        <w:t>Имя триггера должно быть уникальным в пределах базы данных. Дополнительно можно указать имя владельца.</w:t>
      </w:r>
    </w:p>
    <w:p w14:paraId="4A46A3CB" w14:textId="77777777" w:rsidR="000E7FC6" w:rsidRPr="00FB7B6B" w:rsidRDefault="000E7FC6" w:rsidP="000E7FC6">
      <w:pPr>
        <w:ind w:firstLine="720"/>
        <w:jc w:val="both"/>
        <w:rPr>
          <w:sz w:val="20"/>
          <w:szCs w:val="20"/>
        </w:rPr>
      </w:pPr>
      <w:r w:rsidRPr="00FB7B6B">
        <w:rPr>
          <w:sz w:val="20"/>
          <w:szCs w:val="20"/>
        </w:rPr>
        <w:t>При указании аргумента WITH ENCRYPTION сервер выполняет шифрование кода триггера, чтобы никто, включая администратора, не мог получить к нему доступ и прочитать его. Шифрование часто используется для скрытия авторских алгоритмов обработки данных, являющихся интеллектуальной собственностью программиста или коммерческой тайной.</w:t>
      </w:r>
    </w:p>
    <w:p w14:paraId="130682CF" w14:textId="77777777" w:rsidR="000E7FC6" w:rsidRDefault="000E7FC6" w:rsidP="000E7FC6">
      <w:pPr>
        <w:ind w:firstLine="720"/>
        <w:jc w:val="both"/>
        <w:rPr>
          <w:b/>
          <w:bCs/>
          <w:sz w:val="20"/>
          <w:szCs w:val="20"/>
        </w:rPr>
      </w:pPr>
    </w:p>
    <w:p w14:paraId="7BD4ED6D" w14:textId="77777777" w:rsidR="000E7FC6" w:rsidRPr="00FB7B6B" w:rsidRDefault="000E7FC6" w:rsidP="000E7FC6">
      <w:pPr>
        <w:ind w:firstLine="720"/>
        <w:jc w:val="both"/>
        <w:rPr>
          <w:b/>
          <w:bCs/>
          <w:sz w:val="20"/>
          <w:szCs w:val="20"/>
        </w:rPr>
      </w:pPr>
      <w:r w:rsidRPr="00FB7B6B">
        <w:rPr>
          <w:b/>
          <w:bCs/>
          <w:sz w:val="20"/>
          <w:szCs w:val="20"/>
        </w:rPr>
        <w:t>Типы триггеров</w:t>
      </w:r>
    </w:p>
    <w:p w14:paraId="32A57193" w14:textId="77777777" w:rsidR="000E7FC6" w:rsidRPr="00FB7B6B" w:rsidRDefault="000E7FC6" w:rsidP="000E7FC6">
      <w:pPr>
        <w:ind w:firstLine="720"/>
        <w:jc w:val="both"/>
        <w:rPr>
          <w:sz w:val="20"/>
          <w:szCs w:val="20"/>
        </w:rPr>
      </w:pPr>
      <w:r w:rsidRPr="00FB7B6B">
        <w:rPr>
          <w:sz w:val="20"/>
          <w:szCs w:val="20"/>
        </w:rPr>
        <w:t>В SQL Server существует два параметра, определяющих поведение триггеров:</w:t>
      </w:r>
    </w:p>
    <w:p w14:paraId="1002DB5D" w14:textId="77777777" w:rsidR="000E7FC6" w:rsidRPr="00FB7B6B" w:rsidRDefault="000E7FC6" w:rsidP="000E7FC6">
      <w:pPr>
        <w:numPr>
          <w:ilvl w:val="0"/>
          <w:numId w:val="34"/>
        </w:numPr>
        <w:jc w:val="both"/>
        <w:rPr>
          <w:sz w:val="20"/>
          <w:szCs w:val="20"/>
        </w:rPr>
      </w:pPr>
      <w:r w:rsidRPr="00FB7B6B">
        <w:rPr>
          <w:b/>
          <w:sz w:val="20"/>
          <w:szCs w:val="20"/>
        </w:rPr>
        <w:t>AFTER</w:t>
      </w:r>
      <w:r w:rsidRPr="00FB7B6B">
        <w:rPr>
          <w:sz w:val="20"/>
          <w:szCs w:val="20"/>
        </w:rPr>
        <w:t xml:space="preserve">. Триггер выполняется после успешного выполнения вызвавших его команд. Если же команды по какой-либо причине не могут быть успешно завершены, триггер не выполняется. Следует отметить, что изменения данных в результате выполнения запроса пользователя и выполнение триггера осуществляется в теле одной транзакции: если произойдет откат триггера, то будут отклонены и пользовательские изменения. Можно определить несколько AFTER -триггеров для каждой операции ( INSERT, UPDATE, DELETE ). Если для таблицы предусмотрено выполнение нескольких AFTER -триггеров, то с помощью системной хранимой процедуры </w:t>
      </w:r>
      <w:proofErr w:type="spellStart"/>
      <w:r w:rsidRPr="00FB7B6B">
        <w:rPr>
          <w:sz w:val="20"/>
          <w:szCs w:val="20"/>
        </w:rPr>
        <w:t>sp_settriggerorder</w:t>
      </w:r>
      <w:proofErr w:type="spellEnd"/>
      <w:r w:rsidRPr="00FB7B6B">
        <w:rPr>
          <w:sz w:val="20"/>
          <w:szCs w:val="20"/>
        </w:rPr>
        <w:t xml:space="preserve"> можно указать, какой из них будет выполняться первым, а какой последним. По умолчанию в SQL Server все триггеры являются AFTER -триггерами.</w:t>
      </w:r>
    </w:p>
    <w:p w14:paraId="58A632C9" w14:textId="77777777" w:rsidR="000E7FC6" w:rsidRPr="00FB7B6B" w:rsidRDefault="000E7FC6" w:rsidP="000E7FC6">
      <w:pPr>
        <w:numPr>
          <w:ilvl w:val="0"/>
          <w:numId w:val="34"/>
        </w:numPr>
        <w:jc w:val="both"/>
        <w:rPr>
          <w:sz w:val="20"/>
          <w:szCs w:val="20"/>
        </w:rPr>
      </w:pPr>
      <w:r w:rsidRPr="00FB7B6B">
        <w:rPr>
          <w:b/>
          <w:sz w:val="20"/>
          <w:szCs w:val="20"/>
        </w:rPr>
        <w:t>INSTEAD OF</w:t>
      </w:r>
      <w:r w:rsidRPr="00FB7B6B">
        <w:rPr>
          <w:sz w:val="20"/>
          <w:szCs w:val="20"/>
        </w:rPr>
        <w:t>. Триггер вызывается вместо выполнения команд. В отличие от AFTER -триггера INSTEAD OF -триггер может быть определен как для таблицы, так и для представления. Для каждой операции INSERT, UPDATE, DELETE можно определить только один INSTEAD OF -триггер.</w:t>
      </w:r>
    </w:p>
    <w:p w14:paraId="7AF7251A" w14:textId="77777777" w:rsidR="000E7FC6" w:rsidRPr="00FB7B6B" w:rsidRDefault="000E7FC6" w:rsidP="000E7FC6">
      <w:pPr>
        <w:ind w:firstLine="720"/>
        <w:jc w:val="both"/>
        <w:rPr>
          <w:sz w:val="20"/>
          <w:szCs w:val="20"/>
        </w:rPr>
      </w:pPr>
      <w:r w:rsidRPr="00FB7B6B">
        <w:rPr>
          <w:sz w:val="20"/>
          <w:szCs w:val="20"/>
        </w:rPr>
        <w:t>Триггеры различают по типу команд, на которые они реагируют.</w:t>
      </w:r>
    </w:p>
    <w:p w14:paraId="76575FB6" w14:textId="77777777" w:rsidR="000E7FC6" w:rsidRPr="00FB7B6B" w:rsidRDefault="000E7FC6" w:rsidP="000E7FC6">
      <w:pPr>
        <w:ind w:firstLine="720"/>
        <w:jc w:val="both"/>
        <w:rPr>
          <w:sz w:val="20"/>
          <w:szCs w:val="20"/>
        </w:rPr>
      </w:pPr>
      <w:r w:rsidRPr="00FB7B6B">
        <w:rPr>
          <w:sz w:val="20"/>
          <w:szCs w:val="20"/>
        </w:rPr>
        <w:t>Существует три типа триггеров:</w:t>
      </w:r>
    </w:p>
    <w:p w14:paraId="10FFC055" w14:textId="77777777" w:rsidR="000E7FC6" w:rsidRPr="00FB7B6B" w:rsidRDefault="000E7FC6" w:rsidP="000E7FC6">
      <w:pPr>
        <w:numPr>
          <w:ilvl w:val="0"/>
          <w:numId w:val="35"/>
        </w:numPr>
        <w:jc w:val="both"/>
        <w:rPr>
          <w:sz w:val="20"/>
          <w:szCs w:val="20"/>
        </w:rPr>
      </w:pPr>
      <w:r w:rsidRPr="00FB7B6B">
        <w:rPr>
          <w:b/>
          <w:sz w:val="20"/>
          <w:szCs w:val="20"/>
        </w:rPr>
        <w:t>INSERT TRIGGER</w:t>
      </w:r>
      <w:r w:rsidRPr="00FB7B6B">
        <w:rPr>
          <w:sz w:val="20"/>
          <w:szCs w:val="20"/>
        </w:rPr>
        <w:t xml:space="preserve"> – запускаются при попытке вставки данных с помощью команды INSERT.</w:t>
      </w:r>
    </w:p>
    <w:p w14:paraId="3E82300E" w14:textId="77777777" w:rsidR="000E7FC6" w:rsidRPr="00FB7B6B" w:rsidRDefault="000E7FC6" w:rsidP="000E7FC6">
      <w:pPr>
        <w:numPr>
          <w:ilvl w:val="0"/>
          <w:numId w:val="35"/>
        </w:numPr>
        <w:jc w:val="both"/>
        <w:rPr>
          <w:sz w:val="20"/>
          <w:szCs w:val="20"/>
        </w:rPr>
      </w:pPr>
      <w:r w:rsidRPr="00FB7B6B">
        <w:rPr>
          <w:b/>
          <w:sz w:val="20"/>
          <w:szCs w:val="20"/>
        </w:rPr>
        <w:t>UPDATE TRIGGER</w:t>
      </w:r>
      <w:r w:rsidRPr="00FB7B6B">
        <w:rPr>
          <w:sz w:val="20"/>
          <w:szCs w:val="20"/>
        </w:rPr>
        <w:t xml:space="preserve"> – запускаются при попытке изменения данных с помощью команды UPDATE.</w:t>
      </w:r>
    </w:p>
    <w:p w14:paraId="237A6540" w14:textId="77777777" w:rsidR="000E7FC6" w:rsidRPr="00FB7B6B" w:rsidRDefault="000E7FC6" w:rsidP="000E7FC6">
      <w:pPr>
        <w:numPr>
          <w:ilvl w:val="0"/>
          <w:numId w:val="35"/>
        </w:numPr>
        <w:jc w:val="both"/>
        <w:rPr>
          <w:sz w:val="20"/>
          <w:szCs w:val="20"/>
        </w:rPr>
      </w:pPr>
      <w:r w:rsidRPr="00FB7B6B">
        <w:rPr>
          <w:b/>
          <w:sz w:val="20"/>
          <w:szCs w:val="20"/>
        </w:rPr>
        <w:t>DELETE TRIGGER</w:t>
      </w:r>
      <w:r w:rsidRPr="00FB7B6B">
        <w:rPr>
          <w:sz w:val="20"/>
          <w:szCs w:val="20"/>
        </w:rPr>
        <w:t xml:space="preserve"> – запускаются при попытке удаления данных с помощью команды DELETE.</w:t>
      </w:r>
    </w:p>
    <w:p w14:paraId="298B0BC3" w14:textId="77777777" w:rsidR="000E7FC6" w:rsidRPr="00FB7B6B" w:rsidRDefault="000E7FC6" w:rsidP="000E7FC6">
      <w:pPr>
        <w:ind w:firstLine="720"/>
        <w:jc w:val="both"/>
        <w:rPr>
          <w:sz w:val="20"/>
          <w:szCs w:val="20"/>
        </w:rPr>
      </w:pPr>
      <w:r w:rsidRPr="00FB7B6B">
        <w:rPr>
          <w:sz w:val="20"/>
          <w:szCs w:val="20"/>
        </w:rPr>
        <w:t>Конструкции [ DELETE] [,] [ INSERT] [,] [ UPDATE] и FOR | AFTER | INSTEAD OF } { [INSERT] [,] [UPDATE] определяют, на какую команду будет реагировать триггер. При его создании должна быть указана хотя бы одна команда. Допускается создание триггера, реагирующего на две или на все три команды.</w:t>
      </w:r>
    </w:p>
    <w:p w14:paraId="564F0491" w14:textId="77777777" w:rsidR="000E7FC6" w:rsidRPr="00FB7B6B" w:rsidRDefault="000E7FC6" w:rsidP="000E7FC6">
      <w:pPr>
        <w:ind w:firstLine="720"/>
        <w:jc w:val="both"/>
        <w:rPr>
          <w:sz w:val="20"/>
          <w:szCs w:val="20"/>
        </w:rPr>
      </w:pPr>
      <w:r w:rsidRPr="00FB7B6B">
        <w:rPr>
          <w:sz w:val="20"/>
          <w:szCs w:val="20"/>
        </w:rPr>
        <w:t>Аргумент WITH APPEND позволяет создавать несколько триггеров каждого типа.</w:t>
      </w:r>
    </w:p>
    <w:p w14:paraId="306F0884" w14:textId="77777777" w:rsidR="000E7FC6" w:rsidRPr="00FB7B6B" w:rsidRDefault="000E7FC6" w:rsidP="000E7FC6">
      <w:pPr>
        <w:ind w:firstLine="720"/>
        <w:jc w:val="both"/>
        <w:rPr>
          <w:sz w:val="20"/>
          <w:szCs w:val="20"/>
        </w:rPr>
      </w:pPr>
      <w:r w:rsidRPr="00FB7B6B">
        <w:rPr>
          <w:sz w:val="20"/>
          <w:szCs w:val="20"/>
        </w:rPr>
        <w:t>При создании триггера с аргументом NOT FOR REPLICATION запрещается его запуск во время выполнения модификации таблиц механизмами репликации.</w:t>
      </w:r>
    </w:p>
    <w:p w14:paraId="2EA681A0" w14:textId="77777777" w:rsidR="000E7FC6" w:rsidRPr="00FB7B6B" w:rsidRDefault="000E7FC6" w:rsidP="000E7FC6">
      <w:pPr>
        <w:ind w:firstLine="720"/>
        <w:jc w:val="both"/>
        <w:rPr>
          <w:sz w:val="20"/>
          <w:szCs w:val="20"/>
        </w:rPr>
      </w:pPr>
      <w:r w:rsidRPr="00FB7B6B">
        <w:rPr>
          <w:sz w:val="20"/>
          <w:szCs w:val="20"/>
        </w:rPr>
        <w:t xml:space="preserve">Конструкция AS </w:t>
      </w:r>
      <w:proofErr w:type="spellStart"/>
      <w:r w:rsidRPr="00FB7B6B">
        <w:rPr>
          <w:sz w:val="20"/>
          <w:szCs w:val="20"/>
        </w:rPr>
        <w:t>sql_оператор</w:t>
      </w:r>
      <w:proofErr w:type="spellEnd"/>
      <w:r w:rsidRPr="00FB7B6B">
        <w:rPr>
          <w:sz w:val="20"/>
          <w:szCs w:val="20"/>
        </w:rPr>
        <w:t>[...n] определяет набор SQL- операторов и команд, которые будут выполнены при запуске триггера.</w:t>
      </w:r>
    </w:p>
    <w:p w14:paraId="44C7B084" w14:textId="77777777" w:rsidR="000E7FC6" w:rsidRPr="00FB7B6B" w:rsidRDefault="000E7FC6" w:rsidP="000E7FC6">
      <w:pPr>
        <w:ind w:firstLine="720"/>
        <w:jc w:val="both"/>
        <w:rPr>
          <w:sz w:val="20"/>
          <w:szCs w:val="20"/>
        </w:rPr>
      </w:pPr>
      <w:r w:rsidRPr="00FB7B6B">
        <w:rPr>
          <w:sz w:val="20"/>
          <w:szCs w:val="20"/>
        </w:rPr>
        <w:t>Отметим, что внутри триггера не допускается выполнение ряда операций, таких, например, как:</w:t>
      </w:r>
    </w:p>
    <w:p w14:paraId="3BCB862E" w14:textId="77777777" w:rsidR="000E7FC6" w:rsidRPr="00FB7B6B" w:rsidRDefault="000E7FC6" w:rsidP="000E7FC6">
      <w:pPr>
        <w:numPr>
          <w:ilvl w:val="0"/>
          <w:numId w:val="36"/>
        </w:numPr>
        <w:jc w:val="both"/>
        <w:rPr>
          <w:sz w:val="20"/>
          <w:szCs w:val="20"/>
        </w:rPr>
      </w:pPr>
      <w:r w:rsidRPr="00FB7B6B">
        <w:rPr>
          <w:sz w:val="20"/>
          <w:szCs w:val="20"/>
        </w:rPr>
        <w:t>создание, изменение и удаление базы данных;</w:t>
      </w:r>
    </w:p>
    <w:p w14:paraId="09E75E78" w14:textId="77777777" w:rsidR="000E7FC6" w:rsidRPr="00FB7B6B" w:rsidRDefault="000E7FC6" w:rsidP="000E7FC6">
      <w:pPr>
        <w:numPr>
          <w:ilvl w:val="0"/>
          <w:numId w:val="36"/>
        </w:numPr>
        <w:jc w:val="both"/>
        <w:rPr>
          <w:sz w:val="20"/>
          <w:szCs w:val="20"/>
        </w:rPr>
      </w:pPr>
      <w:r w:rsidRPr="00FB7B6B">
        <w:rPr>
          <w:sz w:val="20"/>
          <w:szCs w:val="20"/>
        </w:rPr>
        <w:t>восстановление резервной копии базы данных или журнала транзакций.</w:t>
      </w:r>
    </w:p>
    <w:p w14:paraId="0C1FC736" w14:textId="77777777" w:rsidR="000E7FC6" w:rsidRPr="00FB7B6B" w:rsidRDefault="000E7FC6" w:rsidP="000E7FC6">
      <w:pPr>
        <w:ind w:firstLine="720"/>
        <w:jc w:val="both"/>
        <w:rPr>
          <w:sz w:val="20"/>
          <w:szCs w:val="20"/>
        </w:rPr>
      </w:pPr>
      <w:r w:rsidRPr="00FB7B6B">
        <w:rPr>
          <w:sz w:val="20"/>
          <w:szCs w:val="20"/>
        </w:rPr>
        <w:t>Выполнение этих команд не разрешено, так как они не могут быть отменены в случае отката транзакции, в которой выполняется триггер. Этот запрет вряд ли может каким-то образом сказаться на функциональности создаваемых триггеров. Трудно найти такую ситуацию, когда, например, после изменения строки таблицы потребуется выполнить восстановление резервной копии журнала транзакций.</w:t>
      </w:r>
    </w:p>
    <w:p w14:paraId="3A2A1D23" w14:textId="77777777" w:rsidR="000E7FC6" w:rsidRDefault="000E7FC6" w:rsidP="000E7FC6">
      <w:pPr>
        <w:ind w:firstLine="720"/>
        <w:jc w:val="both"/>
        <w:rPr>
          <w:b/>
          <w:bCs/>
          <w:sz w:val="20"/>
          <w:szCs w:val="20"/>
        </w:rPr>
      </w:pPr>
    </w:p>
    <w:p w14:paraId="7CAC9C3B" w14:textId="77777777" w:rsidR="000E7FC6" w:rsidRPr="00FB7B6B" w:rsidRDefault="000E7FC6" w:rsidP="000E7FC6">
      <w:pPr>
        <w:ind w:firstLine="720"/>
        <w:jc w:val="both"/>
        <w:rPr>
          <w:b/>
          <w:bCs/>
          <w:sz w:val="20"/>
          <w:szCs w:val="20"/>
        </w:rPr>
      </w:pPr>
      <w:r w:rsidRPr="00FB7B6B">
        <w:rPr>
          <w:b/>
          <w:bCs/>
          <w:sz w:val="20"/>
          <w:szCs w:val="20"/>
        </w:rPr>
        <w:t>Программирование триггера</w:t>
      </w:r>
    </w:p>
    <w:p w14:paraId="04F27F72" w14:textId="77777777" w:rsidR="000E7FC6" w:rsidRPr="00FB7B6B" w:rsidRDefault="000E7FC6" w:rsidP="000E7FC6">
      <w:pPr>
        <w:ind w:firstLine="720"/>
        <w:jc w:val="both"/>
        <w:rPr>
          <w:sz w:val="20"/>
          <w:szCs w:val="20"/>
        </w:rPr>
      </w:pPr>
      <w:r w:rsidRPr="00FB7B6B">
        <w:rPr>
          <w:sz w:val="20"/>
          <w:szCs w:val="20"/>
        </w:rPr>
        <w:t xml:space="preserve">При выполнении команд добавления, изменения и удаления записей сервер создает две специальные таблицы: </w:t>
      </w:r>
      <w:proofErr w:type="spellStart"/>
      <w:r w:rsidRPr="00FB7B6B">
        <w:rPr>
          <w:sz w:val="20"/>
          <w:szCs w:val="20"/>
        </w:rPr>
        <w:t>inserted</w:t>
      </w:r>
      <w:proofErr w:type="spellEnd"/>
      <w:r w:rsidRPr="00FB7B6B">
        <w:rPr>
          <w:sz w:val="20"/>
          <w:szCs w:val="20"/>
        </w:rPr>
        <w:t xml:space="preserve"> и </w:t>
      </w:r>
      <w:proofErr w:type="spellStart"/>
      <w:r w:rsidRPr="00FB7B6B">
        <w:rPr>
          <w:sz w:val="20"/>
          <w:szCs w:val="20"/>
        </w:rPr>
        <w:t>deleted</w:t>
      </w:r>
      <w:proofErr w:type="spellEnd"/>
      <w:r w:rsidRPr="00FB7B6B">
        <w:rPr>
          <w:sz w:val="20"/>
          <w:szCs w:val="20"/>
        </w:rPr>
        <w:t xml:space="preserve">. В них содержатся списки строк, которые будут вставлены или удалены по завершении транзакции. Структура таблиц </w:t>
      </w:r>
      <w:proofErr w:type="spellStart"/>
      <w:r w:rsidRPr="00FB7B6B">
        <w:rPr>
          <w:sz w:val="20"/>
          <w:szCs w:val="20"/>
        </w:rPr>
        <w:t>inserted</w:t>
      </w:r>
      <w:proofErr w:type="spellEnd"/>
      <w:r w:rsidRPr="00FB7B6B">
        <w:rPr>
          <w:sz w:val="20"/>
          <w:szCs w:val="20"/>
        </w:rPr>
        <w:t xml:space="preserve"> и </w:t>
      </w:r>
      <w:proofErr w:type="spellStart"/>
      <w:r w:rsidRPr="00FB7B6B">
        <w:rPr>
          <w:sz w:val="20"/>
          <w:szCs w:val="20"/>
        </w:rPr>
        <w:t>deleted</w:t>
      </w:r>
      <w:proofErr w:type="spellEnd"/>
      <w:r w:rsidRPr="00FB7B6B">
        <w:rPr>
          <w:sz w:val="20"/>
          <w:szCs w:val="20"/>
        </w:rPr>
        <w:t xml:space="preserve"> идентична структуре таблиц, для которой определяется триггер. Для каждого триггера создается свой комплект таблиц </w:t>
      </w:r>
      <w:proofErr w:type="spellStart"/>
      <w:r w:rsidRPr="00FB7B6B">
        <w:rPr>
          <w:sz w:val="20"/>
          <w:szCs w:val="20"/>
        </w:rPr>
        <w:t>inserted</w:t>
      </w:r>
      <w:proofErr w:type="spellEnd"/>
      <w:r w:rsidRPr="00FB7B6B">
        <w:rPr>
          <w:sz w:val="20"/>
          <w:szCs w:val="20"/>
        </w:rPr>
        <w:t xml:space="preserve"> и </w:t>
      </w:r>
      <w:proofErr w:type="spellStart"/>
      <w:r w:rsidRPr="00FB7B6B">
        <w:rPr>
          <w:sz w:val="20"/>
          <w:szCs w:val="20"/>
        </w:rPr>
        <w:t>deleted</w:t>
      </w:r>
      <w:proofErr w:type="spellEnd"/>
      <w:r w:rsidRPr="00FB7B6B">
        <w:rPr>
          <w:sz w:val="20"/>
          <w:szCs w:val="20"/>
        </w:rPr>
        <w:t xml:space="preserve">, поэтому никакой другой триггер не сможет получить к ним доступ. В зависимости от типа операции, вызвавшей выполнение триггера, содержимое таблиц </w:t>
      </w:r>
      <w:proofErr w:type="spellStart"/>
      <w:r w:rsidRPr="00FB7B6B">
        <w:rPr>
          <w:sz w:val="20"/>
          <w:szCs w:val="20"/>
        </w:rPr>
        <w:t>inserted</w:t>
      </w:r>
      <w:proofErr w:type="spellEnd"/>
      <w:r w:rsidRPr="00FB7B6B">
        <w:rPr>
          <w:sz w:val="20"/>
          <w:szCs w:val="20"/>
        </w:rPr>
        <w:t xml:space="preserve"> и </w:t>
      </w:r>
      <w:proofErr w:type="spellStart"/>
      <w:r w:rsidRPr="00FB7B6B">
        <w:rPr>
          <w:sz w:val="20"/>
          <w:szCs w:val="20"/>
        </w:rPr>
        <w:t>deleted</w:t>
      </w:r>
      <w:proofErr w:type="spellEnd"/>
      <w:r w:rsidRPr="00FB7B6B">
        <w:rPr>
          <w:sz w:val="20"/>
          <w:szCs w:val="20"/>
        </w:rPr>
        <w:t xml:space="preserve"> может быть разным:</w:t>
      </w:r>
    </w:p>
    <w:p w14:paraId="660FDD34" w14:textId="77777777" w:rsidR="000E7FC6" w:rsidRPr="00FB7B6B" w:rsidRDefault="000E7FC6" w:rsidP="000E7FC6">
      <w:pPr>
        <w:numPr>
          <w:ilvl w:val="0"/>
          <w:numId w:val="37"/>
        </w:numPr>
        <w:jc w:val="both"/>
        <w:rPr>
          <w:sz w:val="20"/>
          <w:szCs w:val="20"/>
        </w:rPr>
      </w:pPr>
      <w:r w:rsidRPr="00FB7B6B">
        <w:rPr>
          <w:sz w:val="20"/>
          <w:szCs w:val="20"/>
        </w:rPr>
        <w:t xml:space="preserve">команда INSERT – в таблице </w:t>
      </w:r>
      <w:proofErr w:type="spellStart"/>
      <w:r w:rsidRPr="00FB7B6B">
        <w:rPr>
          <w:sz w:val="20"/>
          <w:szCs w:val="20"/>
        </w:rPr>
        <w:t>inserted</w:t>
      </w:r>
      <w:proofErr w:type="spellEnd"/>
      <w:r w:rsidRPr="00FB7B6B">
        <w:rPr>
          <w:sz w:val="20"/>
          <w:szCs w:val="20"/>
        </w:rPr>
        <w:t xml:space="preserve"> содержатся все строки, которые пользователь пытается вставить в таблицу; в таблице </w:t>
      </w:r>
      <w:proofErr w:type="spellStart"/>
      <w:r w:rsidRPr="00FB7B6B">
        <w:rPr>
          <w:sz w:val="20"/>
          <w:szCs w:val="20"/>
        </w:rPr>
        <w:t>deleted</w:t>
      </w:r>
      <w:proofErr w:type="spellEnd"/>
      <w:r w:rsidRPr="00FB7B6B">
        <w:rPr>
          <w:sz w:val="20"/>
          <w:szCs w:val="20"/>
        </w:rPr>
        <w:t xml:space="preserve"> не будет ни одной строки; после завершения триггера все строки из таблицы </w:t>
      </w:r>
      <w:proofErr w:type="spellStart"/>
      <w:r w:rsidRPr="00FB7B6B">
        <w:rPr>
          <w:sz w:val="20"/>
          <w:szCs w:val="20"/>
        </w:rPr>
        <w:t>inserted</w:t>
      </w:r>
      <w:proofErr w:type="spellEnd"/>
      <w:r w:rsidRPr="00FB7B6B">
        <w:rPr>
          <w:sz w:val="20"/>
          <w:szCs w:val="20"/>
        </w:rPr>
        <w:t xml:space="preserve"> переместятся в исходную таблицу;</w:t>
      </w:r>
    </w:p>
    <w:p w14:paraId="09A5F4DA" w14:textId="77777777" w:rsidR="000E7FC6" w:rsidRPr="00FB7B6B" w:rsidRDefault="000E7FC6" w:rsidP="000E7FC6">
      <w:pPr>
        <w:numPr>
          <w:ilvl w:val="0"/>
          <w:numId w:val="37"/>
        </w:numPr>
        <w:jc w:val="both"/>
        <w:rPr>
          <w:sz w:val="20"/>
          <w:szCs w:val="20"/>
        </w:rPr>
      </w:pPr>
      <w:r w:rsidRPr="00FB7B6B">
        <w:rPr>
          <w:sz w:val="20"/>
          <w:szCs w:val="20"/>
        </w:rPr>
        <w:t xml:space="preserve">команда DELETE – в таблице </w:t>
      </w:r>
      <w:proofErr w:type="spellStart"/>
      <w:r w:rsidRPr="00FB7B6B">
        <w:rPr>
          <w:sz w:val="20"/>
          <w:szCs w:val="20"/>
        </w:rPr>
        <w:t>deleted</w:t>
      </w:r>
      <w:proofErr w:type="spellEnd"/>
      <w:r w:rsidRPr="00FB7B6B">
        <w:rPr>
          <w:sz w:val="20"/>
          <w:szCs w:val="20"/>
        </w:rPr>
        <w:t xml:space="preserve"> будут содержаться все строки, которые пользователь попытается удалить; триггер может проверить каждую строку и определить, разрешено ли ее удаление; в таблице </w:t>
      </w:r>
      <w:proofErr w:type="spellStart"/>
      <w:r w:rsidRPr="00FB7B6B">
        <w:rPr>
          <w:sz w:val="20"/>
          <w:szCs w:val="20"/>
        </w:rPr>
        <w:t>inserted</w:t>
      </w:r>
      <w:proofErr w:type="spellEnd"/>
      <w:r w:rsidRPr="00FB7B6B">
        <w:rPr>
          <w:sz w:val="20"/>
          <w:szCs w:val="20"/>
        </w:rPr>
        <w:t xml:space="preserve"> не окажется ни одной строки;</w:t>
      </w:r>
    </w:p>
    <w:p w14:paraId="3EAF0452" w14:textId="77777777" w:rsidR="000E7FC6" w:rsidRPr="00FB7B6B" w:rsidRDefault="000E7FC6" w:rsidP="000E7FC6">
      <w:pPr>
        <w:numPr>
          <w:ilvl w:val="0"/>
          <w:numId w:val="37"/>
        </w:numPr>
        <w:jc w:val="both"/>
        <w:rPr>
          <w:sz w:val="20"/>
          <w:szCs w:val="20"/>
        </w:rPr>
      </w:pPr>
      <w:r w:rsidRPr="00FB7B6B">
        <w:rPr>
          <w:sz w:val="20"/>
          <w:szCs w:val="20"/>
        </w:rPr>
        <w:t xml:space="preserve">команда UPDATE – при ее выполнении в таблице </w:t>
      </w:r>
      <w:proofErr w:type="spellStart"/>
      <w:r w:rsidRPr="00FB7B6B">
        <w:rPr>
          <w:sz w:val="20"/>
          <w:szCs w:val="20"/>
        </w:rPr>
        <w:t>deleted</w:t>
      </w:r>
      <w:proofErr w:type="spellEnd"/>
      <w:r w:rsidRPr="00FB7B6B">
        <w:rPr>
          <w:sz w:val="20"/>
          <w:szCs w:val="20"/>
        </w:rPr>
        <w:t xml:space="preserve"> находятся старые значения строк, которые будут удалены при успешном завершении триггера. Новые значения строк содержатся в таблице </w:t>
      </w:r>
      <w:proofErr w:type="spellStart"/>
      <w:r w:rsidRPr="00FB7B6B">
        <w:rPr>
          <w:sz w:val="20"/>
          <w:szCs w:val="20"/>
        </w:rPr>
        <w:t>inserted</w:t>
      </w:r>
      <w:proofErr w:type="spellEnd"/>
      <w:r w:rsidRPr="00FB7B6B">
        <w:rPr>
          <w:sz w:val="20"/>
          <w:szCs w:val="20"/>
        </w:rPr>
        <w:t>. Эти строки добавятся в исходную таблицу после успешного выполнения триггера.</w:t>
      </w:r>
    </w:p>
    <w:p w14:paraId="5B458F4F" w14:textId="77777777" w:rsidR="000E7FC6" w:rsidRPr="00FB7B6B" w:rsidRDefault="000E7FC6" w:rsidP="000E7FC6">
      <w:pPr>
        <w:ind w:firstLine="720"/>
        <w:jc w:val="both"/>
        <w:rPr>
          <w:sz w:val="20"/>
          <w:szCs w:val="20"/>
        </w:rPr>
      </w:pPr>
      <w:r w:rsidRPr="00FB7B6B">
        <w:rPr>
          <w:sz w:val="20"/>
          <w:szCs w:val="20"/>
        </w:rPr>
        <w:t>Для получения информации о количестве строк, которое будет изменено при успешном завершении триггера, можно использовать функцию @@ROWCOUNT; она возвращает количество строк, обработанных последней командой. Следует подчеркнуть, что триггер запускается не при попытке изменить конкретную строку, а в момент выполнения команды изменения. Одна такая команда воздействует на множество строк, поэтому триггер должен обрабатывать все эти строки.</w:t>
      </w:r>
    </w:p>
    <w:p w14:paraId="1697BB85" w14:textId="77777777" w:rsidR="000E7FC6" w:rsidRPr="00FB7B6B" w:rsidRDefault="000E7FC6" w:rsidP="000E7FC6">
      <w:pPr>
        <w:ind w:firstLine="720"/>
        <w:jc w:val="both"/>
        <w:rPr>
          <w:sz w:val="20"/>
          <w:szCs w:val="20"/>
        </w:rPr>
      </w:pPr>
      <w:r w:rsidRPr="00FB7B6B">
        <w:rPr>
          <w:sz w:val="20"/>
          <w:szCs w:val="20"/>
        </w:rPr>
        <w:t>Если триггер обнаружил, что из 100 вставляемых, изменяемых или удаляемых строк только одна не удовлетворяет тем или иным условиям, то никакая строка не будет вставлена, изменена или удалена. Такое поведение обусловлено требованиями транзакции – должны быть выполнены либо все модификации, либо ни одной.</w:t>
      </w:r>
    </w:p>
    <w:p w14:paraId="56018D6B" w14:textId="77777777" w:rsidR="000E7FC6" w:rsidRPr="00FB7B6B" w:rsidRDefault="000E7FC6" w:rsidP="000E7FC6">
      <w:pPr>
        <w:ind w:firstLine="720"/>
        <w:jc w:val="both"/>
        <w:rPr>
          <w:sz w:val="20"/>
          <w:szCs w:val="20"/>
        </w:rPr>
      </w:pPr>
      <w:r w:rsidRPr="00FB7B6B">
        <w:rPr>
          <w:sz w:val="20"/>
          <w:szCs w:val="20"/>
        </w:rPr>
        <w:t>Триггер выполняется как неявно определенная транзакция, поэтому внутри триггера допускается применение команд управления транзакциями. В частности, при обнаружении нарушения ограничений целостности для прерывания выполнения триггера и отмены всех изменений, которые пытался выполнить пользователь, необходимо использовать команду ROLLBACK TRANSACTION.</w:t>
      </w:r>
    </w:p>
    <w:p w14:paraId="149B333E" w14:textId="77777777" w:rsidR="000E7FC6" w:rsidRPr="00FB7B6B" w:rsidRDefault="000E7FC6" w:rsidP="000E7FC6">
      <w:pPr>
        <w:ind w:firstLine="720"/>
        <w:jc w:val="both"/>
        <w:rPr>
          <w:sz w:val="20"/>
          <w:szCs w:val="20"/>
        </w:rPr>
      </w:pPr>
      <w:r w:rsidRPr="00FB7B6B">
        <w:rPr>
          <w:sz w:val="20"/>
          <w:szCs w:val="20"/>
        </w:rPr>
        <w:t>Для получения списка столбцов, измененных при выполнении команд INSERT или UPDATE, вызвавших выполнение триггера, можно использовать функцию COLUMNS_UPDATED(). Она возвращает двоичное число, каждый бит которого, начиная с младшего, соответствует одному столбцу таблицы (в порядке следования столбцов при создании таблицы). Если бит установлен в значение "1", то соответствующий столбец был изменен. Кроме того, факт изменения столбца определяет и функция UPDATE (</w:t>
      </w:r>
      <w:proofErr w:type="spellStart"/>
      <w:r w:rsidRPr="00FB7B6B">
        <w:rPr>
          <w:sz w:val="20"/>
          <w:szCs w:val="20"/>
        </w:rPr>
        <w:t>имя_столбца</w:t>
      </w:r>
      <w:proofErr w:type="spellEnd"/>
      <w:r w:rsidRPr="00FB7B6B">
        <w:rPr>
          <w:sz w:val="20"/>
          <w:szCs w:val="20"/>
        </w:rPr>
        <w:t>).</w:t>
      </w:r>
    </w:p>
    <w:p w14:paraId="21097E2F" w14:textId="77777777" w:rsidR="000E7FC6" w:rsidRPr="00FB7B6B" w:rsidRDefault="000E7FC6" w:rsidP="000E7FC6">
      <w:pPr>
        <w:ind w:firstLine="720"/>
        <w:jc w:val="both"/>
        <w:rPr>
          <w:sz w:val="20"/>
          <w:szCs w:val="20"/>
        </w:rPr>
      </w:pPr>
      <w:r w:rsidRPr="00FB7B6B">
        <w:rPr>
          <w:sz w:val="20"/>
          <w:szCs w:val="20"/>
        </w:rPr>
        <w:t>Для удаления триггера используется команда</w:t>
      </w:r>
    </w:p>
    <w:p w14:paraId="043A8E72" w14:textId="77777777" w:rsidR="000E7FC6" w:rsidRPr="00512BAA" w:rsidRDefault="000E7FC6" w:rsidP="000E7FC6">
      <w:pPr>
        <w:ind w:firstLine="720"/>
        <w:jc w:val="both"/>
        <w:rPr>
          <w:sz w:val="20"/>
          <w:szCs w:val="20"/>
          <w:lang w:val="en-US"/>
        </w:rPr>
      </w:pPr>
      <w:r w:rsidRPr="00FB7B6B">
        <w:rPr>
          <w:sz w:val="20"/>
          <w:szCs w:val="20"/>
          <w:lang w:val="en-US"/>
        </w:rPr>
        <w:t>DROP</w:t>
      </w:r>
      <w:r w:rsidRPr="00512BAA">
        <w:rPr>
          <w:sz w:val="20"/>
          <w:szCs w:val="20"/>
          <w:lang w:val="en-US"/>
        </w:rPr>
        <w:t xml:space="preserve"> </w:t>
      </w:r>
      <w:r w:rsidRPr="00FB7B6B">
        <w:rPr>
          <w:sz w:val="20"/>
          <w:szCs w:val="20"/>
          <w:lang w:val="en-US"/>
        </w:rPr>
        <w:t>TRIGGER</w:t>
      </w:r>
      <w:r w:rsidRPr="00512BAA">
        <w:rPr>
          <w:sz w:val="20"/>
          <w:szCs w:val="20"/>
          <w:lang w:val="en-US"/>
        </w:rPr>
        <w:t xml:space="preserve"> {</w:t>
      </w:r>
      <w:r w:rsidRPr="00FB7B6B">
        <w:rPr>
          <w:sz w:val="20"/>
          <w:szCs w:val="20"/>
        </w:rPr>
        <w:t>имя</w:t>
      </w:r>
      <w:r w:rsidRPr="00512BAA">
        <w:rPr>
          <w:sz w:val="20"/>
          <w:szCs w:val="20"/>
          <w:lang w:val="en-US"/>
        </w:rPr>
        <w:t>_</w:t>
      </w:r>
      <w:r w:rsidRPr="00FB7B6B">
        <w:rPr>
          <w:sz w:val="20"/>
          <w:szCs w:val="20"/>
        </w:rPr>
        <w:t>триггера</w:t>
      </w:r>
      <w:r w:rsidRPr="00512BAA">
        <w:rPr>
          <w:sz w:val="20"/>
          <w:szCs w:val="20"/>
          <w:lang w:val="en-US"/>
        </w:rPr>
        <w:t>} [,...</w:t>
      </w:r>
      <w:r w:rsidRPr="00FB7B6B">
        <w:rPr>
          <w:sz w:val="20"/>
          <w:szCs w:val="20"/>
          <w:lang w:val="en-US"/>
        </w:rPr>
        <w:t>n</w:t>
      </w:r>
      <w:r w:rsidRPr="00512BAA">
        <w:rPr>
          <w:sz w:val="20"/>
          <w:szCs w:val="20"/>
          <w:lang w:val="en-US"/>
        </w:rPr>
        <w:t>]</w:t>
      </w:r>
    </w:p>
    <w:p w14:paraId="557755D3" w14:textId="77777777" w:rsidR="000E7FC6" w:rsidRPr="00512BAA" w:rsidRDefault="000E7FC6" w:rsidP="000E7FC6">
      <w:pPr>
        <w:ind w:firstLine="720"/>
        <w:jc w:val="both"/>
        <w:rPr>
          <w:sz w:val="20"/>
          <w:szCs w:val="20"/>
          <w:lang w:val="en-US"/>
        </w:rPr>
      </w:pPr>
    </w:p>
    <w:p w14:paraId="5E245226" w14:textId="77777777" w:rsidR="000E7FC6" w:rsidRPr="00FB7B6B" w:rsidRDefault="000E7FC6" w:rsidP="000E7FC6">
      <w:pPr>
        <w:ind w:firstLine="720"/>
        <w:jc w:val="both"/>
        <w:rPr>
          <w:sz w:val="20"/>
          <w:szCs w:val="20"/>
        </w:rPr>
      </w:pPr>
      <w:r w:rsidRPr="00FB7B6B">
        <w:rPr>
          <w:sz w:val="20"/>
          <w:szCs w:val="20"/>
        </w:rPr>
        <w:t>Приведем примеры использования триггеров.</w:t>
      </w:r>
    </w:p>
    <w:p w14:paraId="3270551F" w14:textId="77777777" w:rsidR="000E7FC6" w:rsidRPr="00FB7B6B" w:rsidRDefault="000E7FC6" w:rsidP="000E7FC6">
      <w:pPr>
        <w:ind w:firstLine="720"/>
        <w:jc w:val="both"/>
        <w:rPr>
          <w:sz w:val="20"/>
          <w:szCs w:val="20"/>
        </w:rPr>
      </w:pPr>
      <w:r>
        <w:rPr>
          <w:b/>
          <w:bCs/>
          <w:sz w:val="20"/>
          <w:szCs w:val="20"/>
        </w:rPr>
        <w:t xml:space="preserve">Пример </w:t>
      </w:r>
      <w:r w:rsidRPr="00FB7B6B">
        <w:rPr>
          <w:b/>
          <w:bCs/>
          <w:sz w:val="20"/>
          <w:szCs w:val="20"/>
        </w:rPr>
        <w:t>1</w:t>
      </w:r>
      <w:r w:rsidRPr="00FB7B6B">
        <w:rPr>
          <w:sz w:val="20"/>
          <w:szCs w:val="20"/>
        </w:rPr>
        <w:t>. Использование триггера для реализации ограничений на значение. В добавляемой в таблицу Сделка записи количество проданного товара должно быть не больше, чем его остаток из таблицы Склад.</w:t>
      </w:r>
    </w:p>
    <w:p w14:paraId="1A7E4D85" w14:textId="77777777" w:rsidR="000E7FC6" w:rsidRPr="00FB7B6B" w:rsidRDefault="000E7FC6" w:rsidP="000E7FC6">
      <w:pPr>
        <w:ind w:firstLine="720"/>
        <w:jc w:val="both"/>
        <w:rPr>
          <w:sz w:val="20"/>
          <w:szCs w:val="20"/>
        </w:rPr>
      </w:pPr>
      <w:r w:rsidRPr="00FB7B6B">
        <w:rPr>
          <w:sz w:val="20"/>
          <w:szCs w:val="20"/>
        </w:rPr>
        <w:t>Команда вставки записи в таблицу Сделка может быть, например, такой:</w:t>
      </w:r>
    </w:p>
    <w:p w14:paraId="7A70B730" w14:textId="77777777" w:rsidR="000E7FC6" w:rsidRPr="00FB7B6B" w:rsidRDefault="000E7FC6" w:rsidP="000E7FC6">
      <w:pPr>
        <w:ind w:firstLine="720"/>
        <w:jc w:val="both"/>
        <w:rPr>
          <w:sz w:val="20"/>
          <w:szCs w:val="20"/>
          <w:lang w:val="en-US"/>
        </w:rPr>
      </w:pPr>
      <w:r w:rsidRPr="00FB7B6B">
        <w:rPr>
          <w:sz w:val="20"/>
          <w:szCs w:val="20"/>
          <w:lang w:val="en-US"/>
        </w:rPr>
        <w:t xml:space="preserve">INSERT INTO </w:t>
      </w:r>
      <w:r w:rsidRPr="00FB7B6B">
        <w:rPr>
          <w:sz w:val="20"/>
          <w:szCs w:val="20"/>
        </w:rPr>
        <w:t>Сделка</w:t>
      </w:r>
      <w:r w:rsidRPr="00FB7B6B">
        <w:rPr>
          <w:sz w:val="20"/>
          <w:szCs w:val="20"/>
          <w:lang w:val="en-US"/>
        </w:rPr>
        <w:t xml:space="preserve"> VALUES (3,1,-299,'01/08/2002')</w:t>
      </w:r>
    </w:p>
    <w:p w14:paraId="51309E67" w14:textId="77777777" w:rsidR="000E7FC6" w:rsidRPr="00FB7B6B" w:rsidRDefault="000E7FC6" w:rsidP="000E7FC6">
      <w:pPr>
        <w:ind w:firstLine="720"/>
        <w:jc w:val="both"/>
        <w:rPr>
          <w:sz w:val="20"/>
          <w:szCs w:val="20"/>
        </w:rPr>
      </w:pPr>
      <w:r w:rsidRPr="00FB7B6B">
        <w:rPr>
          <w:sz w:val="20"/>
          <w:szCs w:val="20"/>
        </w:rPr>
        <w:t>Создаваемый триггер должен отреагировать на ее выполнение следующим образом: необходимо отменить команду, если в таблице Склад величина остатка товара оказалась меньше продаваемого количества товара с введенным кодом (в примере код товара=3 ). Во вставляемой записи количество товара указывается со знаком "+", если товар поставляется, и со знаком "-", если он продается. Представленный триггер настроен на обработку только одной добавляемой записи.</w:t>
      </w:r>
    </w:p>
    <w:p w14:paraId="5139B9E5" w14:textId="77777777" w:rsidR="000E7FC6" w:rsidRPr="00FB7B6B" w:rsidRDefault="000E7FC6" w:rsidP="000E7FC6">
      <w:pPr>
        <w:ind w:firstLine="720"/>
        <w:jc w:val="both"/>
        <w:rPr>
          <w:sz w:val="20"/>
          <w:szCs w:val="20"/>
        </w:rPr>
      </w:pPr>
      <w:bookmarkStart w:id="154" w:name="example_14.1"/>
      <w:bookmarkEnd w:id="154"/>
      <w:r w:rsidRPr="00FB7B6B">
        <w:rPr>
          <w:sz w:val="20"/>
          <w:szCs w:val="20"/>
        </w:rPr>
        <w:t xml:space="preserve">CREATE TRIGGER </w:t>
      </w:r>
      <w:proofErr w:type="spellStart"/>
      <w:r w:rsidRPr="00FB7B6B">
        <w:rPr>
          <w:sz w:val="20"/>
          <w:szCs w:val="20"/>
        </w:rPr>
        <w:t>Триггер_ins</w:t>
      </w:r>
      <w:proofErr w:type="spellEnd"/>
    </w:p>
    <w:p w14:paraId="2E9D7649" w14:textId="77777777" w:rsidR="000E7FC6" w:rsidRPr="00FB7B6B" w:rsidRDefault="000E7FC6" w:rsidP="000E7FC6">
      <w:pPr>
        <w:ind w:firstLine="720"/>
        <w:jc w:val="both"/>
        <w:rPr>
          <w:sz w:val="20"/>
          <w:szCs w:val="20"/>
          <w:lang w:val="en-US"/>
        </w:rPr>
      </w:pPr>
      <w:r w:rsidRPr="00FB7B6B">
        <w:rPr>
          <w:sz w:val="20"/>
          <w:szCs w:val="20"/>
          <w:lang w:val="en-US"/>
        </w:rPr>
        <w:t xml:space="preserve">ON </w:t>
      </w:r>
      <w:r w:rsidRPr="00FB7B6B">
        <w:rPr>
          <w:sz w:val="20"/>
          <w:szCs w:val="20"/>
        </w:rPr>
        <w:t>Сделка</w:t>
      </w:r>
      <w:r w:rsidRPr="00FB7B6B">
        <w:rPr>
          <w:sz w:val="20"/>
          <w:szCs w:val="20"/>
          <w:lang w:val="en-US"/>
        </w:rPr>
        <w:t xml:space="preserve"> FOR INSERT</w:t>
      </w:r>
    </w:p>
    <w:p w14:paraId="69CF9E2B" w14:textId="77777777" w:rsidR="000E7FC6" w:rsidRPr="00FB7B6B" w:rsidRDefault="000E7FC6" w:rsidP="000E7FC6">
      <w:pPr>
        <w:ind w:firstLine="720"/>
        <w:jc w:val="both"/>
        <w:rPr>
          <w:sz w:val="20"/>
          <w:szCs w:val="20"/>
          <w:lang w:val="en-US"/>
        </w:rPr>
      </w:pPr>
      <w:r w:rsidRPr="00FB7B6B">
        <w:rPr>
          <w:sz w:val="20"/>
          <w:szCs w:val="20"/>
          <w:lang w:val="en-US"/>
        </w:rPr>
        <w:t>AS</w:t>
      </w:r>
    </w:p>
    <w:p w14:paraId="5CF3B4AE" w14:textId="77777777" w:rsidR="000E7FC6" w:rsidRPr="00FB7B6B" w:rsidRDefault="000E7FC6" w:rsidP="000E7FC6">
      <w:pPr>
        <w:ind w:firstLine="720"/>
        <w:jc w:val="both"/>
        <w:rPr>
          <w:sz w:val="20"/>
          <w:szCs w:val="20"/>
          <w:lang w:val="en-US"/>
        </w:rPr>
      </w:pPr>
      <w:r w:rsidRPr="00FB7B6B">
        <w:rPr>
          <w:sz w:val="20"/>
          <w:szCs w:val="20"/>
          <w:lang w:val="en-US"/>
        </w:rPr>
        <w:t>IF @@ROWCOUNT=1</w:t>
      </w:r>
    </w:p>
    <w:p w14:paraId="0C6767FB" w14:textId="77777777" w:rsidR="000E7FC6" w:rsidRPr="00FB7B6B" w:rsidRDefault="000E7FC6" w:rsidP="000E7FC6">
      <w:pPr>
        <w:ind w:firstLine="720"/>
        <w:jc w:val="both"/>
        <w:rPr>
          <w:sz w:val="20"/>
          <w:szCs w:val="20"/>
          <w:lang w:val="en-US"/>
        </w:rPr>
      </w:pPr>
      <w:r w:rsidRPr="00FB7B6B">
        <w:rPr>
          <w:sz w:val="20"/>
          <w:szCs w:val="20"/>
          <w:lang w:val="en-US"/>
        </w:rPr>
        <w:t>BEGIN</w:t>
      </w:r>
    </w:p>
    <w:p w14:paraId="760CC9D1" w14:textId="77777777" w:rsidR="000E7FC6" w:rsidRPr="00FB7B6B" w:rsidRDefault="000E7FC6" w:rsidP="000E7FC6">
      <w:pPr>
        <w:ind w:firstLine="720"/>
        <w:jc w:val="both"/>
        <w:rPr>
          <w:sz w:val="20"/>
          <w:szCs w:val="20"/>
          <w:lang w:val="en-US"/>
        </w:rPr>
      </w:pPr>
      <w:r w:rsidRPr="00FB7B6B">
        <w:rPr>
          <w:sz w:val="20"/>
          <w:szCs w:val="20"/>
          <w:lang w:val="en-US"/>
        </w:rPr>
        <w:t xml:space="preserve">  IF NOT EXISTS(SELECT *</w:t>
      </w:r>
    </w:p>
    <w:p w14:paraId="63A75B9F" w14:textId="77777777" w:rsidR="000E7FC6" w:rsidRPr="00FB7B6B" w:rsidRDefault="000E7FC6" w:rsidP="000E7FC6">
      <w:pPr>
        <w:ind w:firstLine="720"/>
        <w:jc w:val="both"/>
        <w:rPr>
          <w:sz w:val="20"/>
          <w:szCs w:val="20"/>
          <w:lang w:val="en-US"/>
        </w:rPr>
      </w:pPr>
      <w:r w:rsidRPr="00FB7B6B">
        <w:rPr>
          <w:sz w:val="20"/>
          <w:szCs w:val="20"/>
          <w:lang w:val="en-US"/>
        </w:rPr>
        <w:t xml:space="preserve">      FROM inserted</w:t>
      </w:r>
    </w:p>
    <w:p w14:paraId="2672D6FA" w14:textId="77777777" w:rsidR="000E7FC6" w:rsidRPr="00FB7B6B" w:rsidRDefault="000E7FC6" w:rsidP="000E7FC6">
      <w:pPr>
        <w:ind w:firstLine="720"/>
        <w:jc w:val="both"/>
        <w:rPr>
          <w:sz w:val="20"/>
          <w:szCs w:val="20"/>
          <w:lang w:val="en-US"/>
        </w:rPr>
      </w:pPr>
      <w:r w:rsidRPr="00FB7B6B">
        <w:rPr>
          <w:sz w:val="20"/>
          <w:szCs w:val="20"/>
          <w:lang w:val="en-US"/>
        </w:rPr>
        <w:t xml:space="preserve">      WHERE -inserted.</w:t>
      </w:r>
      <w:r w:rsidRPr="00FB7B6B">
        <w:rPr>
          <w:sz w:val="20"/>
          <w:szCs w:val="20"/>
        </w:rPr>
        <w:t>количество</w:t>
      </w:r>
      <w:r w:rsidRPr="00FB7B6B">
        <w:rPr>
          <w:sz w:val="20"/>
          <w:szCs w:val="20"/>
          <w:lang w:val="en-US"/>
        </w:rPr>
        <w:t>&lt;=ALL(SELECT</w:t>
      </w:r>
    </w:p>
    <w:p w14:paraId="1EAE0419" w14:textId="77777777" w:rsidR="000E7FC6" w:rsidRPr="00FB7B6B" w:rsidRDefault="000E7FC6" w:rsidP="000E7FC6">
      <w:pPr>
        <w:ind w:firstLine="720"/>
        <w:jc w:val="both"/>
        <w:rPr>
          <w:sz w:val="20"/>
          <w:szCs w:val="20"/>
          <w:lang w:val="en-US"/>
        </w:rPr>
      </w:pPr>
      <w:r w:rsidRPr="00FB7B6B">
        <w:rPr>
          <w:sz w:val="20"/>
          <w:szCs w:val="20"/>
          <w:lang w:val="en-US"/>
        </w:rPr>
        <w:t xml:space="preserve">        </w:t>
      </w:r>
      <w:r w:rsidRPr="00FB7B6B">
        <w:rPr>
          <w:sz w:val="20"/>
          <w:szCs w:val="20"/>
        </w:rPr>
        <w:t>Склад</w:t>
      </w:r>
      <w:r w:rsidRPr="00FB7B6B">
        <w:rPr>
          <w:sz w:val="20"/>
          <w:szCs w:val="20"/>
          <w:lang w:val="en-US"/>
        </w:rPr>
        <w:t>.</w:t>
      </w:r>
      <w:r w:rsidRPr="00FB7B6B">
        <w:rPr>
          <w:sz w:val="20"/>
          <w:szCs w:val="20"/>
        </w:rPr>
        <w:t>Остаток</w:t>
      </w:r>
    </w:p>
    <w:p w14:paraId="14DFED4E" w14:textId="77777777" w:rsidR="000E7FC6" w:rsidRPr="00FB7B6B" w:rsidRDefault="000E7FC6" w:rsidP="000E7FC6">
      <w:pPr>
        <w:ind w:firstLine="720"/>
        <w:jc w:val="both"/>
        <w:rPr>
          <w:sz w:val="20"/>
          <w:szCs w:val="20"/>
          <w:lang w:val="en-US"/>
        </w:rPr>
      </w:pPr>
      <w:r w:rsidRPr="00FB7B6B">
        <w:rPr>
          <w:sz w:val="20"/>
          <w:szCs w:val="20"/>
          <w:lang w:val="en-US"/>
        </w:rPr>
        <w:t xml:space="preserve">    FROM </w:t>
      </w:r>
      <w:r w:rsidRPr="00FB7B6B">
        <w:rPr>
          <w:sz w:val="20"/>
          <w:szCs w:val="20"/>
        </w:rPr>
        <w:t>Склад</w:t>
      </w:r>
      <w:r w:rsidRPr="00FB7B6B">
        <w:rPr>
          <w:sz w:val="20"/>
          <w:szCs w:val="20"/>
          <w:lang w:val="en-US"/>
        </w:rPr>
        <w:t>,</w:t>
      </w:r>
      <w:r w:rsidRPr="00FB7B6B">
        <w:rPr>
          <w:sz w:val="20"/>
          <w:szCs w:val="20"/>
        </w:rPr>
        <w:t>Сделка</w:t>
      </w:r>
    </w:p>
    <w:p w14:paraId="6D9F81FB"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r w:rsidRPr="00FB7B6B">
        <w:rPr>
          <w:sz w:val="20"/>
          <w:szCs w:val="20"/>
        </w:rPr>
        <w:t>Склад</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
    <w:p w14:paraId="1B4A6050" w14:textId="77777777" w:rsidR="000E7FC6" w:rsidRPr="00FB7B6B" w:rsidRDefault="000E7FC6" w:rsidP="000E7FC6">
      <w:pPr>
        <w:ind w:firstLine="720"/>
        <w:jc w:val="both"/>
        <w:rPr>
          <w:sz w:val="20"/>
          <w:szCs w:val="20"/>
          <w:lang w:val="en-US"/>
        </w:rPr>
      </w:pPr>
      <w:r w:rsidRPr="00FB7B6B">
        <w:rPr>
          <w:sz w:val="20"/>
          <w:szCs w:val="20"/>
          <w:lang w:val="en-US"/>
        </w:rPr>
        <w:t xml:space="preserve">      </w:t>
      </w:r>
      <w:r w:rsidRPr="00FB7B6B">
        <w:rPr>
          <w:sz w:val="20"/>
          <w:szCs w:val="20"/>
        </w:rPr>
        <w:t>Сделка</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
    <w:p w14:paraId="0F5DA6B8"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16D1A987" w14:textId="77777777" w:rsidR="000E7FC6" w:rsidRPr="00FB7B6B" w:rsidRDefault="000E7FC6" w:rsidP="000E7FC6">
      <w:pPr>
        <w:ind w:firstLine="720"/>
        <w:jc w:val="both"/>
        <w:rPr>
          <w:sz w:val="20"/>
          <w:szCs w:val="20"/>
          <w:lang w:val="en-US"/>
        </w:rPr>
      </w:pPr>
      <w:r w:rsidRPr="00FB7B6B">
        <w:rPr>
          <w:sz w:val="20"/>
          <w:szCs w:val="20"/>
          <w:lang w:val="en-US"/>
        </w:rPr>
        <w:t xml:space="preserve">      ROLLBACK TRAN</w:t>
      </w:r>
    </w:p>
    <w:p w14:paraId="04615ADE" w14:textId="77777777" w:rsidR="000E7FC6" w:rsidRPr="00FB7B6B" w:rsidRDefault="000E7FC6" w:rsidP="000E7FC6">
      <w:pPr>
        <w:ind w:firstLine="720"/>
        <w:jc w:val="both"/>
        <w:rPr>
          <w:sz w:val="20"/>
          <w:szCs w:val="20"/>
          <w:lang w:val="en-US"/>
        </w:rPr>
      </w:pPr>
      <w:r w:rsidRPr="00FB7B6B">
        <w:rPr>
          <w:sz w:val="20"/>
          <w:szCs w:val="20"/>
          <w:lang w:val="en-US"/>
        </w:rPr>
        <w:t xml:space="preserve">    PRINT </w:t>
      </w:r>
    </w:p>
    <w:p w14:paraId="25E79A51" w14:textId="77777777" w:rsidR="000E7FC6" w:rsidRPr="00FB7B6B" w:rsidRDefault="000E7FC6" w:rsidP="000E7FC6">
      <w:pPr>
        <w:ind w:firstLine="720"/>
        <w:jc w:val="both"/>
        <w:rPr>
          <w:sz w:val="20"/>
          <w:szCs w:val="20"/>
        </w:rPr>
      </w:pPr>
      <w:r w:rsidRPr="00FB7B6B">
        <w:rPr>
          <w:sz w:val="20"/>
          <w:szCs w:val="20"/>
          <w:lang w:val="en-US"/>
        </w:rPr>
        <w:tab/>
        <w:t xml:space="preserve">  </w:t>
      </w:r>
      <w:r w:rsidRPr="00FB7B6B">
        <w:rPr>
          <w:sz w:val="20"/>
          <w:szCs w:val="20"/>
        </w:rPr>
        <w:t>'Отмена поставки: товара на складе нет'</w:t>
      </w:r>
    </w:p>
    <w:p w14:paraId="4117DA96" w14:textId="77777777" w:rsidR="000E7FC6" w:rsidRPr="00FB7B6B" w:rsidRDefault="000E7FC6" w:rsidP="000E7FC6">
      <w:pPr>
        <w:ind w:firstLine="720"/>
        <w:jc w:val="both"/>
        <w:rPr>
          <w:sz w:val="20"/>
          <w:szCs w:val="20"/>
        </w:rPr>
      </w:pPr>
      <w:r w:rsidRPr="00FB7B6B">
        <w:rPr>
          <w:sz w:val="20"/>
          <w:szCs w:val="20"/>
        </w:rPr>
        <w:t xml:space="preserve">    END</w:t>
      </w:r>
    </w:p>
    <w:p w14:paraId="4B297912" w14:textId="77777777" w:rsidR="000E7FC6" w:rsidRPr="00FB7B6B" w:rsidRDefault="000E7FC6" w:rsidP="000E7FC6">
      <w:pPr>
        <w:ind w:firstLine="720"/>
        <w:jc w:val="both"/>
        <w:rPr>
          <w:sz w:val="20"/>
          <w:szCs w:val="20"/>
        </w:rPr>
      </w:pPr>
      <w:r w:rsidRPr="00FB7B6B">
        <w:rPr>
          <w:sz w:val="20"/>
          <w:szCs w:val="20"/>
        </w:rPr>
        <w:t>END</w:t>
      </w:r>
    </w:p>
    <w:p w14:paraId="11167372" w14:textId="77777777" w:rsidR="000E7FC6" w:rsidRDefault="000E7FC6" w:rsidP="000E7FC6">
      <w:pPr>
        <w:ind w:firstLine="720"/>
        <w:jc w:val="both"/>
        <w:rPr>
          <w:sz w:val="20"/>
          <w:szCs w:val="20"/>
        </w:rPr>
      </w:pPr>
    </w:p>
    <w:p w14:paraId="25578FF7" w14:textId="77777777" w:rsidR="000E7FC6" w:rsidRPr="00FB7B6B" w:rsidRDefault="000E7FC6" w:rsidP="000E7FC6">
      <w:pPr>
        <w:ind w:firstLine="720"/>
        <w:jc w:val="both"/>
        <w:rPr>
          <w:sz w:val="20"/>
          <w:szCs w:val="20"/>
        </w:rPr>
      </w:pPr>
      <w:r>
        <w:rPr>
          <w:b/>
          <w:bCs/>
          <w:sz w:val="20"/>
          <w:szCs w:val="20"/>
        </w:rPr>
        <w:t xml:space="preserve">Пример </w:t>
      </w:r>
      <w:r w:rsidRPr="00FB7B6B">
        <w:rPr>
          <w:b/>
          <w:bCs/>
          <w:sz w:val="20"/>
          <w:szCs w:val="20"/>
        </w:rPr>
        <w:t>2</w:t>
      </w:r>
      <w:r w:rsidRPr="00FB7B6B">
        <w:rPr>
          <w:sz w:val="20"/>
          <w:szCs w:val="20"/>
        </w:rPr>
        <w:t>. Использование триггера для сбора статистических данных.</w:t>
      </w:r>
    </w:p>
    <w:p w14:paraId="2B3ACF5F" w14:textId="77777777" w:rsidR="000E7FC6" w:rsidRPr="00FB7B6B" w:rsidRDefault="000E7FC6" w:rsidP="000E7FC6">
      <w:pPr>
        <w:ind w:firstLine="720"/>
        <w:jc w:val="both"/>
        <w:rPr>
          <w:sz w:val="20"/>
          <w:szCs w:val="20"/>
        </w:rPr>
      </w:pPr>
      <w:r w:rsidRPr="00FB7B6B">
        <w:rPr>
          <w:sz w:val="20"/>
          <w:szCs w:val="20"/>
        </w:rPr>
        <w:t>Создать триггер для обработки операции вставки записи в таблицу Сделка, например, такой команды:</w:t>
      </w:r>
    </w:p>
    <w:p w14:paraId="0A3244C9" w14:textId="77777777" w:rsidR="000E7FC6" w:rsidRPr="00FB7B6B" w:rsidRDefault="000E7FC6" w:rsidP="000E7FC6">
      <w:pPr>
        <w:ind w:firstLine="720"/>
        <w:jc w:val="both"/>
        <w:rPr>
          <w:sz w:val="20"/>
          <w:szCs w:val="20"/>
          <w:lang w:val="en-US"/>
        </w:rPr>
      </w:pPr>
      <w:r w:rsidRPr="00FB7B6B">
        <w:rPr>
          <w:sz w:val="20"/>
          <w:szCs w:val="20"/>
          <w:lang w:val="en-US"/>
        </w:rPr>
        <w:t xml:space="preserve">INSERT INTO </w:t>
      </w:r>
      <w:r w:rsidRPr="00FB7B6B">
        <w:rPr>
          <w:sz w:val="20"/>
          <w:szCs w:val="20"/>
        </w:rPr>
        <w:t>Сделка</w:t>
      </w:r>
      <w:r w:rsidRPr="00FB7B6B">
        <w:rPr>
          <w:sz w:val="20"/>
          <w:szCs w:val="20"/>
          <w:lang w:val="en-US"/>
        </w:rPr>
        <w:t xml:space="preserve"> VALUES (3,1,200,'01/08/2002')</w:t>
      </w:r>
    </w:p>
    <w:p w14:paraId="45857B42" w14:textId="77777777" w:rsidR="000E7FC6" w:rsidRPr="00FB7B6B" w:rsidRDefault="000E7FC6" w:rsidP="000E7FC6">
      <w:pPr>
        <w:ind w:firstLine="720"/>
        <w:jc w:val="both"/>
        <w:rPr>
          <w:sz w:val="20"/>
          <w:szCs w:val="20"/>
        </w:rPr>
      </w:pPr>
      <w:r w:rsidRPr="00FB7B6B">
        <w:rPr>
          <w:sz w:val="20"/>
          <w:szCs w:val="20"/>
        </w:rPr>
        <w:t>поставляется товар с кодом 3 от клиента с кодом 1 в количестве 200 единиц.</w:t>
      </w:r>
    </w:p>
    <w:p w14:paraId="2CD65B35" w14:textId="77777777" w:rsidR="000E7FC6" w:rsidRPr="00FB7B6B" w:rsidRDefault="000E7FC6" w:rsidP="000E7FC6">
      <w:pPr>
        <w:ind w:firstLine="720"/>
        <w:jc w:val="both"/>
        <w:rPr>
          <w:sz w:val="20"/>
          <w:szCs w:val="20"/>
        </w:rPr>
      </w:pPr>
      <w:r w:rsidRPr="00FB7B6B">
        <w:rPr>
          <w:sz w:val="20"/>
          <w:szCs w:val="20"/>
        </w:rPr>
        <w:t>При продаже или получении товара необходимо соответствующим образом изменить количество его складского запаса. Если товара на складе еще нет, необходимо добавить соответствующую запись в таблицу Склад. Триггер обрабатывает только одну добавляемую строку.</w:t>
      </w:r>
    </w:p>
    <w:p w14:paraId="3675DDFD" w14:textId="77777777" w:rsidR="000E7FC6" w:rsidRPr="00FB7B6B" w:rsidRDefault="000E7FC6" w:rsidP="000E7FC6">
      <w:pPr>
        <w:ind w:firstLine="720"/>
        <w:jc w:val="both"/>
        <w:rPr>
          <w:sz w:val="20"/>
          <w:szCs w:val="20"/>
        </w:rPr>
      </w:pPr>
      <w:bookmarkStart w:id="155" w:name="example_14.2"/>
      <w:bookmarkEnd w:id="155"/>
      <w:r w:rsidRPr="00FB7B6B">
        <w:rPr>
          <w:sz w:val="20"/>
          <w:szCs w:val="20"/>
        </w:rPr>
        <w:t xml:space="preserve">ALTER TRIGGER </w:t>
      </w:r>
      <w:proofErr w:type="spellStart"/>
      <w:r w:rsidRPr="00FB7B6B">
        <w:rPr>
          <w:sz w:val="20"/>
          <w:szCs w:val="20"/>
        </w:rPr>
        <w:t>Триггер_ins</w:t>
      </w:r>
      <w:proofErr w:type="spellEnd"/>
    </w:p>
    <w:p w14:paraId="62D215AA" w14:textId="77777777" w:rsidR="000E7FC6" w:rsidRPr="00FB7B6B" w:rsidRDefault="000E7FC6" w:rsidP="000E7FC6">
      <w:pPr>
        <w:ind w:firstLine="720"/>
        <w:jc w:val="both"/>
        <w:rPr>
          <w:sz w:val="20"/>
          <w:szCs w:val="20"/>
        </w:rPr>
      </w:pPr>
      <w:r w:rsidRPr="00FB7B6B">
        <w:rPr>
          <w:sz w:val="20"/>
          <w:szCs w:val="20"/>
        </w:rPr>
        <w:t>ON Сделка FOR INSERT</w:t>
      </w:r>
    </w:p>
    <w:p w14:paraId="30960409" w14:textId="77777777" w:rsidR="000E7FC6" w:rsidRPr="00FB7B6B" w:rsidRDefault="000E7FC6" w:rsidP="000E7FC6">
      <w:pPr>
        <w:ind w:firstLine="720"/>
        <w:jc w:val="both"/>
        <w:rPr>
          <w:sz w:val="20"/>
          <w:szCs w:val="20"/>
          <w:lang w:val="en-US"/>
        </w:rPr>
      </w:pPr>
      <w:r w:rsidRPr="00FB7B6B">
        <w:rPr>
          <w:sz w:val="20"/>
          <w:szCs w:val="20"/>
          <w:lang w:val="en-US"/>
        </w:rPr>
        <w:t>AS</w:t>
      </w:r>
    </w:p>
    <w:p w14:paraId="0625889E" w14:textId="77777777" w:rsidR="000E7FC6" w:rsidRPr="00FB7B6B" w:rsidRDefault="000E7FC6" w:rsidP="000E7FC6">
      <w:pPr>
        <w:ind w:firstLine="720"/>
        <w:jc w:val="both"/>
        <w:rPr>
          <w:sz w:val="20"/>
          <w:szCs w:val="20"/>
          <w:lang w:val="en-US"/>
        </w:rPr>
      </w:pPr>
      <w:r w:rsidRPr="00FB7B6B">
        <w:rPr>
          <w:sz w:val="20"/>
          <w:szCs w:val="20"/>
          <w:lang w:val="en-US"/>
        </w:rPr>
        <w:t>DECLARE @x INT, @y INT</w:t>
      </w:r>
    </w:p>
    <w:p w14:paraId="68F6C37A" w14:textId="77777777" w:rsidR="000E7FC6" w:rsidRPr="00512BAA" w:rsidRDefault="000E7FC6" w:rsidP="000E7FC6">
      <w:pPr>
        <w:ind w:firstLine="720"/>
        <w:jc w:val="both"/>
        <w:rPr>
          <w:sz w:val="20"/>
          <w:szCs w:val="20"/>
          <w:lang w:val="en-US"/>
        </w:rPr>
      </w:pPr>
      <w:r w:rsidRPr="00130DA3">
        <w:rPr>
          <w:sz w:val="20"/>
          <w:szCs w:val="20"/>
          <w:lang w:val="en-US"/>
        </w:rPr>
        <w:t>IF</w:t>
      </w:r>
      <w:r w:rsidRPr="00512BAA">
        <w:rPr>
          <w:sz w:val="20"/>
          <w:szCs w:val="20"/>
          <w:lang w:val="en-US"/>
        </w:rPr>
        <w:t xml:space="preserve"> @@</w:t>
      </w:r>
      <w:r w:rsidRPr="00130DA3">
        <w:rPr>
          <w:sz w:val="20"/>
          <w:szCs w:val="20"/>
          <w:lang w:val="en-US"/>
        </w:rPr>
        <w:t>ROWCOUNT</w:t>
      </w:r>
      <w:r w:rsidRPr="00512BAA">
        <w:rPr>
          <w:sz w:val="20"/>
          <w:szCs w:val="20"/>
          <w:lang w:val="en-US"/>
        </w:rPr>
        <w:t>=1</w:t>
      </w:r>
    </w:p>
    <w:p w14:paraId="5DB6145B" w14:textId="77777777" w:rsidR="000E7FC6" w:rsidRPr="00FB7B6B" w:rsidRDefault="000E7FC6" w:rsidP="000E7FC6">
      <w:pPr>
        <w:ind w:firstLine="720"/>
        <w:jc w:val="both"/>
        <w:rPr>
          <w:sz w:val="20"/>
          <w:szCs w:val="20"/>
        </w:rPr>
      </w:pPr>
      <w:r w:rsidRPr="00FB7B6B">
        <w:rPr>
          <w:sz w:val="20"/>
          <w:szCs w:val="20"/>
        </w:rPr>
        <w:t xml:space="preserve">--в таблицу Сделка добавляется запись </w:t>
      </w:r>
    </w:p>
    <w:p w14:paraId="2D37DC9F" w14:textId="77777777" w:rsidR="000E7FC6" w:rsidRPr="00FB7B6B" w:rsidRDefault="000E7FC6" w:rsidP="000E7FC6">
      <w:pPr>
        <w:ind w:firstLine="720"/>
        <w:jc w:val="both"/>
        <w:rPr>
          <w:sz w:val="20"/>
          <w:szCs w:val="20"/>
        </w:rPr>
      </w:pPr>
      <w:r w:rsidRPr="00FB7B6B">
        <w:rPr>
          <w:sz w:val="20"/>
          <w:szCs w:val="20"/>
        </w:rPr>
        <w:t>--о поставке товара</w:t>
      </w:r>
    </w:p>
    <w:p w14:paraId="53179960" w14:textId="77777777" w:rsidR="000E7FC6" w:rsidRPr="00FB7B6B" w:rsidRDefault="000E7FC6" w:rsidP="000E7FC6">
      <w:pPr>
        <w:ind w:firstLine="720"/>
        <w:jc w:val="both"/>
        <w:rPr>
          <w:sz w:val="20"/>
          <w:szCs w:val="20"/>
        </w:rPr>
      </w:pPr>
      <w:r w:rsidRPr="00FB7B6B">
        <w:rPr>
          <w:sz w:val="20"/>
          <w:szCs w:val="20"/>
        </w:rPr>
        <w:t>BEGIN</w:t>
      </w:r>
    </w:p>
    <w:p w14:paraId="4B63DB01" w14:textId="77777777" w:rsidR="000E7FC6" w:rsidRPr="00FB7B6B" w:rsidRDefault="000E7FC6" w:rsidP="000E7FC6">
      <w:pPr>
        <w:ind w:firstLine="720"/>
        <w:jc w:val="both"/>
        <w:rPr>
          <w:sz w:val="20"/>
          <w:szCs w:val="20"/>
        </w:rPr>
      </w:pPr>
      <w:r w:rsidRPr="00FB7B6B">
        <w:rPr>
          <w:sz w:val="20"/>
          <w:szCs w:val="20"/>
        </w:rPr>
        <w:t>--количество проданного товара должно быть не</w:t>
      </w:r>
    </w:p>
    <w:p w14:paraId="50D59B1D" w14:textId="77777777" w:rsidR="000E7FC6" w:rsidRPr="00FB7B6B" w:rsidRDefault="000E7FC6" w:rsidP="000E7FC6">
      <w:pPr>
        <w:ind w:firstLine="720"/>
        <w:jc w:val="both"/>
        <w:rPr>
          <w:sz w:val="20"/>
          <w:szCs w:val="20"/>
        </w:rPr>
      </w:pPr>
      <w:r w:rsidRPr="00FB7B6B">
        <w:rPr>
          <w:sz w:val="20"/>
          <w:szCs w:val="20"/>
        </w:rPr>
        <w:t>--меньше, чем его остаток из таблицы Склад</w:t>
      </w:r>
    </w:p>
    <w:p w14:paraId="2DAC9B00" w14:textId="77777777" w:rsidR="000E7FC6" w:rsidRPr="00FB7B6B" w:rsidRDefault="000E7FC6" w:rsidP="000E7FC6">
      <w:pPr>
        <w:ind w:firstLine="720"/>
        <w:jc w:val="both"/>
        <w:rPr>
          <w:sz w:val="20"/>
          <w:szCs w:val="20"/>
          <w:lang w:val="en-US"/>
        </w:rPr>
      </w:pPr>
      <w:r w:rsidRPr="00FB7B6B">
        <w:rPr>
          <w:sz w:val="20"/>
          <w:szCs w:val="20"/>
          <w:lang w:val="en-US"/>
        </w:rPr>
        <w:t>IF NOT EXISTS(SELECT *</w:t>
      </w:r>
      <w:r w:rsidRPr="003A4B47">
        <w:rPr>
          <w:sz w:val="20"/>
          <w:szCs w:val="20"/>
          <w:lang w:val="en-US"/>
        </w:rPr>
        <w:t xml:space="preserve"> </w:t>
      </w:r>
      <w:r w:rsidRPr="00FB7B6B">
        <w:rPr>
          <w:sz w:val="20"/>
          <w:szCs w:val="20"/>
          <w:lang w:val="en-US"/>
        </w:rPr>
        <w:t xml:space="preserve"> FROM inserted</w:t>
      </w:r>
    </w:p>
    <w:p w14:paraId="51C32551" w14:textId="77777777" w:rsidR="000E7FC6" w:rsidRPr="00FB7B6B" w:rsidRDefault="000E7FC6" w:rsidP="000E7FC6">
      <w:pPr>
        <w:ind w:firstLine="720"/>
        <w:jc w:val="both"/>
        <w:rPr>
          <w:sz w:val="20"/>
          <w:szCs w:val="20"/>
          <w:lang w:val="en-US"/>
        </w:rPr>
      </w:pPr>
      <w:r w:rsidRPr="00FB7B6B">
        <w:rPr>
          <w:sz w:val="20"/>
          <w:szCs w:val="20"/>
          <w:lang w:val="en-US"/>
        </w:rPr>
        <w:t xml:space="preserve">           WHERE -inserted.</w:t>
      </w:r>
      <w:r w:rsidRPr="00FB7B6B">
        <w:rPr>
          <w:sz w:val="20"/>
          <w:szCs w:val="20"/>
        </w:rPr>
        <w:t>количество</w:t>
      </w:r>
      <w:r w:rsidRPr="00FB7B6B">
        <w:rPr>
          <w:sz w:val="20"/>
          <w:szCs w:val="20"/>
          <w:lang w:val="en-US"/>
        </w:rPr>
        <w:t xml:space="preserve">&lt; =ALL(SELECT </w:t>
      </w:r>
      <w:r w:rsidRPr="00FB7B6B">
        <w:rPr>
          <w:sz w:val="20"/>
          <w:szCs w:val="20"/>
        </w:rPr>
        <w:t>Склад</w:t>
      </w:r>
      <w:r w:rsidRPr="00FB7B6B">
        <w:rPr>
          <w:sz w:val="20"/>
          <w:szCs w:val="20"/>
          <w:lang w:val="en-US"/>
        </w:rPr>
        <w:t>.</w:t>
      </w:r>
      <w:r w:rsidRPr="00FB7B6B">
        <w:rPr>
          <w:sz w:val="20"/>
          <w:szCs w:val="20"/>
        </w:rPr>
        <w:t>Остаток</w:t>
      </w:r>
    </w:p>
    <w:p w14:paraId="467B77DB" w14:textId="77777777" w:rsidR="000E7FC6" w:rsidRPr="00FB7B6B" w:rsidRDefault="000E7FC6" w:rsidP="000E7FC6">
      <w:pPr>
        <w:ind w:firstLine="720"/>
        <w:jc w:val="both"/>
        <w:rPr>
          <w:sz w:val="20"/>
          <w:szCs w:val="20"/>
          <w:lang w:val="en-US"/>
        </w:rPr>
      </w:pPr>
      <w:r w:rsidRPr="00FB7B6B">
        <w:rPr>
          <w:sz w:val="20"/>
          <w:szCs w:val="20"/>
          <w:lang w:val="en-US"/>
        </w:rPr>
        <w:t xml:space="preserve">         FROM </w:t>
      </w:r>
      <w:r w:rsidRPr="00FB7B6B">
        <w:rPr>
          <w:sz w:val="20"/>
          <w:szCs w:val="20"/>
        </w:rPr>
        <w:t>Склад</w:t>
      </w:r>
      <w:r w:rsidRPr="00FB7B6B">
        <w:rPr>
          <w:sz w:val="20"/>
          <w:szCs w:val="20"/>
          <w:lang w:val="en-US"/>
        </w:rPr>
        <w:t>,</w:t>
      </w:r>
      <w:r w:rsidRPr="00FB7B6B">
        <w:rPr>
          <w:sz w:val="20"/>
          <w:szCs w:val="20"/>
        </w:rPr>
        <w:t>Сделка</w:t>
      </w:r>
    </w:p>
    <w:p w14:paraId="09B1E7D3"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r w:rsidRPr="00FB7B6B">
        <w:rPr>
          <w:sz w:val="20"/>
          <w:szCs w:val="20"/>
        </w:rPr>
        <w:t>Склад</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
    <w:p w14:paraId="09174646" w14:textId="77777777" w:rsidR="000E7FC6" w:rsidRPr="00FB7B6B" w:rsidRDefault="000E7FC6" w:rsidP="000E7FC6">
      <w:pPr>
        <w:ind w:firstLine="720"/>
        <w:jc w:val="both"/>
        <w:rPr>
          <w:sz w:val="20"/>
          <w:szCs w:val="20"/>
          <w:lang w:val="en-US"/>
        </w:rPr>
      </w:pPr>
      <w:r w:rsidRPr="00FB7B6B">
        <w:rPr>
          <w:sz w:val="20"/>
          <w:szCs w:val="20"/>
          <w:lang w:val="en-US"/>
        </w:rPr>
        <w:t xml:space="preserve">              </w:t>
      </w:r>
      <w:r w:rsidRPr="00FB7B6B">
        <w:rPr>
          <w:sz w:val="20"/>
          <w:szCs w:val="20"/>
        </w:rPr>
        <w:t>Сделка</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
    <w:p w14:paraId="5CEF9CE2"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6F625F71" w14:textId="77777777" w:rsidR="000E7FC6" w:rsidRPr="00FB7B6B" w:rsidRDefault="000E7FC6" w:rsidP="000E7FC6">
      <w:pPr>
        <w:ind w:firstLine="720"/>
        <w:jc w:val="both"/>
        <w:rPr>
          <w:sz w:val="20"/>
          <w:szCs w:val="20"/>
          <w:lang w:val="en-US"/>
        </w:rPr>
      </w:pPr>
      <w:r w:rsidRPr="00FB7B6B">
        <w:rPr>
          <w:sz w:val="20"/>
          <w:szCs w:val="20"/>
          <w:lang w:val="en-US"/>
        </w:rPr>
        <w:t xml:space="preserve">       ROLLBACK TRAN</w:t>
      </w:r>
    </w:p>
    <w:p w14:paraId="2BF46DFC" w14:textId="77777777" w:rsidR="000E7FC6" w:rsidRPr="00FB7B6B" w:rsidRDefault="000E7FC6" w:rsidP="000E7FC6">
      <w:pPr>
        <w:ind w:firstLine="720"/>
        <w:jc w:val="both"/>
        <w:rPr>
          <w:sz w:val="20"/>
          <w:szCs w:val="20"/>
          <w:lang w:val="en-US"/>
        </w:rPr>
      </w:pPr>
      <w:r w:rsidRPr="00FB7B6B">
        <w:rPr>
          <w:sz w:val="20"/>
          <w:szCs w:val="20"/>
          <w:lang w:val="en-US"/>
        </w:rPr>
        <w:t xml:space="preserve">         PRINT '</w:t>
      </w:r>
      <w:r w:rsidRPr="00FB7B6B">
        <w:rPr>
          <w:sz w:val="20"/>
          <w:szCs w:val="20"/>
        </w:rPr>
        <w:t>откат</w:t>
      </w:r>
      <w:r w:rsidRPr="00FB7B6B">
        <w:rPr>
          <w:sz w:val="20"/>
          <w:szCs w:val="20"/>
          <w:lang w:val="en-US"/>
        </w:rPr>
        <w:t xml:space="preserve"> </w:t>
      </w:r>
      <w:r w:rsidRPr="00FB7B6B">
        <w:rPr>
          <w:sz w:val="20"/>
          <w:szCs w:val="20"/>
        </w:rPr>
        <w:t>товара</w:t>
      </w:r>
      <w:r w:rsidRPr="00FB7B6B">
        <w:rPr>
          <w:sz w:val="20"/>
          <w:szCs w:val="20"/>
          <w:lang w:val="en-US"/>
        </w:rPr>
        <w:t xml:space="preserve"> </w:t>
      </w:r>
      <w:r w:rsidRPr="00FB7B6B">
        <w:rPr>
          <w:sz w:val="20"/>
          <w:szCs w:val="20"/>
        </w:rPr>
        <w:t>нет</w:t>
      </w:r>
      <w:r w:rsidRPr="00FB7B6B">
        <w:rPr>
          <w:sz w:val="20"/>
          <w:szCs w:val="20"/>
          <w:lang w:val="en-US"/>
        </w:rPr>
        <w:t xml:space="preserve"> '</w:t>
      </w:r>
    </w:p>
    <w:p w14:paraId="5B2C20CE" w14:textId="77777777" w:rsidR="000E7FC6" w:rsidRPr="00FB7B6B" w:rsidRDefault="000E7FC6" w:rsidP="000E7FC6">
      <w:pPr>
        <w:ind w:firstLine="720"/>
        <w:jc w:val="both"/>
        <w:rPr>
          <w:sz w:val="20"/>
          <w:szCs w:val="20"/>
        </w:rPr>
      </w:pPr>
      <w:r w:rsidRPr="00FB7B6B">
        <w:rPr>
          <w:sz w:val="20"/>
          <w:szCs w:val="20"/>
          <w:lang w:val="en-US"/>
        </w:rPr>
        <w:t xml:space="preserve">     </w:t>
      </w:r>
      <w:r w:rsidRPr="00FB7B6B">
        <w:rPr>
          <w:sz w:val="20"/>
          <w:szCs w:val="20"/>
        </w:rPr>
        <w:t>END</w:t>
      </w:r>
    </w:p>
    <w:p w14:paraId="46F36AE2" w14:textId="77777777" w:rsidR="000E7FC6" w:rsidRPr="00FB7B6B" w:rsidRDefault="000E7FC6" w:rsidP="000E7FC6">
      <w:pPr>
        <w:ind w:firstLine="720"/>
        <w:jc w:val="both"/>
        <w:rPr>
          <w:sz w:val="20"/>
          <w:szCs w:val="20"/>
        </w:rPr>
      </w:pPr>
      <w:r w:rsidRPr="00FB7B6B">
        <w:rPr>
          <w:sz w:val="20"/>
          <w:szCs w:val="20"/>
        </w:rPr>
        <w:t>--если записи о поставленном товаре еще нет,</w:t>
      </w:r>
    </w:p>
    <w:p w14:paraId="03583719" w14:textId="77777777" w:rsidR="000E7FC6" w:rsidRPr="00FB7B6B" w:rsidRDefault="000E7FC6" w:rsidP="000E7FC6">
      <w:pPr>
        <w:ind w:firstLine="720"/>
        <w:jc w:val="both"/>
        <w:rPr>
          <w:sz w:val="20"/>
          <w:szCs w:val="20"/>
        </w:rPr>
      </w:pPr>
      <w:r w:rsidRPr="00FB7B6B">
        <w:rPr>
          <w:sz w:val="20"/>
          <w:szCs w:val="20"/>
        </w:rPr>
        <w:t>--добавляется соответствующая запись</w:t>
      </w:r>
    </w:p>
    <w:p w14:paraId="6A466922" w14:textId="77777777" w:rsidR="000E7FC6" w:rsidRPr="00FB7B6B" w:rsidRDefault="000E7FC6" w:rsidP="000E7FC6">
      <w:pPr>
        <w:ind w:firstLine="720"/>
        <w:jc w:val="both"/>
        <w:rPr>
          <w:sz w:val="20"/>
          <w:szCs w:val="20"/>
        </w:rPr>
      </w:pPr>
      <w:r w:rsidRPr="00FB7B6B">
        <w:rPr>
          <w:sz w:val="20"/>
          <w:szCs w:val="20"/>
        </w:rPr>
        <w:t>--в таблицу Склад</w:t>
      </w:r>
    </w:p>
    <w:p w14:paraId="2A3C4041" w14:textId="77777777" w:rsidR="000E7FC6" w:rsidRPr="00FB7B6B" w:rsidRDefault="000E7FC6" w:rsidP="000E7FC6">
      <w:pPr>
        <w:ind w:firstLine="720"/>
        <w:jc w:val="both"/>
        <w:rPr>
          <w:sz w:val="20"/>
          <w:szCs w:val="20"/>
          <w:lang w:val="en-US"/>
        </w:rPr>
      </w:pPr>
      <w:r w:rsidRPr="000E7FC6">
        <w:rPr>
          <w:sz w:val="20"/>
          <w:szCs w:val="20"/>
        </w:rPr>
        <w:t xml:space="preserve">  </w:t>
      </w:r>
      <w:r w:rsidRPr="00FB7B6B">
        <w:rPr>
          <w:sz w:val="20"/>
          <w:szCs w:val="20"/>
          <w:lang w:val="en-US"/>
        </w:rPr>
        <w:t>IF NOT EXISTS ( SELECT *</w:t>
      </w:r>
      <w:r w:rsidRPr="003A4B47">
        <w:rPr>
          <w:sz w:val="20"/>
          <w:szCs w:val="20"/>
          <w:lang w:val="en-US"/>
        </w:rPr>
        <w:t xml:space="preserve"> </w:t>
      </w:r>
      <w:r w:rsidRPr="00FB7B6B">
        <w:rPr>
          <w:sz w:val="20"/>
          <w:szCs w:val="20"/>
          <w:lang w:val="en-US"/>
        </w:rPr>
        <w:t xml:space="preserve">FROM </w:t>
      </w:r>
      <w:r w:rsidRPr="00FB7B6B">
        <w:rPr>
          <w:sz w:val="20"/>
          <w:szCs w:val="20"/>
        </w:rPr>
        <w:t>Склад</w:t>
      </w:r>
      <w:r w:rsidRPr="00FB7B6B">
        <w:rPr>
          <w:sz w:val="20"/>
          <w:szCs w:val="20"/>
          <w:lang w:val="en-US"/>
        </w:rPr>
        <w:t xml:space="preserve"> </w:t>
      </w:r>
      <w:r w:rsidRPr="00FB7B6B">
        <w:rPr>
          <w:sz w:val="20"/>
          <w:szCs w:val="20"/>
        </w:rPr>
        <w:t>С</w:t>
      </w:r>
      <w:r w:rsidRPr="00FB7B6B">
        <w:rPr>
          <w:sz w:val="20"/>
          <w:szCs w:val="20"/>
          <w:lang w:val="en-US"/>
        </w:rPr>
        <w:t xml:space="preserve">, inserted </w:t>
      </w:r>
      <w:proofErr w:type="spellStart"/>
      <w:r w:rsidRPr="00FB7B6B">
        <w:rPr>
          <w:sz w:val="20"/>
          <w:szCs w:val="20"/>
          <w:lang w:val="en-US"/>
        </w:rPr>
        <w:t>i</w:t>
      </w:r>
      <w:proofErr w:type="spellEnd"/>
    </w:p>
    <w:p w14:paraId="6479BD9A"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r w:rsidRPr="00FB7B6B">
        <w:rPr>
          <w:sz w:val="20"/>
          <w:szCs w:val="20"/>
        </w:rPr>
        <w:t>С</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roofErr w:type="spellStart"/>
      <w:r w:rsidRPr="00FB7B6B">
        <w:rPr>
          <w:sz w:val="20"/>
          <w:szCs w:val="20"/>
          <w:lang w:val="en-US"/>
        </w:rPr>
        <w:t>i</w:t>
      </w:r>
      <w:proofErr w:type="spellEnd"/>
      <w:r w:rsidRPr="00FB7B6B">
        <w:rPr>
          <w:sz w:val="20"/>
          <w:szCs w:val="20"/>
          <w:lang w:val="en-US"/>
        </w:rPr>
        <w:t>.</w:t>
      </w:r>
      <w:proofErr w:type="spellStart"/>
      <w:r w:rsidRPr="00FB7B6B">
        <w:rPr>
          <w:sz w:val="20"/>
          <w:szCs w:val="20"/>
        </w:rPr>
        <w:t>КодТовара</w:t>
      </w:r>
      <w:proofErr w:type="spellEnd"/>
      <w:r w:rsidRPr="00FB7B6B">
        <w:rPr>
          <w:sz w:val="20"/>
          <w:szCs w:val="20"/>
          <w:lang w:val="en-US"/>
        </w:rPr>
        <w:t xml:space="preserve"> )</w:t>
      </w:r>
    </w:p>
    <w:p w14:paraId="2D6B9B6E" w14:textId="77777777" w:rsidR="000E7FC6" w:rsidRPr="00FB7B6B" w:rsidRDefault="000E7FC6" w:rsidP="000E7FC6">
      <w:pPr>
        <w:ind w:firstLine="720"/>
        <w:jc w:val="both"/>
        <w:rPr>
          <w:sz w:val="20"/>
          <w:szCs w:val="20"/>
        </w:rPr>
      </w:pPr>
      <w:r w:rsidRPr="00FB7B6B">
        <w:rPr>
          <w:sz w:val="20"/>
          <w:szCs w:val="20"/>
          <w:lang w:val="en-US"/>
        </w:rPr>
        <w:t xml:space="preserve">      </w:t>
      </w:r>
      <w:r w:rsidRPr="00FB7B6B">
        <w:rPr>
          <w:sz w:val="20"/>
          <w:szCs w:val="20"/>
        </w:rPr>
        <w:t>INSERT INTO Склад (</w:t>
      </w:r>
      <w:proofErr w:type="spellStart"/>
      <w:r w:rsidRPr="00FB7B6B">
        <w:rPr>
          <w:sz w:val="20"/>
          <w:szCs w:val="20"/>
        </w:rPr>
        <w:t>КодТовара,Остаток</w:t>
      </w:r>
      <w:proofErr w:type="spellEnd"/>
      <w:r w:rsidRPr="00FB7B6B">
        <w:rPr>
          <w:sz w:val="20"/>
          <w:szCs w:val="20"/>
        </w:rPr>
        <w:t>)</w:t>
      </w:r>
    </w:p>
    <w:p w14:paraId="1436A6AD" w14:textId="77777777" w:rsidR="000E7FC6" w:rsidRPr="00FB7B6B" w:rsidRDefault="000E7FC6" w:rsidP="000E7FC6">
      <w:pPr>
        <w:ind w:firstLine="720"/>
        <w:jc w:val="both"/>
        <w:rPr>
          <w:sz w:val="20"/>
          <w:szCs w:val="20"/>
        </w:rPr>
      </w:pPr>
      <w:r w:rsidRPr="00FB7B6B">
        <w:rPr>
          <w:sz w:val="20"/>
          <w:szCs w:val="20"/>
        </w:rPr>
        <w:t xml:space="preserve">  ELSE</w:t>
      </w:r>
    </w:p>
    <w:p w14:paraId="0FA4FAEA" w14:textId="77777777" w:rsidR="000E7FC6" w:rsidRPr="00FB7B6B" w:rsidRDefault="000E7FC6" w:rsidP="000E7FC6">
      <w:pPr>
        <w:ind w:firstLine="720"/>
        <w:jc w:val="both"/>
        <w:rPr>
          <w:sz w:val="20"/>
          <w:szCs w:val="20"/>
        </w:rPr>
      </w:pPr>
      <w:r w:rsidRPr="00FB7B6B">
        <w:rPr>
          <w:sz w:val="20"/>
          <w:szCs w:val="20"/>
        </w:rPr>
        <w:t xml:space="preserve">--если запись о товаре уже была в таблице </w:t>
      </w:r>
    </w:p>
    <w:p w14:paraId="473AA219" w14:textId="77777777" w:rsidR="000E7FC6" w:rsidRPr="00FB7B6B" w:rsidRDefault="000E7FC6" w:rsidP="000E7FC6">
      <w:pPr>
        <w:ind w:firstLine="720"/>
        <w:jc w:val="both"/>
        <w:rPr>
          <w:sz w:val="20"/>
          <w:szCs w:val="20"/>
        </w:rPr>
      </w:pPr>
      <w:r w:rsidRPr="00FB7B6B">
        <w:rPr>
          <w:sz w:val="20"/>
          <w:szCs w:val="20"/>
        </w:rPr>
        <w:t xml:space="preserve">--Склад, то определяется код и количество </w:t>
      </w:r>
    </w:p>
    <w:p w14:paraId="2F6970AD" w14:textId="77777777" w:rsidR="000E7FC6" w:rsidRPr="00FB7B6B" w:rsidRDefault="000E7FC6" w:rsidP="000E7FC6">
      <w:pPr>
        <w:ind w:firstLine="720"/>
        <w:jc w:val="both"/>
        <w:rPr>
          <w:sz w:val="20"/>
          <w:szCs w:val="20"/>
        </w:rPr>
      </w:pPr>
      <w:r w:rsidRPr="00FB7B6B">
        <w:rPr>
          <w:sz w:val="20"/>
          <w:szCs w:val="20"/>
        </w:rPr>
        <w:t>--товара из добавленной в таблицу Сделка записи</w:t>
      </w:r>
    </w:p>
    <w:p w14:paraId="7B145D48"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BEGIN</w:t>
      </w:r>
    </w:p>
    <w:p w14:paraId="574B9B73" w14:textId="77777777" w:rsidR="000E7FC6" w:rsidRPr="00FB7B6B" w:rsidRDefault="000E7FC6" w:rsidP="000E7FC6">
      <w:pPr>
        <w:ind w:firstLine="720"/>
        <w:jc w:val="both"/>
        <w:rPr>
          <w:sz w:val="20"/>
          <w:szCs w:val="20"/>
          <w:lang w:val="en-US"/>
        </w:rPr>
      </w:pPr>
      <w:r w:rsidRPr="00FB7B6B">
        <w:rPr>
          <w:sz w:val="20"/>
          <w:szCs w:val="20"/>
          <w:lang w:val="en-US"/>
        </w:rPr>
        <w:t xml:space="preserve">    SELECT @y=i.</w:t>
      </w:r>
      <w:proofErr w:type="spellStart"/>
      <w:r w:rsidRPr="00FB7B6B">
        <w:rPr>
          <w:sz w:val="20"/>
          <w:szCs w:val="20"/>
        </w:rPr>
        <w:t>КодТовара</w:t>
      </w:r>
      <w:proofErr w:type="spellEnd"/>
      <w:r w:rsidRPr="00FB7B6B">
        <w:rPr>
          <w:sz w:val="20"/>
          <w:szCs w:val="20"/>
          <w:lang w:val="en-US"/>
        </w:rPr>
        <w:t>, @x=i.</w:t>
      </w:r>
      <w:r w:rsidRPr="00FB7B6B">
        <w:rPr>
          <w:sz w:val="20"/>
          <w:szCs w:val="20"/>
        </w:rPr>
        <w:t>Количество</w:t>
      </w:r>
    </w:p>
    <w:p w14:paraId="0A977434" w14:textId="77777777" w:rsidR="000E7FC6" w:rsidRPr="00FB7B6B" w:rsidRDefault="000E7FC6" w:rsidP="000E7FC6">
      <w:pPr>
        <w:ind w:firstLine="720"/>
        <w:jc w:val="both"/>
        <w:rPr>
          <w:sz w:val="20"/>
          <w:szCs w:val="20"/>
          <w:lang w:val="en-US"/>
        </w:rPr>
      </w:pPr>
      <w:r w:rsidRPr="00FB7B6B">
        <w:rPr>
          <w:sz w:val="20"/>
          <w:szCs w:val="20"/>
          <w:lang w:val="en-US"/>
        </w:rPr>
        <w:t xml:space="preserve">    FROM </w:t>
      </w:r>
      <w:r w:rsidRPr="00FB7B6B">
        <w:rPr>
          <w:sz w:val="20"/>
          <w:szCs w:val="20"/>
        </w:rPr>
        <w:t>Сделка</w:t>
      </w:r>
      <w:r w:rsidRPr="00FB7B6B">
        <w:rPr>
          <w:sz w:val="20"/>
          <w:szCs w:val="20"/>
          <w:lang w:val="en-US"/>
        </w:rPr>
        <w:t xml:space="preserve"> </w:t>
      </w:r>
      <w:r w:rsidRPr="00FB7B6B">
        <w:rPr>
          <w:sz w:val="20"/>
          <w:szCs w:val="20"/>
        </w:rPr>
        <w:t>С</w:t>
      </w:r>
      <w:r w:rsidRPr="00FB7B6B">
        <w:rPr>
          <w:sz w:val="20"/>
          <w:szCs w:val="20"/>
          <w:lang w:val="en-US"/>
        </w:rPr>
        <w:t xml:space="preserve">, inserted </w:t>
      </w:r>
      <w:proofErr w:type="spellStart"/>
      <w:r w:rsidRPr="00FB7B6B">
        <w:rPr>
          <w:sz w:val="20"/>
          <w:szCs w:val="20"/>
          <w:lang w:val="en-US"/>
        </w:rPr>
        <w:t>i</w:t>
      </w:r>
      <w:proofErr w:type="spellEnd"/>
    </w:p>
    <w:p w14:paraId="6F51B82B"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r w:rsidRPr="00FB7B6B">
        <w:rPr>
          <w:sz w:val="20"/>
          <w:szCs w:val="20"/>
        </w:rPr>
        <w:t>С</w:t>
      </w:r>
      <w:r w:rsidRPr="00FB7B6B">
        <w:rPr>
          <w:sz w:val="20"/>
          <w:szCs w:val="20"/>
          <w:lang w:val="en-US"/>
        </w:rPr>
        <w:t>.</w:t>
      </w:r>
      <w:proofErr w:type="spellStart"/>
      <w:r w:rsidRPr="00FB7B6B">
        <w:rPr>
          <w:sz w:val="20"/>
          <w:szCs w:val="20"/>
        </w:rPr>
        <w:t>КодТовара</w:t>
      </w:r>
      <w:proofErr w:type="spellEnd"/>
      <w:r w:rsidRPr="00FB7B6B">
        <w:rPr>
          <w:sz w:val="20"/>
          <w:szCs w:val="20"/>
          <w:lang w:val="en-US"/>
        </w:rPr>
        <w:t>=</w:t>
      </w:r>
      <w:proofErr w:type="spellStart"/>
      <w:r w:rsidRPr="00FB7B6B">
        <w:rPr>
          <w:sz w:val="20"/>
          <w:szCs w:val="20"/>
          <w:lang w:val="en-US"/>
        </w:rPr>
        <w:t>i</w:t>
      </w:r>
      <w:proofErr w:type="spellEnd"/>
      <w:r w:rsidRPr="00FB7B6B">
        <w:rPr>
          <w:sz w:val="20"/>
          <w:szCs w:val="20"/>
          <w:lang w:val="en-US"/>
        </w:rPr>
        <w:t>.</w:t>
      </w:r>
      <w:proofErr w:type="spellStart"/>
      <w:r w:rsidRPr="00FB7B6B">
        <w:rPr>
          <w:sz w:val="20"/>
          <w:szCs w:val="20"/>
        </w:rPr>
        <w:t>КодТовара</w:t>
      </w:r>
      <w:proofErr w:type="spellEnd"/>
    </w:p>
    <w:p w14:paraId="2D133C30" w14:textId="77777777" w:rsidR="000E7FC6" w:rsidRPr="00FB7B6B" w:rsidRDefault="000E7FC6" w:rsidP="000E7FC6">
      <w:pPr>
        <w:ind w:firstLine="720"/>
        <w:jc w:val="both"/>
        <w:rPr>
          <w:sz w:val="20"/>
          <w:szCs w:val="20"/>
        </w:rPr>
      </w:pPr>
      <w:r w:rsidRPr="00FB7B6B">
        <w:rPr>
          <w:sz w:val="20"/>
          <w:szCs w:val="20"/>
        </w:rPr>
        <w:t>--и производится изменения количества товара в</w:t>
      </w:r>
    </w:p>
    <w:p w14:paraId="55F8CCEF" w14:textId="77777777" w:rsidR="000E7FC6" w:rsidRPr="00FB7B6B" w:rsidRDefault="000E7FC6" w:rsidP="000E7FC6">
      <w:pPr>
        <w:ind w:firstLine="720"/>
        <w:jc w:val="both"/>
        <w:rPr>
          <w:sz w:val="20"/>
          <w:szCs w:val="20"/>
        </w:rPr>
      </w:pPr>
      <w:r w:rsidRPr="00FB7B6B">
        <w:rPr>
          <w:sz w:val="20"/>
          <w:szCs w:val="20"/>
        </w:rPr>
        <w:t>--таблице Склад</w:t>
      </w:r>
    </w:p>
    <w:p w14:paraId="44DAE250" w14:textId="77777777" w:rsidR="000E7FC6" w:rsidRPr="00FB7B6B" w:rsidRDefault="000E7FC6" w:rsidP="000E7FC6">
      <w:pPr>
        <w:ind w:firstLine="720"/>
        <w:jc w:val="both"/>
        <w:rPr>
          <w:sz w:val="20"/>
          <w:szCs w:val="20"/>
        </w:rPr>
      </w:pPr>
      <w:r w:rsidRPr="00FB7B6B">
        <w:rPr>
          <w:sz w:val="20"/>
          <w:szCs w:val="20"/>
        </w:rPr>
        <w:t xml:space="preserve">         UPDATE Склад</w:t>
      </w:r>
    </w:p>
    <w:p w14:paraId="1C28E9B6" w14:textId="77777777" w:rsidR="000E7FC6" w:rsidRPr="00FB7B6B" w:rsidRDefault="000E7FC6" w:rsidP="000E7FC6">
      <w:pPr>
        <w:ind w:firstLine="720"/>
        <w:jc w:val="both"/>
        <w:rPr>
          <w:sz w:val="20"/>
          <w:szCs w:val="20"/>
        </w:rPr>
      </w:pPr>
      <w:r w:rsidRPr="00FB7B6B">
        <w:rPr>
          <w:sz w:val="20"/>
          <w:szCs w:val="20"/>
        </w:rPr>
        <w:t xml:space="preserve">         SET Остаток=остаток+@x</w:t>
      </w:r>
    </w:p>
    <w:p w14:paraId="689AAC01"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 xml:space="preserve">WHERE </w:t>
      </w:r>
      <w:proofErr w:type="spellStart"/>
      <w:r w:rsidRPr="00FB7B6B">
        <w:rPr>
          <w:sz w:val="20"/>
          <w:szCs w:val="20"/>
        </w:rPr>
        <w:t>КодТовара</w:t>
      </w:r>
      <w:proofErr w:type="spellEnd"/>
      <w:r w:rsidRPr="00FB7B6B">
        <w:rPr>
          <w:sz w:val="20"/>
          <w:szCs w:val="20"/>
          <w:lang w:val="en-US"/>
        </w:rPr>
        <w:t>=@y</w:t>
      </w:r>
    </w:p>
    <w:p w14:paraId="10C587BF" w14:textId="77777777" w:rsidR="000E7FC6" w:rsidRPr="00FB7B6B" w:rsidRDefault="000E7FC6" w:rsidP="000E7FC6">
      <w:pPr>
        <w:ind w:firstLine="720"/>
        <w:jc w:val="both"/>
        <w:rPr>
          <w:sz w:val="20"/>
          <w:szCs w:val="20"/>
          <w:lang w:val="en-US"/>
        </w:rPr>
      </w:pPr>
      <w:r w:rsidRPr="00FB7B6B">
        <w:rPr>
          <w:sz w:val="20"/>
          <w:szCs w:val="20"/>
          <w:lang w:val="en-US"/>
        </w:rPr>
        <w:t xml:space="preserve">    END</w:t>
      </w:r>
    </w:p>
    <w:p w14:paraId="04F554A6" w14:textId="77777777" w:rsidR="000E7FC6" w:rsidRPr="00FB7B6B" w:rsidRDefault="000E7FC6" w:rsidP="000E7FC6">
      <w:pPr>
        <w:ind w:firstLine="720"/>
        <w:jc w:val="both"/>
        <w:rPr>
          <w:sz w:val="20"/>
          <w:szCs w:val="20"/>
          <w:lang w:val="en-US"/>
        </w:rPr>
      </w:pPr>
      <w:r w:rsidRPr="00FB7B6B">
        <w:rPr>
          <w:sz w:val="20"/>
          <w:szCs w:val="20"/>
          <w:lang w:val="en-US"/>
        </w:rPr>
        <w:t>END</w:t>
      </w:r>
    </w:p>
    <w:p w14:paraId="52BD28DD" w14:textId="77777777" w:rsidR="000E7FC6" w:rsidRPr="000E7FC6" w:rsidRDefault="000E7FC6" w:rsidP="000E7FC6">
      <w:pPr>
        <w:ind w:firstLine="720"/>
        <w:jc w:val="both"/>
        <w:rPr>
          <w:sz w:val="20"/>
          <w:szCs w:val="20"/>
          <w:lang w:val="en-US"/>
        </w:rPr>
      </w:pPr>
    </w:p>
    <w:p w14:paraId="3DD587D8" w14:textId="77777777" w:rsidR="000E7FC6" w:rsidRPr="00FB7B6B" w:rsidRDefault="000E7FC6" w:rsidP="000E7FC6">
      <w:pPr>
        <w:ind w:firstLine="720"/>
        <w:jc w:val="both"/>
        <w:rPr>
          <w:sz w:val="20"/>
          <w:szCs w:val="20"/>
        </w:rPr>
      </w:pPr>
      <w:r>
        <w:rPr>
          <w:b/>
          <w:bCs/>
          <w:sz w:val="20"/>
          <w:szCs w:val="20"/>
        </w:rPr>
        <w:t>Пример</w:t>
      </w:r>
      <w:r w:rsidRPr="000E7FC6">
        <w:rPr>
          <w:b/>
          <w:bCs/>
          <w:sz w:val="20"/>
          <w:szCs w:val="20"/>
          <w:lang w:val="en-US"/>
        </w:rPr>
        <w:t xml:space="preserve"> 3</w:t>
      </w:r>
      <w:r w:rsidRPr="000E7FC6">
        <w:rPr>
          <w:sz w:val="20"/>
          <w:szCs w:val="20"/>
          <w:lang w:val="en-US"/>
        </w:rPr>
        <w:t xml:space="preserve">. </w:t>
      </w:r>
      <w:r w:rsidRPr="00FB7B6B">
        <w:rPr>
          <w:sz w:val="20"/>
          <w:szCs w:val="20"/>
        </w:rPr>
        <w:t>Создать триггер для обработки операции удаления записи из таблицы Сделка, например, такой команды:</w:t>
      </w:r>
    </w:p>
    <w:p w14:paraId="43C92FFA" w14:textId="77777777" w:rsidR="000E7FC6" w:rsidRPr="00FB7B6B" w:rsidRDefault="000E7FC6" w:rsidP="000E7FC6">
      <w:pPr>
        <w:ind w:firstLine="720"/>
        <w:jc w:val="both"/>
        <w:rPr>
          <w:sz w:val="20"/>
          <w:szCs w:val="20"/>
          <w:lang w:val="en-US"/>
        </w:rPr>
      </w:pPr>
      <w:r w:rsidRPr="00FB7B6B">
        <w:rPr>
          <w:sz w:val="20"/>
          <w:szCs w:val="20"/>
          <w:lang w:val="en-US"/>
        </w:rPr>
        <w:t xml:space="preserve">DELETE FROM </w:t>
      </w:r>
      <w:r w:rsidRPr="00FB7B6B">
        <w:rPr>
          <w:sz w:val="20"/>
          <w:szCs w:val="20"/>
        </w:rPr>
        <w:t>Сделка</w:t>
      </w:r>
      <w:r w:rsidRPr="00FB7B6B">
        <w:rPr>
          <w:sz w:val="20"/>
          <w:szCs w:val="20"/>
          <w:lang w:val="en-US"/>
        </w:rPr>
        <w:t xml:space="preserve"> WHERE </w:t>
      </w:r>
      <w:proofErr w:type="spellStart"/>
      <w:r w:rsidRPr="00FB7B6B">
        <w:rPr>
          <w:sz w:val="20"/>
          <w:szCs w:val="20"/>
        </w:rPr>
        <w:t>КодСделки</w:t>
      </w:r>
      <w:proofErr w:type="spellEnd"/>
      <w:r w:rsidRPr="00FB7B6B">
        <w:rPr>
          <w:sz w:val="20"/>
          <w:szCs w:val="20"/>
          <w:lang w:val="en-US"/>
        </w:rPr>
        <w:t>=4</w:t>
      </w:r>
    </w:p>
    <w:p w14:paraId="184260BD" w14:textId="77777777" w:rsidR="000E7FC6" w:rsidRPr="00FB7B6B" w:rsidRDefault="000E7FC6" w:rsidP="000E7FC6">
      <w:pPr>
        <w:ind w:firstLine="720"/>
        <w:jc w:val="both"/>
        <w:rPr>
          <w:sz w:val="20"/>
          <w:szCs w:val="20"/>
        </w:rPr>
      </w:pPr>
      <w:r w:rsidRPr="00FB7B6B">
        <w:rPr>
          <w:sz w:val="20"/>
          <w:szCs w:val="20"/>
        </w:rPr>
        <w:t>Для товара, код которого указан при удалении записи, необходимо откорректировать его остаток на складе. Триггер обрабатывает только одну удаляемую запись.</w:t>
      </w:r>
    </w:p>
    <w:p w14:paraId="4586011C" w14:textId="77777777" w:rsidR="000E7FC6" w:rsidRPr="00FB7B6B" w:rsidRDefault="000E7FC6" w:rsidP="000E7FC6">
      <w:pPr>
        <w:ind w:firstLine="720"/>
        <w:jc w:val="both"/>
        <w:rPr>
          <w:sz w:val="20"/>
          <w:szCs w:val="20"/>
        </w:rPr>
      </w:pPr>
      <w:bookmarkStart w:id="156" w:name="example_14.3"/>
      <w:bookmarkEnd w:id="156"/>
      <w:r w:rsidRPr="00FB7B6B">
        <w:rPr>
          <w:sz w:val="20"/>
          <w:szCs w:val="20"/>
        </w:rPr>
        <w:t xml:space="preserve">CREATE TRIGGER </w:t>
      </w:r>
      <w:proofErr w:type="spellStart"/>
      <w:r w:rsidRPr="00FB7B6B">
        <w:rPr>
          <w:sz w:val="20"/>
          <w:szCs w:val="20"/>
        </w:rPr>
        <w:t>Триггер_del</w:t>
      </w:r>
      <w:proofErr w:type="spellEnd"/>
    </w:p>
    <w:p w14:paraId="40E56FD4" w14:textId="77777777" w:rsidR="000E7FC6" w:rsidRPr="00FB7B6B" w:rsidRDefault="000E7FC6" w:rsidP="000E7FC6">
      <w:pPr>
        <w:ind w:firstLine="720"/>
        <w:jc w:val="both"/>
        <w:rPr>
          <w:sz w:val="20"/>
          <w:szCs w:val="20"/>
        </w:rPr>
      </w:pPr>
      <w:r w:rsidRPr="00FB7B6B">
        <w:rPr>
          <w:sz w:val="20"/>
          <w:szCs w:val="20"/>
        </w:rPr>
        <w:t>ON Сделка FOR DELETE</w:t>
      </w:r>
    </w:p>
    <w:p w14:paraId="3CFFFDFE" w14:textId="77777777" w:rsidR="000E7FC6" w:rsidRPr="00FB7B6B" w:rsidRDefault="000E7FC6" w:rsidP="000E7FC6">
      <w:pPr>
        <w:ind w:firstLine="720"/>
        <w:jc w:val="both"/>
        <w:rPr>
          <w:sz w:val="20"/>
          <w:szCs w:val="20"/>
        </w:rPr>
      </w:pPr>
      <w:r w:rsidRPr="00FB7B6B">
        <w:rPr>
          <w:sz w:val="20"/>
          <w:szCs w:val="20"/>
        </w:rPr>
        <w:t>AS</w:t>
      </w:r>
    </w:p>
    <w:p w14:paraId="43BFDB48" w14:textId="77777777" w:rsidR="000E7FC6" w:rsidRPr="00FB7B6B" w:rsidRDefault="000E7FC6" w:rsidP="000E7FC6">
      <w:pPr>
        <w:ind w:firstLine="720"/>
        <w:jc w:val="both"/>
        <w:rPr>
          <w:sz w:val="20"/>
          <w:szCs w:val="20"/>
        </w:rPr>
      </w:pPr>
      <w:r w:rsidRPr="00FB7B6B">
        <w:rPr>
          <w:sz w:val="20"/>
          <w:szCs w:val="20"/>
        </w:rPr>
        <w:t>IF @@ROWCOUNT=1 -- удалена одна запись</w:t>
      </w:r>
    </w:p>
    <w:p w14:paraId="324C231D" w14:textId="77777777" w:rsidR="000E7FC6" w:rsidRPr="00512BAA" w:rsidRDefault="000E7FC6" w:rsidP="000E7FC6">
      <w:pPr>
        <w:ind w:firstLine="720"/>
        <w:jc w:val="both"/>
        <w:rPr>
          <w:sz w:val="20"/>
          <w:szCs w:val="20"/>
        </w:rPr>
      </w:pPr>
      <w:r w:rsidRPr="00FB7B6B">
        <w:rPr>
          <w:sz w:val="20"/>
          <w:szCs w:val="20"/>
          <w:lang w:val="en-US"/>
        </w:rPr>
        <w:t>BEGIN</w:t>
      </w:r>
    </w:p>
    <w:p w14:paraId="2DEBCDBA" w14:textId="77777777" w:rsidR="000E7FC6" w:rsidRPr="00512BAA" w:rsidRDefault="000E7FC6" w:rsidP="000E7FC6">
      <w:pPr>
        <w:ind w:firstLine="720"/>
        <w:jc w:val="both"/>
        <w:rPr>
          <w:sz w:val="20"/>
          <w:szCs w:val="20"/>
        </w:rPr>
      </w:pPr>
      <w:r w:rsidRPr="00512BAA">
        <w:rPr>
          <w:sz w:val="20"/>
          <w:szCs w:val="20"/>
        </w:rPr>
        <w:t xml:space="preserve">  </w:t>
      </w:r>
      <w:r w:rsidRPr="00FB7B6B">
        <w:rPr>
          <w:sz w:val="20"/>
          <w:szCs w:val="20"/>
          <w:lang w:val="en-US"/>
        </w:rPr>
        <w:t>DECLARE</w:t>
      </w:r>
      <w:r w:rsidRPr="00512BAA">
        <w:rPr>
          <w:sz w:val="20"/>
          <w:szCs w:val="20"/>
        </w:rPr>
        <w:t xml:space="preserve"> @</w:t>
      </w:r>
      <w:r w:rsidRPr="00FB7B6B">
        <w:rPr>
          <w:sz w:val="20"/>
          <w:szCs w:val="20"/>
          <w:lang w:val="en-US"/>
        </w:rPr>
        <w:t>y</w:t>
      </w:r>
      <w:r w:rsidRPr="00512BAA">
        <w:rPr>
          <w:sz w:val="20"/>
          <w:szCs w:val="20"/>
        </w:rPr>
        <w:t xml:space="preserve"> </w:t>
      </w:r>
      <w:r w:rsidRPr="00FB7B6B">
        <w:rPr>
          <w:sz w:val="20"/>
          <w:szCs w:val="20"/>
          <w:lang w:val="en-US"/>
        </w:rPr>
        <w:t>INT</w:t>
      </w:r>
      <w:r w:rsidRPr="00512BAA">
        <w:rPr>
          <w:sz w:val="20"/>
          <w:szCs w:val="20"/>
        </w:rPr>
        <w:t>,@</w:t>
      </w:r>
      <w:r w:rsidRPr="00FB7B6B">
        <w:rPr>
          <w:sz w:val="20"/>
          <w:szCs w:val="20"/>
          <w:lang w:val="en-US"/>
        </w:rPr>
        <w:t>x</w:t>
      </w:r>
      <w:r w:rsidRPr="00512BAA">
        <w:rPr>
          <w:sz w:val="20"/>
          <w:szCs w:val="20"/>
        </w:rPr>
        <w:t xml:space="preserve"> </w:t>
      </w:r>
      <w:r w:rsidRPr="00FB7B6B">
        <w:rPr>
          <w:sz w:val="20"/>
          <w:szCs w:val="20"/>
          <w:lang w:val="en-US"/>
        </w:rPr>
        <w:t>INT</w:t>
      </w:r>
    </w:p>
    <w:p w14:paraId="4A402945" w14:textId="77777777" w:rsidR="000E7FC6" w:rsidRPr="00FB7B6B" w:rsidRDefault="000E7FC6" w:rsidP="000E7FC6">
      <w:pPr>
        <w:ind w:firstLine="720"/>
        <w:jc w:val="both"/>
        <w:rPr>
          <w:sz w:val="20"/>
          <w:szCs w:val="20"/>
        </w:rPr>
      </w:pPr>
      <w:r w:rsidRPr="00FB7B6B">
        <w:rPr>
          <w:sz w:val="20"/>
          <w:szCs w:val="20"/>
        </w:rPr>
        <w:t xml:space="preserve">--определяется код и количество товара из </w:t>
      </w:r>
    </w:p>
    <w:p w14:paraId="1A7C0799" w14:textId="77777777" w:rsidR="000E7FC6" w:rsidRPr="00FB7B6B" w:rsidRDefault="000E7FC6" w:rsidP="000E7FC6">
      <w:pPr>
        <w:ind w:firstLine="720"/>
        <w:jc w:val="both"/>
        <w:rPr>
          <w:sz w:val="20"/>
          <w:szCs w:val="20"/>
        </w:rPr>
      </w:pPr>
      <w:r w:rsidRPr="00FB7B6B">
        <w:rPr>
          <w:sz w:val="20"/>
          <w:szCs w:val="20"/>
        </w:rPr>
        <w:t>--удаленной из таблицы Склад записи</w:t>
      </w:r>
    </w:p>
    <w:p w14:paraId="233C2FA8" w14:textId="77777777" w:rsidR="000E7FC6" w:rsidRPr="00FB7B6B" w:rsidRDefault="000E7FC6" w:rsidP="000E7FC6">
      <w:pPr>
        <w:ind w:firstLine="720"/>
        <w:jc w:val="both"/>
        <w:rPr>
          <w:sz w:val="20"/>
          <w:szCs w:val="20"/>
        </w:rPr>
      </w:pPr>
      <w:r w:rsidRPr="00FB7B6B">
        <w:rPr>
          <w:sz w:val="20"/>
          <w:szCs w:val="20"/>
        </w:rPr>
        <w:t xml:space="preserve">  SELECT @y=КодТовара, @x=Количество</w:t>
      </w:r>
    </w:p>
    <w:p w14:paraId="56FD06EA" w14:textId="77777777" w:rsidR="000E7FC6" w:rsidRPr="00FB7B6B" w:rsidRDefault="000E7FC6" w:rsidP="000E7FC6">
      <w:pPr>
        <w:ind w:firstLine="720"/>
        <w:jc w:val="both"/>
        <w:rPr>
          <w:sz w:val="20"/>
          <w:szCs w:val="20"/>
        </w:rPr>
      </w:pPr>
      <w:r w:rsidRPr="00FB7B6B">
        <w:rPr>
          <w:sz w:val="20"/>
          <w:szCs w:val="20"/>
        </w:rPr>
        <w:t xml:space="preserve">  FROM </w:t>
      </w:r>
      <w:proofErr w:type="spellStart"/>
      <w:r w:rsidRPr="00FB7B6B">
        <w:rPr>
          <w:sz w:val="20"/>
          <w:szCs w:val="20"/>
        </w:rPr>
        <w:t>deleted</w:t>
      </w:r>
      <w:proofErr w:type="spellEnd"/>
    </w:p>
    <w:p w14:paraId="43FF1267" w14:textId="77777777" w:rsidR="000E7FC6" w:rsidRPr="00FB7B6B" w:rsidRDefault="000E7FC6" w:rsidP="000E7FC6">
      <w:pPr>
        <w:ind w:firstLine="720"/>
        <w:jc w:val="both"/>
        <w:rPr>
          <w:sz w:val="20"/>
          <w:szCs w:val="20"/>
        </w:rPr>
      </w:pPr>
      <w:r w:rsidRPr="00FB7B6B">
        <w:rPr>
          <w:sz w:val="20"/>
          <w:szCs w:val="20"/>
        </w:rPr>
        <w:t xml:space="preserve">--в таблице Склад корректируется количество </w:t>
      </w:r>
    </w:p>
    <w:p w14:paraId="2B71D9A1" w14:textId="77777777" w:rsidR="000E7FC6" w:rsidRPr="00FB7B6B" w:rsidRDefault="000E7FC6" w:rsidP="000E7FC6">
      <w:pPr>
        <w:ind w:firstLine="720"/>
        <w:jc w:val="both"/>
        <w:rPr>
          <w:sz w:val="20"/>
          <w:szCs w:val="20"/>
        </w:rPr>
      </w:pPr>
      <w:r w:rsidRPr="00FB7B6B">
        <w:rPr>
          <w:sz w:val="20"/>
          <w:szCs w:val="20"/>
        </w:rPr>
        <w:t>--товара</w:t>
      </w:r>
    </w:p>
    <w:p w14:paraId="49B6B1A8" w14:textId="77777777" w:rsidR="000E7FC6" w:rsidRPr="00FB7B6B" w:rsidRDefault="000E7FC6" w:rsidP="000E7FC6">
      <w:pPr>
        <w:ind w:firstLine="720"/>
        <w:jc w:val="both"/>
        <w:rPr>
          <w:sz w:val="20"/>
          <w:szCs w:val="20"/>
        </w:rPr>
      </w:pPr>
      <w:r w:rsidRPr="00FB7B6B">
        <w:rPr>
          <w:sz w:val="20"/>
          <w:szCs w:val="20"/>
        </w:rPr>
        <w:t xml:space="preserve">     UPDATE Склад</w:t>
      </w:r>
    </w:p>
    <w:p w14:paraId="00CA4E68" w14:textId="77777777" w:rsidR="000E7FC6" w:rsidRPr="00FB7B6B" w:rsidRDefault="000E7FC6" w:rsidP="000E7FC6">
      <w:pPr>
        <w:ind w:firstLine="720"/>
        <w:jc w:val="both"/>
        <w:rPr>
          <w:sz w:val="20"/>
          <w:szCs w:val="20"/>
        </w:rPr>
      </w:pPr>
      <w:r w:rsidRPr="00FB7B6B">
        <w:rPr>
          <w:sz w:val="20"/>
          <w:szCs w:val="20"/>
        </w:rPr>
        <w:t xml:space="preserve">     SET Остаток=Остаток-@x</w:t>
      </w:r>
    </w:p>
    <w:p w14:paraId="6C2E8D1F"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 xml:space="preserve">WHERE </w:t>
      </w:r>
      <w:proofErr w:type="spellStart"/>
      <w:r w:rsidRPr="00FB7B6B">
        <w:rPr>
          <w:sz w:val="20"/>
          <w:szCs w:val="20"/>
        </w:rPr>
        <w:t>КодТовара</w:t>
      </w:r>
      <w:proofErr w:type="spellEnd"/>
      <w:r w:rsidRPr="00FB7B6B">
        <w:rPr>
          <w:sz w:val="20"/>
          <w:szCs w:val="20"/>
          <w:lang w:val="en-US"/>
        </w:rPr>
        <w:t>=@y</w:t>
      </w:r>
    </w:p>
    <w:p w14:paraId="50E8D7F2" w14:textId="77777777" w:rsidR="000E7FC6" w:rsidRPr="00FB7B6B" w:rsidRDefault="000E7FC6" w:rsidP="000E7FC6">
      <w:pPr>
        <w:ind w:firstLine="720"/>
        <w:jc w:val="both"/>
        <w:rPr>
          <w:sz w:val="20"/>
          <w:szCs w:val="20"/>
          <w:lang w:val="en-US"/>
        </w:rPr>
      </w:pPr>
      <w:r w:rsidRPr="00FB7B6B">
        <w:rPr>
          <w:sz w:val="20"/>
          <w:szCs w:val="20"/>
          <w:lang w:val="en-US"/>
        </w:rPr>
        <w:t>END</w:t>
      </w:r>
    </w:p>
    <w:p w14:paraId="0FB143B2" w14:textId="77777777" w:rsidR="000E7FC6" w:rsidRPr="000E7FC6" w:rsidRDefault="000E7FC6" w:rsidP="000E7FC6">
      <w:pPr>
        <w:ind w:firstLine="720"/>
        <w:jc w:val="both"/>
        <w:rPr>
          <w:b/>
          <w:bCs/>
          <w:sz w:val="20"/>
          <w:szCs w:val="20"/>
          <w:lang w:val="en-US"/>
        </w:rPr>
      </w:pPr>
    </w:p>
    <w:p w14:paraId="1E7EC2E8" w14:textId="77777777" w:rsidR="000E7FC6" w:rsidRPr="00FB7B6B" w:rsidRDefault="000E7FC6" w:rsidP="000E7FC6">
      <w:pPr>
        <w:ind w:firstLine="720"/>
        <w:jc w:val="both"/>
        <w:rPr>
          <w:sz w:val="20"/>
          <w:szCs w:val="20"/>
        </w:rPr>
      </w:pPr>
      <w:r>
        <w:rPr>
          <w:b/>
          <w:bCs/>
          <w:sz w:val="20"/>
          <w:szCs w:val="20"/>
        </w:rPr>
        <w:t>Пример</w:t>
      </w:r>
      <w:r w:rsidRPr="000E7FC6">
        <w:rPr>
          <w:b/>
          <w:bCs/>
          <w:sz w:val="20"/>
          <w:szCs w:val="20"/>
          <w:lang w:val="en-US"/>
        </w:rPr>
        <w:t xml:space="preserve"> 4</w:t>
      </w:r>
      <w:r w:rsidRPr="000E7FC6">
        <w:rPr>
          <w:sz w:val="20"/>
          <w:szCs w:val="20"/>
          <w:lang w:val="en-US"/>
        </w:rPr>
        <w:t xml:space="preserve">. </w:t>
      </w:r>
      <w:r w:rsidRPr="00FB7B6B">
        <w:rPr>
          <w:sz w:val="20"/>
          <w:szCs w:val="20"/>
        </w:rPr>
        <w:t>Создать триггер для обработки операции изменения записи в таблице Сделка, например, такой командой:</w:t>
      </w:r>
    </w:p>
    <w:p w14:paraId="0007FD73" w14:textId="77777777" w:rsidR="000E7FC6" w:rsidRPr="00FB7B6B" w:rsidRDefault="000E7FC6" w:rsidP="000E7FC6">
      <w:pPr>
        <w:ind w:firstLine="720"/>
        <w:jc w:val="both"/>
        <w:rPr>
          <w:sz w:val="20"/>
          <w:szCs w:val="20"/>
        </w:rPr>
      </w:pPr>
      <w:r w:rsidRPr="00FB7B6B">
        <w:rPr>
          <w:sz w:val="20"/>
          <w:szCs w:val="20"/>
        </w:rPr>
        <w:t>UPDATE Сделка SET количество=количество-10</w:t>
      </w:r>
    </w:p>
    <w:p w14:paraId="4D92DCF9" w14:textId="77777777" w:rsidR="000E7FC6" w:rsidRPr="00FB7B6B" w:rsidRDefault="000E7FC6" w:rsidP="000E7FC6">
      <w:pPr>
        <w:ind w:firstLine="720"/>
        <w:jc w:val="both"/>
        <w:rPr>
          <w:sz w:val="20"/>
          <w:szCs w:val="20"/>
        </w:rPr>
      </w:pPr>
      <w:r w:rsidRPr="00FB7B6B">
        <w:rPr>
          <w:sz w:val="20"/>
          <w:szCs w:val="20"/>
        </w:rPr>
        <w:t xml:space="preserve">WHERE </w:t>
      </w:r>
      <w:proofErr w:type="spellStart"/>
      <w:r w:rsidRPr="00FB7B6B">
        <w:rPr>
          <w:sz w:val="20"/>
          <w:szCs w:val="20"/>
        </w:rPr>
        <w:t>КодТовара</w:t>
      </w:r>
      <w:proofErr w:type="spellEnd"/>
      <w:r w:rsidRPr="00FB7B6B">
        <w:rPr>
          <w:sz w:val="20"/>
          <w:szCs w:val="20"/>
        </w:rPr>
        <w:t>=3</w:t>
      </w:r>
    </w:p>
    <w:p w14:paraId="16341F24" w14:textId="77777777" w:rsidR="000E7FC6" w:rsidRPr="00FB7B6B" w:rsidRDefault="000E7FC6" w:rsidP="000E7FC6">
      <w:pPr>
        <w:ind w:firstLine="720"/>
        <w:jc w:val="both"/>
        <w:rPr>
          <w:sz w:val="20"/>
          <w:szCs w:val="20"/>
        </w:rPr>
      </w:pPr>
      <w:r w:rsidRPr="00FB7B6B">
        <w:rPr>
          <w:sz w:val="20"/>
          <w:szCs w:val="20"/>
        </w:rPr>
        <w:t>во всех сделках с товаром, имеющим код, равный 3, уменьшить количество товара на 10 единиц.</w:t>
      </w:r>
    </w:p>
    <w:p w14:paraId="689B71A8" w14:textId="77777777" w:rsidR="000E7FC6" w:rsidRDefault="000E7FC6" w:rsidP="000E7FC6">
      <w:pPr>
        <w:ind w:firstLine="720"/>
        <w:jc w:val="both"/>
        <w:rPr>
          <w:sz w:val="20"/>
          <w:szCs w:val="20"/>
        </w:rPr>
      </w:pPr>
    </w:p>
    <w:p w14:paraId="2E64221C" w14:textId="77777777" w:rsidR="000E7FC6" w:rsidRPr="00FB7B6B" w:rsidRDefault="000E7FC6" w:rsidP="000E7FC6">
      <w:pPr>
        <w:ind w:firstLine="720"/>
        <w:jc w:val="both"/>
        <w:rPr>
          <w:sz w:val="20"/>
          <w:szCs w:val="20"/>
        </w:rPr>
      </w:pPr>
      <w:r w:rsidRPr="00FB7B6B">
        <w:rPr>
          <w:sz w:val="20"/>
          <w:szCs w:val="20"/>
        </w:rPr>
        <w:t xml:space="preserve">Указанная команда может привести к изменению сразу нескольких записей в таблице Сделка. Поэтому покажем, как создать триггер, обрабатывающий не одну запись. Для каждой измененной записи необходимо для старого (до изменения) кода товара уменьшить остаток товара на складе на величину старого (до изменения) количества товара и для нового (после изменения) кода товара увеличить его остаток на складе на величину нового (после изменения) значения. Чтобы обработать все измененные записи, введем курсоры, в которых сохраним все старые (из таблицы </w:t>
      </w:r>
      <w:proofErr w:type="spellStart"/>
      <w:r w:rsidRPr="00FB7B6B">
        <w:rPr>
          <w:sz w:val="20"/>
          <w:szCs w:val="20"/>
        </w:rPr>
        <w:t>deleted</w:t>
      </w:r>
      <w:proofErr w:type="spellEnd"/>
      <w:r w:rsidRPr="00FB7B6B">
        <w:rPr>
          <w:sz w:val="20"/>
          <w:szCs w:val="20"/>
        </w:rPr>
        <w:t xml:space="preserve"> ) и все новые значения (из таблицы </w:t>
      </w:r>
      <w:proofErr w:type="spellStart"/>
      <w:r w:rsidRPr="00FB7B6B">
        <w:rPr>
          <w:sz w:val="20"/>
          <w:szCs w:val="20"/>
        </w:rPr>
        <w:t>inserted</w:t>
      </w:r>
      <w:proofErr w:type="spellEnd"/>
      <w:r w:rsidRPr="00FB7B6B">
        <w:rPr>
          <w:sz w:val="20"/>
          <w:szCs w:val="20"/>
        </w:rPr>
        <w:t xml:space="preserve"> ).</w:t>
      </w:r>
    </w:p>
    <w:p w14:paraId="527D4B1C" w14:textId="77777777" w:rsidR="000E7FC6" w:rsidRPr="00FB7B6B" w:rsidRDefault="000E7FC6" w:rsidP="000E7FC6">
      <w:pPr>
        <w:ind w:firstLine="720"/>
        <w:jc w:val="both"/>
        <w:rPr>
          <w:sz w:val="20"/>
          <w:szCs w:val="20"/>
          <w:lang w:val="en-US"/>
        </w:rPr>
      </w:pPr>
      <w:bookmarkStart w:id="157" w:name="example_14.4"/>
      <w:bookmarkEnd w:id="157"/>
      <w:r w:rsidRPr="00FB7B6B">
        <w:rPr>
          <w:sz w:val="20"/>
          <w:szCs w:val="20"/>
          <w:lang w:val="en-US"/>
        </w:rPr>
        <w:t xml:space="preserve">CREATE TRIGGER </w:t>
      </w:r>
      <w:r w:rsidRPr="00FB7B6B">
        <w:rPr>
          <w:sz w:val="20"/>
          <w:szCs w:val="20"/>
        </w:rPr>
        <w:t>Триггер</w:t>
      </w:r>
      <w:r w:rsidRPr="00FB7B6B">
        <w:rPr>
          <w:sz w:val="20"/>
          <w:szCs w:val="20"/>
          <w:lang w:val="en-US"/>
        </w:rPr>
        <w:t>_</w:t>
      </w:r>
      <w:proofErr w:type="spellStart"/>
      <w:r w:rsidRPr="00FB7B6B">
        <w:rPr>
          <w:sz w:val="20"/>
          <w:szCs w:val="20"/>
          <w:lang w:val="en-US"/>
        </w:rPr>
        <w:t>upd</w:t>
      </w:r>
      <w:proofErr w:type="spellEnd"/>
    </w:p>
    <w:p w14:paraId="2BB76131" w14:textId="77777777" w:rsidR="000E7FC6" w:rsidRPr="00FB7B6B" w:rsidRDefault="000E7FC6" w:rsidP="000E7FC6">
      <w:pPr>
        <w:ind w:firstLine="720"/>
        <w:jc w:val="both"/>
        <w:rPr>
          <w:sz w:val="20"/>
          <w:szCs w:val="20"/>
          <w:lang w:val="en-US"/>
        </w:rPr>
      </w:pPr>
      <w:r w:rsidRPr="00FB7B6B">
        <w:rPr>
          <w:sz w:val="20"/>
          <w:szCs w:val="20"/>
          <w:lang w:val="en-US"/>
        </w:rPr>
        <w:t xml:space="preserve">ON </w:t>
      </w:r>
      <w:r w:rsidRPr="00FB7B6B">
        <w:rPr>
          <w:sz w:val="20"/>
          <w:szCs w:val="20"/>
        </w:rPr>
        <w:t>Сделка</w:t>
      </w:r>
      <w:r w:rsidRPr="00FB7B6B">
        <w:rPr>
          <w:sz w:val="20"/>
          <w:szCs w:val="20"/>
          <w:lang w:val="en-US"/>
        </w:rPr>
        <w:t xml:space="preserve"> FOR UPDATE</w:t>
      </w:r>
    </w:p>
    <w:p w14:paraId="35185D7B" w14:textId="77777777" w:rsidR="000E7FC6" w:rsidRPr="00FB7B6B" w:rsidRDefault="000E7FC6" w:rsidP="000E7FC6">
      <w:pPr>
        <w:ind w:firstLine="720"/>
        <w:jc w:val="both"/>
        <w:rPr>
          <w:sz w:val="20"/>
          <w:szCs w:val="20"/>
          <w:lang w:val="en-US"/>
        </w:rPr>
      </w:pPr>
      <w:r w:rsidRPr="00FB7B6B">
        <w:rPr>
          <w:sz w:val="20"/>
          <w:szCs w:val="20"/>
          <w:lang w:val="en-US"/>
        </w:rPr>
        <w:t>AS</w:t>
      </w:r>
    </w:p>
    <w:p w14:paraId="02C718DF" w14:textId="77777777" w:rsidR="000E7FC6" w:rsidRPr="00FB7B6B" w:rsidRDefault="000E7FC6" w:rsidP="000E7FC6">
      <w:pPr>
        <w:ind w:firstLine="720"/>
        <w:jc w:val="both"/>
        <w:rPr>
          <w:sz w:val="20"/>
          <w:szCs w:val="20"/>
          <w:lang w:val="en-US"/>
        </w:rPr>
      </w:pPr>
      <w:r w:rsidRPr="00FB7B6B">
        <w:rPr>
          <w:sz w:val="20"/>
          <w:szCs w:val="20"/>
          <w:lang w:val="en-US"/>
        </w:rPr>
        <w:t>DECLARE @x INT, @x_old INT, @y INT, @y_old INT</w:t>
      </w:r>
    </w:p>
    <w:p w14:paraId="2B11C6AE" w14:textId="77777777" w:rsidR="000E7FC6" w:rsidRPr="00FB7B6B" w:rsidRDefault="000E7FC6" w:rsidP="000E7FC6">
      <w:pPr>
        <w:ind w:firstLine="720"/>
        <w:jc w:val="both"/>
        <w:rPr>
          <w:sz w:val="20"/>
          <w:szCs w:val="20"/>
        </w:rPr>
      </w:pPr>
      <w:r w:rsidRPr="00FB7B6B">
        <w:rPr>
          <w:sz w:val="20"/>
          <w:szCs w:val="20"/>
        </w:rPr>
        <w:t>-- курсор с новыми значениями</w:t>
      </w:r>
    </w:p>
    <w:p w14:paraId="63FFC65F" w14:textId="77777777" w:rsidR="000E7FC6" w:rsidRPr="00FB7B6B" w:rsidRDefault="000E7FC6" w:rsidP="000E7FC6">
      <w:pPr>
        <w:ind w:firstLine="720"/>
        <w:jc w:val="both"/>
        <w:rPr>
          <w:sz w:val="20"/>
          <w:szCs w:val="20"/>
        </w:rPr>
      </w:pPr>
      <w:r w:rsidRPr="00FB7B6B">
        <w:rPr>
          <w:sz w:val="20"/>
          <w:szCs w:val="20"/>
        </w:rPr>
        <w:t>DECLARE CUR1 CURSOR FOR</w:t>
      </w:r>
    </w:p>
    <w:p w14:paraId="666A0E17" w14:textId="77777777" w:rsidR="000E7FC6" w:rsidRPr="00FB7B6B" w:rsidRDefault="000E7FC6" w:rsidP="000E7FC6">
      <w:pPr>
        <w:ind w:firstLine="720"/>
        <w:jc w:val="both"/>
        <w:rPr>
          <w:sz w:val="20"/>
          <w:szCs w:val="20"/>
        </w:rPr>
      </w:pPr>
      <w:r w:rsidRPr="00FB7B6B">
        <w:rPr>
          <w:sz w:val="20"/>
          <w:szCs w:val="20"/>
        </w:rPr>
        <w:t xml:space="preserve">    SELECT </w:t>
      </w:r>
      <w:proofErr w:type="spellStart"/>
      <w:r w:rsidRPr="00FB7B6B">
        <w:rPr>
          <w:sz w:val="20"/>
          <w:szCs w:val="20"/>
        </w:rPr>
        <w:t>КодТовара,Количество</w:t>
      </w:r>
      <w:proofErr w:type="spellEnd"/>
    </w:p>
    <w:p w14:paraId="0DAB718F" w14:textId="77777777" w:rsidR="000E7FC6" w:rsidRPr="00FB7B6B" w:rsidRDefault="000E7FC6" w:rsidP="000E7FC6">
      <w:pPr>
        <w:ind w:firstLine="720"/>
        <w:jc w:val="both"/>
        <w:rPr>
          <w:sz w:val="20"/>
          <w:szCs w:val="20"/>
        </w:rPr>
      </w:pPr>
      <w:r w:rsidRPr="00FB7B6B">
        <w:rPr>
          <w:sz w:val="20"/>
          <w:szCs w:val="20"/>
        </w:rPr>
        <w:t xml:space="preserve">    FROM </w:t>
      </w:r>
      <w:proofErr w:type="spellStart"/>
      <w:r w:rsidRPr="00FB7B6B">
        <w:rPr>
          <w:sz w:val="20"/>
          <w:szCs w:val="20"/>
        </w:rPr>
        <w:t>inserted</w:t>
      </w:r>
      <w:proofErr w:type="spellEnd"/>
    </w:p>
    <w:p w14:paraId="05302F54" w14:textId="77777777" w:rsidR="000E7FC6" w:rsidRPr="00FB7B6B" w:rsidRDefault="000E7FC6" w:rsidP="000E7FC6">
      <w:pPr>
        <w:ind w:firstLine="720"/>
        <w:jc w:val="both"/>
        <w:rPr>
          <w:sz w:val="20"/>
          <w:szCs w:val="20"/>
        </w:rPr>
      </w:pPr>
      <w:r w:rsidRPr="00FB7B6B">
        <w:rPr>
          <w:sz w:val="20"/>
          <w:szCs w:val="20"/>
        </w:rPr>
        <w:t>-- курсор со старыми значениями</w:t>
      </w:r>
    </w:p>
    <w:p w14:paraId="24945BB8" w14:textId="77777777" w:rsidR="000E7FC6" w:rsidRPr="00FB7B6B" w:rsidRDefault="000E7FC6" w:rsidP="000E7FC6">
      <w:pPr>
        <w:ind w:firstLine="720"/>
        <w:jc w:val="both"/>
        <w:rPr>
          <w:sz w:val="20"/>
          <w:szCs w:val="20"/>
          <w:lang w:val="en-US"/>
        </w:rPr>
      </w:pPr>
      <w:r w:rsidRPr="00FB7B6B">
        <w:rPr>
          <w:sz w:val="20"/>
          <w:szCs w:val="20"/>
          <w:lang w:val="en-US"/>
        </w:rPr>
        <w:t>DECLARE CUR2 CURSOR FOR</w:t>
      </w:r>
    </w:p>
    <w:p w14:paraId="6A8F7024" w14:textId="77777777" w:rsidR="000E7FC6" w:rsidRPr="00FB7B6B" w:rsidRDefault="000E7FC6" w:rsidP="000E7FC6">
      <w:pPr>
        <w:ind w:firstLine="720"/>
        <w:jc w:val="both"/>
        <w:rPr>
          <w:sz w:val="20"/>
          <w:szCs w:val="20"/>
          <w:lang w:val="en-US"/>
        </w:rPr>
      </w:pPr>
      <w:r w:rsidRPr="00FB7B6B">
        <w:rPr>
          <w:sz w:val="20"/>
          <w:szCs w:val="20"/>
          <w:lang w:val="en-US"/>
        </w:rPr>
        <w:t xml:space="preserve">    SELECT </w:t>
      </w:r>
      <w:proofErr w:type="spellStart"/>
      <w:r w:rsidRPr="00FB7B6B">
        <w:rPr>
          <w:sz w:val="20"/>
          <w:szCs w:val="20"/>
        </w:rPr>
        <w:t>КодТовара</w:t>
      </w:r>
      <w:proofErr w:type="spellEnd"/>
      <w:r w:rsidRPr="00FB7B6B">
        <w:rPr>
          <w:sz w:val="20"/>
          <w:szCs w:val="20"/>
          <w:lang w:val="en-US"/>
        </w:rPr>
        <w:t>,</w:t>
      </w:r>
      <w:r w:rsidRPr="000E7FC6">
        <w:rPr>
          <w:sz w:val="20"/>
          <w:szCs w:val="20"/>
          <w:lang w:val="en-US"/>
        </w:rPr>
        <w:t xml:space="preserve"> </w:t>
      </w:r>
      <w:r w:rsidRPr="00FB7B6B">
        <w:rPr>
          <w:sz w:val="20"/>
          <w:szCs w:val="20"/>
        </w:rPr>
        <w:t>Количество</w:t>
      </w:r>
    </w:p>
    <w:p w14:paraId="1BCE0E2A" w14:textId="77777777" w:rsidR="000E7FC6" w:rsidRPr="00FB7B6B" w:rsidRDefault="000E7FC6" w:rsidP="000E7FC6">
      <w:pPr>
        <w:ind w:firstLine="720"/>
        <w:jc w:val="both"/>
        <w:rPr>
          <w:sz w:val="20"/>
          <w:szCs w:val="20"/>
          <w:lang w:val="en-US"/>
        </w:rPr>
      </w:pPr>
      <w:r w:rsidRPr="00FB7B6B">
        <w:rPr>
          <w:sz w:val="20"/>
          <w:szCs w:val="20"/>
          <w:lang w:val="en-US"/>
        </w:rPr>
        <w:t xml:space="preserve">    FROM deleted</w:t>
      </w:r>
    </w:p>
    <w:p w14:paraId="4B02291D" w14:textId="77777777" w:rsidR="000E7FC6" w:rsidRPr="00FB7B6B" w:rsidRDefault="000E7FC6" w:rsidP="000E7FC6">
      <w:pPr>
        <w:ind w:firstLine="720"/>
        <w:jc w:val="both"/>
        <w:rPr>
          <w:sz w:val="20"/>
          <w:szCs w:val="20"/>
          <w:lang w:val="en-US"/>
        </w:rPr>
      </w:pPr>
      <w:r w:rsidRPr="00FB7B6B">
        <w:rPr>
          <w:sz w:val="20"/>
          <w:szCs w:val="20"/>
          <w:lang w:val="en-US"/>
        </w:rPr>
        <w:t>OPEN CUR1</w:t>
      </w:r>
    </w:p>
    <w:p w14:paraId="2CF01ECB" w14:textId="77777777" w:rsidR="000E7FC6" w:rsidRPr="00FB7B6B" w:rsidRDefault="000E7FC6" w:rsidP="000E7FC6">
      <w:pPr>
        <w:ind w:firstLine="720"/>
        <w:jc w:val="both"/>
        <w:rPr>
          <w:sz w:val="20"/>
          <w:szCs w:val="20"/>
          <w:lang w:val="en-US"/>
        </w:rPr>
      </w:pPr>
      <w:r w:rsidRPr="00FB7B6B">
        <w:rPr>
          <w:sz w:val="20"/>
          <w:szCs w:val="20"/>
          <w:lang w:val="en-US"/>
        </w:rPr>
        <w:t>OPEN CUR2</w:t>
      </w:r>
    </w:p>
    <w:p w14:paraId="12DA22BF" w14:textId="77777777" w:rsidR="000E7FC6" w:rsidRPr="00FB7B6B" w:rsidRDefault="000E7FC6" w:rsidP="000E7FC6">
      <w:pPr>
        <w:ind w:firstLine="720"/>
        <w:jc w:val="both"/>
        <w:rPr>
          <w:sz w:val="20"/>
          <w:szCs w:val="20"/>
        </w:rPr>
      </w:pPr>
      <w:r w:rsidRPr="00FB7B6B">
        <w:rPr>
          <w:sz w:val="20"/>
          <w:szCs w:val="20"/>
        </w:rPr>
        <w:t>-- перемещаемся параллельно по обоим курсорам</w:t>
      </w:r>
    </w:p>
    <w:p w14:paraId="5573BA6C" w14:textId="77777777" w:rsidR="000E7FC6" w:rsidRPr="00FB7B6B" w:rsidRDefault="000E7FC6" w:rsidP="000E7FC6">
      <w:pPr>
        <w:ind w:firstLine="720"/>
        <w:jc w:val="both"/>
        <w:rPr>
          <w:sz w:val="20"/>
          <w:szCs w:val="20"/>
        </w:rPr>
      </w:pPr>
      <w:r w:rsidRPr="00FB7B6B">
        <w:rPr>
          <w:sz w:val="20"/>
          <w:szCs w:val="20"/>
        </w:rPr>
        <w:t xml:space="preserve">    FETCH NEXT FROM CUR1 INTO @x, @y</w:t>
      </w:r>
    </w:p>
    <w:p w14:paraId="53C3B48C"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FETCH NEXT FROM CUR2 INTO @x_old, @y_old</w:t>
      </w:r>
    </w:p>
    <w:p w14:paraId="15F24D9B" w14:textId="77777777" w:rsidR="000E7FC6" w:rsidRPr="00FB7B6B" w:rsidRDefault="000E7FC6" w:rsidP="000E7FC6">
      <w:pPr>
        <w:ind w:firstLine="720"/>
        <w:jc w:val="both"/>
        <w:rPr>
          <w:sz w:val="20"/>
          <w:szCs w:val="20"/>
        </w:rPr>
      </w:pPr>
      <w:r w:rsidRPr="00FB7B6B">
        <w:rPr>
          <w:sz w:val="20"/>
          <w:szCs w:val="20"/>
          <w:lang w:val="en-US"/>
        </w:rPr>
        <w:t xml:space="preserve">    </w:t>
      </w:r>
      <w:r w:rsidRPr="00FB7B6B">
        <w:rPr>
          <w:sz w:val="20"/>
          <w:szCs w:val="20"/>
        </w:rPr>
        <w:t>WHILE @@FETCH_STATUS=0</w:t>
      </w:r>
    </w:p>
    <w:p w14:paraId="0B97F89F" w14:textId="77777777" w:rsidR="000E7FC6" w:rsidRPr="00FB7B6B" w:rsidRDefault="000E7FC6" w:rsidP="000E7FC6">
      <w:pPr>
        <w:ind w:firstLine="720"/>
        <w:jc w:val="both"/>
        <w:rPr>
          <w:sz w:val="20"/>
          <w:szCs w:val="20"/>
        </w:rPr>
      </w:pPr>
      <w:r w:rsidRPr="00FB7B6B">
        <w:rPr>
          <w:sz w:val="20"/>
          <w:szCs w:val="20"/>
        </w:rPr>
        <w:t xml:space="preserve">      BEGIN</w:t>
      </w:r>
    </w:p>
    <w:p w14:paraId="60299FE9" w14:textId="77777777" w:rsidR="000E7FC6" w:rsidRPr="00FB7B6B" w:rsidRDefault="000E7FC6" w:rsidP="000E7FC6">
      <w:pPr>
        <w:ind w:firstLine="720"/>
        <w:jc w:val="both"/>
        <w:rPr>
          <w:sz w:val="20"/>
          <w:szCs w:val="20"/>
        </w:rPr>
      </w:pPr>
      <w:r w:rsidRPr="00FB7B6B">
        <w:rPr>
          <w:sz w:val="20"/>
          <w:szCs w:val="20"/>
        </w:rPr>
        <w:t>--для старого кода товара уменьшается его</w:t>
      </w:r>
    </w:p>
    <w:p w14:paraId="37E897AB" w14:textId="77777777" w:rsidR="000E7FC6" w:rsidRPr="00FB7B6B" w:rsidRDefault="000E7FC6" w:rsidP="000E7FC6">
      <w:pPr>
        <w:ind w:firstLine="720"/>
        <w:jc w:val="both"/>
        <w:rPr>
          <w:sz w:val="20"/>
          <w:szCs w:val="20"/>
        </w:rPr>
      </w:pPr>
      <w:r w:rsidRPr="00FB7B6B">
        <w:rPr>
          <w:sz w:val="20"/>
          <w:szCs w:val="20"/>
        </w:rPr>
        <w:t>--количество на складе</w:t>
      </w:r>
    </w:p>
    <w:p w14:paraId="710F55C8" w14:textId="77777777" w:rsidR="000E7FC6" w:rsidRPr="00FB7B6B" w:rsidRDefault="000E7FC6" w:rsidP="000E7FC6">
      <w:pPr>
        <w:ind w:firstLine="720"/>
        <w:jc w:val="both"/>
        <w:rPr>
          <w:sz w:val="20"/>
          <w:szCs w:val="20"/>
        </w:rPr>
      </w:pPr>
      <w:r w:rsidRPr="00FB7B6B">
        <w:rPr>
          <w:sz w:val="20"/>
          <w:szCs w:val="20"/>
        </w:rPr>
        <w:t xml:space="preserve">      UPDATE Склад</w:t>
      </w:r>
    </w:p>
    <w:p w14:paraId="745AD19D" w14:textId="77777777" w:rsidR="000E7FC6" w:rsidRPr="00FB7B6B" w:rsidRDefault="000E7FC6" w:rsidP="000E7FC6">
      <w:pPr>
        <w:ind w:firstLine="720"/>
        <w:jc w:val="both"/>
        <w:rPr>
          <w:sz w:val="20"/>
          <w:szCs w:val="20"/>
        </w:rPr>
      </w:pPr>
      <w:r w:rsidRPr="00FB7B6B">
        <w:rPr>
          <w:sz w:val="20"/>
          <w:szCs w:val="20"/>
        </w:rPr>
        <w:t xml:space="preserve">      SET Остаток=Остаток-@</w:t>
      </w:r>
      <w:proofErr w:type="spellStart"/>
      <w:r w:rsidRPr="00FB7B6B">
        <w:rPr>
          <w:sz w:val="20"/>
          <w:szCs w:val="20"/>
        </w:rPr>
        <w:t>y_old</w:t>
      </w:r>
      <w:proofErr w:type="spellEnd"/>
    </w:p>
    <w:p w14:paraId="5B286CE5" w14:textId="77777777" w:rsidR="000E7FC6" w:rsidRPr="00FB7B6B" w:rsidRDefault="000E7FC6" w:rsidP="000E7FC6">
      <w:pPr>
        <w:ind w:firstLine="720"/>
        <w:jc w:val="both"/>
        <w:rPr>
          <w:sz w:val="20"/>
          <w:szCs w:val="20"/>
        </w:rPr>
      </w:pPr>
      <w:r w:rsidRPr="00FB7B6B">
        <w:rPr>
          <w:sz w:val="20"/>
          <w:szCs w:val="20"/>
        </w:rPr>
        <w:t xml:space="preserve">      WHERE </w:t>
      </w:r>
      <w:proofErr w:type="spellStart"/>
      <w:r w:rsidRPr="00FB7B6B">
        <w:rPr>
          <w:sz w:val="20"/>
          <w:szCs w:val="20"/>
        </w:rPr>
        <w:t>КодТовара</w:t>
      </w:r>
      <w:proofErr w:type="spellEnd"/>
      <w:r w:rsidRPr="00FB7B6B">
        <w:rPr>
          <w:sz w:val="20"/>
          <w:szCs w:val="20"/>
        </w:rPr>
        <w:t>=@x_old</w:t>
      </w:r>
    </w:p>
    <w:p w14:paraId="38E66695" w14:textId="77777777" w:rsidR="000E7FC6" w:rsidRPr="00FB7B6B" w:rsidRDefault="000E7FC6" w:rsidP="000E7FC6">
      <w:pPr>
        <w:ind w:firstLine="720"/>
        <w:jc w:val="both"/>
        <w:rPr>
          <w:sz w:val="20"/>
          <w:szCs w:val="20"/>
        </w:rPr>
      </w:pPr>
      <w:r w:rsidRPr="00FB7B6B">
        <w:rPr>
          <w:sz w:val="20"/>
          <w:szCs w:val="20"/>
        </w:rPr>
        <w:t>--для нового кода товара, если такого товара</w:t>
      </w:r>
    </w:p>
    <w:p w14:paraId="79FA305A" w14:textId="77777777" w:rsidR="000E7FC6" w:rsidRPr="00FB7B6B" w:rsidRDefault="000E7FC6" w:rsidP="000E7FC6">
      <w:pPr>
        <w:ind w:firstLine="720"/>
        <w:jc w:val="both"/>
        <w:rPr>
          <w:sz w:val="20"/>
          <w:szCs w:val="20"/>
        </w:rPr>
      </w:pPr>
      <w:r w:rsidRPr="00FB7B6B">
        <w:rPr>
          <w:sz w:val="20"/>
          <w:szCs w:val="20"/>
        </w:rPr>
        <w:t>--еще нет на складе, вводится новая запись</w:t>
      </w:r>
    </w:p>
    <w:p w14:paraId="0E1DDED1"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 xml:space="preserve">IF NOT EXISTS (SELECT * FROM </w:t>
      </w:r>
      <w:r w:rsidRPr="00FB7B6B">
        <w:rPr>
          <w:sz w:val="20"/>
          <w:szCs w:val="20"/>
        </w:rPr>
        <w:t>Склад</w:t>
      </w:r>
    </w:p>
    <w:p w14:paraId="2AF99D9E"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452077E3" w14:textId="77777777" w:rsidR="000E7FC6" w:rsidRPr="00512BAA" w:rsidRDefault="000E7FC6" w:rsidP="000E7FC6">
      <w:pPr>
        <w:ind w:firstLine="720"/>
        <w:jc w:val="both"/>
        <w:rPr>
          <w:sz w:val="20"/>
          <w:szCs w:val="20"/>
        </w:rPr>
      </w:pPr>
      <w:r w:rsidRPr="00FB7B6B">
        <w:rPr>
          <w:sz w:val="20"/>
          <w:szCs w:val="20"/>
          <w:lang w:val="en-US"/>
        </w:rPr>
        <w:t xml:space="preserve">      INSERT</w:t>
      </w:r>
      <w:r w:rsidRPr="00512BAA">
        <w:rPr>
          <w:sz w:val="20"/>
          <w:szCs w:val="20"/>
        </w:rPr>
        <w:t xml:space="preserve"> </w:t>
      </w:r>
      <w:r w:rsidRPr="00FB7B6B">
        <w:rPr>
          <w:sz w:val="20"/>
          <w:szCs w:val="20"/>
          <w:lang w:val="en-US"/>
        </w:rPr>
        <w:t>INTO</w:t>
      </w:r>
      <w:r w:rsidRPr="00512BAA">
        <w:rPr>
          <w:sz w:val="20"/>
          <w:szCs w:val="20"/>
        </w:rPr>
        <w:t xml:space="preserve"> </w:t>
      </w:r>
      <w:r w:rsidRPr="00FB7B6B">
        <w:rPr>
          <w:sz w:val="20"/>
          <w:szCs w:val="20"/>
        </w:rPr>
        <w:t>Склад</w:t>
      </w:r>
      <w:r w:rsidRPr="00512BAA">
        <w:rPr>
          <w:sz w:val="20"/>
          <w:szCs w:val="20"/>
        </w:rPr>
        <w:t>(</w:t>
      </w:r>
      <w:proofErr w:type="spellStart"/>
      <w:r w:rsidRPr="00FB7B6B">
        <w:rPr>
          <w:sz w:val="20"/>
          <w:szCs w:val="20"/>
        </w:rPr>
        <w:t>КодТовара</w:t>
      </w:r>
      <w:r w:rsidRPr="00512BAA">
        <w:rPr>
          <w:sz w:val="20"/>
          <w:szCs w:val="20"/>
        </w:rPr>
        <w:t>,</w:t>
      </w:r>
      <w:r w:rsidRPr="00FB7B6B">
        <w:rPr>
          <w:sz w:val="20"/>
          <w:szCs w:val="20"/>
        </w:rPr>
        <w:t>Остаток</w:t>
      </w:r>
      <w:proofErr w:type="spellEnd"/>
      <w:r w:rsidRPr="00512BAA">
        <w:rPr>
          <w:sz w:val="20"/>
          <w:szCs w:val="20"/>
        </w:rPr>
        <w:t>)</w:t>
      </w:r>
    </w:p>
    <w:p w14:paraId="09A40FDE" w14:textId="77777777" w:rsidR="000E7FC6" w:rsidRPr="00512BAA" w:rsidRDefault="000E7FC6" w:rsidP="000E7FC6">
      <w:pPr>
        <w:ind w:firstLine="720"/>
        <w:jc w:val="both"/>
        <w:rPr>
          <w:sz w:val="20"/>
          <w:szCs w:val="20"/>
        </w:rPr>
      </w:pPr>
      <w:r w:rsidRPr="00512BAA">
        <w:rPr>
          <w:sz w:val="20"/>
          <w:szCs w:val="20"/>
        </w:rPr>
        <w:t xml:space="preserve">        </w:t>
      </w:r>
      <w:r w:rsidRPr="00FB7B6B">
        <w:rPr>
          <w:sz w:val="20"/>
          <w:szCs w:val="20"/>
          <w:lang w:val="en-US"/>
        </w:rPr>
        <w:t>VALUES</w:t>
      </w:r>
      <w:r w:rsidRPr="00512BAA">
        <w:rPr>
          <w:sz w:val="20"/>
          <w:szCs w:val="20"/>
        </w:rPr>
        <w:t xml:space="preserve"> (@</w:t>
      </w:r>
      <w:r w:rsidRPr="00FB7B6B">
        <w:rPr>
          <w:sz w:val="20"/>
          <w:szCs w:val="20"/>
          <w:lang w:val="en-US"/>
        </w:rPr>
        <w:t>x</w:t>
      </w:r>
      <w:r w:rsidRPr="00512BAA">
        <w:rPr>
          <w:sz w:val="20"/>
          <w:szCs w:val="20"/>
        </w:rPr>
        <w:t>,@</w:t>
      </w:r>
      <w:r w:rsidRPr="00FB7B6B">
        <w:rPr>
          <w:sz w:val="20"/>
          <w:szCs w:val="20"/>
          <w:lang w:val="en-US"/>
        </w:rPr>
        <w:t>y</w:t>
      </w:r>
      <w:r w:rsidRPr="00512BAA">
        <w:rPr>
          <w:sz w:val="20"/>
          <w:szCs w:val="20"/>
        </w:rPr>
        <w:t>)</w:t>
      </w:r>
    </w:p>
    <w:p w14:paraId="7601674D" w14:textId="77777777" w:rsidR="000E7FC6" w:rsidRPr="00FB7B6B" w:rsidRDefault="000E7FC6" w:rsidP="000E7FC6">
      <w:pPr>
        <w:ind w:firstLine="720"/>
        <w:jc w:val="both"/>
        <w:rPr>
          <w:sz w:val="20"/>
          <w:szCs w:val="20"/>
        </w:rPr>
      </w:pPr>
      <w:r w:rsidRPr="00512BAA">
        <w:rPr>
          <w:sz w:val="20"/>
          <w:szCs w:val="20"/>
        </w:rPr>
        <w:t xml:space="preserve">      </w:t>
      </w:r>
      <w:r w:rsidRPr="00FB7B6B">
        <w:rPr>
          <w:sz w:val="20"/>
          <w:szCs w:val="20"/>
        </w:rPr>
        <w:t>ELSE</w:t>
      </w:r>
    </w:p>
    <w:p w14:paraId="2EE4E2E5" w14:textId="77777777" w:rsidR="000E7FC6" w:rsidRPr="00FB7B6B" w:rsidRDefault="000E7FC6" w:rsidP="000E7FC6">
      <w:pPr>
        <w:ind w:firstLine="720"/>
        <w:jc w:val="both"/>
        <w:rPr>
          <w:sz w:val="20"/>
          <w:szCs w:val="20"/>
        </w:rPr>
      </w:pPr>
      <w:r w:rsidRPr="00FB7B6B">
        <w:rPr>
          <w:sz w:val="20"/>
          <w:szCs w:val="20"/>
        </w:rPr>
        <w:t>--иначе для нового кода товара увеличивается</w:t>
      </w:r>
    </w:p>
    <w:p w14:paraId="1DE130A7" w14:textId="77777777" w:rsidR="000E7FC6" w:rsidRPr="00FB7B6B" w:rsidRDefault="000E7FC6" w:rsidP="000E7FC6">
      <w:pPr>
        <w:ind w:firstLine="720"/>
        <w:jc w:val="both"/>
        <w:rPr>
          <w:sz w:val="20"/>
          <w:szCs w:val="20"/>
        </w:rPr>
      </w:pPr>
      <w:r w:rsidRPr="00FB7B6B">
        <w:rPr>
          <w:sz w:val="20"/>
          <w:szCs w:val="20"/>
        </w:rPr>
        <w:t>--его количество на складе</w:t>
      </w:r>
    </w:p>
    <w:p w14:paraId="631438C1" w14:textId="77777777" w:rsidR="000E7FC6" w:rsidRPr="00FB7B6B" w:rsidRDefault="000E7FC6" w:rsidP="000E7FC6">
      <w:pPr>
        <w:ind w:firstLine="720"/>
        <w:jc w:val="both"/>
        <w:rPr>
          <w:sz w:val="20"/>
          <w:szCs w:val="20"/>
        </w:rPr>
      </w:pPr>
      <w:r w:rsidRPr="00FB7B6B">
        <w:rPr>
          <w:sz w:val="20"/>
          <w:szCs w:val="20"/>
        </w:rPr>
        <w:t xml:space="preserve">        UPDATE Склад</w:t>
      </w:r>
    </w:p>
    <w:p w14:paraId="19D225E6" w14:textId="77777777" w:rsidR="000E7FC6" w:rsidRPr="00FB7B6B" w:rsidRDefault="000E7FC6" w:rsidP="000E7FC6">
      <w:pPr>
        <w:ind w:firstLine="720"/>
        <w:jc w:val="both"/>
        <w:rPr>
          <w:sz w:val="20"/>
          <w:szCs w:val="20"/>
          <w:lang w:val="en-US"/>
        </w:rPr>
      </w:pPr>
      <w:r w:rsidRPr="00FB7B6B">
        <w:rPr>
          <w:sz w:val="20"/>
          <w:szCs w:val="20"/>
        </w:rPr>
        <w:t xml:space="preserve">        </w:t>
      </w:r>
      <w:r w:rsidRPr="00FB7B6B">
        <w:rPr>
          <w:sz w:val="20"/>
          <w:szCs w:val="20"/>
          <w:lang w:val="en-US"/>
        </w:rPr>
        <w:t xml:space="preserve">SET </w:t>
      </w:r>
      <w:r w:rsidRPr="00FB7B6B">
        <w:rPr>
          <w:sz w:val="20"/>
          <w:szCs w:val="20"/>
        </w:rPr>
        <w:t>Остаток</w:t>
      </w:r>
      <w:r w:rsidRPr="00FB7B6B">
        <w:rPr>
          <w:sz w:val="20"/>
          <w:szCs w:val="20"/>
          <w:lang w:val="en-US"/>
        </w:rPr>
        <w:t>=</w:t>
      </w:r>
      <w:r w:rsidRPr="00FB7B6B">
        <w:rPr>
          <w:sz w:val="20"/>
          <w:szCs w:val="20"/>
        </w:rPr>
        <w:t>Остаток</w:t>
      </w:r>
      <w:r w:rsidRPr="00FB7B6B">
        <w:rPr>
          <w:sz w:val="20"/>
          <w:szCs w:val="20"/>
          <w:lang w:val="en-US"/>
        </w:rPr>
        <w:t>+@y</w:t>
      </w:r>
    </w:p>
    <w:p w14:paraId="2E049D9B"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021F0DDE"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CUR1 INTO @x, @y</w:t>
      </w:r>
    </w:p>
    <w:p w14:paraId="7C63A6DB"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CUR2 INTO @x_old, @y_old</w:t>
      </w:r>
    </w:p>
    <w:p w14:paraId="16051C05" w14:textId="77777777" w:rsidR="000E7FC6" w:rsidRPr="00FB7B6B" w:rsidRDefault="000E7FC6" w:rsidP="000E7FC6">
      <w:pPr>
        <w:ind w:firstLine="720"/>
        <w:jc w:val="both"/>
        <w:rPr>
          <w:sz w:val="20"/>
          <w:szCs w:val="20"/>
          <w:lang w:val="en-US"/>
        </w:rPr>
      </w:pPr>
      <w:r w:rsidRPr="00FB7B6B">
        <w:rPr>
          <w:sz w:val="20"/>
          <w:szCs w:val="20"/>
          <w:lang w:val="en-US"/>
        </w:rPr>
        <w:t>END</w:t>
      </w:r>
    </w:p>
    <w:p w14:paraId="5D10AAFB" w14:textId="77777777" w:rsidR="000E7FC6" w:rsidRPr="00FB7B6B" w:rsidRDefault="000E7FC6" w:rsidP="000E7FC6">
      <w:pPr>
        <w:ind w:firstLine="720"/>
        <w:jc w:val="both"/>
        <w:rPr>
          <w:sz w:val="20"/>
          <w:szCs w:val="20"/>
          <w:lang w:val="en-US"/>
        </w:rPr>
      </w:pPr>
      <w:r w:rsidRPr="00FB7B6B">
        <w:rPr>
          <w:sz w:val="20"/>
          <w:szCs w:val="20"/>
          <w:lang w:val="en-US"/>
        </w:rPr>
        <w:t>CLOSE CUR1</w:t>
      </w:r>
    </w:p>
    <w:p w14:paraId="637C3DBE" w14:textId="77777777" w:rsidR="000E7FC6" w:rsidRPr="00FB7B6B" w:rsidRDefault="000E7FC6" w:rsidP="000E7FC6">
      <w:pPr>
        <w:ind w:firstLine="720"/>
        <w:jc w:val="both"/>
        <w:rPr>
          <w:sz w:val="20"/>
          <w:szCs w:val="20"/>
          <w:lang w:val="en-US"/>
        </w:rPr>
      </w:pPr>
      <w:r w:rsidRPr="00FB7B6B">
        <w:rPr>
          <w:sz w:val="20"/>
          <w:szCs w:val="20"/>
          <w:lang w:val="en-US"/>
        </w:rPr>
        <w:t>CLOSE CUR2</w:t>
      </w:r>
    </w:p>
    <w:p w14:paraId="305984B5" w14:textId="77777777" w:rsidR="000E7FC6" w:rsidRPr="00FB7B6B" w:rsidRDefault="000E7FC6" w:rsidP="000E7FC6">
      <w:pPr>
        <w:ind w:firstLine="720"/>
        <w:jc w:val="both"/>
        <w:rPr>
          <w:sz w:val="20"/>
          <w:szCs w:val="20"/>
          <w:lang w:val="en-US"/>
        </w:rPr>
      </w:pPr>
      <w:r w:rsidRPr="00FB7B6B">
        <w:rPr>
          <w:sz w:val="20"/>
          <w:szCs w:val="20"/>
          <w:lang w:val="en-US"/>
        </w:rPr>
        <w:t>DEALLOCATE CUR1</w:t>
      </w:r>
    </w:p>
    <w:p w14:paraId="7544CFB2" w14:textId="77777777" w:rsidR="000E7FC6" w:rsidRPr="00FB7B6B" w:rsidRDefault="000E7FC6" w:rsidP="000E7FC6">
      <w:pPr>
        <w:ind w:firstLine="720"/>
        <w:jc w:val="both"/>
        <w:rPr>
          <w:sz w:val="20"/>
          <w:szCs w:val="20"/>
        </w:rPr>
      </w:pPr>
      <w:r w:rsidRPr="00FB7B6B">
        <w:rPr>
          <w:sz w:val="20"/>
          <w:szCs w:val="20"/>
        </w:rPr>
        <w:t>DEALLOCATE CUR2</w:t>
      </w:r>
    </w:p>
    <w:p w14:paraId="6BE0C57D" w14:textId="77777777" w:rsidR="000E7FC6" w:rsidRDefault="000E7FC6" w:rsidP="000E7FC6">
      <w:pPr>
        <w:ind w:firstLine="720"/>
        <w:jc w:val="both"/>
        <w:rPr>
          <w:sz w:val="20"/>
          <w:szCs w:val="20"/>
        </w:rPr>
      </w:pPr>
    </w:p>
    <w:p w14:paraId="290546EB" w14:textId="77777777" w:rsidR="000E7FC6" w:rsidRPr="00FB7B6B" w:rsidRDefault="000E7FC6" w:rsidP="000E7FC6">
      <w:pPr>
        <w:ind w:firstLine="720"/>
        <w:jc w:val="both"/>
        <w:rPr>
          <w:sz w:val="20"/>
          <w:szCs w:val="20"/>
        </w:rPr>
      </w:pPr>
      <w:r w:rsidRPr="00FB7B6B">
        <w:rPr>
          <w:sz w:val="20"/>
          <w:szCs w:val="20"/>
        </w:rPr>
        <w:t>В рассмотренном триггере отсутствует сравнение количества товара при изменении записи о сделке с его остатком на складе.</w:t>
      </w:r>
    </w:p>
    <w:p w14:paraId="4A7E7E9C" w14:textId="77777777" w:rsidR="000E7FC6" w:rsidRDefault="000E7FC6" w:rsidP="000E7FC6">
      <w:pPr>
        <w:ind w:firstLine="720"/>
        <w:jc w:val="both"/>
        <w:rPr>
          <w:b/>
          <w:bCs/>
          <w:sz w:val="20"/>
          <w:szCs w:val="20"/>
        </w:rPr>
      </w:pPr>
    </w:p>
    <w:p w14:paraId="71CC0D52" w14:textId="77777777" w:rsidR="000E7FC6" w:rsidRPr="00FB7B6B" w:rsidRDefault="000E7FC6" w:rsidP="000E7FC6">
      <w:pPr>
        <w:ind w:firstLine="720"/>
        <w:jc w:val="both"/>
        <w:rPr>
          <w:sz w:val="20"/>
          <w:szCs w:val="20"/>
        </w:rPr>
      </w:pPr>
      <w:r>
        <w:rPr>
          <w:b/>
          <w:bCs/>
          <w:sz w:val="20"/>
          <w:szCs w:val="20"/>
        </w:rPr>
        <w:t xml:space="preserve">Пример </w:t>
      </w:r>
      <w:r w:rsidRPr="00FB7B6B">
        <w:rPr>
          <w:b/>
          <w:bCs/>
          <w:sz w:val="20"/>
          <w:szCs w:val="20"/>
        </w:rPr>
        <w:t>5</w:t>
      </w:r>
      <w:r w:rsidRPr="00FB7B6B">
        <w:rPr>
          <w:sz w:val="20"/>
          <w:szCs w:val="20"/>
        </w:rPr>
        <w:t>. Исправим этот недостаток. Для генерирования сообщения об ошибке используем в теле триггера команду MS SQL Server RAISERROR, аргументами которой являются текст сообщения, уровень серьезности и статус ошибки.</w:t>
      </w:r>
    </w:p>
    <w:p w14:paraId="3C27FD26" w14:textId="77777777" w:rsidR="000E7FC6" w:rsidRPr="00FB7B6B" w:rsidRDefault="000E7FC6" w:rsidP="000E7FC6">
      <w:pPr>
        <w:ind w:firstLine="720"/>
        <w:jc w:val="both"/>
        <w:rPr>
          <w:sz w:val="20"/>
          <w:szCs w:val="20"/>
          <w:lang w:val="en-US"/>
        </w:rPr>
      </w:pPr>
      <w:bookmarkStart w:id="158" w:name="example_14.5"/>
      <w:bookmarkEnd w:id="158"/>
      <w:r w:rsidRPr="00FB7B6B">
        <w:rPr>
          <w:sz w:val="20"/>
          <w:szCs w:val="20"/>
          <w:lang w:val="en-US"/>
        </w:rPr>
        <w:t xml:space="preserve">ALTER TRIGGER </w:t>
      </w:r>
      <w:r w:rsidRPr="00FB7B6B">
        <w:rPr>
          <w:sz w:val="20"/>
          <w:szCs w:val="20"/>
        </w:rPr>
        <w:t>Триггер</w:t>
      </w:r>
      <w:r w:rsidRPr="00FB7B6B">
        <w:rPr>
          <w:sz w:val="20"/>
          <w:szCs w:val="20"/>
          <w:lang w:val="en-US"/>
        </w:rPr>
        <w:t>_</w:t>
      </w:r>
      <w:proofErr w:type="spellStart"/>
      <w:r w:rsidRPr="00FB7B6B">
        <w:rPr>
          <w:sz w:val="20"/>
          <w:szCs w:val="20"/>
          <w:lang w:val="en-US"/>
        </w:rPr>
        <w:t>upd</w:t>
      </w:r>
      <w:proofErr w:type="spellEnd"/>
    </w:p>
    <w:p w14:paraId="6527661B" w14:textId="77777777" w:rsidR="000E7FC6" w:rsidRPr="00FB7B6B" w:rsidRDefault="000E7FC6" w:rsidP="000E7FC6">
      <w:pPr>
        <w:ind w:firstLine="720"/>
        <w:jc w:val="both"/>
        <w:rPr>
          <w:sz w:val="20"/>
          <w:szCs w:val="20"/>
          <w:lang w:val="en-US"/>
        </w:rPr>
      </w:pPr>
      <w:r w:rsidRPr="00FB7B6B">
        <w:rPr>
          <w:sz w:val="20"/>
          <w:szCs w:val="20"/>
          <w:lang w:val="en-US"/>
        </w:rPr>
        <w:t xml:space="preserve">ON </w:t>
      </w:r>
      <w:r w:rsidRPr="00FB7B6B">
        <w:rPr>
          <w:sz w:val="20"/>
          <w:szCs w:val="20"/>
        </w:rPr>
        <w:t>Сделка</w:t>
      </w:r>
      <w:r w:rsidRPr="00FB7B6B">
        <w:rPr>
          <w:sz w:val="20"/>
          <w:szCs w:val="20"/>
          <w:lang w:val="en-US"/>
        </w:rPr>
        <w:t xml:space="preserve"> FOR UPDATE</w:t>
      </w:r>
    </w:p>
    <w:p w14:paraId="338508B4" w14:textId="77777777" w:rsidR="000E7FC6" w:rsidRPr="00FB7B6B" w:rsidRDefault="000E7FC6" w:rsidP="000E7FC6">
      <w:pPr>
        <w:ind w:firstLine="720"/>
        <w:jc w:val="both"/>
        <w:rPr>
          <w:sz w:val="20"/>
          <w:szCs w:val="20"/>
          <w:lang w:val="en-US"/>
        </w:rPr>
      </w:pPr>
      <w:r w:rsidRPr="00FB7B6B">
        <w:rPr>
          <w:sz w:val="20"/>
          <w:szCs w:val="20"/>
          <w:lang w:val="en-US"/>
        </w:rPr>
        <w:t>AS</w:t>
      </w:r>
    </w:p>
    <w:p w14:paraId="11ABB4A4" w14:textId="77777777" w:rsidR="000E7FC6" w:rsidRPr="00FB7B6B" w:rsidRDefault="000E7FC6" w:rsidP="000E7FC6">
      <w:pPr>
        <w:ind w:firstLine="720"/>
        <w:jc w:val="both"/>
        <w:rPr>
          <w:sz w:val="20"/>
          <w:szCs w:val="20"/>
          <w:lang w:val="en-US"/>
        </w:rPr>
      </w:pPr>
      <w:r w:rsidRPr="00FB7B6B">
        <w:rPr>
          <w:sz w:val="20"/>
          <w:szCs w:val="20"/>
          <w:lang w:val="en-US"/>
        </w:rPr>
        <w:t xml:space="preserve">DECLARE @x INT, @x_old INT, @y INT, </w:t>
      </w:r>
    </w:p>
    <w:p w14:paraId="033DA37D" w14:textId="77777777" w:rsidR="000E7FC6" w:rsidRPr="00FB7B6B" w:rsidRDefault="000E7FC6" w:rsidP="000E7FC6">
      <w:pPr>
        <w:ind w:firstLine="720"/>
        <w:jc w:val="both"/>
        <w:rPr>
          <w:sz w:val="20"/>
          <w:szCs w:val="20"/>
          <w:lang w:val="en-US"/>
        </w:rPr>
      </w:pPr>
      <w:r w:rsidRPr="00FB7B6B">
        <w:rPr>
          <w:sz w:val="20"/>
          <w:szCs w:val="20"/>
          <w:lang w:val="en-US"/>
        </w:rPr>
        <w:t xml:space="preserve">        @y_old </w:t>
      </w:r>
      <w:proofErr w:type="spellStart"/>
      <w:r w:rsidRPr="00FB7B6B">
        <w:rPr>
          <w:sz w:val="20"/>
          <w:szCs w:val="20"/>
          <w:lang w:val="en-US"/>
        </w:rPr>
        <w:t>INT,@o</w:t>
      </w:r>
      <w:proofErr w:type="spellEnd"/>
      <w:r w:rsidRPr="00FB7B6B">
        <w:rPr>
          <w:sz w:val="20"/>
          <w:szCs w:val="20"/>
          <w:lang w:val="en-US"/>
        </w:rPr>
        <w:t xml:space="preserve"> INT</w:t>
      </w:r>
    </w:p>
    <w:p w14:paraId="6EB5B6D1" w14:textId="77777777" w:rsidR="000E7FC6" w:rsidRPr="00FB7B6B" w:rsidRDefault="000E7FC6" w:rsidP="000E7FC6">
      <w:pPr>
        <w:ind w:firstLine="720"/>
        <w:jc w:val="both"/>
        <w:rPr>
          <w:sz w:val="20"/>
          <w:szCs w:val="20"/>
          <w:lang w:val="en-US"/>
        </w:rPr>
      </w:pPr>
      <w:r w:rsidRPr="00FB7B6B">
        <w:rPr>
          <w:sz w:val="20"/>
          <w:szCs w:val="20"/>
          <w:lang w:val="en-US"/>
        </w:rPr>
        <w:t>DECLARE CUR1 CURSOR FOR</w:t>
      </w:r>
    </w:p>
    <w:p w14:paraId="4C3369E9" w14:textId="77777777" w:rsidR="000E7FC6" w:rsidRPr="00FB7B6B" w:rsidRDefault="000E7FC6" w:rsidP="000E7FC6">
      <w:pPr>
        <w:ind w:firstLine="720"/>
        <w:jc w:val="both"/>
        <w:rPr>
          <w:sz w:val="20"/>
          <w:szCs w:val="20"/>
          <w:lang w:val="en-US"/>
        </w:rPr>
      </w:pPr>
      <w:r w:rsidRPr="00FB7B6B">
        <w:rPr>
          <w:sz w:val="20"/>
          <w:szCs w:val="20"/>
          <w:lang w:val="en-US"/>
        </w:rPr>
        <w:t xml:space="preserve">    SELECT </w:t>
      </w:r>
      <w:proofErr w:type="spellStart"/>
      <w:r w:rsidRPr="00FB7B6B">
        <w:rPr>
          <w:sz w:val="20"/>
          <w:szCs w:val="20"/>
        </w:rPr>
        <w:t>КодТовара</w:t>
      </w:r>
      <w:proofErr w:type="spellEnd"/>
      <w:r w:rsidRPr="00FB7B6B">
        <w:rPr>
          <w:sz w:val="20"/>
          <w:szCs w:val="20"/>
          <w:lang w:val="en-US"/>
        </w:rPr>
        <w:t>,</w:t>
      </w:r>
      <w:r w:rsidRPr="00BB6792">
        <w:rPr>
          <w:sz w:val="20"/>
          <w:szCs w:val="20"/>
          <w:lang w:val="en-US"/>
        </w:rPr>
        <w:t xml:space="preserve"> </w:t>
      </w:r>
      <w:r w:rsidRPr="00FB7B6B">
        <w:rPr>
          <w:sz w:val="20"/>
          <w:szCs w:val="20"/>
        </w:rPr>
        <w:t>Количество</w:t>
      </w:r>
    </w:p>
    <w:p w14:paraId="6B72F578" w14:textId="77777777" w:rsidR="000E7FC6" w:rsidRPr="00FB7B6B" w:rsidRDefault="000E7FC6" w:rsidP="000E7FC6">
      <w:pPr>
        <w:ind w:firstLine="720"/>
        <w:jc w:val="both"/>
        <w:rPr>
          <w:sz w:val="20"/>
          <w:szCs w:val="20"/>
          <w:lang w:val="en-US"/>
        </w:rPr>
      </w:pPr>
      <w:r w:rsidRPr="00FB7B6B">
        <w:rPr>
          <w:sz w:val="20"/>
          <w:szCs w:val="20"/>
          <w:lang w:val="en-US"/>
        </w:rPr>
        <w:t xml:space="preserve">    FROM inserted</w:t>
      </w:r>
    </w:p>
    <w:p w14:paraId="343FF707" w14:textId="77777777" w:rsidR="000E7FC6" w:rsidRPr="00FB7B6B" w:rsidRDefault="000E7FC6" w:rsidP="000E7FC6">
      <w:pPr>
        <w:ind w:firstLine="720"/>
        <w:jc w:val="both"/>
        <w:rPr>
          <w:sz w:val="20"/>
          <w:szCs w:val="20"/>
          <w:lang w:val="en-US"/>
        </w:rPr>
      </w:pPr>
      <w:r w:rsidRPr="00FB7B6B">
        <w:rPr>
          <w:sz w:val="20"/>
          <w:szCs w:val="20"/>
          <w:lang w:val="en-US"/>
        </w:rPr>
        <w:t>DECLARE CUR2 CURSOR FOR</w:t>
      </w:r>
    </w:p>
    <w:p w14:paraId="14F499E4" w14:textId="77777777" w:rsidR="000E7FC6" w:rsidRPr="00FB7B6B" w:rsidRDefault="000E7FC6" w:rsidP="000E7FC6">
      <w:pPr>
        <w:ind w:firstLine="720"/>
        <w:jc w:val="both"/>
        <w:rPr>
          <w:sz w:val="20"/>
          <w:szCs w:val="20"/>
          <w:lang w:val="en-US"/>
        </w:rPr>
      </w:pPr>
      <w:r w:rsidRPr="00FB7B6B">
        <w:rPr>
          <w:sz w:val="20"/>
          <w:szCs w:val="20"/>
          <w:lang w:val="en-US"/>
        </w:rPr>
        <w:t xml:space="preserve">    SELECT </w:t>
      </w:r>
      <w:proofErr w:type="spellStart"/>
      <w:r w:rsidRPr="00FB7B6B">
        <w:rPr>
          <w:sz w:val="20"/>
          <w:szCs w:val="20"/>
        </w:rPr>
        <w:t>КодТовара</w:t>
      </w:r>
      <w:proofErr w:type="spellEnd"/>
      <w:r w:rsidRPr="00FB7B6B">
        <w:rPr>
          <w:sz w:val="20"/>
          <w:szCs w:val="20"/>
          <w:lang w:val="en-US"/>
        </w:rPr>
        <w:t>,</w:t>
      </w:r>
      <w:r w:rsidRPr="00BB6792">
        <w:rPr>
          <w:sz w:val="20"/>
          <w:szCs w:val="20"/>
          <w:lang w:val="en-US"/>
        </w:rPr>
        <w:t xml:space="preserve"> </w:t>
      </w:r>
      <w:r w:rsidRPr="00FB7B6B">
        <w:rPr>
          <w:sz w:val="20"/>
          <w:szCs w:val="20"/>
        </w:rPr>
        <w:t>Количество</w:t>
      </w:r>
    </w:p>
    <w:p w14:paraId="06C08B36" w14:textId="77777777" w:rsidR="000E7FC6" w:rsidRPr="00FB7B6B" w:rsidRDefault="000E7FC6" w:rsidP="000E7FC6">
      <w:pPr>
        <w:ind w:firstLine="720"/>
        <w:jc w:val="both"/>
        <w:rPr>
          <w:sz w:val="20"/>
          <w:szCs w:val="20"/>
          <w:lang w:val="en-US"/>
        </w:rPr>
      </w:pPr>
      <w:r w:rsidRPr="00FB7B6B">
        <w:rPr>
          <w:sz w:val="20"/>
          <w:szCs w:val="20"/>
          <w:lang w:val="en-US"/>
        </w:rPr>
        <w:t xml:space="preserve">    FROM deleted</w:t>
      </w:r>
    </w:p>
    <w:p w14:paraId="23A93FC1" w14:textId="77777777" w:rsidR="000E7FC6" w:rsidRPr="00FB7B6B" w:rsidRDefault="000E7FC6" w:rsidP="000E7FC6">
      <w:pPr>
        <w:ind w:firstLine="720"/>
        <w:jc w:val="both"/>
        <w:rPr>
          <w:sz w:val="20"/>
          <w:szCs w:val="20"/>
          <w:lang w:val="en-US"/>
        </w:rPr>
      </w:pPr>
      <w:r w:rsidRPr="00FB7B6B">
        <w:rPr>
          <w:sz w:val="20"/>
          <w:szCs w:val="20"/>
          <w:lang w:val="en-US"/>
        </w:rPr>
        <w:t>OPEN CUR1</w:t>
      </w:r>
    </w:p>
    <w:p w14:paraId="2EFF9E3D" w14:textId="77777777" w:rsidR="000E7FC6" w:rsidRPr="00FB7B6B" w:rsidRDefault="000E7FC6" w:rsidP="000E7FC6">
      <w:pPr>
        <w:ind w:firstLine="720"/>
        <w:jc w:val="both"/>
        <w:rPr>
          <w:sz w:val="20"/>
          <w:szCs w:val="20"/>
          <w:lang w:val="en-US"/>
        </w:rPr>
      </w:pPr>
      <w:r w:rsidRPr="00FB7B6B">
        <w:rPr>
          <w:sz w:val="20"/>
          <w:szCs w:val="20"/>
          <w:lang w:val="en-US"/>
        </w:rPr>
        <w:t>OPEN CUR2</w:t>
      </w:r>
    </w:p>
    <w:p w14:paraId="1F665CCF"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CUR1 INTO @x, @y</w:t>
      </w:r>
    </w:p>
    <w:p w14:paraId="35033217"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CUR2 INTO @x_old, @y_old</w:t>
      </w:r>
    </w:p>
    <w:p w14:paraId="56A55B5E" w14:textId="77777777" w:rsidR="000E7FC6" w:rsidRPr="00FB7B6B" w:rsidRDefault="000E7FC6" w:rsidP="000E7FC6">
      <w:pPr>
        <w:ind w:firstLine="720"/>
        <w:jc w:val="both"/>
        <w:rPr>
          <w:sz w:val="20"/>
          <w:szCs w:val="20"/>
          <w:lang w:val="en-US"/>
        </w:rPr>
      </w:pPr>
      <w:r w:rsidRPr="00FB7B6B">
        <w:rPr>
          <w:sz w:val="20"/>
          <w:szCs w:val="20"/>
          <w:lang w:val="en-US"/>
        </w:rPr>
        <w:t xml:space="preserve">    WHILE @@FETCH_STATUS=0</w:t>
      </w:r>
    </w:p>
    <w:p w14:paraId="20AF1C23"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78D72F45" w14:textId="77777777" w:rsidR="000E7FC6" w:rsidRPr="00FB7B6B" w:rsidRDefault="000E7FC6" w:rsidP="000E7FC6">
      <w:pPr>
        <w:ind w:firstLine="720"/>
        <w:jc w:val="both"/>
        <w:rPr>
          <w:sz w:val="20"/>
          <w:szCs w:val="20"/>
          <w:lang w:val="en-US"/>
        </w:rPr>
      </w:pPr>
      <w:r w:rsidRPr="00FB7B6B">
        <w:rPr>
          <w:sz w:val="20"/>
          <w:szCs w:val="20"/>
          <w:lang w:val="en-US"/>
        </w:rPr>
        <w:t xml:space="preserve">        SELECT @o=</w:t>
      </w:r>
      <w:r w:rsidRPr="00FB7B6B">
        <w:rPr>
          <w:sz w:val="20"/>
          <w:szCs w:val="20"/>
        </w:rPr>
        <w:t>остаток</w:t>
      </w:r>
    </w:p>
    <w:p w14:paraId="723D71FC" w14:textId="77777777" w:rsidR="000E7FC6" w:rsidRPr="00FB7B6B" w:rsidRDefault="000E7FC6" w:rsidP="000E7FC6">
      <w:pPr>
        <w:ind w:firstLine="720"/>
        <w:jc w:val="both"/>
        <w:rPr>
          <w:sz w:val="20"/>
          <w:szCs w:val="20"/>
          <w:lang w:val="en-US"/>
        </w:rPr>
      </w:pPr>
      <w:r w:rsidRPr="00FB7B6B">
        <w:rPr>
          <w:sz w:val="20"/>
          <w:szCs w:val="20"/>
          <w:lang w:val="en-US"/>
        </w:rPr>
        <w:t xml:space="preserve">        FROM </w:t>
      </w:r>
      <w:r w:rsidRPr="00FB7B6B">
        <w:rPr>
          <w:sz w:val="20"/>
          <w:szCs w:val="20"/>
        </w:rPr>
        <w:t>Склад</w:t>
      </w:r>
    </w:p>
    <w:p w14:paraId="3A4ABD91"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6057489A" w14:textId="77777777" w:rsidR="000E7FC6" w:rsidRPr="00FB7B6B" w:rsidRDefault="000E7FC6" w:rsidP="000E7FC6">
      <w:pPr>
        <w:ind w:firstLine="720"/>
        <w:jc w:val="both"/>
        <w:rPr>
          <w:sz w:val="20"/>
          <w:szCs w:val="20"/>
          <w:lang w:val="en-US"/>
        </w:rPr>
      </w:pPr>
      <w:r w:rsidRPr="00FB7B6B">
        <w:rPr>
          <w:sz w:val="20"/>
          <w:szCs w:val="20"/>
          <w:lang w:val="en-US"/>
        </w:rPr>
        <w:t xml:space="preserve">        IF @o&lt;-@y</w:t>
      </w:r>
    </w:p>
    <w:p w14:paraId="0F892F7D"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1CEF8556" w14:textId="77777777" w:rsidR="000E7FC6" w:rsidRPr="00FB7B6B" w:rsidRDefault="000E7FC6" w:rsidP="000E7FC6">
      <w:pPr>
        <w:ind w:firstLine="720"/>
        <w:jc w:val="both"/>
        <w:rPr>
          <w:sz w:val="20"/>
          <w:szCs w:val="20"/>
          <w:lang w:val="en-US"/>
        </w:rPr>
      </w:pPr>
      <w:r w:rsidRPr="00FB7B6B">
        <w:rPr>
          <w:sz w:val="20"/>
          <w:szCs w:val="20"/>
          <w:lang w:val="en-US"/>
        </w:rPr>
        <w:t xml:space="preserve">          RAISERROR('</w:t>
      </w:r>
      <w:r w:rsidRPr="00FB7B6B">
        <w:rPr>
          <w:sz w:val="20"/>
          <w:szCs w:val="20"/>
        </w:rPr>
        <w:t>откат</w:t>
      </w:r>
      <w:r w:rsidRPr="00FB7B6B">
        <w:rPr>
          <w:sz w:val="20"/>
          <w:szCs w:val="20"/>
          <w:lang w:val="en-US"/>
        </w:rPr>
        <w:t>',16,10)</w:t>
      </w:r>
    </w:p>
    <w:p w14:paraId="2BDAED30" w14:textId="77777777" w:rsidR="000E7FC6" w:rsidRPr="00FB7B6B" w:rsidRDefault="000E7FC6" w:rsidP="000E7FC6">
      <w:pPr>
        <w:ind w:firstLine="720"/>
        <w:jc w:val="both"/>
        <w:rPr>
          <w:sz w:val="20"/>
          <w:szCs w:val="20"/>
          <w:lang w:val="en-US"/>
        </w:rPr>
      </w:pPr>
      <w:r w:rsidRPr="00FB7B6B">
        <w:rPr>
          <w:sz w:val="20"/>
          <w:szCs w:val="20"/>
          <w:lang w:val="en-US"/>
        </w:rPr>
        <w:t xml:space="preserve">          CLOSE CUR1</w:t>
      </w:r>
    </w:p>
    <w:p w14:paraId="08CA2614" w14:textId="77777777" w:rsidR="000E7FC6" w:rsidRPr="00FB7B6B" w:rsidRDefault="000E7FC6" w:rsidP="000E7FC6">
      <w:pPr>
        <w:ind w:firstLine="720"/>
        <w:jc w:val="both"/>
        <w:rPr>
          <w:sz w:val="20"/>
          <w:szCs w:val="20"/>
          <w:lang w:val="en-US"/>
        </w:rPr>
      </w:pPr>
      <w:r w:rsidRPr="00FB7B6B">
        <w:rPr>
          <w:sz w:val="20"/>
          <w:szCs w:val="20"/>
          <w:lang w:val="en-US"/>
        </w:rPr>
        <w:t xml:space="preserve">          CLOSE CUR2</w:t>
      </w:r>
    </w:p>
    <w:p w14:paraId="4E23865C" w14:textId="77777777" w:rsidR="000E7FC6" w:rsidRPr="00FB7B6B" w:rsidRDefault="000E7FC6" w:rsidP="000E7FC6">
      <w:pPr>
        <w:ind w:firstLine="720"/>
        <w:jc w:val="both"/>
        <w:rPr>
          <w:sz w:val="20"/>
          <w:szCs w:val="20"/>
          <w:lang w:val="en-US"/>
        </w:rPr>
      </w:pPr>
      <w:r w:rsidRPr="00FB7B6B">
        <w:rPr>
          <w:sz w:val="20"/>
          <w:szCs w:val="20"/>
          <w:lang w:val="en-US"/>
        </w:rPr>
        <w:t xml:space="preserve">          DEALLOCATE CUR1</w:t>
      </w:r>
    </w:p>
    <w:p w14:paraId="43E660FF" w14:textId="77777777" w:rsidR="000E7FC6" w:rsidRPr="00FB7B6B" w:rsidRDefault="000E7FC6" w:rsidP="000E7FC6">
      <w:pPr>
        <w:ind w:firstLine="720"/>
        <w:jc w:val="both"/>
        <w:rPr>
          <w:sz w:val="20"/>
          <w:szCs w:val="20"/>
          <w:lang w:val="en-US"/>
        </w:rPr>
      </w:pPr>
      <w:r w:rsidRPr="00FB7B6B">
        <w:rPr>
          <w:sz w:val="20"/>
          <w:szCs w:val="20"/>
          <w:lang w:val="en-US"/>
        </w:rPr>
        <w:t xml:space="preserve">          DEALLOCATE CUR2</w:t>
      </w:r>
    </w:p>
    <w:p w14:paraId="7823EDDA" w14:textId="77777777" w:rsidR="000E7FC6" w:rsidRPr="00FB7B6B" w:rsidRDefault="000E7FC6" w:rsidP="000E7FC6">
      <w:pPr>
        <w:ind w:firstLine="720"/>
        <w:jc w:val="both"/>
        <w:rPr>
          <w:sz w:val="20"/>
          <w:szCs w:val="20"/>
          <w:lang w:val="en-US"/>
        </w:rPr>
      </w:pPr>
      <w:r w:rsidRPr="00FB7B6B">
        <w:rPr>
          <w:sz w:val="20"/>
          <w:szCs w:val="20"/>
          <w:lang w:val="en-US"/>
        </w:rPr>
        <w:t xml:space="preserve">          ROLLBACK TRAN</w:t>
      </w:r>
    </w:p>
    <w:p w14:paraId="1568AE86" w14:textId="77777777" w:rsidR="000E7FC6" w:rsidRPr="00FB7B6B" w:rsidRDefault="000E7FC6" w:rsidP="000E7FC6">
      <w:pPr>
        <w:ind w:firstLine="720"/>
        <w:jc w:val="both"/>
        <w:rPr>
          <w:sz w:val="20"/>
          <w:szCs w:val="20"/>
          <w:lang w:val="en-US"/>
        </w:rPr>
      </w:pPr>
      <w:r w:rsidRPr="00FB7B6B">
        <w:rPr>
          <w:sz w:val="20"/>
          <w:szCs w:val="20"/>
          <w:lang w:val="en-US"/>
        </w:rPr>
        <w:t xml:space="preserve">          RETURN</w:t>
      </w:r>
    </w:p>
    <w:p w14:paraId="6BFBF490" w14:textId="77777777" w:rsidR="000E7FC6" w:rsidRPr="00FB7B6B" w:rsidRDefault="000E7FC6" w:rsidP="000E7FC6">
      <w:pPr>
        <w:ind w:firstLine="720"/>
        <w:jc w:val="both"/>
        <w:rPr>
          <w:sz w:val="20"/>
          <w:szCs w:val="20"/>
          <w:lang w:val="en-US"/>
        </w:rPr>
      </w:pPr>
      <w:r w:rsidRPr="00FB7B6B">
        <w:rPr>
          <w:sz w:val="20"/>
          <w:szCs w:val="20"/>
          <w:lang w:val="en-US"/>
        </w:rPr>
        <w:t xml:space="preserve">        END</w:t>
      </w:r>
    </w:p>
    <w:p w14:paraId="3BE226C2"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r w:rsidRPr="00FB7B6B">
        <w:rPr>
          <w:sz w:val="20"/>
          <w:szCs w:val="20"/>
        </w:rPr>
        <w:t>Склад</w:t>
      </w:r>
    </w:p>
    <w:p w14:paraId="6DF5B06C" w14:textId="77777777" w:rsidR="000E7FC6" w:rsidRPr="00FB7B6B" w:rsidRDefault="000E7FC6" w:rsidP="000E7FC6">
      <w:pPr>
        <w:ind w:firstLine="720"/>
        <w:jc w:val="both"/>
        <w:rPr>
          <w:sz w:val="20"/>
          <w:szCs w:val="20"/>
          <w:lang w:val="en-US"/>
        </w:rPr>
      </w:pPr>
      <w:r w:rsidRPr="00FB7B6B">
        <w:rPr>
          <w:sz w:val="20"/>
          <w:szCs w:val="20"/>
          <w:lang w:val="en-US"/>
        </w:rPr>
        <w:t xml:space="preserve">        SET </w:t>
      </w:r>
      <w:r w:rsidRPr="00FB7B6B">
        <w:rPr>
          <w:sz w:val="20"/>
          <w:szCs w:val="20"/>
        </w:rPr>
        <w:t>Остаток</w:t>
      </w:r>
      <w:r w:rsidRPr="00FB7B6B">
        <w:rPr>
          <w:sz w:val="20"/>
          <w:szCs w:val="20"/>
          <w:lang w:val="en-US"/>
        </w:rPr>
        <w:t>=</w:t>
      </w:r>
      <w:r w:rsidRPr="00FB7B6B">
        <w:rPr>
          <w:sz w:val="20"/>
          <w:szCs w:val="20"/>
        </w:rPr>
        <w:t>Остаток</w:t>
      </w:r>
      <w:r w:rsidRPr="00FB7B6B">
        <w:rPr>
          <w:sz w:val="20"/>
          <w:szCs w:val="20"/>
          <w:lang w:val="en-US"/>
        </w:rPr>
        <w:t>-@</w:t>
      </w:r>
      <w:proofErr w:type="spellStart"/>
      <w:r w:rsidRPr="00FB7B6B">
        <w:rPr>
          <w:sz w:val="20"/>
          <w:szCs w:val="20"/>
          <w:lang w:val="en-US"/>
        </w:rPr>
        <w:t>y_old</w:t>
      </w:r>
      <w:proofErr w:type="spellEnd"/>
    </w:p>
    <w:p w14:paraId="057E182C"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=@x_old</w:t>
      </w:r>
    </w:p>
    <w:p w14:paraId="51720A0E" w14:textId="77777777" w:rsidR="000E7FC6" w:rsidRPr="00FB7B6B" w:rsidRDefault="000E7FC6" w:rsidP="000E7FC6">
      <w:pPr>
        <w:ind w:firstLine="720"/>
        <w:jc w:val="both"/>
        <w:rPr>
          <w:sz w:val="20"/>
          <w:szCs w:val="20"/>
          <w:lang w:val="en-US"/>
        </w:rPr>
      </w:pPr>
      <w:r w:rsidRPr="00FB7B6B">
        <w:rPr>
          <w:sz w:val="20"/>
          <w:szCs w:val="20"/>
          <w:lang w:val="en-US"/>
        </w:rPr>
        <w:t xml:space="preserve">        IF NOT EXISTS (SELECT * FROM </w:t>
      </w:r>
      <w:r w:rsidRPr="00FB7B6B">
        <w:rPr>
          <w:sz w:val="20"/>
          <w:szCs w:val="20"/>
        </w:rPr>
        <w:t>Склад</w:t>
      </w:r>
    </w:p>
    <w:p w14:paraId="1EF88C29"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4025C8E7" w14:textId="77777777" w:rsidR="000E7FC6" w:rsidRPr="00512BAA" w:rsidRDefault="000E7FC6" w:rsidP="000E7FC6">
      <w:pPr>
        <w:ind w:firstLine="720"/>
        <w:jc w:val="both"/>
        <w:rPr>
          <w:sz w:val="20"/>
          <w:szCs w:val="20"/>
        </w:rPr>
      </w:pPr>
      <w:r w:rsidRPr="00FB7B6B">
        <w:rPr>
          <w:sz w:val="20"/>
          <w:szCs w:val="20"/>
          <w:lang w:val="en-US"/>
        </w:rPr>
        <w:t xml:space="preserve">        INSERT</w:t>
      </w:r>
      <w:r w:rsidRPr="00512BAA">
        <w:rPr>
          <w:sz w:val="20"/>
          <w:szCs w:val="20"/>
        </w:rPr>
        <w:t xml:space="preserve"> </w:t>
      </w:r>
      <w:r w:rsidRPr="00FB7B6B">
        <w:rPr>
          <w:sz w:val="20"/>
          <w:szCs w:val="20"/>
          <w:lang w:val="en-US"/>
        </w:rPr>
        <w:t>INTO</w:t>
      </w:r>
      <w:r w:rsidRPr="00512BAA">
        <w:rPr>
          <w:sz w:val="20"/>
          <w:szCs w:val="20"/>
        </w:rPr>
        <w:t xml:space="preserve"> </w:t>
      </w:r>
      <w:r w:rsidRPr="00FB7B6B">
        <w:rPr>
          <w:sz w:val="20"/>
          <w:szCs w:val="20"/>
        </w:rPr>
        <w:t>Склад</w:t>
      </w:r>
      <w:r w:rsidRPr="00512BAA">
        <w:rPr>
          <w:sz w:val="20"/>
          <w:szCs w:val="20"/>
        </w:rPr>
        <w:t>(</w:t>
      </w:r>
      <w:proofErr w:type="spellStart"/>
      <w:r w:rsidRPr="00FB7B6B">
        <w:rPr>
          <w:sz w:val="20"/>
          <w:szCs w:val="20"/>
        </w:rPr>
        <w:t>КодТовара</w:t>
      </w:r>
      <w:r w:rsidRPr="00512BAA">
        <w:rPr>
          <w:sz w:val="20"/>
          <w:szCs w:val="20"/>
        </w:rPr>
        <w:t>,</w:t>
      </w:r>
      <w:r w:rsidRPr="00FB7B6B">
        <w:rPr>
          <w:sz w:val="20"/>
          <w:szCs w:val="20"/>
        </w:rPr>
        <w:t>Остаток</w:t>
      </w:r>
      <w:proofErr w:type="spellEnd"/>
      <w:r w:rsidRPr="00512BAA">
        <w:rPr>
          <w:sz w:val="20"/>
          <w:szCs w:val="20"/>
        </w:rPr>
        <w:t>)</w:t>
      </w:r>
    </w:p>
    <w:p w14:paraId="04990EC1" w14:textId="77777777" w:rsidR="000E7FC6" w:rsidRPr="00FB7B6B" w:rsidRDefault="000E7FC6" w:rsidP="000E7FC6">
      <w:pPr>
        <w:ind w:firstLine="720"/>
        <w:jc w:val="both"/>
        <w:rPr>
          <w:sz w:val="20"/>
          <w:szCs w:val="20"/>
          <w:lang w:val="en-US"/>
        </w:rPr>
      </w:pPr>
      <w:r w:rsidRPr="00512BAA">
        <w:rPr>
          <w:sz w:val="20"/>
          <w:szCs w:val="20"/>
        </w:rPr>
        <w:t xml:space="preserve">          </w:t>
      </w:r>
      <w:r w:rsidRPr="00FB7B6B">
        <w:rPr>
          <w:sz w:val="20"/>
          <w:szCs w:val="20"/>
          <w:lang w:val="en-US"/>
        </w:rPr>
        <w:t>VALUES (@x,@y)</w:t>
      </w:r>
    </w:p>
    <w:p w14:paraId="7ED7A480" w14:textId="77777777" w:rsidR="000E7FC6" w:rsidRPr="00FB7B6B" w:rsidRDefault="000E7FC6" w:rsidP="000E7FC6">
      <w:pPr>
        <w:ind w:firstLine="720"/>
        <w:jc w:val="both"/>
        <w:rPr>
          <w:sz w:val="20"/>
          <w:szCs w:val="20"/>
          <w:lang w:val="en-US"/>
        </w:rPr>
      </w:pPr>
      <w:r w:rsidRPr="00FB7B6B">
        <w:rPr>
          <w:sz w:val="20"/>
          <w:szCs w:val="20"/>
          <w:lang w:val="en-US"/>
        </w:rPr>
        <w:t xml:space="preserve">      ELSE</w:t>
      </w:r>
    </w:p>
    <w:p w14:paraId="31CED104"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r w:rsidRPr="00FB7B6B">
        <w:rPr>
          <w:sz w:val="20"/>
          <w:szCs w:val="20"/>
        </w:rPr>
        <w:t>Склад</w:t>
      </w:r>
    </w:p>
    <w:p w14:paraId="66354C82" w14:textId="77777777" w:rsidR="000E7FC6" w:rsidRPr="00FB7B6B" w:rsidRDefault="000E7FC6" w:rsidP="000E7FC6">
      <w:pPr>
        <w:ind w:firstLine="720"/>
        <w:jc w:val="both"/>
        <w:rPr>
          <w:sz w:val="20"/>
          <w:szCs w:val="20"/>
          <w:lang w:val="en-US"/>
        </w:rPr>
      </w:pPr>
      <w:r w:rsidRPr="00FB7B6B">
        <w:rPr>
          <w:sz w:val="20"/>
          <w:szCs w:val="20"/>
          <w:lang w:val="en-US"/>
        </w:rPr>
        <w:t xml:space="preserve">        SET </w:t>
      </w:r>
      <w:r w:rsidRPr="00FB7B6B">
        <w:rPr>
          <w:sz w:val="20"/>
          <w:szCs w:val="20"/>
        </w:rPr>
        <w:t>Остаток</w:t>
      </w:r>
      <w:r w:rsidRPr="00FB7B6B">
        <w:rPr>
          <w:sz w:val="20"/>
          <w:szCs w:val="20"/>
          <w:lang w:val="en-US"/>
        </w:rPr>
        <w:t>=</w:t>
      </w:r>
      <w:r w:rsidRPr="00FB7B6B">
        <w:rPr>
          <w:sz w:val="20"/>
          <w:szCs w:val="20"/>
        </w:rPr>
        <w:t>Остаток</w:t>
      </w:r>
      <w:r w:rsidRPr="00FB7B6B">
        <w:rPr>
          <w:sz w:val="20"/>
          <w:szCs w:val="20"/>
          <w:lang w:val="en-US"/>
        </w:rPr>
        <w:t>+@y</w:t>
      </w:r>
    </w:p>
    <w:p w14:paraId="25C51110"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142C53A1"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CUR1 INTO @x, @y</w:t>
      </w:r>
    </w:p>
    <w:p w14:paraId="0390FF8A"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CUR2 INTO @x_old, @y_old</w:t>
      </w:r>
    </w:p>
    <w:p w14:paraId="6CA7FF83" w14:textId="77777777" w:rsidR="000E7FC6" w:rsidRPr="00FB7B6B" w:rsidRDefault="000E7FC6" w:rsidP="000E7FC6">
      <w:pPr>
        <w:ind w:firstLine="720"/>
        <w:jc w:val="both"/>
        <w:rPr>
          <w:sz w:val="20"/>
          <w:szCs w:val="20"/>
          <w:lang w:val="en-US"/>
        </w:rPr>
      </w:pPr>
      <w:r w:rsidRPr="00FB7B6B">
        <w:rPr>
          <w:sz w:val="20"/>
          <w:szCs w:val="20"/>
          <w:lang w:val="en-US"/>
        </w:rPr>
        <w:t>END</w:t>
      </w:r>
    </w:p>
    <w:p w14:paraId="04022F24" w14:textId="77777777" w:rsidR="000E7FC6" w:rsidRPr="00FB7B6B" w:rsidRDefault="000E7FC6" w:rsidP="000E7FC6">
      <w:pPr>
        <w:ind w:firstLine="720"/>
        <w:jc w:val="both"/>
        <w:rPr>
          <w:sz w:val="20"/>
          <w:szCs w:val="20"/>
          <w:lang w:val="en-US"/>
        </w:rPr>
      </w:pPr>
      <w:r w:rsidRPr="00FB7B6B">
        <w:rPr>
          <w:sz w:val="20"/>
          <w:szCs w:val="20"/>
          <w:lang w:val="en-US"/>
        </w:rPr>
        <w:t>CLOSE CUR1</w:t>
      </w:r>
    </w:p>
    <w:p w14:paraId="62D736F1" w14:textId="77777777" w:rsidR="000E7FC6" w:rsidRPr="00FB7B6B" w:rsidRDefault="000E7FC6" w:rsidP="000E7FC6">
      <w:pPr>
        <w:ind w:firstLine="720"/>
        <w:jc w:val="both"/>
        <w:rPr>
          <w:sz w:val="20"/>
          <w:szCs w:val="20"/>
          <w:lang w:val="en-US"/>
        </w:rPr>
      </w:pPr>
      <w:r w:rsidRPr="00FB7B6B">
        <w:rPr>
          <w:sz w:val="20"/>
          <w:szCs w:val="20"/>
          <w:lang w:val="en-US"/>
        </w:rPr>
        <w:t>CLOSE CUR2</w:t>
      </w:r>
    </w:p>
    <w:p w14:paraId="7563A499" w14:textId="77777777" w:rsidR="000E7FC6" w:rsidRPr="00FB7B6B" w:rsidRDefault="000E7FC6" w:rsidP="000E7FC6">
      <w:pPr>
        <w:ind w:firstLine="720"/>
        <w:jc w:val="both"/>
        <w:rPr>
          <w:sz w:val="20"/>
          <w:szCs w:val="20"/>
          <w:lang w:val="en-US"/>
        </w:rPr>
      </w:pPr>
      <w:r w:rsidRPr="00FB7B6B">
        <w:rPr>
          <w:sz w:val="20"/>
          <w:szCs w:val="20"/>
          <w:lang w:val="en-US"/>
        </w:rPr>
        <w:t>DEALLOCATE CUR1</w:t>
      </w:r>
    </w:p>
    <w:p w14:paraId="0AAE74C0" w14:textId="77777777" w:rsidR="000E7FC6" w:rsidRPr="00FB7B6B" w:rsidRDefault="000E7FC6" w:rsidP="000E7FC6">
      <w:pPr>
        <w:ind w:firstLine="720"/>
        <w:jc w:val="both"/>
        <w:rPr>
          <w:sz w:val="20"/>
          <w:szCs w:val="20"/>
        </w:rPr>
      </w:pPr>
      <w:r w:rsidRPr="00FB7B6B">
        <w:rPr>
          <w:sz w:val="20"/>
          <w:szCs w:val="20"/>
        </w:rPr>
        <w:t>DEALLOCATE CUR2</w:t>
      </w:r>
    </w:p>
    <w:p w14:paraId="61C1A444" w14:textId="77777777" w:rsidR="000E7FC6" w:rsidRPr="00FB7B6B" w:rsidRDefault="000E7FC6" w:rsidP="000E7FC6">
      <w:pPr>
        <w:ind w:firstLine="720"/>
        <w:jc w:val="both"/>
        <w:rPr>
          <w:sz w:val="20"/>
          <w:szCs w:val="20"/>
        </w:rPr>
      </w:pPr>
      <w:r>
        <w:rPr>
          <w:b/>
          <w:bCs/>
          <w:sz w:val="20"/>
          <w:szCs w:val="20"/>
        </w:rPr>
        <w:t xml:space="preserve">Пример </w:t>
      </w:r>
      <w:r w:rsidRPr="00FB7B6B">
        <w:rPr>
          <w:b/>
          <w:bCs/>
          <w:sz w:val="20"/>
          <w:szCs w:val="20"/>
        </w:rPr>
        <w:t>6</w:t>
      </w:r>
      <w:r w:rsidRPr="00FB7B6B">
        <w:rPr>
          <w:sz w:val="20"/>
          <w:szCs w:val="20"/>
        </w:rPr>
        <w:t xml:space="preserve">. В примере </w:t>
      </w:r>
      <w:r>
        <w:rPr>
          <w:sz w:val="20"/>
          <w:szCs w:val="20"/>
        </w:rPr>
        <w:t>5</w:t>
      </w:r>
      <w:r w:rsidRPr="00FB7B6B">
        <w:rPr>
          <w:sz w:val="20"/>
          <w:szCs w:val="20"/>
        </w:rPr>
        <w:t xml:space="preserve"> происходит отмена всех изменений при невозможности реализовать хотя бы одно из них. Создадим триггер, позволяющий отменять изменение только некоторых записей и выполнять изменение остальных.</w:t>
      </w:r>
    </w:p>
    <w:p w14:paraId="5CC7BF96" w14:textId="77777777" w:rsidR="000E7FC6" w:rsidRDefault="000E7FC6" w:rsidP="000E7FC6">
      <w:pPr>
        <w:ind w:firstLine="720"/>
        <w:jc w:val="both"/>
        <w:rPr>
          <w:sz w:val="20"/>
          <w:szCs w:val="20"/>
        </w:rPr>
      </w:pPr>
      <w:r w:rsidRPr="00FB7B6B">
        <w:rPr>
          <w:sz w:val="20"/>
          <w:szCs w:val="20"/>
        </w:rPr>
        <w:t>В этом случае триггер выполняется не после изменения записей, а вместо команды изменения.</w:t>
      </w:r>
    </w:p>
    <w:p w14:paraId="760DB322" w14:textId="77777777" w:rsidR="000E7FC6" w:rsidRPr="00FB7B6B" w:rsidRDefault="000E7FC6" w:rsidP="000E7FC6">
      <w:pPr>
        <w:ind w:firstLine="720"/>
        <w:jc w:val="both"/>
        <w:rPr>
          <w:sz w:val="20"/>
          <w:szCs w:val="20"/>
        </w:rPr>
      </w:pPr>
    </w:p>
    <w:p w14:paraId="069E10CC" w14:textId="77777777" w:rsidR="000E7FC6" w:rsidRPr="00FB7B6B" w:rsidRDefault="000E7FC6" w:rsidP="000E7FC6">
      <w:pPr>
        <w:ind w:firstLine="720"/>
        <w:jc w:val="both"/>
        <w:rPr>
          <w:sz w:val="20"/>
          <w:szCs w:val="20"/>
          <w:lang w:val="en-US"/>
        </w:rPr>
      </w:pPr>
      <w:bookmarkStart w:id="159" w:name="example_14.6"/>
      <w:bookmarkEnd w:id="159"/>
      <w:r w:rsidRPr="00FB7B6B">
        <w:rPr>
          <w:sz w:val="20"/>
          <w:szCs w:val="20"/>
          <w:lang w:val="en-US"/>
        </w:rPr>
        <w:t xml:space="preserve">ALTER TRIGGER </w:t>
      </w:r>
      <w:r w:rsidRPr="00FB7B6B">
        <w:rPr>
          <w:sz w:val="20"/>
          <w:szCs w:val="20"/>
        </w:rPr>
        <w:t>Триггер</w:t>
      </w:r>
      <w:r w:rsidRPr="00FB7B6B">
        <w:rPr>
          <w:sz w:val="20"/>
          <w:szCs w:val="20"/>
          <w:lang w:val="en-US"/>
        </w:rPr>
        <w:t>_</w:t>
      </w:r>
      <w:proofErr w:type="spellStart"/>
      <w:r w:rsidRPr="00FB7B6B">
        <w:rPr>
          <w:sz w:val="20"/>
          <w:szCs w:val="20"/>
          <w:lang w:val="en-US"/>
        </w:rPr>
        <w:t>upd</w:t>
      </w:r>
      <w:proofErr w:type="spellEnd"/>
    </w:p>
    <w:p w14:paraId="78F715E2" w14:textId="77777777" w:rsidR="000E7FC6" w:rsidRPr="00FB7B6B" w:rsidRDefault="000E7FC6" w:rsidP="000E7FC6">
      <w:pPr>
        <w:ind w:firstLine="720"/>
        <w:jc w:val="both"/>
        <w:rPr>
          <w:sz w:val="20"/>
          <w:szCs w:val="20"/>
          <w:lang w:val="en-US"/>
        </w:rPr>
      </w:pPr>
      <w:r w:rsidRPr="00FB7B6B">
        <w:rPr>
          <w:sz w:val="20"/>
          <w:szCs w:val="20"/>
          <w:lang w:val="en-US"/>
        </w:rPr>
        <w:t xml:space="preserve">ON </w:t>
      </w:r>
      <w:r w:rsidRPr="00FB7B6B">
        <w:rPr>
          <w:sz w:val="20"/>
          <w:szCs w:val="20"/>
        </w:rPr>
        <w:t>Сделка</w:t>
      </w:r>
      <w:r w:rsidRPr="00FB7B6B">
        <w:rPr>
          <w:sz w:val="20"/>
          <w:szCs w:val="20"/>
          <w:lang w:val="en-US"/>
        </w:rPr>
        <w:t xml:space="preserve"> INSTEAD OF UPDATE</w:t>
      </w:r>
    </w:p>
    <w:p w14:paraId="3A0F6CA6" w14:textId="77777777" w:rsidR="000E7FC6" w:rsidRPr="00FB7B6B" w:rsidRDefault="000E7FC6" w:rsidP="000E7FC6">
      <w:pPr>
        <w:ind w:firstLine="720"/>
        <w:jc w:val="both"/>
        <w:rPr>
          <w:sz w:val="20"/>
          <w:szCs w:val="20"/>
          <w:lang w:val="en-US"/>
        </w:rPr>
      </w:pPr>
      <w:r w:rsidRPr="00FB7B6B">
        <w:rPr>
          <w:sz w:val="20"/>
          <w:szCs w:val="20"/>
          <w:lang w:val="en-US"/>
        </w:rPr>
        <w:t>AS</w:t>
      </w:r>
    </w:p>
    <w:p w14:paraId="7CC7E55B" w14:textId="77777777" w:rsidR="000E7FC6" w:rsidRPr="00FB7B6B" w:rsidRDefault="000E7FC6" w:rsidP="000E7FC6">
      <w:pPr>
        <w:ind w:firstLine="720"/>
        <w:jc w:val="both"/>
        <w:rPr>
          <w:sz w:val="20"/>
          <w:szCs w:val="20"/>
          <w:lang w:val="en-US"/>
        </w:rPr>
      </w:pPr>
      <w:r w:rsidRPr="00FB7B6B">
        <w:rPr>
          <w:sz w:val="20"/>
          <w:szCs w:val="20"/>
          <w:lang w:val="en-US"/>
        </w:rPr>
        <w:t>DECLARE @k INT, @k_old INT</w:t>
      </w:r>
    </w:p>
    <w:p w14:paraId="1BB6D816" w14:textId="77777777" w:rsidR="000E7FC6" w:rsidRPr="00FB7B6B" w:rsidRDefault="000E7FC6" w:rsidP="000E7FC6">
      <w:pPr>
        <w:ind w:firstLine="720"/>
        <w:jc w:val="both"/>
        <w:rPr>
          <w:sz w:val="20"/>
          <w:szCs w:val="20"/>
          <w:lang w:val="en-US"/>
        </w:rPr>
      </w:pPr>
      <w:r w:rsidRPr="00FB7B6B">
        <w:rPr>
          <w:sz w:val="20"/>
          <w:szCs w:val="20"/>
          <w:lang w:val="en-US"/>
        </w:rPr>
        <w:t>DECLARE @x INT, @x_old INT, @y INT</w:t>
      </w:r>
    </w:p>
    <w:p w14:paraId="508C7991" w14:textId="77777777" w:rsidR="000E7FC6" w:rsidRPr="00FB7B6B" w:rsidRDefault="000E7FC6" w:rsidP="000E7FC6">
      <w:pPr>
        <w:ind w:firstLine="720"/>
        <w:jc w:val="both"/>
        <w:rPr>
          <w:sz w:val="20"/>
          <w:szCs w:val="20"/>
          <w:lang w:val="en-US"/>
        </w:rPr>
      </w:pPr>
      <w:r w:rsidRPr="00FB7B6B">
        <w:rPr>
          <w:sz w:val="20"/>
          <w:szCs w:val="20"/>
          <w:lang w:val="en-US"/>
        </w:rPr>
        <w:t>DECLARE @y_old INT ,@o INT</w:t>
      </w:r>
    </w:p>
    <w:p w14:paraId="382084A5" w14:textId="77777777" w:rsidR="000E7FC6" w:rsidRPr="00FB7B6B" w:rsidRDefault="000E7FC6" w:rsidP="000E7FC6">
      <w:pPr>
        <w:ind w:firstLine="720"/>
        <w:jc w:val="both"/>
        <w:rPr>
          <w:sz w:val="20"/>
          <w:szCs w:val="20"/>
          <w:lang w:val="en-US"/>
        </w:rPr>
      </w:pPr>
      <w:r w:rsidRPr="00FB7B6B">
        <w:rPr>
          <w:sz w:val="20"/>
          <w:szCs w:val="20"/>
          <w:lang w:val="en-US"/>
        </w:rPr>
        <w:t>DECLARE CUR1 CURSOR FOR</w:t>
      </w:r>
    </w:p>
    <w:p w14:paraId="528D8708" w14:textId="77777777" w:rsidR="000E7FC6" w:rsidRPr="00FB7B6B" w:rsidRDefault="000E7FC6" w:rsidP="000E7FC6">
      <w:pPr>
        <w:ind w:firstLine="720"/>
        <w:jc w:val="both"/>
        <w:rPr>
          <w:sz w:val="20"/>
          <w:szCs w:val="20"/>
          <w:lang w:val="en-US"/>
        </w:rPr>
      </w:pPr>
      <w:r w:rsidRPr="00FB7B6B">
        <w:rPr>
          <w:sz w:val="20"/>
          <w:szCs w:val="20"/>
          <w:lang w:val="en-US"/>
        </w:rPr>
        <w:t xml:space="preserve">    SELECT </w:t>
      </w:r>
      <w:proofErr w:type="spellStart"/>
      <w:r w:rsidRPr="00FB7B6B">
        <w:rPr>
          <w:sz w:val="20"/>
          <w:szCs w:val="20"/>
        </w:rPr>
        <w:t>КодСделки</w:t>
      </w:r>
      <w:proofErr w:type="spellEnd"/>
      <w:r w:rsidRPr="00FB7B6B">
        <w:rPr>
          <w:sz w:val="20"/>
          <w:szCs w:val="20"/>
          <w:lang w:val="en-US"/>
        </w:rPr>
        <w:t xml:space="preserve">, </w:t>
      </w:r>
      <w:proofErr w:type="spellStart"/>
      <w:r w:rsidRPr="00FB7B6B">
        <w:rPr>
          <w:sz w:val="20"/>
          <w:szCs w:val="20"/>
        </w:rPr>
        <w:t>КодТовара</w:t>
      </w:r>
      <w:proofErr w:type="spellEnd"/>
      <w:r w:rsidRPr="00FB7B6B">
        <w:rPr>
          <w:sz w:val="20"/>
          <w:szCs w:val="20"/>
          <w:lang w:val="en-US"/>
        </w:rPr>
        <w:t>,</w:t>
      </w:r>
      <w:r w:rsidRPr="00BB6792">
        <w:rPr>
          <w:sz w:val="20"/>
          <w:szCs w:val="20"/>
          <w:lang w:val="en-US"/>
        </w:rPr>
        <w:t xml:space="preserve"> </w:t>
      </w:r>
      <w:r w:rsidRPr="00FB7B6B">
        <w:rPr>
          <w:sz w:val="20"/>
          <w:szCs w:val="20"/>
        </w:rPr>
        <w:t>Количество</w:t>
      </w:r>
    </w:p>
    <w:p w14:paraId="1A8216A0" w14:textId="77777777" w:rsidR="000E7FC6" w:rsidRPr="00FB7B6B" w:rsidRDefault="000E7FC6" w:rsidP="000E7FC6">
      <w:pPr>
        <w:ind w:firstLine="720"/>
        <w:jc w:val="both"/>
        <w:rPr>
          <w:sz w:val="20"/>
          <w:szCs w:val="20"/>
          <w:lang w:val="en-US"/>
        </w:rPr>
      </w:pPr>
      <w:r w:rsidRPr="00FB7B6B">
        <w:rPr>
          <w:sz w:val="20"/>
          <w:szCs w:val="20"/>
          <w:lang w:val="en-US"/>
        </w:rPr>
        <w:t xml:space="preserve">    FROM inserted</w:t>
      </w:r>
    </w:p>
    <w:p w14:paraId="0BAAAE01" w14:textId="77777777" w:rsidR="000E7FC6" w:rsidRPr="00FB7B6B" w:rsidRDefault="000E7FC6" w:rsidP="000E7FC6">
      <w:pPr>
        <w:ind w:firstLine="720"/>
        <w:jc w:val="both"/>
        <w:rPr>
          <w:sz w:val="20"/>
          <w:szCs w:val="20"/>
          <w:lang w:val="en-US"/>
        </w:rPr>
      </w:pPr>
      <w:r w:rsidRPr="00FB7B6B">
        <w:rPr>
          <w:sz w:val="20"/>
          <w:szCs w:val="20"/>
          <w:lang w:val="en-US"/>
        </w:rPr>
        <w:t>DECLARE CUR2 CURSOR FOR</w:t>
      </w:r>
    </w:p>
    <w:p w14:paraId="2DE2007B" w14:textId="77777777" w:rsidR="000E7FC6" w:rsidRPr="00FB7B6B" w:rsidRDefault="000E7FC6" w:rsidP="000E7FC6">
      <w:pPr>
        <w:ind w:firstLine="720"/>
        <w:jc w:val="both"/>
        <w:rPr>
          <w:sz w:val="20"/>
          <w:szCs w:val="20"/>
        </w:rPr>
      </w:pPr>
      <w:r w:rsidRPr="00FB7B6B">
        <w:rPr>
          <w:sz w:val="20"/>
          <w:szCs w:val="20"/>
          <w:lang w:val="en-US"/>
        </w:rPr>
        <w:t xml:space="preserve">    </w:t>
      </w:r>
      <w:r w:rsidRPr="00FB7B6B">
        <w:rPr>
          <w:sz w:val="20"/>
          <w:szCs w:val="20"/>
        </w:rPr>
        <w:t xml:space="preserve">SELECT </w:t>
      </w:r>
      <w:proofErr w:type="spellStart"/>
      <w:r w:rsidRPr="00FB7B6B">
        <w:rPr>
          <w:sz w:val="20"/>
          <w:szCs w:val="20"/>
        </w:rPr>
        <w:t>КодСделки</w:t>
      </w:r>
      <w:proofErr w:type="spellEnd"/>
      <w:r w:rsidRPr="00FB7B6B">
        <w:rPr>
          <w:sz w:val="20"/>
          <w:szCs w:val="20"/>
        </w:rPr>
        <w:t xml:space="preserve">, </w:t>
      </w:r>
      <w:proofErr w:type="spellStart"/>
      <w:r w:rsidRPr="00FB7B6B">
        <w:rPr>
          <w:sz w:val="20"/>
          <w:szCs w:val="20"/>
        </w:rPr>
        <w:t>КодТовара</w:t>
      </w:r>
      <w:proofErr w:type="spellEnd"/>
      <w:r w:rsidRPr="00FB7B6B">
        <w:rPr>
          <w:sz w:val="20"/>
          <w:szCs w:val="20"/>
        </w:rPr>
        <w:t>,</w:t>
      </w:r>
      <w:r>
        <w:rPr>
          <w:sz w:val="20"/>
          <w:szCs w:val="20"/>
        </w:rPr>
        <w:t xml:space="preserve"> </w:t>
      </w:r>
      <w:r w:rsidRPr="00FB7B6B">
        <w:rPr>
          <w:sz w:val="20"/>
          <w:szCs w:val="20"/>
        </w:rPr>
        <w:t>Количество</w:t>
      </w:r>
    </w:p>
    <w:p w14:paraId="5239374A" w14:textId="77777777" w:rsidR="000E7FC6" w:rsidRPr="00FB7B6B" w:rsidRDefault="000E7FC6" w:rsidP="000E7FC6">
      <w:pPr>
        <w:ind w:firstLine="720"/>
        <w:jc w:val="both"/>
        <w:rPr>
          <w:sz w:val="20"/>
          <w:szCs w:val="20"/>
        </w:rPr>
      </w:pPr>
      <w:r w:rsidRPr="00FB7B6B">
        <w:rPr>
          <w:sz w:val="20"/>
          <w:szCs w:val="20"/>
        </w:rPr>
        <w:t xml:space="preserve">    FROM </w:t>
      </w:r>
      <w:proofErr w:type="spellStart"/>
      <w:r w:rsidRPr="00FB7B6B">
        <w:rPr>
          <w:sz w:val="20"/>
          <w:szCs w:val="20"/>
        </w:rPr>
        <w:t>deleted</w:t>
      </w:r>
      <w:proofErr w:type="spellEnd"/>
    </w:p>
    <w:p w14:paraId="780AEC18" w14:textId="77777777" w:rsidR="000E7FC6" w:rsidRPr="00FB7B6B" w:rsidRDefault="000E7FC6" w:rsidP="000E7FC6">
      <w:pPr>
        <w:ind w:firstLine="720"/>
        <w:jc w:val="both"/>
        <w:rPr>
          <w:sz w:val="20"/>
          <w:szCs w:val="20"/>
          <w:lang w:val="en-US"/>
        </w:rPr>
      </w:pPr>
      <w:r w:rsidRPr="00FB7B6B">
        <w:rPr>
          <w:sz w:val="20"/>
          <w:szCs w:val="20"/>
          <w:lang w:val="en-US"/>
        </w:rPr>
        <w:t>OPEN CUR1</w:t>
      </w:r>
    </w:p>
    <w:p w14:paraId="5610493B" w14:textId="77777777" w:rsidR="000E7FC6" w:rsidRPr="00FB7B6B" w:rsidRDefault="000E7FC6" w:rsidP="000E7FC6">
      <w:pPr>
        <w:ind w:firstLine="720"/>
        <w:jc w:val="both"/>
        <w:rPr>
          <w:sz w:val="20"/>
          <w:szCs w:val="20"/>
          <w:lang w:val="en-US"/>
        </w:rPr>
      </w:pPr>
      <w:r w:rsidRPr="00FB7B6B">
        <w:rPr>
          <w:sz w:val="20"/>
          <w:szCs w:val="20"/>
          <w:lang w:val="en-US"/>
        </w:rPr>
        <w:t>OPEN CUR2</w:t>
      </w:r>
    </w:p>
    <w:p w14:paraId="49D647A8"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CUR1 INTO @k,@x, @y</w:t>
      </w:r>
    </w:p>
    <w:p w14:paraId="3C87CF19"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CUR2 INTO @k_old,</w:t>
      </w:r>
      <w:r w:rsidRPr="003A4B47">
        <w:rPr>
          <w:sz w:val="20"/>
          <w:szCs w:val="20"/>
          <w:lang w:val="en-US"/>
        </w:rPr>
        <w:t xml:space="preserve"> </w:t>
      </w:r>
      <w:r w:rsidRPr="00FB7B6B">
        <w:rPr>
          <w:sz w:val="20"/>
          <w:szCs w:val="20"/>
          <w:lang w:val="en-US"/>
        </w:rPr>
        <w:t>@x_old,</w:t>
      </w:r>
    </w:p>
    <w:p w14:paraId="4120CE78" w14:textId="77777777" w:rsidR="000E7FC6" w:rsidRPr="00FB7B6B" w:rsidRDefault="000E7FC6" w:rsidP="000E7FC6">
      <w:pPr>
        <w:ind w:firstLine="720"/>
        <w:jc w:val="both"/>
        <w:rPr>
          <w:sz w:val="20"/>
          <w:szCs w:val="20"/>
          <w:lang w:val="en-US"/>
        </w:rPr>
      </w:pPr>
      <w:r w:rsidRPr="00FB7B6B">
        <w:rPr>
          <w:sz w:val="20"/>
          <w:szCs w:val="20"/>
          <w:lang w:val="en-US"/>
        </w:rPr>
        <w:t xml:space="preserve">      @y_old</w:t>
      </w:r>
    </w:p>
    <w:p w14:paraId="229DAA03" w14:textId="77777777" w:rsidR="000E7FC6" w:rsidRPr="00FB7B6B" w:rsidRDefault="000E7FC6" w:rsidP="000E7FC6">
      <w:pPr>
        <w:ind w:firstLine="720"/>
        <w:jc w:val="both"/>
        <w:rPr>
          <w:sz w:val="20"/>
          <w:szCs w:val="20"/>
          <w:lang w:val="en-US"/>
        </w:rPr>
      </w:pPr>
      <w:r w:rsidRPr="00FB7B6B">
        <w:rPr>
          <w:sz w:val="20"/>
          <w:szCs w:val="20"/>
          <w:lang w:val="en-US"/>
        </w:rPr>
        <w:t xml:space="preserve">    WHILE @@FETCH_STATUS=0</w:t>
      </w:r>
    </w:p>
    <w:p w14:paraId="158FF575"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4EC83E1A" w14:textId="77777777" w:rsidR="000E7FC6" w:rsidRPr="00FB7B6B" w:rsidRDefault="000E7FC6" w:rsidP="000E7FC6">
      <w:pPr>
        <w:ind w:firstLine="720"/>
        <w:jc w:val="both"/>
        <w:rPr>
          <w:sz w:val="20"/>
          <w:szCs w:val="20"/>
          <w:lang w:val="en-US"/>
        </w:rPr>
      </w:pPr>
      <w:r w:rsidRPr="00FB7B6B">
        <w:rPr>
          <w:sz w:val="20"/>
          <w:szCs w:val="20"/>
          <w:lang w:val="en-US"/>
        </w:rPr>
        <w:t xml:space="preserve">        SELECT @o=</w:t>
      </w:r>
      <w:r w:rsidRPr="00FB7B6B">
        <w:rPr>
          <w:sz w:val="20"/>
          <w:szCs w:val="20"/>
        </w:rPr>
        <w:t>остаток</w:t>
      </w:r>
    </w:p>
    <w:p w14:paraId="730358EA" w14:textId="77777777" w:rsidR="000E7FC6" w:rsidRPr="00FB7B6B" w:rsidRDefault="000E7FC6" w:rsidP="000E7FC6">
      <w:pPr>
        <w:ind w:firstLine="720"/>
        <w:jc w:val="both"/>
        <w:rPr>
          <w:sz w:val="20"/>
          <w:szCs w:val="20"/>
          <w:lang w:val="en-US"/>
        </w:rPr>
      </w:pPr>
      <w:r w:rsidRPr="00FB7B6B">
        <w:rPr>
          <w:sz w:val="20"/>
          <w:szCs w:val="20"/>
          <w:lang w:val="en-US"/>
        </w:rPr>
        <w:t xml:space="preserve">        FROM </w:t>
      </w:r>
      <w:r w:rsidRPr="00FB7B6B">
        <w:rPr>
          <w:sz w:val="20"/>
          <w:szCs w:val="20"/>
        </w:rPr>
        <w:t>Склад</w:t>
      </w:r>
    </w:p>
    <w:p w14:paraId="6276F14E"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0814378C" w14:textId="77777777" w:rsidR="000E7FC6" w:rsidRPr="00FB7B6B" w:rsidRDefault="000E7FC6" w:rsidP="000E7FC6">
      <w:pPr>
        <w:ind w:firstLine="720"/>
        <w:jc w:val="both"/>
        <w:rPr>
          <w:sz w:val="20"/>
          <w:szCs w:val="20"/>
          <w:lang w:val="en-US"/>
        </w:rPr>
      </w:pPr>
      <w:r w:rsidRPr="00FB7B6B">
        <w:rPr>
          <w:sz w:val="20"/>
          <w:szCs w:val="20"/>
          <w:lang w:val="en-US"/>
        </w:rPr>
        <w:t xml:space="preserve">        IF @o&gt;=-@y</w:t>
      </w:r>
    </w:p>
    <w:p w14:paraId="0AA3B328" w14:textId="77777777" w:rsidR="000E7FC6" w:rsidRPr="00FB7B6B" w:rsidRDefault="000E7FC6" w:rsidP="000E7FC6">
      <w:pPr>
        <w:ind w:firstLine="720"/>
        <w:jc w:val="both"/>
        <w:rPr>
          <w:sz w:val="20"/>
          <w:szCs w:val="20"/>
          <w:lang w:val="en-US"/>
        </w:rPr>
      </w:pPr>
      <w:r w:rsidRPr="00FB7B6B">
        <w:rPr>
          <w:sz w:val="20"/>
          <w:szCs w:val="20"/>
          <w:lang w:val="en-US"/>
        </w:rPr>
        <w:t xml:space="preserve">        BEGIN</w:t>
      </w:r>
    </w:p>
    <w:p w14:paraId="451CA8F9" w14:textId="77777777" w:rsidR="000E7FC6" w:rsidRPr="00FB7B6B" w:rsidRDefault="000E7FC6" w:rsidP="000E7FC6">
      <w:pPr>
        <w:ind w:firstLine="720"/>
        <w:jc w:val="both"/>
        <w:rPr>
          <w:sz w:val="20"/>
          <w:szCs w:val="20"/>
          <w:lang w:val="en-US"/>
        </w:rPr>
      </w:pPr>
      <w:r w:rsidRPr="00FB7B6B">
        <w:rPr>
          <w:sz w:val="20"/>
          <w:szCs w:val="20"/>
          <w:lang w:val="en-US"/>
        </w:rPr>
        <w:t xml:space="preserve">        RAISERROR('</w:t>
      </w:r>
      <w:r w:rsidRPr="00FB7B6B">
        <w:rPr>
          <w:sz w:val="20"/>
          <w:szCs w:val="20"/>
        </w:rPr>
        <w:t>изменение</w:t>
      </w:r>
      <w:r w:rsidRPr="00FB7B6B">
        <w:rPr>
          <w:sz w:val="20"/>
          <w:szCs w:val="20"/>
          <w:lang w:val="en-US"/>
        </w:rPr>
        <w:t>',16,10)</w:t>
      </w:r>
    </w:p>
    <w:p w14:paraId="778B2F12"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r w:rsidRPr="00FB7B6B">
        <w:rPr>
          <w:sz w:val="20"/>
          <w:szCs w:val="20"/>
        </w:rPr>
        <w:t>Сделка</w:t>
      </w:r>
      <w:r w:rsidRPr="00FB7B6B">
        <w:rPr>
          <w:sz w:val="20"/>
          <w:szCs w:val="20"/>
          <w:lang w:val="en-US"/>
        </w:rPr>
        <w:t xml:space="preserve"> SET </w:t>
      </w:r>
      <w:r w:rsidRPr="00FB7B6B">
        <w:rPr>
          <w:sz w:val="20"/>
          <w:szCs w:val="20"/>
        </w:rPr>
        <w:t>количество</w:t>
      </w:r>
      <w:r w:rsidRPr="00FB7B6B">
        <w:rPr>
          <w:sz w:val="20"/>
          <w:szCs w:val="20"/>
          <w:lang w:val="en-US"/>
        </w:rPr>
        <w:t xml:space="preserve">=@y, </w:t>
      </w:r>
    </w:p>
    <w:p w14:paraId="3199C4D8" w14:textId="77777777" w:rsidR="000E7FC6" w:rsidRPr="00FB7B6B" w:rsidRDefault="000E7FC6" w:rsidP="000E7FC6">
      <w:pPr>
        <w:ind w:firstLine="720"/>
        <w:jc w:val="both"/>
        <w:rPr>
          <w:sz w:val="20"/>
          <w:szCs w:val="20"/>
          <w:lang w:val="en-US"/>
        </w:rPr>
      </w:pPr>
      <w:r w:rsidRPr="00FB7B6B">
        <w:rPr>
          <w:sz w:val="20"/>
          <w:szCs w:val="20"/>
          <w:lang w:val="en-US"/>
        </w:rPr>
        <w:tab/>
      </w:r>
      <w:r w:rsidRPr="00FB7B6B">
        <w:rPr>
          <w:sz w:val="20"/>
          <w:szCs w:val="20"/>
          <w:lang w:val="en-US"/>
        </w:rPr>
        <w:tab/>
        <w:t xml:space="preserve">   </w:t>
      </w:r>
      <w:proofErr w:type="spellStart"/>
      <w:r w:rsidRPr="00FB7B6B">
        <w:rPr>
          <w:sz w:val="20"/>
          <w:szCs w:val="20"/>
        </w:rPr>
        <w:t>КодТовара</w:t>
      </w:r>
      <w:proofErr w:type="spellEnd"/>
      <w:r w:rsidRPr="00FB7B6B">
        <w:rPr>
          <w:sz w:val="20"/>
          <w:szCs w:val="20"/>
          <w:lang w:val="en-US"/>
        </w:rPr>
        <w:t>=@x</w:t>
      </w:r>
    </w:p>
    <w:p w14:paraId="73215D52"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КодСделки</w:t>
      </w:r>
      <w:proofErr w:type="spellEnd"/>
      <w:r w:rsidRPr="00FB7B6B">
        <w:rPr>
          <w:sz w:val="20"/>
          <w:szCs w:val="20"/>
          <w:lang w:val="en-US"/>
        </w:rPr>
        <w:t>=@k</w:t>
      </w:r>
    </w:p>
    <w:p w14:paraId="6205FE3C" w14:textId="77777777" w:rsidR="000E7FC6" w:rsidRPr="00FB7B6B" w:rsidRDefault="000E7FC6" w:rsidP="000E7FC6">
      <w:pPr>
        <w:ind w:firstLine="720"/>
        <w:jc w:val="both"/>
        <w:rPr>
          <w:sz w:val="20"/>
          <w:szCs w:val="20"/>
          <w:lang w:val="en-US"/>
        </w:rPr>
      </w:pPr>
    </w:p>
    <w:p w14:paraId="1AF72FEC"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r w:rsidRPr="00FB7B6B">
        <w:rPr>
          <w:sz w:val="20"/>
          <w:szCs w:val="20"/>
        </w:rPr>
        <w:t>Склад</w:t>
      </w:r>
    </w:p>
    <w:p w14:paraId="17F62855" w14:textId="77777777" w:rsidR="000E7FC6" w:rsidRPr="00FB7B6B" w:rsidRDefault="000E7FC6" w:rsidP="000E7FC6">
      <w:pPr>
        <w:ind w:firstLine="720"/>
        <w:jc w:val="both"/>
        <w:rPr>
          <w:sz w:val="20"/>
          <w:szCs w:val="20"/>
          <w:lang w:val="en-US"/>
        </w:rPr>
      </w:pPr>
      <w:r w:rsidRPr="00FB7B6B">
        <w:rPr>
          <w:sz w:val="20"/>
          <w:szCs w:val="20"/>
          <w:lang w:val="en-US"/>
        </w:rPr>
        <w:t xml:space="preserve">        SET </w:t>
      </w:r>
      <w:r w:rsidRPr="00FB7B6B">
        <w:rPr>
          <w:sz w:val="20"/>
          <w:szCs w:val="20"/>
        </w:rPr>
        <w:t>Остаток</w:t>
      </w:r>
      <w:r w:rsidRPr="00FB7B6B">
        <w:rPr>
          <w:sz w:val="20"/>
          <w:szCs w:val="20"/>
          <w:lang w:val="en-US"/>
        </w:rPr>
        <w:t>=</w:t>
      </w:r>
      <w:r w:rsidRPr="00FB7B6B">
        <w:rPr>
          <w:sz w:val="20"/>
          <w:szCs w:val="20"/>
        </w:rPr>
        <w:t>Остаток</w:t>
      </w:r>
      <w:r w:rsidRPr="00FB7B6B">
        <w:rPr>
          <w:sz w:val="20"/>
          <w:szCs w:val="20"/>
          <w:lang w:val="en-US"/>
        </w:rPr>
        <w:t>-@</w:t>
      </w:r>
      <w:proofErr w:type="spellStart"/>
      <w:r w:rsidRPr="00FB7B6B">
        <w:rPr>
          <w:sz w:val="20"/>
          <w:szCs w:val="20"/>
          <w:lang w:val="en-US"/>
        </w:rPr>
        <w:t>y_old</w:t>
      </w:r>
      <w:proofErr w:type="spellEnd"/>
    </w:p>
    <w:p w14:paraId="5976162D"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=@x_old</w:t>
      </w:r>
    </w:p>
    <w:p w14:paraId="223D9943" w14:textId="77777777" w:rsidR="000E7FC6" w:rsidRPr="00FB7B6B" w:rsidRDefault="000E7FC6" w:rsidP="000E7FC6">
      <w:pPr>
        <w:ind w:firstLine="720"/>
        <w:jc w:val="both"/>
        <w:rPr>
          <w:sz w:val="20"/>
          <w:szCs w:val="20"/>
          <w:lang w:val="en-US"/>
        </w:rPr>
      </w:pPr>
    </w:p>
    <w:p w14:paraId="302D5BCF" w14:textId="77777777" w:rsidR="000E7FC6" w:rsidRPr="00FB7B6B" w:rsidRDefault="000E7FC6" w:rsidP="000E7FC6">
      <w:pPr>
        <w:ind w:firstLine="720"/>
        <w:jc w:val="both"/>
        <w:rPr>
          <w:sz w:val="20"/>
          <w:szCs w:val="20"/>
          <w:lang w:val="en-US"/>
        </w:rPr>
      </w:pPr>
      <w:r w:rsidRPr="00FB7B6B">
        <w:rPr>
          <w:sz w:val="20"/>
          <w:szCs w:val="20"/>
          <w:lang w:val="en-US"/>
        </w:rPr>
        <w:t xml:space="preserve">        IF NOT EXISTS (SELECT * FROM </w:t>
      </w:r>
      <w:r w:rsidRPr="00FB7B6B">
        <w:rPr>
          <w:sz w:val="20"/>
          <w:szCs w:val="20"/>
        </w:rPr>
        <w:t>Склад</w:t>
      </w:r>
    </w:p>
    <w:p w14:paraId="5727DE14"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2F7F82DA" w14:textId="77777777" w:rsidR="000E7FC6" w:rsidRPr="00512BAA" w:rsidRDefault="000E7FC6" w:rsidP="000E7FC6">
      <w:pPr>
        <w:ind w:firstLine="720"/>
        <w:jc w:val="both"/>
        <w:rPr>
          <w:sz w:val="20"/>
          <w:szCs w:val="20"/>
        </w:rPr>
      </w:pPr>
      <w:r w:rsidRPr="00FB7B6B">
        <w:rPr>
          <w:sz w:val="20"/>
          <w:szCs w:val="20"/>
          <w:lang w:val="en-US"/>
        </w:rPr>
        <w:t xml:space="preserve">        INSERT</w:t>
      </w:r>
      <w:r w:rsidRPr="00512BAA">
        <w:rPr>
          <w:sz w:val="20"/>
          <w:szCs w:val="20"/>
        </w:rPr>
        <w:t xml:space="preserve"> </w:t>
      </w:r>
      <w:r w:rsidRPr="00FB7B6B">
        <w:rPr>
          <w:sz w:val="20"/>
          <w:szCs w:val="20"/>
          <w:lang w:val="en-US"/>
        </w:rPr>
        <w:t>INTO</w:t>
      </w:r>
      <w:r w:rsidRPr="00512BAA">
        <w:rPr>
          <w:sz w:val="20"/>
          <w:szCs w:val="20"/>
        </w:rPr>
        <w:t xml:space="preserve"> </w:t>
      </w:r>
      <w:r w:rsidRPr="00FB7B6B">
        <w:rPr>
          <w:sz w:val="20"/>
          <w:szCs w:val="20"/>
        </w:rPr>
        <w:t>Склад</w:t>
      </w:r>
      <w:r w:rsidRPr="00512BAA">
        <w:rPr>
          <w:sz w:val="20"/>
          <w:szCs w:val="20"/>
        </w:rPr>
        <w:t>(</w:t>
      </w:r>
      <w:proofErr w:type="spellStart"/>
      <w:r w:rsidRPr="00FB7B6B">
        <w:rPr>
          <w:sz w:val="20"/>
          <w:szCs w:val="20"/>
        </w:rPr>
        <w:t>КодТовара</w:t>
      </w:r>
      <w:proofErr w:type="spellEnd"/>
      <w:r w:rsidRPr="00512BAA">
        <w:rPr>
          <w:sz w:val="20"/>
          <w:szCs w:val="20"/>
        </w:rPr>
        <w:t xml:space="preserve">, </w:t>
      </w:r>
      <w:r w:rsidRPr="00FB7B6B">
        <w:rPr>
          <w:sz w:val="20"/>
          <w:szCs w:val="20"/>
        </w:rPr>
        <w:t>Остаток</w:t>
      </w:r>
      <w:r w:rsidRPr="00512BAA">
        <w:rPr>
          <w:sz w:val="20"/>
          <w:szCs w:val="20"/>
        </w:rPr>
        <w:t>)</w:t>
      </w:r>
    </w:p>
    <w:p w14:paraId="49CBBA04" w14:textId="77777777" w:rsidR="000E7FC6" w:rsidRPr="00FB7B6B" w:rsidRDefault="000E7FC6" w:rsidP="000E7FC6">
      <w:pPr>
        <w:ind w:firstLine="720"/>
        <w:jc w:val="both"/>
        <w:rPr>
          <w:sz w:val="20"/>
          <w:szCs w:val="20"/>
          <w:lang w:val="en-US"/>
        </w:rPr>
      </w:pPr>
      <w:r w:rsidRPr="00512BAA">
        <w:rPr>
          <w:sz w:val="20"/>
          <w:szCs w:val="20"/>
        </w:rPr>
        <w:t xml:space="preserve">          </w:t>
      </w:r>
      <w:r w:rsidRPr="00FB7B6B">
        <w:rPr>
          <w:sz w:val="20"/>
          <w:szCs w:val="20"/>
          <w:lang w:val="en-US"/>
        </w:rPr>
        <w:t>VALUES (@x,@y)</w:t>
      </w:r>
    </w:p>
    <w:p w14:paraId="27ABF69C" w14:textId="77777777" w:rsidR="000E7FC6" w:rsidRPr="00FB7B6B" w:rsidRDefault="000E7FC6" w:rsidP="000E7FC6">
      <w:pPr>
        <w:ind w:firstLine="720"/>
        <w:jc w:val="both"/>
        <w:rPr>
          <w:sz w:val="20"/>
          <w:szCs w:val="20"/>
          <w:lang w:val="en-US"/>
        </w:rPr>
      </w:pPr>
      <w:r w:rsidRPr="00FB7B6B">
        <w:rPr>
          <w:sz w:val="20"/>
          <w:szCs w:val="20"/>
          <w:lang w:val="en-US"/>
        </w:rPr>
        <w:t xml:space="preserve">        ELSE</w:t>
      </w:r>
    </w:p>
    <w:p w14:paraId="0B207945" w14:textId="77777777" w:rsidR="000E7FC6" w:rsidRPr="00FB7B6B" w:rsidRDefault="000E7FC6" w:rsidP="000E7FC6">
      <w:pPr>
        <w:ind w:firstLine="720"/>
        <w:jc w:val="both"/>
        <w:rPr>
          <w:sz w:val="20"/>
          <w:szCs w:val="20"/>
          <w:lang w:val="en-US"/>
        </w:rPr>
      </w:pPr>
      <w:r w:rsidRPr="00FB7B6B">
        <w:rPr>
          <w:sz w:val="20"/>
          <w:szCs w:val="20"/>
          <w:lang w:val="en-US"/>
        </w:rPr>
        <w:t xml:space="preserve">        UPDATE </w:t>
      </w:r>
      <w:r w:rsidRPr="00FB7B6B">
        <w:rPr>
          <w:sz w:val="20"/>
          <w:szCs w:val="20"/>
        </w:rPr>
        <w:t>Склад</w:t>
      </w:r>
    </w:p>
    <w:p w14:paraId="77D90130" w14:textId="77777777" w:rsidR="000E7FC6" w:rsidRPr="00FB7B6B" w:rsidRDefault="000E7FC6" w:rsidP="000E7FC6">
      <w:pPr>
        <w:ind w:firstLine="720"/>
        <w:jc w:val="both"/>
        <w:rPr>
          <w:sz w:val="20"/>
          <w:szCs w:val="20"/>
          <w:lang w:val="en-US"/>
        </w:rPr>
      </w:pPr>
      <w:r w:rsidRPr="00FB7B6B">
        <w:rPr>
          <w:sz w:val="20"/>
          <w:szCs w:val="20"/>
          <w:lang w:val="en-US"/>
        </w:rPr>
        <w:t xml:space="preserve">        SET </w:t>
      </w:r>
      <w:r w:rsidRPr="00FB7B6B">
        <w:rPr>
          <w:sz w:val="20"/>
          <w:szCs w:val="20"/>
        </w:rPr>
        <w:t>Остаток</w:t>
      </w:r>
      <w:r w:rsidRPr="00FB7B6B">
        <w:rPr>
          <w:sz w:val="20"/>
          <w:szCs w:val="20"/>
          <w:lang w:val="en-US"/>
        </w:rPr>
        <w:t>=</w:t>
      </w:r>
      <w:r w:rsidRPr="00FB7B6B">
        <w:rPr>
          <w:sz w:val="20"/>
          <w:szCs w:val="20"/>
        </w:rPr>
        <w:t>Остаток</w:t>
      </w:r>
      <w:r w:rsidRPr="00FB7B6B">
        <w:rPr>
          <w:sz w:val="20"/>
          <w:szCs w:val="20"/>
          <w:lang w:val="en-US"/>
        </w:rPr>
        <w:t>+@y</w:t>
      </w:r>
    </w:p>
    <w:p w14:paraId="5B0F8652" w14:textId="77777777" w:rsidR="000E7FC6" w:rsidRPr="00FB7B6B" w:rsidRDefault="000E7FC6" w:rsidP="000E7FC6">
      <w:pPr>
        <w:ind w:firstLine="720"/>
        <w:jc w:val="both"/>
        <w:rPr>
          <w:sz w:val="20"/>
          <w:szCs w:val="20"/>
          <w:lang w:val="en-US"/>
        </w:rPr>
      </w:pPr>
      <w:r w:rsidRPr="00FB7B6B">
        <w:rPr>
          <w:sz w:val="20"/>
          <w:szCs w:val="20"/>
          <w:lang w:val="en-US"/>
        </w:rPr>
        <w:t xml:space="preserve">        WHERE </w:t>
      </w:r>
      <w:proofErr w:type="spellStart"/>
      <w:r w:rsidRPr="00FB7B6B">
        <w:rPr>
          <w:sz w:val="20"/>
          <w:szCs w:val="20"/>
        </w:rPr>
        <w:t>КодТовара</w:t>
      </w:r>
      <w:proofErr w:type="spellEnd"/>
      <w:r w:rsidRPr="00FB7B6B">
        <w:rPr>
          <w:sz w:val="20"/>
          <w:szCs w:val="20"/>
          <w:lang w:val="en-US"/>
        </w:rPr>
        <w:t>=@x</w:t>
      </w:r>
    </w:p>
    <w:p w14:paraId="7DA0E99A" w14:textId="77777777" w:rsidR="000E7FC6" w:rsidRPr="00FB7B6B" w:rsidRDefault="000E7FC6" w:rsidP="000E7FC6">
      <w:pPr>
        <w:ind w:firstLine="720"/>
        <w:jc w:val="both"/>
        <w:rPr>
          <w:sz w:val="20"/>
          <w:szCs w:val="20"/>
          <w:lang w:val="en-US"/>
        </w:rPr>
      </w:pPr>
      <w:r w:rsidRPr="00FB7B6B">
        <w:rPr>
          <w:sz w:val="20"/>
          <w:szCs w:val="20"/>
          <w:lang w:val="en-US"/>
        </w:rPr>
        <w:t xml:space="preserve">      END</w:t>
      </w:r>
    </w:p>
    <w:p w14:paraId="212EB5C7" w14:textId="77777777" w:rsidR="000E7FC6" w:rsidRPr="00BB6792" w:rsidRDefault="000E7FC6" w:rsidP="000E7FC6">
      <w:pPr>
        <w:ind w:firstLine="720"/>
        <w:jc w:val="both"/>
        <w:rPr>
          <w:sz w:val="20"/>
          <w:szCs w:val="20"/>
          <w:lang w:val="en-US"/>
        </w:rPr>
      </w:pPr>
      <w:r w:rsidRPr="00FB7B6B">
        <w:rPr>
          <w:sz w:val="20"/>
          <w:szCs w:val="20"/>
          <w:lang w:val="en-US"/>
        </w:rPr>
        <w:t xml:space="preserve">      </w:t>
      </w:r>
      <w:r w:rsidRPr="00BB6792">
        <w:rPr>
          <w:sz w:val="20"/>
          <w:szCs w:val="20"/>
          <w:lang w:val="en-US"/>
        </w:rPr>
        <w:t>ELSE</w:t>
      </w:r>
    </w:p>
    <w:p w14:paraId="18005E73" w14:textId="77777777" w:rsidR="000E7FC6" w:rsidRPr="00BB6792" w:rsidRDefault="000E7FC6" w:rsidP="000E7FC6">
      <w:pPr>
        <w:ind w:firstLine="720"/>
        <w:jc w:val="both"/>
        <w:rPr>
          <w:sz w:val="20"/>
          <w:szCs w:val="20"/>
          <w:lang w:val="en-US"/>
        </w:rPr>
      </w:pPr>
      <w:r w:rsidRPr="00BB6792">
        <w:rPr>
          <w:sz w:val="20"/>
          <w:szCs w:val="20"/>
          <w:lang w:val="en-US"/>
        </w:rPr>
        <w:t xml:space="preserve">        RAISERROR('</w:t>
      </w:r>
      <w:r w:rsidRPr="00FB7B6B">
        <w:rPr>
          <w:sz w:val="20"/>
          <w:szCs w:val="20"/>
        </w:rPr>
        <w:t>запись</w:t>
      </w:r>
      <w:r w:rsidRPr="00BB6792">
        <w:rPr>
          <w:sz w:val="20"/>
          <w:szCs w:val="20"/>
          <w:lang w:val="en-US"/>
        </w:rPr>
        <w:t xml:space="preserve"> </w:t>
      </w:r>
      <w:r w:rsidRPr="00FB7B6B">
        <w:rPr>
          <w:sz w:val="20"/>
          <w:szCs w:val="20"/>
        </w:rPr>
        <w:t>не</w:t>
      </w:r>
      <w:r w:rsidRPr="00BB6792">
        <w:rPr>
          <w:sz w:val="20"/>
          <w:szCs w:val="20"/>
          <w:lang w:val="en-US"/>
        </w:rPr>
        <w:t xml:space="preserve"> </w:t>
      </w:r>
      <w:r w:rsidRPr="00FB7B6B">
        <w:rPr>
          <w:sz w:val="20"/>
          <w:szCs w:val="20"/>
        </w:rPr>
        <w:t>изменена</w:t>
      </w:r>
      <w:r w:rsidRPr="00BB6792">
        <w:rPr>
          <w:sz w:val="20"/>
          <w:szCs w:val="20"/>
          <w:lang w:val="en-US"/>
        </w:rPr>
        <w:t>',16,10)</w:t>
      </w:r>
    </w:p>
    <w:p w14:paraId="61341C5F" w14:textId="77777777" w:rsidR="000E7FC6" w:rsidRPr="00FB7B6B" w:rsidRDefault="000E7FC6" w:rsidP="000E7FC6">
      <w:pPr>
        <w:ind w:firstLine="720"/>
        <w:jc w:val="both"/>
        <w:rPr>
          <w:sz w:val="20"/>
          <w:szCs w:val="20"/>
          <w:lang w:val="en-US"/>
        </w:rPr>
      </w:pPr>
      <w:r w:rsidRPr="00BB6792">
        <w:rPr>
          <w:sz w:val="20"/>
          <w:szCs w:val="20"/>
          <w:lang w:val="en-US"/>
        </w:rPr>
        <w:t xml:space="preserve">      </w:t>
      </w:r>
      <w:r w:rsidRPr="00FB7B6B">
        <w:rPr>
          <w:sz w:val="20"/>
          <w:szCs w:val="20"/>
          <w:lang w:val="en-US"/>
        </w:rPr>
        <w:t>FETCH NEXT FROM CUR1 INTO @k,@x, @y</w:t>
      </w:r>
    </w:p>
    <w:p w14:paraId="27314400" w14:textId="77777777" w:rsidR="000E7FC6" w:rsidRPr="00FB7B6B" w:rsidRDefault="000E7FC6" w:rsidP="000E7FC6">
      <w:pPr>
        <w:ind w:firstLine="720"/>
        <w:jc w:val="both"/>
        <w:rPr>
          <w:sz w:val="20"/>
          <w:szCs w:val="20"/>
          <w:lang w:val="en-US"/>
        </w:rPr>
      </w:pPr>
      <w:r w:rsidRPr="00FB7B6B">
        <w:rPr>
          <w:sz w:val="20"/>
          <w:szCs w:val="20"/>
          <w:lang w:val="en-US"/>
        </w:rPr>
        <w:t xml:space="preserve">      FETCH NEXT FROM CUR2 INTO @k_old,</w:t>
      </w:r>
      <w:r w:rsidRPr="007355D0">
        <w:rPr>
          <w:sz w:val="20"/>
          <w:szCs w:val="20"/>
          <w:lang w:val="en-US"/>
        </w:rPr>
        <w:t xml:space="preserve"> </w:t>
      </w:r>
      <w:r w:rsidRPr="00FB7B6B">
        <w:rPr>
          <w:sz w:val="20"/>
          <w:szCs w:val="20"/>
          <w:lang w:val="en-US"/>
        </w:rPr>
        <w:t>@x_old,</w:t>
      </w:r>
    </w:p>
    <w:p w14:paraId="280A8586" w14:textId="77777777" w:rsidR="000E7FC6" w:rsidRPr="00FB7B6B" w:rsidRDefault="000E7FC6" w:rsidP="000E7FC6">
      <w:pPr>
        <w:ind w:firstLine="720"/>
        <w:jc w:val="both"/>
        <w:rPr>
          <w:sz w:val="20"/>
          <w:szCs w:val="20"/>
          <w:lang w:val="en-US"/>
        </w:rPr>
      </w:pPr>
      <w:r w:rsidRPr="00FB7B6B">
        <w:rPr>
          <w:sz w:val="20"/>
          <w:szCs w:val="20"/>
          <w:lang w:val="en-US"/>
        </w:rPr>
        <w:t xml:space="preserve">        @y_old</w:t>
      </w:r>
    </w:p>
    <w:p w14:paraId="36B13122" w14:textId="77777777" w:rsidR="000E7FC6" w:rsidRPr="00FB7B6B" w:rsidRDefault="000E7FC6" w:rsidP="000E7FC6">
      <w:pPr>
        <w:ind w:firstLine="720"/>
        <w:jc w:val="both"/>
        <w:rPr>
          <w:sz w:val="20"/>
          <w:szCs w:val="20"/>
          <w:lang w:val="en-US"/>
        </w:rPr>
      </w:pPr>
      <w:r w:rsidRPr="00FB7B6B">
        <w:rPr>
          <w:sz w:val="20"/>
          <w:szCs w:val="20"/>
          <w:lang w:val="en-US"/>
        </w:rPr>
        <w:t>END</w:t>
      </w:r>
    </w:p>
    <w:p w14:paraId="46B6BBD2" w14:textId="77777777" w:rsidR="000E7FC6" w:rsidRPr="00FB7B6B" w:rsidRDefault="000E7FC6" w:rsidP="000E7FC6">
      <w:pPr>
        <w:ind w:firstLine="720"/>
        <w:jc w:val="both"/>
        <w:rPr>
          <w:sz w:val="20"/>
          <w:szCs w:val="20"/>
          <w:lang w:val="en-US"/>
        </w:rPr>
      </w:pPr>
      <w:r w:rsidRPr="00FB7B6B">
        <w:rPr>
          <w:sz w:val="20"/>
          <w:szCs w:val="20"/>
          <w:lang w:val="en-US"/>
        </w:rPr>
        <w:t>CLOSE CUR1</w:t>
      </w:r>
    </w:p>
    <w:p w14:paraId="6B50324A" w14:textId="77777777" w:rsidR="000E7FC6" w:rsidRPr="00FB7B6B" w:rsidRDefault="000E7FC6" w:rsidP="000E7FC6">
      <w:pPr>
        <w:ind w:firstLine="720"/>
        <w:jc w:val="both"/>
        <w:rPr>
          <w:sz w:val="20"/>
          <w:szCs w:val="20"/>
          <w:lang w:val="en-US"/>
        </w:rPr>
      </w:pPr>
      <w:r w:rsidRPr="00FB7B6B">
        <w:rPr>
          <w:sz w:val="20"/>
          <w:szCs w:val="20"/>
          <w:lang w:val="en-US"/>
        </w:rPr>
        <w:t>CLOSE CUR2</w:t>
      </w:r>
    </w:p>
    <w:p w14:paraId="7EA63A43" w14:textId="77777777" w:rsidR="000E7FC6" w:rsidRPr="00FB7B6B" w:rsidRDefault="000E7FC6" w:rsidP="000E7FC6">
      <w:pPr>
        <w:ind w:firstLine="720"/>
        <w:jc w:val="both"/>
        <w:rPr>
          <w:sz w:val="20"/>
          <w:szCs w:val="20"/>
          <w:lang w:val="en-US"/>
        </w:rPr>
      </w:pPr>
      <w:r w:rsidRPr="00FB7B6B">
        <w:rPr>
          <w:sz w:val="20"/>
          <w:szCs w:val="20"/>
          <w:lang w:val="en-US"/>
        </w:rPr>
        <w:t>DEALLOCATE CUR1</w:t>
      </w:r>
    </w:p>
    <w:p w14:paraId="4A16266F" w14:textId="77777777" w:rsidR="000E7FC6" w:rsidRPr="00FB7B6B" w:rsidRDefault="000E7FC6" w:rsidP="000E7FC6">
      <w:pPr>
        <w:ind w:firstLine="720"/>
        <w:jc w:val="both"/>
        <w:rPr>
          <w:sz w:val="20"/>
          <w:szCs w:val="20"/>
          <w:lang w:val="en-US"/>
        </w:rPr>
      </w:pPr>
      <w:r w:rsidRPr="00FB7B6B">
        <w:rPr>
          <w:sz w:val="20"/>
          <w:szCs w:val="20"/>
          <w:lang w:val="en-US"/>
        </w:rPr>
        <w:t>DEALLOCATE CUR2</w:t>
      </w:r>
    </w:p>
    <w:p w14:paraId="4ECD412C" w14:textId="77777777" w:rsidR="000E7FC6" w:rsidRPr="00FB7B6B" w:rsidRDefault="000E7FC6" w:rsidP="000E7FC6">
      <w:pPr>
        <w:ind w:firstLine="720"/>
        <w:jc w:val="both"/>
        <w:rPr>
          <w:sz w:val="20"/>
          <w:szCs w:val="20"/>
        </w:rPr>
      </w:pPr>
      <w:r>
        <w:rPr>
          <w:sz w:val="20"/>
          <w:szCs w:val="20"/>
        </w:rPr>
        <w:t>Пример</w:t>
      </w:r>
      <w:r w:rsidRPr="007F1406">
        <w:rPr>
          <w:sz w:val="20"/>
          <w:szCs w:val="20"/>
          <w:lang w:val="en-US"/>
        </w:rPr>
        <w:t xml:space="preserve"> </w:t>
      </w:r>
      <w:r w:rsidRPr="00FB7B6B">
        <w:rPr>
          <w:sz w:val="20"/>
          <w:szCs w:val="20"/>
          <w:lang w:val="en-US"/>
        </w:rPr>
        <w:t xml:space="preserve">6. </w:t>
      </w:r>
      <w:r w:rsidRPr="00FB7B6B">
        <w:rPr>
          <w:sz w:val="20"/>
          <w:szCs w:val="20"/>
        </w:rPr>
        <w:t xml:space="preserve">Триггер, позволяющий отменять изменение только некоторых записей и выполнять изменение остальных. </w:t>
      </w:r>
    </w:p>
    <w:p w14:paraId="334A0E73" w14:textId="77777777" w:rsidR="000E7FC6" w:rsidRPr="00FB7B6B" w:rsidRDefault="000E7FC6" w:rsidP="000E7FC6">
      <w:pPr>
        <w:ind w:firstLine="720"/>
        <w:jc w:val="both"/>
        <w:rPr>
          <w:sz w:val="20"/>
          <w:szCs w:val="20"/>
        </w:rPr>
      </w:pPr>
    </w:p>
    <w:p w14:paraId="3B1926F9" w14:textId="77777777" w:rsidR="000E7FC6" w:rsidRPr="00FB7B6B" w:rsidRDefault="000E7FC6" w:rsidP="000E7FC6">
      <w:pPr>
        <w:ind w:firstLine="720"/>
        <w:jc w:val="both"/>
        <w:rPr>
          <w:sz w:val="20"/>
          <w:szCs w:val="20"/>
        </w:rPr>
      </w:pPr>
    </w:p>
    <w:p w14:paraId="4EF8E617" w14:textId="77777777" w:rsidR="000E7FC6" w:rsidRPr="00FB7B6B" w:rsidRDefault="000E7FC6" w:rsidP="000E7FC6">
      <w:pPr>
        <w:ind w:firstLine="720"/>
        <w:jc w:val="both"/>
        <w:rPr>
          <w:sz w:val="20"/>
          <w:szCs w:val="20"/>
        </w:rPr>
      </w:pPr>
    </w:p>
    <w:p w14:paraId="3D9FCCB5" w14:textId="77777777" w:rsidR="000E7FC6" w:rsidRPr="00BB6792" w:rsidRDefault="000E7FC6" w:rsidP="000E7FC6">
      <w:pPr>
        <w:ind w:firstLine="720"/>
        <w:jc w:val="both"/>
      </w:pPr>
      <w:r w:rsidRPr="00BB6792">
        <w:rPr>
          <w:b/>
          <w:sz w:val="28"/>
          <w:szCs w:val="28"/>
        </w:rPr>
        <w:t>5</w:t>
      </w:r>
      <w:r>
        <w:rPr>
          <w:b/>
          <w:sz w:val="28"/>
          <w:szCs w:val="28"/>
        </w:rPr>
        <w:t>. Курсоры</w:t>
      </w:r>
    </w:p>
    <w:p w14:paraId="367D191E" w14:textId="77777777" w:rsidR="000E7FC6" w:rsidRDefault="000E7FC6" w:rsidP="000E7FC6">
      <w:pPr>
        <w:ind w:firstLine="720"/>
        <w:jc w:val="both"/>
        <w:rPr>
          <w:b/>
          <w:sz w:val="28"/>
          <w:szCs w:val="28"/>
        </w:rPr>
      </w:pPr>
    </w:p>
    <w:p w14:paraId="783953CF" w14:textId="77777777" w:rsidR="000E7FC6" w:rsidRDefault="000E7FC6" w:rsidP="000E7FC6">
      <w:pPr>
        <w:ind w:firstLine="720"/>
        <w:jc w:val="both"/>
      </w:pPr>
      <w:r>
        <w:rPr>
          <w:b/>
          <w:bCs/>
          <w:sz w:val="20"/>
          <w:szCs w:val="20"/>
        </w:rPr>
        <w:t>Понятие курсора</w:t>
      </w:r>
    </w:p>
    <w:p w14:paraId="4A512A14" w14:textId="77777777" w:rsidR="000E7FC6" w:rsidRDefault="000E7FC6" w:rsidP="000E7FC6">
      <w:pPr>
        <w:ind w:firstLine="720"/>
        <w:jc w:val="both"/>
      </w:pPr>
      <w:r>
        <w:rPr>
          <w:sz w:val="20"/>
          <w:szCs w:val="20"/>
        </w:rPr>
        <w:t>Запрос к реляционной базе данных обычно возвращает несколько рядов (записей) данных, но приложение за один раз обрабатывает лишь одну запись. Даже если оно имеет дело одновременно с несколькими рядами (например, выводит данные в форме электронных таблиц), их количество по-прежнему ограничено. Кроме того, при модификации, удалении или добавлении данных рабочей единицей является ряд. В этой ситуации на первый план выступает концепция курсора, и в таком контексте курсор – указатель на ряд.</w:t>
      </w:r>
    </w:p>
    <w:p w14:paraId="26C8211A" w14:textId="77777777" w:rsidR="000E7FC6" w:rsidRDefault="000E7FC6" w:rsidP="000E7FC6">
      <w:pPr>
        <w:ind w:firstLine="720"/>
        <w:jc w:val="both"/>
      </w:pPr>
      <w:r w:rsidRPr="00A0467F">
        <w:rPr>
          <w:b/>
          <w:sz w:val="20"/>
          <w:szCs w:val="20"/>
        </w:rPr>
        <w:t>Курсор в SQL</w:t>
      </w:r>
      <w:r>
        <w:rPr>
          <w:sz w:val="20"/>
          <w:szCs w:val="20"/>
        </w:rPr>
        <w:t xml:space="preserve"> – это область в памяти базы данных, которая предназначена для хранения последнего оператора SQL. Если текущий оператор – запрос к базе данных, в памяти сохраняется и строка данных запроса, называемая текущим значением, или текущей строкой курсора. Указанная область в памяти поименована и доступна для прикладных программ.</w:t>
      </w:r>
    </w:p>
    <w:p w14:paraId="66AAA222" w14:textId="77777777" w:rsidR="000E7FC6" w:rsidRDefault="000E7FC6" w:rsidP="000E7FC6">
      <w:pPr>
        <w:ind w:firstLine="720"/>
        <w:jc w:val="both"/>
      </w:pPr>
      <w:r>
        <w:rPr>
          <w:sz w:val="20"/>
          <w:szCs w:val="20"/>
        </w:rPr>
        <w:t>Обычно курсоры используются для выбора из базы данных некоторого подмножества хранимой в ней информации. В каждый момент времени прикладной программой может быть проверена одна строка курсора. Курсоры часто применяются в операторах SQL, встроенных в написанные на языках процедурного типа прикладные программы. Некоторые из них неявно создаются сервером базы данных, в то время как другие определяются программистами.</w:t>
      </w:r>
    </w:p>
    <w:p w14:paraId="3B1ADB54" w14:textId="77777777" w:rsidR="000E7FC6" w:rsidRDefault="000E7FC6" w:rsidP="000E7FC6">
      <w:pPr>
        <w:ind w:firstLine="720"/>
        <w:jc w:val="both"/>
      </w:pPr>
      <w:r>
        <w:rPr>
          <w:sz w:val="20"/>
          <w:szCs w:val="20"/>
        </w:rPr>
        <w:t>В соответствии со стандартом SQL при работе с курсорами можно выделить следующие основные действия:</w:t>
      </w:r>
    </w:p>
    <w:p w14:paraId="105CEB5A" w14:textId="77777777" w:rsidR="000E7FC6" w:rsidRDefault="000E7FC6" w:rsidP="000E7FC6">
      <w:pPr>
        <w:numPr>
          <w:ilvl w:val="0"/>
          <w:numId w:val="4"/>
        </w:numPr>
        <w:jc w:val="both"/>
      </w:pPr>
      <w:r>
        <w:rPr>
          <w:sz w:val="20"/>
          <w:szCs w:val="20"/>
        </w:rPr>
        <w:t>создание или объявление курсора ;</w:t>
      </w:r>
    </w:p>
    <w:p w14:paraId="57BD9A42" w14:textId="77777777" w:rsidR="000E7FC6" w:rsidRDefault="000E7FC6" w:rsidP="000E7FC6">
      <w:pPr>
        <w:numPr>
          <w:ilvl w:val="0"/>
          <w:numId w:val="4"/>
        </w:numPr>
        <w:jc w:val="both"/>
      </w:pPr>
      <w:r>
        <w:rPr>
          <w:sz w:val="20"/>
          <w:szCs w:val="20"/>
        </w:rPr>
        <w:t>открытие курсора, т.е. наполнение его данными, которые сохраняются в многоуровневой памяти;</w:t>
      </w:r>
    </w:p>
    <w:p w14:paraId="1FD3C985" w14:textId="77777777" w:rsidR="000E7FC6" w:rsidRDefault="000E7FC6" w:rsidP="000E7FC6">
      <w:pPr>
        <w:numPr>
          <w:ilvl w:val="0"/>
          <w:numId w:val="4"/>
        </w:numPr>
        <w:jc w:val="both"/>
      </w:pPr>
      <w:r>
        <w:rPr>
          <w:sz w:val="20"/>
          <w:szCs w:val="20"/>
        </w:rPr>
        <w:t>выборка из курсора и изменение с его помощью строк данных;</w:t>
      </w:r>
    </w:p>
    <w:p w14:paraId="1AE6AA3E" w14:textId="77777777" w:rsidR="000E7FC6" w:rsidRDefault="000E7FC6" w:rsidP="000E7FC6">
      <w:pPr>
        <w:numPr>
          <w:ilvl w:val="0"/>
          <w:numId w:val="4"/>
        </w:numPr>
        <w:jc w:val="both"/>
      </w:pPr>
      <w:r>
        <w:rPr>
          <w:sz w:val="20"/>
          <w:szCs w:val="20"/>
        </w:rPr>
        <w:t>закрытие курсора, после чего он становится недоступным для пользовательских программ;</w:t>
      </w:r>
    </w:p>
    <w:p w14:paraId="1E1DC579" w14:textId="77777777" w:rsidR="000E7FC6" w:rsidRDefault="000E7FC6" w:rsidP="000E7FC6">
      <w:pPr>
        <w:numPr>
          <w:ilvl w:val="0"/>
          <w:numId w:val="4"/>
        </w:numPr>
        <w:jc w:val="both"/>
      </w:pPr>
      <w:r>
        <w:rPr>
          <w:sz w:val="20"/>
          <w:szCs w:val="20"/>
        </w:rPr>
        <w:t>освобождение курсора, т.е. удаление курсора как объекта, поскольку его закрытие необязательно освобождает ассоциированную с ним память.</w:t>
      </w:r>
    </w:p>
    <w:p w14:paraId="772D683A" w14:textId="77777777" w:rsidR="000E7FC6" w:rsidRDefault="000E7FC6" w:rsidP="000E7FC6">
      <w:pPr>
        <w:ind w:firstLine="720"/>
        <w:jc w:val="both"/>
      </w:pPr>
      <w:r>
        <w:rPr>
          <w:sz w:val="20"/>
          <w:szCs w:val="20"/>
        </w:rPr>
        <w:t>В разных реализациях определение курсора может иметь некоторые отличия. Так, например, иногда разработчик должен явным образом освободить выделяемую для курсора память. После освобождения курсора ассоциированная с ним память также освобождается. При этом становится возможным повторное использование его имени. В других реализациях при закрытии курсора освобождение памяти происходит неявным образом. Сразу после восстановления она становится доступной для других операций: открытие другого курсора и т. д.</w:t>
      </w:r>
    </w:p>
    <w:p w14:paraId="24047EE5" w14:textId="77777777" w:rsidR="000E7FC6" w:rsidRDefault="000E7FC6" w:rsidP="000E7FC6">
      <w:pPr>
        <w:ind w:firstLine="720"/>
        <w:jc w:val="both"/>
      </w:pPr>
      <w:r>
        <w:rPr>
          <w:sz w:val="20"/>
          <w:szCs w:val="20"/>
        </w:rPr>
        <w:t>В некоторых случаях применение курсора неизбежно. Однако по возможности этого следует избегать и работать со стандартными командами обработки данных: SELECT, UPDATE, INSERT, DELETE. Помимо того, что курсоры не позволяют проводить операции изменения над всем объемом данных, скорость выполнения операций обработки данных посредством курсора заметно ниже, чем у стандартных средств SQL.</w:t>
      </w:r>
    </w:p>
    <w:p w14:paraId="5B84DA8D" w14:textId="77777777" w:rsidR="000E7FC6" w:rsidRDefault="000E7FC6" w:rsidP="000E7FC6">
      <w:pPr>
        <w:ind w:firstLine="720"/>
        <w:jc w:val="both"/>
        <w:rPr>
          <w:b/>
          <w:bCs/>
          <w:sz w:val="20"/>
          <w:szCs w:val="20"/>
        </w:rPr>
      </w:pPr>
    </w:p>
    <w:p w14:paraId="12C13861" w14:textId="77777777" w:rsidR="000E7FC6" w:rsidRDefault="000E7FC6" w:rsidP="000E7FC6">
      <w:pPr>
        <w:ind w:firstLine="720"/>
        <w:jc w:val="both"/>
      </w:pPr>
      <w:r>
        <w:rPr>
          <w:b/>
          <w:bCs/>
          <w:sz w:val="20"/>
          <w:szCs w:val="20"/>
        </w:rPr>
        <w:t>Реализация курсоров в среде MS SQL Server</w:t>
      </w:r>
    </w:p>
    <w:p w14:paraId="199C9CF5" w14:textId="77777777" w:rsidR="000E7FC6" w:rsidRDefault="000E7FC6" w:rsidP="000E7FC6">
      <w:pPr>
        <w:ind w:firstLine="720"/>
        <w:jc w:val="both"/>
      </w:pPr>
      <w:r>
        <w:rPr>
          <w:sz w:val="20"/>
          <w:szCs w:val="20"/>
        </w:rPr>
        <w:t>SQL Server поддерживает три вида курсоров:</w:t>
      </w:r>
    </w:p>
    <w:p w14:paraId="283E33EE" w14:textId="77777777" w:rsidR="000E7FC6" w:rsidRDefault="000E7FC6" w:rsidP="000E7FC6">
      <w:pPr>
        <w:numPr>
          <w:ilvl w:val="0"/>
          <w:numId w:val="14"/>
        </w:numPr>
        <w:jc w:val="both"/>
      </w:pPr>
      <w:r>
        <w:rPr>
          <w:sz w:val="20"/>
          <w:szCs w:val="20"/>
        </w:rPr>
        <w:t>курсоры SQL применяются в основном внутри триггеров, хранимых процедур и сценариев;</w:t>
      </w:r>
    </w:p>
    <w:p w14:paraId="755AEB87" w14:textId="77777777" w:rsidR="000E7FC6" w:rsidRDefault="000E7FC6" w:rsidP="000E7FC6">
      <w:pPr>
        <w:numPr>
          <w:ilvl w:val="0"/>
          <w:numId w:val="14"/>
        </w:numPr>
        <w:jc w:val="both"/>
      </w:pPr>
      <w:r>
        <w:rPr>
          <w:sz w:val="20"/>
          <w:szCs w:val="20"/>
        </w:rPr>
        <w:t xml:space="preserve">курсоры сервера действуют на сервере и реализуют программный интерфейс приложений для ODBC, OLE DB, </w:t>
      </w:r>
      <w:proofErr w:type="spellStart"/>
      <w:r>
        <w:rPr>
          <w:sz w:val="20"/>
          <w:szCs w:val="20"/>
        </w:rPr>
        <w:t>DB_Library</w:t>
      </w:r>
      <w:proofErr w:type="spellEnd"/>
      <w:r>
        <w:rPr>
          <w:sz w:val="20"/>
          <w:szCs w:val="20"/>
        </w:rPr>
        <w:t>;</w:t>
      </w:r>
    </w:p>
    <w:p w14:paraId="3C0A917B" w14:textId="77777777" w:rsidR="000E7FC6" w:rsidRDefault="000E7FC6" w:rsidP="000E7FC6">
      <w:pPr>
        <w:numPr>
          <w:ilvl w:val="0"/>
          <w:numId w:val="14"/>
        </w:numPr>
        <w:jc w:val="both"/>
      </w:pPr>
      <w:r>
        <w:rPr>
          <w:sz w:val="20"/>
          <w:szCs w:val="20"/>
        </w:rPr>
        <w:t>курсоры клиента реализуются на самом клиенте. Они выбирают весь результирующий набор строк из сервера и сохраняют его локально, что позволяет ускорить операции обработки данных за счет снижения потерь времени на выполнение сетевых операций.</w:t>
      </w:r>
    </w:p>
    <w:p w14:paraId="7C7BE3D6" w14:textId="77777777" w:rsidR="000E7FC6" w:rsidRDefault="000E7FC6" w:rsidP="000E7FC6">
      <w:pPr>
        <w:ind w:firstLine="720"/>
        <w:jc w:val="both"/>
      </w:pPr>
      <w:r>
        <w:rPr>
          <w:sz w:val="20"/>
          <w:szCs w:val="20"/>
        </w:rPr>
        <w:t>Различные типы многопользовательских приложений требуют и различных типов организации параллельного доступа к данным. Некоторым приложениям необходим немедленный доступ к информации об изменениях в базе данных. Это характерно для систем резервирования билетов. В других случаях, например, в системах статистической отчетности, важна стабильность данных, ведь если они постоянно модифицируются, программы не смогут эффективно отображать информацию. Различным приложениям нужны разные реализации курсоров.</w:t>
      </w:r>
    </w:p>
    <w:p w14:paraId="37E085E0" w14:textId="77777777" w:rsidR="000E7FC6" w:rsidRDefault="000E7FC6" w:rsidP="000E7FC6">
      <w:pPr>
        <w:ind w:firstLine="720"/>
        <w:jc w:val="both"/>
      </w:pPr>
      <w:r>
        <w:rPr>
          <w:sz w:val="20"/>
          <w:szCs w:val="20"/>
        </w:rPr>
        <w:t>В среде SQL Server типы курсоров различаются по предоставляемым возможностям. Тип курсора определяется на стадии его создания и не может быть изменен. Некоторые типы курсоров могут обнаруживать изменения, сделанные другими пользователями в строках, включенных в результирующий набор. Однако SQL Server отслеживает изменения таких строк только на стадии обращения к строке и не позволяет отслеживать изменения, когда строка уже считана.</w:t>
      </w:r>
    </w:p>
    <w:p w14:paraId="3B7CA30A" w14:textId="77777777" w:rsidR="000E7FC6" w:rsidRDefault="000E7FC6" w:rsidP="000E7FC6">
      <w:pPr>
        <w:ind w:firstLine="720"/>
        <w:jc w:val="both"/>
      </w:pPr>
      <w:r>
        <w:rPr>
          <w:sz w:val="20"/>
          <w:szCs w:val="20"/>
        </w:rPr>
        <w:t>Курсоры делятся на две категории: последовательные и прокручиваемые. Последовательные позволяют выбирать данные только в одном направлении – от начала к концу. Прокручиваемые же курсоры предоставляют большую свободу действий – допускается перемещение в обоих направлениях и переход к произвольной строке результирующего набора курсора.</w:t>
      </w:r>
      <w:r w:rsidRPr="00A0467F">
        <w:rPr>
          <w:sz w:val="20"/>
          <w:szCs w:val="20"/>
        </w:rPr>
        <w:t xml:space="preserve"> </w:t>
      </w:r>
      <w:r>
        <w:rPr>
          <w:sz w:val="20"/>
          <w:szCs w:val="20"/>
        </w:rPr>
        <w:t>Если программа способна модифицировать данные, на которые указывает курсор, он называется прокручиваемым и модифицируемым. Говоря о курсорах, не следует забывать об изолированности транзакций. Когда один пользователь модифицирует запись, другой читает ее при помощи собственного курсора, более того, он может модифицировать ту же запись, что делает необходимым соблюдение целостности данных.</w:t>
      </w:r>
    </w:p>
    <w:p w14:paraId="3787871B" w14:textId="77777777" w:rsidR="000E7FC6" w:rsidRDefault="000E7FC6" w:rsidP="000E7FC6">
      <w:pPr>
        <w:ind w:firstLine="720"/>
        <w:jc w:val="both"/>
      </w:pPr>
      <w:r>
        <w:rPr>
          <w:sz w:val="20"/>
          <w:szCs w:val="20"/>
        </w:rPr>
        <w:t>SQL Server поддерживает курсоры статические, динамические, последовательные и управляемые набором ключей.</w:t>
      </w:r>
    </w:p>
    <w:p w14:paraId="6556F3CB" w14:textId="77777777" w:rsidR="000E7FC6" w:rsidRDefault="000E7FC6" w:rsidP="000E7FC6">
      <w:pPr>
        <w:ind w:firstLine="720"/>
        <w:jc w:val="both"/>
      </w:pPr>
      <w:r>
        <w:rPr>
          <w:sz w:val="20"/>
          <w:szCs w:val="20"/>
        </w:rPr>
        <w:t>В схеме со статическим курсором информация читается из базы данных один раз и хранится в виде моментального снимка (по состоянию на некоторый момент времени), поэтому изменения, внесенные в базу данных другим пользователем, не видны. На время открытия курсора сервер устанавливает блокировку на все строки, включенные в его полный результирующий набор. Статический курсор не изменяется после создания и всегда отображает тот набор данных, который существовал на момент его открытия.</w:t>
      </w:r>
    </w:p>
    <w:p w14:paraId="53D39C8B" w14:textId="77777777" w:rsidR="000E7FC6" w:rsidRDefault="000E7FC6" w:rsidP="000E7FC6">
      <w:pPr>
        <w:ind w:firstLine="720"/>
        <w:jc w:val="both"/>
      </w:pPr>
      <w:r>
        <w:rPr>
          <w:sz w:val="20"/>
          <w:szCs w:val="20"/>
        </w:rPr>
        <w:t>Если другие пользователи изменят в исходной таблице включенные в курсор данные, это никак не повлияет на статический курсор.</w:t>
      </w:r>
    </w:p>
    <w:p w14:paraId="78296C9D" w14:textId="77777777" w:rsidR="000E7FC6" w:rsidRDefault="000E7FC6" w:rsidP="000E7FC6">
      <w:pPr>
        <w:ind w:firstLine="720"/>
        <w:jc w:val="both"/>
      </w:pPr>
      <w:r>
        <w:rPr>
          <w:sz w:val="20"/>
          <w:szCs w:val="20"/>
        </w:rPr>
        <w:t>В статический курсор внести изменения невозможно, поэтому он всегда открывается в режиме "только для чтения".</w:t>
      </w:r>
    </w:p>
    <w:p w14:paraId="6838C75B" w14:textId="77777777" w:rsidR="000E7FC6" w:rsidRDefault="000E7FC6" w:rsidP="000E7FC6">
      <w:pPr>
        <w:ind w:firstLine="720"/>
        <w:jc w:val="both"/>
      </w:pPr>
      <w:r>
        <w:rPr>
          <w:sz w:val="20"/>
          <w:szCs w:val="20"/>
        </w:rPr>
        <w:t>Динамический курсор поддерживает данные в "живом" состоянии, но это требует затрат сетевых и программных ресурсов. При использовании динамических курсоров не создается полная копия исходных данных, а выполняется динамическая выборка из исходных таблиц только при обращении пользователя к тем или иным данным. На время выборки сервер блокирует строки, а все изменения, вносимые пользователем в полный результирующий набор курсора, будут видны в курсоре. Однако если другой пользователь внес изменения уже после выборки данных курсором, то они не отразятся в курсоре.</w:t>
      </w:r>
    </w:p>
    <w:p w14:paraId="6544E5DE" w14:textId="77777777" w:rsidR="000E7FC6" w:rsidRDefault="000E7FC6" w:rsidP="000E7FC6">
      <w:pPr>
        <w:ind w:firstLine="720"/>
        <w:jc w:val="both"/>
      </w:pPr>
      <w:r>
        <w:rPr>
          <w:sz w:val="20"/>
          <w:szCs w:val="20"/>
        </w:rPr>
        <w:t>Курсор, управляемый набором ключей, находится посередине между этими крайностями. Записи идентифицируются на момент выборки, и тем самым отслеживаются изменения. Такой тип курсора полезен при реализации прокрутки назад – тогда добавления и удаления рядов не видны, пока информация не обновится, а драйвер выбирает новую версию записи, если в нее были внесены изменения.</w:t>
      </w:r>
    </w:p>
    <w:p w14:paraId="1F336080" w14:textId="77777777" w:rsidR="000E7FC6" w:rsidRDefault="000E7FC6" w:rsidP="000E7FC6">
      <w:pPr>
        <w:ind w:firstLine="720"/>
        <w:jc w:val="both"/>
      </w:pPr>
      <w:r>
        <w:rPr>
          <w:sz w:val="20"/>
          <w:szCs w:val="20"/>
        </w:rPr>
        <w:t>Последовательные курсоры не разрешают выполнять выборку данных в обратном направлении. Пользователь может выбирать строки только от начала к концу курсора. Последовательный курсор не хранит набор всех строк. Они считываются из базы данных, как только выбираются в курсоре, что позволяет динамически отражать все изменения, вносимые пользователями в базу данных с помощью команд INSERT, UPDATE, DELETE. В курсоре видно самое последнее состояние данных.</w:t>
      </w:r>
    </w:p>
    <w:p w14:paraId="1109C2BA" w14:textId="77777777" w:rsidR="000E7FC6" w:rsidRDefault="000E7FC6" w:rsidP="000E7FC6">
      <w:pPr>
        <w:ind w:firstLine="720"/>
        <w:jc w:val="both"/>
      </w:pPr>
      <w:r>
        <w:rPr>
          <w:sz w:val="20"/>
          <w:szCs w:val="20"/>
        </w:rPr>
        <w:t>Статические курсоры обеспечивают стабильный взгляд на данные. Они хороши для систем "складирования" информации: приложений для систем отчетности или для статистических и аналитических целей. Кроме того, статический курсор лучше других справляется с выборкой большого количества данных. Напротив, в системах электронных покупок или резервирования билетов необходимо динамическое восприятие обновляемой информации по мере внесения изменений. В таких случаях используется динамический курсор. В этих приложениях объем передаваемых данных, как правило, невелик, а доступ к ним осуществляется на уровне рядов (отдельных записей). Групповой доступ встречается очень редко.</w:t>
      </w:r>
    </w:p>
    <w:p w14:paraId="3E802433" w14:textId="77777777" w:rsidR="000E7FC6" w:rsidRDefault="000E7FC6" w:rsidP="000E7FC6">
      <w:pPr>
        <w:ind w:firstLine="720"/>
        <w:jc w:val="both"/>
        <w:rPr>
          <w:sz w:val="20"/>
          <w:szCs w:val="20"/>
        </w:rPr>
      </w:pPr>
    </w:p>
    <w:p w14:paraId="54F98F12" w14:textId="77777777" w:rsidR="000E7FC6" w:rsidRDefault="000E7FC6" w:rsidP="000E7FC6">
      <w:pPr>
        <w:ind w:firstLine="720"/>
        <w:jc w:val="both"/>
      </w:pPr>
      <w:r>
        <w:rPr>
          <w:b/>
          <w:bCs/>
          <w:sz w:val="20"/>
          <w:szCs w:val="20"/>
        </w:rPr>
        <w:t>Управление курсором в среде MS SQL Server</w:t>
      </w:r>
    </w:p>
    <w:p w14:paraId="04F27784" w14:textId="77777777" w:rsidR="000E7FC6" w:rsidRDefault="000E7FC6" w:rsidP="000E7FC6">
      <w:pPr>
        <w:ind w:firstLine="720"/>
        <w:jc w:val="both"/>
      </w:pPr>
      <w:r>
        <w:rPr>
          <w:sz w:val="20"/>
          <w:szCs w:val="20"/>
        </w:rPr>
        <w:t>Управление курсором реализуется путем выполнения следующих команд:</w:t>
      </w:r>
    </w:p>
    <w:p w14:paraId="64DFAB7D" w14:textId="77777777" w:rsidR="000E7FC6" w:rsidRDefault="000E7FC6" w:rsidP="000E7FC6">
      <w:pPr>
        <w:numPr>
          <w:ilvl w:val="0"/>
          <w:numId w:val="2"/>
        </w:numPr>
        <w:jc w:val="both"/>
      </w:pPr>
      <w:r>
        <w:rPr>
          <w:sz w:val="20"/>
          <w:szCs w:val="20"/>
        </w:rPr>
        <w:t>DECLARE – создание или объявление курсора ;</w:t>
      </w:r>
    </w:p>
    <w:p w14:paraId="73C2BE83" w14:textId="77777777" w:rsidR="000E7FC6" w:rsidRDefault="000E7FC6" w:rsidP="000E7FC6">
      <w:pPr>
        <w:numPr>
          <w:ilvl w:val="0"/>
          <w:numId w:val="2"/>
        </w:numPr>
        <w:jc w:val="both"/>
      </w:pPr>
      <w:r>
        <w:rPr>
          <w:sz w:val="20"/>
          <w:szCs w:val="20"/>
        </w:rPr>
        <w:t>OPEN – открытие курсора, т.е. наполнение его данными;</w:t>
      </w:r>
    </w:p>
    <w:p w14:paraId="11139B35" w14:textId="77777777" w:rsidR="000E7FC6" w:rsidRDefault="000E7FC6" w:rsidP="000E7FC6">
      <w:pPr>
        <w:numPr>
          <w:ilvl w:val="0"/>
          <w:numId w:val="2"/>
        </w:numPr>
        <w:jc w:val="both"/>
      </w:pPr>
      <w:r>
        <w:rPr>
          <w:sz w:val="20"/>
          <w:szCs w:val="20"/>
        </w:rPr>
        <w:t>FETCH – выборка из курсора и изменение строк данных с помощью курсора;</w:t>
      </w:r>
    </w:p>
    <w:p w14:paraId="3835FE38" w14:textId="77777777" w:rsidR="000E7FC6" w:rsidRDefault="000E7FC6" w:rsidP="000E7FC6">
      <w:pPr>
        <w:numPr>
          <w:ilvl w:val="0"/>
          <w:numId w:val="2"/>
        </w:numPr>
        <w:jc w:val="both"/>
      </w:pPr>
      <w:r>
        <w:rPr>
          <w:sz w:val="20"/>
          <w:szCs w:val="20"/>
        </w:rPr>
        <w:t>CLOSE – закрытие курсора ;</w:t>
      </w:r>
    </w:p>
    <w:p w14:paraId="0A668C81" w14:textId="77777777" w:rsidR="000E7FC6" w:rsidRDefault="000E7FC6" w:rsidP="000E7FC6">
      <w:pPr>
        <w:numPr>
          <w:ilvl w:val="0"/>
          <w:numId w:val="2"/>
        </w:numPr>
        <w:jc w:val="both"/>
      </w:pPr>
      <w:r>
        <w:rPr>
          <w:sz w:val="20"/>
          <w:szCs w:val="20"/>
        </w:rPr>
        <w:t>DEALLOCATE – освобождение курсора, т.е. удаление курсора как объекта.</w:t>
      </w:r>
    </w:p>
    <w:p w14:paraId="1B28E265" w14:textId="77777777" w:rsidR="000E7FC6" w:rsidRDefault="000E7FC6" w:rsidP="000E7FC6">
      <w:pPr>
        <w:ind w:firstLine="720"/>
        <w:jc w:val="both"/>
        <w:rPr>
          <w:b/>
          <w:bCs/>
          <w:sz w:val="20"/>
          <w:szCs w:val="20"/>
        </w:rPr>
      </w:pPr>
    </w:p>
    <w:p w14:paraId="0A81F2A5" w14:textId="77777777" w:rsidR="000E7FC6" w:rsidRDefault="000E7FC6" w:rsidP="000E7FC6">
      <w:pPr>
        <w:ind w:firstLine="720"/>
        <w:jc w:val="both"/>
      </w:pPr>
      <w:r>
        <w:rPr>
          <w:b/>
          <w:bCs/>
          <w:sz w:val="20"/>
          <w:szCs w:val="20"/>
        </w:rPr>
        <w:t>Объявление курсора</w:t>
      </w:r>
    </w:p>
    <w:p w14:paraId="36464F07" w14:textId="77777777" w:rsidR="000E7FC6" w:rsidRPr="00BB6792" w:rsidRDefault="000E7FC6" w:rsidP="000E7FC6">
      <w:pPr>
        <w:ind w:firstLine="720"/>
        <w:jc w:val="both"/>
        <w:rPr>
          <w:sz w:val="20"/>
          <w:szCs w:val="20"/>
        </w:rPr>
      </w:pPr>
      <w:r>
        <w:rPr>
          <w:sz w:val="20"/>
          <w:szCs w:val="20"/>
        </w:rPr>
        <w:t>В стандарте SQL для создания курсора предусмотрена следующая команда:</w:t>
      </w:r>
    </w:p>
    <w:p w14:paraId="42528407" w14:textId="77777777" w:rsidR="000E7FC6" w:rsidRPr="00BB6792" w:rsidRDefault="000E7FC6" w:rsidP="000E7FC6">
      <w:pPr>
        <w:ind w:firstLine="720"/>
        <w:jc w:val="both"/>
      </w:pPr>
    </w:p>
    <w:p w14:paraId="729FDB21" w14:textId="77777777" w:rsidR="000E7FC6" w:rsidRPr="005451D0" w:rsidRDefault="000E7FC6" w:rsidP="000E7FC6">
      <w:pPr>
        <w:ind w:firstLine="720"/>
        <w:jc w:val="both"/>
        <w:rPr>
          <w:sz w:val="20"/>
          <w:szCs w:val="20"/>
          <w:lang w:val="en-US"/>
        </w:rPr>
      </w:pPr>
      <w:r w:rsidRPr="005451D0">
        <w:rPr>
          <w:sz w:val="20"/>
          <w:szCs w:val="20"/>
          <w:lang w:val="en-US"/>
        </w:rPr>
        <w:t>&lt;</w:t>
      </w:r>
      <w:r w:rsidRPr="005451D0">
        <w:rPr>
          <w:sz w:val="20"/>
          <w:szCs w:val="20"/>
        </w:rPr>
        <w:t>создание</w:t>
      </w:r>
      <w:r w:rsidRPr="005451D0">
        <w:rPr>
          <w:sz w:val="20"/>
          <w:szCs w:val="20"/>
          <w:lang w:val="en-US"/>
        </w:rPr>
        <w:t>_</w:t>
      </w:r>
      <w:r w:rsidRPr="005451D0">
        <w:rPr>
          <w:sz w:val="20"/>
          <w:szCs w:val="20"/>
        </w:rPr>
        <w:t>курсора</w:t>
      </w:r>
      <w:r w:rsidRPr="005451D0">
        <w:rPr>
          <w:sz w:val="20"/>
          <w:szCs w:val="20"/>
          <w:lang w:val="en-US"/>
        </w:rPr>
        <w:t>&gt;::=</w:t>
      </w:r>
    </w:p>
    <w:p w14:paraId="79A671FA" w14:textId="77777777" w:rsidR="000E7FC6" w:rsidRPr="005451D0" w:rsidRDefault="000E7FC6" w:rsidP="000E7FC6">
      <w:pPr>
        <w:ind w:firstLine="720"/>
        <w:jc w:val="both"/>
        <w:rPr>
          <w:sz w:val="20"/>
          <w:szCs w:val="20"/>
          <w:lang w:val="en-US"/>
        </w:rPr>
      </w:pPr>
      <w:r w:rsidRPr="005451D0">
        <w:rPr>
          <w:sz w:val="20"/>
          <w:szCs w:val="20"/>
          <w:lang w:val="en-US"/>
        </w:rPr>
        <w:t xml:space="preserve">  DECLARE </w:t>
      </w:r>
      <w:r w:rsidRPr="005451D0">
        <w:rPr>
          <w:sz w:val="20"/>
          <w:szCs w:val="20"/>
        </w:rPr>
        <w:t>имя</w:t>
      </w:r>
      <w:r w:rsidRPr="005451D0">
        <w:rPr>
          <w:sz w:val="20"/>
          <w:szCs w:val="20"/>
          <w:lang w:val="en-US"/>
        </w:rPr>
        <w:t>_</w:t>
      </w:r>
      <w:r w:rsidRPr="005451D0">
        <w:rPr>
          <w:sz w:val="20"/>
          <w:szCs w:val="20"/>
        </w:rPr>
        <w:t>курсора</w:t>
      </w:r>
    </w:p>
    <w:p w14:paraId="016F80BB" w14:textId="77777777" w:rsidR="000E7FC6" w:rsidRPr="005451D0" w:rsidRDefault="000E7FC6" w:rsidP="000E7FC6">
      <w:pPr>
        <w:ind w:firstLine="720"/>
        <w:jc w:val="both"/>
        <w:rPr>
          <w:sz w:val="20"/>
          <w:szCs w:val="20"/>
          <w:lang w:val="en-US"/>
        </w:rPr>
      </w:pPr>
      <w:r w:rsidRPr="005451D0">
        <w:rPr>
          <w:sz w:val="20"/>
          <w:szCs w:val="20"/>
          <w:lang w:val="en-US"/>
        </w:rPr>
        <w:t>    [INSENSITIVE][SCROLL] CURSOR</w:t>
      </w:r>
    </w:p>
    <w:p w14:paraId="2DAA319E" w14:textId="77777777" w:rsidR="000E7FC6" w:rsidRPr="005451D0" w:rsidRDefault="000E7FC6" w:rsidP="000E7FC6">
      <w:pPr>
        <w:ind w:firstLine="720"/>
        <w:jc w:val="both"/>
        <w:rPr>
          <w:sz w:val="20"/>
          <w:szCs w:val="20"/>
          <w:lang w:val="en-US"/>
        </w:rPr>
      </w:pPr>
      <w:r w:rsidRPr="005451D0">
        <w:rPr>
          <w:sz w:val="20"/>
          <w:szCs w:val="20"/>
          <w:lang w:val="en-US"/>
        </w:rPr>
        <w:t>  FOR SELECT_</w:t>
      </w:r>
      <w:r w:rsidRPr="005451D0">
        <w:rPr>
          <w:sz w:val="20"/>
          <w:szCs w:val="20"/>
        </w:rPr>
        <w:t>оператор</w:t>
      </w:r>
    </w:p>
    <w:p w14:paraId="753E5044" w14:textId="77777777" w:rsidR="000E7FC6" w:rsidRPr="005451D0" w:rsidRDefault="000E7FC6" w:rsidP="000E7FC6">
      <w:pPr>
        <w:ind w:firstLine="720"/>
        <w:jc w:val="both"/>
        <w:rPr>
          <w:sz w:val="20"/>
          <w:szCs w:val="20"/>
          <w:lang w:val="en-US"/>
        </w:rPr>
      </w:pPr>
      <w:r w:rsidRPr="005451D0">
        <w:rPr>
          <w:sz w:val="20"/>
          <w:szCs w:val="20"/>
          <w:lang w:val="en-US"/>
        </w:rPr>
        <w:t>  [FOR { READ_ONLY | UPDATE</w:t>
      </w:r>
    </w:p>
    <w:p w14:paraId="729A2C2F" w14:textId="77777777" w:rsidR="000E7FC6" w:rsidRPr="00512BAA" w:rsidRDefault="000E7FC6" w:rsidP="000E7FC6">
      <w:pPr>
        <w:ind w:firstLine="720"/>
        <w:jc w:val="both"/>
        <w:rPr>
          <w:sz w:val="20"/>
          <w:szCs w:val="20"/>
          <w:lang w:val="en-US"/>
        </w:rPr>
      </w:pPr>
      <w:r w:rsidRPr="005451D0">
        <w:rPr>
          <w:sz w:val="20"/>
          <w:szCs w:val="20"/>
          <w:lang w:val="en-US"/>
        </w:rPr>
        <w:t xml:space="preserve">    </w:t>
      </w:r>
      <w:r w:rsidRPr="00512BAA">
        <w:rPr>
          <w:sz w:val="20"/>
          <w:szCs w:val="20"/>
          <w:lang w:val="en-US"/>
        </w:rPr>
        <w:t>[</w:t>
      </w:r>
      <w:r w:rsidRPr="00130DA3">
        <w:rPr>
          <w:sz w:val="20"/>
          <w:szCs w:val="20"/>
          <w:lang w:val="en-US"/>
        </w:rPr>
        <w:t>OF</w:t>
      </w:r>
      <w:r w:rsidRPr="00512BAA">
        <w:rPr>
          <w:sz w:val="20"/>
          <w:szCs w:val="20"/>
          <w:lang w:val="en-US"/>
        </w:rPr>
        <w:t xml:space="preserve"> </w:t>
      </w:r>
      <w:r w:rsidRPr="005451D0">
        <w:rPr>
          <w:sz w:val="20"/>
          <w:szCs w:val="20"/>
        </w:rPr>
        <w:t>имя</w:t>
      </w:r>
      <w:r w:rsidRPr="00512BAA">
        <w:rPr>
          <w:sz w:val="20"/>
          <w:szCs w:val="20"/>
          <w:lang w:val="en-US"/>
        </w:rPr>
        <w:t>_</w:t>
      </w:r>
      <w:r w:rsidRPr="005451D0">
        <w:rPr>
          <w:sz w:val="20"/>
          <w:szCs w:val="20"/>
        </w:rPr>
        <w:t>столбца</w:t>
      </w:r>
      <w:r w:rsidRPr="00512BAA">
        <w:rPr>
          <w:sz w:val="20"/>
          <w:szCs w:val="20"/>
          <w:lang w:val="en-US"/>
        </w:rPr>
        <w:t>[,...</w:t>
      </w:r>
      <w:r w:rsidRPr="00130DA3">
        <w:rPr>
          <w:sz w:val="20"/>
          <w:szCs w:val="20"/>
          <w:lang w:val="en-US"/>
        </w:rPr>
        <w:t>n</w:t>
      </w:r>
      <w:r w:rsidRPr="00512BAA">
        <w:rPr>
          <w:sz w:val="20"/>
          <w:szCs w:val="20"/>
          <w:lang w:val="en-US"/>
        </w:rPr>
        <w:t>]]}]</w:t>
      </w:r>
    </w:p>
    <w:p w14:paraId="1F9E09D4" w14:textId="77777777" w:rsidR="000E7FC6" w:rsidRPr="00512BAA" w:rsidRDefault="000E7FC6" w:rsidP="000E7FC6">
      <w:pPr>
        <w:ind w:firstLine="720"/>
        <w:jc w:val="both"/>
        <w:rPr>
          <w:lang w:val="en-US"/>
        </w:rPr>
      </w:pPr>
    </w:p>
    <w:p w14:paraId="0CEBBC25" w14:textId="77777777" w:rsidR="000E7FC6" w:rsidRDefault="000E7FC6" w:rsidP="000E7FC6">
      <w:pPr>
        <w:ind w:firstLine="720"/>
        <w:jc w:val="both"/>
      </w:pPr>
      <w:r>
        <w:rPr>
          <w:sz w:val="20"/>
          <w:szCs w:val="20"/>
        </w:rPr>
        <w:t>При использовании ключевого слова INSENSITIVE будет создан статический курсор. Изменения данных не разрешаются, кроме того, не отображаются изменения, сделанные другими пользователями. Если ключевое слово INSENSITIVE отсутствует, создается динамический курсор.</w:t>
      </w:r>
    </w:p>
    <w:p w14:paraId="4A9D9EC6" w14:textId="77777777" w:rsidR="000E7FC6" w:rsidRDefault="000E7FC6" w:rsidP="000E7FC6">
      <w:pPr>
        <w:ind w:firstLine="720"/>
        <w:jc w:val="both"/>
      </w:pPr>
      <w:r>
        <w:rPr>
          <w:sz w:val="20"/>
          <w:szCs w:val="20"/>
        </w:rPr>
        <w:t>При указании ключевого слова SCROLL созданный курсор можно прокручивать в любом направлении, что позволяет применять любые команды выборки. Если этот аргумент опускается, то курсор окажется последовательным, т.е. его просмотр будет возможен только в одном направлении – от начала к концу.</w:t>
      </w:r>
    </w:p>
    <w:p w14:paraId="1BE0E8C6" w14:textId="77777777" w:rsidR="000E7FC6" w:rsidRDefault="000E7FC6" w:rsidP="000E7FC6">
      <w:pPr>
        <w:ind w:firstLine="720"/>
        <w:jc w:val="both"/>
      </w:pPr>
      <w:r>
        <w:rPr>
          <w:sz w:val="20"/>
          <w:szCs w:val="20"/>
        </w:rPr>
        <w:t>SELECT-оператор задает тело запроса SELECT, с помощью которого определяется результирующий набор строк курсора.</w:t>
      </w:r>
    </w:p>
    <w:p w14:paraId="1E4EBB6A" w14:textId="77777777" w:rsidR="000E7FC6" w:rsidRDefault="000E7FC6" w:rsidP="000E7FC6">
      <w:pPr>
        <w:ind w:firstLine="720"/>
        <w:jc w:val="both"/>
      </w:pPr>
      <w:r>
        <w:rPr>
          <w:sz w:val="20"/>
          <w:szCs w:val="20"/>
        </w:rPr>
        <w:t>При указании аргумента FOR READ_ONLY создается курсор "только для чтения", и никакие модификации данных не разрешаются. Он отличается от статического, хотя последний также не позволяет менять данные. В качестве курсора "только для чтения" может быть объявлен динамический курсор, что позволит отображать изменения, сделанные другим пользователем.</w:t>
      </w:r>
    </w:p>
    <w:p w14:paraId="4D788FEC" w14:textId="77777777" w:rsidR="000E7FC6" w:rsidRDefault="000E7FC6" w:rsidP="000E7FC6">
      <w:pPr>
        <w:ind w:firstLine="720"/>
        <w:jc w:val="both"/>
      </w:pPr>
      <w:r>
        <w:rPr>
          <w:sz w:val="20"/>
          <w:szCs w:val="20"/>
        </w:rPr>
        <w:t xml:space="preserve">Создание курсора с аргументом FOR UPDATE позволяет выполнять в курсоре изменение данных либо в указанных столбцах, либо, при отсутствии аргумента OF </w:t>
      </w:r>
      <w:proofErr w:type="spellStart"/>
      <w:r>
        <w:rPr>
          <w:sz w:val="20"/>
          <w:szCs w:val="20"/>
        </w:rPr>
        <w:t>имя_столбца</w:t>
      </w:r>
      <w:proofErr w:type="spellEnd"/>
      <w:r>
        <w:rPr>
          <w:sz w:val="20"/>
          <w:szCs w:val="20"/>
        </w:rPr>
        <w:t>, во всех столбцах.</w:t>
      </w:r>
    </w:p>
    <w:p w14:paraId="25363657" w14:textId="77777777" w:rsidR="000E7FC6" w:rsidRPr="00BB6792" w:rsidRDefault="000E7FC6" w:rsidP="000E7FC6">
      <w:pPr>
        <w:ind w:firstLine="720"/>
        <w:jc w:val="both"/>
        <w:rPr>
          <w:sz w:val="20"/>
          <w:szCs w:val="20"/>
        </w:rPr>
      </w:pPr>
      <w:r>
        <w:rPr>
          <w:sz w:val="20"/>
          <w:szCs w:val="20"/>
        </w:rPr>
        <w:t>В среде MS SQL Server принят следующий синтаксис команды создания курсора:</w:t>
      </w:r>
    </w:p>
    <w:p w14:paraId="2BCF66C6" w14:textId="77777777" w:rsidR="000E7FC6" w:rsidRPr="00BB6792" w:rsidRDefault="000E7FC6" w:rsidP="000E7FC6">
      <w:pPr>
        <w:ind w:firstLine="720"/>
        <w:jc w:val="both"/>
        <w:rPr>
          <w:sz w:val="20"/>
          <w:szCs w:val="20"/>
        </w:rPr>
      </w:pPr>
    </w:p>
    <w:p w14:paraId="4EA67220" w14:textId="77777777" w:rsidR="000E7FC6" w:rsidRPr="00864DF9" w:rsidRDefault="000E7FC6" w:rsidP="000E7FC6">
      <w:pPr>
        <w:ind w:firstLine="720"/>
        <w:jc w:val="both"/>
        <w:rPr>
          <w:sz w:val="20"/>
          <w:szCs w:val="20"/>
        </w:rPr>
      </w:pPr>
      <w:r w:rsidRPr="00864DF9">
        <w:rPr>
          <w:sz w:val="20"/>
          <w:szCs w:val="20"/>
        </w:rPr>
        <w:t>&lt;</w:t>
      </w:r>
      <w:proofErr w:type="spellStart"/>
      <w:r w:rsidRPr="00864DF9">
        <w:rPr>
          <w:sz w:val="20"/>
          <w:szCs w:val="20"/>
        </w:rPr>
        <w:t>создание_курсора</w:t>
      </w:r>
      <w:proofErr w:type="spellEnd"/>
      <w:r w:rsidRPr="00864DF9">
        <w:rPr>
          <w:sz w:val="20"/>
          <w:szCs w:val="20"/>
        </w:rPr>
        <w:t>&gt;::=</w:t>
      </w:r>
    </w:p>
    <w:p w14:paraId="6275184E" w14:textId="77777777" w:rsidR="000E7FC6" w:rsidRPr="00864DF9" w:rsidRDefault="000E7FC6" w:rsidP="000E7FC6">
      <w:pPr>
        <w:ind w:firstLine="720"/>
        <w:jc w:val="both"/>
        <w:rPr>
          <w:sz w:val="20"/>
          <w:szCs w:val="20"/>
        </w:rPr>
      </w:pPr>
      <w:r w:rsidRPr="00864DF9">
        <w:rPr>
          <w:sz w:val="20"/>
          <w:szCs w:val="20"/>
        </w:rPr>
        <w:t xml:space="preserve">  DECLARE </w:t>
      </w:r>
      <w:proofErr w:type="spellStart"/>
      <w:r w:rsidRPr="00864DF9">
        <w:rPr>
          <w:sz w:val="20"/>
          <w:szCs w:val="20"/>
        </w:rPr>
        <w:t>имя_курсора</w:t>
      </w:r>
      <w:proofErr w:type="spellEnd"/>
      <w:r w:rsidRPr="00864DF9">
        <w:rPr>
          <w:sz w:val="20"/>
          <w:szCs w:val="20"/>
        </w:rPr>
        <w:t xml:space="preserve"> CURSOR [LOCAL | GLOBAL]</w:t>
      </w:r>
    </w:p>
    <w:p w14:paraId="41324AA4" w14:textId="77777777" w:rsidR="000E7FC6" w:rsidRPr="00864DF9" w:rsidRDefault="000E7FC6" w:rsidP="000E7FC6">
      <w:pPr>
        <w:ind w:firstLine="720"/>
        <w:jc w:val="both"/>
        <w:rPr>
          <w:sz w:val="20"/>
          <w:szCs w:val="20"/>
          <w:lang w:val="en-US"/>
        </w:rPr>
      </w:pPr>
      <w:r w:rsidRPr="00864DF9">
        <w:rPr>
          <w:sz w:val="20"/>
          <w:szCs w:val="20"/>
        </w:rPr>
        <w:t xml:space="preserve">  </w:t>
      </w:r>
      <w:r w:rsidRPr="00864DF9">
        <w:rPr>
          <w:sz w:val="20"/>
          <w:szCs w:val="20"/>
          <w:lang w:val="en-US"/>
        </w:rPr>
        <w:t>[FORWARD_ONLY | SCROLL]</w:t>
      </w:r>
    </w:p>
    <w:p w14:paraId="41665B68" w14:textId="77777777" w:rsidR="000E7FC6" w:rsidRPr="00864DF9" w:rsidRDefault="000E7FC6" w:rsidP="000E7FC6">
      <w:pPr>
        <w:ind w:firstLine="720"/>
        <w:jc w:val="both"/>
        <w:rPr>
          <w:sz w:val="20"/>
          <w:szCs w:val="20"/>
          <w:lang w:val="en-US"/>
        </w:rPr>
      </w:pPr>
      <w:r w:rsidRPr="00864DF9">
        <w:rPr>
          <w:sz w:val="20"/>
          <w:szCs w:val="20"/>
          <w:lang w:val="en-US"/>
        </w:rPr>
        <w:t>  [STATIC | KEYSET | DYNAMIC | FAST_FORWARD]</w:t>
      </w:r>
    </w:p>
    <w:p w14:paraId="0ECD78DB" w14:textId="77777777" w:rsidR="000E7FC6" w:rsidRPr="00864DF9" w:rsidRDefault="000E7FC6" w:rsidP="000E7FC6">
      <w:pPr>
        <w:ind w:firstLine="720"/>
        <w:jc w:val="both"/>
        <w:rPr>
          <w:sz w:val="20"/>
          <w:szCs w:val="20"/>
          <w:lang w:val="en-US"/>
        </w:rPr>
      </w:pPr>
      <w:r w:rsidRPr="00864DF9">
        <w:rPr>
          <w:sz w:val="20"/>
          <w:szCs w:val="20"/>
          <w:lang w:val="en-US"/>
        </w:rPr>
        <w:t>  [READ_ONLY | SCROLL_LOCKS | OPTIMISTIC]</w:t>
      </w:r>
    </w:p>
    <w:p w14:paraId="7BA21563" w14:textId="77777777" w:rsidR="000E7FC6" w:rsidRPr="00864DF9" w:rsidRDefault="000E7FC6" w:rsidP="000E7FC6">
      <w:pPr>
        <w:ind w:firstLine="720"/>
        <w:jc w:val="both"/>
        <w:rPr>
          <w:sz w:val="20"/>
          <w:szCs w:val="20"/>
          <w:lang w:val="en-US"/>
        </w:rPr>
      </w:pPr>
      <w:r w:rsidRPr="00864DF9">
        <w:rPr>
          <w:sz w:val="20"/>
          <w:szCs w:val="20"/>
          <w:lang w:val="en-US"/>
        </w:rPr>
        <w:t>  [TYPE_WARNING]</w:t>
      </w:r>
    </w:p>
    <w:p w14:paraId="141B8123" w14:textId="77777777" w:rsidR="000E7FC6" w:rsidRPr="00864DF9" w:rsidRDefault="000E7FC6" w:rsidP="000E7FC6">
      <w:pPr>
        <w:ind w:firstLine="720"/>
        <w:jc w:val="both"/>
        <w:rPr>
          <w:sz w:val="20"/>
          <w:szCs w:val="20"/>
          <w:lang w:val="en-US"/>
        </w:rPr>
      </w:pPr>
      <w:r w:rsidRPr="00864DF9">
        <w:rPr>
          <w:sz w:val="20"/>
          <w:szCs w:val="20"/>
          <w:lang w:val="en-US"/>
        </w:rPr>
        <w:t>  FOR SELECT_</w:t>
      </w:r>
      <w:r w:rsidRPr="00864DF9">
        <w:rPr>
          <w:sz w:val="20"/>
          <w:szCs w:val="20"/>
        </w:rPr>
        <w:t>оператор</w:t>
      </w:r>
    </w:p>
    <w:p w14:paraId="7E35CD17" w14:textId="77777777" w:rsidR="000E7FC6" w:rsidRPr="00864DF9" w:rsidRDefault="000E7FC6" w:rsidP="000E7FC6">
      <w:pPr>
        <w:ind w:firstLine="720"/>
        <w:jc w:val="both"/>
        <w:rPr>
          <w:sz w:val="20"/>
          <w:szCs w:val="20"/>
          <w:lang w:val="en-US"/>
        </w:rPr>
      </w:pPr>
      <w:r w:rsidRPr="00864DF9">
        <w:rPr>
          <w:sz w:val="20"/>
          <w:szCs w:val="20"/>
          <w:lang w:val="en-US"/>
        </w:rPr>
        <w:t xml:space="preserve">  [FOR UPDATE [OF </w:t>
      </w:r>
      <w:r w:rsidRPr="00864DF9">
        <w:rPr>
          <w:sz w:val="20"/>
          <w:szCs w:val="20"/>
        </w:rPr>
        <w:t>имя</w:t>
      </w:r>
      <w:r w:rsidRPr="00864DF9">
        <w:rPr>
          <w:sz w:val="20"/>
          <w:szCs w:val="20"/>
          <w:lang w:val="en-US"/>
        </w:rPr>
        <w:t>_</w:t>
      </w:r>
      <w:r w:rsidRPr="00864DF9">
        <w:rPr>
          <w:sz w:val="20"/>
          <w:szCs w:val="20"/>
        </w:rPr>
        <w:t>столбца</w:t>
      </w:r>
      <w:r w:rsidRPr="00864DF9">
        <w:rPr>
          <w:sz w:val="20"/>
          <w:szCs w:val="20"/>
          <w:lang w:val="en-US"/>
        </w:rPr>
        <w:t>[,...n]]]</w:t>
      </w:r>
    </w:p>
    <w:p w14:paraId="7109E017" w14:textId="77777777" w:rsidR="000E7FC6" w:rsidRPr="00864DF9" w:rsidRDefault="000E7FC6" w:rsidP="000E7FC6">
      <w:pPr>
        <w:ind w:firstLine="720"/>
        <w:jc w:val="both"/>
        <w:rPr>
          <w:sz w:val="20"/>
          <w:szCs w:val="20"/>
          <w:lang w:val="en-US"/>
        </w:rPr>
      </w:pPr>
    </w:p>
    <w:p w14:paraId="22E6D28F" w14:textId="77777777" w:rsidR="000E7FC6" w:rsidRDefault="000E7FC6" w:rsidP="000E7FC6">
      <w:pPr>
        <w:ind w:firstLine="720"/>
        <w:jc w:val="both"/>
      </w:pPr>
      <w:r>
        <w:rPr>
          <w:sz w:val="20"/>
          <w:szCs w:val="20"/>
        </w:rPr>
        <w:t>При использовании ключевого слова LOCAL будет создан локальный курсор, который виден только в пределах создавшего его пакета, триггера, хранимой процедуры или пользовательской функции. По завершении работы пакета, триггера, процедуры или функции курсор неявно уничтожается. Чтобы передать содержимое курсора за пределы создавшей его конструкции, необходимо присвоить его параметру аргумент OUTPUT.</w:t>
      </w:r>
    </w:p>
    <w:p w14:paraId="0C2889B3" w14:textId="77777777" w:rsidR="000E7FC6" w:rsidRDefault="000E7FC6" w:rsidP="000E7FC6">
      <w:pPr>
        <w:ind w:firstLine="720"/>
        <w:jc w:val="both"/>
      </w:pPr>
      <w:r>
        <w:rPr>
          <w:sz w:val="20"/>
          <w:szCs w:val="20"/>
        </w:rPr>
        <w:t>Если указано ключевое слово GLOBAL, создается глобальный курсор; он существует до закрытия текущего соединения.</w:t>
      </w:r>
    </w:p>
    <w:p w14:paraId="0A375207" w14:textId="77777777" w:rsidR="000E7FC6" w:rsidRDefault="000E7FC6" w:rsidP="000E7FC6">
      <w:pPr>
        <w:ind w:firstLine="720"/>
        <w:jc w:val="both"/>
      </w:pPr>
      <w:r>
        <w:rPr>
          <w:sz w:val="20"/>
          <w:szCs w:val="20"/>
        </w:rPr>
        <w:t>При указании FORWARD_ONLY создается последовательный курсор; выборку данных можно осуществлять только в направлении от первой строки к последней.</w:t>
      </w:r>
    </w:p>
    <w:p w14:paraId="07527A4A" w14:textId="77777777" w:rsidR="000E7FC6" w:rsidRDefault="000E7FC6" w:rsidP="000E7FC6">
      <w:pPr>
        <w:ind w:firstLine="720"/>
        <w:jc w:val="both"/>
      </w:pPr>
      <w:r>
        <w:rPr>
          <w:sz w:val="20"/>
          <w:szCs w:val="20"/>
        </w:rPr>
        <w:t>При указании SCROLL создается прокручиваемый курсор; обращаться к данным можно в любом порядке и в любом направлении.</w:t>
      </w:r>
    </w:p>
    <w:p w14:paraId="022A0EA7" w14:textId="77777777" w:rsidR="000E7FC6" w:rsidRDefault="000E7FC6" w:rsidP="000E7FC6">
      <w:pPr>
        <w:ind w:firstLine="720"/>
        <w:jc w:val="both"/>
      </w:pPr>
      <w:r>
        <w:rPr>
          <w:sz w:val="20"/>
          <w:szCs w:val="20"/>
        </w:rPr>
        <w:t>При указании STATIC создается статический курсор.</w:t>
      </w:r>
    </w:p>
    <w:p w14:paraId="2280BEC3" w14:textId="77777777" w:rsidR="000E7FC6" w:rsidRDefault="000E7FC6" w:rsidP="000E7FC6">
      <w:pPr>
        <w:ind w:firstLine="720"/>
        <w:jc w:val="both"/>
      </w:pPr>
      <w:r>
        <w:rPr>
          <w:sz w:val="20"/>
          <w:szCs w:val="20"/>
        </w:rPr>
        <w:t>При указании KEYSET создается ключевой курсор.</w:t>
      </w:r>
    </w:p>
    <w:p w14:paraId="40230B1F" w14:textId="77777777" w:rsidR="000E7FC6" w:rsidRDefault="000E7FC6" w:rsidP="000E7FC6">
      <w:pPr>
        <w:ind w:firstLine="720"/>
        <w:jc w:val="both"/>
      </w:pPr>
      <w:r>
        <w:rPr>
          <w:sz w:val="20"/>
          <w:szCs w:val="20"/>
        </w:rPr>
        <w:t>При указании DYNAMIC создается динамический курсор.</w:t>
      </w:r>
    </w:p>
    <w:p w14:paraId="1B6E6B4C" w14:textId="77777777" w:rsidR="000E7FC6" w:rsidRDefault="000E7FC6" w:rsidP="000E7FC6">
      <w:pPr>
        <w:ind w:firstLine="720"/>
        <w:jc w:val="both"/>
      </w:pPr>
      <w:r>
        <w:rPr>
          <w:sz w:val="20"/>
          <w:szCs w:val="20"/>
        </w:rPr>
        <w:t>Если для курсора READ_ONLY указать аргумент FAST_FORWARD, то созданный курсор будет оптимизирован для быстрого доступа к данным. Этот аргумент не может быть использован совместно с аргументами FORWARD_ONLY и OPTIMISTIC.</w:t>
      </w:r>
    </w:p>
    <w:p w14:paraId="7616FD93" w14:textId="77777777" w:rsidR="000E7FC6" w:rsidRDefault="000E7FC6" w:rsidP="000E7FC6">
      <w:pPr>
        <w:ind w:firstLine="720"/>
        <w:jc w:val="both"/>
      </w:pPr>
      <w:r>
        <w:rPr>
          <w:sz w:val="20"/>
          <w:szCs w:val="20"/>
        </w:rPr>
        <w:t>В курсоре, созданном с указанием аргумента OPTIMISTIC, запрещается изменение и удаление строк, которые были изменены после открытия курсора.</w:t>
      </w:r>
    </w:p>
    <w:p w14:paraId="6B0AEEBB" w14:textId="77777777" w:rsidR="000E7FC6" w:rsidRDefault="000E7FC6" w:rsidP="000E7FC6">
      <w:pPr>
        <w:ind w:firstLine="720"/>
        <w:jc w:val="both"/>
      </w:pPr>
      <w:r>
        <w:rPr>
          <w:sz w:val="20"/>
          <w:szCs w:val="20"/>
        </w:rPr>
        <w:t>При указании аргумента TYPE_WARNING сервер будет информировать пользователя о неявном изменении типа курсора, если он несовместим с запросом SELECT.</w:t>
      </w:r>
    </w:p>
    <w:p w14:paraId="1D755F5E" w14:textId="77777777" w:rsidR="000E7FC6" w:rsidRDefault="000E7FC6" w:rsidP="000E7FC6">
      <w:pPr>
        <w:ind w:firstLine="720"/>
        <w:jc w:val="both"/>
        <w:rPr>
          <w:b/>
          <w:bCs/>
          <w:sz w:val="20"/>
          <w:szCs w:val="20"/>
        </w:rPr>
      </w:pPr>
    </w:p>
    <w:p w14:paraId="3AD84E20" w14:textId="77777777" w:rsidR="000E7FC6" w:rsidRDefault="000E7FC6" w:rsidP="000E7FC6">
      <w:pPr>
        <w:ind w:firstLine="720"/>
        <w:jc w:val="both"/>
      </w:pPr>
      <w:r>
        <w:rPr>
          <w:b/>
          <w:bCs/>
          <w:sz w:val="20"/>
          <w:szCs w:val="20"/>
        </w:rPr>
        <w:t>Открытие курсора</w:t>
      </w:r>
    </w:p>
    <w:p w14:paraId="1739E537" w14:textId="77777777" w:rsidR="000E7FC6" w:rsidRDefault="000E7FC6" w:rsidP="000E7FC6">
      <w:pPr>
        <w:ind w:firstLine="720"/>
        <w:jc w:val="both"/>
      </w:pPr>
      <w:r>
        <w:rPr>
          <w:sz w:val="20"/>
          <w:szCs w:val="20"/>
        </w:rPr>
        <w:t>Для открытия курсора и наполнения его данными из указанного при создании курсора запроса SELECT используется следующая команда:</w:t>
      </w:r>
    </w:p>
    <w:p w14:paraId="231B1C50" w14:textId="77777777" w:rsidR="000E7FC6" w:rsidRPr="009B35BA" w:rsidRDefault="000E7FC6" w:rsidP="000E7FC6">
      <w:pPr>
        <w:ind w:firstLine="720"/>
        <w:jc w:val="both"/>
        <w:rPr>
          <w:lang w:val="en-US"/>
        </w:rPr>
      </w:pPr>
      <w:r>
        <w:rPr>
          <w:sz w:val="20"/>
          <w:szCs w:val="20"/>
          <w:lang w:val="en-US"/>
        </w:rPr>
        <w:t>OPEN {{[GLOBAL]</w:t>
      </w:r>
      <w:r>
        <w:rPr>
          <w:sz w:val="20"/>
          <w:szCs w:val="20"/>
        </w:rPr>
        <w:t>имя</w:t>
      </w:r>
      <w:r>
        <w:rPr>
          <w:sz w:val="20"/>
          <w:szCs w:val="20"/>
          <w:lang w:val="en-US"/>
        </w:rPr>
        <w:t>_</w:t>
      </w:r>
      <w:r>
        <w:rPr>
          <w:sz w:val="20"/>
          <w:szCs w:val="20"/>
        </w:rPr>
        <w:t>курсора</w:t>
      </w:r>
      <w:r>
        <w:rPr>
          <w:sz w:val="20"/>
          <w:szCs w:val="20"/>
          <w:lang w:val="en-US"/>
        </w:rPr>
        <w:t xml:space="preserve"> }</w:t>
      </w:r>
    </w:p>
    <w:p w14:paraId="6219FEC7" w14:textId="77777777" w:rsidR="000E7FC6" w:rsidRPr="009B35BA" w:rsidRDefault="000E7FC6" w:rsidP="000E7FC6">
      <w:pPr>
        <w:ind w:firstLine="720"/>
        <w:jc w:val="both"/>
        <w:rPr>
          <w:lang w:val="en-US"/>
        </w:rPr>
      </w:pPr>
      <w:r>
        <w:rPr>
          <w:sz w:val="20"/>
          <w:szCs w:val="20"/>
          <w:lang w:val="en-US"/>
        </w:rPr>
        <w:t>     |@</w:t>
      </w:r>
      <w:r>
        <w:rPr>
          <w:sz w:val="20"/>
          <w:szCs w:val="20"/>
        </w:rPr>
        <w:t>имя</w:t>
      </w:r>
      <w:r>
        <w:rPr>
          <w:sz w:val="20"/>
          <w:szCs w:val="20"/>
          <w:lang w:val="en-US"/>
        </w:rPr>
        <w:t>_</w:t>
      </w:r>
      <w:r>
        <w:rPr>
          <w:sz w:val="20"/>
          <w:szCs w:val="20"/>
        </w:rPr>
        <w:t>переменной</w:t>
      </w:r>
      <w:r>
        <w:rPr>
          <w:sz w:val="20"/>
          <w:szCs w:val="20"/>
          <w:lang w:val="en-US"/>
        </w:rPr>
        <w:t>_</w:t>
      </w:r>
      <w:r>
        <w:rPr>
          <w:sz w:val="20"/>
          <w:szCs w:val="20"/>
        </w:rPr>
        <w:t>курсора</w:t>
      </w:r>
      <w:r>
        <w:rPr>
          <w:sz w:val="20"/>
          <w:szCs w:val="20"/>
          <w:lang w:val="en-US"/>
        </w:rPr>
        <w:t>}</w:t>
      </w:r>
    </w:p>
    <w:p w14:paraId="1A5010B5" w14:textId="77777777" w:rsidR="000E7FC6" w:rsidRDefault="000E7FC6" w:rsidP="000E7FC6">
      <w:pPr>
        <w:ind w:firstLine="720"/>
        <w:jc w:val="both"/>
      </w:pPr>
      <w:r>
        <w:rPr>
          <w:sz w:val="20"/>
          <w:szCs w:val="20"/>
        </w:rPr>
        <w:t>После открытия курсора происходит выполнение связанного с ним оператора SELECT, выходные данные которого сохраняются в многоуровневой памяти.</w:t>
      </w:r>
    </w:p>
    <w:p w14:paraId="0C9D9F43" w14:textId="77777777" w:rsidR="000E7FC6" w:rsidRDefault="000E7FC6" w:rsidP="000E7FC6">
      <w:pPr>
        <w:ind w:firstLine="720"/>
        <w:jc w:val="both"/>
        <w:rPr>
          <w:b/>
          <w:bCs/>
          <w:sz w:val="20"/>
          <w:szCs w:val="20"/>
        </w:rPr>
      </w:pPr>
    </w:p>
    <w:p w14:paraId="15F386F6" w14:textId="77777777" w:rsidR="000E7FC6" w:rsidRDefault="000E7FC6" w:rsidP="000E7FC6">
      <w:pPr>
        <w:ind w:firstLine="720"/>
        <w:jc w:val="both"/>
      </w:pPr>
      <w:r>
        <w:rPr>
          <w:b/>
          <w:bCs/>
          <w:sz w:val="20"/>
          <w:szCs w:val="20"/>
        </w:rPr>
        <w:t>Выборка данных из курсора</w:t>
      </w:r>
    </w:p>
    <w:p w14:paraId="3A8D58FE" w14:textId="77777777" w:rsidR="000E7FC6" w:rsidRPr="00BB6792" w:rsidRDefault="000E7FC6" w:rsidP="000E7FC6">
      <w:pPr>
        <w:ind w:firstLine="720"/>
        <w:jc w:val="both"/>
        <w:rPr>
          <w:sz w:val="20"/>
          <w:szCs w:val="20"/>
        </w:rPr>
      </w:pPr>
      <w:r>
        <w:rPr>
          <w:sz w:val="20"/>
          <w:szCs w:val="20"/>
        </w:rPr>
        <w:t>Сразу после открытия курсора можно выбрать его содержимое (результат выполнения соответствующего запроса) посредством следующей команды:</w:t>
      </w:r>
    </w:p>
    <w:p w14:paraId="5B9BE901" w14:textId="77777777" w:rsidR="000E7FC6" w:rsidRPr="00BB6792" w:rsidRDefault="000E7FC6" w:rsidP="000E7FC6">
      <w:pPr>
        <w:ind w:firstLine="720"/>
        <w:jc w:val="both"/>
        <w:rPr>
          <w:sz w:val="20"/>
          <w:szCs w:val="20"/>
        </w:rPr>
      </w:pPr>
    </w:p>
    <w:p w14:paraId="0746B850" w14:textId="77777777" w:rsidR="000E7FC6" w:rsidRPr="00C00F5E" w:rsidRDefault="000E7FC6" w:rsidP="000E7FC6">
      <w:pPr>
        <w:ind w:firstLine="720"/>
        <w:jc w:val="both"/>
        <w:rPr>
          <w:sz w:val="20"/>
          <w:szCs w:val="20"/>
          <w:lang w:val="en-US"/>
        </w:rPr>
      </w:pPr>
      <w:r w:rsidRPr="00C00F5E">
        <w:rPr>
          <w:sz w:val="20"/>
          <w:szCs w:val="20"/>
          <w:lang w:val="en-US"/>
        </w:rPr>
        <w:t>FETCH [[NEXT | PRIOR | FIRST | LAST</w:t>
      </w:r>
    </w:p>
    <w:p w14:paraId="3F198C96" w14:textId="77777777" w:rsidR="000E7FC6" w:rsidRPr="00C00F5E" w:rsidRDefault="000E7FC6" w:rsidP="000E7FC6">
      <w:pPr>
        <w:ind w:firstLine="720"/>
        <w:jc w:val="both"/>
        <w:rPr>
          <w:sz w:val="20"/>
          <w:szCs w:val="20"/>
          <w:lang w:val="en-US"/>
        </w:rPr>
      </w:pPr>
      <w:r w:rsidRPr="00C00F5E">
        <w:rPr>
          <w:sz w:val="20"/>
          <w:szCs w:val="20"/>
          <w:lang w:val="en-US"/>
        </w:rPr>
        <w:t>  | ABSOLUTE {</w:t>
      </w:r>
      <w:r w:rsidRPr="00C00F5E">
        <w:rPr>
          <w:sz w:val="20"/>
          <w:szCs w:val="20"/>
        </w:rPr>
        <w:t>номер</w:t>
      </w:r>
      <w:r w:rsidRPr="00C00F5E">
        <w:rPr>
          <w:sz w:val="20"/>
          <w:szCs w:val="20"/>
          <w:lang w:val="en-US"/>
        </w:rPr>
        <w:t>_</w:t>
      </w:r>
      <w:r w:rsidRPr="00C00F5E">
        <w:rPr>
          <w:sz w:val="20"/>
          <w:szCs w:val="20"/>
        </w:rPr>
        <w:t>строки</w:t>
      </w:r>
    </w:p>
    <w:p w14:paraId="523320D2" w14:textId="77777777" w:rsidR="000E7FC6" w:rsidRPr="00C00F5E" w:rsidRDefault="000E7FC6" w:rsidP="000E7FC6">
      <w:pPr>
        <w:ind w:firstLine="720"/>
        <w:jc w:val="both"/>
        <w:rPr>
          <w:sz w:val="20"/>
          <w:szCs w:val="20"/>
          <w:lang w:val="en-US"/>
        </w:rPr>
      </w:pPr>
      <w:r w:rsidRPr="00C00F5E">
        <w:rPr>
          <w:sz w:val="20"/>
          <w:szCs w:val="20"/>
          <w:lang w:val="en-US"/>
        </w:rPr>
        <w:t>  | @</w:t>
      </w:r>
      <w:r w:rsidRPr="00C00F5E">
        <w:rPr>
          <w:sz w:val="20"/>
          <w:szCs w:val="20"/>
        </w:rPr>
        <w:t>переменная</w:t>
      </w:r>
      <w:r w:rsidRPr="00C00F5E">
        <w:rPr>
          <w:sz w:val="20"/>
          <w:szCs w:val="20"/>
          <w:lang w:val="en-US"/>
        </w:rPr>
        <w:t>_</w:t>
      </w:r>
      <w:r w:rsidRPr="00C00F5E">
        <w:rPr>
          <w:sz w:val="20"/>
          <w:szCs w:val="20"/>
        </w:rPr>
        <w:t>номера</w:t>
      </w:r>
      <w:r w:rsidRPr="00C00F5E">
        <w:rPr>
          <w:sz w:val="20"/>
          <w:szCs w:val="20"/>
          <w:lang w:val="en-US"/>
        </w:rPr>
        <w:t>_</w:t>
      </w:r>
      <w:r w:rsidRPr="00C00F5E">
        <w:rPr>
          <w:sz w:val="20"/>
          <w:szCs w:val="20"/>
        </w:rPr>
        <w:t>строки</w:t>
      </w:r>
      <w:r w:rsidRPr="00C00F5E">
        <w:rPr>
          <w:sz w:val="20"/>
          <w:szCs w:val="20"/>
          <w:lang w:val="en-US"/>
        </w:rPr>
        <w:t>}</w:t>
      </w:r>
    </w:p>
    <w:p w14:paraId="0E7EF953" w14:textId="77777777" w:rsidR="000E7FC6" w:rsidRPr="00C00F5E" w:rsidRDefault="000E7FC6" w:rsidP="000E7FC6">
      <w:pPr>
        <w:ind w:firstLine="720"/>
        <w:jc w:val="both"/>
        <w:rPr>
          <w:sz w:val="20"/>
          <w:szCs w:val="20"/>
          <w:lang w:val="en-US"/>
        </w:rPr>
      </w:pPr>
      <w:r w:rsidRPr="00C00F5E">
        <w:rPr>
          <w:sz w:val="20"/>
          <w:szCs w:val="20"/>
          <w:lang w:val="en-US"/>
        </w:rPr>
        <w:t>  | RELATIVE {</w:t>
      </w:r>
      <w:r w:rsidRPr="00C00F5E">
        <w:rPr>
          <w:sz w:val="20"/>
          <w:szCs w:val="20"/>
        </w:rPr>
        <w:t>номер</w:t>
      </w:r>
      <w:r w:rsidRPr="00C00F5E">
        <w:rPr>
          <w:sz w:val="20"/>
          <w:szCs w:val="20"/>
          <w:lang w:val="en-US"/>
        </w:rPr>
        <w:t>_</w:t>
      </w:r>
      <w:r w:rsidRPr="00C00F5E">
        <w:rPr>
          <w:sz w:val="20"/>
          <w:szCs w:val="20"/>
        </w:rPr>
        <w:t>строки</w:t>
      </w:r>
      <w:r w:rsidRPr="00C00F5E">
        <w:rPr>
          <w:sz w:val="20"/>
          <w:szCs w:val="20"/>
          <w:lang w:val="en-US"/>
        </w:rPr>
        <w:t xml:space="preserve"> |</w:t>
      </w:r>
    </w:p>
    <w:p w14:paraId="382FA13F" w14:textId="77777777" w:rsidR="000E7FC6" w:rsidRPr="00C00F5E" w:rsidRDefault="000E7FC6" w:rsidP="000E7FC6">
      <w:pPr>
        <w:ind w:firstLine="720"/>
        <w:jc w:val="both"/>
        <w:rPr>
          <w:sz w:val="20"/>
          <w:szCs w:val="20"/>
          <w:lang w:val="en-US"/>
        </w:rPr>
      </w:pPr>
      <w:r w:rsidRPr="00C00F5E">
        <w:rPr>
          <w:sz w:val="20"/>
          <w:szCs w:val="20"/>
          <w:lang w:val="en-US"/>
        </w:rPr>
        <w:t>    @</w:t>
      </w:r>
      <w:r w:rsidRPr="00C00F5E">
        <w:rPr>
          <w:sz w:val="20"/>
          <w:szCs w:val="20"/>
        </w:rPr>
        <w:t>переменная</w:t>
      </w:r>
      <w:r w:rsidRPr="00C00F5E">
        <w:rPr>
          <w:sz w:val="20"/>
          <w:szCs w:val="20"/>
          <w:lang w:val="en-US"/>
        </w:rPr>
        <w:t>_</w:t>
      </w:r>
      <w:r w:rsidRPr="00C00F5E">
        <w:rPr>
          <w:sz w:val="20"/>
          <w:szCs w:val="20"/>
        </w:rPr>
        <w:t>номера</w:t>
      </w:r>
      <w:r w:rsidRPr="00C00F5E">
        <w:rPr>
          <w:sz w:val="20"/>
          <w:szCs w:val="20"/>
          <w:lang w:val="en-US"/>
        </w:rPr>
        <w:t>_</w:t>
      </w:r>
      <w:r w:rsidRPr="00C00F5E">
        <w:rPr>
          <w:sz w:val="20"/>
          <w:szCs w:val="20"/>
        </w:rPr>
        <w:t>строки</w:t>
      </w:r>
      <w:r w:rsidRPr="00C00F5E">
        <w:rPr>
          <w:sz w:val="20"/>
          <w:szCs w:val="20"/>
          <w:lang w:val="en-US"/>
        </w:rPr>
        <w:t>}]</w:t>
      </w:r>
    </w:p>
    <w:p w14:paraId="1649BB4A" w14:textId="77777777" w:rsidR="000E7FC6" w:rsidRPr="00C00F5E" w:rsidRDefault="000E7FC6" w:rsidP="000E7FC6">
      <w:pPr>
        <w:ind w:firstLine="720"/>
        <w:jc w:val="both"/>
        <w:rPr>
          <w:sz w:val="20"/>
          <w:szCs w:val="20"/>
          <w:lang w:val="en-US"/>
        </w:rPr>
      </w:pPr>
      <w:r w:rsidRPr="00C00F5E">
        <w:rPr>
          <w:sz w:val="20"/>
          <w:szCs w:val="20"/>
          <w:lang w:val="en-US"/>
        </w:rPr>
        <w:t>  FROM ]{{[GLOBAL ]</w:t>
      </w:r>
      <w:r w:rsidRPr="00C00F5E">
        <w:rPr>
          <w:sz w:val="20"/>
          <w:szCs w:val="20"/>
        </w:rPr>
        <w:t>имя</w:t>
      </w:r>
      <w:r w:rsidRPr="00C00F5E">
        <w:rPr>
          <w:sz w:val="20"/>
          <w:szCs w:val="20"/>
          <w:lang w:val="en-US"/>
        </w:rPr>
        <w:t>_</w:t>
      </w:r>
      <w:r w:rsidRPr="00C00F5E">
        <w:rPr>
          <w:sz w:val="20"/>
          <w:szCs w:val="20"/>
        </w:rPr>
        <w:t>курсора</w:t>
      </w:r>
      <w:r w:rsidRPr="00C00F5E">
        <w:rPr>
          <w:sz w:val="20"/>
          <w:szCs w:val="20"/>
          <w:lang w:val="en-US"/>
        </w:rPr>
        <w:t xml:space="preserve"> }|</w:t>
      </w:r>
    </w:p>
    <w:p w14:paraId="25A2D1B6" w14:textId="77777777" w:rsidR="000E7FC6" w:rsidRPr="00C00F5E" w:rsidRDefault="000E7FC6" w:rsidP="000E7FC6">
      <w:pPr>
        <w:ind w:firstLine="720"/>
        <w:jc w:val="both"/>
        <w:rPr>
          <w:sz w:val="20"/>
          <w:szCs w:val="20"/>
          <w:lang w:val="en-US"/>
        </w:rPr>
      </w:pPr>
      <w:r w:rsidRPr="00C00F5E">
        <w:rPr>
          <w:sz w:val="20"/>
          <w:szCs w:val="20"/>
          <w:lang w:val="en-US"/>
        </w:rPr>
        <w:t>    @</w:t>
      </w:r>
      <w:r w:rsidRPr="00C00F5E">
        <w:rPr>
          <w:sz w:val="20"/>
          <w:szCs w:val="20"/>
        </w:rPr>
        <w:t>имя</w:t>
      </w:r>
      <w:r w:rsidRPr="00C00F5E">
        <w:rPr>
          <w:sz w:val="20"/>
          <w:szCs w:val="20"/>
          <w:lang w:val="en-US"/>
        </w:rPr>
        <w:t>_</w:t>
      </w:r>
      <w:r w:rsidRPr="00C00F5E">
        <w:rPr>
          <w:sz w:val="20"/>
          <w:szCs w:val="20"/>
        </w:rPr>
        <w:t>переменной</w:t>
      </w:r>
      <w:r w:rsidRPr="00C00F5E">
        <w:rPr>
          <w:sz w:val="20"/>
          <w:szCs w:val="20"/>
          <w:lang w:val="en-US"/>
        </w:rPr>
        <w:t>_</w:t>
      </w:r>
      <w:r w:rsidRPr="00C00F5E">
        <w:rPr>
          <w:sz w:val="20"/>
          <w:szCs w:val="20"/>
        </w:rPr>
        <w:t>курсора</w:t>
      </w:r>
      <w:r w:rsidRPr="00C00F5E">
        <w:rPr>
          <w:sz w:val="20"/>
          <w:szCs w:val="20"/>
          <w:lang w:val="en-US"/>
        </w:rPr>
        <w:t xml:space="preserve"> }</w:t>
      </w:r>
    </w:p>
    <w:p w14:paraId="7254060F" w14:textId="77777777" w:rsidR="000E7FC6" w:rsidRPr="00C00F5E" w:rsidRDefault="000E7FC6" w:rsidP="000E7FC6">
      <w:pPr>
        <w:ind w:firstLine="720"/>
        <w:jc w:val="both"/>
        <w:rPr>
          <w:sz w:val="20"/>
          <w:szCs w:val="20"/>
          <w:lang w:val="en-US"/>
        </w:rPr>
      </w:pPr>
      <w:r w:rsidRPr="00C00F5E">
        <w:rPr>
          <w:sz w:val="20"/>
          <w:szCs w:val="20"/>
          <w:lang w:val="en-US"/>
        </w:rPr>
        <w:t>  [INTO @</w:t>
      </w:r>
      <w:r w:rsidRPr="00C00F5E">
        <w:rPr>
          <w:sz w:val="20"/>
          <w:szCs w:val="20"/>
        </w:rPr>
        <w:t>имя</w:t>
      </w:r>
      <w:r w:rsidRPr="00C00F5E">
        <w:rPr>
          <w:sz w:val="20"/>
          <w:szCs w:val="20"/>
          <w:lang w:val="en-US"/>
        </w:rPr>
        <w:t>_</w:t>
      </w:r>
      <w:r w:rsidRPr="00C00F5E">
        <w:rPr>
          <w:sz w:val="20"/>
          <w:szCs w:val="20"/>
        </w:rPr>
        <w:t>переменной</w:t>
      </w:r>
      <w:r w:rsidRPr="00C00F5E">
        <w:rPr>
          <w:sz w:val="20"/>
          <w:szCs w:val="20"/>
          <w:lang w:val="en-US"/>
        </w:rPr>
        <w:t xml:space="preserve"> [,...n]]</w:t>
      </w:r>
    </w:p>
    <w:p w14:paraId="1C797094" w14:textId="77777777" w:rsidR="000E7FC6" w:rsidRPr="00C00F5E" w:rsidRDefault="000E7FC6" w:rsidP="000E7FC6">
      <w:pPr>
        <w:ind w:firstLine="720"/>
        <w:jc w:val="both"/>
        <w:rPr>
          <w:sz w:val="20"/>
          <w:szCs w:val="20"/>
          <w:lang w:val="en-US"/>
        </w:rPr>
      </w:pPr>
    </w:p>
    <w:p w14:paraId="79E08C71" w14:textId="77777777" w:rsidR="000E7FC6" w:rsidRDefault="000E7FC6" w:rsidP="000E7FC6">
      <w:pPr>
        <w:ind w:firstLine="720"/>
        <w:jc w:val="both"/>
      </w:pPr>
      <w:r>
        <w:rPr>
          <w:sz w:val="20"/>
          <w:szCs w:val="20"/>
        </w:rPr>
        <w:t>При указании FIRST будет возвращена самая первая строка полного результирующего набора курсора, которая становится текущей строкой.</w:t>
      </w:r>
    </w:p>
    <w:p w14:paraId="3678D179" w14:textId="77777777" w:rsidR="000E7FC6" w:rsidRDefault="000E7FC6" w:rsidP="000E7FC6">
      <w:pPr>
        <w:ind w:firstLine="720"/>
        <w:jc w:val="both"/>
      </w:pPr>
      <w:r>
        <w:rPr>
          <w:sz w:val="20"/>
          <w:szCs w:val="20"/>
        </w:rPr>
        <w:t>При указании LAST возвращается самая последняя строка курсора. Она же становится текущей строкой.</w:t>
      </w:r>
    </w:p>
    <w:p w14:paraId="5408E3B3" w14:textId="77777777" w:rsidR="000E7FC6" w:rsidRDefault="000E7FC6" w:rsidP="000E7FC6">
      <w:pPr>
        <w:ind w:firstLine="720"/>
        <w:jc w:val="both"/>
      </w:pPr>
      <w:r>
        <w:rPr>
          <w:sz w:val="20"/>
          <w:szCs w:val="20"/>
        </w:rPr>
        <w:t>При указании NEXT возвращается строка, находящаяся в полном результирующем наборе сразу же после текущей. Теперь она становится текущей. По умолчанию команда FETCH использует именно этот способ выборки строк.</w:t>
      </w:r>
    </w:p>
    <w:p w14:paraId="74143493" w14:textId="77777777" w:rsidR="000E7FC6" w:rsidRDefault="000E7FC6" w:rsidP="000E7FC6">
      <w:pPr>
        <w:ind w:firstLine="720"/>
        <w:jc w:val="both"/>
      </w:pPr>
      <w:r>
        <w:rPr>
          <w:sz w:val="20"/>
          <w:szCs w:val="20"/>
        </w:rPr>
        <w:t>Ключевое слово PRIOR возвращает строку, находящуюся перед текущей. Она и становится текущей.</w:t>
      </w:r>
    </w:p>
    <w:p w14:paraId="4631D07B" w14:textId="77777777" w:rsidR="000E7FC6" w:rsidRDefault="000E7FC6" w:rsidP="000E7FC6">
      <w:pPr>
        <w:ind w:firstLine="720"/>
        <w:jc w:val="both"/>
      </w:pPr>
      <w:r>
        <w:rPr>
          <w:sz w:val="20"/>
          <w:szCs w:val="20"/>
        </w:rPr>
        <w:t>Аргумент ABSOLUTE {</w:t>
      </w:r>
      <w:proofErr w:type="spellStart"/>
      <w:r>
        <w:rPr>
          <w:sz w:val="20"/>
          <w:szCs w:val="20"/>
        </w:rPr>
        <w:t>номер_строки</w:t>
      </w:r>
      <w:proofErr w:type="spellEnd"/>
      <w:r>
        <w:rPr>
          <w:sz w:val="20"/>
          <w:szCs w:val="20"/>
        </w:rPr>
        <w:t xml:space="preserve"> | @переменная_номера_строки} возвращает строку по ее абсолютному порядковому номеру в полном результирующем наборе курсора. Номер строки можно задать с помощью константы или как имя переменной, в которой хранится номер строки. Переменная должна иметь целочисленный тип данных. Указываются как положительные, так и отрицательные значения. При указании положительного значения строка отсчитывается от начала набора, отрицательного – от конца. Выбранная строка становится текущей. Если указано нулевое значение, строка не возвращается.</w:t>
      </w:r>
    </w:p>
    <w:p w14:paraId="0017D9E0" w14:textId="77777777" w:rsidR="000E7FC6" w:rsidRDefault="000E7FC6" w:rsidP="000E7FC6">
      <w:pPr>
        <w:ind w:firstLine="720"/>
        <w:jc w:val="both"/>
      </w:pPr>
      <w:r>
        <w:rPr>
          <w:sz w:val="20"/>
          <w:szCs w:val="20"/>
        </w:rPr>
        <w:t>Аргумент RELATIVE {</w:t>
      </w:r>
      <w:proofErr w:type="spellStart"/>
      <w:r>
        <w:rPr>
          <w:sz w:val="20"/>
          <w:szCs w:val="20"/>
        </w:rPr>
        <w:t>кол_строки</w:t>
      </w:r>
      <w:proofErr w:type="spellEnd"/>
      <w:r>
        <w:rPr>
          <w:sz w:val="20"/>
          <w:szCs w:val="20"/>
        </w:rPr>
        <w:t xml:space="preserve"> | @переменная_кол_строки} возвращает строку, находящуюся через указанное количество строк после текущей. Если указать отрицательное значение числа строк, то будет возвращена строка, находящаяся за указанное количество строк перед текущей. При указании нулевого значения возвратится текущая строка. Возвращенная строка становится текущей.</w:t>
      </w:r>
    </w:p>
    <w:p w14:paraId="2E0E1C06" w14:textId="77777777" w:rsidR="000E7FC6" w:rsidRDefault="000E7FC6" w:rsidP="000E7FC6">
      <w:pPr>
        <w:ind w:firstLine="720"/>
        <w:jc w:val="both"/>
      </w:pPr>
      <w:r>
        <w:rPr>
          <w:sz w:val="20"/>
          <w:szCs w:val="20"/>
        </w:rPr>
        <w:t>Чтобы открыть глобальный курсор, перед его именем требуется указать ключевое слово GLOBAL. Имя курсора также может быть указано с помощью переменной.</w:t>
      </w:r>
    </w:p>
    <w:p w14:paraId="6E55EE1E" w14:textId="77777777" w:rsidR="000E7FC6" w:rsidRDefault="000E7FC6" w:rsidP="000E7FC6">
      <w:pPr>
        <w:ind w:firstLine="720"/>
        <w:jc w:val="both"/>
      </w:pPr>
      <w:r>
        <w:rPr>
          <w:sz w:val="20"/>
          <w:szCs w:val="20"/>
        </w:rPr>
        <w:t>В конструкции INTO @имя_переменной [,...n] задается список переменных, в которых будут сохранены соответствующие значения столбцов возвращаемой строки. Порядок указания переменных должен соответствовать порядку столбцов в курсоре, а тип данных переменной – типу данных в столбце курсора. Если конструкция INTO не указана, то поведение команды FETCH будет напоминать поведение команды SELECT – данные выводятся на экран.</w:t>
      </w:r>
    </w:p>
    <w:p w14:paraId="719CD780" w14:textId="77777777" w:rsidR="000E7FC6" w:rsidRDefault="000E7FC6" w:rsidP="000E7FC6">
      <w:pPr>
        <w:ind w:firstLine="720"/>
        <w:jc w:val="both"/>
        <w:rPr>
          <w:b/>
          <w:bCs/>
          <w:sz w:val="20"/>
          <w:szCs w:val="20"/>
        </w:rPr>
      </w:pPr>
    </w:p>
    <w:p w14:paraId="29044B34" w14:textId="77777777" w:rsidR="000E7FC6" w:rsidRDefault="000E7FC6" w:rsidP="000E7FC6">
      <w:pPr>
        <w:ind w:firstLine="720"/>
        <w:jc w:val="both"/>
      </w:pPr>
      <w:r>
        <w:rPr>
          <w:b/>
          <w:bCs/>
          <w:sz w:val="20"/>
          <w:szCs w:val="20"/>
        </w:rPr>
        <w:t>Изменение и удаление данных</w:t>
      </w:r>
    </w:p>
    <w:p w14:paraId="24C5CD8E" w14:textId="77777777" w:rsidR="000E7FC6" w:rsidRPr="00BB6792" w:rsidRDefault="000E7FC6" w:rsidP="000E7FC6">
      <w:pPr>
        <w:ind w:firstLine="720"/>
        <w:jc w:val="both"/>
        <w:rPr>
          <w:sz w:val="20"/>
          <w:szCs w:val="20"/>
        </w:rPr>
      </w:pPr>
      <w:r>
        <w:rPr>
          <w:sz w:val="20"/>
          <w:szCs w:val="20"/>
        </w:rPr>
        <w:t>Для выполнения изменений с помощью курсора необходимо выполнить команду UPDATE в следующем формате:</w:t>
      </w:r>
    </w:p>
    <w:p w14:paraId="536B74E3" w14:textId="77777777" w:rsidR="000E7FC6" w:rsidRPr="00BB6792" w:rsidRDefault="000E7FC6" w:rsidP="000E7FC6">
      <w:pPr>
        <w:ind w:firstLine="720"/>
        <w:jc w:val="both"/>
      </w:pPr>
    </w:p>
    <w:p w14:paraId="5C6FFA0F" w14:textId="77777777" w:rsidR="000E7FC6" w:rsidRPr="00195B44" w:rsidRDefault="000E7FC6" w:rsidP="000E7FC6">
      <w:pPr>
        <w:ind w:firstLine="720"/>
        <w:jc w:val="both"/>
        <w:rPr>
          <w:sz w:val="20"/>
          <w:szCs w:val="20"/>
        </w:rPr>
      </w:pPr>
      <w:r w:rsidRPr="00195B44">
        <w:rPr>
          <w:sz w:val="20"/>
          <w:szCs w:val="20"/>
        </w:rPr>
        <w:t xml:space="preserve">UPDATE </w:t>
      </w:r>
      <w:proofErr w:type="spellStart"/>
      <w:r w:rsidRPr="00195B44">
        <w:rPr>
          <w:sz w:val="20"/>
          <w:szCs w:val="20"/>
        </w:rPr>
        <w:t>имя_таблицы</w:t>
      </w:r>
      <w:proofErr w:type="spellEnd"/>
      <w:r w:rsidRPr="00195B44">
        <w:rPr>
          <w:sz w:val="20"/>
          <w:szCs w:val="20"/>
        </w:rPr>
        <w:t xml:space="preserve"> SET {</w:t>
      </w:r>
      <w:proofErr w:type="spellStart"/>
      <w:r w:rsidRPr="00195B44">
        <w:rPr>
          <w:sz w:val="20"/>
          <w:szCs w:val="20"/>
        </w:rPr>
        <w:t>имя_столбца</w:t>
      </w:r>
      <w:proofErr w:type="spellEnd"/>
      <w:r w:rsidRPr="00195B44">
        <w:rPr>
          <w:sz w:val="20"/>
          <w:szCs w:val="20"/>
        </w:rPr>
        <w:t>={</w:t>
      </w:r>
    </w:p>
    <w:p w14:paraId="4ED90A3C" w14:textId="77777777" w:rsidR="000E7FC6" w:rsidRPr="00195B44" w:rsidRDefault="000E7FC6" w:rsidP="000E7FC6">
      <w:pPr>
        <w:ind w:firstLine="720"/>
        <w:jc w:val="both"/>
        <w:rPr>
          <w:sz w:val="20"/>
          <w:szCs w:val="20"/>
          <w:lang w:val="en-US"/>
        </w:rPr>
      </w:pPr>
      <w:r w:rsidRPr="00195B44">
        <w:rPr>
          <w:sz w:val="20"/>
          <w:szCs w:val="20"/>
        </w:rPr>
        <w:t xml:space="preserve">  </w:t>
      </w:r>
      <w:r w:rsidRPr="00195B44">
        <w:rPr>
          <w:sz w:val="20"/>
          <w:szCs w:val="20"/>
          <w:lang w:val="en-US"/>
        </w:rPr>
        <w:t xml:space="preserve">DEFAULT | NULL | </w:t>
      </w:r>
      <w:r w:rsidRPr="00195B44">
        <w:rPr>
          <w:sz w:val="20"/>
          <w:szCs w:val="20"/>
        </w:rPr>
        <w:t>выражение</w:t>
      </w:r>
      <w:r w:rsidRPr="00195B44">
        <w:rPr>
          <w:sz w:val="20"/>
          <w:szCs w:val="20"/>
          <w:lang w:val="en-US"/>
        </w:rPr>
        <w:t>}}[,...n]</w:t>
      </w:r>
    </w:p>
    <w:p w14:paraId="776A7224" w14:textId="77777777" w:rsidR="000E7FC6" w:rsidRPr="00195B44" w:rsidRDefault="000E7FC6" w:rsidP="000E7FC6">
      <w:pPr>
        <w:ind w:firstLine="720"/>
        <w:jc w:val="both"/>
        <w:rPr>
          <w:sz w:val="20"/>
          <w:szCs w:val="20"/>
          <w:lang w:val="en-US"/>
        </w:rPr>
      </w:pPr>
      <w:r w:rsidRPr="00195B44">
        <w:rPr>
          <w:sz w:val="20"/>
          <w:szCs w:val="20"/>
          <w:lang w:val="en-US"/>
        </w:rPr>
        <w:t xml:space="preserve">  WHERE CURRENT OF {{[GLOBAL] </w:t>
      </w:r>
      <w:r w:rsidRPr="00195B44">
        <w:rPr>
          <w:sz w:val="20"/>
          <w:szCs w:val="20"/>
        </w:rPr>
        <w:t>имя</w:t>
      </w:r>
      <w:r w:rsidRPr="00195B44">
        <w:rPr>
          <w:sz w:val="20"/>
          <w:szCs w:val="20"/>
          <w:lang w:val="en-US"/>
        </w:rPr>
        <w:t>_</w:t>
      </w:r>
      <w:r w:rsidRPr="00195B44">
        <w:rPr>
          <w:sz w:val="20"/>
          <w:szCs w:val="20"/>
        </w:rPr>
        <w:t>курсора</w:t>
      </w:r>
      <w:r w:rsidRPr="00195B44">
        <w:rPr>
          <w:sz w:val="20"/>
          <w:szCs w:val="20"/>
          <w:lang w:val="en-US"/>
        </w:rPr>
        <w:t>}</w:t>
      </w:r>
    </w:p>
    <w:p w14:paraId="49A9C0D2" w14:textId="77777777" w:rsidR="000E7FC6" w:rsidRPr="00BB6792" w:rsidRDefault="000E7FC6" w:rsidP="000E7FC6">
      <w:pPr>
        <w:ind w:firstLine="720"/>
        <w:jc w:val="both"/>
        <w:rPr>
          <w:sz w:val="20"/>
          <w:szCs w:val="20"/>
        </w:rPr>
      </w:pPr>
      <w:r w:rsidRPr="00195B44">
        <w:rPr>
          <w:sz w:val="20"/>
          <w:szCs w:val="20"/>
          <w:lang w:val="en-US"/>
        </w:rPr>
        <w:t xml:space="preserve">  </w:t>
      </w:r>
      <w:r w:rsidRPr="00195B44">
        <w:rPr>
          <w:sz w:val="20"/>
          <w:szCs w:val="20"/>
        </w:rPr>
        <w:t>|@</w:t>
      </w:r>
      <w:proofErr w:type="spellStart"/>
      <w:r w:rsidRPr="00195B44">
        <w:rPr>
          <w:sz w:val="20"/>
          <w:szCs w:val="20"/>
        </w:rPr>
        <w:t>имя_переменной_курсора</w:t>
      </w:r>
      <w:proofErr w:type="spellEnd"/>
      <w:r w:rsidRPr="00195B44">
        <w:rPr>
          <w:sz w:val="20"/>
          <w:szCs w:val="20"/>
        </w:rPr>
        <w:t>}</w:t>
      </w:r>
    </w:p>
    <w:p w14:paraId="105707F1" w14:textId="77777777" w:rsidR="000E7FC6" w:rsidRPr="00BB6792" w:rsidRDefault="000E7FC6" w:rsidP="000E7FC6">
      <w:pPr>
        <w:ind w:firstLine="720"/>
        <w:jc w:val="both"/>
      </w:pPr>
    </w:p>
    <w:p w14:paraId="75D85F3F" w14:textId="77777777" w:rsidR="000E7FC6" w:rsidRDefault="000E7FC6" w:rsidP="000E7FC6">
      <w:pPr>
        <w:ind w:firstLine="720"/>
        <w:jc w:val="both"/>
      </w:pPr>
      <w:r>
        <w:rPr>
          <w:sz w:val="20"/>
          <w:szCs w:val="20"/>
        </w:rPr>
        <w:t>За одну операцию могут быть изменены несколько столбцов текущей строки курсора, но все они должны принадлежать одной таблице.</w:t>
      </w:r>
    </w:p>
    <w:p w14:paraId="08CAE4A8" w14:textId="77777777" w:rsidR="000E7FC6" w:rsidRPr="00BB6792" w:rsidRDefault="000E7FC6" w:rsidP="000E7FC6">
      <w:pPr>
        <w:ind w:firstLine="720"/>
        <w:jc w:val="both"/>
        <w:rPr>
          <w:sz w:val="20"/>
          <w:szCs w:val="20"/>
        </w:rPr>
      </w:pPr>
      <w:r>
        <w:rPr>
          <w:sz w:val="20"/>
          <w:szCs w:val="20"/>
        </w:rPr>
        <w:t>Для удаления данных посредством курсора используется команда DELETE в следующем формате:</w:t>
      </w:r>
    </w:p>
    <w:p w14:paraId="6AB2C2BE" w14:textId="77777777" w:rsidR="000E7FC6" w:rsidRPr="00BB6792" w:rsidRDefault="000E7FC6" w:rsidP="000E7FC6">
      <w:pPr>
        <w:ind w:firstLine="720"/>
        <w:jc w:val="both"/>
        <w:rPr>
          <w:sz w:val="20"/>
          <w:szCs w:val="20"/>
        </w:rPr>
      </w:pPr>
    </w:p>
    <w:p w14:paraId="66E5D853" w14:textId="77777777" w:rsidR="000E7FC6" w:rsidRPr="00BA4DB8" w:rsidRDefault="000E7FC6" w:rsidP="000E7FC6">
      <w:pPr>
        <w:ind w:firstLine="720"/>
        <w:jc w:val="both"/>
        <w:rPr>
          <w:sz w:val="20"/>
          <w:szCs w:val="20"/>
          <w:lang w:val="en-US"/>
        </w:rPr>
      </w:pPr>
      <w:r w:rsidRPr="00BA4DB8">
        <w:rPr>
          <w:sz w:val="20"/>
          <w:szCs w:val="20"/>
          <w:lang w:val="en-US"/>
        </w:rPr>
        <w:t xml:space="preserve">DELETE </w:t>
      </w:r>
      <w:r w:rsidRPr="00BA4DB8">
        <w:rPr>
          <w:sz w:val="20"/>
          <w:szCs w:val="20"/>
        </w:rPr>
        <w:t>имя</w:t>
      </w:r>
      <w:r w:rsidRPr="00BA4DB8">
        <w:rPr>
          <w:sz w:val="20"/>
          <w:szCs w:val="20"/>
          <w:lang w:val="en-US"/>
        </w:rPr>
        <w:t>_</w:t>
      </w:r>
      <w:r w:rsidRPr="00BA4DB8">
        <w:rPr>
          <w:sz w:val="20"/>
          <w:szCs w:val="20"/>
        </w:rPr>
        <w:t>таблицы</w:t>
      </w:r>
    </w:p>
    <w:p w14:paraId="1AA8D82C" w14:textId="77777777" w:rsidR="000E7FC6" w:rsidRPr="00BA4DB8" w:rsidRDefault="000E7FC6" w:rsidP="000E7FC6">
      <w:pPr>
        <w:ind w:firstLine="720"/>
        <w:jc w:val="both"/>
        <w:rPr>
          <w:sz w:val="20"/>
          <w:szCs w:val="20"/>
          <w:lang w:val="en-US"/>
        </w:rPr>
      </w:pPr>
      <w:r w:rsidRPr="00BA4DB8">
        <w:rPr>
          <w:sz w:val="20"/>
          <w:szCs w:val="20"/>
          <w:lang w:val="en-US"/>
        </w:rPr>
        <w:t xml:space="preserve">  WHERE CURRENT OF {{[GLOBAL] </w:t>
      </w:r>
      <w:r w:rsidRPr="00BA4DB8">
        <w:rPr>
          <w:sz w:val="20"/>
          <w:szCs w:val="20"/>
        </w:rPr>
        <w:t>имя</w:t>
      </w:r>
      <w:r w:rsidRPr="00BA4DB8">
        <w:rPr>
          <w:sz w:val="20"/>
          <w:szCs w:val="20"/>
          <w:lang w:val="en-US"/>
        </w:rPr>
        <w:t>_</w:t>
      </w:r>
      <w:r w:rsidRPr="00BA4DB8">
        <w:rPr>
          <w:sz w:val="20"/>
          <w:szCs w:val="20"/>
        </w:rPr>
        <w:t>курсора</w:t>
      </w:r>
      <w:r w:rsidRPr="00BA4DB8">
        <w:rPr>
          <w:sz w:val="20"/>
          <w:szCs w:val="20"/>
          <w:lang w:val="en-US"/>
        </w:rPr>
        <w:t>}</w:t>
      </w:r>
    </w:p>
    <w:p w14:paraId="5A79D8AA" w14:textId="77777777" w:rsidR="000E7FC6" w:rsidRPr="00BB6792" w:rsidRDefault="000E7FC6" w:rsidP="000E7FC6">
      <w:pPr>
        <w:ind w:firstLine="720"/>
        <w:jc w:val="both"/>
        <w:rPr>
          <w:sz w:val="20"/>
          <w:szCs w:val="20"/>
        </w:rPr>
      </w:pPr>
      <w:r w:rsidRPr="00BA4DB8">
        <w:rPr>
          <w:sz w:val="20"/>
          <w:szCs w:val="20"/>
          <w:lang w:val="en-US"/>
        </w:rPr>
        <w:t xml:space="preserve">  </w:t>
      </w:r>
      <w:r w:rsidRPr="00BA4DB8">
        <w:rPr>
          <w:sz w:val="20"/>
          <w:szCs w:val="20"/>
        </w:rPr>
        <w:t>|@</w:t>
      </w:r>
      <w:proofErr w:type="spellStart"/>
      <w:r w:rsidRPr="00BA4DB8">
        <w:rPr>
          <w:sz w:val="20"/>
          <w:szCs w:val="20"/>
        </w:rPr>
        <w:t>имя_переменной_курсора</w:t>
      </w:r>
      <w:proofErr w:type="spellEnd"/>
      <w:r w:rsidRPr="00BA4DB8">
        <w:rPr>
          <w:sz w:val="20"/>
          <w:szCs w:val="20"/>
        </w:rPr>
        <w:t>}</w:t>
      </w:r>
    </w:p>
    <w:p w14:paraId="0F79D2F1" w14:textId="77777777" w:rsidR="000E7FC6" w:rsidRPr="00BB6792" w:rsidRDefault="000E7FC6" w:rsidP="000E7FC6">
      <w:pPr>
        <w:ind w:firstLine="720"/>
        <w:jc w:val="both"/>
        <w:rPr>
          <w:sz w:val="20"/>
          <w:szCs w:val="20"/>
        </w:rPr>
      </w:pPr>
    </w:p>
    <w:p w14:paraId="4F9E3194" w14:textId="77777777" w:rsidR="000E7FC6" w:rsidRDefault="000E7FC6" w:rsidP="000E7FC6">
      <w:pPr>
        <w:ind w:firstLine="720"/>
        <w:jc w:val="both"/>
      </w:pPr>
      <w:r>
        <w:rPr>
          <w:sz w:val="20"/>
          <w:szCs w:val="20"/>
        </w:rPr>
        <w:t>В результате будет удалена строка, установленная текущей в курсоре.</w:t>
      </w:r>
    </w:p>
    <w:p w14:paraId="02E0E64B" w14:textId="77777777" w:rsidR="000E7FC6" w:rsidRDefault="000E7FC6" w:rsidP="000E7FC6">
      <w:pPr>
        <w:ind w:firstLine="720"/>
        <w:jc w:val="both"/>
        <w:rPr>
          <w:b/>
          <w:bCs/>
          <w:sz w:val="20"/>
          <w:szCs w:val="20"/>
        </w:rPr>
      </w:pPr>
    </w:p>
    <w:p w14:paraId="08EF7177" w14:textId="77777777" w:rsidR="000E7FC6" w:rsidRPr="00BB6792" w:rsidRDefault="000E7FC6" w:rsidP="000E7FC6">
      <w:pPr>
        <w:ind w:firstLine="720"/>
        <w:jc w:val="both"/>
        <w:rPr>
          <w:b/>
          <w:bCs/>
          <w:sz w:val="20"/>
          <w:szCs w:val="20"/>
        </w:rPr>
      </w:pPr>
      <w:r>
        <w:rPr>
          <w:b/>
          <w:bCs/>
          <w:sz w:val="20"/>
          <w:szCs w:val="20"/>
        </w:rPr>
        <w:t>Закрытие курсора</w:t>
      </w:r>
    </w:p>
    <w:p w14:paraId="64E087C5" w14:textId="77777777" w:rsidR="000E7FC6" w:rsidRPr="00BB6792" w:rsidRDefault="000E7FC6" w:rsidP="000E7FC6">
      <w:pPr>
        <w:ind w:firstLine="720"/>
        <w:jc w:val="both"/>
      </w:pPr>
    </w:p>
    <w:p w14:paraId="14C5817A" w14:textId="77777777" w:rsidR="000E7FC6" w:rsidRPr="00BB6792" w:rsidRDefault="000E7FC6" w:rsidP="000E7FC6">
      <w:pPr>
        <w:ind w:firstLine="720"/>
        <w:jc w:val="both"/>
        <w:rPr>
          <w:sz w:val="20"/>
          <w:szCs w:val="20"/>
        </w:rPr>
      </w:pPr>
      <w:r w:rsidRPr="00BA4DB8">
        <w:rPr>
          <w:sz w:val="20"/>
          <w:szCs w:val="20"/>
        </w:rPr>
        <w:t>CLOSE {</w:t>
      </w:r>
      <w:proofErr w:type="spellStart"/>
      <w:r w:rsidRPr="00BA4DB8">
        <w:rPr>
          <w:sz w:val="20"/>
          <w:szCs w:val="20"/>
        </w:rPr>
        <w:t>имя_курсора</w:t>
      </w:r>
      <w:proofErr w:type="spellEnd"/>
      <w:r w:rsidRPr="00BA4DB8">
        <w:rPr>
          <w:sz w:val="20"/>
          <w:szCs w:val="20"/>
        </w:rPr>
        <w:t xml:space="preserve"> | @имя_переменной_курсора}</w:t>
      </w:r>
    </w:p>
    <w:p w14:paraId="7804E59B" w14:textId="77777777" w:rsidR="000E7FC6" w:rsidRPr="00BB6792" w:rsidRDefault="000E7FC6" w:rsidP="000E7FC6">
      <w:pPr>
        <w:ind w:firstLine="720"/>
        <w:jc w:val="both"/>
      </w:pPr>
    </w:p>
    <w:p w14:paraId="6EE965AA" w14:textId="77777777" w:rsidR="000E7FC6" w:rsidRDefault="000E7FC6" w:rsidP="000E7FC6">
      <w:pPr>
        <w:ind w:firstLine="720"/>
        <w:jc w:val="both"/>
      </w:pPr>
      <w:r>
        <w:rPr>
          <w:sz w:val="20"/>
          <w:szCs w:val="20"/>
        </w:rPr>
        <w:t>После закрытия курсор становится недоступным для пользователей программы. При закрытии снимаются все блокировки, установленные в процессе его работы. Закрытие может применяться только к открытым курсорам. Закрытый, но не освобожденный курсор может быть повторно открыт. Не допускается закрывать неоткрытый курсор.</w:t>
      </w:r>
    </w:p>
    <w:p w14:paraId="0AEE1C6D" w14:textId="77777777" w:rsidR="000E7FC6" w:rsidRDefault="000E7FC6" w:rsidP="000E7FC6">
      <w:pPr>
        <w:ind w:firstLine="720"/>
        <w:jc w:val="both"/>
        <w:rPr>
          <w:b/>
          <w:bCs/>
          <w:sz w:val="20"/>
          <w:szCs w:val="20"/>
        </w:rPr>
      </w:pPr>
    </w:p>
    <w:p w14:paraId="6BC54A33" w14:textId="77777777" w:rsidR="000E7FC6" w:rsidRDefault="000E7FC6" w:rsidP="000E7FC6">
      <w:pPr>
        <w:ind w:firstLine="720"/>
        <w:jc w:val="both"/>
      </w:pPr>
      <w:r>
        <w:rPr>
          <w:b/>
          <w:bCs/>
          <w:sz w:val="20"/>
          <w:szCs w:val="20"/>
        </w:rPr>
        <w:t>Освобождение курсора</w:t>
      </w:r>
    </w:p>
    <w:p w14:paraId="0ABC871C" w14:textId="77777777" w:rsidR="000E7FC6" w:rsidRPr="00BB6792" w:rsidRDefault="000E7FC6" w:rsidP="000E7FC6">
      <w:pPr>
        <w:ind w:firstLine="720"/>
        <w:jc w:val="both"/>
        <w:rPr>
          <w:sz w:val="20"/>
          <w:szCs w:val="20"/>
        </w:rPr>
      </w:pPr>
      <w:r>
        <w:rPr>
          <w:sz w:val="20"/>
          <w:szCs w:val="20"/>
        </w:rPr>
        <w:t>Закрытие курсора необязательно освобождает ассоциированную с ним память. В некоторых реализациях нужно явным образом освободить ее с помощью оператора DEALLOCATE. После освобождения курсора освобождается и память, при этом становится возможным повторное использование имени курсора.</w:t>
      </w:r>
    </w:p>
    <w:p w14:paraId="7D97E4F5" w14:textId="77777777" w:rsidR="000E7FC6" w:rsidRPr="00BB6792" w:rsidRDefault="000E7FC6" w:rsidP="000E7FC6">
      <w:pPr>
        <w:ind w:firstLine="720"/>
        <w:jc w:val="both"/>
      </w:pPr>
    </w:p>
    <w:p w14:paraId="47377627" w14:textId="77777777" w:rsidR="000E7FC6" w:rsidRPr="00EB3F97" w:rsidRDefault="000E7FC6" w:rsidP="000E7FC6">
      <w:pPr>
        <w:ind w:firstLine="720"/>
        <w:jc w:val="both"/>
        <w:rPr>
          <w:sz w:val="20"/>
          <w:szCs w:val="20"/>
          <w:lang w:val="en-US"/>
        </w:rPr>
      </w:pPr>
      <w:r w:rsidRPr="00EB3F97">
        <w:rPr>
          <w:sz w:val="20"/>
          <w:szCs w:val="20"/>
          <w:lang w:val="en-US"/>
        </w:rPr>
        <w:t xml:space="preserve">DEALLOCATE { </w:t>
      </w:r>
      <w:r w:rsidRPr="00EB3F97">
        <w:rPr>
          <w:sz w:val="20"/>
          <w:szCs w:val="20"/>
        </w:rPr>
        <w:t>имя</w:t>
      </w:r>
      <w:r w:rsidRPr="00EB3F97">
        <w:rPr>
          <w:sz w:val="20"/>
          <w:szCs w:val="20"/>
          <w:lang w:val="en-US"/>
        </w:rPr>
        <w:t>_</w:t>
      </w:r>
      <w:r w:rsidRPr="00EB3F97">
        <w:rPr>
          <w:sz w:val="20"/>
          <w:szCs w:val="20"/>
        </w:rPr>
        <w:t>курсора</w:t>
      </w:r>
      <w:r w:rsidRPr="00EB3F97">
        <w:rPr>
          <w:sz w:val="20"/>
          <w:szCs w:val="20"/>
          <w:lang w:val="en-US"/>
        </w:rPr>
        <w:t xml:space="preserve"> |</w:t>
      </w:r>
    </w:p>
    <w:p w14:paraId="35BC866B" w14:textId="77777777" w:rsidR="000E7FC6" w:rsidRPr="00EB3F97" w:rsidRDefault="000E7FC6" w:rsidP="000E7FC6">
      <w:pPr>
        <w:ind w:firstLine="720"/>
        <w:jc w:val="both"/>
        <w:rPr>
          <w:sz w:val="20"/>
          <w:szCs w:val="20"/>
          <w:lang w:val="en-US"/>
        </w:rPr>
      </w:pPr>
      <w:r w:rsidRPr="00EB3F97">
        <w:rPr>
          <w:sz w:val="20"/>
          <w:szCs w:val="20"/>
          <w:lang w:val="en-US"/>
        </w:rPr>
        <w:t>  @</w:t>
      </w:r>
      <w:r w:rsidRPr="00EB3F97">
        <w:rPr>
          <w:sz w:val="20"/>
          <w:szCs w:val="20"/>
        </w:rPr>
        <w:t>имя</w:t>
      </w:r>
      <w:r w:rsidRPr="00EB3F97">
        <w:rPr>
          <w:sz w:val="20"/>
          <w:szCs w:val="20"/>
          <w:lang w:val="en-US"/>
        </w:rPr>
        <w:t>_</w:t>
      </w:r>
      <w:r w:rsidRPr="00EB3F97">
        <w:rPr>
          <w:sz w:val="20"/>
          <w:szCs w:val="20"/>
        </w:rPr>
        <w:t>переменной</w:t>
      </w:r>
      <w:r w:rsidRPr="00EB3F97">
        <w:rPr>
          <w:sz w:val="20"/>
          <w:szCs w:val="20"/>
          <w:lang w:val="en-US"/>
        </w:rPr>
        <w:t>_</w:t>
      </w:r>
      <w:r w:rsidRPr="00EB3F97">
        <w:rPr>
          <w:sz w:val="20"/>
          <w:szCs w:val="20"/>
        </w:rPr>
        <w:t>курсора</w:t>
      </w:r>
      <w:r w:rsidRPr="00EB3F97">
        <w:rPr>
          <w:sz w:val="20"/>
          <w:szCs w:val="20"/>
          <w:lang w:val="en-US"/>
        </w:rPr>
        <w:t xml:space="preserve"> }</w:t>
      </w:r>
    </w:p>
    <w:p w14:paraId="1C7D7EF4" w14:textId="77777777" w:rsidR="000E7FC6" w:rsidRPr="002B565A" w:rsidRDefault="000E7FC6" w:rsidP="000E7FC6">
      <w:pPr>
        <w:ind w:firstLine="720"/>
        <w:jc w:val="both"/>
        <w:rPr>
          <w:lang w:val="en-US"/>
        </w:rPr>
      </w:pPr>
    </w:p>
    <w:p w14:paraId="157C2671" w14:textId="77777777" w:rsidR="000E7FC6" w:rsidRPr="00BB6792" w:rsidRDefault="000E7FC6" w:rsidP="000E7FC6">
      <w:pPr>
        <w:ind w:firstLine="720"/>
        <w:jc w:val="both"/>
        <w:rPr>
          <w:sz w:val="20"/>
          <w:szCs w:val="20"/>
        </w:rPr>
      </w:pPr>
      <w:r>
        <w:rPr>
          <w:sz w:val="20"/>
          <w:szCs w:val="20"/>
        </w:rPr>
        <w:t>Для контроля достижения конца курсора рекомендуется применять функцию: @@FETCH_STATUS</w:t>
      </w:r>
    </w:p>
    <w:p w14:paraId="56DB81AF" w14:textId="77777777" w:rsidR="000E7FC6" w:rsidRPr="00BB6792" w:rsidRDefault="000E7FC6" w:rsidP="000E7FC6">
      <w:pPr>
        <w:ind w:firstLine="720"/>
        <w:jc w:val="both"/>
      </w:pPr>
    </w:p>
    <w:p w14:paraId="3E0AFF1A" w14:textId="77777777" w:rsidR="000E7FC6" w:rsidRDefault="000E7FC6" w:rsidP="000E7FC6">
      <w:pPr>
        <w:ind w:firstLine="720"/>
        <w:jc w:val="both"/>
      </w:pPr>
      <w:r>
        <w:rPr>
          <w:sz w:val="20"/>
          <w:szCs w:val="20"/>
        </w:rPr>
        <w:t>Функция @@FETCH_STATUS возвращает:</w:t>
      </w:r>
    </w:p>
    <w:p w14:paraId="46E94AD5" w14:textId="77777777" w:rsidR="000E7FC6" w:rsidRDefault="000E7FC6" w:rsidP="000E7FC6">
      <w:pPr>
        <w:ind w:firstLine="720"/>
        <w:jc w:val="both"/>
      </w:pPr>
      <w:r>
        <w:rPr>
          <w:sz w:val="20"/>
          <w:szCs w:val="20"/>
        </w:rPr>
        <w:t>0, если выборка завершилась успешно;</w:t>
      </w:r>
    </w:p>
    <w:p w14:paraId="7EE8A4AB" w14:textId="77777777" w:rsidR="000E7FC6" w:rsidRDefault="000E7FC6" w:rsidP="000E7FC6">
      <w:pPr>
        <w:ind w:firstLine="720"/>
        <w:jc w:val="both"/>
      </w:pPr>
      <w:r>
        <w:rPr>
          <w:sz w:val="20"/>
          <w:szCs w:val="20"/>
        </w:rPr>
        <w:t>-1, если выборка завершилась неудачно вследствие попытки выборки строки, находящейся за пределами курсора ;</w:t>
      </w:r>
    </w:p>
    <w:p w14:paraId="3E02256A" w14:textId="77777777" w:rsidR="000E7FC6" w:rsidRDefault="000E7FC6" w:rsidP="000E7FC6">
      <w:pPr>
        <w:ind w:firstLine="720"/>
        <w:jc w:val="both"/>
      </w:pPr>
      <w:r>
        <w:rPr>
          <w:sz w:val="20"/>
          <w:szCs w:val="20"/>
        </w:rPr>
        <w:t>-2, если выборка завершилась неудачно вследствие попытки обращения к удаленной или измененной строке.</w:t>
      </w:r>
    </w:p>
    <w:p w14:paraId="73621F8F" w14:textId="77777777" w:rsidR="000E7FC6" w:rsidRDefault="000E7FC6" w:rsidP="000E7FC6">
      <w:pPr>
        <w:ind w:firstLine="720"/>
        <w:jc w:val="both"/>
        <w:rPr>
          <w:b/>
          <w:bCs/>
          <w:sz w:val="20"/>
          <w:szCs w:val="20"/>
        </w:rPr>
      </w:pPr>
    </w:p>
    <w:p w14:paraId="166198CD" w14:textId="77777777" w:rsidR="000E7FC6" w:rsidRPr="009B35BA" w:rsidRDefault="000E7FC6" w:rsidP="000E7FC6">
      <w:pPr>
        <w:ind w:firstLine="720"/>
        <w:jc w:val="both"/>
        <w:rPr>
          <w:lang w:val="en-US"/>
        </w:rPr>
      </w:pPr>
      <w:r>
        <w:rPr>
          <w:b/>
          <w:bCs/>
          <w:sz w:val="20"/>
          <w:szCs w:val="20"/>
        </w:rPr>
        <w:t>Пример</w:t>
      </w:r>
      <w:r>
        <w:rPr>
          <w:b/>
          <w:bCs/>
          <w:sz w:val="20"/>
          <w:szCs w:val="20"/>
          <w:lang w:val="en-US"/>
        </w:rPr>
        <w:t xml:space="preserve"> 1.</w:t>
      </w:r>
      <w:r>
        <w:rPr>
          <w:sz w:val="20"/>
          <w:szCs w:val="20"/>
          <w:lang w:val="en-US"/>
        </w:rPr>
        <w:t xml:space="preserve"> </w:t>
      </w:r>
      <w:r>
        <w:rPr>
          <w:sz w:val="20"/>
          <w:szCs w:val="20"/>
        </w:rPr>
        <w:t>Объявление</w:t>
      </w:r>
      <w:r>
        <w:rPr>
          <w:sz w:val="20"/>
          <w:szCs w:val="20"/>
          <w:lang w:val="en-US"/>
        </w:rPr>
        <w:t xml:space="preserve"> </w:t>
      </w:r>
      <w:r>
        <w:rPr>
          <w:sz w:val="20"/>
          <w:szCs w:val="20"/>
        </w:rPr>
        <w:t>курсора</w:t>
      </w:r>
      <w:r>
        <w:rPr>
          <w:sz w:val="20"/>
          <w:szCs w:val="20"/>
          <w:lang w:val="en-US"/>
        </w:rPr>
        <w:t>.</w:t>
      </w:r>
    </w:p>
    <w:p w14:paraId="392FC105" w14:textId="77777777" w:rsidR="000E7FC6" w:rsidRPr="009B35BA" w:rsidRDefault="000E7FC6" w:rsidP="000E7FC6">
      <w:pPr>
        <w:ind w:firstLine="720"/>
        <w:jc w:val="both"/>
        <w:rPr>
          <w:lang w:val="en-US"/>
        </w:rPr>
      </w:pPr>
      <w:r>
        <w:rPr>
          <w:sz w:val="20"/>
          <w:szCs w:val="20"/>
          <w:lang w:val="en-US"/>
        </w:rPr>
        <w:t xml:space="preserve">DECLARE </w:t>
      </w:r>
      <w:proofErr w:type="spellStart"/>
      <w:r>
        <w:rPr>
          <w:sz w:val="20"/>
          <w:szCs w:val="20"/>
          <w:lang w:val="en-US"/>
        </w:rPr>
        <w:t>abc</w:t>
      </w:r>
      <w:proofErr w:type="spellEnd"/>
      <w:r>
        <w:rPr>
          <w:sz w:val="20"/>
          <w:szCs w:val="20"/>
          <w:lang w:val="en-US"/>
        </w:rPr>
        <w:t xml:space="preserve"> CURSOR SCROLL FOR</w:t>
      </w:r>
    </w:p>
    <w:p w14:paraId="780CC0C5" w14:textId="77777777" w:rsidR="000E7FC6" w:rsidRPr="009B35BA" w:rsidRDefault="000E7FC6" w:rsidP="000E7FC6">
      <w:pPr>
        <w:ind w:firstLine="720"/>
        <w:jc w:val="both"/>
        <w:rPr>
          <w:lang w:val="en-US"/>
        </w:rPr>
      </w:pPr>
      <w:r>
        <w:rPr>
          <w:sz w:val="20"/>
          <w:szCs w:val="20"/>
          <w:lang w:val="en-US"/>
        </w:rPr>
        <w:t xml:space="preserve">SELECT * FROM </w:t>
      </w:r>
      <w:r>
        <w:rPr>
          <w:sz w:val="20"/>
          <w:szCs w:val="20"/>
        </w:rPr>
        <w:t>Клиент</w:t>
      </w:r>
    </w:p>
    <w:p w14:paraId="1C4C2B3F" w14:textId="77777777" w:rsidR="000E7FC6" w:rsidRPr="009B35BA" w:rsidRDefault="000E7FC6" w:rsidP="000E7FC6">
      <w:pPr>
        <w:ind w:firstLine="720"/>
        <w:jc w:val="both"/>
        <w:rPr>
          <w:lang w:val="en-US"/>
        </w:rPr>
      </w:pPr>
      <w:r>
        <w:rPr>
          <w:b/>
          <w:bCs/>
          <w:sz w:val="20"/>
          <w:szCs w:val="20"/>
          <w:lang w:val="en-US"/>
        </w:rPr>
        <w:t> </w:t>
      </w:r>
    </w:p>
    <w:p w14:paraId="3123D619" w14:textId="77777777" w:rsidR="000E7FC6" w:rsidRDefault="000E7FC6" w:rsidP="000E7FC6">
      <w:pPr>
        <w:ind w:firstLine="720"/>
        <w:jc w:val="both"/>
      </w:pPr>
      <w:r>
        <w:rPr>
          <w:b/>
          <w:bCs/>
          <w:sz w:val="20"/>
          <w:szCs w:val="20"/>
        </w:rPr>
        <w:t xml:space="preserve">Пример 2. </w:t>
      </w:r>
      <w:r>
        <w:rPr>
          <w:sz w:val="20"/>
          <w:szCs w:val="20"/>
        </w:rPr>
        <w:t>Использование переменной для объявления курсора.</w:t>
      </w:r>
    </w:p>
    <w:p w14:paraId="46D93820" w14:textId="77777777" w:rsidR="000E7FC6" w:rsidRPr="009B35BA" w:rsidRDefault="000E7FC6" w:rsidP="000E7FC6">
      <w:pPr>
        <w:ind w:firstLine="720"/>
        <w:jc w:val="both"/>
        <w:rPr>
          <w:lang w:val="en-US"/>
        </w:rPr>
      </w:pPr>
      <w:r>
        <w:rPr>
          <w:sz w:val="20"/>
          <w:szCs w:val="20"/>
          <w:lang w:val="en-US"/>
        </w:rPr>
        <w:t>DECLARE @MyCursor CURSOR</w:t>
      </w:r>
    </w:p>
    <w:p w14:paraId="164B0290" w14:textId="77777777" w:rsidR="000E7FC6" w:rsidRPr="009B35BA" w:rsidRDefault="000E7FC6" w:rsidP="000E7FC6">
      <w:pPr>
        <w:ind w:firstLine="720"/>
        <w:jc w:val="both"/>
        <w:rPr>
          <w:lang w:val="en-US"/>
        </w:rPr>
      </w:pPr>
      <w:r>
        <w:rPr>
          <w:sz w:val="20"/>
          <w:szCs w:val="20"/>
          <w:lang w:val="en-US"/>
        </w:rPr>
        <w:t>SET @MyCursor=CURSOR LOCAL SCROLL FOR</w:t>
      </w:r>
    </w:p>
    <w:p w14:paraId="56AE071B" w14:textId="77777777" w:rsidR="000E7FC6" w:rsidRDefault="000E7FC6" w:rsidP="000E7FC6">
      <w:pPr>
        <w:ind w:firstLine="720"/>
        <w:jc w:val="both"/>
      </w:pPr>
      <w:r>
        <w:rPr>
          <w:sz w:val="20"/>
          <w:szCs w:val="20"/>
        </w:rPr>
        <w:t>SELECT * FROM Клиент</w:t>
      </w:r>
    </w:p>
    <w:p w14:paraId="6D538ADF" w14:textId="77777777" w:rsidR="000E7FC6" w:rsidRDefault="000E7FC6" w:rsidP="000E7FC6">
      <w:pPr>
        <w:ind w:firstLine="720"/>
        <w:jc w:val="both"/>
      </w:pPr>
      <w:r>
        <w:rPr>
          <w:b/>
          <w:bCs/>
          <w:sz w:val="20"/>
          <w:szCs w:val="20"/>
        </w:rPr>
        <w:t>Пример 3.</w:t>
      </w:r>
      <w:r>
        <w:rPr>
          <w:sz w:val="20"/>
          <w:szCs w:val="20"/>
        </w:rPr>
        <w:t xml:space="preserve"> Объявление и открытие курсора.</w:t>
      </w:r>
    </w:p>
    <w:p w14:paraId="390374B7" w14:textId="77777777" w:rsidR="000E7FC6" w:rsidRPr="009B35BA" w:rsidRDefault="000E7FC6" w:rsidP="000E7FC6">
      <w:pPr>
        <w:ind w:firstLine="720"/>
        <w:jc w:val="both"/>
        <w:rPr>
          <w:lang w:val="en-US"/>
        </w:rPr>
      </w:pPr>
      <w:r>
        <w:rPr>
          <w:sz w:val="20"/>
          <w:szCs w:val="20"/>
          <w:lang w:val="en-US"/>
        </w:rPr>
        <w:t xml:space="preserve">DECLARE </w:t>
      </w:r>
      <w:proofErr w:type="spellStart"/>
      <w:r>
        <w:rPr>
          <w:sz w:val="20"/>
          <w:szCs w:val="20"/>
          <w:lang w:val="en-US"/>
        </w:rPr>
        <w:t>abc</w:t>
      </w:r>
      <w:proofErr w:type="spellEnd"/>
      <w:r>
        <w:rPr>
          <w:sz w:val="20"/>
          <w:szCs w:val="20"/>
          <w:lang w:val="en-US"/>
        </w:rPr>
        <w:t xml:space="preserve"> CURSOR GLOBAL SCROLL FOR</w:t>
      </w:r>
    </w:p>
    <w:p w14:paraId="54A152F1" w14:textId="77777777" w:rsidR="000E7FC6" w:rsidRPr="009B35BA" w:rsidRDefault="000E7FC6" w:rsidP="000E7FC6">
      <w:pPr>
        <w:ind w:firstLine="720"/>
        <w:jc w:val="both"/>
        <w:rPr>
          <w:lang w:val="en-US"/>
        </w:rPr>
      </w:pPr>
      <w:r>
        <w:rPr>
          <w:sz w:val="20"/>
          <w:szCs w:val="20"/>
          <w:lang w:val="en-US"/>
        </w:rPr>
        <w:t xml:space="preserve">SELECT * FROM </w:t>
      </w:r>
      <w:r>
        <w:rPr>
          <w:sz w:val="20"/>
          <w:szCs w:val="20"/>
        </w:rPr>
        <w:t>Клиент</w:t>
      </w:r>
    </w:p>
    <w:p w14:paraId="4BF7C5CF" w14:textId="77777777" w:rsidR="000E7FC6" w:rsidRPr="009B35BA" w:rsidRDefault="000E7FC6" w:rsidP="000E7FC6">
      <w:pPr>
        <w:ind w:firstLine="720"/>
        <w:jc w:val="both"/>
        <w:rPr>
          <w:lang w:val="en-US"/>
        </w:rPr>
      </w:pPr>
      <w:r>
        <w:rPr>
          <w:sz w:val="20"/>
          <w:szCs w:val="20"/>
          <w:lang w:val="en-US"/>
        </w:rPr>
        <w:t xml:space="preserve">OPEN </w:t>
      </w:r>
      <w:proofErr w:type="spellStart"/>
      <w:r>
        <w:rPr>
          <w:sz w:val="20"/>
          <w:szCs w:val="20"/>
          <w:lang w:val="en-US"/>
        </w:rPr>
        <w:t>abc</w:t>
      </w:r>
      <w:proofErr w:type="spellEnd"/>
    </w:p>
    <w:p w14:paraId="7B6C835E" w14:textId="77777777" w:rsidR="000E7FC6" w:rsidRPr="009B35BA" w:rsidRDefault="000E7FC6" w:rsidP="000E7FC6">
      <w:pPr>
        <w:ind w:firstLine="720"/>
        <w:jc w:val="both"/>
        <w:rPr>
          <w:lang w:val="en-US"/>
        </w:rPr>
      </w:pPr>
      <w:r>
        <w:rPr>
          <w:b/>
          <w:bCs/>
          <w:sz w:val="20"/>
          <w:szCs w:val="20"/>
          <w:lang w:val="en-US"/>
        </w:rPr>
        <w:t> </w:t>
      </w:r>
    </w:p>
    <w:p w14:paraId="0CF89FF1" w14:textId="77777777" w:rsidR="000E7FC6" w:rsidRDefault="000E7FC6" w:rsidP="000E7FC6">
      <w:pPr>
        <w:ind w:firstLine="720"/>
        <w:jc w:val="both"/>
      </w:pPr>
      <w:r>
        <w:rPr>
          <w:b/>
          <w:bCs/>
          <w:sz w:val="20"/>
          <w:szCs w:val="20"/>
        </w:rPr>
        <w:t>Пример</w:t>
      </w:r>
      <w:r>
        <w:rPr>
          <w:b/>
          <w:bCs/>
          <w:sz w:val="20"/>
          <w:szCs w:val="20"/>
          <w:lang w:val="en-US"/>
        </w:rPr>
        <w:t xml:space="preserve"> 4. </w:t>
      </w:r>
      <w:r>
        <w:rPr>
          <w:sz w:val="20"/>
          <w:szCs w:val="20"/>
        </w:rPr>
        <w:t xml:space="preserve">Использование переменной для </w:t>
      </w:r>
      <w:proofErr w:type="spellStart"/>
      <w:r>
        <w:rPr>
          <w:sz w:val="20"/>
          <w:szCs w:val="20"/>
        </w:rPr>
        <w:t>переприсваивания</w:t>
      </w:r>
      <w:proofErr w:type="spellEnd"/>
      <w:r>
        <w:rPr>
          <w:sz w:val="20"/>
          <w:szCs w:val="20"/>
        </w:rPr>
        <w:t xml:space="preserve"> курсора.</w:t>
      </w:r>
    </w:p>
    <w:p w14:paraId="391C9E84" w14:textId="77777777" w:rsidR="000E7FC6" w:rsidRPr="009B35BA" w:rsidRDefault="000E7FC6" w:rsidP="000E7FC6">
      <w:pPr>
        <w:ind w:firstLine="720"/>
        <w:jc w:val="both"/>
        <w:rPr>
          <w:lang w:val="en-US"/>
        </w:rPr>
      </w:pPr>
      <w:r>
        <w:rPr>
          <w:sz w:val="20"/>
          <w:szCs w:val="20"/>
          <w:lang w:val="en-US"/>
        </w:rPr>
        <w:t>DECLARE @MyCursor CURSOR</w:t>
      </w:r>
    </w:p>
    <w:p w14:paraId="19FA101D" w14:textId="77777777" w:rsidR="000E7FC6" w:rsidRPr="009B35BA" w:rsidRDefault="000E7FC6" w:rsidP="000E7FC6">
      <w:pPr>
        <w:ind w:firstLine="720"/>
        <w:jc w:val="both"/>
        <w:rPr>
          <w:lang w:val="en-US"/>
        </w:rPr>
      </w:pPr>
      <w:r>
        <w:rPr>
          <w:sz w:val="20"/>
          <w:szCs w:val="20"/>
          <w:lang w:val="en-US"/>
        </w:rPr>
        <w:t>SET @MyCursor=abc</w:t>
      </w:r>
    </w:p>
    <w:p w14:paraId="2948DA11" w14:textId="77777777" w:rsidR="000E7FC6" w:rsidRPr="009B35BA" w:rsidRDefault="000E7FC6" w:rsidP="000E7FC6">
      <w:pPr>
        <w:ind w:firstLine="720"/>
        <w:jc w:val="both"/>
        <w:rPr>
          <w:lang w:val="en-US"/>
        </w:rPr>
      </w:pPr>
      <w:r>
        <w:rPr>
          <w:b/>
          <w:bCs/>
          <w:sz w:val="20"/>
          <w:szCs w:val="20"/>
          <w:lang w:val="en-US"/>
        </w:rPr>
        <w:t> </w:t>
      </w:r>
    </w:p>
    <w:p w14:paraId="6AE2741F" w14:textId="77777777" w:rsidR="000E7FC6" w:rsidRDefault="000E7FC6" w:rsidP="000E7FC6">
      <w:pPr>
        <w:ind w:firstLine="720"/>
        <w:jc w:val="both"/>
      </w:pPr>
      <w:r>
        <w:rPr>
          <w:b/>
          <w:bCs/>
          <w:sz w:val="20"/>
          <w:szCs w:val="20"/>
        </w:rPr>
        <w:t>Пример</w:t>
      </w:r>
      <w:r w:rsidRPr="00512BAA">
        <w:rPr>
          <w:b/>
          <w:bCs/>
          <w:sz w:val="20"/>
          <w:szCs w:val="20"/>
          <w:lang w:val="en-US"/>
        </w:rPr>
        <w:t xml:space="preserve"> 5</w:t>
      </w:r>
      <w:r w:rsidRPr="00512BAA">
        <w:rPr>
          <w:sz w:val="20"/>
          <w:szCs w:val="20"/>
          <w:lang w:val="en-US"/>
        </w:rPr>
        <w:t xml:space="preserve">. </w:t>
      </w:r>
      <w:r>
        <w:rPr>
          <w:sz w:val="20"/>
          <w:szCs w:val="20"/>
        </w:rPr>
        <w:t>Разработать курсор для вывода списка фирм и клиентов из Москвы.</w:t>
      </w:r>
    </w:p>
    <w:p w14:paraId="0C8DC113" w14:textId="77777777" w:rsidR="000E7FC6" w:rsidRPr="009B35BA" w:rsidRDefault="000E7FC6" w:rsidP="000E7FC6">
      <w:pPr>
        <w:ind w:firstLine="720"/>
        <w:jc w:val="both"/>
        <w:rPr>
          <w:lang w:val="en-US"/>
        </w:rPr>
      </w:pPr>
      <w:r>
        <w:rPr>
          <w:sz w:val="20"/>
          <w:szCs w:val="20"/>
          <w:lang w:val="en-US"/>
        </w:rPr>
        <w:t>DECLARE  @firm    VARCHAR(50),</w:t>
      </w:r>
    </w:p>
    <w:p w14:paraId="3534BA76" w14:textId="77777777" w:rsidR="000E7FC6" w:rsidRPr="009B35BA" w:rsidRDefault="000E7FC6" w:rsidP="000E7FC6">
      <w:pPr>
        <w:ind w:firstLine="720"/>
        <w:jc w:val="both"/>
        <w:rPr>
          <w:lang w:val="en-US"/>
        </w:rPr>
      </w:pPr>
      <w:r>
        <w:rPr>
          <w:sz w:val="20"/>
          <w:szCs w:val="20"/>
          <w:lang w:val="en-US"/>
        </w:rPr>
        <w:t>         @fam     VARCHAR(50),</w:t>
      </w:r>
    </w:p>
    <w:p w14:paraId="42E2226D" w14:textId="77777777" w:rsidR="000E7FC6" w:rsidRPr="009B35BA" w:rsidRDefault="000E7FC6" w:rsidP="000E7FC6">
      <w:pPr>
        <w:ind w:firstLine="720"/>
        <w:jc w:val="both"/>
        <w:rPr>
          <w:lang w:val="en-US"/>
        </w:rPr>
      </w:pPr>
      <w:r>
        <w:rPr>
          <w:sz w:val="20"/>
          <w:szCs w:val="20"/>
          <w:lang w:val="en-US"/>
        </w:rPr>
        <w:t>         @message VARCHAR(80)</w:t>
      </w:r>
    </w:p>
    <w:p w14:paraId="784F761A" w14:textId="77777777" w:rsidR="000E7FC6" w:rsidRPr="009B35BA" w:rsidRDefault="000E7FC6" w:rsidP="000E7FC6">
      <w:pPr>
        <w:ind w:firstLine="720"/>
        <w:jc w:val="both"/>
        <w:rPr>
          <w:lang w:val="en-US"/>
        </w:rPr>
      </w:pPr>
      <w:r>
        <w:rPr>
          <w:sz w:val="20"/>
          <w:szCs w:val="20"/>
          <w:lang w:val="en-US"/>
        </w:rPr>
        <w:t xml:space="preserve">PRINT ' </w:t>
      </w:r>
      <w:r>
        <w:rPr>
          <w:sz w:val="20"/>
          <w:szCs w:val="20"/>
        </w:rPr>
        <w:t>Список</w:t>
      </w:r>
      <w:r>
        <w:rPr>
          <w:sz w:val="20"/>
          <w:szCs w:val="20"/>
          <w:lang w:val="en-US"/>
        </w:rPr>
        <w:t xml:space="preserve"> </w:t>
      </w:r>
      <w:r>
        <w:rPr>
          <w:sz w:val="20"/>
          <w:szCs w:val="20"/>
        </w:rPr>
        <w:t>клиентов</w:t>
      </w:r>
      <w:r>
        <w:rPr>
          <w:sz w:val="20"/>
          <w:szCs w:val="20"/>
          <w:lang w:val="en-US"/>
        </w:rPr>
        <w:t>'</w:t>
      </w:r>
    </w:p>
    <w:p w14:paraId="1B72C0BA" w14:textId="77777777" w:rsidR="000E7FC6" w:rsidRPr="009B35BA" w:rsidRDefault="000E7FC6" w:rsidP="000E7FC6">
      <w:pPr>
        <w:ind w:firstLine="720"/>
        <w:jc w:val="both"/>
        <w:rPr>
          <w:lang w:val="en-US"/>
        </w:rPr>
      </w:pPr>
      <w:r>
        <w:rPr>
          <w:sz w:val="20"/>
          <w:szCs w:val="20"/>
          <w:lang w:val="en-US"/>
        </w:rPr>
        <w:t xml:space="preserve">DECLARE </w:t>
      </w:r>
      <w:proofErr w:type="spellStart"/>
      <w:r>
        <w:rPr>
          <w:sz w:val="20"/>
          <w:szCs w:val="20"/>
          <w:lang w:val="en-US"/>
        </w:rPr>
        <w:t>klient_cursor</w:t>
      </w:r>
      <w:proofErr w:type="spellEnd"/>
      <w:r>
        <w:rPr>
          <w:sz w:val="20"/>
          <w:szCs w:val="20"/>
          <w:lang w:val="en-US"/>
        </w:rPr>
        <w:t xml:space="preserve"> CURSOR LOCAL FOR</w:t>
      </w:r>
    </w:p>
    <w:p w14:paraId="1C586E06" w14:textId="77777777" w:rsidR="000E7FC6" w:rsidRDefault="000E7FC6" w:rsidP="000E7FC6">
      <w:pPr>
        <w:ind w:firstLine="720"/>
        <w:jc w:val="both"/>
      </w:pPr>
      <w:r>
        <w:rPr>
          <w:sz w:val="20"/>
          <w:szCs w:val="20"/>
          <w:lang w:val="en-US"/>
        </w:rPr>
        <w:t xml:space="preserve">    </w:t>
      </w:r>
      <w:r>
        <w:rPr>
          <w:sz w:val="20"/>
          <w:szCs w:val="20"/>
        </w:rPr>
        <w:t>SELECT Фирма, Фамилия</w:t>
      </w:r>
    </w:p>
    <w:p w14:paraId="0781967A" w14:textId="77777777" w:rsidR="000E7FC6" w:rsidRDefault="000E7FC6" w:rsidP="000E7FC6">
      <w:pPr>
        <w:ind w:firstLine="720"/>
        <w:jc w:val="both"/>
      </w:pPr>
      <w:r>
        <w:rPr>
          <w:sz w:val="20"/>
          <w:szCs w:val="20"/>
        </w:rPr>
        <w:t>    FROM Клиент</w:t>
      </w:r>
    </w:p>
    <w:p w14:paraId="117685F0" w14:textId="77777777" w:rsidR="000E7FC6" w:rsidRDefault="000E7FC6" w:rsidP="000E7FC6">
      <w:pPr>
        <w:ind w:firstLine="720"/>
        <w:jc w:val="both"/>
      </w:pPr>
      <w:r>
        <w:rPr>
          <w:sz w:val="20"/>
          <w:szCs w:val="20"/>
        </w:rPr>
        <w:t>    WHERE Город='Москва'</w:t>
      </w:r>
    </w:p>
    <w:p w14:paraId="0AFD03D6" w14:textId="77777777" w:rsidR="000E7FC6" w:rsidRPr="009B35BA" w:rsidRDefault="000E7FC6" w:rsidP="000E7FC6">
      <w:pPr>
        <w:ind w:firstLine="720"/>
        <w:jc w:val="both"/>
        <w:rPr>
          <w:lang w:val="en-US"/>
        </w:rPr>
      </w:pPr>
      <w:r>
        <w:rPr>
          <w:sz w:val="20"/>
          <w:szCs w:val="20"/>
        </w:rPr>
        <w:t xml:space="preserve">    </w:t>
      </w:r>
      <w:r>
        <w:rPr>
          <w:sz w:val="20"/>
          <w:szCs w:val="20"/>
          <w:lang w:val="en-US"/>
        </w:rPr>
        <w:t xml:space="preserve">ORDER BY </w:t>
      </w:r>
      <w:r>
        <w:rPr>
          <w:sz w:val="20"/>
          <w:szCs w:val="20"/>
        </w:rPr>
        <w:t>Фирма</w:t>
      </w:r>
      <w:r>
        <w:rPr>
          <w:sz w:val="20"/>
          <w:szCs w:val="20"/>
          <w:lang w:val="en-US"/>
        </w:rPr>
        <w:t xml:space="preserve">, </w:t>
      </w:r>
      <w:r>
        <w:rPr>
          <w:sz w:val="20"/>
          <w:szCs w:val="20"/>
        </w:rPr>
        <w:t>Фамилия</w:t>
      </w:r>
    </w:p>
    <w:p w14:paraId="2788CC56" w14:textId="77777777" w:rsidR="000E7FC6" w:rsidRPr="009B35BA" w:rsidRDefault="000E7FC6" w:rsidP="000E7FC6">
      <w:pPr>
        <w:ind w:firstLine="720"/>
        <w:jc w:val="both"/>
        <w:rPr>
          <w:lang w:val="en-US"/>
        </w:rPr>
      </w:pPr>
      <w:r>
        <w:rPr>
          <w:sz w:val="20"/>
          <w:szCs w:val="20"/>
          <w:lang w:val="en-US"/>
        </w:rPr>
        <w:t> </w:t>
      </w:r>
    </w:p>
    <w:p w14:paraId="4613BD6F" w14:textId="77777777" w:rsidR="000E7FC6" w:rsidRPr="009B35BA" w:rsidRDefault="000E7FC6" w:rsidP="000E7FC6">
      <w:pPr>
        <w:ind w:firstLine="720"/>
        <w:jc w:val="both"/>
        <w:rPr>
          <w:lang w:val="en-US"/>
        </w:rPr>
      </w:pPr>
      <w:r>
        <w:rPr>
          <w:sz w:val="20"/>
          <w:szCs w:val="20"/>
          <w:lang w:val="en-US"/>
        </w:rPr>
        <w:t xml:space="preserve">OPEN </w:t>
      </w:r>
      <w:proofErr w:type="spellStart"/>
      <w:r>
        <w:rPr>
          <w:sz w:val="20"/>
          <w:szCs w:val="20"/>
          <w:lang w:val="en-US"/>
        </w:rPr>
        <w:t>klient_cursor</w:t>
      </w:r>
      <w:proofErr w:type="spellEnd"/>
    </w:p>
    <w:p w14:paraId="7E571C05" w14:textId="77777777" w:rsidR="000E7FC6" w:rsidRPr="009B35BA" w:rsidRDefault="000E7FC6" w:rsidP="000E7FC6">
      <w:pPr>
        <w:ind w:firstLine="720"/>
        <w:jc w:val="both"/>
        <w:rPr>
          <w:lang w:val="en-US"/>
        </w:rPr>
      </w:pPr>
      <w:r>
        <w:rPr>
          <w:sz w:val="20"/>
          <w:szCs w:val="20"/>
          <w:lang w:val="en-US"/>
        </w:rPr>
        <w:t xml:space="preserve">FETCH NEXT FROM </w:t>
      </w:r>
      <w:proofErr w:type="spellStart"/>
      <w:r>
        <w:rPr>
          <w:sz w:val="20"/>
          <w:szCs w:val="20"/>
          <w:lang w:val="en-US"/>
        </w:rPr>
        <w:t>klient_cursor</w:t>
      </w:r>
      <w:proofErr w:type="spellEnd"/>
      <w:r>
        <w:rPr>
          <w:sz w:val="20"/>
          <w:szCs w:val="20"/>
          <w:lang w:val="en-US"/>
        </w:rPr>
        <w:t xml:space="preserve"> INTO @firm, @fam</w:t>
      </w:r>
    </w:p>
    <w:p w14:paraId="6EDADDB4" w14:textId="77777777" w:rsidR="000E7FC6" w:rsidRPr="009B35BA" w:rsidRDefault="000E7FC6" w:rsidP="000E7FC6">
      <w:pPr>
        <w:ind w:firstLine="720"/>
        <w:jc w:val="both"/>
        <w:rPr>
          <w:lang w:val="en-US"/>
        </w:rPr>
      </w:pPr>
      <w:r>
        <w:rPr>
          <w:sz w:val="20"/>
          <w:szCs w:val="20"/>
          <w:lang w:val="en-US"/>
        </w:rPr>
        <w:t>WHILE @@FETCH_STATUS=0</w:t>
      </w:r>
    </w:p>
    <w:p w14:paraId="5D784630" w14:textId="77777777" w:rsidR="000E7FC6" w:rsidRPr="009B35BA" w:rsidRDefault="000E7FC6" w:rsidP="000E7FC6">
      <w:pPr>
        <w:ind w:firstLine="720"/>
        <w:jc w:val="both"/>
        <w:rPr>
          <w:lang w:val="en-US"/>
        </w:rPr>
      </w:pPr>
      <w:r>
        <w:rPr>
          <w:sz w:val="20"/>
          <w:szCs w:val="20"/>
          <w:lang w:val="en-US"/>
        </w:rPr>
        <w:t>BEGIN</w:t>
      </w:r>
    </w:p>
    <w:p w14:paraId="6A298CC1" w14:textId="77777777" w:rsidR="000E7FC6" w:rsidRPr="009B35BA" w:rsidRDefault="000E7FC6" w:rsidP="000E7FC6">
      <w:pPr>
        <w:ind w:firstLine="720"/>
        <w:jc w:val="both"/>
        <w:rPr>
          <w:lang w:val="en-US"/>
        </w:rPr>
      </w:pPr>
      <w:r>
        <w:rPr>
          <w:sz w:val="20"/>
          <w:szCs w:val="20"/>
          <w:lang w:val="en-US"/>
        </w:rPr>
        <w:t>    SELECT @message='</w:t>
      </w:r>
      <w:r>
        <w:rPr>
          <w:sz w:val="20"/>
          <w:szCs w:val="20"/>
        </w:rPr>
        <w:t>Клиент</w:t>
      </w:r>
      <w:r>
        <w:rPr>
          <w:sz w:val="20"/>
          <w:szCs w:val="20"/>
          <w:lang w:val="en-US"/>
        </w:rPr>
        <w:t xml:space="preserve"> '+@fam+</w:t>
      </w:r>
    </w:p>
    <w:p w14:paraId="5709C8D7" w14:textId="77777777" w:rsidR="000E7FC6" w:rsidRPr="00512BAA" w:rsidRDefault="000E7FC6" w:rsidP="000E7FC6">
      <w:pPr>
        <w:ind w:firstLine="720"/>
        <w:jc w:val="both"/>
      </w:pPr>
      <w:r>
        <w:rPr>
          <w:sz w:val="20"/>
          <w:szCs w:val="20"/>
          <w:lang w:val="en-US"/>
        </w:rPr>
        <w:t xml:space="preserve">                    </w:t>
      </w:r>
      <w:r w:rsidRPr="00512BAA">
        <w:rPr>
          <w:sz w:val="20"/>
          <w:szCs w:val="20"/>
        </w:rPr>
        <w:t xml:space="preserve">' </w:t>
      </w:r>
      <w:r>
        <w:rPr>
          <w:sz w:val="20"/>
          <w:szCs w:val="20"/>
        </w:rPr>
        <w:t>Фирма</w:t>
      </w:r>
      <w:r w:rsidRPr="00512BAA">
        <w:rPr>
          <w:sz w:val="20"/>
          <w:szCs w:val="20"/>
        </w:rPr>
        <w:t xml:space="preserve"> '+ @</w:t>
      </w:r>
      <w:r>
        <w:rPr>
          <w:sz w:val="20"/>
          <w:szCs w:val="20"/>
          <w:lang w:val="en-US"/>
        </w:rPr>
        <w:t>firm</w:t>
      </w:r>
    </w:p>
    <w:p w14:paraId="2D6ABC32" w14:textId="77777777" w:rsidR="000E7FC6" w:rsidRPr="00512BAA" w:rsidRDefault="000E7FC6" w:rsidP="000E7FC6">
      <w:pPr>
        <w:ind w:firstLine="720"/>
        <w:jc w:val="both"/>
      </w:pPr>
      <w:r>
        <w:rPr>
          <w:sz w:val="20"/>
          <w:szCs w:val="20"/>
          <w:lang w:val="en-US"/>
        </w:rPr>
        <w:t>   </w:t>
      </w:r>
      <w:r w:rsidRPr="00512BAA">
        <w:rPr>
          <w:sz w:val="20"/>
          <w:szCs w:val="20"/>
        </w:rPr>
        <w:t xml:space="preserve"> </w:t>
      </w:r>
      <w:r>
        <w:rPr>
          <w:sz w:val="20"/>
          <w:szCs w:val="20"/>
          <w:lang w:val="en-US"/>
        </w:rPr>
        <w:t>PRINT</w:t>
      </w:r>
      <w:r w:rsidRPr="00512BAA">
        <w:rPr>
          <w:sz w:val="20"/>
          <w:szCs w:val="20"/>
        </w:rPr>
        <w:t xml:space="preserve"> @</w:t>
      </w:r>
      <w:r>
        <w:rPr>
          <w:sz w:val="20"/>
          <w:szCs w:val="20"/>
          <w:lang w:val="en-US"/>
        </w:rPr>
        <w:t>message</w:t>
      </w:r>
    </w:p>
    <w:p w14:paraId="72C286B4" w14:textId="77777777" w:rsidR="000E7FC6" w:rsidRPr="00512BAA" w:rsidRDefault="000E7FC6" w:rsidP="000E7FC6">
      <w:pPr>
        <w:ind w:firstLine="720"/>
        <w:jc w:val="both"/>
      </w:pPr>
      <w:r>
        <w:rPr>
          <w:sz w:val="20"/>
          <w:szCs w:val="20"/>
          <w:lang w:val="en-US"/>
        </w:rPr>
        <w:t> </w:t>
      </w:r>
    </w:p>
    <w:p w14:paraId="2BB69E9A" w14:textId="77777777" w:rsidR="000E7FC6" w:rsidRDefault="000E7FC6" w:rsidP="000E7FC6">
      <w:pPr>
        <w:ind w:firstLine="720"/>
        <w:jc w:val="both"/>
      </w:pPr>
      <w:r>
        <w:rPr>
          <w:sz w:val="20"/>
          <w:szCs w:val="20"/>
        </w:rPr>
        <w:t>-- переход к следующему клиенту--</w:t>
      </w:r>
    </w:p>
    <w:p w14:paraId="17EF537D" w14:textId="77777777" w:rsidR="000E7FC6" w:rsidRDefault="000E7FC6" w:rsidP="000E7FC6">
      <w:pPr>
        <w:ind w:firstLine="720"/>
        <w:jc w:val="both"/>
      </w:pPr>
      <w:r>
        <w:rPr>
          <w:sz w:val="20"/>
          <w:szCs w:val="20"/>
        </w:rPr>
        <w:t> </w:t>
      </w:r>
    </w:p>
    <w:p w14:paraId="53629835" w14:textId="77777777" w:rsidR="000E7FC6" w:rsidRPr="00512BAA" w:rsidRDefault="000E7FC6" w:rsidP="000E7FC6">
      <w:pPr>
        <w:ind w:firstLine="720"/>
        <w:jc w:val="both"/>
        <w:rPr>
          <w:lang w:val="en-US"/>
        </w:rPr>
      </w:pPr>
      <w:r>
        <w:rPr>
          <w:sz w:val="20"/>
          <w:szCs w:val="20"/>
        </w:rPr>
        <w:t xml:space="preserve">    </w:t>
      </w:r>
      <w:r w:rsidRPr="00130DA3">
        <w:rPr>
          <w:sz w:val="20"/>
          <w:szCs w:val="20"/>
          <w:lang w:val="en-US"/>
        </w:rPr>
        <w:t>FETCH</w:t>
      </w:r>
      <w:r w:rsidRPr="00512BAA">
        <w:rPr>
          <w:sz w:val="20"/>
          <w:szCs w:val="20"/>
          <w:lang w:val="en-US"/>
        </w:rPr>
        <w:t xml:space="preserve"> </w:t>
      </w:r>
      <w:r w:rsidRPr="00130DA3">
        <w:rPr>
          <w:sz w:val="20"/>
          <w:szCs w:val="20"/>
          <w:lang w:val="en-US"/>
        </w:rPr>
        <w:t>NEXT</w:t>
      </w:r>
      <w:r w:rsidRPr="00512BAA">
        <w:rPr>
          <w:sz w:val="20"/>
          <w:szCs w:val="20"/>
          <w:lang w:val="en-US"/>
        </w:rPr>
        <w:t xml:space="preserve"> </w:t>
      </w:r>
      <w:r w:rsidRPr="00130DA3">
        <w:rPr>
          <w:sz w:val="20"/>
          <w:szCs w:val="20"/>
          <w:lang w:val="en-US"/>
        </w:rPr>
        <w:t>FROM</w:t>
      </w:r>
      <w:r w:rsidRPr="00512BAA">
        <w:rPr>
          <w:sz w:val="20"/>
          <w:szCs w:val="20"/>
          <w:lang w:val="en-US"/>
        </w:rPr>
        <w:t xml:space="preserve"> </w:t>
      </w:r>
      <w:proofErr w:type="spellStart"/>
      <w:r w:rsidRPr="00130DA3">
        <w:rPr>
          <w:sz w:val="20"/>
          <w:szCs w:val="20"/>
          <w:lang w:val="en-US"/>
        </w:rPr>
        <w:t>klient</w:t>
      </w:r>
      <w:r w:rsidRPr="00512BAA">
        <w:rPr>
          <w:sz w:val="20"/>
          <w:szCs w:val="20"/>
          <w:lang w:val="en-US"/>
        </w:rPr>
        <w:t>_</w:t>
      </w:r>
      <w:r w:rsidRPr="00130DA3">
        <w:rPr>
          <w:sz w:val="20"/>
          <w:szCs w:val="20"/>
          <w:lang w:val="en-US"/>
        </w:rPr>
        <w:t>cursor</w:t>
      </w:r>
      <w:proofErr w:type="spellEnd"/>
    </w:p>
    <w:p w14:paraId="08761322" w14:textId="77777777" w:rsidR="000E7FC6" w:rsidRPr="009B35BA" w:rsidRDefault="000E7FC6" w:rsidP="000E7FC6">
      <w:pPr>
        <w:ind w:firstLine="720"/>
        <w:jc w:val="both"/>
        <w:rPr>
          <w:lang w:val="en-US"/>
        </w:rPr>
      </w:pPr>
      <w:r w:rsidRPr="00130DA3">
        <w:rPr>
          <w:sz w:val="20"/>
          <w:szCs w:val="20"/>
          <w:lang w:val="en-US"/>
        </w:rPr>
        <w:t>     </w:t>
      </w:r>
      <w:r w:rsidRPr="00512BAA">
        <w:rPr>
          <w:sz w:val="20"/>
          <w:szCs w:val="20"/>
          <w:lang w:val="en-US"/>
        </w:rPr>
        <w:t xml:space="preserve"> </w:t>
      </w:r>
      <w:r>
        <w:rPr>
          <w:sz w:val="20"/>
          <w:szCs w:val="20"/>
          <w:lang w:val="en-US"/>
        </w:rPr>
        <w:t>INTO @firm, @fam</w:t>
      </w:r>
    </w:p>
    <w:p w14:paraId="34C8A5B7" w14:textId="77777777" w:rsidR="000E7FC6" w:rsidRPr="009B35BA" w:rsidRDefault="000E7FC6" w:rsidP="000E7FC6">
      <w:pPr>
        <w:ind w:firstLine="720"/>
        <w:jc w:val="both"/>
        <w:rPr>
          <w:lang w:val="en-US"/>
        </w:rPr>
      </w:pPr>
      <w:r>
        <w:rPr>
          <w:sz w:val="20"/>
          <w:szCs w:val="20"/>
          <w:lang w:val="en-US"/>
        </w:rPr>
        <w:t>END</w:t>
      </w:r>
    </w:p>
    <w:p w14:paraId="108A3753" w14:textId="77777777" w:rsidR="000E7FC6" w:rsidRPr="009B35BA" w:rsidRDefault="000E7FC6" w:rsidP="000E7FC6">
      <w:pPr>
        <w:ind w:firstLine="720"/>
        <w:jc w:val="both"/>
        <w:rPr>
          <w:lang w:val="en-US"/>
        </w:rPr>
      </w:pPr>
      <w:r>
        <w:rPr>
          <w:sz w:val="20"/>
          <w:szCs w:val="20"/>
          <w:lang w:val="en-US"/>
        </w:rPr>
        <w:t xml:space="preserve">CLOSE </w:t>
      </w:r>
      <w:proofErr w:type="spellStart"/>
      <w:r>
        <w:rPr>
          <w:sz w:val="20"/>
          <w:szCs w:val="20"/>
          <w:lang w:val="en-US"/>
        </w:rPr>
        <w:t>klient_cursor</w:t>
      </w:r>
      <w:proofErr w:type="spellEnd"/>
    </w:p>
    <w:p w14:paraId="21791677" w14:textId="77777777" w:rsidR="000E7FC6" w:rsidRPr="00512BAA" w:rsidRDefault="000E7FC6" w:rsidP="000E7FC6">
      <w:pPr>
        <w:ind w:firstLine="720"/>
        <w:jc w:val="both"/>
        <w:rPr>
          <w:lang w:val="en-US"/>
        </w:rPr>
      </w:pPr>
      <w:r w:rsidRPr="00130DA3">
        <w:rPr>
          <w:sz w:val="20"/>
          <w:szCs w:val="20"/>
          <w:lang w:val="en-US"/>
        </w:rPr>
        <w:t>DEALLOCATE</w:t>
      </w:r>
      <w:r w:rsidRPr="00512BAA">
        <w:rPr>
          <w:sz w:val="20"/>
          <w:szCs w:val="20"/>
          <w:lang w:val="en-US"/>
        </w:rPr>
        <w:t xml:space="preserve"> </w:t>
      </w:r>
      <w:proofErr w:type="spellStart"/>
      <w:r w:rsidRPr="00130DA3">
        <w:rPr>
          <w:sz w:val="20"/>
          <w:szCs w:val="20"/>
          <w:lang w:val="en-US"/>
        </w:rPr>
        <w:t>klient</w:t>
      </w:r>
      <w:r w:rsidRPr="00512BAA">
        <w:rPr>
          <w:sz w:val="20"/>
          <w:szCs w:val="20"/>
          <w:lang w:val="en-US"/>
        </w:rPr>
        <w:t>_</w:t>
      </w:r>
      <w:r w:rsidRPr="00130DA3">
        <w:rPr>
          <w:sz w:val="20"/>
          <w:szCs w:val="20"/>
          <w:lang w:val="en-US"/>
        </w:rPr>
        <w:t>cursor</w:t>
      </w:r>
      <w:proofErr w:type="spellEnd"/>
    </w:p>
    <w:p w14:paraId="3D5F8642" w14:textId="77777777" w:rsidR="000E7FC6" w:rsidRPr="00512BAA" w:rsidRDefault="000E7FC6" w:rsidP="000E7FC6">
      <w:pPr>
        <w:ind w:firstLine="720"/>
        <w:jc w:val="both"/>
        <w:rPr>
          <w:lang w:val="en-US"/>
        </w:rPr>
      </w:pPr>
      <w:r w:rsidRPr="00130DA3">
        <w:rPr>
          <w:b/>
          <w:bCs/>
          <w:sz w:val="20"/>
          <w:szCs w:val="20"/>
          <w:lang w:val="en-US"/>
        </w:rPr>
        <w:t> </w:t>
      </w:r>
    </w:p>
    <w:p w14:paraId="14AE6034" w14:textId="77777777" w:rsidR="000E7FC6" w:rsidRDefault="000E7FC6" w:rsidP="000E7FC6">
      <w:pPr>
        <w:ind w:firstLine="720"/>
        <w:jc w:val="both"/>
      </w:pPr>
      <w:r>
        <w:rPr>
          <w:b/>
          <w:bCs/>
          <w:sz w:val="20"/>
          <w:szCs w:val="20"/>
        </w:rPr>
        <w:t>Пример 6</w:t>
      </w:r>
      <w:r>
        <w:rPr>
          <w:sz w:val="20"/>
          <w:szCs w:val="20"/>
        </w:rPr>
        <w:t>. Разработать курсор для вывода списка приобретенных клиентами из Москвы товаров и их общей стоимости. В один курсор заносятся все московские клиенты, затем для каждой строки курсора, т.е. для каждого клиента, определяется и распечатывается другой курсор – его покупки. Подсчитывается общая стоимость покупок клиента.</w:t>
      </w:r>
    </w:p>
    <w:p w14:paraId="00AD76A6" w14:textId="77777777" w:rsidR="000E7FC6" w:rsidRPr="00512BAA" w:rsidRDefault="000E7FC6" w:rsidP="000E7FC6">
      <w:pPr>
        <w:ind w:firstLine="720"/>
        <w:jc w:val="both"/>
        <w:rPr>
          <w:lang w:val="en-US"/>
        </w:rPr>
      </w:pPr>
      <w:r>
        <w:rPr>
          <w:sz w:val="20"/>
          <w:szCs w:val="20"/>
          <w:lang w:val="en-US"/>
        </w:rPr>
        <w:t>DECLARE</w:t>
      </w:r>
      <w:r w:rsidRPr="00512BAA">
        <w:rPr>
          <w:sz w:val="20"/>
          <w:szCs w:val="20"/>
          <w:lang w:val="en-US"/>
        </w:rPr>
        <w:t xml:space="preserve"> @</w:t>
      </w:r>
      <w:r>
        <w:rPr>
          <w:sz w:val="20"/>
          <w:szCs w:val="20"/>
          <w:lang w:val="en-US"/>
        </w:rPr>
        <w:t>id</w:t>
      </w:r>
      <w:r w:rsidRPr="00512BAA">
        <w:rPr>
          <w:sz w:val="20"/>
          <w:szCs w:val="20"/>
          <w:lang w:val="en-US"/>
        </w:rPr>
        <w:t>_</w:t>
      </w:r>
      <w:r>
        <w:rPr>
          <w:sz w:val="20"/>
          <w:szCs w:val="20"/>
          <w:lang w:val="en-US"/>
        </w:rPr>
        <w:t>kl   </w:t>
      </w:r>
      <w:r w:rsidRPr="00512BAA">
        <w:rPr>
          <w:sz w:val="20"/>
          <w:szCs w:val="20"/>
          <w:lang w:val="en-US"/>
        </w:rPr>
        <w:t xml:space="preserve"> </w:t>
      </w:r>
      <w:r>
        <w:rPr>
          <w:sz w:val="20"/>
          <w:szCs w:val="20"/>
          <w:lang w:val="en-US"/>
        </w:rPr>
        <w:t>INT</w:t>
      </w:r>
      <w:r w:rsidRPr="00512BAA">
        <w:rPr>
          <w:sz w:val="20"/>
          <w:szCs w:val="20"/>
          <w:lang w:val="en-US"/>
        </w:rPr>
        <w:t>,</w:t>
      </w:r>
    </w:p>
    <w:p w14:paraId="19AD63EC" w14:textId="77777777" w:rsidR="000E7FC6" w:rsidRPr="00512BAA" w:rsidRDefault="000E7FC6" w:rsidP="000E7FC6">
      <w:pPr>
        <w:ind w:firstLine="720"/>
        <w:jc w:val="both"/>
        <w:rPr>
          <w:lang w:val="en-US"/>
        </w:rPr>
      </w:pPr>
      <w:r>
        <w:rPr>
          <w:sz w:val="20"/>
          <w:szCs w:val="20"/>
          <w:lang w:val="en-US"/>
        </w:rPr>
        <w:t>       </w:t>
      </w:r>
      <w:r w:rsidRPr="00512BAA">
        <w:rPr>
          <w:sz w:val="20"/>
          <w:szCs w:val="20"/>
          <w:lang w:val="en-US"/>
        </w:rPr>
        <w:t xml:space="preserve"> @</w:t>
      </w:r>
      <w:r>
        <w:rPr>
          <w:sz w:val="20"/>
          <w:szCs w:val="20"/>
          <w:lang w:val="en-US"/>
        </w:rPr>
        <w:t>firm</w:t>
      </w:r>
      <w:r w:rsidRPr="00512BAA">
        <w:rPr>
          <w:sz w:val="20"/>
          <w:szCs w:val="20"/>
          <w:lang w:val="en-US"/>
        </w:rPr>
        <w:t xml:space="preserve"> </w:t>
      </w:r>
      <w:r>
        <w:rPr>
          <w:sz w:val="20"/>
          <w:szCs w:val="20"/>
          <w:lang w:val="en-US"/>
        </w:rPr>
        <w:t>VARCHAR</w:t>
      </w:r>
      <w:r w:rsidRPr="00512BAA">
        <w:rPr>
          <w:sz w:val="20"/>
          <w:szCs w:val="20"/>
          <w:lang w:val="en-US"/>
        </w:rPr>
        <w:t>(50),</w:t>
      </w:r>
    </w:p>
    <w:p w14:paraId="2BDF0F42" w14:textId="77777777" w:rsidR="000E7FC6" w:rsidRPr="009B35BA" w:rsidRDefault="000E7FC6" w:rsidP="000E7FC6">
      <w:pPr>
        <w:ind w:firstLine="720"/>
        <w:jc w:val="both"/>
        <w:rPr>
          <w:lang w:val="en-US"/>
        </w:rPr>
      </w:pPr>
      <w:r>
        <w:rPr>
          <w:sz w:val="20"/>
          <w:szCs w:val="20"/>
          <w:lang w:val="en-US"/>
        </w:rPr>
        <w:t>       </w:t>
      </w:r>
      <w:r w:rsidRPr="00512BAA">
        <w:rPr>
          <w:sz w:val="20"/>
          <w:szCs w:val="20"/>
          <w:lang w:val="en-US"/>
        </w:rPr>
        <w:t xml:space="preserve"> </w:t>
      </w:r>
      <w:r>
        <w:rPr>
          <w:sz w:val="20"/>
          <w:szCs w:val="20"/>
          <w:lang w:val="en-US"/>
        </w:rPr>
        <w:t>@fam VARCHAR(50),</w:t>
      </w:r>
    </w:p>
    <w:p w14:paraId="275910A3" w14:textId="77777777" w:rsidR="000E7FC6" w:rsidRPr="009B35BA" w:rsidRDefault="000E7FC6" w:rsidP="000E7FC6">
      <w:pPr>
        <w:ind w:firstLine="720"/>
        <w:jc w:val="both"/>
        <w:rPr>
          <w:lang w:val="en-US"/>
        </w:rPr>
      </w:pPr>
      <w:r>
        <w:rPr>
          <w:sz w:val="20"/>
          <w:szCs w:val="20"/>
          <w:lang w:val="en-US"/>
        </w:rPr>
        <w:t>        @message VARCHAR(80),</w:t>
      </w:r>
    </w:p>
    <w:p w14:paraId="1EDFFB25" w14:textId="77777777" w:rsidR="000E7FC6" w:rsidRPr="009B35BA" w:rsidRDefault="000E7FC6" w:rsidP="000E7FC6">
      <w:pPr>
        <w:ind w:firstLine="720"/>
        <w:jc w:val="both"/>
        <w:rPr>
          <w:lang w:val="en-US"/>
        </w:rPr>
      </w:pPr>
      <w:r>
        <w:rPr>
          <w:sz w:val="20"/>
          <w:szCs w:val="20"/>
          <w:lang w:val="en-US"/>
        </w:rPr>
        <w:t>        @nam VARCHAR(50),</w:t>
      </w:r>
    </w:p>
    <w:p w14:paraId="11B285EF" w14:textId="77777777" w:rsidR="000E7FC6" w:rsidRPr="009B35BA" w:rsidRDefault="000E7FC6" w:rsidP="000E7FC6">
      <w:pPr>
        <w:ind w:firstLine="720"/>
        <w:jc w:val="both"/>
        <w:rPr>
          <w:lang w:val="en-US"/>
        </w:rPr>
      </w:pPr>
      <w:r>
        <w:rPr>
          <w:sz w:val="20"/>
          <w:szCs w:val="20"/>
          <w:lang w:val="en-US"/>
        </w:rPr>
        <w:t xml:space="preserve">        </w:t>
      </w:r>
      <w:r w:rsidRPr="009B35BA">
        <w:rPr>
          <w:sz w:val="20"/>
          <w:szCs w:val="20"/>
          <w:lang w:val="en-US"/>
        </w:rPr>
        <w:t>@d DATETIME,</w:t>
      </w:r>
    </w:p>
    <w:p w14:paraId="08C8E899" w14:textId="77777777" w:rsidR="000E7FC6" w:rsidRPr="009B35BA" w:rsidRDefault="000E7FC6" w:rsidP="000E7FC6">
      <w:pPr>
        <w:ind w:firstLine="720"/>
        <w:jc w:val="both"/>
        <w:rPr>
          <w:lang w:val="en-US"/>
        </w:rPr>
      </w:pPr>
      <w:r w:rsidRPr="009B35BA">
        <w:rPr>
          <w:sz w:val="20"/>
          <w:szCs w:val="20"/>
          <w:lang w:val="en-US"/>
        </w:rPr>
        <w:t>        @p INT,</w:t>
      </w:r>
    </w:p>
    <w:p w14:paraId="1E8FEB58" w14:textId="77777777" w:rsidR="000E7FC6" w:rsidRPr="009B35BA" w:rsidRDefault="000E7FC6" w:rsidP="000E7FC6">
      <w:pPr>
        <w:ind w:firstLine="720"/>
        <w:jc w:val="both"/>
        <w:rPr>
          <w:lang w:val="en-US"/>
        </w:rPr>
      </w:pPr>
      <w:r w:rsidRPr="009B35BA">
        <w:rPr>
          <w:sz w:val="20"/>
          <w:szCs w:val="20"/>
          <w:lang w:val="en-US"/>
        </w:rPr>
        <w:t>        @s INT</w:t>
      </w:r>
    </w:p>
    <w:p w14:paraId="1244622E" w14:textId="77777777" w:rsidR="000E7FC6" w:rsidRPr="00AE19EE" w:rsidRDefault="000E7FC6" w:rsidP="000E7FC6">
      <w:pPr>
        <w:ind w:firstLine="720"/>
        <w:jc w:val="both"/>
      </w:pPr>
      <w:r w:rsidRPr="00130DA3">
        <w:rPr>
          <w:sz w:val="20"/>
          <w:szCs w:val="20"/>
          <w:lang w:val="en-US"/>
        </w:rPr>
        <w:t>SET</w:t>
      </w:r>
      <w:r w:rsidRPr="00AE19EE">
        <w:rPr>
          <w:sz w:val="20"/>
          <w:szCs w:val="20"/>
        </w:rPr>
        <w:t xml:space="preserve"> @</w:t>
      </w:r>
      <w:r w:rsidRPr="00130DA3">
        <w:rPr>
          <w:sz w:val="20"/>
          <w:szCs w:val="20"/>
          <w:lang w:val="en-US"/>
        </w:rPr>
        <w:t>s</w:t>
      </w:r>
      <w:r w:rsidRPr="00AE19EE">
        <w:rPr>
          <w:sz w:val="20"/>
          <w:szCs w:val="20"/>
        </w:rPr>
        <w:t>=0</w:t>
      </w:r>
    </w:p>
    <w:p w14:paraId="64773A51" w14:textId="77777777" w:rsidR="000E7FC6" w:rsidRPr="00AE19EE" w:rsidRDefault="000E7FC6" w:rsidP="000E7FC6">
      <w:pPr>
        <w:ind w:firstLine="720"/>
        <w:jc w:val="both"/>
      </w:pPr>
      <w:r w:rsidRPr="00130DA3">
        <w:rPr>
          <w:sz w:val="20"/>
          <w:szCs w:val="20"/>
          <w:lang w:val="en-US"/>
        </w:rPr>
        <w:t>PRINT</w:t>
      </w:r>
      <w:r w:rsidRPr="00AE19EE">
        <w:rPr>
          <w:sz w:val="20"/>
          <w:szCs w:val="20"/>
        </w:rPr>
        <w:t xml:space="preserve"> '</w:t>
      </w:r>
      <w:r w:rsidRPr="00130DA3">
        <w:rPr>
          <w:sz w:val="20"/>
          <w:szCs w:val="20"/>
          <w:lang w:val="en-US"/>
        </w:rPr>
        <w:t> </w:t>
      </w:r>
      <w:r w:rsidRPr="00AE19EE">
        <w:rPr>
          <w:sz w:val="20"/>
          <w:szCs w:val="20"/>
        </w:rPr>
        <w:t xml:space="preserve"> </w:t>
      </w:r>
      <w:r>
        <w:rPr>
          <w:sz w:val="20"/>
          <w:szCs w:val="20"/>
        </w:rPr>
        <w:t>Список</w:t>
      </w:r>
      <w:r w:rsidRPr="00AE19EE">
        <w:rPr>
          <w:sz w:val="20"/>
          <w:szCs w:val="20"/>
        </w:rPr>
        <w:t xml:space="preserve"> </w:t>
      </w:r>
      <w:r>
        <w:rPr>
          <w:sz w:val="20"/>
          <w:szCs w:val="20"/>
        </w:rPr>
        <w:t>покупок</w:t>
      </w:r>
      <w:r w:rsidRPr="00AE19EE">
        <w:rPr>
          <w:sz w:val="20"/>
          <w:szCs w:val="20"/>
        </w:rPr>
        <w:t>'</w:t>
      </w:r>
    </w:p>
    <w:p w14:paraId="4D050F14" w14:textId="77777777" w:rsidR="000E7FC6" w:rsidRPr="009B35BA" w:rsidRDefault="000E7FC6" w:rsidP="000E7FC6">
      <w:pPr>
        <w:ind w:firstLine="720"/>
        <w:jc w:val="both"/>
        <w:rPr>
          <w:lang w:val="en-US"/>
        </w:rPr>
      </w:pPr>
      <w:r>
        <w:rPr>
          <w:sz w:val="20"/>
          <w:szCs w:val="20"/>
          <w:lang w:val="en-US"/>
        </w:rPr>
        <w:t xml:space="preserve">DECLARE </w:t>
      </w:r>
      <w:proofErr w:type="spellStart"/>
      <w:r>
        <w:rPr>
          <w:sz w:val="20"/>
          <w:szCs w:val="20"/>
          <w:lang w:val="en-US"/>
        </w:rPr>
        <w:t>klient_cursor</w:t>
      </w:r>
      <w:proofErr w:type="spellEnd"/>
      <w:r>
        <w:rPr>
          <w:sz w:val="20"/>
          <w:szCs w:val="20"/>
          <w:lang w:val="en-US"/>
        </w:rPr>
        <w:t xml:space="preserve"> CURSOR LOCAL FOR</w:t>
      </w:r>
    </w:p>
    <w:p w14:paraId="562045BC" w14:textId="77777777" w:rsidR="000E7FC6" w:rsidRDefault="000E7FC6" w:rsidP="000E7FC6">
      <w:pPr>
        <w:ind w:firstLine="720"/>
        <w:jc w:val="both"/>
      </w:pPr>
      <w:r>
        <w:rPr>
          <w:sz w:val="20"/>
          <w:szCs w:val="20"/>
          <w:lang w:val="en-US"/>
        </w:rPr>
        <w:t xml:space="preserve">    </w:t>
      </w:r>
      <w:r>
        <w:rPr>
          <w:sz w:val="20"/>
          <w:szCs w:val="20"/>
        </w:rPr>
        <w:t xml:space="preserve">SELECT </w:t>
      </w:r>
      <w:proofErr w:type="spellStart"/>
      <w:r>
        <w:rPr>
          <w:sz w:val="20"/>
          <w:szCs w:val="20"/>
        </w:rPr>
        <w:t>КодКлиента</w:t>
      </w:r>
      <w:proofErr w:type="spellEnd"/>
      <w:r>
        <w:rPr>
          <w:sz w:val="20"/>
          <w:szCs w:val="20"/>
        </w:rPr>
        <w:t>, Фирма, Фамилия</w:t>
      </w:r>
    </w:p>
    <w:p w14:paraId="2F202479" w14:textId="77777777" w:rsidR="000E7FC6" w:rsidRDefault="000E7FC6" w:rsidP="000E7FC6">
      <w:pPr>
        <w:ind w:firstLine="720"/>
        <w:jc w:val="both"/>
      </w:pPr>
      <w:r>
        <w:rPr>
          <w:sz w:val="20"/>
          <w:szCs w:val="20"/>
        </w:rPr>
        <w:t>    FROM Клиент</w:t>
      </w:r>
    </w:p>
    <w:p w14:paraId="7F24145D" w14:textId="77777777" w:rsidR="000E7FC6" w:rsidRDefault="000E7FC6" w:rsidP="000E7FC6">
      <w:pPr>
        <w:ind w:firstLine="720"/>
        <w:jc w:val="both"/>
      </w:pPr>
      <w:r>
        <w:rPr>
          <w:sz w:val="20"/>
          <w:szCs w:val="20"/>
        </w:rPr>
        <w:t>    WHERE Город='Москва'</w:t>
      </w:r>
    </w:p>
    <w:p w14:paraId="262E2EE5" w14:textId="77777777" w:rsidR="000E7FC6" w:rsidRDefault="000E7FC6" w:rsidP="000E7FC6">
      <w:pPr>
        <w:ind w:firstLine="720"/>
        <w:jc w:val="both"/>
      </w:pPr>
      <w:r>
        <w:rPr>
          <w:sz w:val="20"/>
          <w:szCs w:val="20"/>
        </w:rPr>
        <w:t>    ORDER BY Фирма, Фамилия</w:t>
      </w:r>
    </w:p>
    <w:p w14:paraId="54C9CB73" w14:textId="77777777" w:rsidR="000E7FC6" w:rsidRDefault="000E7FC6" w:rsidP="000E7FC6">
      <w:pPr>
        <w:ind w:firstLine="720"/>
        <w:jc w:val="both"/>
      </w:pPr>
      <w:r>
        <w:rPr>
          <w:sz w:val="20"/>
          <w:szCs w:val="20"/>
        </w:rPr>
        <w:t> </w:t>
      </w:r>
    </w:p>
    <w:p w14:paraId="5C8EE6D3" w14:textId="77777777" w:rsidR="000E7FC6" w:rsidRDefault="000E7FC6" w:rsidP="000E7FC6">
      <w:pPr>
        <w:ind w:firstLine="720"/>
        <w:jc w:val="both"/>
      </w:pPr>
      <w:r>
        <w:rPr>
          <w:sz w:val="20"/>
          <w:szCs w:val="20"/>
        </w:rPr>
        <w:t> </w:t>
      </w:r>
    </w:p>
    <w:p w14:paraId="713A03A4" w14:textId="77777777" w:rsidR="000E7FC6" w:rsidRPr="009B35BA" w:rsidRDefault="000E7FC6" w:rsidP="000E7FC6">
      <w:pPr>
        <w:ind w:firstLine="720"/>
        <w:jc w:val="both"/>
        <w:rPr>
          <w:lang w:val="en-US"/>
        </w:rPr>
      </w:pPr>
      <w:r>
        <w:rPr>
          <w:sz w:val="20"/>
          <w:szCs w:val="20"/>
          <w:lang w:val="en-US"/>
        </w:rPr>
        <w:t xml:space="preserve">OPEN </w:t>
      </w:r>
      <w:proofErr w:type="spellStart"/>
      <w:r>
        <w:rPr>
          <w:sz w:val="20"/>
          <w:szCs w:val="20"/>
          <w:lang w:val="en-US"/>
        </w:rPr>
        <w:t>klient_cursor</w:t>
      </w:r>
      <w:proofErr w:type="spellEnd"/>
    </w:p>
    <w:p w14:paraId="59AAA65C" w14:textId="77777777" w:rsidR="000E7FC6" w:rsidRPr="009B35BA" w:rsidRDefault="000E7FC6" w:rsidP="000E7FC6">
      <w:pPr>
        <w:ind w:firstLine="720"/>
        <w:jc w:val="both"/>
        <w:rPr>
          <w:lang w:val="en-US"/>
        </w:rPr>
      </w:pPr>
      <w:r>
        <w:rPr>
          <w:sz w:val="20"/>
          <w:szCs w:val="20"/>
          <w:lang w:val="en-US"/>
        </w:rPr>
        <w:t xml:space="preserve">FETCH NEXT FROM </w:t>
      </w:r>
      <w:proofErr w:type="spellStart"/>
      <w:r>
        <w:rPr>
          <w:sz w:val="20"/>
          <w:szCs w:val="20"/>
          <w:lang w:val="en-US"/>
        </w:rPr>
        <w:t>klient_cursor</w:t>
      </w:r>
      <w:proofErr w:type="spellEnd"/>
    </w:p>
    <w:p w14:paraId="02BCF3F6" w14:textId="77777777" w:rsidR="000E7FC6" w:rsidRPr="009B35BA" w:rsidRDefault="000E7FC6" w:rsidP="000E7FC6">
      <w:pPr>
        <w:ind w:firstLine="720"/>
        <w:jc w:val="both"/>
        <w:rPr>
          <w:lang w:val="en-US"/>
        </w:rPr>
      </w:pPr>
      <w:r>
        <w:rPr>
          <w:sz w:val="20"/>
          <w:szCs w:val="20"/>
          <w:lang w:val="en-US"/>
        </w:rPr>
        <w:t>INTO @id_kl, @firm, @fam</w:t>
      </w:r>
    </w:p>
    <w:p w14:paraId="25E7E45C" w14:textId="77777777" w:rsidR="000E7FC6" w:rsidRPr="009B35BA" w:rsidRDefault="000E7FC6" w:rsidP="000E7FC6">
      <w:pPr>
        <w:ind w:firstLine="720"/>
        <w:jc w:val="both"/>
        <w:rPr>
          <w:lang w:val="en-US"/>
        </w:rPr>
      </w:pPr>
      <w:r>
        <w:rPr>
          <w:sz w:val="20"/>
          <w:szCs w:val="20"/>
          <w:lang w:val="en-US"/>
        </w:rPr>
        <w:t>WHILE @@FETCH_STATUS=0</w:t>
      </w:r>
    </w:p>
    <w:p w14:paraId="4C30558C" w14:textId="77777777" w:rsidR="000E7FC6" w:rsidRPr="009B35BA" w:rsidRDefault="000E7FC6" w:rsidP="000E7FC6">
      <w:pPr>
        <w:ind w:firstLine="720"/>
        <w:jc w:val="both"/>
        <w:rPr>
          <w:lang w:val="en-US"/>
        </w:rPr>
      </w:pPr>
      <w:r>
        <w:rPr>
          <w:sz w:val="20"/>
          <w:szCs w:val="20"/>
          <w:lang w:val="en-US"/>
        </w:rPr>
        <w:t>BEGIN</w:t>
      </w:r>
    </w:p>
    <w:p w14:paraId="754EA835" w14:textId="77777777" w:rsidR="000E7FC6" w:rsidRPr="009B35BA" w:rsidRDefault="000E7FC6" w:rsidP="000E7FC6">
      <w:pPr>
        <w:ind w:firstLine="720"/>
        <w:jc w:val="both"/>
        <w:rPr>
          <w:lang w:val="en-US"/>
        </w:rPr>
      </w:pPr>
      <w:r>
        <w:rPr>
          <w:sz w:val="20"/>
          <w:szCs w:val="20"/>
          <w:lang w:val="en-US"/>
        </w:rPr>
        <w:t>    SELECT @message='</w:t>
      </w:r>
      <w:r>
        <w:rPr>
          <w:sz w:val="20"/>
          <w:szCs w:val="20"/>
        </w:rPr>
        <w:t>Клиент</w:t>
      </w:r>
      <w:r>
        <w:rPr>
          <w:sz w:val="20"/>
          <w:szCs w:val="20"/>
          <w:lang w:val="en-US"/>
        </w:rPr>
        <w:t xml:space="preserve"> '+@fam+</w:t>
      </w:r>
    </w:p>
    <w:p w14:paraId="6597FCFA" w14:textId="77777777" w:rsidR="000E7FC6" w:rsidRPr="00512BAA" w:rsidRDefault="000E7FC6" w:rsidP="000E7FC6">
      <w:pPr>
        <w:ind w:firstLine="720"/>
        <w:jc w:val="both"/>
      </w:pPr>
      <w:r>
        <w:rPr>
          <w:sz w:val="20"/>
          <w:szCs w:val="20"/>
          <w:lang w:val="en-US"/>
        </w:rPr>
        <w:t xml:space="preserve">        </w:t>
      </w:r>
      <w:r w:rsidRPr="00512BAA">
        <w:rPr>
          <w:sz w:val="20"/>
          <w:szCs w:val="20"/>
        </w:rPr>
        <w:t xml:space="preserve">' </w:t>
      </w:r>
      <w:r>
        <w:rPr>
          <w:sz w:val="20"/>
          <w:szCs w:val="20"/>
        </w:rPr>
        <w:t>Фирма</w:t>
      </w:r>
      <w:r w:rsidRPr="00512BAA">
        <w:rPr>
          <w:sz w:val="20"/>
          <w:szCs w:val="20"/>
        </w:rPr>
        <w:t xml:space="preserve"> '+ @</w:t>
      </w:r>
      <w:r>
        <w:rPr>
          <w:sz w:val="20"/>
          <w:szCs w:val="20"/>
          <w:lang w:val="en-US"/>
        </w:rPr>
        <w:t>firm</w:t>
      </w:r>
    </w:p>
    <w:p w14:paraId="12D0E940" w14:textId="77777777" w:rsidR="000E7FC6" w:rsidRPr="00512BAA" w:rsidRDefault="000E7FC6" w:rsidP="000E7FC6">
      <w:pPr>
        <w:ind w:firstLine="720"/>
        <w:jc w:val="both"/>
      </w:pPr>
      <w:r>
        <w:rPr>
          <w:sz w:val="20"/>
          <w:szCs w:val="20"/>
          <w:lang w:val="en-US"/>
        </w:rPr>
        <w:t>   </w:t>
      </w:r>
      <w:r w:rsidRPr="00512BAA">
        <w:rPr>
          <w:sz w:val="20"/>
          <w:szCs w:val="20"/>
        </w:rPr>
        <w:t xml:space="preserve"> </w:t>
      </w:r>
      <w:r>
        <w:rPr>
          <w:sz w:val="20"/>
          <w:szCs w:val="20"/>
          <w:lang w:val="en-US"/>
        </w:rPr>
        <w:t>PRINT</w:t>
      </w:r>
      <w:r w:rsidRPr="00512BAA">
        <w:rPr>
          <w:sz w:val="20"/>
          <w:szCs w:val="20"/>
        </w:rPr>
        <w:t xml:space="preserve"> @</w:t>
      </w:r>
      <w:r>
        <w:rPr>
          <w:sz w:val="20"/>
          <w:szCs w:val="20"/>
          <w:lang w:val="en-US"/>
        </w:rPr>
        <w:t>message</w:t>
      </w:r>
    </w:p>
    <w:p w14:paraId="7390FB56" w14:textId="77777777" w:rsidR="000E7FC6" w:rsidRDefault="000E7FC6" w:rsidP="000E7FC6">
      <w:pPr>
        <w:ind w:firstLine="720"/>
        <w:jc w:val="both"/>
      </w:pPr>
      <w:r>
        <w:rPr>
          <w:sz w:val="20"/>
          <w:szCs w:val="20"/>
          <w:lang w:val="en-US"/>
        </w:rPr>
        <w:t>   </w:t>
      </w:r>
      <w:r w:rsidRPr="00512BAA">
        <w:rPr>
          <w:sz w:val="20"/>
          <w:szCs w:val="20"/>
        </w:rPr>
        <w:t xml:space="preserve"> </w:t>
      </w:r>
      <w:r>
        <w:rPr>
          <w:sz w:val="20"/>
          <w:szCs w:val="20"/>
        </w:rPr>
        <w:t>SELECT @message='Наименование товара Дата</w:t>
      </w:r>
    </w:p>
    <w:p w14:paraId="1C071033" w14:textId="77777777" w:rsidR="000E7FC6" w:rsidRDefault="000E7FC6" w:rsidP="000E7FC6">
      <w:pPr>
        <w:ind w:firstLine="720"/>
        <w:jc w:val="both"/>
      </w:pPr>
      <w:r>
        <w:rPr>
          <w:sz w:val="20"/>
          <w:szCs w:val="20"/>
        </w:rPr>
        <w:t>        покупки Стоимость'</w:t>
      </w:r>
    </w:p>
    <w:p w14:paraId="5605350A" w14:textId="77777777" w:rsidR="000E7FC6" w:rsidRPr="009B35BA" w:rsidRDefault="000E7FC6" w:rsidP="000E7FC6">
      <w:pPr>
        <w:ind w:firstLine="720"/>
        <w:jc w:val="both"/>
        <w:rPr>
          <w:lang w:val="en-US"/>
        </w:rPr>
      </w:pPr>
      <w:r>
        <w:rPr>
          <w:sz w:val="20"/>
          <w:szCs w:val="20"/>
        </w:rPr>
        <w:t xml:space="preserve">    </w:t>
      </w:r>
      <w:r>
        <w:rPr>
          <w:sz w:val="20"/>
          <w:szCs w:val="20"/>
          <w:lang w:val="en-US"/>
        </w:rPr>
        <w:t>PRINT @message</w:t>
      </w:r>
    </w:p>
    <w:p w14:paraId="20D0A989" w14:textId="77777777" w:rsidR="000E7FC6" w:rsidRPr="009B35BA" w:rsidRDefault="000E7FC6" w:rsidP="000E7FC6">
      <w:pPr>
        <w:ind w:firstLine="720"/>
        <w:jc w:val="both"/>
        <w:rPr>
          <w:lang w:val="en-US"/>
        </w:rPr>
      </w:pPr>
      <w:r>
        <w:rPr>
          <w:sz w:val="20"/>
          <w:szCs w:val="20"/>
          <w:lang w:val="en-US"/>
        </w:rPr>
        <w:t xml:space="preserve">    DECLARE </w:t>
      </w:r>
      <w:proofErr w:type="spellStart"/>
      <w:r>
        <w:rPr>
          <w:sz w:val="20"/>
          <w:szCs w:val="20"/>
          <w:lang w:val="en-US"/>
        </w:rPr>
        <w:t>tovar_cursor</w:t>
      </w:r>
      <w:proofErr w:type="spellEnd"/>
      <w:r>
        <w:rPr>
          <w:sz w:val="20"/>
          <w:szCs w:val="20"/>
          <w:lang w:val="en-US"/>
        </w:rPr>
        <w:t xml:space="preserve"> CURSOR FOR</w:t>
      </w:r>
    </w:p>
    <w:p w14:paraId="0004ABA3" w14:textId="77777777" w:rsidR="000E7FC6" w:rsidRDefault="000E7FC6" w:rsidP="000E7FC6">
      <w:pPr>
        <w:ind w:firstLine="720"/>
        <w:jc w:val="both"/>
      </w:pPr>
      <w:r>
        <w:rPr>
          <w:sz w:val="20"/>
          <w:szCs w:val="20"/>
          <w:lang w:val="en-US"/>
        </w:rPr>
        <w:t xml:space="preserve">        </w:t>
      </w:r>
      <w:r>
        <w:rPr>
          <w:sz w:val="20"/>
          <w:szCs w:val="20"/>
        </w:rPr>
        <w:t xml:space="preserve">SELECT </w:t>
      </w:r>
      <w:proofErr w:type="spellStart"/>
      <w:r>
        <w:rPr>
          <w:sz w:val="20"/>
          <w:szCs w:val="20"/>
        </w:rPr>
        <w:t>Товар.Название</w:t>
      </w:r>
      <w:proofErr w:type="spellEnd"/>
      <w:r>
        <w:rPr>
          <w:sz w:val="20"/>
          <w:szCs w:val="20"/>
        </w:rPr>
        <w:t xml:space="preserve">, </w:t>
      </w:r>
      <w:proofErr w:type="spellStart"/>
      <w:r>
        <w:rPr>
          <w:sz w:val="20"/>
          <w:szCs w:val="20"/>
        </w:rPr>
        <w:t>Сделка.Дата</w:t>
      </w:r>
      <w:proofErr w:type="spellEnd"/>
      <w:r>
        <w:rPr>
          <w:sz w:val="20"/>
          <w:szCs w:val="20"/>
        </w:rPr>
        <w:t>,</w:t>
      </w:r>
    </w:p>
    <w:p w14:paraId="4E394EE7" w14:textId="77777777" w:rsidR="000E7FC6" w:rsidRDefault="000E7FC6" w:rsidP="000E7FC6">
      <w:pPr>
        <w:ind w:firstLine="720"/>
        <w:jc w:val="both"/>
      </w:pPr>
      <w:r>
        <w:rPr>
          <w:sz w:val="20"/>
          <w:szCs w:val="20"/>
        </w:rPr>
        <w:t>            </w:t>
      </w:r>
      <w:proofErr w:type="spellStart"/>
      <w:r>
        <w:rPr>
          <w:sz w:val="20"/>
          <w:szCs w:val="20"/>
        </w:rPr>
        <w:t>Товар.Цена</w:t>
      </w:r>
      <w:proofErr w:type="spellEnd"/>
      <w:r>
        <w:rPr>
          <w:sz w:val="20"/>
          <w:szCs w:val="20"/>
        </w:rPr>
        <w:t>*</w:t>
      </w:r>
      <w:proofErr w:type="spellStart"/>
      <w:r>
        <w:rPr>
          <w:sz w:val="20"/>
          <w:szCs w:val="20"/>
        </w:rPr>
        <w:t>Сделка.Количество</w:t>
      </w:r>
      <w:proofErr w:type="spellEnd"/>
      <w:r>
        <w:rPr>
          <w:sz w:val="20"/>
          <w:szCs w:val="20"/>
        </w:rPr>
        <w:t xml:space="preserve"> AS</w:t>
      </w:r>
    </w:p>
    <w:p w14:paraId="0794C0BA" w14:textId="77777777" w:rsidR="000E7FC6" w:rsidRDefault="000E7FC6" w:rsidP="000E7FC6">
      <w:pPr>
        <w:ind w:firstLine="720"/>
        <w:jc w:val="both"/>
      </w:pPr>
      <w:r>
        <w:rPr>
          <w:sz w:val="20"/>
          <w:szCs w:val="20"/>
        </w:rPr>
        <w:t>    Стоимость</w:t>
      </w:r>
    </w:p>
    <w:p w14:paraId="70B24183" w14:textId="77777777" w:rsidR="000E7FC6" w:rsidRPr="00130DA3" w:rsidRDefault="000E7FC6" w:rsidP="000E7FC6">
      <w:pPr>
        <w:ind w:firstLine="720"/>
        <w:jc w:val="both"/>
        <w:rPr>
          <w:lang w:val="en-US"/>
        </w:rPr>
      </w:pPr>
      <w:r>
        <w:rPr>
          <w:sz w:val="20"/>
          <w:szCs w:val="20"/>
          <w:lang w:val="en-US"/>
        </w:rPr>
        <w:t>       </w:t>
      </w:r>
      <w:r>
        <w:rPr>
          <w:sz w:val="20"/>
          <w:szCs w:val="20"/>
        </w:rPr>
        <w:t xml:space="preserve"> </w:t>
      </w:r>
      <w:r>
        <w:rPr>
          <w:sz w:val="20"/>
          <w:szCs w:val="20"/>
          <w:lang w:val="en-US"/>
        </w:rPr>
        <w:t>FROM</w:t>
      </w:r>
      <w:r w:rsidRPr="00130DA3">
        <w:rPr>
          <w:sz w:val="20"/>
          <w:szCs w:val="20"/>
          <w:lang w:val="en-US"/>
        </w:rPr>
        <w:t xml:space="preserve"> </w:t>
      </w:r>
      <w:r>
        <w:rPr>
          <w:sz w:val="20"/>
          <w:szCs w:val="20"/>
        </w:rPr>
        <w:t>Товар</w:t>
      </w:r>
      <w:r w:rsidRPr="00130DA3">
        <w:rPr>
          <w:sz w:val="20"/>
          <w:szCs w:val="20"/>
          <w:lang w:val="en-US"/>
        </w:rPr>
        <w:t xml:space="preserve"> </w:t>
      </w:r>
      <w:r>
        <w:rPr>
          <w:sz w:val="20"/>
          <w:szCs w:val="20"/>
          <w:lang w:val="en-US"/>
        </w:rPr>
        <w:t>INNER</w:t>
      </w:r>
      <w:r w:rsidRPr="00130DA3">
        <w:rPr>
          <w:sz w:val="20"/>
          <w:szCs w:val="20"/>
          <w:lang w:val="en-US"/>
        </w:rPr>
        <w:t xml:space="preserve"> </w:t>
      </w:r>
      <w:r>
        <w:rPr>
          <w:sz w:val="20"/>
          <w:szCs w:val="20"/>
          <w:lang w:val="en-US"/>
        </w:rPr>
        <w:t>JOIN</w:t>
      </w:r>
      <w:r w:rsidRPr="00130DA3">
        <w:rPr>
          <w:sz w:val="20"/>
          <w:szCs w:val="20"/>
          <w:lang w:val="en-US"/>
        </w:rPr>
        <w:t xml:space="preserve"> </w:t>
      </w:r>
      <w:r>
        <w:rPr>
          <w:sz w:val="20"/>
          <w:szCs w:val="20"/>
        </w:rPr>
        <w:t>Сделка</w:t>
      </w:r>
      <w:r w:rsidRPr="00130DA3">
        <w:rPr>
          <w:sz w:val="20"/>
          <w:szCs w:val="20"/>
          <w:lang w:val="en-US"/>
        </w:rPr>
        <w:t xml:space="preserve"> </w:t>
      </w:r>
      <w:r>
        <w:rPr>
          <w:sz w:val="20"/>
          <w:szCs w:val="20"/>
          <w:lang w:val="en-US"/>
        </w:rPr>
        <w:t>ON</w:t>
      </w:r>
      <w:r w:rsidRPr="00130DA3">
        <w:rPr>
          <w:sz w:val="20"/>
          <w:szCs w:val="20"/>
          <w:lang w:val="en-US"/>
        </w:rPr>
        <w:t xml:space="preserve"> </w:t>
      </w:r>
      <w:r>
        <w:rPr>
          <w:sz w:val="20"/>
          <w:szCs w:val="20"/>
        </w:rPr>
        <w:t>Товар</w:t>
      </w:r>
      <w:r w:rsidRPr="00130DA3">
        <w:rPr>
          <w:sz w:val="20"/>
          <w:szCs w:val="20"/>
          <w:lang w:val="en-US"/>
        </w:rPr>
        <w:t>.</w:t>
      </w:r>
    </w:p>
    <w:p w14:paraId="0188234C" w14:textId="77777777" w:rsidR="000E7FC6" w:rsidRDefault="000E7FC6" w:rsidP="000E7FC6">
      <w:pPr>
        <w:ind w:firstLine="720"/>
        <w:jc w:val="both"/>
      </w:pPr>
      <w:r>
        <w:rPr>
          <w:sz w:val="20"/>
          <w:szCs w:val="20"/>
          <w:lang w:val="en-US"/>
        </w:rPr>
        <w:t>   </w:t>
      </w:r>
      <w:r w:rsidRPr="00130DA3">
        <w:rPr>
          <w:sz w:val="20"/>
          <w:szCs w:val="20"/>
          <w:lang w:val="en-US"/>
        </w:rPr>
        <w:t xml:space="preserve"> </w:t>
      </w:r>
      <w:proofErr w:type="spellStart"/>
      <w:r>
        <w:rPr>
          <w:sz w:val="20"/>
          <w:szCs w:val="20"/>
        </w:rPr>
        <w:t>КодТовара</w:t>
      </w:r>
      <w:proofErr w:type="spellEnd"/>
      <w:r>
        <w:rPr>
          <w:sz w:val="20"/>
          <w:szCs w:val="20"/>
        </w:rPr>
        <w:t>=</w:t>
      </w:r>
      <w:proofErr w:type="spellStart"/>
      <w:r>
        <w:rPr>
          <w:sz w:val="20"/>
          <w:szCs w:val="20"/>
        </w:rPr>
        <w:t>Сделка.КодТовара</w:t>
      </w:r>
      <w:proofErr w:type="spellEnd"/>
    </w:p>
    <w:p w14:paraId="5EBED2E1" w14:textId="77777777" w:rsidR="000E7FC6" w:rsidRDefault="000E7FC6" w:rsidP="000E7FC6">
      <w:pPr>
        <w:ind w:firstLine="720"/>
        <w:jc w:val="both"/>
      </w:pPr>
      <w:r>
        <w:rPr>
          <w:sz w:val="20"/>
          <w:szCs w:val="20"/>
        </w:rPr>
        <w:t xml:space="preserve">        WHERE </w:t>
      </w:r>
      <w:proofErr w:type="spellStart"/>
      <w:r>
        <w:rPr>
          <w:sz w:val="20"/>
          <w:szCs w:val="20"/>
        </w:rPr>
        <w:t>Сделка.КодКлиента</w:t>
      </w:r>
      <w:proofErr w:type="spellEnd"/>
      <w:r>
        <w:rPr>
          <w:sz w:val="20"/>
          <w:szCs w:val="20"/>
        </w:rPr>
        <w:t>=@id_kl</w:t>
      </w:r>
    </w:p>
    <w:p w14:paraId="59ACEB63" w14:textId="77777777" w:rsidR="000E7FC6" w:rsidRDefault="000E7FC6" w:rsidP="000E7FC6">
      <w:pPr>
        <w:ind w:firstLine="720"/>
        <w:jc w:val="both"/>
      </w:pPr>
      <w:r>
        <w:rPr>
          <w:sz w:val="20"/>
          <w:szCs w:val="20"/>
        </w:rPr>
        <w:t> </w:t>
      </w:r>
    </w:p>
    <w:p w14:paraId="59CF1E9D" w14:textId="77777777" w:rsidR="000E7FC6" w:rsidRPr="009B35BA" w:rsidRDefault="000E7FC6" w:rsidP="000E7FC6">
      <w:pPr>
        <w:ind w:firstLine="720"/>
        <w:jc w:val="both"/>
        <w:rPr>
          <w:lang w:val="en-US"/>
        </w:rPr>
      </w:pPr>
      <w:r>
        <w:rPr>
          <w:sz w:val="20"/>
          <w:szCs w:val="20"/>
        </w:rPr>
        <w:t xml:space="preserve">    </w:t>
      </w:r>
      <w:r>
        <w:rPr>
          <w:sz w:val="20"/>
          <w:szCs w:val="20"/>
          <w:lang w:val="en-US"/>
        </w:rPr>
        <w:t xml:space="preserve">OPEN </w:t>
      </w:r>
      <w:proofErr w:type="spellStart"/>
      <w:r>
        <w:rPr>
          <w:sz w:val="20"/>
          <w:szCs w:val="20"/>
          <w:lang w:val="en-US"/>
        </w:rPr>
        <w:t>tovar_cursor</w:t>
      </w:r>
      <w:proofErr w:type="spellEnd"/>
    </w:p>
    <w:p w14:paraId="79D64B38" w14:textId="77777777" w:rsidR="000E7FC6" w:rsidRPr="009B35BA" w:rsidRDefault="000E7FC6" w:rsidP="000E7FC6">
      <w:pPr>
        <w:ind w:firstLine="720"/>
        <w:jc w:val="both"/>
        <w:rPr>
          <w:lang w:val="en-US"/>
        </w:rPr>
      </w:pPr>
      <w:r>
        <w:rPr>
          <w:sz w:val="20"/>
          <w:szCs w:val="20"/>
          <w:lang w:val="en-US"/>
        </w:rPr>
        <w:t xml:space="preserve">    FETCH NEXT FROM </w:t>
      </w:r>
      <w:proofErr w:type="spellStart"/>
      <w:r>
        <w:rPr>
          <w:sz w:val="20"/>
          <w:szCs w:val="20"/>
          <w:lang w:val="en-US"/>
        </w:rPr>
        <w:t>tovar_cursor</w:t>
      </w:r>
      <w:proofErr w:type="spellEnd"/>
    </w:p>
    <w:p w14:paraId="2D10898C" w14:textId="77777777" w:rsidR="000E7FC6" w:rsidRPr="009B35BA" w:rsidRDefault="000E7FC6" w:rsidP="000E7FC6">
      <w:pPr>
        <w:ind w:firstLine="720"/>
        <w:jc w:val="both"/>
        <w:rPr>
          <w:lang w:val="en-US"/>
        </w:rPr>
      </w:pPr>
      <w:r>
        <w:rPr>
          <w:sz w:val="20"/>
          <w:szCs w:val="20"/>
          <w:lang w:val="en-US"/>
        </w:rPr>
        <w:t>      INTO @nam, @d, @p</w:t>
      </w:r>
    </w:p>
    <w:p w14:paraId="6E799068" w14:textId="77777777" w:rsidR="000E7FC6" w:rsidRPr="009B35BA" w:rsidRDefault="000E7FC6" w:rsidP="000E7FC6">
      <w:pPr>
        <w:ind w:firstLine="720"/>
        <w:jc w:val="both"/>
        <w:rPr>
          <w:lang w:val="en-US"/>
        </w:rPr>
      </w:pPr>
      <w:r>
        <w:rPr>
          <w:sz w:val="20"/>
          <w:szCs w:val="20"/>
          <w:lang w:val="en-US"/>
        </w:rPr>
        <w:t>    IF @@FETCH_STATUS&lt;&gt;0</w:t>
      </w:r>
    </w:p>
    <w:p w14:paraId="48A5C9BC" w14:textId="77777777" w:rsidR="000E7FC6" w:rsidRPr="00512BAA" w:rsidRDefault="000E7FC6" w:rsidP="000E7FC6">
      <w:pPr>
        <w:ind w:firstLine="720"/>
        <w:jc w:val="both"/>
        <w:rPr>
          <w:lang w:val="en-US"/>
        </w:rPr>
      </w:pPr>
      <w:r>
        <w:rPr>
          <w:sz w:val="20"/>
          <w:szCs w:val="20"/>
          <w:lang w:val="en-US"/>
        </w:rPr>
        <w:t xml:space="preserve">        </w:t>
      </w:r>
      <w:r w:rsidRPr="00130DA3">
        <w:rPr>
          <w:sz w:val="20"/>
          <w:szCs w:val="20"/>
          <w:lang w:val="en-US"/>
        </w:rPr>
        <w:t>PRINT</w:t>
      </w:r>
      <w:r w:rsidRPr="00512BAA">
        <w:rPr>
          <w:sz w:val="20"/>
          <w:szCs w:val="20"/>
          <w:lang w:val="en-US"/>
        </w:rPr>
        <w:t xml:space="preserve"> ' </w:t>
      </w:r>
      <w:r>
        <w:rPr>
          <w:sz w:val="20"/>
          <w:szCs w:val="20"/>
        </w:rPr>
        <w:t>Нет</w:t>
      </w:r>
      <w:r w:rsidRPr="00512BAA">
        <w:rPr>
          <w:sz w:val="20"/>
          <w:szCs w:val="20"/>
          <w:lang w:val="en-US"/>
        </w:rPr>
        <w:t xml:space="preserve"> </w:t>
      </w:r>
      <w:r>
        <w:rPr>
          <w:sz w:val="20"/>
          <w:szCs w:val="20"/>
        </w:rPr>
        <w:t>покупок</w:t>
      </w:r>
      <w:r w:rsidRPr="00512BAA">
        <w:rPr>
          <w:sz w:val="20"/>
          <w:szCs w:val="20"/>
          <w:lang w:val="en-US"/>
        </w:rPr>
        <w:t>'</w:t>
      </w:r>
    </w:p>
    <w:p w14:paraId="1B391721" w14:textId="77777777" w:rsidR="000E7FC6" w:rsidRPr="00512BAA" w:rsidRDefault="000E7FC6" w:rsidP="000E7FC6">
      <w:pPr>
        <w:ind w:firstLine="720"/>
        <w:jc w:val="both"/>
        <w:rPr>
          <w:lang w:val="en-US"/>
        </w:rPr>
      </w:pPr>
      <w:r>
        <w:rPr>
          <w:sz w:val="20"/>
          <w:szCs w:val="20"/>
          <w:lang w:val="en-US"/>
        </w:rPr>
        <w:t>   </w:t>
      </w:r>
      <w:r w:rsidRPr="00512BAA">
        <w:rPr>
          <w:sz w:val="20"/>
          <w:szCs w:val="20"/>
          <w:lang w:val="en-US"/>
        </w:rPr>
        <w:t xml:space="preserve"> </w:t>
      </w:r>
      <w:r>
        <w:rPr>
          <w:sz w:val="20"/>
          <w:szCs w:val="20"/>
          <w:lang w:val="en-US"/>
        </w:rPr>
        <w:t>WHILE</w:t>
      </w:r>
      <w:r w:rsidRPr="00512BAA">
        <w:rPr>
          <w:sz w:val="20"/>
          <w:szCs w:val="20"/>
          <w:lang w:val="en-US"/>
        </w:rPr>
        <w:t xml:space="preserve"> @@</w:t>
      </w:r>
      <w:r>
        <w:rPr>
          <w:sz w:val="20"/>
          <w:szCs w:val="20"/>
          <w:lang w:val="en-US"/>
        </w:rPr>
        <w:t>FETCH</w:t>
      </w:r>
      <w:r w:rsidRPr="00512BAA">
        <w:rPr>
          <w:sz w:val="20"/>
          <w:szCs w:val="20"/>
          <w:lang w:val="en-US"/>
        </w:rPr>
        <w:t>_</w:t>
      </w:r>
      <w:r>
        <w:rPr>
          <w:sz w:val="20"/>
          <w:szCs w:val="20"/>
          <w:lang w:val="en-US"/>
        </w:rPr>
        <w:t>STATUS</w:t>
      </w:r>
      <w:r w:rsidRPr="00512BAA">
        <w:rPr>
          <w:sz w:val="20"/>
          <w:szCs w:val="20"/>
          <w:lang w:val="en-US"/>
        </w:rPr>
        <w:t>=0</w:t>
      </w:r>
    </w:p>
    <w:p w14:paraId="7838FAB1" w14:textId="77777777" w:rsidR="000E7FC6" w:rsidRPr="009B35BA" w:rsidRDefault="000E7FC6" w:rsidP="000E7FC6">
      <w:pPr>
        <w:ind w:firstLine="720"/>
        <w:jc w:val="both"/>
        <w:rPr>
          <w:lang w:val="en-US"/>
        </w:rPr>
      </w:pPr>
      <w:r>
        <w:rPr>
          <w:sz w:val="20"/>
          <w:szCs w:val="20"/>
          <w:lang w:val="en-US"/>
        </w:rPr>
        <w:t>   </w:t>
      </w:r>
      <w:r w:rsidRPr="00512BAA">
        <w:rPr>
          <w:sz w:val="20"/>
          <w:szCs w:val="20"/>
          <w:lang w:val="en-US"/>
        </w:rPr>
        <w:t xml:space="preserve"> </w:t>
      </w:r>
      <w:r>
        <w:rPr>
          <w:sz w:val="20"/>
          <w:szCs w:val="20"/>
          <w:lang w:val="en-US"/>
        </w:rPr>
        <w:t>BEGIN</w:t>
      </w:r>
    </w:p>
    <w:p w14:paraId="3CF650DC" w14:textId="77777777" w:rsidR="000E7FC6" w:rsidRPr="009B35BA" w:rsidRDefault="000E7FC6" w:rsidP="000E7FC6">
      <w:pPr>
        <w:ind w:firstLine="720"/>
        <w:jc w:val="both"/>
        <w:rPr>
          <w:lang w:val="en-US"/>
        </w:rPr>
      </w:pPr>
      <w:r>
        <w:rPr>
          <w:sz w:val="20"/>
          <w:szCs w:val="20"/>
          <w:lang w:val="en-US"/>
        </w:rPr>
        <w:t>        SELECT @message='   '+@</w:t>
      </w:r>
      <w:proofErr w:type="spellStart"/>
      <w:r>
        <w:rPr>
          <w:sz w:val="20"/>
          <w:szCs w:val="20"/>
          <w:lang w:val="en-US"/>
        </w:rPr>
        <w:t>nam</w:t>
      </w:r>
      <w:proofErr w:type="spellEnd"/>
      <w:r>
        <w:rPr>
          <w:sz w:val="20"/>
          <w:szCs w:val="20"/>
          <w:lang w:val="en-US"/>
        </w:rPr>
        <w:t>+'   '+</w:t>
      </w:r>
    </w:p>
    <w:p w14:paraId="5088EBCD" w14:textId="77777777" w:rsidR="000E7FC6" w:rsidRPr="009B35BA" w:rsidRDefault="000E7FC6" w:rsidP="000E7FC6">
      <w:pPr>
        <w:ind w:firstLine="720"/>
        <w:jc w:val="both"/>
        <w:rPr>
          <w:lang w:val="en-US"/>
        </w:rPr>
      </w:pPr>
      <w:r>
        <w:rPr>
          <w:sz w:val="20"/>
          <w:szCs w:val="20"/>
          <w:lang w:val="en-US"/>
        </w:rPr>
        <w:t>           CAST(@d AS CHAR(12))+'  '+</w:t>
      </w:r>
    </w:p>
    <w:p w14:paraId="2FCAF62F" w14:textId="77777777" w:rsidR="000E7FC6" w:rsidRPr="009B35BA" w:rsidRDefault="000E7FC6" w:rsidP="000E7FC6">
      <w:pPr>
        <w:ind w:firstLine="720"/>
        <w:jc w:val="both"/>
        <w:rPr>
          <w:lang w:val="en-US"/>
        </w:rPr>
      </w:pPr>
      <w:r>
        <w:rPr>
          <w:sz w:val="20"/>
          <w:szCs w:val="20"/>
          <w:lang w:val="en-US"/>
        </w:rPr>
        <w:t>           CAST(@p AS CHAR(6))</w:t>
      </w:r>
    </w:p>
    <w:p w14:paraId="18533355" w14:textId="77777777" w:rsidR="000E7FC6" w:rsidRPr="009B35BA" w:rsidRDefault="000E7FC6" w:rsidP="000E7FC6">
      <w:pPr>
        <w:ind w:firstLine="720"/>
        <w:jc w:val="both"/>
        <w:rPr>
          <w:lang w:val="en-US"/>
        </w:rPr>
      </w:pPr>
      <w:r>
        <w:rPr>
          <w:sz w:val="20"/>
          <w:szCs w:val="20"/>
          <w:lang w:val="en-US"/>
        </w:rPr>
        <w:t>        PRINT @message</w:t>
      </w:r>
    </w:p>
    <w:p w14:paraId="4AE4F794" w14:textId="77777777" w:rsidR="000E7FC6" w:rsidRPr="009B35BA" w:rsidRDefault="000E7FC6" w:rsidP="000E7FC6">
      <w:pPr>
        <w:ind w:firstLine="720"/>
        <w:jc w:val="both"/>
        <w:rPr>
          <w:lang w:val="en-US"/>
        </w:rPr>
      </w:pPr>
      <w:r>
        <w:rPr>
          <w:sz w:val="20"/>
          <w:szCs w:val="20"/>
          <w:lang w:val="en-US"/>
        </w:rPr>
        <w:t>        SET @s=@s+@p</w:t>
      </w:r>
    </w:p>
    <w:p w14:paraId="4CFACF58" w14:textId="77777777" w:rsidR="000E7FC6" w:rsidRPr="009B35BA" w:rsidRDefault="000E7FC6" w:rsidP="000E7FC6">
      <w:pPr>
        <w:ind w:firstLine="720"/>
        <w:jc w:val="both"/>
        <w:rPr>
          <w:lang w:val="en-US"/>
        </w:rPr>
      </w:pPr>
      <w:r>
        <w:rPr>
          <w:sz w:val="20"/>
          <w:szCs w:val="20"/>
          <w:lang w:val="en-US"/>
        </w:rPr>
        <w:t xml:space="preserve">        FETCH NEXT FROM </w:t>
      </w:r>
      <w:proofErr w:type="spellStart"/>
      <w:r>
        <w:rPr>
          <w:sz w:val="20"/>
          <w:szCs w:val="20"/>
          <w:lang w:val="en-US"/>
        </w:rPr>
        <w:t>tovar_cursor</w:t>
      </w:r>
      <w:proofErr w:type="spellEnd"/>
    </w:p>
    <w:p w14:paraId="4CF12FFF" w14:textId="77777777" w:rsidR="000E7FC6" w:rsidRPr="009B35BA" w:rsidRDefault="000E7FC6" w:rsidP="000E7FC6">
      <w:pPr>
        <w:ind w:firstLine="720"/>
        <w:jc w:val="both"/>
        <w:rPr>
          <w:lang w:val="en-US"/>
        </w:rPr>
      </w:pPr>
      <w:r>
        <w:rPr>
          <w:sz w:val="20"/>
          <w:szCs w:val="20"/>
          <w:lang w:val="en-US"/>
        </w:rPr>
        <w:t xml:space="preserve">        </w:t>
      </w:r>
      <w:r w:rsidRPr="009B35BA">
        <w:rPr>
          <w:sz w:val="20"/>
          <w:szCs w:val="20"/>
          <w:lang w:val="en-US"/>
        </w:rPr>
        <w:t>INTO @nam, @d, @p </w:t>
      </w:r>
    </w:p>
    <w:p w14:paraId="5BCB18FC" w14:textId="77777777" w:rsidR="000E7FC6" w:rsidRPr="009B35BA" w:rsidRDefault="000E7FC6" w:rsidP="000E7FC6">
      <w:pPr>
        <w:ind w:firstLine="720"/>
        <w:jc w:val="both"/>
        <w:rPr>
          <w:lang w:val="en-US"/>
        </w:rPr>
      </w:pPr>
      <w:r>
        <w:rPr>
          <w:sz w:val="20"/>
          <w:szCs w:val="20"/>
          <w:lang w:val="en-US"/>
        </w:rPr>
        <w:t>    END</w:t>
      </w:r>
    </w:p>
    <w:p w14:paraId="198A631A" w14:textId="77777777" w:rsidR="000E7FC6" w:rsidRPr="009B35BA" w:rsidRDefault="000E7FC6" w:rsidP="000E7FC6">
      <w:pPr>
        <w:ind w:firstLine="720"/>
        <w:jc w:val="both"/>
        <w:rPr>
          <w:lang w:val="en-US"/>
        </w:rPr>
      </w:pPr>
      <w:r>
        <w:rPr>
          <w:sz w:val="20"/>
          <w:szCs w:val="20"/>
          <w:lang w:val="en-US"/>
        </w:rPr>
        <w:t xml:space="preserve">    CLOSE </w:t>
      </w:r>
      <w:proofErr w:type="spellStart"/>
      <w:r>
        <w:rPr>
          <w:sz w:val="20"/>
          <w:szCs w:val="20"/>
          <w:lang w:val="en-US"/>
        </w:rPr>
        <w:t>tovar_cursor</w:t>
      </w:r>
      <w:proofErr w:type="spellEnd"/>
    </w:p>
    <w:p w14:paraId="6D0890F8" w14:textId="77777777" w:rsidR="000E7FC6" w:rsidRPr="009B35BA" w:rsidRDefault="000E7FC6" w:rsidP="000E7FC6">
      <w:pPr>
        <w:ind w:firstLine="720"/>
        <w:jc w:val="both"/>
        <w:rPr>
          <w:lang w:val="en-US"/>
        </w:rPr>
      </w:pPr>
      <w:r>
        <w:rPr>
          <w:sz w:val="20"/>
          <w:szCs w:val="20"/>
          <w:lang w:val="en-US"/>
        </w:rPr>
        <w:t xml:space="preserve">    DEALLOCATE </w:t>
      </w:r>
      <w:proofErr w:type="spellStart"/>
      <w:r>
        <w:rPr>
          <w:sz w:val="20"/>
          <w:szCs w:val="20"/>
          <w:lang w:val="en-US"/>
        </w:rPr>
        <w:t>tovar_cursor</w:t>
      </w:r>
      <w:proofErr w:type="spellEnd"/>
    </w:p>
    <w:p w14:paraId="7CAE6098" w14:textId="77777777" w:rsidR="000E7FC6" w:rsidRPr="009B35BA" w:rsidRDefault="000E7FC6" w:rsidP="000E7FC6">
      <w:pPr>
        <w:ind w:firstLine="720"/>
        <w:jc w:val="both"/>
        <w:rPr>
          <w:lang w:val="en-US"/>
        </w:rPr>
      </w:pPr>
      <w:r>
        <w:rPr>
          <w:sz w:val="20"/>
          <w:szCs w:val="20"/>
          <w:lang w:val="en-US"/>
        </w:rPr>
        <w:t> </w:t>
      </w:r>
    </w:p>
    <w:p w14:paraId="48BC93A4" w14:textId="77777777" w:rsidR="000E7FC6" w:rsidRPr="00512BAA" w:rsidRDefault="000E7FC6" w:rsidP="000E7FC6">
      <w:pPr>
        <w:ind w:firstLine="720"/>
        <w:jc w:val="both"/>
      </w:pPr>
      <w:r>
        <w:rPr>
          <w:sz w:val="20"/>
          <w:szCs w:val="20"/>
          <w:lang w:val="en-US"/>
        </w:rPr>
        <w:t xml:space="preserve">    </w:t>
      </w:r>
      <w:r w:rsidRPr="009B35BA">
        <w:rPr>
          <w:sz w:val="20"/>
          <w:szCs w:val="20"/>
          <w:lang w:val="en-US"/>
        </w:rPr>
        <w:t>SELECT</w:t>
      </w:r>
      <w:r w:rsidRPr="00512BAA">
        <w:rPr>
          <w:sz w:val="20"/>
          <w:szCs w:val="20"/>
        </w:rPr>
        <w:t xml:space="preserve"> @</w:t>
      </w:r>
      <w:r w:rsidRPr="009B35BA">
        <w:rPr>
          <w:sz w:val="20"/>
          <w:szCs w:val="20"/>
          <w:lang w:val="en-US"/>
        </w:rPr>
        <w:t>message</w:t>
      </w:r>
      <w:r w:rsidRPr="00512BAA">
        <w:rPr>
          <w:sz w:val="20"/>
          <w:szCs w:val="20"/>
        </w:rPr>
        <w:t>='</w:t>
      </w:r>
      <w:r>
        <w:rPr>
          <w:sz w:val="20"/>
          <w:szCs w:val="20"/>
        </w:rPr>
        <w:t>Общая</w:t>
      </w:r>
      <w:r w:rsidRPr="00512BAA">
        <w:rPr>
          <w:sz w:val="20"/>
          <w:szCs w:val="20"/>
        </w:rPr>
        <w:t xml:space="preserve"> </w:t>
      </w:r>
      <w:r>
        <w:rPr>
          <w:sz w:val="20"/>
          <w:szCs w:val="20"/>
        </w:rPr>
        <w:t>стоимость</w:t>
      </w:r>
      <w:r w:rsidRPr="00512BAA">
        <w:rPr>
          <w:sz w:val="20"/>
          <w:szCs w:val="20"/>
        </w:rPr>
        <w:t xml:space="preserve"> '+</w:t>
      </w:r>
    </w:p>
    <w:p w14:paraId="0578CE21" w14:textId="77777777" w:rsidR="000E7FC6" w:rsidRPr="009B35BA" w:rsidRDefault="000E7FC6" w:rsidP="000E7FC6">
      <w:pPr>
        <w:ind w:firstLine="720"/>
        <w:jc w:val="both"/>
        <w:rPr>
          <w:lang w:val="en-US"/>
        </w:rPr>
      </w:pPr>
      <w:r w:rsidRPr="009B35BA">
        <w:rPr>
          <w:sz w:val="20"/>
          <w:szCs w:val="20"/>
          <w:lang w:val="en-US"/>
        </w:rPr>
        <w:t>       </w:t>
      </w:r>
      <w:r w:rsidRPr="00512BAA">
        <w:rPr>
          <w:sz w:val="20"/>
          <w:szCs w:val="20"/>
        </w:rPr>
        <w:t xml:space="preserve"> </w:t>
      </w:r>
      <w:r w:rsidRPr="009B35BA">
        <w:rPr>
          <w:sz w:val="20"/>
          <w:szCs w:val="20"/>
          <w:lang w:val="en-US"/>
        </w:rPr>
        <w:t>   </w:t>
      </w:r>
      <w:r w:rsidRPr="00512BAA">
        <w:rPr>
          <w:sz w:val="20"/>
          <w:szCs w:val="20"/>
        </w:rPr>
        <w:t xml:space="preserve"> </w:t>
      </w:r>
      <w:r>
        <w:rPr>
          <w:sz w:val="20"/>
          <w:szCs w:val="20"/>
          <w:lang w:val="en-US"/>
        </w:rPr>
        <w:t>CAST(@s AS CHAR(6))</w:t>
      </w:r>
    </w:p>
    <w:p w14:paraId="06886969" w14:textId="77777777" w:rsidR="000E7FC6" w:rsidRPr="009B35BA" w:rsidRDefault="000E7FC6" w:rsidP="000E7FC6">
      <w:pPr>
        <w:ind w:firstLine="720"/>
        <w:jc w:val="both"/>
        <w:rPr>
          <w:lang w:val="en-US"/>
        </w:rPr>
      </w:pPr>
      <w:r>
        <w:rPr>
          <w:sz w:val="20"/>
          <w:szCs w:val="20"/>
          <w:lang w:val="en-US"/>
        </w:rPr>
        <w:t>    PRINT @message   </w:t>
      </w:r>
    </w:p>
    <w:p w14:paraId="3A409512" w14:textId="77777777" w:rsidR="000E7FC6" w:rsidRPr="009B35BA" w:rsidRDefault="000E7FC6" w:rsidP="000E7FC6">
      <w:pPr>
        <w:ind w:firstLine="720"/>
        <w:jc w:val="both"/>
        <w:rPr>
          <w:lang w:val="en-US"/>
        </w:rPr>
      </w:pPr>
      <w:r>
        <w:rPr>
          <w:sz w:val="20"/>
          <w:szCs w:val="20"/>
          <w:lang w:val="en-US"/>
        </w:rPr>
        <w:t> </w:t>
      </w:r>
    </w:p>
    <w:p w14:paraId="5AA3A8A8" w14:textId="77777777" w:rsidR="000E7FC6" w:rsidRDefault="000E7FC6" w:rsidP="000E7FC6">
      <w:pPr>
        <w:ind w:firstLine="720"/>
        <w:jc w:val="both"/>
      </w:pPr>
      <w:r>
        <w:rPr>
          <w:sz w:val="20"/>
          <w:szCs w:val="20"/>
        </w:rPr>
        <w:t>-- переход к следующему клиенту--</w:t>
      </w:r>
    </w:p>
    <w:p w14:paraId="538A1C0F" w14:textId="77777777" w:rsidR="000E7FC6" w:rsidRDefault="000E7FC6" w:rsidP="000E7FC6">
      <w:pPr>
        <w:ind w:firstLine="720"/>
        <w:jc w:val="both"/>
      </w:pPr>
      <w:r>
        <w:rPr>
          <w:sz w:val="20"/>
          <w:szCs w:val="20"/>
        </w:rPr>
        <w:t> </w:t>
      </w:r>
    </w:p>
    <w:p w14:paraId="74633BEB" w14:textId="77777777" w:rsidR="000E7FC6" w:rsidRDefault="000E7FC6" w:rsidP="000E7FC6">
      <w:pPr>
        <w:ind w:firstLine="720"/>
        <w:jc w:val="both"/>
      </w:pPr>
      <w:r>
        <w:rPr>
          <w:sz w:val="20"/>
          <w:szCs w:val="20"/>
        </w:rPr>
        <w:t xml:space="preserve">    FETCH NEXT FROM </w:t>
      </w:r>
      <w:proofErr w:type="spellStart"/>
      <w:r>
        <w:rPr>
          <w:sz w:val="20"/>
          <w:szCs w:val="20"/>
        </w:rPr>
        <w:t>klient_cursor</w:t>
      </w:r>
      <w:proofErr w:type="spellEnd"/>
    </w:p>
    <w:p w14:paraId="1DFEA9B9" w14:textId="77777777" w:rsidR="000E7FC6" w:rsidRPr="009B35BA" w:rsidRDefault="000E7FC6" w:rsidP="000E7FC6">
      <w:pPr>
        <w:ind w:firstLine="720"/>
        <w:jc w:val="both"/>
        <w:rPr>
          <w:lang w:val="en-US"/>
        </w:rPr>
      </w:pPr>
      <w:r>
        <w:rPr>
          <w:sz w:val="20"/>
          <w:szCs w:val="20"/>
        </w:rPr>
        <w:t xml:space="preserve">    </w:t>
      </w:r>
      <w:r>
        <w:rPr>
          <w:sz w:val="20"/>
          <w:szCs w:val="20"/>
          <w:lang w:val="en-US"/>
        </w:rPr>
        <w:t>INTO @id_kl, @firm, @fam</w:t>
      </w:r>
    </w:p>
    <w:p w14:paraId="4DC1E1B8" w14:textId="77777777" w:rsidR="000E7FC6" w:rsidRPr="009B35BA" w:rsidRDefault="000E7FC6" w:rsidP="000E7FC6">
      <w:pPr>
        <w:ind w:firstLine="720"/>
        <w:jc w:val="both"/>
        <w:rPr>
          <w:lang w:val="en-US"/>
        </w:rPr>
      </w:pPr>
      <w:r>
        <w:rPr>
          <w:sz w:val="20"/>
          <w:szCs w:val="20"/>
          <w:lang w:val="en-US"/>
        </w:rPr>
        <w:t>END</w:t>
      </w:r>
    </w:p>
    <w:p w14:paraId="21FD1C93" w14:textId="77777777" w:rsidR="000E7FC6" w:rsidRPr="009B35BA" w:rsidRDefault="000E7FC6" w:rsidP="000E7FC6">
      <w:pPr>
        <w:ind w:firstLine="720"/>
        <w:jc w:val="both"/>
        <w:rPr>
          <w:lang w:val="en-US"/>
        </w:rPr>
      </w:pPr>
      <w:r>
        <w:rPr>
          <w:sz w:val="20"/>
          <w:szCs w:val="20"/>
          <w:lang w:val="en-US"/>
        </w:rPr>
        <w:t xml:space="preserve">CLOSE </w:t>
      </w:r>
      <w:proofErr w:type="spellStart"/>
      <w:r>
        <w:rPr>
          <w:sz w:val="20"/>
          <w:szCs w:val="20"/>
          <w:lang w:val="en-US"/>
        </w:rPr>
        <w:t>klient_cursor</w:t>
      </w:r>
      <w:proofErr w:type="spellEnd"/>
    </w:p>
    <w:p w14:paraId="063DE6E2" w14:textId="77777777" w:rsidR="000E7FC6" w:rsidRPr="009B35BA" w:rsidRDefault="000E7FC6" w:rsidP="000E7FC6">
      <w:pPr>
        <w:ind w:firstLine="720"/>
        <w:jc w:val="both"/>
        <w:rPr>
          <w:lang w:val="en-US"/>
        </w:rPr>
      </w:pPr>
      <w:r>
        <w:rPr>
          <w:sz w:val="20"/>
          <w:szCs w:val="20"/>
          <w:lang w:val="en-US"/>
        </w:rPr>
        <w:t xml:space="preserve">DEALLOCATE </w:t>
      </w:r>
      <w:proofErr w:type="spellStart"/>
      <w:r>
        <w:rPr>
          <w:sz w:val="20"/>
          <w:szCs w:val="20"/>
          <w:lang w:val="en-US"/>
        </w:rPr>
        <w:t>klient_cursor</w:t>
      </w:r>
      <w:proofErr w:type="spellEnd"/>
    </w:p>
    <w:p w14:paraId="0FCF176A" w14:textId="77777777" w:rsidR="000E7FC6" w:rsidRDefault="000E7FC6" w:rsidP="000E7FC6">
      <w:pPr>
        <w:ind w:firstLine="720"/>
        <w:jc w:val="both"/>
        <w:rPr>
          <w:b/>
          <w:bCs/>
          <w:sz w:val="20"/>
          <w:szCs w:val="20"/>
          <w:lang w:val="en-US"/>
        </w:rPr>
      </w:pPr>
    </w:p>
    <w:p w14:paraId="16C1F089" w14:textId="77777777" w:rsidR="000E7FC6" w:rsidRDefault="000E7FC6" w:rsidP="000E7FC6">
      <w:pPr>
        <w:ind w:firstLine="720"/>
        <w:jc w:val="both"/>
      </w:pPr>
      <w:r>
        <w:rPr>
          <w:b/>
          <w:bCs/>
          <w:sz w:val="20"/>
          <w:szCs w:val="20"/>
        </w:rPr>
        <w:t>Пример 7</w:t>
      </w:r>
      <w:r>
        <w:rPr>
          <w:sz w:val="20"/>
          <w:szCs w:val="20"/>
        </w:rPr>
        <w:t>. Разработать прокручиваемый курсор для клиентов из Москвы. Если номер телефона начинается на 1, удалить клиента с таким номером и в первой записи курсора заменить первую цифру в номере телефона на 4.</w:t>
      </w:r>
    </w:p>
    <w:p w14:paraId="293585FF" w14:textId="77777777" w:rsidR="000E7FC6" w:rsidRPr="009B35BA" w:rsidRDefault="000E7FC6" w:rsidP="000E7FC6">
      <w:pPr>
        <w:ind w:firstLine="720"/>
        <w:jc w:val="both"/>
        <w:rPr>
          <w:lang w:val="en-US"/>
        </w:rPr>
      </w:pPr>
      <w:r>
        <w:rPr>
          <w:sz w:val="20"/>
          <w:szCs w:val="20"/>
          <w:lang w:val="en-US"/>
        </w:rPr>
        <w:t>DECLARE @firm     VARCHAR(50),</w:t>
      </w:r>
    </w:p>
    <w:p w14:paraId="05625365" w14:textId="77777777" w:rsidR="000E7FC6" w:rsidRPr="009B35BA" w:rsidRDefault="000E7FC6" w:rsidP="000E7FC6">
      <w:pPr>
        <w:ind w:firstLine="720"/>
        <w:jc w:val="both"/>
        <w:rPr>
          <w:lang w:val="en-US"/>
        </w:rPr>
      </w:pPr>
      <w:r>
        <w:rPr>
          <w:sz w:val="20"/>
          <w:szCs w:val="20"/>
          <w:lang w:val="en-US"/>
        </w:rPr>
        <w:t>        @fam      VARCHAR(50),</w:t>
      </w:r>
    </w:p>
    <w:p w14:paraId="2825EF4F" w14:textId="77777777" w:rsidR="000E7FC6" w:rsidRPr="009B35BA" w:rsidRDefault="000E7FC6" w:rsidP="000E7FC6">
      <w:pPr>
        <w:ind w:firstLine="720"/>
        <w:jc w:val="both"/>
        <w:rPr>
          <w:lang w:val="en-US"/>
        </w:rPr>
      </w:pPr>
      <w:r>
        <w:rPr>
          <w:sz w:val="20"/>
          <w:szCs w:val="20"/>
          <w:lang w:val="en-US"/>
        </w:rPr>
        <w:t>        @tel      VARCHAR(8),</w:t>
      </w:r>
    </w:p>
    <w:p w14:paraId="525A6438" w14:textId="77777777" w:rsidR="000E7FC6" w:rsidRPr="009B35BA" w:rsidRDefault="000E7FC6" w:rsidP="000E7FC6">
      <w:pPr>
        <w:ind w:firstLine="720"/>
        <w:jc w:val="both"/>
        <w:rPr>
          <w:lang w:val="en-US"/>
        </w:rPr>
      </w:pPr>
      <w:r>
        <w:rPr>
          <w:sz w:val="20"/>
          <w:szCs w:val="20"/>
          <w:lang w:val="en-US"/>
        </w:rPr>
        <w:t>        @message  VARCHAR(80)</w:t>
      </w:r>
    </w:p>
    <w:p w14:paraId="70C38CDC" w14:textId="77777777" w:rsidR="000E7FC6" w:rsidRPr="009B35BA" w:rsidRDefault="000E7FC6" w:rsidP="000E7FC6">
      <w:pPr>
        <w:ind w:firstLine="720"/>
        <w:jc w:val="both"/>
        <w:rPr>
          <w:lang w:val="en-US"/>
        </w:rPr>
      </w:pPr>
      <w:r>
        <w:rPr>
          <w:sz w:val="20"/>
          <w:szCs w:val="20"/>
          <w:lang w:val="en-US"/>
        </w:rPr>
        <w:t xml:space="preserve">PRINT '  </w:t>
      </w:r>
      <w:r>
        <w:rPr>
          <w:sz w:val="20"/>
          <w:szCs w:val="20"/>
        </w:rPr>
        <w:t>Список</w:t>
      </w:r>
      <w:r>
        <w:rPr>
          <w:sz w:val="20"/>
          <w:szCs w:val="20"/>
          <w:lang w:val="en-US"/>
        </w:rPr>
        <w:t xml:space="preserve"> </w:t>
      </w:r>
      <w:r>
        <w:rPr>
          <w:sz w:val="20"/>
          <w:szCs w:val="20"/>
        </w:rPr>
        <w:t>клиентов</w:t>
      </w:r>
      <w:r>
        <w:rPr>
          <w:sz w:val="20"/>
          <w:szCs w:val="20"/>
          <w:lang w:val="en-US"/>
        </w:rPr>
        <w:t>'</w:t>
      </w:r>
    </w:p>
    <w:p w14:paraId="18FFCFEE" w14:textId="77777777" w:rsidR="000E7FC6" w:rsidRPr="009B35BA" w:rsidRDefault="000E7FC6" w:rsidP="000E7FC6">
      <w:pPr>
        <w:ind w:firstLine="720"/>
        <w:jc w:val="both"/>
        <w:rPr>
          <w:lang w:val="en-US"/>
        </w:rPr>
      </w:pPr>
      <w:r>
        <w:rPr>
          <w:sz w:val="20"/>
          <w:szCs w:val="20"/>
          <w:lang w:val="en-US"/>
        </w:rPr>
        <w:t xml:space="preserve">DECLARE </w:t>
      </w:r>
      <w:proofErr w:type="spellStart"/>
      <w:r>
        <w:rPr>
          <w:sz w:val="20"/>
          <w:szCs w:val="20"/>
          <w:lang w:val="en-US"/>
        </w:rPr>
        <w:t>klient_cursor</w:t>
      </w:r>
      <w:proofErr w:type="spellEnd"/>
      <w:r>
        <w:rPr>
          <w:sz w:val="20"/>
          <w:szCs w:val="20"/>
          <w:lang w:val="en-US"/>
        </w:rPr>
        <w:t xml:space="preserve"> CURSOR GLOBAL SCROLL</w:t>
      </w:r>
    </w:p>
    <w:p w14:paraId="28D8A89E" w14:textId="77777777" w:rsidR="000E7FC6" w:rsidRDefault="000E7FC6" w:rsidP="000E7FC6">
      <w:pPr>
        <w:ind w:firstLine="720"/>
        <w:jc w:val="both"/>
      </w:pPr>
      <w:r>
        <w:rPr>
          <w:sz w:val="20"/>
          <w:szCs w:val="20"/>
        </w:rPr>
        <w:t>KEYSET FOR</w:t>
      </w:r>
    </w:p>
    <w:p w14:paraId="1AC96FFF" w14:textId="77777777" w:rsidR="000E7FC6" w:rsidRDefault="000E7FC6" w:rsidP="000E7FC6">
      <w:pPr>
        <w:ind w:firstLine="720"/>
        <w:jc w:val="both"/>
      </w:pPr>
      <w:r>
        <w:rPr>
          <w:sz w:val="20"/>
          <w:szCs w:val="20"/>
        </w:rPr>
        <w:t>        SELECT Фирма, Фамилия, Телефон</w:t>
      </w:r>
    </w:p>
    <w:p w14:paraId="3CDA3EC3" w14:textId="77777777" w:rsidR="000E7FC6" w:rsidRDefault="000E7FC6" w:rsidP="000E7FC6">
      <w:pPr>
        <w:ind w:firstLine="720"/>
        <w:jc w:val="both"/>
      </w:pPr>
      <w:r>
        <w:rPr>
          <w:sz w:val="20"/>
          <w:szCs w:val="20"/>
        </w:rPr>
        <w:t>        FROM Клиент</w:t>
      </w:r>
    </w:p>
    <w:p w14:paraId="1BA6905D" w14:textId="77777777" w:rsidR="000E7FC6" w:rsidRDefault="000E7FC6" w:rsidP="000E7FC6">
      <w:pPr>
        <w:ind w:firstLine="720"/>
        <w:jc w:val="both"/>
      </w:pPr>
      <w:r>
        <w:rPr>
          <w:sz w:val="20"/>
          <w:szCs w:val="20"/>
        </w:rPr>
        <w:t>        WHERE Город='Москва'</w:t>
      </w:r>
    </w:p>
    <w:p w14:paraId="5FFD0B3C" w14:textId="77777777" w:rsidR="000E7FC6" w:rsidRDefault="000E7FC6" w:rsidP="000E7FC6">
      <w:pPr>
        <w:ind w:firstLine="720"/>
        <w:jc w:val="both"/>
      </w:pPr>
      <w:r>
        <w:rPr>
          <w:sz w:val="20"/>
          <w:szCs w:val="20"/>
        </w:rPr>
        <w:t>        ORDER BY Фирма, Фамилия</w:t>
      </w:r>
    </w:p>
    <w:p w14:paraId="09A4F9A2" w14:textId="77777777" w:rsidR="000E7FC6" w:rsidRPr="009B35BA" w:rsidRDefault="000E7FC6" w:rsidP="000E7FC6">
      <w:pPr>
        <w:ind w:firstLine="720"/>
        <w:jc w:val="both"/>
        <w:rPr>
          <w:lang w:val="en-US"/>
        </w:rPr>
      </w:pPr>
      <w:r w:rsidRPr="009B35BA">
        <w:rPr>
          <w:sz w:val="20"/>
          <w:szCs w:val="20"/>
          <w:lang w:val="en-US"/>
        </w:rPr>
        <w:t>FOR UPDATE</w:t>
      </w:r>
    </w:p>
    <w:p w14:paraId="1909607F" w14:textId="77777777" w:rsidR="000E7FC6" w:rsidRPr="009B35BA" w:rsidRDefault="000E7FC6" w:rsidP="000E7FC6">
      <w:pPr>
        <w:ind w:firstLine="720"/>
        <w:jc w:val="both"/>
        <w:rPr>
          <w:lang w:val="en-US"/>
        </w:rPr>
      </w:pPr>
      <w:r>
        <w:rPr>
          <w:sz w:val="20"/>
          <w:szCs w:val="20"/>
          <w:lang w:val="en-US"/>
        </w:rPr>
        <w:t xml:space="preserve">OPEN </w:t>
      </w:r>
      <w:proofErr w:type="spellStart"/>
      <w:r>
        <w:rPr>
          <w:sz w:val="20"/>
          <w:szCs w:val="20"/>
          <w:lang w:val="en-US"/>
        </w:rPr>
        <w:t>klient_cursor</w:t>
      </w:r>
      <w:proofErr w:type="spellEnd"/>
    </w:p>
    <w:p w14:paraId="17C794CC" w14:textId="77777777" w:rsidR="000E7FC6" w:rsidRPr="009B35BA" w:rsidRDefault="000E7FC6" w:rsidP="000E7FC6">
      <w:pPr>
        <w:ind w:firstLine="720"/>
        <w:jc w:val="both"/>
        <w:rPr>
          <w:lang w:val="en-US"/>
        </w:rPr>
      </w:pPr>
      <w:r>
        <w:rPr>
          <w:sz w:val="20"/>
          <w:szCs w:val="20"/>
          <w:lang w:val="en-US"/>
        </w:rPr>
        <w:t xml:space="preserve">FETCH NEXT FROM </w:t>
      </w:r>
      <w:proofErr w:type="spellStart"/>
      <w:r>
        <w:rPr>
          <w:sz w:val="20"/>
          <w:szCs w:val="20"/>
          <w:lang w:val="en-US"/>
        </w:rPr>
        <w:t>klient_cursor</w:t>
      </w:r>
      <w:proofErr w:type="spellEnd"/>
    </w:p>
    <w:p w14:paraId="5EA41379" w14:textId="77777777" w:rsidR="000E7FC6" w:rsidRPr="009B35BA" w:rsidRDefault="000E7FC6" w:rsidP="000E7FC6">
      <w:pPr>
        <w:ind w:firstLine="720"/>
        <w:jc w:val="both"/>
        <w:rPr>
          <w:lang w:val="en-US"/>
        </w:rPr>
      </w:pPr>
      <w:r>
        <w:rPr>
          <w:sz w:val="20"/>
          <w:szCs w:val="20"/>
          <w:lang w:val="en-US"/>
        </w:rPr>
        <w:t xml:space="preserve">    </w:t>
      </w:r>
      <w:r w:rsidRPr="009B35BA">
        <w:rPr>
          <w:sz w:val="20"/>
          <w:szCs w:val="20"/>
          <w:lang w:val="en-US"/>
        </w:rPr>
        <w:t>INTO  @firm, @fam, @tel</w:t>
      </w:r>
    </w:p>
    <w:p w14:paraId="578C0018" w14:textId="77777777" w:rsidR="000E7FC6" w:rsidRPr="009B35BA" w:rsidRDefault="000E7FC6" w:rsidP="000E7FC6">
      <w:pPr>
        <w:ind w:firstLine="720"/>
        <w:jc w:val="both"/>
        <w:rPr>
          <w:lang w:val="en-US"/>
        </w:rPr>
      </w:pPr>
      <w:r>
        <w:rPr>
          <w:sz w:val="20"/>
          <w:szCs w:val="20"/>
          <w:lang w:val="en-US"/>
        </w:rPr>
        <w:t>WHILE @@FETCH_STATUS=0</w:t>
      </w:r>
    </w:p>
    <w:p w14:paraId="30EC6B37" w14:textId="77777777" w:rsidR="000E7FC6" w:rsidRPr="009B35BA" w:rsidRDefault="000E7FC6" w:rsidP="000E7FC6">
      <w:pPr>
        <w:ind w:firstLine="720"/>
        <w:jc w:val="both"/>
        <w:rPr>
          <w:lang w:val="en-US"/>
        </w:rPr>
      </w:pPr>
      <w:r>
        <w:rPr>
          <w:sz w:val="20"/>
          <w:szCs w:val="20"/>
          <w:lang w:val="en-US"/>
        </w:rPr>
        <w:t>BEGIN        </w:t>
      </w:r>
    </w:p>
    <w:p w14:paraId="78D9F64B" w14:textId="77777777" w:rsidR="000E7FC6" w:rsidRPr="009B35BA" w:rsidRDefault="000E7FC6" w:rsidP="000E7FC6">
      <w:pPr>
        <w:ind w:firstLine="720"/>
        <w:jc w:val="both"/>
        <w:rPr>
          <w:lang w:val="en-US"/>
        </w:rPr>
      </w:pPr>
      <w:r>
        <w:rPr>
          <w:sz w:val="20"/>
          <w:szCs w:val="20"/>
          <w:lang w:val="en-US"/>
        </w:rPr>
        <w:t>    SELECT @message='</w:t>
      </w:r>
      <w:r>
        <w:rPr>
          <w:sz w:val="20"/>
          <w:szCs w:val="20"/>
        </w:rPr>
        <w:t>Клиент</w:t>
      </w:r>
      <w:r>
        <w:rPr>
          <w:sz w:val="20"/>
          <w:szCs w:val="20"/>
          <w:lang w:val="en-US"/>
        </w:rPr>
        <w:t xml:space="preserve"> '+@fam+</w:t>
      </w:r>
    </w:p>
    <w:p w14:paraId="5CCA88DD" w14:textId="77777777" w:rsidR="000E7FC6" w:rsidRDefault="000E7FC6" w:rsidP="000E7FC6">
      <w:pPr>
        <w:ind w:firstLine="720"/>
        <w:jc w:val="both"/>
      </w:pPr>
      <w:r>
        <w:rPr>
          <w:sz w:val="20"/>
          <w:szCs w:val="20"/>
          <w:lang w:val="en-US"/>
        </w:rPr>
        <w:t xml:space="preserve">        </w:t>
      </w:r>
      <w:r>
        <w:rPr>
          <w:sz w:val="20"/>
          <w:szCs w:val="20"/>
        </w:rPr>
        <w:t>'  Фирма  '+@</w:t>
      </w:r>
      <w:proofErr w:type="spellStart"/>
      <w:r>
        <w:rPr>
          <w:sz w:val="20"/>
          <w:szCs w:val="20"/>
        </w:rPr>
        <w:t>firm</w:t>
      </w:r>
      <w:proofErr w:type="spellEnd"/>
      <w:r>
        <w:rPr>
          <w:sz w:val="20"/>
          <w:szCs w:val="20"/>
        </w:rPr>
        <w:t xml:space="preserve"> '  Телефон '+ @tel</w:t>
      </w:r>
    </w:p>
    <w:p w14:paraId="60F17C98" w14:textId="77777777" w:rsidR="000E7FC6" w:rsidRDefault="000E7FC6" w:rsidP="000E7FC6">
      <w:pPr>
        <w:ind w:firstLine="720"/>
        <w:jc w:val="both"/>
      </w:pPr>
      <w:r>
        <w:rPr>
          <w:sz w:val="20"/>
          <w:szCs w:val="20"/>
        </w:rPr>
        <w:t>    PRINT @message</w:t>
      </w:r>
    </w:p>
    <w:p w14:paraId="2B45CC28" w14:textId="77777777" w:rsidR="000E7FC6" w:rsidRDefault="000E7FC6" w:rsidP="000E7FC6">
      <w:pPr>
        <w:ind w:firstLine="720"/>
        <w:jc w:val="both"/>
      </w:pPr>
      <w:r>
        <w:rPr>
          <w:sz w:val="20"/>
          <w:szCs w:val="20"/>
        </w:rPr>
        <w:t> </w:t>
      </w:r>
    </w:p>
    <w:p w14:paraId="2FB5D474" w14:textId="77777777" w:rsidR="000E7FC6" w:rsidRDefault="000E7FC6" w:rsidP="000E7FC6">
      <w:pPr>
        <w:ind w:firstLine="720"/>
        <w:jc w:val="both"/>
      </w:pPr>
      <w:r>
        <w:rPr>
          <w:sz w:val="20"/>
          <w:szCs w:val="20"/>
        </w:rPr>
        <w:t>-- если номер телефона начинается на 1,</w:t>
      </w:r>
    </w:p>
    <w:p w14:paraId="6DA42946" w14:textId="77777777" w:rsidR="000E7FC6" w:rsidRDefault="000E7FC6" w:rsidP="000E7FC6">
      <w:pPr>
        <w:ind w:firstLine="720"/>
        <w:jc w:val="both"/>
      </w:pPr>
      <w:r>
        <w:rPr>
          <w:sz w:val="20"/>
          <w:szCs w:val="20"/>
        </w:rPr>
        <w:t>-- удалить клиента с таким номером</w:t>
      </w:r>
    </w:p>
    <w:p w14:paraId="4DD0590A" w14:textId="77777777" w:rsidR="000E7FC6" w:rsidRDefault="000E7FC6" w:rsidP="000E7FC6">
      <w:pPr>
        <w:ind w:firstLine="720"/>
        <w:jc w:val="both"/>
      </w:pPr>
      <w:r>
        <w:rPr>
          <w:sz w:val="20"/>
          <w:szCs w:val="20"/>
        </w:rPr>
        <w:t>    IF @tel LIKE ‘1%’</w:t>
      </w:r>
    </w:p>
    <w:p w14:paraId="4CF4C327" w14:textId="77777777" w:rsidR="000E7FC6" w:rsidRPr="009B35BA" w:rsidRDefault="000E7FC6" w:rsidP="000E7FC6">
      <w:pPr>
        <w:ind w:firstLine="720"/>
        <w:jc w:val="both"/>
        <w:rPr>
          <w:lang w:val="en-US"/>
        </w:rPr>
      </w:pPr>
      <w:r>
        <w:rPr>
          <w:sz w:val="20"/>
          <w:szCs w:val="20"/>
        </w:rPr>
        <w:t xml:space="preserve">       </w:t>
      </w:r>
      <w:r>
        <w:rPr>
          <w:sz w:val="20"/>
          <w:szCs w:val="20"/>
          <w:lang w:val="en-US"/>
        </w:rPr>
        <w:t xml:space="preserve">DELETE </w:t>
      </w:r>
      <w:r>
        <w:rPr>
          <w:sz w:val="20"/>
          <w:szCs w:val="20"/>
        </w:rPr>
        <w:t>Клиент</w:t>
      </w:r>
    </w:p>
    <w:p w14:paraId="64EF85EF" w14:textId="77777777" w:rsidR="000E7FC6" w:rsidRPr="009B35BA" w:rsidRDefault="000E7FC6" w:rsidP="000E7FC6">
      <w:pPr>
        <w:ind w:firstLine="720"/>
        <w:jc w:val="both"/>
        <w:rPr>
          <w:lang w:val="en-US"/>
        </w:rPr>
      </w:pPr>
      <w:r>
        <w:rPr>
          <w:sz w:val="20"/>
          <w:szCs w:val="20"/>
          <w:lang w:val="en-US"/>
        </w:rPr>
        <w:t xml:space="preserve">       WHERE CURRENT OF </w:t>
      </w:r>
      <w:proofErr w:type="spellStart"/>
      <w:r>
        <w:rPr>
          <w:sz w:val="20"/>
          <w:szCs w:val="20"/>
          <w:lang w:val="en-US"/>
        </w:rPr>
        <w:t>klient_cursor</w:t>
      </w:r>
      <w:proofErr w:type="spellEnd"/>
    </w:p>
    <w:p w14:paraId="53F208B3" w14:textId="77777777" w:rsidR="000E7FC6" w:rsidRPr="009B35BA" w:rsidRDefault="000E7FC6" w:rsidP="000E7FC6">
      <w:pPr>
        <w:ind w:firstLine="720"/>
        <w:jc w:val="both"/>
        <w:rPr>
          <w:lang w:val="en-US"/>
        </w:rPr>
      </w:pPr>
      <w:r>
        <w:rPr>
          <w:sz w:val="20"/>
          <w:szCs w:val="20"/>
          <w:lang w:val="en-US"/>
        </w:rPr>
        <w:t>    ELSE</w:t>
      </w:r>
    </w:p>
    <w:p w14:paraId="0744A3EE" w14:textId="77777777" w:rsidR="000E7FC6" w:rsidRPr="009B35BA" w:rsidRDefault="000E7FC6" w:rsidP="000E7FC6">
      <w:pPr>
        <w:ind w:firstLine="720"/>
        <w:jc w:val="both"/>
        <w:rPr>
          <w:lang w:val="en-US"/>
        </w:rPr>
      </w:pPr>
      <w:r>
        <w:rPr>
          <w:sz w:val="20"/>
          <w:szCs w:val="20"/>
          <w:lang w:val="en-US"/>
        </w:rPr>
        <w:t> </w:t>
      </w:r>
    </w:p>
    <w:p w14:paraId="6F51A053" w14:textId="77777777" w:rsidR="000E7FC6" w:rsidRPr="009B35BA" w:rsidRDefault="000E7FC6" w:rsidP="000E7FC6">
      <w:pPr>
        <w:ind w:firstLine="720"/>
        <w:jc w:val="both"/>
        <w:rPr>
          <w:lang w:val="en-US"/>
        </w:rPr>
      </w:pPr>
      <w:r>
        <w:rPr>
          <w:sz w:val="20"/>
          <w:szCs w:val="20"/>
          <w:lang w:val="en-US"/>
        </w:rPr>
        <w:t xml:space="preserve">-- </w:t>
      </w:r>
      <w:r>
        <w:rPr>
          <w:sz w:val="20"/>
          <w:szCs w:val="20"/>
        </w:rPr>
        <w:t>переход</w:t>
      </w:r>
      <w:r>
        <w:rPr>
          <w:sz w:val="20"/>
          <w:szCs w:val="20"/>
          <w:lang w:val="en-US"/>
        </w:rPr>
        <w:t xml:space="preserve"> </w:t>
      </w:r>
      <w:r>
        <w:rPr>
          <w:sz w:val="20"/>
          <w:szCs w:val="20"/>
        </w:rPr>
        <w:t>к</w:t>
      </w:r>
      <w:r>
        <w:rPr>
          <w:sz w:val="20"/>
          <w:szCs w:val="20"/>
          <w:lang w:val="en-US"/>
        </w:rPr>
        <w:t xml:space="preserve"> </w:t>
      </w:r>
      <w:r>
        <w:rPr>
          <w:sz w:val="20"/>
          <w:szCs w:val="20"/>
        </w:rPr>
        <w:t>следующему</w:t>
      </w:r>
      <w:r>
        <w:rPr>
          <w:sz w:val="20"/>
          <w:szCs w:val="20"/>
          <w:lang w:val="en-US"/>
        </w:rPr>
        <w:t xml:space="preserve"> </w:t>
      </w:r>
      <w:r>
        <w:rPr>
          <w:sz w:val="20"/>
          <w:szCs w:val="20"/>
        </w:rPr>
        <w:t>клиенту</w:t>
      </w:r>
    </w:p>
    <w:p w14:paraId="29807934" w14:textId="77777777" w:rsidR="000E7FC6" w:rsidRPr="009B35BA" w:rsidRDefault="000E7FC6" w:rsidP="000E7FC6">
      <w:pPr>
        <w:ind w:firstLine="720"/>
        <w:jc w:val="both"/>
        <w:rPr>
          <w:lang w:val="en-US"/>
        </w:rPr>
      </w:pPr>
      <w:r>
        <w:rPr>
          <w:sz w:val="20"/>
          <w:szCs w:val="20"/>
          <w:lang w:val="en-US"/>
        </w:rPr>
        <w:t> </w:t>
      </w:r>
    </w:p>
    <w:p w14:paraId="40B68CD8" w14:textId="77777777" w:rsidR="000E7FC6" w:rsidRPr="009B35BA" w:rsidRDefault="000E7FC6" w:rsidP="000E7FC6">
      <w:pPr>
        <w:ind w:firstLine="720"/>
        <w:jc w:val="both"/>
        <w:rPr>
          <w:lang w:val="en-US"/>
        </w:rPr>
      </w:pPr>
      <w:r>
        <w:rPr>
          <w:sz w:val="20"/>
          <w:szCs w:val="20"/>
          <w:lang w:val="en-US"/>
        </w:rPr>
        <w:t xml:space="preserve">    FETCH NEXT FROM </w:t>
      </w:r>
      <w:proofErr w:type="spellStart"/>
      <w:r>
        <w:rPr>
          <w:sz w:val="20"/>
          <w:szCs w:val="20"/>
          <w:lang w:val="en-US"/>
        </w:rPr>
        <w:t>klient_cursor</w:t>
      </w:r>
      <w:proofErr w:type="spellEnd"/>
    </w:p>
    <w:p w14:paraId="364602DA" w14:textId="77777777" w:rsidR="000E7FC6" w:rsidRPr="009B35BA" w:rsidRDefault="000E7FC6" w:rsidP="000E7FC6">
      <w:pPr>
        <w:ind w:firstLine="720"/>
        <w:jc w:val="both"/>
        <w:rPr>
          <w:lang w:val="en-US"/>
        </w:rPr>
      </w:pPr>
      <w:r>
        <w:rPr>
          <w:sz w:val="20"/>
          <w:szCs w:val="20"/>
          <w:lang w:val="en-US"/>
        </w:rPr>
        <w:t xml:space="preserve">           </w:t>
      </w:r>
      <w:r w:rsidRPr="009B35BA">
        <w:rPr>
          <w:sz w:val="20"/>
          <w:szCs w:val="20"/>
          <w:lang w:val="en-US"/>
        </w:rPr>
        <w:t>INTO @firm, @fam, @tel</w:t>
      </w:r>
    </w:p>
    <w:p w14:paraId="36E82A81" w14:textId="77777777" w:rsidR="000E7FC6" w:rsidRPr="009B35BA" w:rsidRDefault="000E7FC6" w:rsidP="000E7FC6">
      <w:pPr>
        <w:ind w:firstLine="720"/>
        <w:jc w:val="both"/>
        <w:rPr>
          <w:lang w:val="en-US"/>
        </w:rPr>
      </w:pPr>
      <w:r w:rsidRPr="009B35BA">
        <w:rPr>
          <w:sz w:val="20"/>
          <w:szCs w:val="20"/>
          <w:lang w:val="en-US"/>
        </w:rPr>
        <w:t>END</w:t>
      </w:r>
    </w:p>
    <w:p w14:paraId="03B37161" w14:textId="77777777" w:rsidR="000E7FC6" w:rsidRPr="009B35BA" w:rsidRDefault="000E7FC6" w:rsidP="000E7FC6">
      <w:pPr>
        <w:ind w:firstLine="720"/>
        <w:jc w:val="both"/>
        <w:rPr>
          <w:lang w:val="en-US"/>
        </w:rPr>
      </w:pPr>
      <w:r w:rsidRPr="009B35BA">
        <w:rPr>
          <w:sz w:val="20"/>
          <w:szCs w:val="20"/>
          <w:lang w:val="en-US"/>
        </w:rPr>
        <w:t> </w:t>
      </w:r>
    </w:p>
    <w:p w14:paraId="161159E7" w14:textId="77777777" w:rsidR="000E7FC6" w:rsidRPr="009B35BA" w:rsidRDefault="000E7FC6" w:rsidP="000E7FC6">
      <w:pPr>
        <w:ind w:firstLine="720"/>
        <w:jc w:val="both"/>
        <w:rPr>
          <w:lang w:val="en-US"/>
        </w:rPr>
      </w:pPr>
      <w:r>
        <w:rPr>
          <w:sz w:val="20"/>
          <w:szCs w:val="20"/>
          <w:lang w:val="en-US"/>
        </w:rPr>
        <w:t xml:space="preserve">FETCH ABSOLUTE 1 FROM </w:t>
      </w:r>
      <w:proofErr w:type="spellStart"/>
      <w:r>
        <w:rPr>
          <w:sz w:val="20"/>
          <w:szCs w:val="20"/>
          <w:lang w:val="en-US"/>
        </w:rPr>
        <w:t>klient_cursor</w:t>
      </w:r>
      <w:proofErr w:type="spellEnd"/>
    </w:p>
    <w:p w14:paraId="32B2A738" w14:textId="77777777" w:rsidR="000E7FC6" w:rsidRDefault="000E7FC6" w:rsidP="000E7FC6">
      <w:pPr>
        <w:ind w:firstLine="720"/>
        <w:jc w:val="both"/>
      </w:pPr>
      <w:r>
        <w:rPr>
          <w:sz w:val="20"/>
          <w:szCs w:val="20"/>
          <w:lang w:val="en-US"/>
        </w:rPr>
        <w:t>    INTO</w:t>
      </w:r>
      <w:r w:rsidRPr="009B35BA">
        <w:rPr>
          <w:sz w:val="20"/>
          <w:szCs w:val="20"/>
        </w:rPr>
        <w:t xml:space="preserve"> @</w:t>
      </w:r>
      <w:r>
        <w:rPr>
          <w:sz w:val="20"/>
          <w:szCs w:val="20"/>
          <w:lang w:val="en-US"/>
        </w:rPr>
        <w:t>firm</w:t>
      </w:r>
      <w:r w:rsidRPr="009B35BA">
        <w:rPr>
          <w:sz w:val="20"/>
          <w:szCs w:val="20"/>
        </w:rPr>
        <w:t>, @</w:t>
      </w:r>
      <w:r>
        <w:rPr>
          <w:sz w:val="20"/>
          <w:szCs w:val="20"/>
          <w:lang w:val="en-US"/>
        </w:rPr>
        <w:t>fam</w:t>
      </w:r>
      <w:r w:rsidRPr="009B35BA">
        <w:rPr>
          <w:sz w:val="20"/>
          <w:szCs w:val="20"/>
        </w:rPr>
        <w:t>, @</w:t>
      </w:r>
      <w:proofErr w:type="spellStart"/>
      <w:r>
        <w:rPr>
          <w:sz w:val="20"/>
          <w:szCs w:val="20"/>
          <w:lang w:val="en-US"/>
        </w:rPr>
        <w:t>tel</w:t>
      </w:r>
      <w:proofErr w:type="spellEnd"/>
    </w:p>
    <w:p w14:paraId="0AC5E0F2" w14:textId="77777777" w:rsidR="000E7FC6" w:rsidRDefault="000E7FC6" w:rsidP="000E7FC6">
      <w:pPr>
        <w:ind w:firstLine="720"/>
        <w:jc w:val="both"/>
      </w:pPr>
      <w:r>
        <w:rPr>
          <w:sz w:val="20"/>
          <w:szCs w:val="20"/>
          <w:lang w:val="en-US"/>
        </w:rPr>
        <w:t> </w:t>
      </w:r>
    </w:p>
    <w:p w14:paraId="64534FF8" w14:textId="77777777" w:rsidR="000E7FC6" w:rsidRDefault="000E7FC6" w:rsidP="000E7FC6">
      <w:pPr>
        <w:ind w:firstLine="720"/>
        <w:jc w:val="both"/>
      </w:pPr>
      <w:r>
        <w:rPr>
          <w:sz w:val="20"/>
          <w:szCs w:val="20"/>
        </w:rPr>
        <w:t>-- в первой записи заменить первую цифру в</w:t>
      </w:r>
    </w:p>
    <w:p w14:paraId="6B2FD5CD" w14:textId="77777777" w:rsidR="000E7FC6" w:rsidRDefault="000E7FC6" w:rsidP="000E7FC6">
      <w:pPr>
        <w:ind w:firstLine="720"/>
        <w:jc w:val="both"/>
      </w:pPr>
      <w:r>
        <w:rPr>
          <w:sz w:val="20"/>
          <w:szCs w:val="20"/>
        </w:rPr>
        <w:t>-- номере телефона на 4</w:t>
      </w:r>
    </w:p>
    <w:p w14:paraId="252A0B37" w14:textId="77777777" w:rsidR="000E7FC6" w:rsidRDefault="000E7FC6" w:rsidP="000E7FC6">
      <w:pPr>
        <w:ind w:firstLine="720"/>
        <w:jc w:val="both"/>
      </w:pPr>
      <w:r>
        <w:rPr>
          <w:sz w:val="20"/>
          <w:szCs w:val="20"/>
        </w:rPr>
        <w:t> </w:t>
      </w:r>
    </w:p>
    <w:p w14:paraId="58FD0CA1" w14:textId="77777777" w:rsidR="000E7FC6" w:rsidRDefault="000E7FC6" w:rsidP="000E7FC6">
      <w:pPr>
        <w:ind w:firstLine="720"/>
        <w:jc w:val="both"/>
      </w:pPr>
      <w:r>
        <w:rPr>
          <w:sz w:val="20"/>
          <w:szCs w:val="20"/>
        </w:rPr>
        <w:t>   UPDATE Клиент SET Телефон=’4’ +    </w:t>
      </w:r>
    </w:p>
    <w:p w14:paraId="7EDA598C" w14:textId="77777777" w:rsidR="000E7FC6" w:rsidRPr="009B35BA" w:rsidRDefault="000E7FC6" w:rsidP="000E7FC6">
      <w:pPr>
        <w:ind w:firstLine="720"/>
        <w:jc w:val="both"/>
        <w:rPr>
          <w:lang w:val="en-US"/>
        </w:rPr>
      </w:pPr>
      <w:r>
        <w:rPr>
          <w:sz w:val="20"/>
          <w:szCs w:val="20"/>
        </w:rPr>
        <w:t xml:space="preserve">   </w:t>
      </w:r>
      <w:r>
        <w:rPr>
          <w:sz w:val="20"/>
          <w:szCs w:val="20"/>
          <w:lang w:val="en-US"/>
        </w:rPr>
        <w:t>RIGHT(@tel,LEN(@tel)-1))</w:t>
      </w:r>
    </w:p>
    <w:p w14:paraId="19AA40A1" w14:textId="77777777" w:rsidR="000E7FC6" w:rsidRPr="009B35BA" w:rsidRDefault="000E7FC6" w:rsidP="000E7FC6">
      <w:pPr>
        <w:ind w:firstLine="720"/>
        <w:jc w:val="both"/>
        <w:rPr>
          <w:lang w:val="en-US"/>
        </w:rPr>
      </w:pPr>
      <w:r>
        <w:rPr>
          <w:sz w:val="20"/>
          <w:szCs w:val="20"/>
          <w:lang w:val="en-US"/>
        </w:rPr>
        <w:t xml:space="preserve">        WHERE CURRENT OF </w:t>
      </w:r>
      <w:proofErr w:type="spellStart"/>
      <w:r>
        <w:rPr>
          <w:sz w:val="20"/>
          <w:szCs w:val="20"/>
          <w:lang w:val="en-US"/>
        </w:rPr>
        <w:t>klient_cursor</w:t>
      </w:r>
      <w:proofErr w:type="spellEnd"/>
    </w:p>
    <w:p w14:paraId="337E2234" w14:textId="77777777" w:rsidR="000E7FC6" w:rsidRPr="009B35BA" w:rsidRDefault="000E7FC6" w:rsidP="000E7FC6">
      <w:pPr>
        <w:ind w:firstLine="720"/>
        <w:jc w:val="both"/>
        <w:rPr>
          <w:lang w:val="en-US"/>
        </w:rPr>
      </w:pPr>
      <w:r>
        <w:rPr>
          <w:sz w:val="20"/>
          <w:szCs w:val="20"/>
          <w:lang w:val="en-US"/>
        </w:rPr>
        <w:t>SELECT @message='</w:t>
      </w:r>
      <w:r>
        <w:rPr>
          <w:sz w:val="20"/>
          <w:szCs w:val="20"/>
        </w:rPr>
        <w:t>Клиент</w:t>
      </w:r>
      <w:r>
        <w:rPr>
          <w:sz w:val="20"/>
          <w:szCs w:val="20"/>
          <w:lang w:val="en-US"/>
        </w:rPr>
        <w:t xml:space="preserve"> '+@fam+'  </w:t>
      </w:r>
      <w:r>
        <w:rPr>
          <w:sz w:val="20"/>
          <w:szCs w:val="20"/>
        </w:rPr>
        <w:t>Фирма</w:t>
      </w:r>
      <w:r>
        <w:rPr>
          <w:sz w:val="20"/>
          <w:szCs w:val="20"/>
          <w:lang w:val="en-US"/>
        </w:rPr>
        <w:t>  '+</w:t>
      </w:r>
    </w:p>
    <w:p w14:paraId="08F2E3D6" w14:textId="77777777" w:rsidR="000E7FC6" w:rsidRDefault="000E7FC6" w:rsidP="000E7FC6">
      <w:pPr>
        <w:ind w:firstLine="720"/>
        <w:jc w:val="both"/>
      </w:pPr>
      <w:r>
        <w:rPr>
          <w:sz w:val="20"/>
          <w:szCs w:val="20"/>
          <w:lang w:val="en-US"/>
        </w:rPr>
        <w:t xml:space="preserve">    </w:t>
      </w:r>
      <w:r>
        <w:rPr>
          <w:sz w:val="20"/>
          <w:szCs w:val="20"/>
        </w:rPr>
        <w:t>@firm '  Телефон '+ @tel</w:t>
      </w:r>
    </w:p>
    <w:p w14:paraId="691B2C08" w14:textId="77777777" w:rsidR="000E7FC6" w:rsidRDefault="000E7FC6" w:rsidP="000E7FC6">
      <w:pPr>
        <w:ind w:firstLine="720"/>
        <w:jc w:val="both"/>
      </w:pPr>
      <w:r>
        <w:rPr>
          <w:sz w:val="20"/>
          <w:szCs w:val="20"/>
        </w:rPr>
        <w:t>    PRINT @message</w:t>
      </w:r>
    </w:p>
    <w:p w14:paraId="52751DF3" w14:textId="77777777" w:rsidR="000E7FC6" w:rsidRPr="009B35BA" w:rsidRDefault="000E7FC6" w:rsidP="000E7FC6">
      <w:pPr>
        <w:ind w:firstLine="720"/>
        <w:jc w:val="both"/>
        <w:rPr>
          <w:lang w:val="en-US"/>
        </w:rPr>
      </w:pPr>
      <w:r>
        <w:rPr>
          <w:sz w:val="20"/>
          <w:szCs w:val="20"/>
          <w:lang w:val="en-US"/>
        </w:rPr>
        <w:t xml:space="preserve">CLOSE </w:t>
      </w:r>
      <w:proofErr w:type="spellStart"/>
      <w:r>
        <w:rPr>
          <w:sz w:val="20"/>
          <w:szCs w:val="20"/>
          <w:lang w:val="en-US"/>
        </w:rPr>
        <w:t>klient_cursor</w:t>
      </w:r>
      <w:proofErr w:type="spellEnd"/>
    </w:p>
    <w:p w14:paraId="720AD475" w14:textId="77777777" w:rsidR="000E7FC6" w:rsidRPr="009B35BA" w:rsidRDefault="000E7FC6" w:rsidP="000E7FC6">
      <w:pPr>
        <w:ind w:firstLine="720"/>
        <w:jc w:val="both"/>
        <w:rPr>
          <w:lang w:val="en-US"/>
        </w:rPr>
      </w:pPr>
      <w:r>
        <w:rPr>
          <w:sz w:val="20"/>
          <w:szCs w:val="20"/>
          <w:lang w:val="en-US"/>
        </w:rPr>
        <w:t xml:space="preserve">DEALLOCATE </w:t>
      </w:r>
      <w:proofErr w:type="spellStart"/>
      <w:r>
        <w:rPr>
          <w:sz w:val="20"/>
          <w:szCs w:val="20"/>
          <w:lang w:val="en-US"/>
        </w:rPr>
        <w:t>klient_cursor</w:t>
      </w:r>
      <w:proofErr w:type="spellEnd"/>
    </w:p>
    <w:p w14:paraId="24857CE6" w14:textId="77777777" w:rsidR="000E7FC6" w:rsidRDefault="000E7FC6" w:rsidP="000E7FC6">
      <w:pPr>
        <w:ind w:firstLine="720"/>
        <w:jc w:val="both"/>
        <w:rPr>
          <w:b/>
          <w:bCs/>
          <w:sz w:val="20"/>
          <w:szCs w:val="20"/>
          <w:lang w:val="en-US"/>
        </w:rPr>
      </w:pPr>
    </w:p>
    <w:p w14:paraId="301548B7" w14:textId="77777777" w:rsidR="000E7FC6" w:rsidRDefault="000E7FC6" w:rsidP="000E7FC6">
      <w:pPr>
        <w:ind w:firstLine="720"/>
        <w:jc w:val="both"/>
      </w:pPr>
      <w:r>
        <w:rPr>
          <w:b/>
          <w:bCs/>
          <w:sz w:val="20"/>
          <w:szCs w:val="20"/>
        </w:rPr>
        <w:t>Пример 8</w:t>
      </w:r>
      <w:r>
        <w:rPr>
          <w:sz w:val="20"/>
          <w:szCs w:val="20"/>
        </w:rPr>
        <w:t>. Использование курсора как выходного параметра процедуры. Процедура возвращает набор данных – список товаров.</w:t>
      </w:r>
    </w:p>
    <w:p w14:paraId="3B93610F" w14:textId="77777777" w:rsidR="000E7FC6" w:rsidRDefault="000E7FC6" w:rsidP="000E7FC6">
      <w:pPr>
        <w:ind w:firstLine="720"/>
        <w:jc w:val="both"/>
      </w:pPr>
      <w:r>
        <w:rPr>
          <w:sz w:val="20"/>
          <w:szCs w:val="20"/>
        </w:rPr>
        <w:t xml:space="preserve">CREATE PROC </w:t>
      </w:r>
      <w:proofErr w:type="spellStart"/>
      <w:r>
        <w:rPr>
          <w:sz w:val="20"/>
          <w:szCs w:val="20"/>
        </w:rPr>
        <w:t>my_proc</w:t>
      </w:r>
      <w:proofErr w:type="spellEnd"/>
    </w:p>
    <w:p w14:paraId="1FFF485B" w14:textId="77777777" w:rsidR="000E7FC6" w:rsidRDefault="000E7FC6" w:rsidP="000E7FC6">
      <w:pPr>
        <w:ind w:firstLine="720"/>
        <w:jc w:val="both"/>
      </w:pPr>
      <w:r>
        <w:rPr>
          <w:sz w:val="20"/>
          <w:szCs w:val="20"/>
        </w:rPr>
        <w:t>@cur CURSOR VARYING OUTPUT</w:t>
      </w:r>
    </w:p>
    <w:p w14:paraId="1F877E9D" w14:textId="77777777" w:rsidR="000E7FC6" w:rsidRPr="009B35BA" w:rsidRDefault="000E7FC6" w:rsidP="000E7FC6">
      <w:pPr>
        <w:ind w:firstLine="720"/>
        <w:jc w:val="both"/>
        <w:rPr>
          <w:lang w:val="en-US"/>
        </w:rPr>
      </w:pPr>
      <w:r>
        <w:rPr>
          <w:sz w:val="20"/>
          <w:szCs w:val="20"/>
          <w:lang w:val="en-US"/>
        </w:rPr>
        <w:t>AS</w:t>
      </w:r>
    </w:p>
    <w:p w14:paraId="2C10FF50" w14:textId="77777777" w:rsidR="000E7FC6" w:rsidRPr="009B35BA" w:rsidRDefault="000E7FC6" w:rsidP="000E7FC6">
      <w:pPr>
        <w:ind w:firstLine="720"/>
        <w:jc w:val="both"/>
        <w:rPr>
          <w:lang w:val="en-US"/>
        </w:rPr>
      </w:pPr>
      <w:r>
        <w:rPr>
          <w:sz w:val="20"/>
          <w:szCs w:val="20"/>
          <w:lang w:val="en-US"/>
        </w:rPr>
        <w:t>SET @cur=CURSOR FORWARD_ONLY STATIC FOR</w:t>
      </w:r>
    </w:p>
    <w:p w14:paraId="231F7555" w14:textId="77777777" w:rsidR="000E7FC6" w:rsidRDefault="000E7FC6" w:rsidP="000E7FC6">
      <w:pPr>
        <w:ind w:firstLine="720"/>
        <w:jc w:val="both"/>
      </w:pPr>
      <w:r>
        <w:rPr>
          <w:sz w:val="20"/>
          <w:szCs w:val="20"/>
        </w:rPr>
        <w:t>SELECT Название FROM Товар</w:t>
      </w:r>
    </w:p>
    <w:p w14:paraId="08E50C7B" w14:textId="77777777" w:rsidR="000E7FC6" w:rsidRDefault="000E7FC6" w:rsidP="000E7FC6">
      <w:pPr>
        <w:ind w:firstLine="720"/>
        <w:jc w:val="both"/>
      </w:pPr>
      <w:r>
        <w:rPr>
          <w:sz w:val="20"/>
          <w:szCs w:val="20"/>
        </w:rPr>
        <w:t>OPEN @cur</w:t>
      </w:r>
    </w:p>
    <w:p w14:paraId="561C92EA" w14:textId="77777777" w:rsidR="000E7FC6" w:rsidRDefault="000E7FC6" w:rsidP="000E7FC6">
      <w:pPr>
        <w:ind w:firstLine="720"/>
        <w:jc w:val="both"/>
      </w:pPr>
      <w:r>
        <w:rPr>
          <w:sz w:val="20"/>
          <w:szCs w:val="20"/>
        </w:rPr>
        <w:t>Пример 8. Использование курсора как выходного параметра процедуры.</w:t>
      </w:r>
    </w:p>
    <w:p w14:paraId="213CF8BF" w14:textId="77777777" w:rsidR="000E7FC6" w:rsidRDefault="000E7FC6" w:rsidP="000E7FC6">
      <w:pPr>
        <w:ind w:firstLine="720"/>
        <w:jc w:val="both"/>
      </w:pPr>
      <w:r>
        <w:rPr>
          <w:sz w:val="20"/>
          <w:szCs w:val="20"/>
        </w:rPr>
        <w:t>Вызов процедуры и вывод на печать данных из выходного курсора осуществляется следующим образом:</w:t>
      </w:r>
    </w:p>
    <w:p w14:paraId="3B1F73C8" w14:textId="77777777" w:rsidR="000E7FC6" w:rsidRPr="009B35BA" w:rsidRDefault="000E7FC6" w:rsidP="000E7FC6">
      <w:pPr>
        <w:ind w:firstLine="720"/>
        <w:jc w:val="both"/>
        <w:rPr>
          <w:lang w:val="en-US"/>
        </w:rPr>
      </w:pPr>
      <w:r>
        <w:rPr>
          <w:sz w:val="20"/>
          <w:szCs w:val="20"/>
          <w:lang w:val="en-US"/>
        </w:rPr>
        <w:t>DECLARE @my_cur CURSOR</w:t>
      </w:r>
    </w:p>
    <w:p w14:paraId="40A98291" w14:textId="77777777" w:rsidR="000E7FC6" w:rsidRPr="009B35BA" w:rsidRDefault="000E7FC6" w:rsidP="000E7FC6">
      <w:pPr>
        <w:ind w:firstLine="720"/>
        <w:jc w:val="both"/>
        <w:rPr>
          <w:lang w:val="en-US"/>
        </w:rPr>
      </w:pPr>
      <w:r>
        <w:rPr>
          <w:sz w:val="20"/>
          <w:szCs w:val="20"/>
          <w:lang w:val="en-US"/>
        </w:rPr>
        <w:t>DECLARE @n VARCHAR(20)</w:t>
      </w:r>
    </w:p>
    <w:p w14:paraId="4202D662" w14:textId="77777777" w:rsidR="000E7FC6" w:rsidRPr="009B35BA" w:rsidRDefault="000E7FC6" w:rsidP="000E7FC6">
      <w:pPr>
        <w:ind w:firstLine="720"/>
        <w:jc w:val="both"/>
        <w:rPr>
          <w:lang w:val="en-US"/>
        </w:rPr>
      </w:pPr>
      <w:r>
        <w:rPr>
          <w:sz w:val="20"/>
          <w:szCs w:val="20"/>
          <w:lang w:val="en-US"/>
        </w:rPr>
        <w:t xml:space="preserve">EXEC </w:t>
      </w:r>
      <w:proofErr w:type="spellStart"/>
      <w:r>
        <w:rPr>
          <w:sz w:val="20"/>
          <w:szCs w:val="20"/>
          <w:lang w:val="en-US"/>
        </w:rPr>
        <w:t>my_proc</w:t>
      </w:r>
      <w:proofErr w:type="spellEnd"/>
      <w:r>
        <w:rPr>
          <w:sz w:val="20"/>
          <w:szCs w:val="20"/>
          <w:lang w:val="en-US"/>
        </w:rPr>
        <w:t xml:space="preserve"> @cur=@my_cur OUTPUT</w:t>
      </w:r>
    </w:p>
    <w:p w14:paraId="01E7420D" w14:textId="77777777" w:rsidR="000E7FC6" w:rsidRPr="009B35BA" w:rsidRDefault="000E7FC6" w:rsidP="000E7FC6">
      <w:pPr>
        <w:ind w:firstLine="720"/>
        <w:jc w:val="both"/>
        <w:rPr>
          <w:lang w:val="en-US"/>
        </w:rPr>
      </w:pPr>
      <w:r>
        <w:rPr>
          <w:sz w:val="20"/>
          <w:szCs w:val="20"/>
          <w:lang w:val="en-US"/>
        </w:rPr>
        <w:t>  FETCH NEXT FROM @my_cur INTO @n</w:t>
      </w:r>
    </w:p>
    <w:p w14:paraId="1FDD9509" w14:textId="77777777" w:rsidR="000E7FC6" w:rsidRPr="009B35BA" w:rsidRDefault="000E7FC6" w:rsidP="000E7FC6">
      <w:pPr>
        <w:ind w:firstLine="720"/>
        <w:jc w:val="both"/>
        <w:rPr>
          <w:lang w:val="en-US"/>
        </w:rPr>
      </w:pPr>
      <w:r>
        <w:rPr>
          <w:sz w:val="20"/>
          <w:szCs w:val="20"/>
          <w:lang w:val="en-US"/>
        </w:rPr>
        <w:t>  SELECT @n</w:t>
      </w:r>
    </w:p>
    <w:p w14:paraId="12AB4979" w14:textId="77777777" w:rsidR="000E7FC6" w:rsidRPr="009B35BA" w:rsidRDefault="000E7FC6" w:rsidP="000E7FC6">
      <w:pPr>
        <w:ind w:firstLine="720"/>
        <w:jc w:val="both"/>
        <w:rPr>
          <w:lang w:val="en-US"/>
        </w:rPr>
      </w:pPr>
      <w:r>
        <w:rPr>
          <w:sz w:val="20"/>
          <w:szCs w:val="20"/>
          <w:lang w:val="en-US"/>
        </w:rPr>
        <w:t>WHILE (@@FETCH_STATUS=0)</w:t>
      </w:r>
    </w:p>
    <w:p w14:paraId="502E7136" w14:textId="77777777" w:rsidR="000E7FC6" w:rsidRPr="009B35BA" w:rsidRDefault="000E7FC6" w:rsidP="000E7FC6">
      <w:pPr>
        <w:ind w:firstLine="720"/>
        <w:jc w:val="both"/>
        <w:rPr>
          <w:lang w:val="en-US"/>
        </w:rPr>
      </w:pPr>
      <w:r>
        <w:rPr>
          <w:sz w:val="20"/>
          <w:szCs w:val="20"/>
          <w:lang w:val="en-US"/>
        </w:rPr>
        <w:t>BEGIN</w:t>
      </w:r>
    </w:p>
    <w:p w14:paraId="20B9FEAF" w14:textId="77777777" w:rsidR="000E7FC6" w:rsidRPr="009B35BA" w:rsidRDefault="000E7FC6" w:rsidP="000E7FC6">
      <w:pPr>
        <w:ind w:firstLine="720"/>
        <w:jc w:val="both"/>
        <w:rPr>
          <w:lang w:val="en-US"/>
        </w:rPr>
      </w:pPr>
      <w:r>
        <w:rPr>
          <w:sz w:val="20"/>
          <w:szCs w:val="20"/>
          <w:lang w:val="en-US"/>
        </w:rPr>
        <w:t>  FETCH NEXT FROM @my_cur INTO @n</w:t>
      </w:r>
    </w:p>
    <w:p w14:paraId="1A6C3FCA" w14:textId="77777777" w:rsidR="000E7FC6" w:rsidRPr="009B35BA" w:rsidRDefault="000E7FC6" w:rsidP="000E7FC6">
      <w:pPr>
        <w:ind w:firstLine="720"/>
        <w:jc w:val="both"/>
        <w:rPr>
          <w:lang w:val="en-US"/>
        </w:rPr>
      </w:pPr>
      <w:r>
        <w:rPr>
          <w:sz w:val="20"/>
          <w:szCs w:val="20"/>
          <w:lang w:val="en-US"/>
        </w:rPr>
        <w:t>  SELECT @n</w:t>
      </w:r>
    </w:p>
    <w:p w14:paraId="45D7F569" w14:textId="77777777" w:rsidR="000E7FC6" w:rsidRPr="009B35BA" w:rsidRDefault="000E7FC6" w:rsidP="000E7FC6">
      <w:pPr>
        <w:ind w:firstLine="720"/>
        <w:jc w:val="both"/>
        <w:rPr>
          <w:lang w:val="en-US"/>
        </w:rPr>
      </w:pPr>
      <w:r>
        <w:rPr>
          <w:sz w:val="20"/>
          <w:szCs w:val="20"/>
          <w:lang w:val="en-US"/>
        </w:rPr>
        <w:t>END</w:t>
      </w:r>
    </w:p>
    <w:p w14:paraId="08EE8C7F" w14:textId="77777777" w:rsidR="000E7FC6" w:rsidRPr="009B35BA" w:rsidRDefault="000E7FC6" w:rsidP="000E7FC6">
      <w:pPr>
        <w:ind w:firstLine="720"/>
        <w:jc w:val="both"/>
        <w:rPr>
          <w:lang w:val="en-US"/>
        </w:rPr>
      </w:pPr>
      <w:r>
        <w:rPr>
          <w:sz w:val="20"/>
          <w:szCs w:val="20"/>
          <w:lang w:val="en-US"/>
        </w:rPr>
        <w:t>CLOSE @my_cur</w:t>
      </w:r>
    </w:p>
    <w:p w14:paraId="4290A553" w14:textId="77777777" w:rsidR="000E7FC6" w:rsidRPr="00130DA3" w:rsidRDefault="000E7FC6" w:rsidP="000E7FC6">
      <w:pPr>
        <w:ind w:firstLine="720"/>
        <w:jc w:val="both"/>
        <w:rPr>
          <w:lang w:val="en-US"/>
        </w:rPr>
      </w:pPr>
      <w:r w:rsidRPr="00130DA3">
        <w:rPr>
          <w:sz w:val="20"/>
          <w:szCs w:val="20"/>
          <w:lang w:val="en-US"/>
        </w:rPr>
        <w:t>DEALLOCATE @my_cur</w:t>
      </w:r>
    </w:p>
    <w:p w14:paraId="42233C0A" w14:textId="77777777" w:rsidR="000E7FC6" w:rsidRPr="00130DA3" w:rsidRDefault="000E7FC6" w:rsidP="000E7FC6">
      <w:pPr>
        <w:ind w:firstLine="720"/>
        <w:jc w:val="both"/>
        <w:rPr>
          <w:sz w:val="28"/>
          <w:szCs w:val="28"/>
          <w:lang w:val="en-US"/>
        </w:rPr>
      </w:pPr>
    </w:p>
    <w:p w14:paraId="5CC33222" w14:textId="77777777" w:rsidR="000E7FC6" w:rsidRDefault="000E7FC6" w:rsidP="00526887">
      <w:pPr>
        <w:jc w:val="both"/>
        <w:rPr>
          <w:sz w:val="28"/>
          <w:szCs w:val="28"/>
          <w:lang w:val="en-US"/>
        </w:rPr>
      </w:pPr>
    </w:p>
    <w:p w14:paraId="47672EC6" w14:textId="77777777" w:rsidR="000E7FC6" w:rsidRDefault="000E7FC6" w:rsidP="00526887">
      <w:pPr>
        <w:jc w:val="both"/>
        <w:rPr>
          <w:sz w:val="28"/>
          <w:szCs w:val="28"/>
          <w:lang w:val="en-US"/>
        </w:rPr>
      </w:pPr>
    </w:p>
    <w:p w14:paraId="5C7A3566" w14:textId="77777777" w:rsidR="000E7FC6" w:rsidRDefault="000E7FC6" w:rsidP="00526887">
      <w:pPr>
        <w:jc w:val="both"/>
        <w:rPr>
          <w:sz w:val="28"/>
          <w:szCs w:val="28"/>
          <w:lang w:val="en-US"/>
        </w:rPr>
      </w:pPr>
    </w:p>
    <w:p w14:paraId="575F713B" w14:textId="77777777" w:rsidR="000E7FC6" w:rsidRPr="000E7FC6" w:rsidRDefault="000E7FC6" w:rsidP="00526887">
      <w:pPr>
        <w:jc w:val="both"/>
        <w:rPr>
          <w:sz w:val="28"/>
          <w:szCs w:val="28"/>
          <w:lang w:val="en-US"/>
        </w:rPr>
      </w:pPr>
    </w:p>
    <w:p w14:paraId="0387C2D9" w14:textId="77777777" w:rsidR="00D5322F" w:rsidRPr="00130DA3" w:rsidRDefault="00D5322F" w:rsidP="00526887">
      <w:pPr>
        <w:rPr>
          <w:lang w:val="en-US"/>
        </w:rPr>
      </w:pPr>
    </w:p>
    <w:sectPr w:rsidR="00D5322F" w:rsidRPr="00130DA3">
      <w:pgSz w:w="11906" w:h="16838"/>
      <w:pgMar w:top="567" w:right="851"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360" w:hanging="360"/>
      </w:pPr>
      <w:rPr>
        <w:rFonts w:ascii="Times New Roman" w:eastAsia="Calibri" w:hAnsi="Times New Roman" w:cs="Times New Roman" w:hint="default"/>
        <w:b/>
        <w:sz w:val="28"/>
        <w:szCs w:val="28"/>
        <w:lang w:val="ru-BY" w:eastAsia="ru-BY"/>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360" w:hanging="360"/>
      </w:pPr>
      <w:rPr>
        <w:rFonts w:ascii="Times New Roman" w:eastAsia="Calibri" w:hAnsi="Times New Roman" w:cs="Times New Roman" w:hint="default"/>
        <w:b/>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ascii="Times New Roman" w:eastAsia="Calibri" w:hAnsi="Times New Roman" w:cs="Times New Roman" w:hint="default"/>
        <w:b/>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1068" w:hanging="360"/>
      </w:pPr>
      <w:rPr>
        <w:rFonts w:ascii="Times New Roman" w:eastAsia="Calibri" w:hAnsi="Times New Roman" w:cs="Times New Roman" w:hint="default"/>
        <w:b/>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ascii="Times New Roman" w:eastAsia="Calibri" w:hAnsi="Times New Roman" w:cs="Times New Roman" w:hint="default"/>
        <w:b/>
        <w:sz w:val="28"/>
        <w:szCs w:val="28"/>
        <w:lang w:val="ru-BY" w:eastAsia="ru-BY"/>
      </w:rPr>
    </w:lvl>
  </w:abstractNum>
  <w:abstractNum w:abstractNumId="9" w15:restartNumberingAfterBreak="0">
    <w:nsid w:val="0000000A"/>
    <w:multiLevelType w:val="singleLevel"/>
    <w:tmpl w:val="0000000A"/>
    <w:name w:val="WW8Num10"/>
    <w:lvl w:ilvl="0">
      <w:start w:val="1"/>
      <w:numFmt w:val="decimal"/>
      <w:lvlText w:val="%1."/>
      <w:lvlJc w:val="left"/>
      <w:pPr>
        <w:tabs>
          <w:tab w:val="num" w:pos="480"/>
        </w:tabs>
        <w:ind w:left="480" w:hanging="480"/>
      </w:pPr>
      <w:rPr>
        <w:b w:val="0"/>
        <w:sz w:val="28"/>
        <w:szCs w:val="28"/>
      </w:rPr>
    </w:lvl>
  </w:abstractNum>
  <w:abstractNum w:abstractNumId="10" w15:restartNumberingAfterBreak="0">
    <w:nsid w:val="0000000B"/>
    <w:multiLevelType w:val="singleLevel"/>
    <w:tmpl w:val="0000000B"/>
    <w:name w:val="WW8Num11"/>
    <w:lvl w:ilvl="0">
      <w:start w:val="1"/>
      <w:numFmt w:val="bullet"/>
      <w:lvlText w:val=""/>
      <w:lvlJc w:val="left"/>
      <w:pPr>
        <w:tabs>
          <w:tab w:val="num" w:pos="1068"/>
        </w:tabs>
        <w:ind w:left="1068" w:hanging="360"/>
      </w:pPr>
      <w:rPr>
        <w:rFonts w:ascii="Symbol" w:hAnsi="Symbol" w:cs="Symbol" w:hint="default"/>
        <w:sz w:val="28"/>
        <w:szCs w:val="28"/>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000000D"/>
    <w:multiLevelType w:val="singleLevel"/>
    <w:tmpl w:val="0000000D"/>
    <w:name w:val="WW8Num13"/>
    <w:lvl w:ilvl="0">
      <w:start w:val="1"/>
      <w:numFmt w:val="decimal"/>
      <w:lvlText w:val="%1."/>
      <w:lvlJc w:val="left"/>
      <w:pPr>
        <w:tabs>
          <w:tab w:val="num" w:pos="0"/>
        </w:tabs>
        <w:ind w:left="1404" w:hanging="360"/>
      </w:pPr>
      <w:rPr>
        <w:rFonts w:ascii="Times New Roman" w:eastAsia="Calibri" w:hAnsi="Times New Roman" w:cs="Times New Roman"/>
        <w:b/>
        <w:sz w:val="28"/>
        <w:szCs w:val="28"/>
        <w:lang w:val="ru-BY" w:eastAsia="ru-BY"/>
      </w:rPr>
    </w:lvl>
  </w:abstractNum>
  <w:abstractNum w:abstractNumId="13" w15:restartNumberingAfterBreak="0">
    <w:nsid w:val="0000000E"/>
    <w:multiLevelType w:val="multilevel"/>
    <w:tmpl w:val="49E41CD4"/>
    <w:name w:val="WW8Num1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0000000F"/>
    <w:multiLevelType w:val="singleLevel"/>
    <w:tmpl w:val="0000000F"/>
    <w:name w:val="WW8Num15"/>
    <w:lvl w:ilvl="0">
      <w:start w:val="1"/>
      <w:numFmt w:val="decimal"/>
      <w:lvlText w:val="%1."/>
      <w:lvlJc w:val="left"/>
      <w:pPr>
        <w:tabs>
          <w:tab w:val="num" w:pos="0"/>
        </w:tabs>
        <w:ind w:left="360" w:hanging="360"/>
      </w:pPr>
      <w:rPr>
        <w:rFonts w:ascii="Times New Roman" w:eastAsia="Calibri" w:hAnsi="Times New Roman" w:cs="Times New Roman" w:hint="default"/>
        <w:b/>
      </w:rPr>
    </w:lvl>
  </w:abstractNum>
  <w:abstractNum w:abstractNumId="15"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0000011"/>
    <w:multiLevelType w:val="singleLevel"/>
    <w:tmpl w:val="00000011"/>
    <w:name w:val="WW8Num17"/>
    <w:lvl w:ilvl="0">
      <w:start w:val="1"/>
      <w:numFmt w:val="decimal"/>
      <w:lvlText w:val="%1)"/>
      <w:lvlJc w:val="left"/>
      <w:pPr>
        <w:tabs>
          <w:tab w:val="num" w:pos="360"/>
        </w:tabs>
        <w:ind w:left="360" w:hanging="360"/>
      </w:pPr>
      <w:rPr>
        <w:rFonts w:hint="default"/>
        <w:sz w:val="28"/>
        <w:szCs w:val="28"/>
      </w:rPr>
    </w:lvl>
  </w:abstractNum>
  <w:abstractNum w:abstractNumId="17" w15:restartNumberingAfterBreak="0">
    <w:nsid w:val="00000012"/>
    <w:multiLevelType w:val="multilevel"/>
    <w:tmpl w:val="000000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045A1548"/>
    <w:multiLevelType w:val="multilevel"/>
    <w:tmpl w:val="32F8DDE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67B4F19"/>
    <w:multiLevelType w:val="multilevel"/>
    <w:tmpl w:val="73AE6A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7C94EB4"/>
    <w:multiLevelType w:val="hybridMultilevel"/>
    <w:tmpl w:val="3092DD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15A74CED"/>
    <w:multiLevelType w:val="multilevel"/>
    <w:tmpl w:val="B284069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96E46F9"/>
    <w:multiLevelType w:val="multilevel"/>
    <w:tmpl w:val="E356E34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9754C5B"/>
    <w:multiLevelType w:val="multilevel"/>
    <w:tmpl w:val="199279D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20F47A90"/>
    <w:multiLevelType w:val="multilevel"/>
    <w:tmpl w:val="5E8CA9C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21572D03"/>
    <w:multiLevelType w:val="multilevel"/>
    <w:tmpl w:val="2B3C108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21B67C43"/>
    <w:multiLevelType w:val="multilevel"/>
    <w:tmpl w:val="B14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F2494"/>
    <w:multiLevelType w:val="multilevel"/>
    <w:tmpl w:val="F46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A390A"/>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15:restartNumberingAfterBreak="0">
    <w:nsid w:val="2D677E77"/>
    <w:multiLevelType w:val="multilevel"/>
    <w:tmpl w:val="0040F87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0C11028"/>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15:restartNumberingAfterBreak="0">
    <w:nsid w:val="30DF15DD"/>
    <w:multiLevelType w:val="hybridMultilevel"/>
    <w:tmpl w:val="CA6E64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32052534"/>
    <w:multiLevelType w:val="multilevel"/>
    <w:tmpl w:val="0462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7147B"/>
    <w:multiLevelType w:val="multilevel"/>
    <w:tmpl w:val="C2DCFED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35DB5896"/>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5" w15:restartNumberingAfterBreak="0">
    <w:nsid w:val="3A870185"/>
    <w:multiLevelType w:val="hybridMultilevel"/>
    <w:tmpl w:val="FBDCD3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3B114293"/>
    <w:multiLevelType w:val="multilevel"/>
    <w:tmpl w:val="78224D4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3C5B1F6A"/>
    <w:multiLevelType w:val="hybridMultilevel"/>
    <w:tmpl w:val="B12C91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444D0225"/>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9" w15:restartNumberingAfterBreak="0">
    <w:nsid w:val="46AE4B8F"/>
    <w:multiLevelType w:val="hybridMultilevel"/>
    <w:tmpl w:val="E1365C0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48605017"/>
    <w:multiLevelType w:val="multilevel"/>
    <w:tmpl w:val="8FB473C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499E69FF"/>
    <w:multiLevelType w:val="multilevel"/>
    <w:tmpl w:val="46C8B21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54366369"/>
    <w:multiLevelType w:val="multilevel"/>
    <w:tmpl w:val="F21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086537"/>
    <w:multiLevelType w:val="hybridMultilevel"/>
    <w:tmpl w:val="8132BD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57AF191D"/>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15:restartNumberingAfterBreak="0">
    <w:nsid w:val="5F336EBF"/>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15:restartNumberingAfterBreak="0">
    <w:nsid w:val="62D432FE"/>
    <w:multiLevelType w:val="hybridMultilevel"/>
    <w:tmpl w:val="DFC40A78"/>
    <w:lvl w:ilvl="0" w:tplc="04190001">
      <w:start w:val="1"/>
      <w:numFmt w:val="bullet"/>
      <w:lvlText w:val=""/>
      <w:lvlJc w:val="left"/>
      <w:pPr>
        <w:ind w:left="1404" w:hanging="360"/>
      </w:pPr>
      <w:rPr>
        <w:rFonts w:ascii="Symbol" w:hAnsi="Symbol" w:hint="default"/>
      </w:rPr>
    </w:lvl>
    <w:lvl w:ilvl="1" w:tplc="04190003" w:tentative="1">
      <w:start w:val="1"/>
      <w:numFmt w:val="bullet"/>
      <w:lvlText w:val="o"/>
      <w:lvlJc w:val="left"/>
      <w:pPr>
        <w:ind w:left="2124" w:hanging="360"/>
      </w:pPr>
      <w:rPr>
        <w:rFonts w:ascii="Courier New" w:hAnsi="Courier New" w:cs="Courier New" w:hint="default"/>
      </w:rPr>
    </w:lvl>
    <w:lvl w:ilvl="2" w:tplc="04190005" w:tentative="1">
      <w:start w:val="1"/>
      <w:numFmt w:val="bullet"/>
      <w:lvlText w:val=""/>
      <w:lvlJc w:val="left"/>
      <w:pPr>
        <w:ind w:left="2844" w:hanging="360"/>
      </w:pPr>
      <w:rPr>
        <w:rFonts w:ascii="Wingdings" w:hAnsi="Wingdings" w:hint="default"/>
      </w:rPr>
    </w:lvl>
    <w:lvl w:ilvl="3" w:tplc="04190001" w:tentative="1">
      <w:start w:val="1"/>
      <w:numFmt w:val="bullet"/>
      <w:lvlText w:val=""/>
      <w:lvlJc w:val="left"/>
      <w:pPr>
        <w:ind w:left="3564" w:hanging="360"/>
      </w:pPr>
      <w:rPr>
        <w:rFonts w:ascii="Symbol" w:hAnsi="Symbol" w:hint="default"/>
      </w:rPr>
    </w:lvl>
    <w:lvl w:ilvl="4" w:tplc="04190003" w:tentative="1">
      <w:start w:val="1"/>
      <w:numFmt w:val="bullet"/>
      <w:lvlText w:val="o"/>
      <w:lvlJc w:val="left"/>
      <w:pPr>
        <w:ind w:left="4284" w:hanging="360"/>
      </w:pPr>
      <w:rPr>
        <w:rFonts w:ascii="Courier New" w:hAnsi="Courier New" w:cs="Courier New" w:hint="default"/>
      </w:rPr>
    </w:lvl>
    <w:lvl w:ilvl="5" w:tplc="04190005" w:tentative="1">
      <w:start w:val="1"/>
      <w:numFmt w:val="bullet"/>
      <w:lvlText w:val=""/>
      <w:lvlJc w:val="left"/>
      <w:pPr>
        <w:ind w:left="5004" w:hanging="360"/>
      </w:pPr>
      <w:rPr>
        <w:rFonts w:ascii="Wingdings" w:hAnsi="Wingdings" w:hint="default"/>
      </w:rPr>
    </w:lvl>
    <w:lvl w:ilvl="6" w:tplc="04190001" w:tentative="1">
      <w:start w:val="1"/>
      <w:numFmt w:val="bullet"/>
      <w:lvlText w:val=""/>
      <w:lvlJc w:val="left"/>
      <w:pPr>
        <w:ind w:left="5724" w:hanging="360"/>
      </w:pPr>
      <w:rPr>
        <w:rFonts w:ascii="Symbol" w:hAnsi="Symbol" w:hint="default"/>
      </w:rPr>
    </w:lvl>
    <w:lvl w:ilvl="7" w:tplc="04190003" w:tentative="1">
      <w:start w:val="1"/>
      <w:numFmt w:val="bullet"/>
      <w:lvlText w:val="o"/>
      <w:lvlJc w:val="left"/>
      <w:pPr>
        <w:ind w:left="6444" w:hanging="360"/>
      </w:pPr>
      <w:rPr>
        <w:rFonts w:ascii="Courier New" w:hAnsi="Courier New" w:cs="Courier New" w:hint="default"/>
      </w:rPr>
    </w:lvl>
    <w:lvl w:ilvl="8" w:tplc="04190005" w:tentative="1">
      <w:start w:val="1"/>
      <w:numFmt w:val="bullet"/>
      <w:lvlText w:val=""/>
      <w:lvlJc w:val="left"/>
      <w:pPr>
        <w:ind w:left="7164" w:hanging="360"/>
      </w:pPr>
      <w:rPr>
        <w:rFonts w:ascii="Wingdings" w:hAnsi="Wingdings" w:hint="default"/>
      </w:rPr>
    </w:lvl>
  </w:abstractNum>
  <w:abstractNum w:abstractNumId="47" w15:restartNumberingAfterBreak="0">
    <w:nsid w:val="643E61E4"/>
    <w:multiLevelType w:val="multilevel"/>
    <w:tmpl w:val="5212F79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64880800"/>
    <w:multiLevelType w:val="multilevel"/>
    <w:tmpl w:val="50146D5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66517C22"/>
    <w:multiLevelType w:val="multilevel"/>
    <w:tmpl w:val="09E2A3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66E1089C"/>
    <w:multiLevelType w:val="multilevel"/>
    <w:tmpl w:val="069016D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67AF608A"/>
    <w:multiLevelType w:val="multilevel"/>
    <w:tmpl w:val="D8E696C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71FB7BAA"/>
    <w:multiLevelType w:val="multilevel"/>
    <w:tmpl w:val="49E41C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3" w15:restartNumberingAfterBreak="0">
    <w:nsid w:val="79F45FED"/>
    <w:multiLevelType w:val="multilevel"/>
    <w:tmpl w:val="970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46438"/>
    <w:multiLevelType w:val="multilevel"/>
    <w:tmpl w:val="128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52630">
    <w:abstractNumId w:val="0"/>
  </w:num>
  <w:num w:numId="2" w16cid:durableId="280693851">
    <w:abstractNumId w:val="1"/>
  </w:num>
  <w:num w:numId="3" w16cid:durableId="1008217152">
    <w:abstractNumId w:val="2"/>
  </w:num>
  <w:num w:numId="4" w16cid:durableId="1228765350">
    <w:abstractNumId w:val="3"/>
  </w:num>
  <w:num w:numId="5" w16cid:durableId="1476531460">
    <w:abstractNumId w:val="4"/>
  </w:num>
  <w:num w:numId="6" w16cid:durableId="1820728109">
    <w:abstractNumId w:val="5"/>
  </w:num>
  <w:num w:numId="7" w16cid:durableId="1361736582">
    <w:abstractNumId w:val="6"/>
  </w:num>
  <w:num w:numId="8" w16cid:durableId="601492871">
    <w:abstractNumId w:val="7"/>
  </w:num>
  <w:num w:numId="9" w16cid:durableId="355355778">
    <w:abstractNumId w:val="8"/>
  </w:num>
  <w:num w:numId="10" w16cid:durableId="1434860322">
    <w:abstractNumId w:val="9"/>
  </w:num>
  <w:num w:numId="11" w16cid:durableId="1332875225">
    <w:abstractNumId w:val="10"/>
  </w:num>
  <w:num w:numId="12" w16cid:durableId="985399820">
    <w:abstractNumId w:val="11"/>
  </w:num>
  <w:num w:numId="13" w16cid:durableId="1076974283">
    <w:abstractNumId w:val="12"/>
  </w:num>
  <w:num w:numId="14" w16cid:durableId="1810901878">
    <w:abstractNumId w:val="13"/>
  </w:num>
  <w:num w:numId="15" w16cid:durableId="2099935780">
    <w:abstractNumId w:val="14"/>
  </w:num>
  <w:num w:numId="16" w16cid:durableId="100497202">
    <w:abstractNumId w:val="15"/>
  </w:num>
  <w:num w:numId="17" w16cid:durableId="426384239">
    <w:abstractNumId w:val="16"/>
  </w:num>
  <w:num w:numId="18" w16cid:durableId="421338821">
    <w:abstractNumId w:val="17"/>
  </w:num>
  <w:num w:numId="19" w16cid:durableId="605893145">
    <w:abstractNumId w:val="46"/>
  </w:num>
  <w:num w:numId="20" w16cid:durableId="767240532">
    <w:abstractNumId w:val="52"/>
  </w:num>
  <w:num w:numId="21" w16cid:durableId="689841142">
    <w:abstractNumId w:val="35"/>
  </w:num>
  <w:num w:numId="22" w16cid:durableId="1484659102">
    <w:abstractNumId w:val="30"/>
  </w:num>
  <w:num w:numId="23" w16cid:durableId="2045061988">
    <w:abstractNumId w:val="20"/>
  </w:num>
  <w:num w:numId="24" w16cid:durableId="1526140691">
    <w:abstractNumId w:val="44"/>
  </w:num>
  <w:num w:numId="25" w16cid:durableId="1816068987">
    <w:abstractNumId w:val="31"/>
  </w:num>
  <w:num w:numId="26" w16cid:durableId="1167133817">
    <w:abstractNumId w:val="45"/>
  </w:num>
  <w:num w:numId="27" w16cid:durableId="1066144816">
    <w:abstractNumId w:val="37"/>
  </w:num>
  <w:num w:numId="28" w16cid:durableId="898132820">
    <w:abstractNumId w:val="28"/>
  </w:num>
  <w:num w:numId="29" w16cid:durableId="879903953">
    <w:abstractNumId w:val="43"/>
  </w:num>
  <w:num w:numId="30" w16cid:durableId="1145777911">
    <w:abstractNumId w:val="34"/>
  </w:num>
  <w:num w:numId="31" w16cid:durableId="50036411">
    <w:abstractNumId w:val="38"/>
  </w:num>
  <w:num w:numId="32" w16cid:durableId="435561684">
    <w:abstractNumId w:val="27"/>
  </w:num>
  <w:num w:numId="33" w16cid:durableId="305547963">
    <w:abstractNumId w:val="32"/>
  </w:num>
  <w:num w:numId="34" w16cid:durableId="757483446">
    <w:abstractNumId w:val="54"/>
  </w:num>
  <w:num w:numId="35" w16cid:durableId="1430348399">
    <w:abstractNumId w:val="53"/>
  </w:num>
  <w:num w:numId="36" w16cid:durableId="2035300398">
    <w:abstractNumId w:val="26"/>
  </w:num>
  <w:num w:numId="37" w16cid:durableId="34699437">
    <w:abstractNumId w:val="42"/>
  </w:num>
  <w:num w:numId="38" w16cid:durableId="522521972">
    <w:abstractNumId w:val="39"/>
  </w:num>
  <w:num w:numId="39" w16cid:durableId="2098673097">
    <w:abstractNumId w:val="18"/>
  </w:num>
  <w:num w:numId="40" w16cid:durableId="1820001024">
    <w:abstractNumId w:val="25"/>
  </w:num>
  <w:num w:numId="41" w16cid:durableId="515853275">
    <w:abstractNumId w:val="21"/>
  </w:num>
  <w:num w:numId="42" w16cid:durableId="174851785">
    <w:abstractNumId w:val="36"/>
  </w:num>
  <w:num w:numId="43" w16cid:durableId="1410690608">
    <w:abstractNumId w:val="49"/>
  </w:num>
  <w:num w:numId="44" w16cid:durableId="1904413818">
    <w:abstractNumId w:val="24"/>
  </w:num>
  <w:num w:numId="45" w16cid:durableId="1080063870">
    <w:abstractNumId w:val="47"/>
  </w:num>
  <w:num w:numId="46" w16cid:durableId="1280145100">
    <w:abstractNumId w:val="29"/>
  </w:num>
  <w:num w:numId="47" w16cid:durableId="25764638">
    <w:abstractNumId w:val="40"/>
  </w:num>
  <w:num w:numId="48" w16cid:durableId="954167668">
    <w:abstractNumId w:val="50"/>
  </w:num>
  <w:num w:numId="49" w16cid:durableId="2142914360">
    <w:abstractNumId w:val="51"/>
  </w:num>
  <w:num w:numId="50" w16cid:durableId="129246229">
    <w:abstractNumId w:val="33"/>
  </w:num>
  <w:num w:numId="51" w16cid:durableId="162403335">
    <w:abstractNumId w:val="48"/>
  </w:num>
  <w:num w:numId="52" w16cid:durableId="1206992576">
    <w:abstractNumId w:val="23"/>
  </w:num>
  <w:num w:numId="53" w16cid:durableId="1070346144">
    <w:abstractNumId w:val="22"/>
  </w:num>
  <w:num w:numId="54" w16cid:durableId="677272156">
    <w:abstractNumId w:val="41"/>
  </w:num>
  <w:num w:numId="55" w16cid:durableId="15258214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35BA"/>
    <w:rsid w:val="0000074D"/>
    <w:rsid w:val="00003075"/>
    <w:rsid w:val="0003736A"/>
    <w:rsid w:val="00054E1C"/>
    <w:rsid w:val="0006369F"/>
    <w:rsid w:val="0008636A"/>
    <w:rsid w:val="000E7FC6"/>
    <w:rsid w:val="00100FC0"/>
    <w:rsid w:val="00130DA3"/>
    <w:rsid w:val="0016457F"/>
    <w:rsid w:val="00171F79"/>
    <w:rsid w:val="001929C0"/>
    <w:rsid w:val="00195B44"/>
    <w:rsid w:val="001C6F5B"/>
    <w:rsid w:val="001D085B"/>
    <w:rsid w:val="00203D25"/>
    <w:rsid w:val="00246CE4"/>
    <w:rsid w:val="00281A7A"/>
    <w:rsid w:val="002B565A"/>
    <w:rsid w:val="002D08B1"/>
    <w:rsid w:val="002F1813"/>
    <w:rsid w:val="003415E1"/>
    <w:rsid w:val="0035705A"/>
    <w:rsid w:val="003752BE"/>
    <w:rsid w:val="003A4B47"/>
    <w:rsid w:val="003E2E7A"/>
    <w:rsid w:val="003E6E00"/>
    <w:rsid w:val="0044466C"/>
    <w:rsid w:val="00512BAA"/>
    <w:rsid w:val="00526887"/>
    <w:rsid w:val="00543531"/>
    <w:rsid w:val="005451D0"/>
    <w:rsid w:val="00593DDA"/>
    <w:rsid w:val="005A49D6"/>
    <w:rsid w:val="005B3EE5"/>
    <w:rsid w:val="005D039E"/>
    <w:rsid w:val="00660418"/>
    <w:rsid w:val="00693685"/>
    <w:rsid w:val="006C5CD3"/>
    <w:rsid w:val="006D46F7"/>
    <w:rsid w:val="007355D0"/>
    <w:rsid w:val="007407DD"/>
    <w:rsid w:val="007772C7"/>
    <w:rsid w:val="007B5A8B"/>
    <w:rsid w:val="007F1406"/>
    <w:rsid w:val="007F34A9"/>
    <w:rsid w:val="00864DF9"/>
    <w:rsid w:val="00872C8A"/>
    <w:rsid w:val="00893640"/>
    <w:rsid w:val="008A07C7"/>
    <w:rsid w:val="008A10C7"/>
    <w:rsid w:val="008B2096"/>
    <w:rsid w:val="008F408F"/>
    <w:rsid w:val="00901824"/>
    <w:rsid w:val="00904FA9"/>
    <w:rsid w:val="00926092"/>
    <w:rsid w:val="00947EC2"/>
    <w:rsid w:val="00960E85"/>
    <w:rsid w:val="00962898"/>
    <w:rsid w:val="009A0F0D"/>
    <w:rsid w:val="009B35BA"/>
    <w:rsid w:val="009B38B6"/>
    <w:rsid w:val="009B66EB"/>
    <w:rsid w:val="009B7E76"/>
    <w:rsid w:val="009F44B6"/>
    <w:rsid w:val="00A0467F"/>
    <w:rsid w:val="00A5361D"/>
    <w:rsid w:val="00A84AF5"/>
    <w:rsid w:val="00A85F46"/>
    <w:rsid w:val="00A914EF"/>
    <w:rsid w:val="00AE19EE"/>
    <w:rsid w:val="00B30774"/>
    <w:rsid w:val="00BA4DB8"/>
    <w:rsid w:val="00BB6792"/>
    <w:rsid w:val="00BE400F"/>
    <w:rsid w:val="00BF7B99"/>
    <w:rsid w:val="00C00220"/>
    <w:rsid w:val="00C00F5E"/>
    <w:rsid w:val="00C028C6"/>
    <w:rsid w:val="00C41682"/>
    <w:rsid w:val="00C416C8"/>
    <w:rsid w:val="00C60D63"/>
    <w:rsid w:val="00C8071D"/>
    <w:rsid w:val="00CA4BF0"/>
    <w:rsid w:val="00CB3153"/>
    <w:rsid w:val="00CC1CEE"/>
    <w:rsid w:val="00CC52EB"/>
    <w:rsid w:val="00D45D51"/>
    <w:rsid w:val="00D5322F"/>
    <w:rsid w:val="00D707F5"/>
    <w:rsid w:val="00D75CC4"/>
    <w:rsid w:val="00D76844"/>
    <w:rsid w:val="00D964A8"/>
    <w:rsid w:val="00DA0AC1"/>
    <w:rsid w:val="00E11A08"/>
    <w:rsid w:val="00E62C61"/>
    <w:rsid w:val="00E7418B"/>
    <w:rsid w:val="00E77DA1"/>
    <w:rsid w:val="00E841FC"/>
    <w:rsid w:val="00EB0ABD"/>
    <w:rsid w:val="00EB2181"/>
    <w:rsid w:val="00EB3F97"/>
    <w:rsid w:val="00EC44A6"/>
    <w:rsid w:val="00ED3475"/>
    <w:rsid w:val="00EF51F4"/>
    <w:rsid w:val="00F50A81"/>
    <w:rsid w:val="00F5275A"/>
    <w:rsid w:val="00F73328"/>
    <w:rsid w:val="00FB7B6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FC8216E"/>
  <w15:chartTrackingRefBased/>
  <w15:docId w15:val="{C96D99A7-9063-4406-A2A5-6727AAE6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val="ru-RU" w:eastAsia="zh-CN"/>
    </w:rPr>
  </w:style>
  <w:style w:type="paragraph" w:styleId="1">
    <w:name w:val="heading 1"/>
    <w:basedOn w:val="a"/>
    <w:link w:val="10"/>
    <w:uiPriority w:val="9"/>
    <w:qFormat/>
    <w:rsid w:val="00526887"/>
    <w:pPr>
      <w:suppressAutoHyphens w:val="0"/>
      <w:spacing w:before="100" w:beforeAutospacing="1" w:after="100" w:afterAutospacing="1"/>
      <w:outlineLvl w:val="0"/>
    </w:pPr>
    <w:rPr>
      <w:b/>
      <w:bCs/>
      <w:kern w:val="36"/>
      <w:sz w:val="48"/>
      <w:szCs w:val="48"/>
      <w:lang w:eastAsia="ru-RU"/>
    </w:rPr>
  </w:style>
  <w:style w:type="paragraph" w:styleId="2">
    <w:name w:val="heading 2"/>
    <w:basedOn w:val="a"/>
    <w:link w:val="20"/>
    <w:uiPriority w:val="9"/>
    <w:qFormat/>
    <w:rsid w:val="00526887"/>
    <w:pPr>
      <w:suppressAutoHyphens w:val="0"/>
      <w:spacing w:before="100" w:beforeAutospacing="1" w:after="100" w:afterAutospacing="1"/>
      <w:outlineLvl w:val="1"/>
    </w:pPr>
    <w:rPr>
      <w:b/>
      <w:bCs/>
      <w:sz w:val="36"/>
      <w:szCs w:val="36"/>
      <w:lang w:eastAsia="ru-RU"/>
    </w:rPr>
  </w:style>
  <w:style w:type="paragraph" w:styleId="3">
    <w:name w:val="heading 3"/>
    <w:basedOn w:val="a"/>
    <w:next w:val="a"/>
    <w:link w:val="30"/>
    <w:uiPriority w:val="9"/>
    <w:semiHidden/>
    <w:unhideWhenUsed/>
    <w:qFormat/>
    <w:rsid w:val="00526887"/>
    <w:pPr>
      <w:keepNext/>
      <w:spacing w:before="240" w:after="60"/>
      <w:outlineLvl w:val="2"/>
    </w:pPr>
    <w:rPr>
      <w:rFonts w:ascii="Calibri Light" w:hAnsi="Calibri Light"/>
      <w:b/>
      <w:bCs/>
      <w:sz w:val="26"/>
      <w:szCs w:val="26"/>
    </w:rPr>
  </w:style>
  <w:style w:type="paragraph" w:styleId="4">
    <w:name w:val="heading 4"/>
    <w:basedOn w:val="a"/>
    <w:next w:val="a"/>
    <w:link w:val="40"/>
    <w:uiPriority w:val="9"/>
    <w:semiHidden/>
    <w:unhideWhenUsed/>
    <w:qFormat/>
    <w:rsid w:val="00FB7B6B"/>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Symbol" w:hAnsi="Symbol" w:cs="Symbol" w:hint="default"/>
      <w:sz w:val="20"/>
    </w:rPr>
  </w:style>
  <w:style w:type="character" w:customStyle="1" w:styleId="WW8Num1z1">
    <w:name w:val="WW8Num1z1"/>
    <w:rPr>
      <w:rFonts w:ascii="Courier New" w:hAnsi="Courier New" w:cs="Courier New" w:hint="default"/>
      <w:sz w:val="20"/>
    </w:rPr>
  </w:style>
  <w:style w:type="character" w:customStyle="1" w:styleId="WW8Num1z2">
    <w:name w:val="WW8Num1z2"/>
    <w:rPr>
      <w:rFonts w:ascii="Wingdings" w:hAnsi="Wingdings" w:cs="Wingdings" w:hint="default"/>
      <w:sz w:val="20"/>
    </w:rPr>
  </w:style>
  <w:style w:type="character" w:customStyle="1" w:styleId="WW8Num2z0">
    <w:name w:val="WW8Num2z0"/>
    <w:rPr>
      <w:rFonts w:ascii="Symbol" w:hAnsi="Symbol" w:cs="Symbol" w:hint="default"/>
      <w:sz w:val="20"/>
    </w:rPr>
  </w:style>
  <w:style w:type="character" w:customStyle="1" w:styleId="WW8Num3z0">
    <w:name w:val="WW8Num3z0"/>
    <w:rPr>
      <w:rFonts w:ascii="Times New Roman" w:eastAsia="Calibri" w:hAnsi="Times New Roman" w:cs="Times New Roman" w:hint="default"/>
      <w:b/>
      <w:sz w:val="28"/>
      <w:szCs w:val="28"/>
      <w:lang w:val="ru-BY" w:eastAsia="ru-BY"/>
    </w:rPr>
  </w:style>
  <w:style w:type="character" w:customStyle="1" w:styleId="WW8Num4z0">
    <w:name w:val="WW8Num4z0"/>
    <w:rPr>
      <w:rFonts w:ascii="Symbol" w:hAnsi="Symbol" w:cs="Symbol" w:hint="default"/>
      <w:sz w:val="20"/>
    </w:rPr>
  </w:style>
  <w:style w:type="character" w:customStyle="1" w:styleId="WW8Num5z0">
    <w:name w:val="WW8Num5z0"/>
    <w:rPr>
      <w:rFonts w:ascii="Times New Roman" w:eastAsia="Calibri" w:hAnsi="Times New Roman" w:cs="Times New Roman" w:hint="default"/>
      <w:b/>
    </w:rPr>
  </w:style>
  <w:style w:type="character" w:customStyle="1" w:styleId="WW8Num6z0">
    <w:name w:val="WW8Num6z0"/>
    <w:rPr>
      <w:rFonts w:ascii="Times New Roman" w:eastAsia="Calibri" w:hAnsi="Times New Roman" w:cs="Times New Roman" w:hint="default"/>
      <w:b/>
    </w:rPr>
  </w:style>
  <w:style w:type="character" w:customStyle="1" w:styleId="WW8Num7z0">
    <w:name w:val="WW8Num7z0"/>
    <w:rPr>
      <w:rFonts w:ascii="Times New Roman" w:eastAsia="Calibri" w:hAnsi="Times New Roman" w:cs="Times New Roman" w:hint="default"/>
      <w:b/>
    </w:rPr>
  </w:style>
  <w:style w:type="character" w:customStyle="1" w:styleId="WW8Num8z0">
    <w:name w:val="WW8Num8z0"/>
    <w:rPr>
      <w:rFonts w:ascii="Symbol" w:hAnsi="Symbol" w:cs="Symbol" w:hint="default"/>
      <w:sz w:val="20"/>
    </w:rPr>
  </w:style>
  <w:style w:type="character" w:customStyle="1" w:styleId="WW8Num8z1">
    <w:name w:val="WW8Num8z1"/>
    <w:rPr>
      <w:rFonts w:ascii="Courier New" w:hAnsi="Courier New" w:cs="Courier New" w:hint="default"/>
      <w:sz w:val="20"/>
    </w:rPr>
  </w:style>
  <w:style w:type="character" w:customStyle="1" w:styleId="WW8Num8z2">
    <w:name w:val="WW8Num8z2"/>
    <w:rPr>
      <w:rFonts w:ascii="Wingdings" w:hAnsi="Wingdings" w:cs="Wingdings" w:hint="default"/>
      <w:sz w:val="20"/>
    </w:rPr>
  </w:style>
  <w:style w:type="character" w:customStyle="1" w:styleId="WW8Num9z0">
    <w:name w:val="WW8Num9z0"/>
    <w:rPr>
      <w:rFonts w:ascii="Times New Roman" w:eastAsia="Calibri" w:hAnsi="Times New Roman" w:cs="Times New Roman" w:hint="default"/>
      <w:b/>
      <w:sz w:val="28"/>
      <w:szCs w:val="28"/>
      <w:lang w:val="ru-BY" w:eastAsia="ru-BY"/>
    </w:rPr>
  </w:style>
  <w:style w:type="character" w:customStyle="1" w:styleId="WW8Num10z0">
    <w:name w:val="WW8Num10z0"/>
    <w:rPr>
      <w:b w:val="0"/>
      <w:sz w:val="28"/>
      <w:szCs w:val="28"/>
    </w:rPr>
  </w:style>
  <w:style w:type="character" w:customStyle="1" w:styleId="WW8Num11z0">
    <w:name w:val="WW8Num11z0"/>
    <w:rPr>
      <w:rFonts w:ascii="Symbol" w:hAnsi="Symbol" w:cs="Symbol" w:hint="default"/>
      <w:sz w:val="28"/>
      <w:szCs w:val="28"/>
    </w:rPr>
  </w:style>
  <w:style w:type="character" w:customStyle="1" w:styleId="WW8Num12z0">
    <w:name w:val="WW8Num12z0"/>
    <w:rPr>
      <w:rFonts w:ascii="Symbol" w:hAnsi="Symbol" w:cs="Symbol" w:hint="default"/>
      <w:sz w:val="20"/>
      <w:szCs w:val="20"/>
    </w:rPr>
  </w:style>
  <w:style w:type="character" w:customStyle="1" w:styleId="WW8Num12z1">
    <w:name w:val="WW8Num12z1"/>
    <w:rPr>
      <w:rFonts w:ascii="Courier New" w:hAnsi="Courier New" w:cs="Courier New" w:hint="default"/>
      <w:sz w:val="20"/>
    </w:rPr>
  </w:style>
  <w:style w:type="character" w:customStyle="1" w:styleId="WW8Num12z2">
    <w:name w:val="WW8Num12z2"/>
    <w:rPr>
      <w:rFonts w:ascii="Wingdings" w:hAnsi="Wingdings" w:cs="Wingdings" w:hint="default"/>
      <w:sz w:val="20"/>
    </w:rPr>
  </w:style>
  <w:style w:type="character" w:customStyle="1" w:styleId="WW8Num13z0">
    <w:name w:val="WW8Num13z0"/>
    <w:rPr>
      <w:rFonts w:ascii="Times New Roman" w:eastAsia="Calibri" w:hAnsi="Times New Roman" w:cs="Times New Roman"/>
      <w:b/>
      <w:sz w:val="28"/>
      <w:szCs w:val="28"/>
      <w:lang w:val="ru-BY" w:eastAsia="ru-BY"/>
    </w:rPr>
  </w:style>
  <w:style w:type="character" w:customStyle="1" w:styleId="WW8Num14z0">
    <w:name w:val="WW8Num14z0"/>
    <w:rPr>
      <w:rFonts w:ascii="Symbol" w:hAnsi="Symbol" w:cs="Symbol" w:hint="default"/>
      <w:sz w:val="20"/>
    </w:rPr>
  </w:style>
  <w:style w:type="character" w:customStyle="1" w:styleId="WW8Num15z0">
    <w:name w:val="WW8Num15z0"/>
    <w:rPr>
      <w:rFonts w:ascii="Times New Roman" w:eastAsia="Calibri" w:hAnsi="Times New Roman" w:cs="Times New Roman" w:hint="default"/>
      <w:b/>
    </w:rPr>
  </w:style>
  <w:style w:type="character" w:customStyle="1" w:styleId="WW8Num16z0">
    <w:name w:val="WW8Num16z0"/>
    <w:rPr>
      <w:rFonts w:ascii="Symbol" w:hAnsi="Symbol" w:cs="Symbol" w:hint="default"/>
      <w:sz w:val="20"/>
      <w:szCs w:val="20"/>
    </w:rPr>
  </w:style>
  <w:style w:type="character" w:customStyle="1" w:styleId="WW8Num16z1">
    <w:name w:val="WW8Num16z1"/>
    <w:rPr>
      <w:rFonts w:ascii="Courier New" w:hAnsi="Courier New" w:cs="Courier New" w:hint="default"/>
      <w:sz w:val="20"/>
    </w:rPr>
  </w:style>
  <w:style w:type="character" w:customStyle="1" w:styleId="WW8Num16z2">
    <w:name w:val="WW8Num16z2"/>
    <w:rPr>
      <w:rFonts w:ascii="Wingdings" w:hAnsi="Wingdings" w:cs="Wingdings" w:hint="default"/>
      <w:sz w:val="20"/>
    </w:rPr>
  </w:style>
  <w:style w:type="character" w:customStyle="1" w:styleId="WW8Num17z0">
    <w:name w:val="WW8Num17z0"/>
    <w:rPr>
      <w:rFonts w:hint="default"/>
      <w:sz w:val="28"/>
      <w:szCs w:val="28"/>
    </w:rPr>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11">
    <w:name w:val="Основной шрифт абзаца1"/>
  </w:style>
  <w:style w:type="character" w:customStyle="1" w:styleId="a3">
    <w:name w:val="Основной текст с отступом Знак"/>
    <w:rPr>
      <w:rFonts w:ascii="Times New Roman" w:eastAsia="Times New Roman" w:hAnsi="Times New Roman" w:cs="Times New Roman"/>
      <w:color w:val="800000"/>
      <w:sz w:val="28"/>
      <w:szCs w:val="20"/>
    </w:rPr>
  </w:style>
  <w:style w:type="character" w:customStyle="1" w:styleId="a4">
    <w:name w:val="Основной текст Знак"/>
    <w:rPr>
      <w:rFonts w:ascii="Times New Roman" w:eastAsia="Times New Roman" w:hAnsi="Times New Roman" w:cs="Times New Roman"/>
      <w:sz w:val="24"/>
      <w:szCs w:val="24"/>
    </w:rPr>
  </w:style>
  <w:style w:type="paragraph" w:styleId="a5">
    <w:name w:val="Title"/>
    <w:basedOn w:val="a"/>
    <w:next w:val="a6"/>
    <w:link w:val="a7"/>
    <w:pPr>
      <w:keepNext/>
      <w:spacing w:before="240" w:after="120"/>
    </w:pPr>
    <w:rPr>
      <w:rFonts w:ascii="Liberation Sans" w:eastAsia="Microsoft YaHei" w:hAnsi="Liberation Sans" w:cs="Arial"/>
      <w:sz w:val="28"/>
      <w:szCs w:val="28"/>
    </w:rPr>
  </w:style>
  <w:style w:type="paragraph" w:styleId="a6">
    <w:name w:val="Body Text"/>
    <w:basedOn w:val="a"/>
    <w:link w:val="12"/>
    <w:pPr>
      <w:spacing w:after="120"/>
    </w:pPr>
  </w:style>
  <w:style w:type="paragraph" w:styleId="a8">
    <w:name w:val="List"/>
    <w:basedOn w:val="a6"/>
    <w:rPr>
      <w:rFonts w:cs="Arial"/>
    </w:rPr>
  </w:style>
  <w:style w:type="paragraph" w:styleId="a9">
    <w:name w:val="caption"/>
    <w:basedOn w:val="a"/>
    <w:qFormat/>
    <w:pPr>
      <w:suppressLineNumbers/>
      <w:spacing w:before="120" w:after="120"/>
    </w:pPr>
    <w:rPr>
      <w:rFonts w:cs="Arial"/>
      <w:i/>
      <w:iCs/>
    </w:rPr>
  </w:style>
  <w:style w:type="paragraph" w:customStyle="1" w:styleId="13">
    <w:name w:val="Указатель1"/>
    <w:basedOn w:val="a"/>
    <w:pPr>
      <w:suppressLineNumbers/>
    </w:pPr>
    <w:rPr>
      <w:rFonts w:cs="Arial"/>
    </w:rPr>
  </w:style>
  <w:style w:type="paragraph" w:styleId="aa">
    <w:name w:val="Body Text Indent"/>
    <w:basedOn w:val="a"/>
    <w:link w:val="14"/>
    <w:pPr>
      <w:ind w:firstLine="720"/>
      <w:jc w:val="both"/>
    </w:pPr>
    <w:rPr>
      <w:color w:val="800000"/>
      <w:sz w:val="28"/>
      <w:szCs w:val="20"/>
    </w:rPr>
  </w:style>
  <w:style w:type="paragraph" w:styleId="ab">
    <w:name w:val="List Paragraph"/>
    <w:basedOn w:val="a"/>
    <w:qFormat/>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color w:val="000000"/>
      <w:sz w:val="24"/>
      <w:szCs w:val="24"/>
      <w:lang w:val="ru-RU" w:eastAsia="zh-CN"/>
    </w:rPr>
  </w:style>
  <w:style w:type="character" w:customStyle="1" w:styleId="10">
    <w:name w:val="Заголовок 1 Знак"/>
    <w:link w:val="1"/>
    <w:uiPriority w:val="9"/>
    <w:rsid w:val="00526887"/>
    <w:rPr>
      <w:b/>
      <w:bCs/>
      <w:kern w:val="36"/>
      <w:sz w:val="48"/>
      <w:szCs w:val="48"/>
    </w:rPr>
  </w:style>
  <w:style w:type="character" w:customStyle="1" w:styleId="20">
    <w:name w:val="Заголовок 2 Знак"/>
    <w:link w:val="2"/>
    <w:uiPriority w:val="9"/>
    <w:rsid w:val="00526887"/>
    <w:rPr>
      <w:b/>
      <w:bCs/>
      <w:sz w:val="36"/>
      <w:szCs w:val="36"/>
    </w:rPr>
  </w:style>
  <w:style w:type="paragraph" w:customStyle="1" w:styleId="ac">
    <w:name w:val="Обычный (веб)"/>
    <w:basedOn w:val="a"/>
    <w:uiPriority w:val="99"/>
    <w:semiHidden/>
    <w:unhideWhenUsed/>
    <w:rsid w:val="00526887"/>
    <w:pPr>
      <w:suppressAutoHyphens w:val="0"/>
      <w:spacing w:before="100" w:beforeAutospacing="1" w:after="100" w:afterAutospacing="1"/>
    </w:pPr>
    <w:rPr>
      <w:lang w:eastAsia="ru-RU"/>
    </w:rPr>
  </w:style>
  <w:style w:type="character" w:customStyle="1" w:styleId="b">
    <w:name w:val="b"/>
    <w:rsid w:val="00526887"/>
  </w:style>
  <w:style w:type="character" w:styleId="HTML">
    <w:name w:val="HTML Code"/>
    <w:uiPriority w:val="99"/>
    <w:semiHidden/>
    <w:unhideWhenUsed/>
    <w:rsid w:val="00526887"/>
    <w:rPr>
      <w:rFonts w:ascii="Courier New" w:eastAsia="Times New Roman" w:hAnsi="Courier New" w:cs="Courier New"/>
      <w:sz w:val="20"/>
      <w:szCs w:val="20"/>
    </w:rPr>
  </w:style>
  <w:style w:type="character" w:customStyle="1" w:styleId="30">
    <w:name w:val="Заголовок 3 Знак"/>
    <w:link w:val="3"/>
    <w:uiPriority w:val="9"/>
    <w:semiHidden/>
    <w:rsid w:val="00526887"/>
    <w:rPr>
      <w:rFonts w:ascii="Calibri Light" w:eastAsia="Times New Roman" w:hAnsi="Calibri Light" w:cs="Times New Roman"/>
      <w:b/>
      <w:bCs/>
      <w:sz w:val="26"/>
      <w:szCs w:val="26"/>
      <w:lang w:eastAsia="zh-CN"/>
    </w:rPr>
  </w:style>
  <w:style w:type="character" w:customStyle="1" w:styleId="40">
    <w:name w:val="Заголовок 4 Знак"/>
    <w:link w:val="4"/>
    <w:uiPriority w:val="9"/>
    <w:semiHidden/>
    <w:rsid w:val="00FB7B6B"/>
    <w:rPr>
      <w:rFonts w:ascii="Calibri" w:eastAsia="Times New Roman" w:hAnsi="Calibri" w:cs="Times New Roman"/>
      <w:b/>
      <w:bCs/>
      <w:sz w:val="28"/>
      <w:szCs w:val="28"/>
      <w:lang w:eastAsia="zh-CN"/>
    </w:rPr>
  </w:style>
  <w:style w:type="character" w:styleId="ad">
    <w:name w:val="Hyperlink"/>
    <w:uiPriority w:val="99"/>
    <w:unhideWhenUsed/>
    <w:rsid w:val="00FB7B6B"/>
    <w:rPr>
      <w:color w:val="0563C1"/>
      <w:u w:val="single"/>
    </w:rPr>
  </w:style>
  <w:style w:type="character" w:styleId="ae">
    <w:name w:val="Unresolved Mention"/>
    <w:uiPriority w:val="99"/>
    <w:semiHidden/>
    <w:unhideWhenUsed/>
    <w:rsid w:val="00FB7B6B"/>
    <w:rPr>
      <w:color w:val="605E5C"/>
      <w:shd w:val="clear" w:color="auto" w:fill="E1DFDD"/>
    </w:rPr>
  </w:style>
  <w:style w:type="character" w:styleId="af">
    <w:name w:val="FollowedHyperlink"/>
    <w:uiPriority w:val="99"/>
    <w:semiHidden/>
    <w:unhideWhenUsed/>
    <w:rsid w:val="00ED3475"/>
    <w:rPr>
      <w:color w:val="96607D"/>
      <w:u w:val="single"/>
    </w:rPr>
  </w:style>
  <w:style w:type="character" w:customStyle="1" w:styleId="a7">
    <w:name w:val="Заголовок Знак"/>
    <w:link w:val="a5"/>
    <w:rsid w:val="000E7FC6"/>
    <w:rPr>
      <w:rFonts w:ascii="Liberation Sans" w:eastAsia="Microsoft YaHei" w:hAnsi="Liberation Sans" w:cs="Arial"/>
      <w:sz w:val="28"/>
      <w:szCs w:val="28"/>
      <w:lang w:val="ru-RU" w:eastAsia="zh-CN"/>
    </w:rPr>
  </w:style>
  <w:style w:type="character" w:customStyle="1" w:styleId="12">
    <w:name w:val="Основной текст Знак1"/>
    <w:link w:val="a6"/>
    <w:rsid w:val="000E7FC6"/>
    <w:rPr>
      <w:sz w:val="24"/>
      <w:szCs w:val="24"/>
      <w:lang w:val="ru-RU" w:eastAsia="zh-CN"/>
    </w:rPr>
  </w:style>
  <w:style w:type="character" w:customStyle="1" w:styleId="14">
    <w:name w:val="Основной текст с отступом Знак1"/>
    <w:link w:val="aa"/>
    <w:rsid w:val="000E7FC6"/>
    <w:rPr>
      <w:color w:val="800000"/>
      <w:sz w:val="28"/>
      <w:lang w:val="ru-RU" w:eastAsia="zh-CN"/>
    </w:rPr>
  </w:style>
  <w:style w:type="paragraph" w:customStyle="1" w:styleId="af0">
    <w:basedOn w:val="a"/>
    <w:next w:val="ac"/>
    <w:uiPriority w:val="99"/>
    <w:unhideWhenUsed/>
    <w:rsid w:val="000E7FC6"/>
    <w:pPr>
      <w:suppressAutoHyphens w:val="0"/>
      <w:spacing w:before="100" w:beforeAutospacing="1" w:after="100" w:afterAutospacing="1"/>
    </w:pPr>
    <w:rPr>
      <w:lang w:eastAsia="ru-RU"/>
    </w:rPr>
  </w:style>
  <w:style w:type="paragraph" w:styleId="HTML0">
    <w:name w:val="HTML Preformatted"/>
    <w:basedOn w:val="a"/>
    <w:link w:val="HTML1"/>
    <w:uiPriority w:val="99"/>
    <w:semiHidden/>
    <w:unhideWhenUsed/>
    <w:rsid w:val="00AE19EE"/>
    <w:rPr>
      <w:rFonts w:ascii="Courier New" w:hAnsi="Courier New" w:cs="Courier New"/>
      <w:sz w:val="20"/>
      <w:szCs w:val="20"/>
    </w:rPr>
  </w:style>
  <w:style w:type="character" w:customStyle="1" w:styleId="HTML1">
    <w:name w:val="Стандартный HTML Знак"/>
    <w:link w:val="HTML0"/>
    <w:uiPriority w:val="99"/>
    <w:semiHidden/>
    <w:rsid w:val="00AE19EE"/>
    <w:rPr>
      <w:rFonts w:ascii="Courier New" w:hAnsi="Courier New" w:cs="Courier New"/>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1485">
      <w:bodyDiv w:val="1"/>
      <w:marLeft w:val="0"/>
      <w:marRight w:val="0"/>
      <w:marTop w:val="0"/>
      <w:marBottom w:val="0"/>
      <w:divBdr>
        <w:top w:val="none" w:sz="0" w:space="0" w:color="auto"/>
        <w:left w:val="none" w:sz="0" w:space="0" w:color="auto"/>
        <w:bottom w:val="none" w:sz="0" w:space="0" w:color="auto"/>
        <w:right w:val="none" w:sz="0" w:space="0" w:color="auto"/>
      </w:divBdr>
      <w:divsChild>
        <w:div w:id="1565262024">
          <w:marLeft w:val="0"/>
          <w:marRight w:val="0"/>
          <w:marTop w:val="0"/>
          <w:marBottom w:val="0"/>
          <w:divBdr>
            <w:top w:val="none" w:sz="0" w:space="0" w:color="auto"/>
            <w:left w:val="none" w:sz="0" w:space="0" w:color="auto"/>
            <w:bottom w:val="none" w:sz="0" w:space="0" w:color="auto"/>
            <w:right w:val="none" w:sz="0" w:space="0" w:color="auto"/>
          </w:divBdr>
          <w:divsChild>
            <w:div w:id="941763693">
              <w:marLeft w:val="0"/>
              <w:marRight w:val="0"/>
              <w:marTop w:val="0"/>
              <w:marBottom w:val="0"/>
              <w:divBdr>
                <w:top w:val="none" w:sz="0" w:space="0" w:color="auto"/>
                <w:left w:val="none" w:sz="0" w:space="0" w:color="auto"/>
                <w:bottom w:val="none" w:sz="0" w:space="0" w:color="auto"/>
                <w:right w:val="none" w:sz="0" w:space="0" w:color="auto"/>
              </w:divBdr>
              <w:divsChild>
                <w:div w:id="147986842">
                  <w:marLeft w:val="0"/>
                  <w:marRight w:val="0"/>
                  <w:marTop w:val="0"/>
                  <w:marBottom w:val="0"/>
                  <w:divBdr>
                    <w:top w:val="none" w:sz="0" w:space="0" w:color="auto"/>
                    <w:left w:val="none" w:sz="0" w:space="0" w:color="auto"/>
                    <w:bottom w:val="none" w:sz="0" w:space="0" w:color="auto"/>
                    <w:right w:val="none" w:sz="0" w:space="0" w:color="auto"/>
                  </w:divBdr>
                  <w:divsChild>
                    <w:div w:id="561604422">
                      <w:marLeft w:val="0"/>
                      <w:marRight w:val="0"/>
                      <w:marTop w:val="0"/>
                      <w:marBottom w:val="0"/>
                      <w:divBdr>
                        <w:top w:val="none" w:sz="0" w:space="0" w:color="auto"/>
                        <w:left w:val="none" w:sz="0" w:space="0" w:color="auto"/>
                        <w:bottom w:val="none" w:sz="0" w:space="0" w:color="auto"/>
                        <w:right w:val="none" w:sz="0" w:space="0" w:color="auto"/>
                      </w:divBdr>
                      <w:divsChild>
                        <w:div w:id="1674336483">
                          <w:marLeft w:val="0"/>
                          <w:marRight w:val="0"/>
                          <w:marTop w:val="0"/>
                          <w:marBottom w:val="0"/>
                          <w:divBdr>
                            <w:top w:val="none" w:sz="0" w:space="0" w:color="auto"/>
                            <w:left w:val="none" w:sz="0" w:space="0" w:color="auto"/>
                            <w:bottom w:val="none" w:sz="0" w:space="0" w:color="auto"/>
                            <w:right w:val="none" w:sz="0" w:space="0" w:color="auto"/>
                          </w:divBdr>
                          <w:divsChild>
                            <w:div w:id="592473061">
                              <w:marLeft w:val="0"/>
                              <w:marRight w:val="0"/>
                              <w:marTop w:val="0"/>
                              <w:marBottom w:val="0"/>
                              <w:divBdr>
                                <w:top w:val="none" w:sz="0" w:space="0" w:color="auto"/>
                                <w:left w:val="none" w:sz="0" w:space="0" w:color="auto"/>
                                <w:bottom w:val="none" w:sz="0" w:space="0" w:color="auto"/>
                                <w:right w:val="none" w:sz="0" w:space="0" w:color="auto"/>
                              </w:divBdr>
                              <w:divsChild>
                                <w:div w:id="158888020">
                                  <w:marLeft w:val="0"/>
                                  <w:marRight w:val="0"/>
                                  <w:marTop w:val="0"/>
                                  <w:marBottom w:val="0"/>
                                  <w:divBdr>
                                    <w:top w:val="none" w:sz="0" w:space="0" w:color="auto"/>
                                    <w:left w:val="none" w:sz="0" w:space="0" w:color="auto"/>
                                    <w:bottom w:val="none" w:sz="0" w:space="0" w:color="auto"/>
                                    <w:right w:val="none" w:sz="0" w:space="0" w:color="auto"/>
                                  </w:divBdr>
                                  <w:divsChild>
                                    <w:div w:id="141315504">
                                      <w:marLeft w:val="0"/>
                                      <w:marRight w:val="0"/>
                                      <w:marTop w:val="0"/>
                                      <w:marBottom w:val="0"/>
                                      <w:divBdr>
                                        <w:top w:val="none" w:sz="0" w:space="0" w:color="auto"/>
                                        <w:left w:val="none" w:sz="0" w:space="0" w:color="auto"/>
                                        <w:bottom w:val="none" w:sz="0" w:space="0" w:color="auto"/>
                                        <w:right w:val="none" w:sz="0" w:space="0" w:color="auto"/>
                                      </w:divBdr>
                                      <w:divsChild>
                                        <w:div w:id="2046363854">
                                          <w:marLeft w:val="0"/>
                                          <w:marRight w:val="0"/>
                                          <w:marTop w:val="0"/>
                                          <w:marBottom w:val="0"/>
                                          <w:divBdr>
                                            <w:top w:val="none" w:sz="0" w:space="0" w:color="auto"/>
                                            <w:left w:val="none" w:sz="0" w:space="0" w:color="auto"/>
                                            <w:bottom w:val="none" w:sz="0" w:space="0" w:color="auto"/>
                                            <w:right w:val="none" w:sz="0" w:space="0" w:color="auto"/>
                                          </w:divBdr>
                                          <w:divsChild>
                                            <w:div w:id="436945426">
                                              <w:marLeft w:val="0"/>
                                              <w:marRight w:val="0"/>
                                              <w:marTop w:val="0"/>
                                              <w:marBottom w:val="0"/>
                                              <w:divBdr>
                                                <w:top w:val="none" w:sz="0" w:space="0" w:color="auto"/>
                                                <w:left w:val="none" w:sz="0" w:space="0" w:color="auto"/>
                                                <w:bottom w:val="none" w:sz="0" w:space="0" w:color="auto"/>
                                                <w:right w:val="none" w:sz="0" w:space="0" w:color="auto"/>
                                              </w:divBdr>
                                            </w:div>
                                            <w:div w:id="898632561">
                                              <w:marLeft w:val="0"/>
                                              <w:marRight w:val="0"/>
                                              <w:marTop w:val="0"/>
                                              <w:marBottom w:val="0"/>
                                              <w:divBdr>
                                                <w:top w:val="none" w:sz="0" w:space="0" w:color="auto"/>
                                                <w:left w:val="none" w:sz="0" w:space="0" w:color="auto"/>
                                                <w:bottom w:val="none" w:sz="0" w:space="0" w:color="auto"/>
                                                <w:right w:val="none" w:sz="0" w:space="0" w:color="auto"/>
                                              </w:divBdr>
                                            </w:div>
                                            <w:div w:id="1042171334">
                                              <w:marLeft w:val="0"/>
                                              <w:marRight w:val="0"/>
                                              <w:marTop w:val="0"/>
                                              <w:marBottom w:val="0"/>
                                              <w:divBdr>
                                                <w:top w:val="none" w:sz="0" w:space="0" w:color="auto"/>
                                                <w:left w:val="none" w:sz="0" w:space="0" w:color="auto"/>
                                                <w:bottom w:val="none" w:sz="0" w:space="0" w:color="auto"/>
                                                <w:right w:val="none" w:sz="0" w:space="0" w:color="auto"/>
                                              </w:divBdr>
                                            </w:div>
                                            <w:div w:id="1114136838">
                                              <w:marLeft w:val="0"/>
                                              <w:marRight w:val="0"/>
                                              <w:marTop w:val="0"/>
                                              <w:marBottom w:val="0"/>
                                              <w:divBdr>
                                                <w:top w:val="none" w:sz="0" w:space="0" w:color="auto"/>
                                                <w:left w:val="none" w:sz="0" w:space="0" w:color="auto"/>
                                                <w:bottom w:val="none" w:sz="0" w:space="0" w:color="auto"/>
                                                <w:right w:val="none" w:sz="0" w:space="0" w:color="auto"/>
                                              </w:divBdr>
                                            </w:div>
                                            <w:div w:id="1161386707">
                                              <w:marLeft w:val="0"/>
                                              <w:marRight w:val="0"/>
                                              <w:marTop w:val="0"/>
                                              <w:marBottom w:val="0"/>
                                              <w:divBdr>
                                                <w:top w:val="none" w:sz="0" w:space="0" w:color="auto"/>
                                                <w:left w:val="none" w:sz="0" w:space="0" w:color="auto"/>
                                                <w:bottom w:val="none" w:sz="0" w:space="0" w:color="auto"/>
                                                <w:right w:val="none" w:sz="0" w:space="0" w:color="auto"/>
                                              </w:divBdr>
                                            </w:div>
                                            <w:div w:id="1208182050">
                                              <w:marLeft w:val="0"/>
                                              <w:marRight w:val="0"/>
                                              <w:marTop w:val="0"/>
                                              <w:marBottom w:val="0"/>
                                              <w:divBdr>
                                                <w:top w:val="none" w:sz="0" w:space="0" w:color="auto"/>
                                                <w:left w:val="none" w:sz="0" w:space="0" w:color="auto"/>
                                                <w:bottom w:val="none" w:sz="0" w:space="0" w:color="auto"/>
                                                <w:right w:val="none" w:sz="0" w:space="0" w:color="auto"/>
                                              </w:divBdr>
                                            </w:div>
                                            <w:div w:id="1282806707">
                                              <w:marLeft w:val="0"/>
                                              <w:marRight w:val="0"/>
                                              <w:marTop w:val="0"/>
                                              <w:marBottom w:val="0"/>
                                              <w:divBdr>
                                                <w:top w:val="none" w:sz="0" w:space="0" w:color="auto"/>
                                                <w:left w:val="none" w:sz="0" w:space="0" w:color="auto"/>
                                                <w:bottom w:val="none" w:sz="0" w:space="0" w:color="auto"/>
                                                <w:right w:val="none" w:sz="0" w:space="0" w:color="auto"/>
                                              </w:divBdr>
                                            </w:div>
                                            <w:div w:id="1780224060">
                                              <w:marLeft w:val="0"/>
                                              <w:marRight w:val="0"/>
                                              <w:marTop w:val="0"/>
                                              <w:marBottom w:val="0"/>
                                              <w:divBdr>
                                                <w:top w:val="none" w:sz="0" w:space="0" w:color="auto"/>
                                                <w:left w:val="none" w:sz="0" w:space="0" w:color="auto"/>
                                                <w:bottom w:val="none" w:sz="0" w:space="0" w:color="auto"/>
                                                <w:right w:val="none" w:sz="0" w:space="0" w:color="auto"/>
                                              </w:divBdr>
                                            </w:div>
                                            <w:div w:id="1822961643">
                                              <w:marLeft w:val="0"/>
                                              <w:marRight w:val="0"/>
                                              <w:marTop w:val="0"/>
                                              <w:marBottom w:val="0"/>
                                              <w:divBdr>
                                                <w:top w:val="none" w:sz="0" w:space="0" w:color="auto"/>
                                                <w:left w:val="none" w:sz="0" w:space="0" w:color="auto"/>
                                                <w:bottom w:val="none" w:sz="0" w:space="0" w:color="auto"/>
                                                <w:right w:val="none" w:sz="0" w:space="0" w:color="auto"/>
                                              </w:divBdr>
                                            </w:div>
                                            <w:div w:id="1896970658">
                                              <w:marLeft w:val="0"/>
                                              <w:marRight w:val="0"/>
                                              <w:marTop w:val="0"/>
                                              <w:marBottom w:val="0"/>
                                              <w:divBdr>
                                                <w:top w:val="none" w:sz="0" w:space="0" w:color="auto"/>
                                                <w:left w:val="none" w:sz="0" w:space="0" w:color="auto"/>
                                                <w:bottom w:val="none" w:sz="0" w:space="0" w:color="auto"/>
                                                <w:right w:val="none" w:sz="0" w:space="0" w:color="auto"/>
                                              </w:divBdr>
                                            </w:div>
                                            <w:div w:id="19348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3326">
                                  <w:marLeft w:val="0"/>
                                  <w:marRight w:val="0"/>
                                  <w:marTop w:val="0"/>
                                  <w:marBottom w:val="0"/>
                                  <w:divBdr>
                                    <w:top w:val="none" w:sz="0" w:space="0" w:color="auto"/>
                                    <w:left w:val="none" w:sz="0" w:space="0" w:color="auto"/>
                                    <w:bottom w:val="none" w:sz="0" w:space="0" w:color="auto"/>
                                    <w:right w:val="none" w:sz="0" w:space="0" w:color="auto"/>
                                  </w:divBdr>
                                  <w:divsChild>
                                    <w:div w:id="410665643">
                                      <w:marLeft w:val="0"/>
                                      <w:marRight w:val="0"/>
                                      <w:marTop w:val="0"/>
                                      <w:marBottom w:val="0"/>
                                      <w:divBdr>
                                        <w:top w:val="none" w:sz="0" w:space="0" w:color="auto"/>
                                        <w:left w:val="none" w:sz="0" w:space="0" w:color="auto"/>
                                        <w:bottom w:val="none" w:sz="0" w:space="0" w:color="auto"/>
                                        <w:right w:val="none" w:sz="0" w:space="0" w:color="auto"/>
                                      </w:divBdr>
                                      <w:divsChild>
                                        <w:div w:id="1990282798">
                                          <w:marLeft w:val="0"/>
                                          <w:marRight w:val="0"/>
                                          <w:marTop w:val="0"/>
                                          <w:marBottom w:val="0"/>
                                          <w:divBdr>
                                            <w:top w:val="none" w:sz="0" w:space="0" w:color="auto"/>
                                            <w:left w:val="none" w:sz="0" w:space="0" w:color="auto"/>
                                            <w:bottom w:val="none" w:sz="0" w:space="0" w:color="auto"/>
                                            <w:right w:val="none" w:sz="0" w:space="0" w:color="auto"/>
                                          </w:divBdr>
                                          <w:divsChild>
                                            <w:div w:id="249312128">
                                              <w:marLeft w:val="0"/>
                                              <w:marRight w:val="0"/>
                                              <w:marTop w:val="0"/>
                                              <w:marBottom w:val="0"/>
                                              <w:divBdr>
                                                <w:top w:val="none" w:sz="0" w:space="0" w:color="auto"/>
                                                <w:left w:val="none" w:sz="0" w:space="0" w:color="auto"/>
                                                <w:bottom w:val="none" w:sz="0" w:space="0" w:color="auto"/>
                                                <w:right w:val="none" w:sz="0" w:space="0" w:color="auto"/>
                                              </w:divBdr>
                                            </w:div>
                                            <w:div w:id="301886671">
                                              <w:marLeft w:val="0"/>
                                              <w:marRight w:val="0"/>
                                              <w:marTop w:val="0"/>
                                              <w:marBottom w:val="0"/>
                                              <w:divBdr>
                                                <w:top w:val="none" w:sz="0" w:space="0" w:color="auto"/>
                                                <w:left w:val="none" w:sz="0" w:space="0" w:color="auto"/>
                                                <w:bottom w:val="none" w:sz="0" w:space="0" w:color="auto"/>
                                                <w:right w:val="none" w:sz="0" w:space="0" w:color="auto"/>
                                              </w:divBdr>
                                            </w:div>
                                            <w:div w:id="355038884">
                                              <w:marLeft w:val="0"/>
                                              <w:marRight w:val="0"/>
                                              <w:marTop w:val="0"/>
                                              <w:marBottom w:val="0"/>
                                              <w:divBdr>
                                                <w:top w:val="none" w:sz="0" w:space="0" w:color="auto"/>
                                                <w:left w:val="none" w:sz="0" w:space="0" w:color="auto"/>
                                                <w:bottom w:val="none" w:sz="0" w:space="0" w:color="auto"/>
                                                <w:right w:val="none" w:sz="0" w:space="0" w:color="auto"/>
                                              </w:divBdr>
                                            </w:div>
                                            <w:div w:id="417141877">
                                              <w:marLeft w:val="0"/>
                                              <w:marRight w:val="0"/>
                                              <w:marTop w:val="0"/>
                                              <w:marBottom w:val="0"/>
                                              <w:divBdr>
                                                <w:top w:val="none" w:sz="0" w:space="0" w:color="auto"/>
                                                <w:left w:val="none" w:sz="0" w:space="0" w:color="auto"/>
                                                <w:bottom w:val="none" w:sz="0" w:space="0" w:color="auto"/>
                                                <w:right w:val="none" w:sz="0" w:space="0" w:color="auto"/>
                                              </w:divBdr>
                                            </w:div>
                                            <w:div w:id="745608794">
                                              <w:marLeft w:val="0"/>
                                              <w:marRight w:val="0"/>
                                              <w:marTop w:val="0"/>
                                              <w:marBottom w:val="0"/>
                                              <w:divBdr>
                                                <w:top w:val="none" w:sz="0" w:space="0" w:color="auto"/>
                                                <w:left w:val="none" w:sz="0" w:space="0" w:color="auto"/>
                                                <w:bottom w:val="none" w:sz="0" w:space="0" w:color="auto"/>
                                                <w:right w:val="none" w:sz="0" w:space="0" w:color="auto"/>
                                              </w:divBdr>
                                            </w:div>
                                            <w:div w:id="794298726">
                                              <w:marLeft w:val="0"/>
                                              <w:marRight w:val="0"/>
                                              <w:marTop w:val="0"/>
                                              <w:marBottom w:val="0"/>
                                              <w:divBdr>
                                                <w:top w:val="none" w:sz="0" w:space="0" w:color="auto"/>
                                                <w:left w:val="none" w:sz="0" w:space="0" w:color="auto"/>
                                                <w:bottom w:val="none" w:sz="0" w:space="0" w:color="auto"/>
                                                <w:right w:val="none" w:sz="0" w:space="0" w:color="auto"/>
                                              </w:divBdr>
                                            </w:div>
                                            <w:div w:id="914050024">
                                              <w:marLeft w:val="0"/>
                                              <w:marRight w:val="0"/>
                                              <w:marTop w:val="0"/>
                                              <w:marBottom w:val="0"/>
                                              <w:divBdr>
                                                <w:top w:val="none" w:sz="0" w:space="0" w:color="auto"/>
                                                <w:left w:val="none" w:sz="0" w:space="0" w:color="auto"/>
                                                <w:bottom w:val="none" w:sz="0" w:space="0" w:color="auto"/>
                                                <w:right w:val="none" w:sz="0" w:space="0" w:color="auto"/>
                                              </w:divBdr>
                                            </w:div>
                                            <w:div w:id="1119030196">
                                              <w:marLeft w:val="0"/>
                                              <w:marRight w:val="0"/>
                                              <w:marTop w:val="0"/>
                                              <w:marBottom w:val="0"/>
                                              <w:divBdr>
                                                <w:top w:val="none" w:sz="0" w:space="0" w:color="auto"/>
                                                <w:left w:val="none" w:sz="0" w:space="0" w:color="auto"/>
                                                <w:bottom w:val="none" w:sz="0" w:space="0" w:color="auto"/>
                                                <w:right w:val="none" w:sz="0" w:space="0" w:color="auto"/>
                                              </w:divBdr>
                                            </w:div>
                                            <w:div w:id="1577588013">
                                              <w:marLeft w:val="0"/>
                                              <w:marRight w:val="0"/>
                                              <w:marTop w:val="0"/>
                                              <w:marBottom w:val="0"/>
                                              <w:divBdr>
                                                <w:top w:val="none" w:sz="0" w:space="0" w:color="auto"/>
                                                <w:left w:val="none" w:sz="0" w:space="0" w:color="auto"/>
                                                <w:bottom w:val="none" w:sz="0" w:space="0" w:color="auto"/>
                                                <w:right w:val="none" w:sz="0" w:space="0" w:color="auto"/>
                                              </w:divBdr>
                                            </w:div>
                                            <w:div w:id="1612737251">
                                              <w:marLeft w:val="0"/>
                                              <w:marRight w:val="0"/>
                                              <w:marTop w:val="0"/>
                                              <w:marBottom w:val="0"/>
                                              <w:divBdr>
                                                <w:top w:val="none" w:sz="0" w:space="0" w:color="auto"/>
                                                <w:left w:val="none" w:sz="0" w:space="0" w:color="auto"/>
                                                <w:bottom w:val="none" w:sz="0" w:space="0" w:color="auto"/>
                                                <w:right w:val="none" w:sz="0" w:space="0" w:color="auto"/>
                                              </w:divBdr>
                                            </w:div>
                                            <w:div w:id="1668022493">
                                              <w:marLeft w:val="0"/>
                                              <w:marRight w:val="0"/>
                                              <w:marTop w:val="0"/>
                                              <w:marBottom w:val="0"/>
                                              <w:divBdr>
                                                <w:top w:val="none" w:sz="0" w:space="0" w:color="auto"/>
                                                <w:left w:val="none" w:sz="0" w:space="0" w:color="auto"/>
                                                <w:bottom w:val="none" w:sz="0" w:space="0" w:color="auto"/>
                                                <w:right w:val="none" w:sz="0" w:space="0" w:color="auto"/>
                                              </w:divBdr>
                                            </w:div>
                                            <w:div w:id="1799257854">
                                              <w:marLeft w:val="0"/>
                                              <w:marRight w:val="0"/>
                                              <w:marTop w:val="0"/>
                                              <w:marBottom w:val="0"/>
                                              <w:divBdr>
                                                <w:top w:val="none" w:sz="0" w:space="0" w:color="auto"/>
                                                <w:left w:val="none" w:sz="0" w:space="0" w:color="auto"/>
                                                <w:bottom w:val="none" w:sz="0" w:space="0" w:color="auto"/>
                                                <w:right w:val="none" w:sz="0" w:space="0" w:color="auto"/>
                                              </w:divBdr>
                                            </w:div>
                                            <w:div w:id="20002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0690">
                                  <w:marLeft w:val="0"/>
                                  <w:marRight w:val="0"/>
                                  <w:marTop w:val="0"/>
                                  <w:marBottom w:val="0"/>
                                  <w:divBdr>
                                    <w:top w:val="none" w:sz="0" w:space="0" w:color="auto"/>
                                    <w:left w:val="none" w:sz="0" w:space="0" w:color="auto"/>
                                    <w:bottom w:val="none" w:sz="0" w:space="0" w:color="auto"/>
                                    <w:right w:val="none" w:sz="0" w:space="0" w:color="auto"/>
                                  </w:divBdr>
                                  <w:divsChild>
                                    <w:div w:id="2000889134">
                                      <w:marLeft w:val="0"/>
                                      <w:marRight w:val="0"/>
                                      <w:marTop w:val="0"/>
                                      <w:marBottom w:val="0"/>
                                      <w:divBdr>
                                        <w:top w:val="none" w:sz="0" w:space="0" w:color="auto"/>
                                        <w:left w:val="none" w:sz="0" w:space="0" w:color="auto"/>
                                        <w:bottom w:val="none" w:sz="0" w:space="0" w:color="auto"/>
                                        <w:right w:val="none" w:sz="0" w:space="0" w:color="auto"/>
                                      </w:divBdr>
                                      <w:divsChild>
                                        <w:div w:id="1776291279">
                                          <w:marLeft w:val="0"/>
                                          <w:marRight w:val="0"/>
                                          <w:marTop w:val="0"/>
                                          <w:marBottom w:val="0"/>
                                          <w:divBdr>
                                            <w:top w:val="none" w:sz="0" w:space="0" w:color="auto"/>
                                            <w:left w:val="none" w:sz="0" w:space="0" w:color="auto"/>
                                            <w:bottom w:val="none" w:sz="0" w:space="0" w:color="auto"/>
                                            <w:right w:val="none" w:sz="0" w:space="0" w:color="auto"/>
                                          </w:divBdr>
                                          <w:divsChild>
                                            <w:div w:id="10034831">
                                              <w:marLeft w:val="0"/>
                                              <w:marRight w:val="0"/>
                                              <w:marTop w:val="0"/>
                                              <w:marBottom w:val="0"/>
                                              <w:divBdr>
                                                <w:top w:val="none" w:sz="0" w:space="0" w:color="auto"/>
                                                <w:left w:val="none" w:sz="0" w:space="0" w:color="auto"/>
                                                <w:bottom w:val="none" w:sz="0" w:space="0" w:color="auto"/>
                                                <w:right w:val="none" w:sz="0" w:space="0" w:color="auto"/>
                                              </w:divBdr>
                                            </w:div>
                                            <w:div w:id="164168487">
                                              <w:marLeft w:val="0"/>
                                              <w:marRight w:val="0"/>
                                              <w:marTop w:val="0"/>
                                              <w:marBottom w:val="0"/>
                                              <w:divBdr>
                                                <w:top w:val="none" w:sz="0" w:space="0" w:color="auto"/>
                                                <w:left w:val="none" w:sz="0" w:space="0" w:color="auto"/>
                                                <w:bottom w:val="none" w:sz="0" w:space="0" w:color="auto"/>
                                                <w:right w:val="none" w:sz="0" w:space="0" w:color="auto"/>
                                              </w:divBdr>
                                            </w:div>
                                            <w:div w:id="235360805">
                                              <w:marLeft w:val="0"/>
                                              <w:marRight w:val="0"/>
                                              <w:marTop w:val="0"/>
                                              <w:marBottom w:val="0"/>
                                              <w:divBdr>
                                                <w:top w:val="none" w:sz="0" w:space="0" w:color="auto"/>
                                                <w:left w:val="none" w:sz="0" w:space="0" w:color="auto"/>
                                                <w:bottom w:val="none" w:sz="0" w:space="0" w:color="auto"/>
                                                <w:right w:val="none" w:sz="0" w:space="0" w:color="auto"/>
                                              </w:divBdr>
                                            </w:div>
                                            <w:div w:id="832181556">
                                              <w:marLeft w:val="0"/>
                                              <w:marRight w:val="0"/>
                                              <w:marTop w:val="0"/>
                                              <w:marBottom w:val="0"/>
                                              <w:divBdr>
                                                <w:top w:val="none" w:sz="0" w:space="0" w:color="auto"/>
                                                <w:left w:val="none" w:sz="0" w:space="0" w:color="auto"/>
                                                <w:bottom w:val="none" w:sz="0" w:space="0" w:color="auto"/>
                                                <w:right w:val="none" w:sz="0" w:space="0" w:color="auto"/>
                                              </w:divBdr>
                                            </w:div>
                                            <w:div w:id="1014958386">
                                              <w:marLeft w:val="0"/>
                                              <w:marRight w:val="0"/>
                                              <w:marTop w:val="0"/>
                                              <w:marBottom w:val="0"/>
                                              <w:divBdr>
                                                <w:top w:val="none" w:sz="0" w:space="0" w:color="auto"/>
                                                <w:left w:val="none" w:sz="0" w:space="0" w:color="auto"/>
                                                <w:bottom w:val="none" w:sz="0" w:space="0" w:color="auto"/>
                                                <w:right w:val="none" w:sz="0" w:space="0" w:color="auto"/>
                                              </w:divBdr>
                                            </w:div>
                                            <w:div w:id="1166744975">
                                              <w:marLeft w:val="0"/>
                                              <w:marRight w:val="0"/>
                                              <w:marTop w:val="0"/>
                                              <w:marBottom w:val="0"/>
                                              <w:divBdr>
                                                <w:top w:val="none" w:sz="0" w:space="0" w:color="auto"/>
                                                <w:left w:val="none" w:sz="0" w:space="0" w:color="auto"/>
                                                <w:bottom w:val="none" w:sz="0" w:space="0" w:color="auto"/>
                                                <w:right w:val="none" w:sz="0" w:space="0" w:color="auto"/>
                                              </w:divBdr>
                                            </w:div>
                                            <w:div w:id="1189223257">
                                              <w:marLeft w:val="0"/>
                                              <w:marRight w:val="0"/>
                                              <w:marTop w:val="0"/>
                                              <w:marBottom w:val="0"/>
                                              <w:divBdr>
                                                <w:top w:val="none" w:sz="0" w:space="0" w:color="auto"/>
                                                <w:left w:val="none" w:sz="0" w:space="0" w:color="auto"/>
                                                <w:bottom w:val="none" w:sz="0" w:space="0" w:color="auto"/>
                                                <w:right w:val="none" w:sz="0" w:space="0" w:color="auto"/>
                                              </w:divBdr>
                                            </w:div>
                                            <w:div w:id="1419252367">
                                              <w:marLeft w:val="0"/>
                                              <w:marRight w:val="0"/>
                                              <w:marTop w:val="0"/>
                                              <w:marBottom w:val="0"/>
                                              <w:divBdr>
                                                <w:top w:val="none" w:sz="0" w:space="0" w:color="auto"/>
                                                <w:left w:val="none" w:sz="0" w:space="0" w:color="auto"/>
                                                <w:bottom w:val="none" w:sz="0" w:space="0" w:color="auto"/>
                                                <w:right w:val="none" w:sz="0" w:space="0" w:color="auto"/>
                                              </w:divBdr>
                                            </w:div>
                                            <w:div w:id="1505171539">
                                              <w:marLeft w:val="0"/>
                                              <w:marRight w:val="0"/>
                                              <w:marTop w:val="0"/>
                                              <w:marBottom w:val="0"/>
                                              <w:divBdr>
                                                <w:top w:val="none" w:sz="0" w:space="0" w:color="auto"/>
                                                <w:left w:val="none" w:sz="0" w:space="0" w:color="auto"/>
                                                <w:bottom w:val="none" w:sz="0" w:space="0" w:color="auto"/>
                                                <w:right w:val="none" w:sz="0" w:space="0" w:color="auto"/>
                                              </w:divBdr>
                                            </w:div>
                                            <w:div w:id="1603302670">
                                              <w:marLeft w:val="0"/>
                                              <w:marRight w:val="0"/>
                                              <w:marTop w:val="0"/>
                                              <w:marBottom w:val="0"/>
                                              <w:divBdr>
                                                <w:top w:val="none" w:sz="0" w:space="0" w:color="auto"/>
                                                <w:left w:val="none" w:sz="0" w:space="0" w:color="auto"/>
                                                <w:bottom w:val="none" w:sz="0" w:space="0" w:color="auto"/>
                                                <w:right w:val="none" w:sz="0" w:space="0" w:color="auto"/>
                                              </w:divBdr>
                                            </w:div>
                                            <w:div w:id="1730807254">
                                              <w:marLeft w:val="0"/>
                                              <w:marRight w:val="0"/>
                                              <w:marTop w:val="0"/>
                                              <w:marBottom w:val="0"/>
                                              <w:divBdr>
                                                <w:top w:val="none" w:sz="0" w:space="0" w:color="auto"/>
                                                <w:left w:val="none" w:sz="0" w:space="0" w:color="auto"/>
                                                <w:bottom w:val="none" w:sz="0" w:space="0" w:color="auto"/>
                                                <w:right w:val="none" w:sz="0" w:space="0" w:color="auto"/>
                                              </w:divBdr>
                                            </w:div>
                                            <w:div w:id="1796631516">
                                              <w:marLeft w:val="0"/>
                                              <w:marRight w:val="0"/>
                                              <w:marTop w:val="0"/>
                                              <w:marBottom w:val="0"/>
                                              <w:divBdr>
                                                <w:top w:val="none" w:sz="0" w:space="0" w:color="auto"/>
                                                <w:left w:val="none" w:sz="0" w:space="0" w:color="auto"/>
                                                <w:bottom w:val="none" w:sz="0" w:space="0" w:color="auto"/>
                                                <w:right w:val="none" w:sz="0" w:space="0" w:color="auto"/>
                                              </w:divBdr>
                                            </w:div>
                                            <w:div w:id="1898978833">
                                              <w:marLeft w:val="0"/>
                                              <w:marRight w:val="0"/>
                                              <w:marTop w:val="0"/>
                                              <w:marBottom w:val="0"/>
                                              <w:divBdr>
                                                <w:top w:val="none" w:sz="0" w:space="0" w:color="auto"/>
                                                <w:left w:val="none" w:sz="0" w:space="0" w:color="auto"/>
                                                <w:bottom w:val="none" w:sz="0" w:space="0" w:color="auto"/>
                                                <w:right w:val="none" w:sz="0" w:space="0" w:color="auto"/>
                                              </w:divBdr>
                                            </w:div>
                                            <w:div w:id="1938708323">
                                              <w:marLeft w:val="0"/>
                                              <w:marRight w:val="0"/>
                                              <w:marTop w:val="0"/>
                                              <w:marBottom w:val="0"/>
                                              <w:divBdr>
                                                <w:top w:val="none" w:sz="0" w:space="0" w:color="auto"/>
                                                <w:left w:val="none" w:sz="0" w:space="0" w:color="auto"/>
                                                <w:bottom w:val="none" w:sz="0" w:space="0" w:color="auto"/>
                                                <w:right w:val="none" w:sz="0" w:space="0" w:color="auto"/>
                                              </w:divBdr>
                                            </w:div>
                                            <w:div w:id="2017225155">
                                              <w:marLeft w:val="0"/>
                                              <w:marRight w:val="0"/>
                                              <w:marTop w:val="0"/>
                                              <w:marBottom w:val="0"/>
                                              <w:divBdr>
                                                <w:top w:val="none" w:sz="0" w:space="0" w:color="auto"/>
                                                <w:left w:val="none" w:sz="0" w:space="0" w:color="auto"/>
                                                <w:bottom w:val="none" w:sz="0" w:space="0" w:color="auto"/>
                                                <w:right w:val="none" w:sz="0" w:space="0" w:color="auto"/>
                                              </w:divBdr>
                                            </w:div>
                                            <w:div w:id="2063553958">
                                              <w:marLeft w:val="0"/>
                                              <w:marRight w:val="0"/>
                                              <w:marTop w:val="0"/>
                                              <w:marBottom w:val="0"/>
                                              <w:divBdr>
                                                <w:top w:val="none" w:sz="0" w:space="0" w:color="auto"/>
                                                <w:left w:val="none" w:sz="0" w:space="0" w:color="auto"/>
                                                <w:bottom w:val="none" w:sz="0" w:space="0" w:color="auto"/>
                                                <w:right w:val="none" w:sz="0" w:space="0" w:color="auto"/>
                                              </w:divBdr>
                                            </w:div>
                                            <w:div w:id="2104524391">
                                              <w:marLeft w:val="0"/>
                                              <w:marRight w:val="0"/>
                                              <w:marTop w:val="0"/>
                                              <w:marBottom w:val="0"/>
                                              <w:divBdr>
                                                <w:top w:val="none" w:sz="0" w:space="0" w:color="auto"/>
                                                <w:left w:val="none" w:sz="0" w:space="0" w:color="auto"/>
                                                <w:bottom w:val="none" w:sz="0" w:space="0" w:color="auto"/>
                                                <w:right w:val="none" w:sz="0" w:space="0" w:color="auto"/>
                                              </w:divBdr>
                                            </w:div>
                                            <w:div w:id="2139103347">
                                              <w:marLeft w:val="0"/>
                                              <w:marRight w:val="0"/>
                                              <w:marTop w:val="0"/>
                                              <w:marBottom w:val="0"/>
                                              <w:divBdr>
                                                <w:top w:val="none" w:sz="0" w:space="0" w:color="auto"/>
                                                <w:left w:val="none" w:sz="0" w:space="0" w:color="auto"/>
                                                <w:bottom w:val="none" w:sz="0" w:space="0" w:color="auto"/>
                                                <w:right w:val="none" w:sz="0" w:space="0" w:color="auto"/>
                                              </w:divBdr>
                                            </w:div>
                                            <w:div w:id="21403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0805">
                                  <w:marLeft w:val="0"/>
                                  <w:marRight w:val="0"/>
                                  <w:marTop w:val="0"/>
                                  <w:marBottom w:val="0"/>
                                  <w:divBdr>
                                    <w:top w:val="none" w:sz="0" w:space="0" w:color="auto"/>
                                    <w:left w:val="none" w:sz="0" w:space="0" w:color="auto"/>
                                    <w:bottom w:val="none" w:sz="0" w:space="0" w:color="auto"/>
                                    <w:right w:val="none" w:sz="0" w:space="0" w:color="auto"/>
                                  </w:divBdr>
                                  <w:divsChild>
                                    <w:div w:id="1238712995">
                                      <w:marLeft w:val="0"/>
                                      <w:marRight w:val="0"/>
                                      <w:marTop w:val="0"/>
                                      <w:marBottom w:val="0"/>
                                      <w:divBdr>
                                        <w:top w:val="none" w:sz="0" w:space="0" w:color="auto"/>
                                        <w:left w:val="none" w:sz="0" w:space="0" w:color="auto"/>
                                        <w:bottom w:val="none" w:sz="0" w:space="0" w:color="auto"/>
                                        <w:right w:val="none" w:sz="0" w:space="0" w:color="auto"/>
                                      </w:divBdr>
                                      <w:divsChild>
                                        <w:div w:id="987048781">
                                          <w:marLeft w:val="0"/>
                                          <w:marRight w:val="0"/>
                                          <w:marTop w:val="0"/>
                                          <w:marBottom w:val="0"/>
                                          <w:divBdr>
                                            <w:top w:val="none" w:sz="0" w:space="0" w:color="auto"/>
                                            <w:left w:val="none" w:sz="0" w:space="0" w:color="auto"/>
                                            <w:bottom w:val="none" w:sz="0" w:space="0" w:color="auto"/>
                                            <w:right w:val="none" w:sz="0" w:space="0" w:color="auto"/>
                                          </w:divBdr>
                                          <w:divsChild>
                                            <w:div w:id="592399150">
                                              <w:marLeft w:val="0"/>
                                              <w:marRight w:val="0"/>
                                              <w:marTop w:val="0"/>
                                              <w:marBottom w:val="0"/>
                                              <w:divBdr>
                                                <w:top w:val="none" w:sz="0" w:space="0" w:color="auto"/>
                                                <w:left w:val="none" w:sz="0" w:space="0" w:color="auto"/>
                                                <w:bottom w:val="none" w:sz="0" w:space="0" w:color="auto"/>
                                                <w:right w:val="none" w:sz="0" w:space="0" w:color="auto"/>
                                              </w:divBdr>
                                            </w:div>
                                            <w:div w:id="9111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758393">
      <w:bodyDiv w:val="1"/>
      <w:marLeft w:val="0"/>
      <w:marRight w:val="0"/>
      <w:marTop w:val="0"/>
      <w:marBottom w:val="0"/>
      <w:divBdr>
        <w:top w:val="none" w:sz="0" w:space="0" w:color="auto"/>
        <w:left w:val="none" w:sz="0" w:space="0" w:color="auto"/>
        <w:bottom w:val="none" w:sz="0" w:space="0" w:color="auto"/>
        <w:right w:val="none" w:sz="0" w:space="0" w:color="auto"/>
      </w:divBdr>
      <w:divsChild>
        <w:div w:id="446776321">
          <w:marLeft w:val="0"/>
          <w:marRight w:val="0"/>
          <w:marTop w:val="0"/>
          <w:marBottom w:val="0"/>
          <w:divBdr>
            <w:top w:val="none" w:sz="0" w:space="0" w:color="auto"/>
            <w:left w:val="none" w:sz="0" w:space="0" w:color="auto"/>
            <w:bottom w:val="none" w:sz="0" w:space="0" w:color="auto"/>
            <w:right w:val="none" w:sz="0" w:space="0" w:color="auto"/>
          </w:divBdr>
        </w:div>
        <w:div w:id="2051805018">
          <w:marLeft w:val="0"/>
          <w:marRight w:val="0"/>
          <w:marTop w:val="0"/>
          <w:marBottom w:val="0"/>
          <w:divBdr>
            <w:top w:val="none" w:sz="0" w:space="0" w:color="auto"/>
            <w:left w:val="none" w:sz="0" w:space="0" w:color="auto"/>
            <w:bottom w:val="none" w:sz="0" w:space="0" w:color="auto"/>
            <w:right w:val="none" w:sz="0" w:space="0" w:color="auto"/>
          </w:divBdr>
        </w:div>
      </w:divsChild>
    </w:div>
    <w:div w:id="262764197">
      <w:bodyDiv w:val="1"/>
      <w:marLeft w:val="0"/>
      <w:marRight w:val="0"/>
      <w:marTop w:val="0"/>
      <w:marBottom w:val="0"/>
      <w:divBdr>
        <w:top w:val="none" w:sz="0" w:space="0" w:color="auto"/>
        <w:left w:val="none" w:sz="0" w:space="0" w:color="auto"/>
        <w:bottom w:val="none" w:sz="0" w:space="0" w:color="auto"/>
        <w:right w:val="none" w:sz="0" w:space="0" w:color="auto"/>
      </w:divBdr>
      <w:divsChild>
        <w:div w:id="1682201750">
          <w:marLeft w:val="0"/>
          <w:marRight w:val="0"/>
          <w:marTop w:val="0"/>
          <w:marBottom w:val="0"/>
          <w:divBdr>
            <w:top w:val="none" w:sz="0" w:space="0" w:color="auto"/>
            <w:left w:val="none" w:sz="0" w:space="0" w:color="auto"/>
            <w:bottom w:val="none" w:sz="0" w:space="0" w:color="auto"/>
            <w:right w:val="none" w:sz="0" w:space="0" w:color="auto"/>
          </w:divBdr>
        </w:div>
        <w:div w:id="1999570591">
          <w:marLeft w:val="0"/>
          <w:marRight w:val="0"/>
          <w:marTop w:val="0"/>
          <w:marBottom w:val="0"/>
          <w:divBdr>
            <w:top w:val="none" w:sz="0" w:space="0" w:color="auto"/>
            <w:left w:val="none" w:sz="0" w:space="0" w:color="auto"/>
            <w:bottom w:val="none" w:sz="0" w:space="0" w:color="auto"/>
            <w:right w:val="none" w:sz="0" w:space="0" w:color="auto"/>
          </w:divBdr>
        </w:div>
      </w:divsChild>
    </w:div>
    <w:div w:id="342324976">
      <w:bodyDiv w:val="1"/>
      <w:marLeft w:val="0"/>
      <w:marRight w:val="0"/>
      <w:marTop w:val="0"/>
      <w:marBottom w:val="0"/>
      <w:divBdr>
        <w:top w:val="none" w:sz="0" w:space="0" w:color="auto"/>
        <w:left w:val="none" w:sz="0" w:space="0" w:color="auto"/>
        <w:bottom w:val="none" w:sz="0" w:space="0" w:color="auto"/>
        <w:right w:val="none" w:sz="0" w:space="0" w:color="auto"/>
      </w:divBdr>
      <w:divsChild>
        <w:div w:id="2011712591">
          <w:marLeft w:val="0"/>
          <w:marRight w:val="0"/>
          <w:marTop w:val="0"/>
          <w:marBottom w:val="0"/>
          <w:divBdr>
            <w:top w:val="none" w:sz="0" w:space="0" w:color="auto"/>
            <w:left w:val="none" w:sz="0" w:space="0" w:color="auto"/>
            <w:bottom w:val="none" w:sz="0" w:space="0" w:color="auto"/>
            <w:right w:val="none" w:sz="0" w:space="0" w:color="auto"/>
          </w:divBdr>
          <w:divsChild>
            <w:div w:id="1932465517">
              <w:marLeft w:val="0"/>
              <w:marRight w:val="0"/>
              <w:marTop w:val="0"/>
              <w:marBottom w:val="0"/>
              <w:divBdr>
                <w:top w:val="none" w:sz="0" w:space="0" w:color="auto"/>
                <w:left w:val="none" w:sz="0" w:space="0" w:color="auto"/>
                <w:bottom w:val="none" w:sz="0" w:space="0" w:color="auto"/>
                <w:right w:val="none" w:sz="0" w:space="0" w:color="auto"/>
              </w:divBdr>
              <w:divsChild>
                <w:div w:id="1395546281">
                  <w:marLeft w:val="0"/>
                  <w:marRight w:val="0"/>
                  <w:marTop w:val="0"/>
                  <w:marBottom w:val="0"/>
                  <w:divBdr>
                    <w:top w:val="none" w:sz="0" w:space="0" w:color="auto"/>
                    <w:left w:val="none" w:sz="0" w:space="0" w:color="auto"/>
                    <w:bottom w:val="none" w:sz="0" w:space="0" w:color="auto"/>
                    <w:right w:val="none" w:sz="0" w:space="0" w:color="auto"/>
                  </w:divBdr>
                  <w:divsChild>
                    <w:div w:id="463163700">
                      <w:marLeft w:val="0"/>
                      <w:marRight w:val="0"/>
                      <w:marTop w:val="0"/>
                      <w:marBottom w:val="0"/>
                      <w:divBdr>
                        <w:top w:val="none" w:sz="0" w:space="0" w:color="auto"/>
                        <w:left w:val="none" w:sz="0" w:space="0" w:color="auto"/>
                        <w:bottom w:val="none" w:sz="0" w:space="0" w:color="auto"/>
                        <w:right w:val="none" w:sz="0" w:space="0" w:color="auto"/>
                      </w:divBdr>
                      <w:divsChild>
                        <w:div w:id="1965576438">
                          <w:marLeft w:val="0"/>
                          <w:marRight w:val="0"/>
                          <w:marTop w:val="0"/>
                          <w:marBottom w:val="0"/>
                          <w:divBdr>
                            <w:top w:val="none" w:sz="0" w:space="0" w:color="auto"/>
                            <w:left w:val="none" w:sz="0" w:space="0" w:color="auto"/>
                            <w:bottom w:val="none" w:sz="0" w:space="0" w:color="auto"/>
                            <w:right w:val="none" w:sz="0" w:space="0" w:color="auto"/>
                          </w:divBdr>
                          <w:divsChild>
                            <w:div w:id="373193836">
                              <w:marLeft w:val="0"/>
                              <w:marRight w:val="0"/>
                              <w:marTop w:val="0"/>
                              <w:marBottom w:val="0"/>
                              <w:divBdr>
                                <w:top w:val="none" w:sz="0" w:space="0" w:color="auto"/>
                                <w:left w:val="none" w:sz="0" w:space="0" w:color="auto"/>
                                <w:bottom w:val="none" w:sz="0" w:space="0" w:color="auto"/>
                                <w:right w:val="none" w:sz="0" w:space="0" w:color="auto"/>
                              </w:divBdr>
                              <w:divsChild>
                                <w:div w:id="77215541">
                                  <w:marLeft w:val="0"/>
                                  <w:marRight w:val="0"/>
                                  <w:marTop w:val="0"/>
                                  <w:marBottom w:val="0"/>
                                  <w:divBdr>
                                    <w:top w:val="none" w:sz="0" w:space="0" w:color="auto"/>
                                    <w:left w:val="none" w:sz="0" w:space="0" w:color="auto"/>
                                    <w:bottom w:val="none" w:sz="0" w:space="0" w:color="auto"/>
                                    <w:right w:val="none" w:sz="0" w:space="0" w:color="auto"/>
                                  </w:divBdr>
                                  <w:divsChild>
                                    <w:div w:id="481431129">
                                      <w:marLeft w:val="0"/>
                                      <w:marRight w:val="0"/>
                                      <w:marTop w:val="0"/>
                                      <w:marBottom w:val="0"/>
                                      <w:divBdr>
                                        <w:top w:val="none" w:sz="0" w:space="0" w:color="auto"/>
                                        <w:left w:val="none" w:sz="0" w:space="0" w:color="auto"/>
                                        <w:bottom w:val="none" w:sz="0" w:space="0" w:color="auto"/>
                                        <w:right w:val="none" w:sz="0" w:space="0" w:color="auto"/>
                                      </w:divBdr>
                                      <w:divsChild>
                                        <w:div w:id="1368262628">
                                          <w:marLeft w:val="0"/>
                                          <w:marRight w:val="0"/>
                                          <w:marTop w:val="0"/>
                                          <w:marBottom w:val="0"/>
                                          <w:divBdr>
                                            <w:top w:val="none" w:sz="0" w:space="0" w:color="auto"/>
                                            <w:left w:val="none" w:sz="0" w:space="0" w:color="auto"/>
                                            <w:bottom w:val="none" w:sz="0" w:space="0" w:color="auto"/>
                                            <w:right w:val="none" w:sz="0" w:space="0" w:color="auto"/>
                                          </w:divBdr>
                                          <w:divsChild>
                                            <w:div w:id="195967932">
                                              <w:marLeft w:val="0"/>
                                              <w:marRight w:val="0"/>
                                              <w:marTop w:val="0"/>
                                              <w:marBottom w:val="0"/>
                                              <w:divBdr>
                                                <w:top w:val="none" w:sz="0" w:space="0" w:color="auto"/>
                                                <w:left w:val="none" w:sz="0" w:space="0" w:color="auto"/>
                                                <w:bottom w:val="none" w:sz="0" w:space="0" w:color="auto"/>
                                                <w:right w:val="none" w:sz="0" w:space="0" w:color="auto"/>
                                              </w:divBdr>
                                            </w:div>
                                            <w:div w:id="219102061">
                                              <w:marLeft w:val="0"/>
                                              <w:marRight w:val="0"/>
                                              <w:marTop w:val="0"/>
                                              <w:marBottom w:val="0"/>
                                              <w:divBdr>
                                                <w:top w:val="none" w:sz="0" w:space="0" w:color="auto"/>
                                                <w:left w:val="none" w:sz="0" w:space="0" w:color="auto"/>
                                                <w:bottom w:val="none" w:sz="0" w:space="0" w:color="auto"/>
                                                <w:right w:val="none" w:sz="0" w:space="0" w:color="auto"/>
                                              </w:divBdr>
                                            </w:div>
                                            <w:div w:id="416681026">
                                              <w:marLeft w:val="0"/>
                                              <w:marRight w:val="0"/>
                                              <w:marTop w:val="0"/>
                                              <w:marBottom w:val="0"/>
                                              <w:divBdr>
                                                <w:top w:val="none" w:sz="0" w:space="0" w:color="auto"/>
                                                <w:left w:val="none" w:sz="0" w:space="0" w:color="auto"/>
                                                <w:bottom w:val="none" w:sz="0" w:space="0" w:color="auto"/>
                                                <w:right w:val="none" w:sz="0" w:space="0" w:color="auto"/>
                                              </w:divBdr>
                                            </w:div>
                                            <w:div w:id="597370582">
                                              <w:marLeft w:val="0"/>
                                              <w:marRight w:val="0"/>
                                              <w:marTop w:val="0"/>
                                              <w:marBottom w:val="0"/>
                                              <w:divBdr>
                                                <w:top w:val="none" w:sz="0" w:space="0" w:color="auto"/>
                                                <w:left w:val="none" w:sz="0" w:space="0" w:color="auto"/>
                                                <w:bottom w:val="none" w:sz="0" w:space="0" w:color="auto"/>
                                                <w:right w:val="none" w:sz="0" w:space="0" w:color="auto"/>
                                              </w:divBdr>
                                            </w:div>
                                            <w:div w:id="844563384">
                                              <w:marLeft w:val="0"/>
                                              <w:marRight w:val="0"/>
                                              <w:marTop w:val="0"/>
                                              <w:marBottom w:val="0"/>
                                              <w:divBdr>
                                                <w:top w:val="none" w:sz="0" w:space="0" w:color="auto"/>
                                                <w:left w:val="none" w:sz="0" w:space="0" w:color="auto"/>
                                                <w:bottom w:val="none" w:sz="0" w:space="0" w:color="auto"/>
                                                <w:right w:val="none" w:sz="0" w:space="0" w:color="auto"/>
                                              </w:divBdr>
                                            </w:div>
                                            <w:div w:id="987587133">
                                              <w:marLeft w:val="0"/>
                                              <w:marRight w:val="0"/>
                                              <w:marTop w:val="0"/>
                                              <w:marBottom w:val="0"/>
                                              <w:divBdr>
                                                <w:top w:val="none" w:sz="0" w:space="0" w:color="auto"/>
                                                <w:left w:val="none" w:sz="0" w:space="0" w:color="auto"/>
                                                <w:bottom w:val="none" w:sz="0" w:space="0" w:color="auto"/>
                                                <w:right w:val="none" w:sz="0" w:space="0" w:color="auto"/>
                                              </w:divBdr>
                                            </w:div>
                                            <w:div w:id="1072242776">
                                              <w:marLeft w:val="0"/>
                                              <w:marRight w:val="0"/>
                                              <w:marTop w:val="0"/>
                                              <w:marBottom w:val="0"/>
                                              <w:divBdr>
                                                <w:top w:val="none" w:sz="0" w:space="0" w:color="auto"/>
                                                <w:left w:val="none" w:sz="0" w:space="0" w:color="auto"/>
                                                <w:bottom w:val="none" w:sz="0" w:space="0" w:color="auto"/>
                                                <w:right w:val="none" w:sz="0" w:space="0" w:color="auto"/>
                                              </w:divBdr>
                                            </w:div>
                                            <w:div w:id="1319185807">
                                              <w:marLeft w:val="0"/>
                                              <w:marRight w:val="0"/>
                                              <w:marTop w:val="0"/>
                                              <w:marBottom w:val="0"/>
                                              <w:divBdr>
                                                <w:top w:val="none" w:sz="0" w:space="0" w:color="auto"/>
                                                <w:left w:val="none" w:sz="0" w:space="0" w:color="auto"/>
                                                <w:bottom w:val="none" w:sz="0" w:space="0" w:color="auto"/>
                                                <w:right w:val="none" w:sz="0" w:space="0" w:color="auto"/>
                                              </w:divBdr>
                                            </w:div>
                                            <w:div w:id="1321690917">
                                              <w:marLeft w:val="0"/>
                                              <w:marRight w:val="0"/>
                                              <w:marTop w:val="0"/>
                                              <w:marBottom w:val="0"/>
                                              <w:divBdr>
                                                <w:top w:val="none" w:sz="0" w:space="0" w:color="auto"/>
                                                <w:left w:val="none" w:sz="0" w:space="0" w:color="auto"/>
                                                <w:bottom w:val="none" w:sz="0" w:space="0" w:color="auto"/>
                                                <w:right w:val="none" w:sz="0" w:space="0" w:color="auto"/>
                                              </w:divBdr>
                                            </w:div>
                                            <w:div w:id="1438673334">
                                              <w:marLeft w:val="0"/>
                                              <w:marRight w:val="0"/>
                                              <w:marTop w:val="0"/>
                                              <w:marBottom w:val="0"/>
                                              <w:divBdr>
                                                <w:top w:val="none" w:sz="0" w:space="0" w:color="auto"/>
                                                <w:left w:val="none" w:sz="0" w:space="0" w:color="auto"/>
                                                <w:bottom w:val="none" w:sz="0" w:space="0" w:color="auto"/>
                                                <w:right w:val="none" w:sz="0" w:space="0" w:color="auto"/>
                                              </w:divBdr>
                                            </w:div>
                                            <w:div w:id="1468932400">
                                              <w:marLeft w:val="0"/>
                                              <w:marRight w:val="0"/>
                                              <w:marTop w:val="0"/>
                                              <w:marBottom w:val="0"/>
                                              <w:divBdr>
                                                <w:top w:val="none" w:sz="0" w:space="0" w:color="auto"/>
                                                <w:left w:val="none" w:sz="0" w:space="0" w:color="auto"/>
                                                <w:bottom w:val="none" w:sz="0" w:space="0" w:color="auto"/>
                                                <w:right w:val="none" w:sz="0" w:space="0" w:color="auto"/>
                                              </w:divBdr>
                                            </w:div>
                                            <w:div w:id="1572613311">
                                              <w:marLeft w:val="0"/>
                                              <w:marRight w:val="0"/>
                                              <w:marTop w:val="0"/>
                                              <w:marBottom w:val="0"/>
                                              <w:divBdr>
                                                <w:top w:val="none" w:sz="0" w:space="0" w:color="auto"/>
                                                <w:left w:val="none" w:sz="0" w:space="0" w:color="auto"/>
                                                <w:bottom w:val="none" w:sz="0" w:space="0" w:color="auto"/>
                                                <w:right w:val="none" w:sz="0" w:space="0" w:color="auto"/>
                                              </w:divBdr>
                                            </w:div>
                                            <w:div w:id="17246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8902">
                                  <w:marLeft w:val="0"/>
                                  <w:marRight w:val="0"/>
                                  <w:marTop w:val="0"/>
                                  <w:marBottom w:val="0"/>
                                  <w:divBdr>
                                    <w:top w:val="none" w:sz="0" w:space="0" w:color="auto"/>
                                    <w:left w:val="none" w:sz="0" w:space="0" w:color="auto"/>
                                    <w:bottom w:val="none" w:sz="0" w:space="0" w:color="auto"/>
                                    <w:right w:val="none" w:sz="0" w:space="0" w:color="auto"/>
                                  </w:divBdr>
                                  <w:divsChild>
                                    <w:div w:id="256981231">
                                      <w:marLeft w:val="0"/>
                                      <w:marRight w:val="0"/>
                                      <w:marTop w:val="0"/>
                                      <w:marBottom w:val="0"/>
                                      <w:divBdr>
                                        <w:top w:val="none" w:sz="0" w:space="0" w:color="auto"/>
                                        <w:left w:val="none" w:sz="0" w:space="0" w:color="auto"/>
                                        <w:bottom w:val="none" w:sz="0" w:space="0" w:color="auto"/>
                                        <w:right w:val="none" w:sz="0" w:space="0" w:color="auto"/>
                                      </w:divBdr>
                                      <w:divsChild>
                                        <w:div w:id="1993826108">
                                          <w:marLeft w:val="0"/>
                                          <w:marRight w:val="0"/>
                                          <w:marTop w:val="0"/>
                                          <w:marBottom w:val="0"/>
                                          <w:divBdr>
                                            <w:top w:val="none" w:sz="0" w:space="0" w:color="auto"/>
                                            <w:left w:val="none" w:sz="0" w:space="0" w:color="auto"/>
                                            <w:bottom w:val="none" w:sz="0" w:space="0" w:color="auto"/>
                                            <w:right w:val="none" w:sz="0" w:space="0" w:color="auto"/>
                                          </w:divBdr>
                                          <w:divsChild>
                                            <w:div w:id="274680770">
                                              <w:marLeft w:val="0"/>
                                              <w:marRight w:val="0"/>
                                              <w:marTop w:val="0"/>
                                              <w:marBottom w:val="0"/>
                                              <w:divBdr>
                                                <w:top w:val="none" w:sz="0" w:space="0" w:color="auto"/>
                                                <w:left w:val="none" w:sz="0" w:space="0" w:color="auto"/>
                                                <w:bottom w:val="none" w:sz="0" w:space="0" w:color="auto"/>
                                                <w:right w:val="none" w:sz="0" w:space="0" w:color="auto"/>
                                              </w:divBdr>
                                            </w:div>
                                            <w:div w:id="355623678">
                                              <w:marLeft w:val="0"/>
                                              <w:marRight w:val="0"/>
                                              <w:marTop w:val="0"/>
                                              <w:marBottom w:val="0"/>
                                              <w:divBdr>
                                                <w:top w:val="none" w:sz="0" w:space="0" w:color="auto"/>
                                                <w:left w:val="none" w:sz="0" w:space="0" w:color="auto"/>
                                                <w:bottom w:val="none" w:sz="0" w:space="0" w:color="auto"/>
                                                <w:right w:val="none" w:sz="0" w:space="0" w:color="auto"/>
                                              </w:divBdr>
                                            </w:div>
                                            <w:div w:id="473377210">
                                              <w:marLeft w:val="0"/>
                                              <w:marRight w:val="0"/>
                                              <w:marTop w:val="0"/>
                                              <w:marBottom w:val="0"/>
                                              <w:divBdr>
                                                <w:top w:val="none" w:sz="0" w:space="0" w:color="auto"/>
                                                <w:left w:val="none" w:sz="0" w:space="0" w:color="auto"/>
                                                <w:bottom w:val="none" w:sz="0" w:space="0" w:color="auto"/>
                                                <w:right w:val="none" w:sz="0" w:space="0" w:color="auto"/>
                                              </w:divBdr>
                                            </w:div>
                                            <w:div w:id="817307610">
                                              <w:marLeft w:val="0"/>
                                              <w:marRight w:val="0"/>
                                              <w:marTop w:val="0"/>
                                              <w:marBottom w:val="0"/>
                                              <w:divBdr>
                                                <w:top w:val="none" w:sz="0" w:space="0" w:color="auto"/>
                                                <w:left w:val="none" w:sz="0" w:space="0" w:color="auto"/>
                                                <w:bottom w:val="none" w:sz="0" w:space="0" w:color="auto"/>
                                                <w:right w:val="none" w:sz="0" w:space="0" w:color="auto"/>
                                              </w:divBdr>
                                            </w:div>
                                            <w:div w:id="1555963850">
                                              <w:marLeft w:val="0"/>
                                              <w:marRight w:val="0"/>
                                              <w:marTop w:val="0"/>
                                              <w:marBottom w:val="0"/>
                                              <w:divBdr>
                                                <w:top w:val="none" w:sz="0" w:space="0" w:color="auto"/>
                                                <w:left w:val="none" w:sz="0" w:space="0" w:color="auto"/>
                                                <w:bottom w:val="none" w:sz="0" w:space="0" w:color="auto"/>
                                                <w:right w:val="none" w:sz="0" w:space="0" w:color="auto"/>
                                              </w:divBdr>
                                            </w:div>
                                            <w:div w:id="1574194761">
                                              <w:marLeft w:val="0"/>
                                              <w:marRight w:val="0"/>
                                              <w:marTop w:val="0"/>
                                              <w:marBottom w:val="0"/>
                                              <w:divBdr>
                                                <w:top w:val="none" w:sz="0" w:space="0" w:color="auto"/>
                                                <w:left w:val="none" w:sz="0" w:space="0" w:color="auto"/>
                                                <w:bottom w:val="none" w:sz="0" w:space="0" w:color="auto"/>
                                                <w:right w:val="none" w:sz="0" w:space="0" w:color="auto"/>
                                              </w:divBdr>
                                            </w:div>
                                            <w:div w:id="1632327119">
                                              <w:marLeft w:val="0"/>
                                              <w:marRight w:val="0"/>
                                              <w:marTop w:val="0"/>
                                              <w:marBottom w:val="0"/>
                                              <w:divBdr>
                                                <w:top w:val="none" w:sz="0" w:space="0" w:color="auto"/>
                                                <w:left w:val="none" w:sz="0" w:space="0" w:color="auto"/>
                                                <w:bottom w:val="none" w:sz="0" w:space="0" w:color="auto"/>
                                                <w:right w:val="none" w:sz="0" w:space="0" w:color="auto"/>
                                              </w:divBdr>
                                            </w:div>
                                            <w:div w:id="1649627674">
                                              <w:marLeft w:val="0"/>
                                              <w:marRight w:val="0"/>
                                              <w:marTop w:val="0"/>
                                              <w:marBottom w:val="0"/>
                                              <w:divBdr>
                                                <w:top w:val="none" w:sz="0" w:space="0" w:color="auto"/>
                                                <w:left w:val="none" w:sz="0" w:space="0" w:color="auto"/>
                                                <w:bottom w:val="none" w:sz="0" w:space="0" w:color="auto"/>
                                                <w:right w:val="none" w:sz="0" w:space="0" w:color="auto"/>
                                              </w:divBdr>
                                            </w:div>
                                            <w:div w:id="1669364868">
                                              <w:marLeft w:val="0"/>
                                              <w:marRight w:val="0"/>
                                              <w:marTop w:val="0"/>
                                              <w:marBottom w:val="0"/>
                                              <w:divBdr>
                                                <w:top w:val="none" w:sz="0" w:space="0" w:color="auto"/>
                                                <w:left w:val="none" w:sz="0" w:space="0" w:color="auto"/>
                                                <w:bottom w:val="none" w:sz="0" w:space="0" w:color="auto"/>
                                                <w:right w:val="none" w:sz="0" w:space="0" w:color="auto"/>
                                              </w:divBdr>
                                            </w:div>
                                            <w:div w:id="2024237970">
                                              <w:marLeft w:val="0"/>
                                              <w:marRight w:val="0"/>
                                              <w:marTop w:val="0"/>
                                              <w:marBottom w:val="0"/>
                                              <w:divBdr>
                                                <w:top w:val="none" w:sz="0" w:space="0" w:color="auto"/>
                                                <w:left w:val="none" w:sz="0" w:space="0" w:color="auto"/>
                                                <w:bottom w:val="none" w:sz="0" w:space="0" w:color="auto"/>
                                                <w:right w:val="none" w:sz="0" w:space="0" w:color="auto"/>
                                              </w:divBdr>
                                            </w:div>
                                            <w:div w:id="20590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841223">
                                  <w:marLeft w:val="0"/>
                                  <w:marRight w:val="0"/>
                                  <w:marTop w:val="0"/>
                                  <w:marBottom w:val="0"/>
                                  <w:divBdr>
                                    <w:top w:val="none" w:sz="0" w:space="0" w:color="auto"/>
                                    <w:left w:val="none" w:sz="0" w:space="0" w:color="auto"/>
                                    <w:bottom w:val="none" w:sz="0" w:space="0" w:color="auto"/>
                                    <w:right w:val="none" w:sz="0" w:space="0" w:color="auto"/>
                                  </w:divBdr>
                                  <w:divsChild>
                                    <w:div w:id="1355035530">
                                      <w:marLeft w:val="0"/>
                                      <w:marRight w:val="0"/>
                                      <w:marTop w:val="0"/>
                                      <w:marBottom w:val="0"/>
                                      <w:divBdr>
                                        <w:top w:val="none" w:sz="0" w:space="0" w:color="auto"/>
                                        <w:left w:val="none" w:sz="0" w:space="0" w:color="auto"/>
                                        <w:bottom w:val="none" w:sz="0" w:space="0" w:color="auto"/>
                                        <w:right w:val="none" w:sz="0" w:space="0" w:color="auto"/>
                                      </w:divBdr>
                                      <w:divsChild>
                                        <w:div w:id="880484660">
                                          <w:marLeft w:val="0"/>
                                          <w:marRight w:val="0"/>
                                          <w:marTop w:val="0"/>
                                          <w:marBottom w:val="0"/>
                                          <w:divBdr>
                                            <w:top w:val="none" w:sz="0" w:space="0" w:color="auto"/>
                                            <w:left w:val="none" w:sz="0" w:space="0" w:color="auto"/>
                                            <w:bottom w:val="none" w:sz="0" w:space="0" w:color="auto"/>
                                            <w:right w:val="none" w:sz="0" w:space="0" w:color="auto"/>
                                          </w:divBdr>
                                          <w:divsChild>
                                            <w:div w:id="14775972">
                                              <w:marLeft w:val="0"/>
                                              <w:marRight w:val="0"/>
                                              <w:marTop w:val="0"/>
                                              <w:marBottom w:val="0"/>
                                              <w:divBdr>
                                                <w:top w:val="none" w:sz="0" w:space="0" w:color="auto"/>
                                                <w:left w:val="none" w:sz="0" w:space="0" w:color="auto"/>
                                                <w:bottom w:val="none" w:sz="0" w:space="0" w:color="auto"/>
                                                <w:right w:val="none" w:sz="0" w:space="0" w:color="auto"/>
                                              </w:divBdr>
                                            </w:div>
                                            <w:div w:id="269164613">
                                              <w:marLeft w:val="0"/>
                                              <w:marRight w:val="0"/>
                                              <w:marTop w:val="0"/>
                                              <w:marBottom w:val="0"/>
                                              <w:divBdr>
                                                <w:top w:val="none" w:sz="0" w:space="0" w:color="auto"/>
                                                <w:left w:val="none" w:sz="0" w:space="0" w:color="auto"/>
                                                <w:bottom w:val="none" w:sz="0" w:space="0" w:color="auto"/>
                                                <w:right w:val="none" w:sz="0" w:space="0" w:color="auto"/>
                                              </w:divBdr>
                                            </w:div>
                                            <w:div w:id="315647718">
                                              <w:marLeft w:val="0"/>
                                              <w:marRight w:val="0"/>
                                              <w:marTop w:val="0"/>
                                              <w:marBottom w:val="0"/>
                                              <w:divBdr>
                                                <w:top w:val="none" w:sz="0" w:space="0" w:color="auto"/>
                                                <w:left w:val="none" w:sz="0" w:space="0" w:color="auto"/>
                                                <w:bottom w:val="none" w:sz="0" w:space="0" w:color="auto"/>
                                                <w:right w:val="none" w:sz="0" w:space="0" w:color="auto"/>
                                              </w:divBdr>
                                            </w:div>
                                            <w:div w:id="333609665">
                                              <w:marLeft w:val="0"/>
                                              <w:marRight w:val="0"/>
                                              <w:marTop w:val="0"/>
                                              <w:marBottom w:val="0"/>
                                              <w:divBdr>
                                                <w:top w:val="none" w:sz="0" w:space="0" w:color="auto"/>
                                                <w:left w:val="none" w:sz="0" w:space="0" w:color="auto"/>
                                                <w:bottom w:val="none" w:sz="0" w:space="0" w:color="auto"/>
                                                <w:right w:val="none" w:sz="0" w:space="0" w:color="auto"/>
                                              </w:divBdr>
                                            </w:div>
                                            <w:div w:id="335574507">
                                              <w:marLeft w:val="0"/>
                                              <w:marRight w:val="0"/>
                                              <w:marTop w:val="0"/>
                                              <w:marBottom w:val="0"/>
                                              <w:divBdr>
                                                <w:top w:val="none" w:sz="0" w:space="0" w:color="auto"/>
                                                <w:left w:val="none" w:sz="0" w:space="0" w:color="auto"/>
                                                <w:bottom w:val="none" w:sz="0" w:space="0" w:color="auto"/>
                                                <w:right w:val="none" w:sz="0" w:space="0" w:color="auto"/>
                                              </w:divBdr>
                                            </w:div>
                                            <w:div w:id="369570169">
                                              <w:marLeft w:val="0"/>
                                              <w:marRight w:val="0"/>
                                              <w:marTop w:val="0"/>
                                              <w:marBottom w:val="0"/>
                                              <w:divBdr>
                                                <w:top w:val="none" w:sz="0" w:space="0" w:color="auto"/>
                                                <w:left w:val="none" w:sz="0" w:space="0" w:color="auto"/>
                                                <w:bottom w:val="none" w:sz="0" w:space="0" w:color="auto"/>
                                                <w:right w:val="none" w:sz="0" w:space="0" w:color="auto"/>
                                              </w:divBdr>
                                            </w:div>
                                            <w:div w:id="534853987">
                                              <w:marLeft w:val="0"/>
                                              <w:marRight w:val="0"/>
                                              <w:marTop w:val="0"/>
                                              <w:marBottom w:val="0"/>
                                              <w:divBdr>
                                                <w:top w:val="none" w:sz="0" w:space="0" w:color="auto"/>
                                                <w:left w:val="none" w:sz="0" w:space="0" w:color="auto"/>
                                                <w:bottom w:val="none" w:sz="0" w:space="0" w:color="auto"/>
                                                <w:right w:val="none" w:sz="0" w:space="0" w:color="auto"/>
                                              </w:divBdr>
                                            </w:div>
                                            <w:div w:id="726998536">
                                              <w:marLeft w:val="0"/>
                                              <w:marRight w:val="0"/>
                                              <w:marTop w:val="0"/>
                                              <w:marBottom w:val="0"/>
                                              <w:divBdr>
                                                <w:top w:val="none" w:sz="0" w:space="0" w:color="auto"/>
                                                <w:left w:val="none" w:sz="0" w:space="0" w:color="auto"/>
                                                <w:bottom w:val="none" w:sz="0" w:space="0" w:color="auto"/>
                                                <w:right w:val="none" w:sz="0" w:space="0" w:color="auto"/>
                                              </w:divBdr>
                                            </w:div>
                                            <w:div w:id="758984385">
                                              <w:marLeft w:val="0"/>
                                              <w:marRight w:val="0"/>
                                              <w:marTop w:val="0"/>
                                              <w:marBottom w:val="0"/>
                                              <w:divBdr>
                                                <w:top w:val="none" w:sz="0" w:space="0" w:color="auto"/>
                                                <w:left w:val="none" w:sz="0" w:space="0" w:color="auto"/>
                                                <w:bottom w:val="none" w:sz="0" w:space="0" w:color="auto"/>
                                                <w:right w:val="none" w:sz="0" w:space="0" w:color="auto"/>
                                              </w:divBdr>
                                            </w:div>
                                            <w:div w:id="849485575">
                                              <w:marLeft w:val="0"/>
                                              <w:marRight w:val="0"/>
                                              <w:marTop w:val="0"/>
                                              <w:marBottom w:val="0"/>
                                              <w:divBdr>
                                                <w:top w:val="none" w:sz="0" w:space="0" w:color="auto"/>
                                                <w:left w:val="none" w:sz="0" w:space="0" w:color="auto"/>
                                                <w:bottom w:val="none" w:sz="0" w:space="0" w:color="auto"/>
                                                <w:right w:val="none" w:sz="0" w:space="0" w:color="auto"/>
                                              </w:divBdr>
                                            </w:div>
                                            <w:div w:id="1004362091">
                                              <w:marLeft w:val="0"/>
                                              <w:marRight w:val="0"/>
                                              <w:marTop w:val="0"/>
                                              <w:marBottom w:val="0"/>
                                              <w:divBdr>
                                                <w:top w:val="none" w:sz="0" w:space="0" w:color="auto"/>
                                                <w:left w:val="none" w:sz="0" w:space="0" w:color="auto"/>
                                                <w:bottom w:val="none" w:sz="0" w:space="0" w:color="auto"/>
                                                <w:right w:val="none" w:sz="0" w:space="0" w:color="auto"/>
                                              </w:divBdr>
                                            </w:div>
                                            <w:div w:id="1005016582">
                                              <w:marLeft w:val="0"/>
                                              <w:marRight w:val="0"/>
                                              <w:marTop w:val="0"/>
                                              <w:marBottom w:val="0"/>
                                              <w:divBdr>
                                                <w:top w:val="none" w:sz="0" w:space="0" w:color="auto"/>
                                                <w:left w:val="none" w:sz="0" w:space="0" w:color="auto"/>
                                                <w:bottom w:val="none" w:sz="0" w:space="0" w:color="auto"/>
                                                <w:right w:val="none" w:sz="0" w:space="0" w:color="auto"/>
                                              </w:divBdr>
                                            </w:div>
                                            <w:div w:id="1123383246">
                                              <w:marLeft w:val="0"/>
                                              <w:marRight w:val="0"/>
                                              <w:marTop w:val="0"/>
                                              <w:marBottom w:val="0"/>
                                              <w:divBdr>
                                                <w:top w:val="none" w:sz="0" w:space="0" w:color="auto"/>
                                                <w:left w:val="none" w:sz="0" w:space="0" w:color="auto"/>
                                                <w:bottom w:val="none" w:sz="0" w:space="0" w:color="auto"/>
                                                <w:right w:val="none" w:sz="0" w:space="0" w:color="auto"/>
                                              </w:divBdr>
                                            </w:div>
                                            <w:div w:id="1309168213">
                                              <w:marLeft w:val="0"/>
                                              <w:marRight w:val="0"/>
                                              <w:marTop w:val="0"/>
                                              <w:marBottom w:val="0"/>
                                              <w:divBdr>
                                                <w:top w:val="none" w:sz="0" w:space="0" w:color="auto"/>
                                                <w:left w:val="none" w:sz="0" w:space="0" w:color="auto"/>
                                                <w:bottom w:val="none" w:sz="0" w:space="0" w:color="auto"/>
                                                <w:right w:val="none" w:sz="0" w:space="0" w:color="auto"/>
                                              </w:divBdr>
                                            </w:div>
                                            <w:div w:id="1407997405">
                                              <w:marLeft w:val="0"/>
                                              <w:marRight w:val="0"/>
                                              <w:marTop w:val="0"/>
                                              <w:marBottom w:val="0"/>
                                              <w:divBdr>
                                                <w:top w:val="none" w:sz="0" w:space="0" w:color="auto"/>
                                                <w:left w:val="none" w:sz="0" w:space="0" w:color="auto"/>
                                                <w:bottom w:val="none" w:sz="0" w:space="0" w:color="auto"/>
                                                <w:right w:val="none" w:sz="0" w:space="0" w:color="auto"/>
                                              </w:divBdr>
                                            </w:div>
                                            <w:div w:id="1516921688">
                                              <w:marLeft w:val="0"/>
                                              <w:marRight w:val="0"/>
                                              <w:marTop w:val="0"/>
                                              <w:marBottom w:val="0"/>
                                              <w:divBdr>
                                                <w:top w:val="none" w:sz="0" w:space="0" w:color="auto"/>
                                                <w:left w:val="none" w:sz="0" w:space="0" w:color="auto"/>
                                                <w:bottom w:val="none" w:sz="0" w:space="0" w:color="auto"/>
                                                <w:right w:val="none" w:sz="0" w:space="0" w:color="auto"/>
                                              </w:divBdr>
                                            </w:div>
                                            <w:div w:id="1656177585">
                                              <w:marLeft w:val="0"/>
                                              <w:marRight w:val="0"/>
                                              <w:marTop w:val="0"/>
                                              <w:marBottom w:val="0"/>
                                              <w:divBdr>
                                                <w:top w:val="none" w:sz="0" w:space="0" w:color="auto"/>
                                                <w:left w:val="none" w:sz="0" w:space="0" w:color="auto"/>
                                                <w:bottom w:val="none" w:sz="0" w:space="0" w:color="auto"/>
                                                <w:right w:val="none" w:sz="0" w:space="0" w:color="auto"/>
                                              </w:divBdr>
                                            </w:div>
                                            <w:div w:id="1827209700">
                                              <w:marLeft w:val="0"/>
                                              <w:marRight w:val="0"/>
                                              <w:marTop w:val="0"/>
                                              <w:marBottom w:val="0"/>
                                              <w:divBdr>
                                                <w:top w:val="none" w:sz="0" w:space="0" w:color="auto"/>
                                                <w:left w:val="none" w:sz="0" w:space="0" w:color="auto"/>
                                                <w:bottom w:val="none" w:sz="0" w:space="0" w:color="auto"/>
                                                <w:right w:val="none" w:sz="0" w:space="0" w:color="auto"/>
                                              </w:divBdr>
                                            </w:div>
                                            <w:div w:id="1914968637">
                                              <w:marLeft w:val="0"/>
                                              <w:marRight w:val="0"/>
                                              <w:marTop w:val="0"/>
                                              <w:marBottom w:val="0"/>
                                              <w:divBdr>
                                                <w:top w:val="none" w:sz="0" w:space="0" w:color="auto"/>
                                                <w:left w:val="none" w:sz="0" w:space="0" w:color="auto"/>
                                                <w:bottom w:val="none" w:sz="0" w:space="0" w:color="auto"/>
                                                <w:right w:val="none" w:sz="0" w:space="0" w:color="auto"/>
                                              </w:divBdr>
                                            </w:div>
                                            <w:div w:id="1924144894">
                                              <w:marLeft w:val="0"/>
                                              <w:marRight w:val="0"/>
                                              <w:marTop w:val="0"/>
                                              <w:marBottom w:val="0"/>
                                              <w:divBdr>
                                                <w:top w:val="none" w:sz="0" w:space="0" w:color="auto"/>
                                                <w:left w:val="none" w:sz="0" w:space="0" w:color="auto"/>
                                                <w:bottom w:val="none" w:sz="0" w:space="0" w:color="auto"/>
                                                <w:right w:val="none" w:sz="0" w:space="0" w:color="auto"/>
                                              </w:divBdr>
                                            </w:div>
                                            <w:div w:id="2059890616">
                                              <w:marLeft w:val="0"/>
                                              <w:marRight w:val="0"/>
                                              <w:marTop w:val="0"/>
                                              <w:marBottom w:val="0"/>
                                              <w:divBdr>
                                                <w:top w:val="none" w:sz="0" w:space="0" w:color="auto"/>
                                                <w:left w:val="none" w:sz="0" w:space="0" w:color="auto"/>
                                                <w:bottom w:val="none" w:sz="0" w:space="0" w:color="auto"/>
                                                <w:right w:val="none" w:sz="0" w:space="0" w:color="auto"/>
                                              </w:divBdr>
                                            </w:div>
                                            <w:div w:id="20679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25971">
                                  <w:marLeft w:val="0"/>
                                  <w:marRight w:val="0"/>
                                  <w:marTop w:val="0"/>
                                  <w:marBottom w:val="0"/>
                                  <w:divBdr>
                                    <w:top w:val="none" w:sz="0" w:space="0" w:color="auto"/>
                                    <w:left w:val="none" w:sz="0" w:space="0" w:color="auto"/>
                                    <w:bottom w:val="none" w:sz="0" w:space="0" w:color="auto"/>
                                    <w:right w:val="none" w:sz="0" w:space="0" w:color="auto"/>
                                  </w:divBdr>
                                  <w:divsChild>
                                    <w:div w:id="286471288">
                                      <w:marLeft w:val="0"/>
                                      <w:marRight w:val="0"/>
                                      <w:marTop w:val="0"/>
                                      <w:marBottom w:val="0"/>
                                      <w:divBdr>
                                        <w:top w:val="none" w:sz="0" w:space="0" w:color="auto"/>
                                        <w:left w:val="none" w:sz="0" w:space="0" w:color="auto"/>
                                        <w:bottom w:val="none" w:sz="0" w:space="0" w:color="auto"/>
                                        <w:right w:val="none" w:sz="0" w:space="0" w:color="auto"/>
                                      </w:divBdr>
                                      <w:divsChild>
                                        <w:div w:id="1942181356">
                                          <w:marLeft w:val="0"/>
                                          <w:marRight w:val="0"/>
                                          <w:marTop w:val="0"/>
                                          <w:marBottom w:val="0"/>
                                          <w:divBdr>
                                            <w:top w:val="none" w:sz="0" w:space="0" w:color="auto"/>
                                            <w:left w:val="none" w:sz="0" w:space="0" w:color="auto"/>
                                            <w:bottom w:val="none" w:sz="0" w:space="0" w:color="auto"/>
                                            <w:right w:val="none" w:sz="0" w:space="0" w:color="auto"/>
                                          </w:divBdr>
                                          <w:divsChild>
                                            <w:div w:id="1182625669">
                                              <w:marLeft w:val="0"/>
                                              <w:marRight w:val="0"/>
                                              <w:marTop w:val="0"/>
                                              <w:marBottom w:val="0"/>
                                              <w:divBdr>
                                                <w:top w:val="none" w:sz="0" w:space="0" w:color="auto"/>
                                                <w:left w:val="none" w:sz="0" w:space="0" w:color="auto"/>
                                                <w:bottom w:val="none" w:sz="0" w:space="0" w:color="auto"/>
                                                <w:right w:val="none" w:sz="0" w:space="0" w:color="auto"/>
                                              </w:divBdr>
                                            </w:div>
                                            <w:div w:id="1322542917">
                                              <w:marLeft w:val="0"/>
                                              <w:marRight w:val="0"/>
                                              <w:marTop w:val="0"/>
                                              <w:marBottom w:val="0"/>
                                              <w:divBdr>
                                                <w:top w:val="none" w:sz="0" w:space="0" w:color="auto"/>
                                                <w:left w:val="none" w:sz="0" w:space="0" w:color="auto"/>
                                                <w:bottom w:val="none" w:sz="0" w:space="0" w:color="auto"/>
                                                <w:right w:val="none" w:sz="0" w:space="0" w:color="auto"/>
                                              </w:divBdr>
                                            </w:div>
                                            <w:div w:id="1617519956">
                                              <w:marLeft w:val="0"/>
                                              <w:marRight w:val="0"/>
                                              <w:marTop w:val="0"/>
                                              <w:marBottom w:val="0"/>
                                              <w:divBdr>
                                                <w:top w:val="none" w:sz="0" w:space="0" w:color="auto"/>
                                                <w:left w:val="none" w:sz="0" w:space="0" w:color="auto"/>
                                                <w:bottom w:val="none" w:sz="0" w:space="0" w:color="auto"/>
                                                <w:right w:val="none" w:sz="0" w:space="0" w:color="auto"/>
                                              </w:divBdr>
                                            </w:div>
                                            <w:div w:id="16685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246464">
      <w:bodyDiv w:val="1"/>
      <w:marLeft w:val="0"/>
      <w:marRight w:val="0"/>
      <w:marTop w:val="0"/>
      <w:marBottom w:val="0"/>
      <w:divBdr>
        <w:top w:val="none" w:sz="0" w:space="0" w:color="auto"/>
        <w:left w:val="none" w:sz="0" w:space="0" w:color="auto"/>
        <w:bottom w:val="none" w:sz="0" w:space="0" w:color="auto"/>
        <w:right w:val="none" w:sz="0" w:space="0" w:color="auto"/>
      </w:divBdr>
      <w:divsChild>
        <w:div w:id="2011055293">
          <w:marLeft w:val="0"/>
          <w:marRight w:val="0"/>
          <w:marTop w:val="0"/>
          <w:marBottom w:val="0"/>
          <w:divBdr>
            <w:top w:val="none" w:sz="0" w:space="0" w:color="auto"/>
            <w:left w:val="none" w:sz="0" w:space="0" w:color="auto"/>
            <w:bottom w:val="none" w:sz="0" w:space="0" w:color="auto"/>
            <w:right w:val="none" w:sz="0" w:space="0" w:color="auto"/>
          </w:divBdr>
        </w:div>
      </w:divsChild>
    </w:div>
    <w:div w:id="711006012">
      <w:bodyDiv w:val="1"/>
      <w:marLeft w:val="0"/>
      <w:marRight w:val="0"/>
      <w:marTop w:val="0"/>
      <w:marBottom w:val="0"/>
      <w:divBdr>
        <w:top w:val="none" w:sz="0" w:space="0" w:color="auto"/>
        <w:left w:val="none" w:sz="0" w:space="0" w:color="auto"/>
        <w:bottom w:val="none" w:sz="0" w:space="0" w:color="auto"/>
        <w:right w:val="none" w:sz="0" w:space="0" w:color="auto"/>
      </w:divBdr>
      <w:divsChild>
        <w:div w:id="1068459029">
          <w:marLeft w:val="0"/>
          <w:marRight w:val="0"/>
          <w:marTop w:val="0"/>
          <w:marBottom w:val="0"/>
          <w:divBdr>
            <w:top w:val="none" w:sz="0" w:space="0" w:color="auto"/>
            <w:left w:val="none" w:sz="0" w:space="0" w:color="auto"/>
            <w:bottom w:val="none" w:sz="0" w:space="0" w:color="auto"/>
            <w:right w:val="none" w:sz="0" w:space="0" w:color="auto"/>
          </w:divBdr>
        </w:div>
      </w:divsChild>
    </w:div>
    <w:div w:id="1263219825">
      <w:bodyDiv w:val="1"/>
      <w:marLeft w:val="0"/>
      <w:marRight w:val="0"/>
      <w:marTop w:val="0"/>
      <w:marBottom w:val="0"/>
      <w:divBdr>
        <w:top w:val="none" w:sz="0" w:space="0" w:color="auto"/>
        <w:left w:val="none" w:sz="0" w:space="0" w:color="auto"/>
        <w:bottom w:val="none" w:sz="0" w:space="0" w:color="auto"/>
        <w:right w:val="none" w:sz="0" w:space="0" w:color="auto"/>
      </w:divBdr>
      <w:divsChild>
        <w:div w:id="223836217">
          <w:marLeft w:val="0"/>
          <w:marRight w:val="0"/>
          <w:marTop w:val="0"/>
          <w:marBottom w:val="0"/>
          <w:divBdr>
            <w:top w:val="none" w:sz="0" w:space="0" w:color="auto"/>
            <w:left w:val="none" w:sz="0" w:space="0" w:color="auto"/>
            <w:bottom w:val="none" w:sz="0" w:space="0" w:color="auto"/>
            <w:right w:val="none" w:sz="0" w:space="0" w:color="auto"/>
          </w:divBdr>
        </w:div>
        <w:div w:id="232473258">
          <w:marLeft w:val="0"/>
          <w:marRight w:val="0"/>
          <w:marTop w:val="0"/>
          <w:marBottom w:val="0"/>
          <w:divBdr>
            <w:top w:val="none" w:sz="0" w:space="0" w:color="auto"/>
            <w:left w:val="none" w:sz="0" w:space="0" w:color="auto"/>
            <w:bottom w:val="none" w:sz="0" w:space="0" w:color="auto"/>
            <w:right w:val="none" w:sz="0" w:space="0" w:color="auto"/>
          </w:divBdr>
        </w:div>
        <w:div w:id="313605002">
          <w:marLeft w:val="0"/>
          <w:marRight w:val="0"/>
          <w:marTop w:val="0"/>
          <w:marBottom w:val="0"/>
          <w:divBdr>
            <w:top w:val="none" w:sz="0" w:space="0" w:color="auto"/>
            <w:left w:val="none" w:sz="0" w:space="0" w:color="auto"/>
            <w:bottom w:val="none" w:sz="0" w:space="0" w:color="auto"/>
            <w:right w:val="none" w:sz="0" w:space="0" w:color="auto"/>
          </w:divBdr>
        </w:div>
        <w:div w:id="556090243">
          <w:marLeft w:val="0"/>
          <w:marRight w:val="0"/>
          <w:marTop w:val="0"/>
          <w:marBottom w:val="0"/>
          <w:divBdr>
            <w:top w:val="none" w:sz="0" w:space="0" w:color="auto"/>
            <w:left w:val="none" w:sz="0" w:space="0" w:color="auto"/>
            <w:bottom w:val="none" w:sz="0" w:space="0" w:color="auto"/>
            <w:right w:val="none" w:sz="0" w:space="0" w:color="auto"/>
          </w:divBdr>
        </w:div>
        <w:div w:id="734358427">
          <w:marLeft w:val="0"/>
          <w:marRight w:val="0"/>
          <w:marTop w:val="0"/>
          <w:marBottom w:val="0"/>
          <w:divBdr>
            <w:top w:val="none" w:sz="0" w:space="0" w:color="auto"/>
            <w:left w:val="none" w:sz="0" w:space="0" w:color="auto"/>
            <w:bottom w:val="none" w:sz="0" w:space="0" w:color="auto"/>
            <w:right w:val="none" w:sz="0" w:space="0" w:color="auto"/>
          </w:divBdr>
        </w:div>
        <w:div w:id="740443136">
          <w:marLeft w:val="0"/>
          <w:marRight w:val="0"/>
          <w:marTop w:val="0"/>
          <w:marBottom w:val="0"/>
          <w:divBdr>
            <w:top w:val="none" w:sz="0" w:space="0" w:color="auto"/>
            <w:left w:val="none" w:sz="0" w:space="0" w:color="auto"/>
            <w:bottom w:val="none" w:sz="0" w:space="0" w:color="auto"/>
            <w:right w:val="none" w:sz="0" w:space="0" w:color="auto"/>
          </w:divBdr>
        </w:div>
        <w:div w:id="860389004">
          <w:marLeft w:val="0"/>
          <w:marRight w:val="0"/>
          <w:marTop w:val="0"/>
          <w:marBottom w:val="0"/>
          <w:divBdr>
            <w:top w:val="none" w:sz="0" w:space="0" w:color="auto"/>
            <w:left w:val="none" w:sz="0" w:space="0" w:color="auto"/>
            <w:bottom w:val="none" w:sz="0" w:space="0" w:color="auto"/>
            <w:right w:val="none" w:sz="0" w:space="0" w:color="auto"/>
          </w:divBdr>
        </w:div>
        <w:div w:id="1316253356">
          <w:marLeft w:val="0"/>
          <w:marRight w:val="0"/>
          <w:marTop w:val="0"/>
          <w:marBottom w:val="0"/>
          <w:divBdr>
            <w:top w:val="none" w:sz="0" w:space="0" w:color="auto"/>
            <w:left w:val="none" w:sz="0" w:space="0" w:color="auto"/>
            <w:bottom w:val="none" w:sz="0" w:space="0" w:color="auto"/>
            <w:right w:val="none" w:sz="0" w:space="0" w:color="auto"/>
          </w:divBdr>
        </w:div>
        <w:div w:id="1566063204">
          <w:marLeft w:val="0"/>
          <w:marRight w:val="0"/>
          <w:marTop w:val="0"/>
          <w:marBottom w:val="0"/>
          <w:divBdr>
            <w:top w:val="none" w:sz="0" w:space="0" w:color="auto"/>
            <w:left w:val="none" w:sz="0" w:space="0" w:color="auto"/>
            <w:bottom w:val="none" w:sz="0" w:space="0" w:color="auto"/>
            <w:right w:val="none" w:sz="0" w:space="0" w:color="auto"/>
          </w:divBdr>
        </w:div>
        <w:div w:id="1680086051">
          <w:marLeft w:val="0"/>
          <w:marRight w:val="0"/>
          <w:marTop w:val="0"/>
          <w:marBottom w:val="0"/>
          <w:divBdr>
            <w:top w:val="none" w:sz="0" w:space="0" w:color="auto"/>
            <w:left w:val="none" w:sz="0" w:space="0" w:color="auto"/>
            <w:bottom w:val="none" w:sz="0" w:space="0" w:color="auto"/>
            <w:right w:val="none" w:sz="0" w:space="0" w:color="auto"/>
          </w:divBdr>
        </w:div>
      </w:divsChild>
    </w:div>
    <w:div w:id="1397781793">
      <w:bodyDiv w:val="1"/>
      <w:marLeft w:val="0"/>
      <w:marRight w:val="0"/>
      <w:marTop w:val="0"/>
      <w:marBottom w:val="0"/>
      <w:divBdr>
        <w:top w:val="none" w:sz="0" w:space="0" w:color="auto"/>
        <w:left w:val="none" w:sz="0" w:space="0" w:color="auto"/>
        <w:bottom w:val="none" w:sz="0" w:space="0" w:color="auto"/>
        <w:right w:val="none" w:sz="0" w:space="0" w:color="auto"/>
      </w:divBdr>
      <w:divsChild>
        <w:div w:id="1771703189">
          <w:marLeft w:val="0"/>
          <w:marRight w:val="0"/>
          <w:marTop w:val="0"/>
          <w:marBottom w:val="0"/>
          <w:divBdr>
            <w:top w:val="none" w:sz="0" w:space="0" w:color="auto"/>
            <w:left w:val="none" w:sz="0" w:space="0" w:color="auto"/>
            <w:bottom w:val="none" w:sz="0" w:space="0" w:color="auto"/>
            <w:right w:val="none" w:sz="0" w:space="0" w:color="auto"/>
          </w:divBdr>
          <w:divsChild>
            <w:div w:id="1381899899">
              <w:marLeft w:val="0"/>
              <w:marRight w:val="0"/>
              <w:marTop w:val="0"/>
              <w:marBottom w:val="0"/>
              <w:divBdr>
                <w:top w:val="none" w:sz="0" w:space="0" w:color="auto"/>
                <w:left w:val="none" w:sz="0" w:space="0" w:color="auto"/>
                <w:bottom w:val="none" w:sz="0" w:space="0" w:color="auto"/>
                <w:right w:val="none" w:sz="0" w:space="0" w:color="auto"/>
              </w:divBdr>
              <w:divsChild>
                <w:div w:id="922448939">
                  <w:marLeft w:val="0"/>
                  <w:marRight w:val="0"/>
                  <w:marTop w:val="0"/>
                  <w:marBottom w:val="0"/>
                  <w:divBdr>
                    <w:top w:val="none" w:sz="0" w:space="0" w:color="auto"/>
                    <w:left w:val="none" w:sz="0" w:space="0" w:color="auto"/>
                    <w:bottom w:val="none" w:sz="0" w:space="0" w:color="auto"/>
                    <w:right w:val="none" w:sz="0" w:space="0" w:color="auto"/>
                  </w:divBdr>
                  <w:divsChild>
                    <w:div w:id="454368309">
                      <w:marLeft w:val="0"/>
                      <w:marRight w:val="0"/>
                      <w:marTop w:val="0"/>
                      <w:marBottom w:val="0"/>
                      <w:divBdr>
                        <w:top w:val="none" w:sz="0" w:space="0" w:color="auto"/>
                        <w:left w:val="none" w:sz="0" w:space="0" w:color="auto"/>
                        <w:bottom w:val="none" w:sz="0" w:space="0" w:color="auto"/>
                        <w:right w:val="none" w:sz="0" w:space="0" w:color="auto"/>
                      </w:divBdr>
                      <w:divsChild>
                        <w:div w:id="1516260802">
                          <w:marLeft w:val="0"/>
                          <w:marRight w:val="0"/>
                          <w:marTop w:val="0"/>
                          <w:marBottom w:val="0"/>
                          <w:divBdr>
                            <w:top w:val="none" w:sz="0" w:space="0" w:color="auto"/>
                            <w:left w:val="none" w:sz="0" w:space="0" w:color="auto"/>
                            <w:bottom w:val="none" w:sz="0" w:space="0" w:color="auto"/>
                            <w:right w:val="none" w:sz="0" w:space="0" w:color="auto"/>
                          </w:divBdr>
                          <w:divsChild>
                            <w:div w:id="97068207">
                              <w:marLeft w:val="0"/>
                              <w:marRight w:val="0"/>
                              <w:marTop w:val="0"/>
                              <w:marBottom w:val="0"/>
                              <w:divBdr>
                                <w:top w:val="none" w:sz="0" w:space="0" w:color="auto"/>
                                <w:left w:val="none" w:sz="0" w:space="0" w:color="auto"/>
                                <w:bottom w:val="none" w:sz="0" w:space="0" w:color="auto"/>
                                <w:right w:val="none" w:sz="0" w:space="0" w:color="auto"/>
                              </w:divBdr>
                              <w:divsChild>
                                <w:div w:id="67074365">
                                  <w:marLeft w:val="0"/>
                                  <w:marRight w:val="0"/>
                                  <w:marTop w:val="0"/>
                                  <w:marBottom w:val="0"/>
                                  <w:divBdr>
                                    <w:top w:val="none" w:sz="0" w:space="0" w:color="auto"/>
                                    <w:left w:val="none" w:sz="0" w:space="0" w:color="auto"/>
                                    <w:bottom w:val="none" w:sz="0" w:space="0" w:color="auto"/>
                                    <w:right w:val="none" w:sz="0" w:space="0" w:color="auto"/>
                                  </w:divBdr>
                                  <w:divsChild>
                                    <w:div w:id="2067758913">
                                      <w:marLeft w:val="0"/>
                                      <w:marRight w:val="0"/>
                                      <w:marTop w:val="0"/>
                                      <w:marBottom w:val="0"/>
                                      <w:divBdr>
                                        <w:top w:val="none" w:sz="0" w:space="0" w:color="auto"/>
                                        <w:left w:val="none" w:sz="0" w:space="0" w:color="auto"/>
                                        <w:bottom w:val="none" w:sz="0" w:space="0" w:color="auto"/>
                                        <w:right w:val="none" w:sz="0" w:space="0" w:color="auto"/>
                                      </w:divBdr>
                                      <w:divsChild>
                                        <w:div w:id="1096514070">
                                          <w:marLeft w:val="0"/>
                                          <w:marRight w:val="0"/>
                                          <w:marTop w:val="0"/>
                                          <w:marBottom w:val="0"/>
                                          <w:divBdr>
                                            <w:top w:val="none" w:sz="0" w:space="0" w:color="auto"/>
                                            <w:left w:val="none" w:sz="0" w:space="0" w:color="auto"/>
                                            <w:bottom w:val="none" w:sz="0" w:space="0" w:color="auto"/>
                                            <w:right w:val="none" w:sz="0" w:space="0" w:color="auto"/>
                                          </w:divBdr>
                                          <w:divsChild>
                                            <w:div w:id="15782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89317">
                                  <w:marLeft w:val="0"/>
                                  <w:marRight w:val="0"/>
                                  <w:marTop w:val="0"/>
                                  <w:marBottom w:val="0"/>
                                  <w:divBdr>
                                    <w:top w:val="none" w:sz="0" w:space="0" w:color="auto"/>
                                    <w:left w:val="none" w:sz="0" w:space="0" w:color="auto"/>
                                    <w:bottom w:val="none" w:sz="0" w:space="0" w:color="auto"/>
                                    <w:right w:val="none" w:sz="0" w:space="0" w:color="auto"/>
                                  </w:divBdr>
                                  <w:divsChild>
                                    <w:div w:id="137043087">
                                      <w:marLeft w:val="0"/>
                                      <w:marRight w:val="0"/>
                                      <w:marTop w:val="0"/>
                                      <w:marBottom w:val="0"/>
                                      <w:divBdr>
                                        <w:top w:val="none" w:sz="0" w:space="0" w:color="auto"/>
                                        <w:left w:val="none" w:sz="0" w:space="0" w:color="auto"/>
                                        <w:bottom w:val="none" w:sz="0" w:space="0" w:color="auto"/>
                                        <w:right w:val="none" w:sz="0" w:space="0" w:color="auto"/>
                                      </w:divBdr>
                                      <w:divsChild>
                                        <w:div w:id="1413043774">
                                          <w:marLeft w:val="0"/>
                                          <w:marRight w:val="0"/>
                                          <w:marTop w:val="0"/>
                                          <w:marBottom w:val="0"/>
                                          <w:divBdr>
                                            <w:top w:val="none" w:sz="0" w:space="0" w:color="auto"/>
                                            <w:left w:val="none" w:sz="0" w:space="0" w:color="auto"/>
                                            <w:bottom w:val="none" w:sz="0" w:space="0" w:color="auto"/>
                                            <w:right w:val="none" w:sz="0" w:space="0" w:color="auto"/>
                                          </w:divBdr>
                                          <w:divsChild>
                                            <w:div w:id="6533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2442">
                                  <w:marLeft w:val="0"/>
                                  <w:marRight w:val="0"/>
                                  <w:marTop w:val="0"/>
                                  <w:marBottom w:val="0"/>
                                  <w:divBdr>
                                    <w:top w:val="none" w:sz="0" w:space="0" w:color="auto"/>
                                    <w:left w:val="none" w:sz="0" w:space="0" w:color="auto"/>
                                    <w:bottom w:val="none" w:sz="0" w:space="0" w:color="auto"/>
                                    <w:right w:val="none" w:sz="0" w:space="0" w:color="auto"/>
                                  </w:divBdr>
                                  <w:divsChild>
                                    <w:div w:id="614751171">
                                      <w:marLeft w:val="0"/>
                                      <w:marRight w:val="0"/>
                                      <w:marTop w:val="0"/>
                                      <w:marBottom w:val="0"/>
                                      <w:divBdr>
                                        <w:top w:val="none" w:sz="0" w:space="0" w:color="auto"/>
                                        <w:left w:val="none" w:sz="0" w:space="0" w:color="auto"/>
                                        <w:bottom w:val="none" w:sz="0" w:space="0" w:color="auto"/>
                                        <w:right w:val="none" w:sz="0" w:space="0" w:color="auto"/>
                                      </w:divBdr>
                                      <w:divsChild>
                                        <w:div w:id="1292832527">
                                          <w:marLeft w:val="0"/>
                                          <w:marRight w:val="0"/>
                                          <w:marTop w:val="0"/>
                                          <w:marBottom w:val="0"/>
                                          <w:divBdr>
                                            <w:top w:val="none" w:sz="0" w:space="0" w:color="auto"/>
                                            <w:left w:val="none" w:sz="0" w:space="0" w:color="auto"/>
                                            <w:bottom w:val="none" w:sz="0" w:space="0" w:color="auto"/>
                                            <w:right w:val="none" w:sz="0" w:space="0" w:color="auto"/>
                                          </w:divBdr>
                                          <w:divsChild>
                                            <w:div w:id="1082213317">
                                              <w:marLeft w:val="0"/>
                                              <w:marRight w:val="0"/>
                                              <w:marTop w:val="0"/>
                                              <w:marBottom w:val="0"/>
                                              <w:divBdr>
                                                <w:top w:val="none" w:sz="0" w:space="0" w:color="auto"/>
                                                <w:left w:val="none" w:sz="0" w:space="0" w:color="auto"/>
                                                <w:bottom w:val="none" w:sz="0" w:space="0" w:color="auto"/>
                                                <w:right w:val="none" w:sz="0" w:space="0" w:color="auto"/>
                                              </w:divBdr>
                                            </w:div>
                                            <w:div w:id="1329287376">
                                              <w:marLeft w:val="0"/>
                                              <w:marRight w:val="0"/>
                                              <w:marTop w:val="0"/>
                                              <w:marBottom w:val="0"/>
                                              <w:divBdr>
                                                <w:top w:val="none" w:sz="0" w:space="0" w:color="auto"/>
                                                <w:left w:val="none" w:sz="0" w:space="0" w:color="auto"/>
                                                <w:bottom w:val="none" w:sz="0" w:space="0" w:color="auto"/>
                                                <w:right w:val="none" w:sz="0" w:space="0" w:color="auto"/>
                                              </w:divBdr>
                                            </w:div>
                                            <w:div w:id="1356925638">
                                              <w:marLeft w:val="0"/>
                                              <w:marRight w:val="0"/>
                                              <w:marTop w:val="0"/>
                                              <w:marBottom w:val="0"/>
                                              <w:divBdr>
                                                <w:top w:val="none" w:sz="0" w:space="0" w:color="auto"/>
                                                <w:left w:val="none" w:sz="0" w:space="0" w:color="auto"/>
                                                <w:bottom w:val="none" w:sz="0" w:space="0" w:color="auto"/>
                                                <w:right w:val="none" w:sz="0" w:space="0" w:color="auto"/>
                                              </w:divBdr>
                                            </w:div>
                                            <w:div w:id="1546336258">
                                              <w:marLeft w:val="0"/>
                                              <w:marRight w:val="0"/>
                                              <w:marTop w:val="0"/>
                                              <w:marBottom w:val="0"/>
                                              <w:divBdr>
                                                <w:top w:val="none" w:sz="0" w:space="0" w:color="auto"/>
                                                <w:left w:val="none" w:sz="0" w:space="0" w:color="auto"/>
                                                <w:bottom w:val="none" w:sz="0" w:space="0" w:color="auto"/>
                                                <w:right w:val="none" w:sz="0" w:space="0" w:color="auto"/>
                                              </w:divBdr>
                                            </w:div>
                                            <w:div w:id="2095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49804">
                                  <w:marLeft w:val="0"/>
                                  <w:marRight w:val="0"/>
                                  <w:marTop w:val="0"/>
                                  <w:marBottom w:val="0"/>
                                  <w:divBdr>
                                    <w:top w:val="none" w:sz="0" w:space="0" w:color="auto"/>
                                    <w:left w:val="none" w:sz="0" w:space="0" w:color="auto"/>
                                    <w:bottom w:val="none" w:sz="0" w:space="0" w:color="auto"/>
                                    <w:right w:val="none" w:sz="0" w:space="0" w:color="auto"/>
                                  </w:divBdr>
                                  <w:divsChild>
                                    <w:div w:id="1383407087">
                                      <w:marLeft w:val="0"/>
                                      <w:marRight w:val="0"/>
                                      <w:marTop w:val="0"/>
                                      <w:marBottom w:val="0"/>
                                      <w:divBdr>
                                        <w:top w:val="none" w:sz="0" w:space="0" w:color="auto"/>
                                        <w:left w:val="none" w:sz="0" w:space="0" w:color="auto"/>
                                        <w:bottom w:val="none" w:sz="0" w:space="0" w:color="auto"/>
                                        <w:right w:val="none" w:sz="0" w:space="0" w:color="auto"/>
                                      </w:divBdr>
                                      <w:divsChild>
                                        <w:div w:id="652610550">
                                          <w:marLeft w:val="0"/>
                                          <w:marRight w:val="0"/>
                                          <w:marTop w:val="0"/>
                                          <w:marBottom w:val="0"/>
                                          <w:divBdr>
                                            <w:top w:val="none" w:sz="0" w:space="0" w:color="auto"/>
                                            <w:left w:val="none" w:sz="0" w:space="0" w:color="auto"/>
                                            <w:bottom w:val="none" w:sz="0" w:space="0" w:color="auto"/>
                                            <w:right w:val="none" w:sz="0" w:space="0" w:color="auto"/>
                                          </w:divBdr>
                                          <w:divsChild>
                                            <w:div w:id="11510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80645">
                                  <w:marLeft w:val="0"/>
                                  <w:marRight w:val="0"/>
                                  <w:marTop w:val="0"/>
                                  <w:marBottom w:val="0"/>
                                  <w:divBdr>
                                    <w:top w:val="none" w:sz="0" w:space="0" w:color="auto"/>
                                    <w:left w:val="none" w:sz="0" w:space="0" w:color="auto"/>
                                    <w:bottom w:val="none" w:sz="0" w:space="0" w:color="auto"/>
                                    <w:right w:val="none" w:sz="0" w:space="0" w:color="auto"/>
                                  </w:divBdr>
                                  <w:divsChild>
                                    <w:div w:id="1483816130">
                                      <w:marLeft w:val="0"/>
                                      <w:marRight w:val="0"/>
                                      <w:marTop w:val="0"/>
                                      <w:marBottom w:val="0"/>
                                      <w:divBdr>
                                        <w:top w:val="none" w:sz="0" w:space="0" w:color="auto"/>
                                        <w:left w:val="none" w:sz="0" w:space="0" w:color="auto"/>
                                        <w:bottom w:val="none" w:sz="0" w:space="0" w:color="auto"/>
                                        <w:right w:val="none" w:sz="0" w:space="0" w:color="auto"/>
                                      </w:divBdr>
                                      <w:divsChild>
                                        <w:div w:id="285897085">
                                          <w:marLeft w:val="0"/>
                                          <w:marRight w:val="0"/>
                                          <w:marTop w:val="0"/>
                                          <w:marBottom w:val="0"/>
                                          <w:divBdr>
                                            <w:top w:val="none" w:sz="0" w:space="0" w:color="auto"/>
                                            <w:left w:val="none" w:sz="0" w:space="0" w:color="auto"/>
                                            <w:bottom w:val="none" w:sz="0" w:space="0" w:color="auto"/>
                                            <w:right w:val="none" w:sz="0" w:space="0" w:color="auto"/>
                                          </w:divBdr>
                                          <w:divsChild>
                                            <w:div w:id="16970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1668">
                                  <w:marLeft w:val="0"/>
                                  <w:marRight w:val="0"/>
                                  <w:marTop w:val="0"/>
                                  <w:marBottom w:val="0"/>
                                  <w:divBdr>
                                    <w:top w:val="none" w:sz="0" w:space="0" w:color="auto"/>
                                    <w:left w:val="none" w:sz="0" w:space="0" w:color="auto"/>
                                    <w:bottom w:val="none" w:sz="0" w:space="0" w:color="auto"/>
                                    <w:right w:val="none" w:sz="0" w:space="0" w:color="auto"/>
                                  </w:divBdr>
                                  <w:divsChild>
                                    <w:div w:id="1617368165">
                                      <w:marLeft w:val="0"/>
                                      <w:marRight w:val="0"/>
                                      <w:marTop w:val="0"/>
                                      <w:marBottom w:val="0"/>
                                      <w:divBdr>
                                        <w:top w:val="none" w:sz="0" w:space="0" w:color="auto"/>
                                        <w:left w:val="none" w:sz="0" w:space="0" w:color="auto"/>
                                        <w:bottom w:val="none" w:sz="0" w:space="0" w:color="auto"/>
                                        <w:right w:val="none" w:sz="0" w:space="0" w:color="auto"/>
                                      </w:divBdr>
                                      <w:divsChild>
                                        <w:div w:id="1103457774">
                                          <w:marLeft w:val="0"/>
                                          <w:marRight w:val="0"/>
                                          <w:marTop w:val="0"/>
                                          <w:marBottom w:val="0"/>
                                          <w:divBdr>
                                            <w:top w:val="none" w:sz="0" w:space="0" w:color="auto"/>
                                            <w:left w:val="none" w:sz="0" w:space="0" w:color="auto"/>
                                            <w:bottom w:val="none" w:sz="0" w:space="0" w:color="auto"/>
                                            <w:right w:val="none" w:sz="0" w:space="0" w:color="auto"/>
                                          </w:divBdr>
                                          <w:divsChild>
                                            <w:div w:id="267667182">
                                              <w:marLeft w:val="0"/>
                                              <w:marRight w:val="0"/>
                                              <w:marTop w:val="0"/>
                                              <w:marBottom w:val="0"/>
                                              <w:divBdr>
                                                <w:top w:val="none" w:sz="0" w:space="0" w:color="auto"/>
                                                <w:left w:val="none" w:sz="0" w:space="0" w:color="auto"/>
                                                <w:bottom w:val="none" w:sz="0" w:space="0" w:color="auto"/>
                                                <w:right w:val="none" w:sz="0" w:space="0" w:color="auto"/>
                                              </w:divBdr>
                                            </w:div>
                                            <w:div w:id="310402458">
                                              <w:marLeft w:val="0"/>
                                              <w:marRight w:val="0"/>
                                              <w:marTop w:val="0"/>
                                              <w:marBottom w:val="0"/>
                                              <w:divBdr>
                                                <w:top w:val="none" w:sz="0" w:space="0" w:color="auto"/>
                                                <w:left w:val="none" w:sz="0" w:space="0" w:color="auto"/>
                                                <w:bottom w:val="none" w:sz="0" w:space="0" w:color="auto"/>
                                                <w:right w:val="none" w:sz="0" w:space="0" w:color="auto"/>
                                              </w:divBdr>
                                            </w:div>
                                            <w:div w:id="914390796">
                                              <w:marLeft w:val="0"/>
                                              <w:marRight w:val="0"/>
                                              <w:marTop w:val="0"/>
                                              <w:marBottom w:val="0"/>
                                              <w:divBdr>
                                                <w:top w:val="none" w:sz="0" w:space="0" w:color="auto"/>
                                                <w:left w:val="none" w:sz="0" w:space="0" w:color="auto"/>
                                                <w:bottom w:val="none" w:sz="0" w:space="0" w:color="auto"/>
                                                <w:right w:val="none" w:sz="0" w:space="0" w:color="auto"/>
                                              </w:divBdr>
                                            </w:div>
                                            <w:div w:id="11204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1667">
                                  <w:marLeft w:val="0"/>
                                  <w:marRight w:val="0"/>
                                  <w:marTop w:val="0"/>
                                  <w:marBottom w:val="0"/>
                                  <w:divBdr>
                                    <w:top w:val="none" w:sz="0" w:space="0" w:color="auto"/>
                                    <w:left w:val="none" w:sz="0" w:space="0" w:color="auto"/>
                                    <w:bottom w:val="none" w:sz="0" w:space="0" w:color="auto"/>
                                    <w:right w:val="none" w:sz="0" w:space="0" w:color="auto"/>
                                  </w:divBdr>
                                  <w:divsChild>
                                    <w:div w:id="1005476143">
                                      <w:marLeft w:val="0"/>
                                      <w:marRight w:val="0"/>
                                      <w:marTop w:val="0"/>
                                      <w:marBottom w:val="0"/>
                                      <w:divBdr>
                                        <w:top w:val="none" w:sz="0" w:space="0" w:color="auto"/>
                                        <w:left w:val="none" w:sz="0" w:space="0" w:color="auto"/>
                                        <w:bottom w:val="none" w:sz="0" w:space="0" w:color="auto"/>
                                        <w:right w:val="none" w:sz="0" w:space="0" w:color="auto"/>
                                      </w:divBdr>
                                      <w:divsChild>
                                        <w:div w:id="795945982">
                                          <w:marLeft w:val="0"/>
                                          <w:marRight w:val="0"/>
                                          <w:marTop w:val="0"/>
                                          <w:marBottom w:val="0"/>
                                          <w:divBdr>
                                            <w:top w:val="none" w:sz="0" w:space="0" w:color="auto"/>
                                            <w:left w:val="none" w:sz="0" w:space="0" w:color="auto"/>
                                            <w:bottom w:val="none" w:sz="0" w:space="0" w:color="auto"/>
                                            <w:right w:val="none" w:sz="0" w:space="0" w:color="auto"/>
                                          </w:divBdr>
                                          <w:divsChild>
                                            <w:div w:id="212274962">
                                              <w:marLeft w:val="0"/>
                                              <w:marRight w:val="0"/>
                                              <w:marTop w:val="0"/>
                                              <w:marBottom w:val="0"/>
                                              <w:divBdr>
                                                <w:top w:val="none" w:sz="0" w:space="0" w:color="auto"/>
                                                <w:left w:val="none" w:sz="0" w:space="0" w:color="auto"/>
                                                <w:bottom w:val="none" w:sz="0" w:space="0" w:color="auto"/>
                                                <w:right w:val="none" w:sz="0" w:space="0" w:color="auto"/>
                                              </w:divBdr>
                                            </w:div>
                                            <w:div w:id="1083064698">
                                              <w:marLeft w:val="0"/>
                                              <w:marRight w:val="0"/>
                                              <w:marTop w:val="0"/>
                                              <w:marBottom w:val="0"/>
                                              <w:divBdr>
                                                <w:top w:val="none" w:sz="0" w:space="0" w:color="auto"/>
                                                <w:left w:val="none" w:sz="0" w:space="0" w:color="auto"/>
                                                <w:bottom w:val="none" w:sz="0" w:space="0" w:color="auto"/>
                                                <w:right w:val="none" w:sz="0" w:space="0" w:color="auto"/>
                                              </w:divBdr>
                                            </w:div>
                                            <w:div w:id="18921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342049">
      <w:bodyDiv w:val="1"/>
      <w:marLeft w:val="0"/>
      <w:marRight w:val="0"/>
      <w:marTop w:val="0"/>
      <w:marBottom w:val="0"/>
      <w:divBdr>
        <w:top w:val="none" w:sz="0" w:space="0" w:color="auto"/>
        <w:left w:val="none" w:sz="0" w:space="0" w:color="auto"/>
        <w:bottom w:val="none" w:sz="0" w:space="0" w:color="auto"/>
        <w:right w:val="none" w:sz="0" w:space="0" w:color="auto"/>
      </w:divBdr>
      <w:divsChild>
        <w:div w:id="1081871790">
          <w:marLeft w:val="0"/>
          <w:marRight w:val="0"/>
          <w:marTop w:val="0"/>
          <w:marBottom w:val="0"/>
          <w:divBdr>
            <w:top w:val="none" w:sz="0" w:space="0" w:color="auto"/>
            <w:left w:val="none" w:sz="0" w:space="0" w:color="auto"/>
            <w:bottom w:val="none" w:sz="0" w:space="0" w:color="auto"/>
            <w:right w:val="none" w:sz="0" w:space="0" w:color="auto"/>
          </w:divBdr>
          <w:divsChild>
            <w:div w:id="1137256279">
              <w:marLeft w:val="0"/>
              <w:marRight w:val="0"/>
              <w:marTop w:val="0"/>
              <w:marBottom w:val="0"/>
              <w:divBdr>
                <w:top w:val="none" w:sz="0" w:space="0" w:color="auto"/>
                <w:left w:val="none" w:sz="0" w:space="0" w:color="auto"/>
                <w:bottom w:val="none" w:sz="0" w:space="0" w:color="auto"/>
                <w:right w:val="none" w:sz="0" w:space="0" w:color="auto"/>
              </w:divBdr>
              <w:divsChild>
                <w:div w:id="1068963276">
                  <w:marLeft w:val="0"/>
                  <w:marRight w:val="0"/>
                  <w:marTop w:val="0"/>
                  <w:marBottom w:val="0"/>
                  <w:divBdr>
                    <w:top w:val="none" w:sz="0" w:space="0" w:color="auto"/>
                    <w:left w:val="none" w:sz="0" w:space="0" w:color="auto"/>
                    <w:bottom w:val="none" w:sz="0" w:space="0" w:color="auto"/>
                    <w:right w:val="none" w:sz="0" w:space="0" w:color="auto"/>
                  </w:divBdr>
                  <w:divsChild>
                    <w:div w:id="1745226150">
                      <w:marLeft w:val="0"/>
                      <w:marRight w:val="0"/>
                      <w:marTop w:val="0"/>
                      <w:marBottom w:val="0"/>
                      <w:divBdr>
                        <w:top w:val="none" w:sz="0" w:space="0" w:color="auto"/>
                        <w:left w:val="none" w:sz="0" w:space="0" w:color="auto"/>
                        <w:bottom w:val="none" w:sz="0" w:space="0" w:color="auto"/>
                        <w:right w:val="none" w:sz="0" w:space="0" w:color="auto"/>
                      </w:divBdr>
                      <w:divsChild>
                        <w:div w:id="986784112">
                          <w:marLeft w:val="0"/>
                          <w:marRight w:val="0"/>
                          <w:marTop w:val="0"/>
                          <w:marBottom w:val="0"/>
                          <w:divBdr>
                            <w:top w:val="none" w:sz="0" w:space="0" w:color="auto"/>
                            <w:left w:val="none" w:sz="0" w:space="0" w:color="auto"/>
                            <w:bottom w:val="none" w:sz="0" w:space="0" w:color="auto"/>
                            <w:right w:val="none" w:sz="0" w:space="0" w:color="auto"/>
                          </w:divBdr>
                          <w:divsChild>
                            <w:div w:id="1416364948">
                              <w:marLeft w:val="0"/>
                              <w:marRight w:val="0"/>
                              <w:marTop w:val="0"/>
                              <w:marBottom w:val="0"/>
                              <w:divBdr>
                                <w:top w:val="none" w:sz="0" w:space="0" w:color="auto"/>
                                <w:left w:val="none" w:sz="0" w:space="0" w:color="auto"/>
                                <w:bottom w:val="none" w:sz="0" w:space="0" w:color="auto"/>
                                <w:right w:val="none" w:sz="0" w:space="0" w:color="auto"/>
                              </w:divBdr>
                              <w:divsChild>
                                <w:div w:id="915475438">
                                  <w:marLeft w:val="0"/>
                                  <w:marRight w:val="0"/>
                                  <w:marTop w:val="0"/>
                                  <w:marBottom w:val="0"/>
                                  <w:divBdr>
                                    <w:top w:val="none" w:sz="0" w:space="0" w:color="auto"/>
                                    <w:left w:val="none" w:sz="0" w:space="0" w:color="auto"/>
                                    <w:bottom w:val="none" w:sz="0" w:space="0" w:color="auto"/>
                                    <w:right w:val="none" w:sz="0" w:space="0" w:color="auto"/>
                                  </w:divBdr>
                                  <w:divsChild>
                                    <w:div w:id="1537278103">
                                      <w:marLeft w:val="0"/>
                                      <w:marRight w:val="0"/>
                                      <w:marTop w:val="0"/>
                                      <w:marBottom w:val="0"/>
                                      <w:divBdr>
                                        <w:top w:val="none" w:sz="0" w:space="0" w:color="auto"/>
                                        <w:left w:val="none" w:sz="0" w:space="0" w:color="auto"/>
                                        <w:bottom w:val="none" w:sz="0" w:space="0" w:color="auto"/>
                                        <w:right w:val="none" w:sz="0" w:space="0" w:color="auto"/>
                                      </w:divBdr>
                                      <w:divsChild>
                                        <w:div w:id="1863516904">
                                          <w:marLeft w:val="0"/>
                                          <w:marRight w:val="0"/>
                                          <w:marTop w:val="0"/>
                                          <w:marBottom w:val="0"/>
                                          <w:divBdr>
                                            <w:top w:val="none" w:sz="0" w:space="0" w:color="auto"/>
                                            <w:left w:val="none" w:sz="0" w:space="0" w:color="auto"/>
                                            <w:bottom w:val="none" w:sz="0" w:space="0" w:color="auto"/>
                                            <w:right w:val="none" w:sz="0" w:space="0" w:color="auto"/>
                                          </w:divBdr>
                                          <w:divsChild>
                                            <w:div w:id="17195702">
                                              <w:marLeft w:val="0"/>
                                              <w:marRight w:val="0"/>
                                              <w:marTop w:val="0"/>
                                              <w:marBottom w:val="0"/>
                                              <w:divBdr>
                                                <w:top w:val="none" w:sz="0" w:space="0" w:color="auto"/>
                                                <w:left w:val="none" w:sz="0" w:space="0" w:color="auto"/>
                                                <w:bottom w:val="none" w:sz="0" w:space="0" w:color="auto"/>
                                                <w:right w:val="none" w:sz="0" w:space="0" w:color="auto"/>
                                              </w:divBdr>
                                            </w:div>
                                            <w:div w:id="108860604">
                                              <w:marLeft w:val="0"/>
                                              <w:marRight w:val="0"/>
                                              <w:marTop w:val="0"/>
                                              <w:marBottom w:val="0"/>
                                              <w:divBdr>
                                                <w:top w:val="none" w:sz="0" w:space="0" w:color="auto"/>
                                                <w:left w:val="none" w:sz="0" w:space="0" w:color="auto"/>
                                                <w:bottom w:val="none" w:sz="0" w:space="0" w:color="auto"/>
                                                <w:right w:val="none" w:sz="0" w:space="0" w:color="auto"/>
                                              </w:divBdr>
                                            </w:div>
                                            <w:div w:id="247007323">
                                              <w:marLeft w:val="0"/>
                                              <w:marRight w:val="0"/>
                                              <w:marTop w:val="0"/>
                                              <w:marBottom w:val="0"/>
                                              <w:divBdr>
                                                <w:top w:val="none" w:sz="0" w:space="0" w:color="auto"/>
                                                <w:left w:val="none" w:sz="0" w:space="0" w:color="auto"/>
                                                <w:bottom w:val="none" w:sz="0" w:space="0" w:color="auto"/>
                                                <w:right w:val="none" w:sz="0" w:space="0" w:color="auto"/>
                                              </w:divBdr>
                                            </w:div>
                                            <w:div w:id="268901461">
                                              <w:marLeft w:val="0"/>
                                              <w:marRight w:val="0"/>
                                              <w:marTop w:val="0"/>
                                              <w:marBottom w:val="0"/>
                                              <w:divBdr>
                                                <w:top w:val="none" w:sz="0" w:space="0" w:color="auto"/>
                                                <w:left w:val="none" w:sz="0" w:space="0" w:color="auto"/>
                                                <w:bottom w:val="none" w:sz="0" w:space="0" w:color="auto"/>
                                                <w:right w:val="none" w:sz="0" w:space="0" w:color="auto"/>
                                              </w:divBdr>
                                            </w:div>
                                            <w:div w:id="448862463">
                                              <w:marLeft w:val="0"/>
                                              <w:marRight w:val="0"/>
                                              <w:marTop w:val="0"/>
                                              <w:marBottom w:val="0"/>
                                              <w:divBdr>
                                                <w:top w:val="none" w:sz="0" w:space="0" w:color="auto"/>
                                                <w:left w:val="none" w:sz="0" w:space="0" w:color="auto"/>
                                                <w:bottom w:val="none" w:sz="0" w:space="0" w:color="auto"/>
                                                <w:right w:val="none" w:sz="0" w:space="0" w:color="auto"/>
                                              </w:divBdr>
                                            </w:div>
                                            <w:div w:id="778060441">
                                              <w:marLeft w:val="0"/>
                                              <w:marRight w:val="0"/>
                                              <w:marTop w:val="0"/>
                                              <w:marBottom w:val="0"/>
                                              <w:divBdr>
                                                <w:top w:val="none" w:sz="0" w:space="0" w:color="auto"/>
                                                <w:left w:val="none" w:sz="0" w:space="0" w:color="auto"/>
                                                <w:bottom w:val="none" w:sz="0" w:space="0" w:color="auto"/>
                                                <w:right w:val="none" w:sz="0" w:space="0" w:color="auto"/>
                                              </w:divBdr>
                                            </w:div>
                                            <w:div w:id="944653944">
                                              <w:marLeft w:val="0"/>
                                              <w:marRight w:val="0"/>
                                              <w:marTop w:val="0"/>
                                              <w:marBottom w:val="0"/>
                                              <w:divBdr>
                                                <w:top w:val="none" w:sz="0" w:space="0" w:color="auto"/>
                                                <w:left w:val="none" w:sz="0" w:space="0" w:color="auto"/>
                                                <w:bottom w:val="none" w:sz="0" w:space="0" w:color="auto"/>
                                                <w:right w:val="none" w:sz="0" w:space="0" w:color="auto"/>
                                              </w:divBdr>
                                            </w:div>
                                            <w:div w:id="1040937745">
                                              <w:marLeft w:val="0"/>
                                              <w:marRight w:val="0"/>
                                              <w:marTop w:val="0"/>
                                              <w:marBottom w:val="0"/>
                                              <w:divBdr>
                                                <w:top w:val="none" w:sz="0" w:space="0" w:color="auto"/>
                                                <w:left w:val="none" w:sz="0" w:space="0" w:color="auto"/>
                                                <w:bottom w:val="none" w:sz="0" w:space="0" w:color="auto"/>
                                                <w:right w:val="none" w:sz="0" w:space="0" w:color="auto"/>
                                              </w:divBdr>
                                            </w:div>
                                            <w:div w:id="1147283305">
                                              <w:marLeft w:val="0"/>
                                              <w:marRight w:val="0"/>
                                              <w:marTop w:val="0"/>
                                              <w:marBottom w:val="0"/>
                                              <w:divBdr>
                                                <w:top w:val="none" w:sz="0" w:space="0" w:color="auto"/>
                                                <w:left w:val="none" w:sz="0" w:space="0" w:color="auto"/>
                                                <w:bottom w:val="none" w:sz="0" w:space="0" w:color="auto"/>
                                                <w:right w:val="none" w:sz="0" w:space="0" w:color="auto"/>
                                              </w:divBdr>
                                            </w:div>
                                            <w:div w:id="1225990381">
                                              <w:marLeft w:val="0"/>
                                              <w:marRight w:val="0"/>
                                              <w:marTop w:val="0"/>
                                              <w:marBottom w:val="0"/>
                                              <w:divBdr>
                                                <w:top w:val="none" w:sz="0" w:space="0" w:color="auto"/>
                                                <w:left w:val="none" w:sz="0" w:space="0" w:color="auto"/>
                                                <w:bottom w:val="none" w:sz="0" w:space="0" w:color="auto"/>
                                                <w:right w:val="none" w:sz="0" w:space="0" w:color="auto"/>
                                              </w:divBdr>
                                            </w:div>
                                            <w:div w:id="1466310548">
                                              <w:marLeft w:val="0"/>
                                              <w:marRight w:val="0"/>
                                              <w:marTop w:val="0"/>
                                              <w:marBottom w:val="0"/>
                                              <w:divBdr>
                                                <w:top w:val="none" w:sz="0" w:space="0" w:color="auto"/>
                                                <w:left w:val="none" w:sz="0" w:space="0" w:color="auto"/>
                                                <w:bottom w:val="none" w:sz="0" w:space="0" w:color="auto"/>
                                                <w:right w:val="none" w:sz="0" w:space="0" w:color="auto"/>
                                              </w:divBdr>
                                            </w:div>
                                            <w:div w:id="1716856599">
                                              <w:marLeft w:val="0"/>
                                              <w:marRight w:val="0"/>
                                              <w:marTop w:val="0"/>
                                              <w:marBottom w:val="0"/>
                                              <w:divBdr>
                                                <w:top w:val="none" w:sz="0" w:space="0" w:color="auto"/>
                                                <w:left w:val="none" w:sz="0" w:space="0" w:color="auto"/>
                                                <w:bottom w:val="none" w:sz="0" w:space="0" w:color="auto"/>
                                                <w:right w:val="none" w:sz="0" w:space="0" w:color="auto"/>
                                              </w:divBdr>
                                            </w:div>
                                            <w:div w:id="1921599341">
                                              <w:marLeft w:val="0"/>
                                              <w:marRight w:val="0"/>
                                              <w:marTop w:val="0"/>
                                              <w:marBottom w:val="0"/>
                                              <w:divBdr>
                                                <w:top w:val="none" w:sz="0" w:space="0" w:color="auto"/>
                                                <w:left w:val="none" w:sz="0" w:space="0" w:color="auto"/>
                                                <w:bottom w:val="none" w:sz="0" w:space="0" w:color="auto"/>
                                                <w:right w:val="none" w:sz="0" w:space="0" w:color="auto"/>
                                              </w:divBdr>
                                            </w:div>
                                            <w:div w:id="1951352674">
                                              <w:marLeft w:val="0"/>
                                              <w:marRight w:val="0"/>
                                              <w:marTop w:val="0"/>
                                              <w:marBottom w:val="0"/>
                                              <w:divBdr>
                                                <w:top w:val="none" w:sz="0" w:space="0" w:color="auto"/>
                                                <w:left w:val="none" w:sz="0" w:space="0" w:color="auto"/>
                                                <w:bottom w:val="none" w:sz="0" w:space="0" w:color="auto"/>
                                                <w:right w:val="none" w:sz="0" w:space="0" w:color="auto"/>
                                              </w:divBdr>
                                            </w:div>
                                            <w:div w:id="2006782766">
                                              <w:marLeft w:val="0"/>
                                              <w:marRight w:val="0"/>
                                              <w:marTop w:val="0"/>
                                              <w:marBottom w:val="0"/>
                                              <w:divBdr>
                                                <w:top w:val="none" w:sz="0" w:space="0" w:color="auto"/>
                                                <w:left w:val="none" w:sz="0" w:space="0" w:color="auto"/>
                                                <w:bottom w:val="none" w:sz="0" w:space="0" w:color="auto"/>
                                                <w:right w:val="none" w:sz="0" w:space="0" w:color="auto"/>
                                              </w:divBdr>
                                            </w:div>
                                            <w:div w:id="2018389224">
                                              <w:marLeft w:val="0"/>
                                              <w:marRight w:val="0"/>
                                              <w:marTop w:val="0"/>
                                              <w:marBottom w:val="0"/>
                                              <w:divBdr>
                                                <w:top w:val="none" w:sz="0" w:space="0" w:color="auto"/>
                                                <w:left w:val="none" w:sz="0" w:space="0" w:color="auto"/>
                                                <w:bottom w:val="none" w:sz="0" w:space="0" w:color="auto"/>
                                                <w:right w:val="none" w:sz="0" w:space="0" w:color="auto"/>
                                              </w:divBdr>
                                            </w:div>
                                            <w:div w:id="2061976703">
                                              <w:marLeft w:val="0"/>
                                              <w:marRight w:val="0"/>
                                              <w:marTop w:val="0"/>
                                              <w:marBottom w:val="0"/>
                                              <w:divBdr>
                                                <w:top w:val="none" w:sz="0" w:space="0" w:color="auto"/>
                                                <w:left w:val="none" w:sz="0" w:space="0" w:color="auto"/>
                                                <w:bottom w:val="none" w:sz="0" w:space="0" w:color="auto"/>
                                                <w:right w:val="none" w:sz="0" w:space="0" w:color="auto"/>
                                              </w:divBdr>
                                            </w:div>
                                            <w:div w:id="2094160801">
                                              <w:marLeft w:val="0"/>
                                              <w:marRight w:val="0"/>
                                              <w:marTop w:val="0"/>
                                              <w:marBottom w:val="0"/>
                                              <w:divBdr>
                                                <w:top w:val="none" w:sz="0" w:space="0" w:color="auto"/>
                                                <w:left w:val="none" w:sz="0" w:space="0" w:color="auto"/>
                                                <w:bottom w:val="none" w:sz="0" w:space="0" w:color="auto"/>
                                                <w:right w:val="none" w:sz="0" w:space="0" w:color="auto"/>
                                              </w:divBdr>
                                            </w:div>
                                            <w:div w:id="21412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80655">
                                  <w:marLeft w:val="0"/>
                                  <w:marRight w:val="0"/>
                                  <w:marTop w:val="0"/>
                                  <w:marBottom w:val="0"/>
                                  <w:divBdr>
                                    <w:top w:val="none" w:sz="0" w:space="0" w:color="auto"/>
                                    <w:left w:val="none" w:sz="0" w:space="0" w:color="auto"/>
                                    <w:bottom w:val="none" w:sz="0" w:space="0" w:color="auto"/>
                                    <w:right w:val="none" w:sz="0" w:space="0" w:color="auto"/>
                                  </w:divBdr>
                                  <w:divsChild>
                                    <w:div w:id="895509616">
                                      <w:marLeft w:val="0"/>
                                      <w:marRight w:val="0"/>
                                      <w:marTop w:val="0"/>
                                      <w:marBottom w:val="0"/>
                                      <w:divBdr>
                                        <w:top w:val="none" w:sz="0" w:space="0" w:color="auto"/>
                                        <w:left w:val="none" w:sz="0" w:space="0" w:color="auto"/>
                                        <w:bottom w:val="none" w:sz="0" w:space="0" w:color="auto"/>
                                        <w:right w:val="none" w:sz="0" w:space="0" w:color="auto"/>
                                      </w:divBdr>
                                      <w:divsChild>
                                        <w:div w:id="1308242617">
                                          <w:marLeft w:val="0"/>
                                          <w:marRight w:val="0"/>
                                          <w:marTop w:val="0"/>
                                          <w:marBottom w:val="0"/>
                                          <w:divBdr>
                                            <w:top w:val="none" w:sz="0" w:space="0" w:color="auto"/>
                                            <w:left w:val="none" w:sz="0" w:space="0" w:color="auto"/>
                                            <w:bottom w:val="none" w:sz="0" w:space="0" w:color="auto"/>
                                            <w:right w:val="none" w:sz="0" w:space="0" w:color="auto"/>
                                          </w:divBdr>
                                          <w:divsChild>
                                            <w:div w:id="223175368">
                                              <w:marLeft w:val="0"/>
                                              <w:marRight w:val="0"/>
                                              <w:marTop w:val="0"/>
                                              <w:marBottom w:val="0"/>
                                              <w:divBdr>
                                                <w:top w:val="none" w:sz="0" w:space="0" w:color="auto"/>
                                                <w:left w:val="none" w:sz="0" w:space="0" w:color="auto"/>
                                                <w:bottom w:val="none" w:sz="0" w:space="0" w:color="auto"/>
                                                <w:right w:val="none" w:sz="0" w:space="0" w:color="auto"/>
                                              </w:divBdr>
                                            </w:div>
                                            <w:div w:id="681397735">
                                              <w:marLeft w:val="0"/>
                                              <w:marRight w:val="0"/>
                                              <w:marTop w:val="0"/>
                                              <w:marBottom w:val="0"/>
                                              <w:divBdr>
                                                <w:top w:val="none" w:sz="0" w:space="0" w:color="auto"/>
                                                <w:left w:val="none" w:sz="0" w:space="0" w:color="auto"/>
                                                <w:bottom w:val="none" w:sz="0" w:space="0" w:color="auto"/>
                                                <w:right w:val="none" w:sz="0" w:space="0" w:color="auto"/>
                                              </w:divBdr>
                                            </w:div>
                                            <w:div w:id="77155680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901793014">
                                              <w:marLeft w:val="0"/>
                                              <w:marRight w:val="0"/>
                                              <w:marTop w:val="0"/>
                                              <w:marBottom w:val="0"/>
                                              <w:divBdr>
                                                <w:top w:val="none" w:sz="0" w:space="0" w:color="auto"/>
                                                <w:left w:val="none" w:sz="0" w:space="0" w:color="auto"/>
                                                <w:bottom w:val="none" w:sz="0" w:space="0" w:color="auto"/>
                                                <w:right w:val="none" w:sz="0" w:space="0" w:color="auto"/>
                                              </w:divBdr>
                                            </w:div>
                                            <w:div w:id="1078210227">
                                              <w:marLeft w:val="0"/>
                                              <w:marRight w:val="0"/>
                                              <w:marTop w:val="0"/>
                                              <w:marBottom w:val="0"/>
                                              <w:divBdr>
                                                <w:top w:val="none" w:sz="0" w:space="0" w:color="auto"/>
                                                <w:left w:val="none" w:sz="0" w:space="0" w:color="auto"/>
                                                <w:bottom w:val="none" w:sz="0" w:space="0" w:color="auto"/>
                                                <w:right w:val="none" w:sz="0" w:space="0" w:color="auto"/>
                                              </w:divBdr>
                                            </w:div>
                                            <w:div w:id="1262299701">
                                              <w:marLeft w:val="0"/>
                                              <w:marRight w:val="0"/>
                                              <w:marTop w:val="0"/>
                                              <w:marBottom w:val="0"/>
                                              <w:divBdr>
                                                <w:top w:val="none" w:sz="0" w:space="0" w:color="auto"/>
                                                <w:left w:val="none" w:sz="0" w:space="0" w:color="auto"/>
                                                <w:bottom w:val="none" w:sz="0" w:space="0" w:color="auto"/>
                                                <w:right w:val="none" w:sz="0" w:space="0" w:color="auto"/>
                                              </w:divBdr>
                                            </w:div>
                                            <w:div w:id="1434549946">
                                              <w:marLeft w:val="0"/>
                                              <w:marRight w:val="0"/>
                                              <w:marTop w:val="0"/>
                                              <w:marBottom w:val="0"/>
                                              <w:divBdr>
                                                <w:top w:val="none" w:sz="0" w:space="0" w:color="auto"/>
                                                <w:left w:val="none" w:sz="0" w:space="0" w:color="auto"/>
                                                <w:bottom w:val="none" w:sz="0" w:space="0" w:color="auto"/>
                                                <w:right w:val="none" w:sz="0" w:space="0" w:color="auto"/>
                                              </w:divBdr>
                                            </w:div>
                                            <w:div w:id="1677733871">
                                              <w:marLeft w:val="0"/>
                                              <w:marRight w:val="0"/>
                                              <w:marTop w:val="0"/>
                                              <w:marBottom w:val="0"/>
                                              <w:divBdr>
                                                <w:top w:val="none" w:sz="0" w:space="0" w:color="auto"/>
                                                <w:left w:val="none" w:sz="0" w:space="0" w:color="auto"/>
                                                <w:bottom w:val="none" w:sz="0" w:space="0" w:color="auto"/>
                                                <w:right w:val="none" w:sz="0" w:space="0" w:color="auto"/>
                                              </w:divBdr>
                                            </w:div>
                                            <w:div w:id="2005621267">
                                              <w:marLeft w:val="0"/>
                                              <w:marRight w:val="0"/>
                                              <w:marTop w:val="0"/>
                                              <w:marBottom w:val="0"/>
                                              <w:divBdr>
                                                <w:top w:val="none" w:sz="0" w:space="0" w:color="auto"/>
                                                <w:left w:val="none" w:sz="0" w:space="0" w:color="auto"/>
                                                <w:bottom w:val="none" w:sz="0" w:space="0" w:color="auto"/>
                                                <w:right w:val="none" w:sz="0" w:space="0" w:color="auto"/>
                                              </w:divBdr>
                                            </w:div>
                                            <w:div w:id="20780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9605">
                                  <w:marLeft w:val="0"/>
                                  <w:marRight w:val="0"/>
                                  <w:marTop w:val="0"/>
                                  <w:marBottom w:val="0"/>
                                  <w:divBdr>
                                    <w:top w:val="none" w:sz="0" w:space="0" w:color="auto"/>
                                    <w:left w:val="none" w:sz="0" w:space="0" w:color="auto"/>
                                    <w:bottom w:val="none" w:sz="0" w:space="0" w:color="auto"/>
                                    <w:right w:val="none" w:sz="0" w:space="0" w:color="auto"/>
                                  </w:divBdr>
                                  <w:divsChild>
                                    <w:div w:id="1599215850">
                                      <w:marLeft w:val="0"/>
                                      <w:marRight w:val="0"/>
                                      <w:marTop w:val="0"/>
                                      <w:marBottom w:val="0"/>
                                      <w:divBdr>
                                        <w:top w:val="none" w:sz="0" w:space="0" w:color="auto"/>
                                        <w:left w:val="none" w:sz="0" w:space="0" w:color="auto"/>
                                        <w:bottom w:val="none" w:sz="0" w:space="0" w:color="auto"/>
                                        <w:right w:val="none" w:sz="0" w:space="0" w:color="auto"/>
                                      </w:divBdr>
                                      <w:divsChild>
                                        <w:div w:id="1206213925">
                                          <w:marLeft w:val="0"/>
                                          <w:marRight w:val="0"/>
                                          <w:marTop w:val="0"/>
                                          <w:marBottom w:val="0"/>
                                          <w:divBdr>
                                            <w:top w:val="none" w:sz="0" w:space="0" w:color="auto"/>
                                            <w:left w:val="none" w:sz="0" w:space="0" w:color="auto"/>
                                            <w:bottom w:val="none" w:sz="0" w:space="0" w:color="auto"/>
                                            <w:right w:val="none" w:sz="0" w:space="0" w:color="auto"/>
                                          </w:divBdr>
                                          <w:divsChild>
                                            <w:div w:id="1420834972">
                                              <w:marLeft w:val="0"/>
                                              <w:marRight w:val="0"/>
                                              <w:marTop w:val="0"/>
                                              <w:marBottom w:val="0"/>
                                              <w:divBdr>
                                                <w:top w:val="none" w:sz="0" w:space="0" w:color="auto"/>
                                                <w:left w:val="none" w:sz="0" w:space="0" w:color="auto"/>
                                                <w:bottom w:val="none" w:sz="0" w:space="0" w:color="auto"/>
                                                <w:right w:val="none" w:sz="0" w:space="0" w:color="auto"/>
                                              </w:divBdr>
                                            </w:div>
                                            <w:div w:id="15619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4773">
                                  <w:marLeft w:val="0"/>
                                  <w:marRight w:val="0"/>
                                  <w:marTop w:val="0"/>
                                  <w:marBottom w:val="0"/>
                                  <w:divBdr>
                                    <w:top w:val="none" w:sz="0" w:space="0" w:color="auto"/>
                                    <w:left w:val="none" w:sz="0" w:space="0" w:color="auto"/>
                                    <w:bottom w:val="none" w:sz="0" w:space="0" w:color="auto"/>
                                    <w:right w:val="none" w:sz="0" w:space="0" w:color="auto"/>
                                  </w:divBdr>
                                  <w:divsChild>
                                    <w:div w:id="142890657">
                                      <w:marLeft w:val="0"/>
                                      <w:marRight w:val="0"/>
                                      <w:marTop w:val="0"/>
                                      <w:marBottom w:val="0"/>
                                      <w:divBdr>
                                        <w:top w:val="none" w:sz="0" w:space="0" w:color="auto"/>
                                        <w:left w:val="none" w:sz="0" w:space="0" w:color="auto"/>
                                        <w:bottom w:val="none" w:sz="0" w:space="0" w:color="auto"/>
                                        <w:right w:val="none" w:sz="0" w:space="0" w:color="auto"/>
                                      </w:divBdr>
                                      <w:divsChild>
                                        <w:div w:id="1718434631">
                                          <w:marLeft w:val="0"/>
                                          <w:marRight w:val="0"/>
                                          <w:marTop w:val="0"/>
                                          <w:marBottom w:val="0"/>
                                          <w:divBdr>
                                            <w:top w:val="none" w:sz="0" w:space="0" w:color="auto"/>
                                            <w:left w:val="none" w:sz="0" w:space="0" w:color="auto"/>
                                            <w:bottom w:val="none" w:sz="0" w:space="0" w:color="auto"/>
                                            <w:right w:val="none" w:sz="0" w:space="0" w:color="auto"/>
                                          </w:divBdr>
                                          <w:divsChild>
                                            <w:div w:id="45224000">
                                              <w:marLeft w:val="0"/>
                                              <w:marRight w:val="0"/>
                                              <w:marTop w:val="0"/>
                                              <w:marBottom w:val="0"/>
                                              <w:divBdr>
                                                <w:top w:val="none" w:sz="0" w:space="0" w:color="auto"/>
                                                <w:left w:val="none" w:sz="0" w:space="0" w:color="auto"/>
                                                <w:bottom w:val="none" w:sz="0" w:space="0" w:color="auto"/>
                                                <w:right w:val="none" w:sz="0" w:space="0" w:color="auto"/>
                                              </w:divBdr>
                                            </w:div>
                                            <w:div w:id="140196874">
                                              <w:marLeft w:val="0"/>
                                              <w:marRight w:val="0"/>
                                              <w:marTop w:val="0"/>
                                              <w:marBottom w:val="0"/>
                                              <w:divBdr>
                                                <w:top w:val="none" w:sz="0" w:space="0" w:color="auto"/>
                                                <w:left w:val="none" w:sz="0" w:space="0" w:color="auto"/>
                                                <w:bottom w:val="none" w:sz="0" w:space="0" w:color="auto"/>
                                                <w:right w:val="none" w:sz="0" w:space="0" w:color="auto"/>
                                              </w:divBdr>
                                            </w:div>
                                            <w:div w:id="242955275">
                                              <w:marLeft w:val="0"/>
                                              <w:marRight w:val="0"/>
                                              <w:marTop w:val="0"/>
                                              <w:marBottom w:val="0"/>
                                              <w:divBdr>
                                                <w:top w:val="none" w:sz="0" w:space="0" w:color="auto"/>
                                                <w:left w:val="none" w:sz="0" w:space="0" w:color="auto"/>
                                                <w:bottom w:val="none" w:sz="0" w:space="0" w:color="auto"/>
                                                <w:right w:val="none" w:sz="0" w:space="0" w:color="auto"/>
                                              </w:divBdr>
                                            </w:div>
                                            <w:div w:id="317194990">
                                              <w:marLeft w:val="0"/>
                                              <w:marRight w:val="0"/>
                                              <w:marTop w:val="0"/>
                                              <w:marBottom w:val="0"/>
                                              <w:divBdr>
                                                <w:top w:val="none" w:sz="0" w:space="0" w:color="auto"/>
                                                <w:left w:val="none" w:sz="0" w:space="0" w:color="auto"/>
                                                <w:bottom w:val="none" w:sz="0" w:space="0" w:color="auto"/>
                                                <w:right w:val="none" w:sz="0" w:space="0" w:color="auto"/>
                                              </w:divBdr>
                                            </w:div>
                                            <w:div w:id="396318940">
                                              <w:marLeft w:val="0"/>
                                              <w:marRight w:val="0"/>
                                              <w:marTop w:val="0"/>
                                              <w:marBottom w:val="0"/>
                                              <w:divBdr>
                                                <w:top w:val="none" w:sz="0" w:space="0" w:color="auto"/>
                                                <w:left w:val="none" w:sz="0" w:space="0" w:color="auto"/>
                                                <w:bottom w:val="none" w:sz="0" w:space="0" w:color="auto"/>
                                                <w:right w:val="none" w:sz="0" w:space="0" w:color="auto"/>
                                              </w:divBdr>
                                            </w:div>
                                            <w:div w:id="801650664">
                                              <w:marLeft w:val="0"/>
                                              <w:marRight w:val="0"/>
                                              <w:marTop w:val="0"/>
                                              <w:marBottom w:val="0"/>
                                              <w:divBdr>
                                                <w:top w:val="none" w:sz="0" w:space="0" w:color="auto"/>
                                                <w:left w:val="none" w:sz="0" w:space="0" w:color="auto"/>
                                                <w:bottom w:val="none" w:sz="0" w:space="0" w:color="auto"/>
                                                <w:right w:val="none" w:sz="0" w:space="0" w:color="auto"/>
                                              </w:divBdr>
                                            </w:div>
                                            <w:div w:id="1373310167">
                                              <w:marLeft w:val="0"/>
                                              <w:marRight w:val="0"/>
                                              <w:marTop w:val="0"/>
                                              <w:marBottom w:val="0"/>
                                              <w:divBdr>
                                                <w:top w:val="none" w:sz="0" w:space="0" w:color="auto"/>
                                                <w:left w:val="none" w:sz="0" w:space="0" w:color="auto"/>
                                                <w:bottom w:val="none" w:sz="0" w:space="0" w:color="auto"/>
                                                <w:right w:val="none" w:sz="0" w:space="0" w:color="auto"/>
                                              </w:divBdr>
                                            </w:div>
                                            <w:div w:id="1400404880">
                                              <w:marLeft w:val="0"/>
                                              <w:marRight w:val="0"/>
                                              <w:marTop w:val="0"/>
                                              <w:marBottom w:val="0"/>
                                              <w:divBdr>
                                                <w:top w:val="none" w:sz="0" w:space="0" w:color="auto"/>
                                                <w:left w:val="none" w:sz="0" w:space="0" w:color="auto"/>
                                                <w:bottom w:val="none" w:sz="0" w:space="0" w:color="auto"/>
                                                <w:right w:val="none" w:sz="0" w:space="0" w:color="auto"/>
                                              </w:divBdr>
                                            </w:div>
                                            <w:div w:id="1428691158">
                                              <w:marLeft w:val="0"/>
                                              <w:marRight w:val="0"/>
                                              <w:marTop w:val="0"/>
                                              <w:marBottom w:val="0"/>
                                              <w:divBdr>
                                                <w:top w:val="none" w:sz="0" w:space="0" w:color="auto"/>
                                                <w:left w:val="none" w:sz="0" w:space="0" w:color="auto"/>
                                                <w:bottom w:val="none" w:sz="0" w:space="0" w:color="auto"/>
                                                <w:right w:val="none" w:sz="0" w:space="0" w:color="auto"/>
                                              </w:divBdr>
                                            </w:div>
                                            <w:div w:id="1545605644">
                                              <w:marLeft w:val="0"/>
                                              <w:marRight w:val="0"/>
                                              <w:marTop w:val="0"/>
                                              <w:marBottom w:val="0"/>
                                              <w:divBdr>
                                                <w:top w:val="none" w:sz="0" w:space="0" w:color="auto"/>
                                                <w:left w:val="none" w:sz="0" w:space="0" w:color="auto"/>
                                                <w:bottom w:val="none" w:sz="0" w:space="0" w:color="auto"/>
                                                <w:right w:val="none" w:sz="0" w:space="0" w:color="auto"/>
                                              </w:divBdr>
                                            </w:div>
                                            <w:div w:id="1760638396">
                                              <w:marLeft w:val="0"/>
                                              <w:marRight w:val="0"/>
                                              <w:marTop w:val="0"/>
                                              <w:marBottom w:val="0"/>
                                              <w:divBdr>
                                                <w:top w:val="none" w:sz="0" w:space="0" w:color="auto"/>
                                                <w:left w:val="none" w:sz="0" w:space="0" w:color="auto"/>
                                                <w:bottom w:val="none" w:sz="0" w:space="0" w:color="auto"/>
                                                <w:right w:val="none" w:sz="0" w:space="0" w:color="auto"/>
                                              </w:divBdr>
                                            </w:div>
                                            <w:div w:id="1928072700">
                                              <w:marLeft w:val="0"/>
                                              <w:marRight w:val="0"/>
                                              <w:marTop w:val="0"/>
                                              <w:marBottom w:val="0"/>
                                              <w:divBdr>
                                                <w:top w:val="none" w:sz="0" w:space="0" w:color="auto"/>
                                                <w:left w:val="none" w:sz="0" w:space="0" w:color="auto"/>
                                                <w:bottom w:val="none" w:sz="0" w:space="0" w:color="auto"/>
                                                <w:right w:val="none" w:sz="0" w:space="0" w:color="auto"/>
                                              </w:divBdr>
                                            </w:div>
                                            <w:div w:id="20630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989576">
      <w:bodyDiv w:val="1"/>
      <w:marLeft w:val="0"/>
      <w:marRight w:val="0"/>
      <w:marTop w:val="0"/>
      <w:marBottom w:val="0"/>
      <w:divBdr>
        <w:top w:val="none" w:sz="0" w:space="0" w:color="auto"/>
        <w:left w:val="none" w:sz="0" w:space="0" w:color="auto"/>
        <w:bottom w:val="none" w:sz="0" w:space="0" w:color="auto"/>
        <w:right w:val="none" w:sz="0" w:space="0" w:color="auto"/>
      </w:divBdr>
      <w:divsChild>
        <w:div w:id="273710712">
          <w:marLeft w:val="0"/>
          <w:marRight w:val="0"/>
          <w:marTop w:val="0"/>
          <w:marBottom w:val="0"/>
          <w:divBdr>
            <w:top w:val="none" w:sz="0" w:space="0" w:color="auto"/>
            <w:left w:val="none" w:sz="0" w:space="0" w:color="auto"/>
            <w:bottom w:val="none" w:sz="0" w:space="0" w:color="auto"/>
            <w:right w:val="none" w:sz="0" w:space="0" w:color="auto"/>
          </w:divBdr>
        </w:div>
      </w:divsChild>
    </w:div>
    <w:div w:id="1651473230">
      <w:bodyDiv w:val="1"/>
      <w:marLeft w:val="0"/>
      <w:marRight w:val="0"/>
      <w:marTop w:val="0"/>
      <w:marBottom w:val="0"/>
      <w:divBdr>
        <w:top w:val="none" w:sz="0" w:space="0" w:color="auto"/>
        <w:left w:val="none" w:sz="0" w:space="0" w:color="auto"/>
        <w:bottom w:val="none" w:sz="0" w:space="0" w:color="auto"/>
        <w:right w:val="none" w:sz="0" w:space="0" w:color="auto"/>
      </w:divBdr>
      <w:divsChild>
        <w:div w:id="1732070728">
          <w:marLeft w:val="0"/>
          <w:marRight w:val="0"/>
          <w:marTop w:val="0"/>
          <w:marBottom w:val="0"/>
          <w:divBdr>
            <w:top w:val="none" w:sz="0" w:space="0" w:color="auto"/>
            <w:left w:val="none" w:sz="0" w:space="0" w:color="auto"/>
            <w:bottom w:val="none" w:sz="0" w:space="0" w:color="auto"/>
            <w:right w:val="none" w:sz="0" w:space="0" w:color="auto"/>
          </w:divBdr>
          <w:divsChild>
            <w:div w:id="1984656174">
              <w:marLeft w:val="0"/>
              <w:marRight w:val="0"/>
              <w:marTop w:val="0"/>
              <w:marBottom w:val="0"/>
              <w:divBdr>
                <w:top w:val="none" w:sz="0" w:space="0" w:color="auto"/>
                <w:left w:val="none" w:sz="0" w:space="0" w:color="auto"/>
                <w:bottom w:val="none" w:sz="0" w:space="0" w:color="auto"/>
                <w:right w:val="none" w:sz="0" w:space="0" w:color="auto"/>
              </w:divBdr>
              <w:divsChild>
                <w:div w:id="1857427824">
                  <w:marLeft w:val="0"/>
                  <w:marRight w:val="0"/>
                  <w:marTop w:val="0"/>
                  <w:marBottom w:val="0"/>
                  <w:divBdr>
                    <w:top w:val="none" w:sz="0" w:space="0" w:color="auto"/>
                    <w:left w:val="none" w:sz="0" w:space="0" w:color="auto"/>
                    <w:bottom w:val="none" w:sz="0" w:space="0" w:color="auto"/>
                    <w:right w:val="none" w:sz="0" w:space="0" w:color="auto"/>
                  </w:divBdr>
                  <w:divsChild>
                    <w:div w:id="337316691">
                      <w:marLeft w:val="0"/>
                      <w:marRight w:val="0"/>
                      <w:marTop w:val="0"/>
                      <w:marBottom w:val="0"/>
                      <w:divBdr>
                        <w:top w:val="none" w:sz="0" w:space="0" w:color="auto"/>
                        <w:left w:val="none" w:sz="0" w:space="0" w:color="auto"/>
                        <w:bottom w:val="none" w:sz="0" w:space="0" w:color="auto"/>
                        <w:right w:val="none" w:sz="0" w:space="0" w:color="auto"/>
                      </w:divBdr>
                      <w:divsChild>
                        <w:div w:id="1923297651">
                          <w:marLeft w:val="0"/>
                          <w:marRight w:val="0"/>
                          <w:marTop w:val="0"/>
                          <w:marBottom w:val="0"/>
                          <w:divBdr>
                            <w:top w:val="none" w:sz="0" w:space="0" w:color="auto"/>
                            <w:left w:val="none" w:sz="0" w:space="0" w:color="auto"/>
                            <w:bottom w:val="none" w:sz="0" w:space="0" w:color="auto"/>
                            <w:right w:val="none" w:sz="0" w:space="0" w:color="auto"/>
                          </w:divBdr>
                          <w:divsChild>
                            <w:div w:id="787746420">
                              <w:marLeft w:val="0"/>
                              <w:marRight w:val="0"/>
                              <w:marTop w:val="0"/>
                              <w:marBottom w:val="0"/>
                              <w:divBdr>
                                <w:top w:val="none" w:sz="0" w:space="0" w:color="auto"/>
                                <w:left w:val="none" w:sz="0" w:space="0" w:color="auto"/>
                                <w:bottom w:val="none" w:sz="0" w:space="0" w:color="auto"/>
                                <w:right w:val="none" w:sz="0" w:space="0" w:color="auto"/>
                              </w:divBdr>
                              <w:divsChild>
                                <w:div w:id="609237484">
                                  <w:marLeft w:val="0"/>
                                  <w:marRight w:val="0"/>
                                  <w:marTop w:val="0"/>
                                  <w:marBottom w:val="0"/>
                                  <w:divBdr>
                                    <w:top w:val="none" w:sz="0" w:space="0" w:color="auto"/>
                                    <w:left w:val="none" w:sz="0" w:space="0" w:color="auto"/>
                                    <w:bottom w:val="none" w:sz="0" w:space="0" w:color="auto"/>
                                    <w:right w:val="none" w:sz="0" w:space="0" w:color="auto"/>
                                  </w:divBdr>
                                  <w:divsChild>
                                    <w:div w:id="184249799">
                                      <w:marLeft w:val="0"/>
                                      <w:marRight w:val="0"/>
                                      <w:marTop w:val="0"/>
                                      <w:marBottom w:val="0"/>
                                      <w:divBdr>
                                        <w:top w:val="none" w:sz="0" w:space="0" w:color="auto"/>
                                        <w:left w:val="none" w:sz="0" w:space="0" w:color="auto"/>
                                        <w:bottom w:val="none" w:sz="0" w:space="0" w:color="auto"/>
                                        <w:right w:val="none" w:sz="0" w:space="0" w:color="auto"/>
                                      </w:divBdr>
                                      <w:divsChild>
                                        <w:div w:id="175046821">
                                          <w:marLeft w:val="0"/>
                                          <w:marRight w:val="0"/>
                                          <w:marTop w:val="0"/>
                                          <w:marBottom w:val="0"/>
                                          <w:divBdr>
                                            <w:top w:val="none" w:sz="0" w:space="0" w:color="auto"/>
                                            <w:left w:val="none" w:sz="0" w:space="0" w:color="auto"/>
                                            <w:bottom w:val="none" w:sz="0" w:space="0" w:color="auto"/>
                                            <w:right w:val="none" w:sz="0" w:space="0" w:color="auto"/>
                                          </w:divBdr>
                                          <w:divsChild>
                                            <w:div w:id="68314959">
                                              <w:marLeft w:val="0"/>
                                              <w:marRight w:val="0"/>
                                              <w:marTop w:val="0"/>
                                              <w:marBottom w:val="0"/>
                                              <w:divBdr>
                                                <w:top w:val="none" w:sz="0" w:space="0" w:color="auto"/>
                                                <w:left w:val="none" w:sz="0" w:space="0" w:color="auto"/>
                                                <w:bottom w:val="none" w:sz="0" w:space="0" w:color="auto"/>
                                                <w:right w:val="none" w:sz="0" w:space="0" w:color="auto"/>
                                              </w:divBdr>
                                            </w:div>
                                            <w:div w:id="727801475">
                                              <w:marLeft w:val="0"/>
                                              <w:marRight w:val="0"/>
                                              <w:marTop w:val="0"/>
                                              <w:marBottom w:val="0"/>
                                              <w:divBdr>
                                                <w:top w:val="none" w:sz="0" w:space="0" w:color="auto"/>
                                                <w:left w:val="none" w:sz="0" w:space="0" w:color="auto"/>
                                                <w:bottom w:val="none" w:sz="0" w:space="0" w:color="auto"/>
                                                <w:right w:val="none" w:sz="0" w:space="0" w:color="auto"/>
                                              </w:divBdr>
                                            </w:div>
                                            <w:div w:id="810949967">
                                              <w:marLeft w:val="0"/>
                                              <w:marRight w:val="0"/>
                                              <w:marTop w:val="0"/>
                                              <w:marBottom w:val="0"/>
                                              <w:divBdr>
                                                <w:top w:val="none" w:sz="0" w:space="0" w:color="auto"/>
                                                <w:left w:val="none" w:sz="0" w:space="0" w:color="auto"/>
                                                <w:bottom w:val="none" w:sz="0" w:space="0" w:color="auto"/>
                                                <w:right w:val="none" w:sz="0" w:space="0" w:color="auto"/>
                                              </w:divBdr>
                                            </w:div>
                                            <w:div w:id="1062220827">
                                              <w:marLeft w:val="0"/>
                                              <w:marRight w:val="0"/>
                                              <w:marTop w:val="0"/>
                                              <w:marBottom w:val="0"/>
                                              <w:divBdr>
                                                <w:top w:val="none" w:sz="0" w:space="0" w:color="auto"/>
                                                <w:left w:val="none" w:sz="0" w:space="0" w:color="auto"/>
                                                <w:bottom w:val="none" w:sz="0" w:space="0" w:color="auto"/>
                                                <w:right w:val="none" w:sz="0" w:space="0" w:color="auto"/>
                                              </w:divBdr>
                                            </w:div>
                                            <w:div w:id="1323506205">
                                              <w:marLeft w:val="0"/>
                                              <w:marRight w:val="0"/>
                                              <w:marTop w:val="0"/>
                                              <w:marBottom w:val="0"/>
                                              <w:divBdr>
                                                <w:top w:val="none" w:sz="0" w:space="0" w:color="auto"/>
                                                <w:left w:val="none" w:sz="0" w:space="0" w:color="auto"/>
                                                <w:bottom w:val="none" w:sz="0" w:space="0" w:color="auto"/>
                                                <w:right w:val="none" w:sz="0" w:space="0" w:color="auto"/>
                                              </w:divBdr>
                                            </w:div>
                                            <w:div w:id="1459182384">
                                              <w:marLeft w:val="0"/>
                                              <w:marRight w:val="0"/>
                                              <w:marTop w:val="0"/>
                                              <w:marBottom w:val="0"/>
                                              <w:divBdr>
                                                <w:top w:val="none" w:sz="0" w:space="0" w:color="auto"/>
                                                <w:left w:val="none" w:sz="0" w:space="0" w:color="auto"/>
                                                <w:bottom w:val="none" w:sz="0" w:space="0" w:color="auto"/>
                                                <w:right w:val="none" w:sz="0" w:space="0" w:color="auto"/>
                                              </w:divBdr>
                                            </w:div>
                                            <w:div w:id="1587491609">
                                              <w:marLeft w:val="0"/>
                                              <w:marRight w:val="0"/>
                                              <w:marTop w:val="0"/>
                                              <w:marBottom w:val="0"/>
                                              <w:divBdr>
                                                <w:top w:val="none" w:sz="0" w:space="0" w:color="auto"/>
                                                <w:left w:val="none" w:sz="0" w:space="0" w:color="auto"/>
                                                <w:bottom w:val="none" w:sz="0" w:space="0" w:color="auto"/>
                                                <w:right w:val="none" w:sz="0" w:space="0" w:color="auto"/>
                                              </w:divBdr>
                                            </w:div>
                                            <w:div w:id="1619025461">
                                              <w:marLeft w:val="0"/>
                                              <w:marRight w:val="0"/>
                                              <w:marTop w:val="0"/>
                                              <w:marBottom w:val="0"/>
                                              <w:divBdr>
                                                <w:top w:val="none" w:sz="0" w:space="0" w:color="auto"/>
                                                <w:left w:val="none" w:sz="0" w:space="0" w:color="auto"/>
                                                <w:bottom w:val="none" w:sz="0" w:space="0" w:color="auto"/>
                                                <w:right w:val="none" w:sz="0" w:space="0" w:color="auto"/>
                                              </w:divBdr>
                                            </w:div>
                                            <w:div w:id="1744794866">
                                              <w:marLeft w:val="0"/>
                                              <w:marRight w:val="0"/>
                                              <w:marTop w:val="0"/>
                                              <w:marBottom w:val="0"/>
                                              <w:divBdr>
                                                <w:top w:val="none" w:sz="0" w:space="0" w:color="auto"/>
                                                <w:left w:val="none" w:sz="0" w:space="0" w:color="auto"/>
                                                <w:bottom w:val="none" w:sz="0" w:space="0" w:color="auto"/>
                                                <w:right w:val="none" w:sz="0" w:space="0" w:color="auto"/>
                                              </w:divBdr>
                                            </w:div>
                                            <w:div w:id="1819304141">
                                              <w:marLeft w:val="0"/>
                                              <w:marRight w:val="0"/>
                                              <w:marTop w:val="0"/>
                                              <w:marBottom w:val="0"/>
                                              <w:divBdr>
                                                <w:top w:val="none" w:sz="0" w:space="0" w:color="auto"/>
                                                <w:left w:val="none" w:sz="0" w:space="0" w:color="auto"/>
                                                <w:bottom w:val="none" w:sz="0" w:space="0" w:color="auto"/>
                                                <w:right w:val="none" w:sz="0" w:space="0" w:color="auto"/>
                                              </w:divBdr>
                                            </w:div>
                                            <w:div w:id="1827936796">
                                              <w:marLeft w:val="0"/>
                                              <w:marRight w:val="0"/>
                                              <w:marTop w:val="0"/>
                                              <w:marBottom w:val="0"/>
                                              <w:divBdr>
                                                <w:top w:val="none" w:sz="0" w:space="0" w:color="auto"/>
                                                <w:left w:val="none" w:sz="0" w:space="0" w:color="auto"/>
                                                <w:bottom w:val="none" w:sz="0" w:space="0" w:color="auto"/>
                                                <w:right w:val="none" w:sz="0" w:space="0" w:color="auto"/>
                                              </w:divBdr>
                                            </w:div>
                                            <w:div w:id="1997764136">
                                              <w:marLeft w:val="0"/>
                                              <w:marRight w:val="0"/>
                                              <w:marTop w:val="0"/>
                                              <w:marBottom w:val="0"/>
                                              <w:divBdr>
                                                <w:top w:val="none" w:sz="0" w:space="0" w:color="auto"/>
                                                <w:left w:val="none" w:sz="0" w:space="0" w:color="auto"/>
                                                <w:bottom w:val="none" w:sz="0" w:space="0" w:color="auto"/>
                                                <w:right w:val="none" w:sz="0" w:space="0" w:color="auto"/>
                                              </w:divBdr>
                                            </w:div>
                                            <w:div w:id="20187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84110">
                                  <w:marLeft w:val="0"/>
                                  <w:marRight w:val="0"/>
                                  <w:marTop w:val="0"/>
                                  <w:marBottom w:val="0"/>
                                  <w:divBdr>
                                    <w:top w:val="none" w:sz="0" w:space="0" w:color="auto"/>
                                    <w:left w:val="none" w:sz="0" w:space="0" w:color="auto"/>
                                    <w:bottom w:val="none" w:sz="0" w:space="0" w:color="auto"/>
                                    <w:right w:val="none" w:sz="0" w:space="0" w:color="auto"/>
                                  </w:divBdr>
                                  <w:divsChild>
                                    <w:div w:id="290022031">
                                      <w:marLeft w:val="0"/>
                                      <w:marRight w:val="0"/>
                                      <w:marTop w:val="0"/>
                                      <w:marBottom w:val="0"/>
                                      <w:divBdr>
                                        <w:top w:val="none" w:sz="0" w:space="0" w:color="auto"/>
                                        <w:left w:val="none" w:sz="0" w:space="0" w:color="auto"/>
                                        <w:bottom w:val="none" w:sz="0" w:space="0" w:color="auto"/>
                                        <w:right w:val="none" w:sz="0" w:space="0" w:color="auto"/>
                                      </w:divBdr>
                                      <w:divsChild>
                                        <w:div w:id="158036049">
                                          <w:marLeft w:val="0"/>
                                          <w:marRight w:val="0"/>
                                          <w:marTop w:val="0"/>
                                          <w:marBottom w:val="0"/>
                                          <w:divBdr>
                                            <w:top w:val="none" w:sz="0" w:space="0" w:color="auto"/>
                                            <w:left w:val="none" w:sz="0" w:space="0" w:color="auto"/>
                                            <w:bottom w:val="none" w:sz="0" w:space="0" w:color="auto"/>
                                            <w:right w:val="none" w:sz="0" w:space="0" w:color="auto"/>
                                          </w:divBdr>
                                          <w:divsChild>
                                            <w:div w:id="109398927">
                                              <w:marLeft w:val="0"/>
                                              <w:marRight w:val="0"/>
                                              <w:marTop w:val="0"/>
                                              <w:marBottom w:val="0"/>
                                              <w:divBdr>
                                                <w:top w:val="none" w:sz="0" w:space="0" w:color="auto"/>
                                                <w:left w:val="none" w:sz="0" w:space="0" w:color="auto"/>
                                                <w:bottom w:val="none" w:sz="0" w:space="0" w:color="auto"/>
                                                <w:right w:val="none" w:sz="0" w:space="0" w:color="auto"/>
                                              </w:divBdr>
                                            </w:div>
                                            <w:div w:id="246161828">
                                              <w:marLeft w:val="0"/>
                                              <w:marRight w:val="0"/>
                                              <w:marTop w:val="0"/>
                                              <w:marBottom w:val="0"/>
                                              <w:divBdr>
                                                <w:top w:val="none" w:sz="0" w:space="0" w:color="auto"/>
                                                <w:left w:val="none" w:sz="0" w:space="0" w:color="auto"/>
                                                <w:bottom w:val="none" w:sz="0" w:space="0" w:color="auto"/>
                                                <w:right w:val="none" w:sz="0" w:space="0" w:color="auto"/>
                                              </w:divBdr>
                                            </w:div>
                                            <w:div w:id="286352563">
                                              <w:marLeft w:val="0"/>
                                              <w:marRight w:val="0"/>
                                              <w:marTop w:val="0"/>
                                              <w:marBottom w:val="0"/>
                                              <w:divBdr>
                                                <w:top w:val="none" w:sz="0" w:space="0" w:color="auto"/>
                                                <w:left w:val="none" w:sz="0" w:space="0" w:color="auto"/>
                                                <w:bottom w:val="none" w:sz="0" w:space="0" w:color="auto"/>
                                                <w:right w:val="none" w:sz="0" w:space="0" w:color="auto"/>
                                              </w:divBdr>
                                            </w:div>
                                            <w:div w:id="493032340">
                                              <w:marLeft w:val="0"/>
                                              <w:marRight w:val="0"/>
                                              <w:marTop w:val="0"/>
                                              <w:marBottom w:val="0"/>
                                              <w:divBdr>
                                                <w:top w:val="none" w:sz="0" w:space="0" w:color="auto"/>
                                                <w:left w:val="none" w:sz="0" w:space="0" w:color="auto"/>
                                                <w:bottom w:val="none" w:sz="0" w:space="0" w:color="auto"/>
                                                <w:right w:val="none" w:sz="0" w:space="0" w:color="auto"/>
                                              </w:divBdr>
                                            </w:div>
                                            <w:div w:id="500320963">
                                              <w:marLeft w:val="0"/>
                                              <w:marRight w:val="0"/>
                                              <w:marTop w:val="0"/>
                                              <w:marBottom w:val="0"/>
                                              <w:divBdr>
                                                <w:top w:val="none" w:sz="0" w:space="0" w:color="auto"/>
                                                <w:left w:val="none" w:sz="0" w:space="0" w:color="auto"/>
                                                <w:bottom w:val="none" w:sz="0" w:space="0" w:color="auto"/>
                                                <w:right w:val="none" w:sz="0" w:space="0" w:color="auto"/>
                                              </w:divBdr>
                                            </w:div>
                                            <w:div w:id="612248779">
                                              <w:marLeft w:val="0"/>
                                              <w:marRight w:val="0"/>
                                              <w:marTop w:val="0"/>
                                              <w:marBottom w:val="0"/>
                                              <w:divBdr>
                                                <w:top w:val="none" w:sz="0" w:space="0" w:color="auto"/>
                                                <w:left w:val="none" w:sz="0" w:space="0" w:color="auto"/>
                                                <w:bottom w:val="none" w:sz="0" w:space="0" w:color="auto"/>
                                                <w:right w:val="none" w:sz="0" w:space="0" w:color="auto"/>
                                              </w:divBdr>
                                            </w:div>
                                            <w:div w:id="616717735">
                                              <w:marLeft w:val="0"/>
                                              <w:marRight w:val="0"/>
                                              <w:marTop w:val="0"/>
                                              <w:marBottom w:val="0"/>
                                              <w:divBdr>
                                                <w:top w:val="none" w:sz="0" w:space="0" w:color="auto"/>
                                                <w:left w:val="none" w:sz="0" w:space="0" w:color="auto"/>
                                                <w:bottom w:val="none" w:sz="0" w:space="0" w:color="auto"/>
                                                <w:right w:val="none" w:sz="0" w:space="0" w:color="auto"/>
                                              </w:divBdr>
                                            </w:div>
                                            <w:div w:id="736057416">
                                              <w:marLeft w:val="0"/>
                                              <w:marRight w:val="0"/>
                                              <w:marTop w:val="0"/>
                                              <w:marBottom w:val="0"/>
                                              <w:divBdr>
                                                <w:top w:val="none" w:sz="0" w:space="0" w:color="auto"/>
                                                <w:left w:val="none" w:sz="0" w:space="0" w:color="auto"/>
                                                <w:bottom w:val="none" w:sz="0" w:space="0" w:color="auto"/>
                                                <w:right w:val="none" w:sz="0" w:space="0" w:color="auto"/>
                                              </w:divBdr>
                                            </w:div>
                                            <w:div w:id="765811445">
                                              <w:marLeft w:val="0"/>
                                              <w:marRight w:val="0"/>
                                              <w:marTop w:val="0"/>
                                              <w:marBottom w:val="0"/>
                                              <w:divBdr>
                                                <w:top w:val="none" w:sz="0" w:space="0" w:color="auto"/>
                                                <w:left w:val="none" w:sz="0" w:space="0" w:color="auto"/>
                                                <w:bottom w:val="none" w:sz="0" w:space="0" w:color="auto"/>
                                                <w:right w:val="none" w:sz="0" w:space="0" w:color="auto"/>
                                              </w:divBdr>
                                            </w:div>
                                            <w:div w:id="1011376981">
                                              <w:marLeft w:val="0"/>
                                              <w:marRight w:val="0"/>
                                              <w:marTop w:val="0"/>
                                              <w:marBottom w:val="0"/>
                                              <w:divBdr>
                                                <w:top w:val="none" w:sz="0" w:space="0" w:color="auto"/>
                                                <w:left w:val="none" w:sz="0" w:space="0" w:color="auto"/>
                                                <w:bottom w:val="none" w:sz="0" w:space="0" w:color="auto"/>
                                                <w:right w:val="none" w:sz="0" w:space="0" w:color="auto"/>
                                              </w:divBdr>
                                            </w:div>
                                            <w:div w:id="1037704084">
                                              <w:marLeft w:val="0"/>
                                              <w:marRight w:val="0"/>
                                              <w:marTop w:val="0"/>
                                              <w:marBottom w:val="0"/>
                                              <w:divBdr>
                                                <w:top w:val="none" w:sz="0" w:space="0" w:color="auto"/>
                                                <w:left w:val="none" w:sz="0" w:space="0" w:color="auto"/>
                                                <w:bottom w:val="none" w:sz="0" w:space="0" w:color="auto"/>
                                                <w:right w:val="none" w:sz="0" w:space="0" w:color="auto"/>
                                              </w:divBdr>
                                            </w:div>
                                            <w:div w:id="1469973765">
                                              <w:marLeft w:val="0"/>
                                              <w:marRight w:val="0"/>
                                              <w:marTop w:val="0"/>
                                              <w:marBottom w:val="0"/>
                                              <w:divBdr>
                                                <w:top w:val="none" w:sz="0" w:space="0" w:color="auto"/>
                                                <w:left w:val="none" w:sz="0" w:space="0" w:color="auto"/>
                                                <w:bottom w:val="none" w:sz="0" w:space="0" w:color="auto"/>
                                                <w:right w:val="none" w:sz="0" w:space="0" w:color="auto"/>
                                              </w:divBdr>
                                            </w:div>
                                            <w:div w:id="1481117808">
                                              <w:marLeft w:val="0"/>
                                              <w:marRight w:val="0"/>
                                              <w:marTop w:val="0"/>
                                              <w:marBottom w:val="0"/>
                                              <w:divBdr>
                                                <w:top w:val="none" w:sz="0" w:space="0" w:color="auto"/>
                                                <w:left w:val="none" w:sz="0" w:space="0" w:color="auto"/>
                                                <w:bottom w:val="none" w:sz="0" w:space="0" w:color="auto"/>
                                                <w:right w:val="none" w:sz="0" w:space="0" w:color="auto"/>
                                              </w:divBdr>
                                            </w:div>
                                            <w:div w:id="1635478022">
                                              <w:marLeft w:val="0"/>
                                              <w:marRight w:val="0"/>
                                              <w:marTop w:val="0"/>
                                              <w:marBottom w:val="0"/>
                                              <w:divBdr>
                                                <w:top w:val="none" w:sz="0" w:space="0" w:color="auto"/>
                                                <w:left w:val="none" w:sz="0" w:space="0" w:color="auto"/>
                                                <w:bottom w:val="none" w:sz="0" w:space="0" w:color="auto"/>
                                                <w:right w:val="none" w:sz="0" w:space="0" w:color="auto"/>
                                              </w:divBdr>
                                            </w:div>
                                            <w:div w:id="1854610874">
                                              <w:marLeft w:val="0"/>
                                              <w:marRight w:val="0"/>
                                              <w:marTop w:val="0"/>
                                              <w:marBottom w:val="0"/>
                                              <w:divBdr>
                                                <w:top w:val="none" w:sz="0" w:space="0" w:color="auto"/>
                                                <w:left w:val="none" w:sz="0" w:space="0" w:color="auto"/>
                                                <w:bottom w:val="none" w:sz="0" w:space="0" w:color="auto"/>
                                                <w:right w:val="none" w:sz="0" w:space="0" w:color="auto"/>
                                              </w:divBdr>
                                            </w:div>
                                            <w:div w:id="1882550267">
                                              <w:marLeft w:val="0"/>
                                              <w:marRight w:val="0"/>
                                              <w:marTop w:val="0"/>
                                              <w:marBottom w:val="0"/>
                                              <w:divBdr>
                                                <w:top w:val="none" w:sz="0" w:space="0" w:color="auto"/>
                                                <w:left w:val="none" w:sz="0" w:space="0" w:color="auto"/>
                                                <w:bottom w:val="none" w:sz="0" w:space="0" w:color="auto"/>
                                                <w:right w:val="none" w:sz="0" w:space="0" w:color="auto"/>
                                              </w:divBdr>
                                            </w:div>
                                            <w:div w:id="2020083045">
                                              <w:marLeft w:val="0"/>
                                              <w:marRight w:val="0"/>
                                              <w:marTop w:val="0"/>
                                              <w:marBottom w:val="0"/>
                                              <w:divBdr>
                                                <w:top w:val="none" w:sz="0" w:space="0" w:color="auto"/>
                                                <w:left w:val="none" w:sz="0" w:space="0" w:color="auto"/>
                                                <w:bottom w:val="none" w:sz="0" w:space="0" w:color="auto"/>
                                                <w:right w:val="none" w:sz="0" w:space="0" w:color="auto"/>
                                              </w:divBdr>
                                            </w:div>
                                            <w:div w:id="2050254809">
                                              <w:marLeft w:val="0"/>
                                              <w:marRight w:val="0"/>
                                              <w:marTop w:val="0"/>
                                              <w:marBottom w:val="0"/>
                                              <w:divBdr>
                                                <w:top w:val="none" w:sz="0" w:space="0" w:color="auto"/>
                                                <w:left w:val="none" w:sz="0" w:space="0" w:color="auto"/>
                                                <w:bottom w:val="none" w:sz="0" w:space="0" w:color="auto"/>
                                                <w:right w:val="none" w:sz="0" w:space="0" w:color="auto"/>
                                              </w:divBdr>
                                            </w:div>
                                            <w:div w:id="21375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0049">
                                  <w:marLeft w:val="0"/>
                                  <w:marRight w:val="0"/>
                                  <w:marTop w:val="0"/>
                                  <w:marBottom w:val="0"/>
                                  <w:divBdr>
                                    <w:top w:val="none" w:sz="0" w:space="0" w:color="auto"/>
                                    <w:left w:val="none" w:sz="0" w:space="0" w:color="auto"/>
                                    <w:bottom w:val="none" w:sz="0" w:space="0" w:color="auto"/>
                                    <w:right w:val="none" w:sz="0" w:space="0" w:color="auto"/>
                                  </w:divBdr>
                                  <w:divsChild>
                                    <w:div w:id="1930305045">
                                      <w:marLeft w:val="0"/>
                                      <w:marRight w:val="0"/>
                                      <w:marTop w:val="0"/>
                                      <w:marBottom w:val="0"/>
                                      <w:divBdr>
                                        <w:top w:val="none" w:sz="0" w:space="0" w:color="auto"/>
                                        <w:left w:val="none" w:sz="0" w:space="0" w:color="auto"/>
                                        <w:bottom w:val="none" w:sz="0" w:space="0" w:color="auto"/>
                                        <w:right w:val="none" w:sz="0" w:space="0" w:color="auto"/>
                                      </w:divBdr>
                                      <w:divsChild>
                                        <w:div w:id="1741947255">
                                          <w:marLeft w:val="0"/>
                                          <w:marRight w:val="0"/>
                                          <w:marTop w:val="0"/>
                                          <w:marBottom w:val="0"/>
                                          <w:divBdr>
                                            <w:top w:val="none" w:sz="0" w:space="0" w:color="auto"/>
                                            <w:left w:val="none" w:sz="0" w:space="0" w:color="auto"/>
                                            <w:bottom w:val="none" w:sz="0" w:space="0" w:color="auto"/>
                                            <w:right w:val="none" w:sz="0" w:space="0" w:color="auto"/>
                                          </w:divBdr>
                                          <w:divsChild>
                                            <w:div w:id="225840162">
                                              <w:marLeft w:val="0"/>
                                              <w:marRight w:val="0"/>
                                              <w:marTop w:val="0"/>
                                              <w:marBottom w:val="0"/>
                                              <w:divBdr>
                                                <w:top w:val="none" w:sz="0" w:space="0" w:color="auto"/>
                                                <w:left w:val="none" w:sz="0" w:space="0" w:color="auto"/>
                                                <w:bottom w:val="none" w:sz="0" w:space="0" w:color="auto"/>
                                                <w:right w:val="none" w:sz="0" w:space="0" w:color="auto"/>
                                              </w:divBdr>
                                            </w:div>
                                            <w:div w:id="609434894">
                                              <w:marLeft w:val="0"/>
                                              <w:marRight w:val="0"/>
                                              <w:marTop w:val="0"/>
                                              <w:marBottom w:val="0"/>
                                              <w:divBdr>
                                                <w:top w:val="none" w:sz="0" w:space="0" w:color="auto"/>
                                                <w:left w:val="none" w:sz="0" w:space="0" w:color="auto"/>
                                                <w:bottom w:val="none" w:sz="0" w:space="0" w:color="auto"/>
                                                <w:right w:val="none" w:sz="0" w:space="0" w:color="auto"/>
                                              </w:divBdr>
                                            </w:div>
                                            <w:div w:id="956059691">
                                              <w:marLeft w:val="0"/>
                                              <w:marRight w:val="0"/>
                                              <w:marTop w:val="0"/>
                                              <w:marBottom w:val="0"/>
                                              <w:divBdr>
                                                <w:top w:val="none" w:sz="0" w:space="0" w:color="auto"/>
                                                <w:left w:val="none" w:sz="0" w:space="0" w:color="auto"/>
                                                <w:bottom w:val="none" w:sz="0" w:space="0" w:color="auto"/>
                                                <w:right w:val="none" w:sz="0" w:space="0" w:color="auto"/>
                                              </w:divBdr>
                                            </w:div>
                                            <w:div w:id="1095131576">
                                              <w:marLeft w:val="0"/>
                                              <w:marRight w:val="0"/>
                                              <w:marTop w:val="0"/>
                                              <w:marBottom w:val="0"/>
                                              <w:divBdr>
                                                <w:top w:val="none" w:sz="0" w:space="0" w:color="auto"/>
                                                <w:left w:val="none" w:sz="0" w:space="0" w:color="auto"/>
                                                <w:bottom w:val="none" w:sz="0" w:space="0" w:color="auto"/>
                                                <w:right w:val="none" w:sz="0" w:space="0" w:color="auto"/>
                                              </w:divBdr>
                                            </w:div>
                                            <w:div w:id="1129085349">
                                              <w:marLeft w:val="0"/>
                                              <w:marRight w:val="0"/>
                                              <w:marTop w:val="0"/>
                                              <w:marBottom w:val="0"/>
                                              <w:divBdr>
                                                <w:top w:val="none" w:sz="0" w:space="0" w:color="auto"/>
                                                <w:left w:val="none" w:sz="0" w:space="0" w:color="auto"/>
                                                <w:bottom w:val="none" w:sz="0" w:space="0" w:color="auto"/>
                                                <w:right w:val="none" w:sz="0" w:space="0" w:color="auto"/>
                                              </w:divBdr>
                                            </w:div>
                                            <w:div w:id="1131172275">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1710450111">
                                              <w:marLeft w:val="0"/>
                                              <w:marRight w:val="0"/>
                                              <w:marTop w:val="0"/>
                                              <w:marBottom w:val="0"/>
                                              <w:divBdr>
                                                <w:top w:val="none" w:sz="0" w:space="0" w:color="auto"/>
                                                <w:left w:val="none" w:sz="0" w:space="0" w:color="auto"/>
                                                <w:bottom w:val="none" w:sz="0" w:space="0" w:color="auto"/>
                                                <w:right w:val="none" w:sz="0" w:space="0" w:color="auto"/>
                                              </w:divBdr>
                                            </w:div>
                                            <w:div w:id="1808693869">
                                              <w:marLeft w:val="0"/>
                                              <w:marRight w:val="0"/>
                                              <w:marTop w:val="0"/>
                                              <w:marBottom w:val="0"/>
                                              <w:divBdr>
                                                <w:top w:val="none" w:sz="0" w:space="0" w:color="auto"/>
                                                <w:left w:val="none" w:sz="0" w:space="0" w:color="auto"/>
                                                <w:bottom w:val="none" w:sz="0" w:space="0" w:color="auto"/>
                                                <w:right w:val="none" w:sz="0" w:space="0" w:color="auto"/>
                                              </w:divBdr>
                                            </w:div>
                                            <w:div w:id="2006737969">
                                              <w:marLeft w:val="0"/>
                                              <w:marRight w:val="0"/>
                                              <w:marTop w:val="0"/>
                                              <w:marBottom w:val="0"/>
                                              <w:divBdr>
                                                <w:top w:val="none" w:sz="0" w:space="0" w:color="auto"/>
                                                <w:left w:val="none" w:sz="0" w:space="0" w:color="auto"/>
                                                <w:bottom w:val="none" w:sz="0" w:space="0" w:color="auto"/>
                                                <w:right w:val="none" w:sz="0" w:space="0" w:color="auto"/>
                                              </w:divBdr>
                                            </w:div>
                                            <w:div w:id="20146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49203">
                                  <w:marLeft w:val="0"/>
                                  <w:marRight w:val="0"/>
                                  <w:marTop w:val="0"/>
                                  <w:marBottom w:val="0"/>
                                  <w:divBdr>
                                    <w:top w:val="none" w:sz="0" w:space="0" w:color="auto"/>
                                    <w:left w:val="none" w:sz="0" w:space="0" w:color="auto"/>
                                    <w:bottom w:val="none" w:sz="0" w:space="0" w:color="auto"/>
                                    <w:right w:val="none" w:sz="0" w:space="0" w:color="auto"/>
                                  </w:divBdr>
                                  <w:divsChild>
                                    <w:div w:id="798576670">
                                      <w:marLeft w:val="0"/>
                                      <w:marRight w:val="0"/>
                                      <w:marTop w:val="0"/>
                                      <w:marBottom w:val="0"/>
                                      <w:divBdr>
                                        <w:top w:val="none" w:sz="0" w:space="0" w:color="auto"/>
                                        <w:left w:val="none" w:sz="0" w:space="0" w:color="auto"/>
                                        <w:bottom w:val="none" w:sz="0" w:space="0" w:color="auto"/>
                                        <w:right w:val="none" w:sz="0" w:space="0" w:color="auto"/>
                                      </w:divBdr>
                                      <w:divsChild>
                                        <w:div w:id="1751921482">
                                          <w:marLeft w:val="0"/>
                                          <w:marRight w:val="0"/>
                                          <w:marTop w:val="0"/>
                                          <w:marBottom w:val="0"/>
                                          <w:divBdr>
                                            <w:top w:val="none" w:sz="0" w:space="0" w:color="auto"/>
                                            <w:left w:val="none" w:sz="0" w:space="0" w:color="auto"/>
                                            <w:bottom w:val="none" w:sz="0" w:space="0" w:color="auto"/>
                                            <w:right w:val="none" w:sz="0" w:space="0" w:color="auto"/>
                                          </w:divBdr>
                                          <w:divsChild>
                                            <w:div w:id="734009192">
                                              <w:marLeft w:val="0"/>
                                              <w:marRight w:val="0"/>
                                              <w:marTop w:val="0"/>
                                              <w:marBottom w:val="0"/>
                                              <w:divBdr>
                                                <w:top w:val="none" w:sz="0" w:space="0" w:color="auto"/>
                                                <w:left w:val="none" w:sz="0" w:space="0" w:color="auto"/>
                                                <w:bottom w:val="none" w:sz="0" w:space="0" w:color="auto"/>
                                                <w:right w:val="none" w:sz="0" w:space="0" w:color="auto"/>
                                              </w:divBdr>
                                            </w:div>
                                            <w:div w:id="18368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172027">
      <w:bodyDiv w:val="1"/>
      <w:marLeft w:val="0"/>
      <w:marRight w:val="0"/>
      <w:marTop w:val="0"/>
      <w:marBottom w:val="0"/>
      <w:divBdr>
        <w:top w:val="none" w:sz="0" w:space="0" w:color="auto"/>
        <w:left w:val="none" w:sz="0" w:space="0" w:color="auto"/>
        <w:bottom w:val="none" w:sz="0" w:space="0" w:color="auto"/>
        <w:right w:val="none" w:sz="0" w:space="0" w:color="auto"/>
      </w:divBdr>
    </w:div>
    <w:div w:id="1779132257">
      <w:bodyDiv w:val="1"/>
      <w:marLeft w:val="0"/>
      <w:marRight w:val="0"/>
      <w:marTop w:val="0"/>
      <w:marBottom w:val="0"/>
      <w:divBdr>
        <w:top w:val="none" w:sz="0" w:space="0" w:color="auto"/>
        <w:left w:val="none" w:sz="0" w:space="0" w:color="auto"/>
        <w:bottom w:val="none" w:sz="0" w:space="0" w:color="auto"/>
        <w:right w:val="none" w:sz="0" w:space="0" w:color="auto"/>
      </w:divBdr>
      <w:divsChild>
        <w:div w:id="9186231">
          <w:marLeft w:val="0"/>
          <w:marRight w:val="0"/>
          <w:marTop w:val="0"/>
          <w:marBottom w:val="0"/>
          <w:divBdr>
            <w:top w:val="none" w:sz="0" w:space="0" w:color="auto"/>
            <w:left w:val="none" w:sz="0" w:space="0" w:color="auto"/>
            <w:bottom w:val="none" w:sz="0" w:space="0" w:color="auto"/>
            <w:right w:val="none" w:sz="0" w:space="0" w:color="auto"/>
          </w:divBdr>
        </w:div>
        <w:div w:id="494688968">
          <w:marLeft w:val="0"/>
          <w:marRight w:val="0"/>
          <w:marTop w:val="0"/>
          <w:marBottom w:val="0"/>
          <w:divBdr>
            <w:top w:val="none" w:sz="0" w:space="0" w:color="auto"/>
            <w:left w:val="none" w:sz="0" w:space="0" w:color="auto"/>
            <w:bottom w:val="none" w:sz="0" w:space="0" w:color="auto"/>
            <w:right w:val="none" w:sz="0" w:space="0" w:color="auto"/>
          </w:divBdr>
        </w:div>
        <w:div w:id="672686985">
          <w:marLeft w:val="0"/>
          <w:marRight w:val="0"/>
          <w:marTop w:val="0"/>
          <w:marBottom w:val="0"/>
          <w:divBdr>
            <w:top w:val="none" w:sz="0" w:space="0" w:color="auto"/>
            <w:left w:val="none" w:sz="0" w:space="0" w:color="auto"/>
            <w:bottom w:val="none" w:sz="0" w:space="0" w:color="auto"/>
            <w:right w:val="none" w:sz="0" w:space="0" w:color="auto"/>
          </w:divBdr>
        </w:div>
        <w:div w:id="698093328">
          <w:marLeft w:val="0"/>
          <w:marRight w:val="0"/>
          <w:marTop w:val="0"/>
          <w:marBottom w:val="0"/>
          <w:divBdr>
            <w:top w:val="none" w:sz="0" w:space="0" w:color="auto"/>
            <w:left w:val="none" w:sz="0" w:space="0" w:color="auto"/>
            <w:bottom w:val="none" w:sz="0" w:space="0" w:color="auto"/>
            <w:right w:val="none" w:sz="0" w:space="0" w:color="auto"/>
          </w:divBdr>
        </w:div>
        <w:div w:id="735132157">
          <w:marLeft w:val="0"/>
          <w:marRight w:val="0"/>
          <w:marTop w:val="0"/>
          <w:marBottom w:val="0"/>
          <w:divBdr>
            <w:top w:val="none" w:sz="0" w:space="0" w:color="auto"/>
            <w:left w:val="none" w:sz="0" w:space="0" w:color="auto"/>
            <w:bottom w:val="none" w:sz="0" w:space="0" w:color="auto"/>
            <w:right w:val="none" w:sz="0" w:space="0" w:color="auto"/>
          </w:divBdr>
        </w:div>
        <w:div w:id="1174149315">
          <w:marLeft w:val="0"/>
          <w:marRight w:val="0"/>
          <w:marTop w:val="0"/>
          <w:marBottom w:val="0"/>
          <w:divBdr>
            <w:top w:val="none" w:sz="0" w:space="0" w:color="auto"/>
            <w:left w:val="none" w:sz="0" w:space="0" w:color="auto"/>
            <w:bottom w:val="none" w:sz="0" w:space="0" w:color="auto"/>
            <w:right w:val="none" w:sz="0" w:space="0" w:color="auto"/>
          </w:divBdr>
        </w:div>
        <w:div w:id="1378705587">
          <w:marLeft w:val="0"/>
          <w:marRight w:val="0"/>
          <w:marTop w:val="0"/>
          <w:marBottom w:val="0"/>
          <w:divBdr>
            <w:top w:val="none" w:sz="0" w:space="0" w:color="auto"/>
            <w:left w:val="none" w:sz="0" w:space="0" w:color="auto"/>
            <w:bottom w:val="none" w:sz="0" w:space="0" w:color="auto"/>
            <w:right w:val="none" w:sz="0" w:space="0" w:color="auto"/>
          </w:divBdr>
        </w:div>
        <w:div w:id="1524128919">
          <w:marLeft w:val="0"/>
          <w:marRight w:val="0"/>
          <w:marTop w:val="0"/>
          <w:marBottom w:val="0"/>
          <w:divBdr>
            <w:top w:val="none" w:sz="0" w:space="0" w:color="auto"/>
            <w:left w:val="none" w:sz="0" w:space="0" w:color="auto"/>
            <w:bottom w:val="none" w:sz="0" w:space="0" w:color="auto"/>
            <w:right w:val="none" w:sz="0" w:space="0" w:color="auto"/>
          </w:divBdr>
        </w:div>
        <w:div w:id="1758479102">
          <w:marLeft w:val="0"/>
          <w:marRight w:val="0"/>
          <w:marTop w:val="0"/>
          <w:marBottom w:val="0"/>
          <w:divBdr>
            <w:top w:val="none" w:sz="0" w:space="0" w:color="auto"/>
            <w:left w:val="none" w:sz="0" w:space="0" w:color="auto"/>
            <w:bottom w:val="none" w:sz="0" w:space="0" w:color="auto"/>
            <w:right w:val="none" w:sz="0" w:space="0" w:color="auto"/>
          </w:divBdr>
        </w:div>
        <w:div w:id="1878620959">
          <w:marLeft w:val="0"/>
          <w:marRight w:val="0"/>
          <w:marTop w:val="0"/>
          <w:marBottom w:val="0"/>
          <w:divBdr>
            <w:top w:val="none" w:sz="0" w:space="0" w:color="auto"/>
            <w:left w:val="none" w:sz="0" w:space="0" w:color="auto"/>
            <w:bottom w:val="none" w:sz="0" w:space="0" w:color="auto"/>
            <w:right w:val="none" w:sz="0" w:space="0" w:color="auto"/>
          </w:divBdr>
        </w:div>
      </w:divsChild>
    </w:div>
    <w:div w:id="205319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Downloads/FirefoxPortable/Data/profile/ScrapBook/data/20190331113503/117.pn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Downloads/FirefoxPortable/Data/profile/ScrapBook/data/20190331113209/115.png" TargetMode="External"/><Relationship Id="rId12" Type="http://schemas.openxmlformats.org/officeDocument/2006/relationships/image" Target="media/image4.png"/><Relationship Id="rId17" Type="http://schemas.openxmlformats.org/officeDocument/2006/relationships/image" Target="../../../../Downloads/FirefoxPortable/Data/profile/ScrapBook/data/20190331114252/126.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Downloads/FirefoxPortable/Data/profile/ScrapBook/data/20190331113503/116.png" TargetMode="External"/><Relationship Id="rId5" Type="http://schemas.openxmlformats.org/officeDocument/2006/relationships/hyperlink" Target="https://drive.google.com/file/d/1MDqhAnlU7mWxdJoKMdsqAsL2KuIQR9Jc/view?usp=sharing" TargetMode="External"/><Relationship Id="rId15" Type="http://schemas.openxmlformats.org/officeDocument/2006/relationships/image" Target="../../../../Downloads/FirefoxPortable/Data/profile/ScrapBook/data/20190331114252/125.png" TargetMode="External"/><Relationship Id="rId10" Type="http://schemas.openxmlformats.org/officeDocument/2006/relationships/image" Target="media/image3.png"/><Relationship Id="rId19" Type="http://schemas.openxmlformats.org/officeDocument/2006/relationships/image" Target="../../../../Downloads/FirefoxPortable/Data/profile/ScrapBook/data/20190331114252/127.png" TargetMode="External"/><Relationship Id="rId4" Type="http://schemas.openxmlformats.org/officeDocument/2006/relationships/webSettings" Target="webSettings.xml"/><Relationship Id="rId9" Type="http://schemas.openxmlformats.org/officeDocument/2006/relationships/image" Target="../../../../Downloads/FirefoxPortable/Data/profile/ScrapBook/data/20190331113209/129.png"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35</Pages>
  <Words>14304</Words>
  <Characters>81538</Characters>
  <Application>Microsoft Office Word</Application>
  <DocSecurity>0</DocSecurity>
  <Lines>679</Lines>
  <Paragraphs>191</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Лабораторная работа 6</vt:lpstr>
      <vt:lpstr>    Переменные в T-SQL</vt:lpstr>
      <vt:lpstr>    Переменные в запросах</vt:lpstr>
      <vt:lpstr>    Циклы</vt:lpstr>
      <vt:lpstr>        Операторы BREAK и CONTINUE</vt:lpstr>
    </vt:vector>
  </TitlesOfParts>
  <Company>home</Company>
  <LinksUpToDate>false</LinksUpToDate>
  <CharactersWithSpaces>95651</CharactersWithSpaces>
  <SharedDoc>false</SharedDoc>
  <HLinks>
    <vt:vector size="6" baseType="variant">
      <vt:variant>
        <vt:i4>2687076</vt:i4>
      </vt:variant>
      <vt:variant>
        <vt:i4>0</vt:i4>
      </vt:variant>
      <vt:variant>
        <vt:i4>0</vt:i4>
      </vt:variant>
      <vt:variant>
        <vt:i4>5</vt:i4>
      </vt:variant>
      <vt:variant>
        <vt:lpwstr>https://drive.google.com/file/d/1MDqhAnlU7mWxdJoKMdsqAsL2KuIQR9Jc/view?usp=sharing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subject/>
  <dc:creator>user</dc:creator>
  <cp:keywords/>
  <cp:lastModifiedBy>ol as</cp:lastModifiedBy>
  <cp:revision>10</cp:revision>
  <cp:lastPrinted>1899-12-31T22:00:00Z</cp:lastPrinted>
  <dcterms:created xsi:type="dcterms:W3CDTF">2025-02-20T08:37:00Z</dcterms:created>
  <dcterms:modified xsi:type="dcterms:W3CDTF">2025-05-02T11:27:00Z</dcterms:modified>
</cp:coreProperties>
</file>