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2815D1" w14:textId="77777777" w:rsidR="002A6F71" w:rsidRPr="0068000D" w:rsidRDefault="002A6F71">
      <w:pPr>
        <w:pStyle w:val="CM9"/>
        <w:spacing w:after="0"/>
        <w:jc w:val="center"/>
        <w:rPr>
          <w:rFonts w:ascii="Times New Roman" w:hAnsi="Times New Roman"/>
          <w:b/>
          <w:caps/>
          <w:sz w:val="28"/>
          <w:szCs w:val="28"/>
          <w:lang w:val="en-US"/>
        </w:rPr>
      </w:pPr>
    </w:p>
    <w:p w14:paraId="61D997B7" w14:textId="77777777" w:rsidR="002A6F71" w:rsidRPr="0068000D" w:rsidRDefault="00000000">
      <w:pPr>
        <w:pStyle w:val="CM9"/>
        <w:spacing w:after="0"/>
        <w:jc w:val="center"/>
        <w:rPr>
          <w:sz w:val="28"/>
          <w:szCs w:val="28"/>
        </w:rPr>
      </w:pPr>
      <w:r w:rsidRPr="0068000D">
        <w:rPr>
          <w:rFonts w:ascii="Times New Roman" w:hAnsi="Times New Roman"/>
          <w:b/>
          <w:caps/>
          <w:sz w:val="28"/>
          <w:szCs w:val="28"/>
        </w:rPr>
        <w:t xml:space="preserve">Лабораторная работа </w:t>
      </w:r>
    </w:p>
    <w:p w14:paraId="739E286F" w14:textId="77777777" w:rsidR="002A6F71" w:rsidRPr="0068000D" w:rsidRDefault="00000000">
      <w:pPr>
        <w:pStyle w:val="LO-Normal"/>
        <w:jc w:val="center"/>
        <w:rPr>
          <w:sz w:val="28"/>
          <w:szCs w:val="28"/>
        </w:rPr>
      </w:pPr>
      <w:r w:rsidRPr="0068000D">
        <w:rPr>
          <w:rFonts w:ascii="Times New Roman" w:hAnsi="Times New Roman" w:cs="Times New Roman"/>
          <w:b/>
          <w:sz w:val="28"/>
          <w:szCs w:val="28"/>
        </w:rPr>
        <w:t xml:space="preserve">«Разработка интерфейса приложения баз данных с использованием с использованием </w:t>
      </w:r>
      <w:bookmarkStart w:id="0" w:name="_Hlk181612076"/>
      <w:r w:rsidRPr="0068000D">
        <w:rPr>
          <w:rFonts w:ascii="Times New Roman" w:hAnsi="Times New Roman" w:cs="Times New Roman"/>
          <w:b/>
          <w:sz w:val="28"/>
          <w:szCs w:val="28"/>
        </w:rPr>
        <w:t>аутентификации и авторизации</w:t>
      </w:r>
      <w:bookmarkEnd w:id="0"/>
      <w:r w:rsidRPr="0068000D">
        <w:rPr>
          <w:rFonts w:ascii="Times New Roman" w:hAnsi="Times New Roman" w:cs="Times New Roman"/>
          <w:b/>
          <w:sz w:val="28"/>
          <w:szCs w:val="28"/>
        </w:rPr>
        <w:t>»</w:t>
      </w:r>
    </w:p>
    <w:p w14:paraId="15822C2E" w14:textId="77777777" w:rsidR="002A6F71" w:rsidRPr="0068000D" w:rsidRDefault="002A6F71">
      <w:pPr>
        <w:pStyle w:val="LO-Normal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8BF2" w14:textId="77777777" w:rsidR="002A6F71" w:rsidRPr="0068000D" w:rsidRDefault="00000000">
      <w:pPr>
        <w:pStyle w:val="LO-Normal"/>
        <w:jc w:val="both"/>
        <w:rPr>
          <w:sz w:val="28"/>
          <w:szCs w:val="28"/>
        </w:rPr>
      </w:pPr>
      <w:r w:rsidRPr="0068000D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68000D">
        <w:rPr>
          <w:rFonts w:ascii="Times New Roman" w:hAnsi="Times New Roman" w:cs="Times New Roman"/>
          <w:sz w:val="28"/>
          <w:szCs w:val="28"/>
        </w:rPr>
        <w:t xml:space="preserve"> получить навыки использования </w:t>
      </w:r>
      <w:r w:rsidRPr="0068000D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68000D">
        <w:rPr>
          <w:rFonts w:ascii="Times New Roman" w:hAnsi="Times New Roman" w:cs="Times New Roman"/>
          <w:sz w:val="28"/>
          <w:szCs w:val="28"/>
        </w:rPr>
        <w:t>.</w:t>
      </w:r>
      <w:r w:rsidRPr="0068000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68000D">
        <w:rPr>
          <w:rFonts w:ascii="Times New Roman" w:hAnsi="Times New Roman" w:cs="Times New Roman"/>
          <w:sz w:val="28"/>
          <w:szCs w:val="28"/>
        </w:rPr>
        <w:t xml:space="preserve"> </w:t>
      </w:r>
      <w:r w:rsidRPr="0068000D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68000D">
        <w:rPr>
          <w:rFonts w:ascii="Times New Roman" w:hAnsi="Times New Roman" w:cs="Times New Roman"/>
          <w:sz w:val="28"/>
          <w:szCs w:val="28"/>
        </w:rPr>
        <w:t xml:space="preserve"> С</w:t>
      </w:r>
      <w:r w:rsidRPr="0068000D">
        <w:rPr>
          <w:rFonts w:ascii="Times New Roman" w:hAnsi="Times New Roman" w:cs="Times New Roman"/>
          <w:sz w:val="28"/>
          <w:szCs w:val="28"/>
          <w:lang w:val="en-US"/>
        </w:rPr>
        <w:t>ore</w:t>
      </w:r>
      <w:r w:rsidRPr="0068000D">
        <w:rPr>
          <w:rFonts w:ascii="Times New Roman" w:hAnsi="Times New Roman" w:cs="Times New Roman"/>
          <w:sz w:val="28"/>
          <w:szCs w:val="28"/>
        </w:rPr>
        <w:t xml:space="preserve"> для создания интерфейса типовых </w:t>
      </w:r>
      <w:proofErr w:type="spellStart"/>
      <w:r w:rsidRPr="0068000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8000D">
        <w:rPr>
          <w:rFonts w:ascii="Times New Roman" w:hAnsi="Times New Roman" w:cs="Times New Roman"/>
          <w:sz w:val="28"/>
          <w:szCs w:val="28"/>
        </w:rPr>
        <w:t>-приложений для работы с информацией из реляционных баз данных</w:t>
      </w:r>
      <w:r w:rsidR="008C54BE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8C54BE" w:rsidRPr="008C54BE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  <w:r w:rsidRPr="0068000D">
        <w:rPr>
          <w:rFonts w:ascii="Times New Roman" w:hAnsi="Times New Roman" w:cs="Times New Roman"/>
          <w:sz w:val="28"/>
          <w:szCs w:val="28"/>
        </w:rPr>
        <w:t>.</w:t>
      </w:r>
    </w:p>
    <w:p w14:paraId="2A369556" w14:textId="77777777" w:rsidR="002A6F71" w:rsidRPr="0068000D" w:rsidRDefault="002A6F71">
      <w:pPr>
        <w:pStyle w:val="LO-Normal"/>
        <w:jc w:val="both"/>
        <w:rPr>
          <w:rFonts w:ascii="Times New Roman" w:hAnsi="Times New Roman" w:cs="Times New Roman"/>
          <w:sz w:val="28"/>
          <w:szCs w:val="28"/>
        </w:rPr>
      </w:pPr>
    </w:p>
    <w:p w14:paraId="0B0BD698" w14:textId="77777777" w:rsidR="002A6F71" w:rsidRPr="0068000D" w:rsidRDefault="002A6F71">
      <w:pPr>
        <w:pStyle w:val="af1"/>
        <w:spacing w:before="0" w:after="0"/>
        <w:rPr>
          <w:rFonts w:eastAsia="Calibri"/>
          <w:color w:val="000000"/>
          <w:sz w:val="28"/>
          <w:szCs w:val="28"/>
          <w:lang w:eastAsia="ru-RU"/>
        </w:rPr>
      </w:pPr>
      <w:bookmarkStart w:id="1" w:name="sect1"/>
    </w:p>
    <w:p w14:paraId="60342A3B" w14:textId="77777777" w:rsidR="002A6F71" w:rsidRPr="0068000D" w:rsidRDefault="00000000">
      <w:pPr>
        <w:keepNext/>
        <w:rPr>
          <w:sz w:val="28"/>
          <w:szCs w:val="28"/>
        </w:rPr>
      </w:pPr>
      <w:bookmarkStart w:id="2" w:name="sect2"/>
      <w:bookmarkStart w:id="3" w:name="sect3"/>
      <w:r w:rsidRPr="0068000D">
        <w:rPr>
          <w:b/>
          <w:sz w:val="28"/>
          <w:szCs w:val="28"/>
        </w:rPr>
        <w:t>ЗАДАНИЕ</w:t>
      </w:r>
    </w:p>
    <w:bookmarkEnd w:id="1"/>
    <w:bookmarkEnd w:id="2"/>
    <w:bookmarkEnd w:id="3"/>
    <w:p w14:paraId="4C450F4C" w14:textId="77777777" w:rsidR="00054B22" w:rsidRDefault="00D15A3D">
      <w:p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1. Используя разработанный ранее слой доступа к базе данным согласно своего варианта, спроектировать и создать и</w:t>
      </w:r>
      <w:r w:rsidRPr="0068000D">
        <w:rPr>
          <w:sz w:val="28"/>
          <w:szCs w:val="28"/>
          <w:lang w:val="be-BY"/>
        </w:rPr>
        <w:t xml:space="preserve">нтерфейс </w:t>
      </w:r>
      <w:r w:rsidRPr="0068000D">
        <w:rPr>
          <w:sz w:val="28"/>
          <w:szCs w:val="28"/>
        </w:rPr>
        <w:t xml:space="preserve">Web-приложения на основе </w:t>
      </w:r>
      <w:r w:rsidRPr="0068000D">
        <w:rPr>
          <w:sz w:val="28"/>
          <w:szCs w:val="28"/>
          <w:lang w:val="en-US"/>
        </w:rPr>
        <w:t>ASP</w:t>
      </w:r>
      <w:r w:rsidRPr="0068000D">
        <w:rPr>
          <w:sz w:val="28"/>
          <w:szCs w:val="28"/>
        </w:rPr>
        <w:t>.</w:t>
      </w:r>
      <w:r w:rsidRPr="0068000D">
        <w:rPr>
          <w:sz w:val="28"/>
          <w:szCs w:val="28"/>
          <w:lang w:val="en-US"/>
        </w:rPr>
        <w:t>NET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Core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MVC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Framework</w:t>
      </w:r>
      <w:r w:rsidRPr="0068000D">
        <w:rPr>
          <w:sz w:val="28"/>
          <w:szCs w:val="28"/>
        </w:rPr>
        <w:t xml:space="preserve"> и </w:t>
      </w:r>
      <w:r w:rsidRPr="0068000D">
        <w:rPr>
          <w:sz w:val="28"/>
          <w:szCs w:val="28"/>
          <w:lang w:val="en-US"/>
        </w:rPr>
        <w:t>Entity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Framework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Core</w:t>
      </w:r>
      <w:r w:rsidRPr="0068000D">
        <w:rPr>
          <w:sz w:val="28"/>
          <w:szCs w:val="28"/>
        </w:rPr>
        <w:t>.</w:t>
      </w:r>
      <w:r w:rsidR="00AC6F40" w:rsidRPr="0068000D">
        <w:rPr>
          <w:sz w:val="28"/>
          <w:szCs w:val="28"/>
        </w:rPr>
        <w:t xml:space="preserve"> </w:t>
      </w:r>
    </w:p>
    <w:p w14:paraId="1068A5BD" w14:textId="77777777" w:rsidR="002A6F71" w:rsidRPr="0068000D" w:rsidRDefault="00054B2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созданное </w:t>
      </w:r>
      <w:r w:rsidRPr="0068000D">
        <w:rPr>
          <w:sz w:val="28"/>
          <w:szCs w:val="28"/>
        </w:rPr>
        <w:t>Web- приложение должно удовлетворять следующим требованиям:</w:t>
      </w:r>
    </w:p>
    <w:p w14:paraId="19AAEFF2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</w:rPr>
        <w:t>Осуществлять ввод, редактирование, добавление и просмотр данных не менее чем из трех таблиц реляционной базы согласно варианту. Не менее, чем одна из таблиц должна находиться на стороне отношения «многие» в схеме базы данных.</w:t>
      </w:r>
    </w:p>
    <w:p w14:paraId="4DC3D7CD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</w:rPr>
        <w:t>Иметь единое стилевое оформление, основанное на использовании мастер-страниц.</w:t>
      </w:r>
    </w:p>
    <w:p w14:paraId="6D3AB8D9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Иметь удобную систему навигации (строка меню, гиперссылки, кнопки), которая обеспечивает оптимальный путь перехода между двумя произвольно выбранными </w:t>
      </w:r>
      <w:r w:rsidR="00AC6F40" w:rsidRPr="0068000D">
        <w:rPr>
          <w:sz w:val="28"/>
          <w:szCs w:val="28"/>
        </w:rPr>
        <w:t>страницами в</w:t>
      </w:r>
      <w:r w:rsidRPr="0068000D">
        <w:rPr>
          <w:sz w:val="28"/>
          <w:szCs w:val="28"/>
        </w:rPr>
        <w:t xml:space="preserve"> соответствии с логикой приложения.</w:t>
      </w:r>
    </w:p>
    <w:p w14:paraId="00D253D3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  <w:lang w:val="be-BY"/>
        </w:rPr>
        <w:t xml:space="preserve">Пользователь для работы с приложением </w:t>
      </w:r>
      <w:r w:rsidRPr="0068000D">
        <w:rPr>
          <w:sz w:val="28"/>
          <w:szCs w:val="28"/>
        </w:rPr>
        <w:t>должен пройти аутентификацию.</w:t>
      </w:r>
    </w:p>
    <w:p w14:paraId="1FE663DA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</w:rPr>
        <w:t>Должно поддерживать реализацию не менее двух ролевых политик.</w:t>
      </w:r>
    </w:p>
    <w:p w14:paraId="64915D63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Администратор должен иметь возможность управлять пользователями: </w:t>
      </w:r>
      <w:r w:rsidRPr="0068000D">
        <w:rPr>
          <w:sz w:val="28"/>
          <w:szCs w:val="28"/>
          <w:lang w:val="be-BY"/>
        </w:rPr>
        <w:t>просмативать</w:t>
      </w:r>
      <w:r w:rsidRPr="0068000D">
        <w:rPr>
          <w:sz w:val="28"/>
          <w:szCs w:val="28"/>
        </w:rPr>
        <w:t>, создавать, удалять и редактировать данные учетных записей.</w:t>
      </w:r>
    </w:p>
    <w:p w14:paraId="37B89757" w14:textId="77777777" w:rsidR="002A6F71" w:rsidRPr="0068000D" w:rsidRDefault="00000000" w:rsidP="00D15A3D">
      <w:pPr>
        <w:numPr>
          <w:ilvl w:val="0"/>
          <w:numId w:val="5"/>
        </w:numPr>
        <w:rPr>
          <w:sz w:val="28"/>
          <w:szCs w:val="28"/>
        </w:rPr>
      </w:pPr>
      <w:r w:rsidRPr="0068000D">
        <w:rPr>
          <w:sz w:val="28"/>
          <w:szCs w:val="28"/>
        </w:rPr>
        <w:t>Представления для просмотра данных из таблиц должны предусматривать разбиение данных на страницы, фильтрацию по одному или нескольким полям.</w:t>
      </w:r>
    </w:p>
    <w:p w14:paraId="3F92A3D8" w14:textId="77777777" w:rsidR="00D15A3D" w:rsidRPr="0068000D" w:rsidRDefault="00D15A3D" w:rsidP="00D15A3D">
      <w:p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2. Создать </w:t>
      </w:r>
      <w:r w:rsidR="00DF6782" w:rsidRPr="0068000D">
        <w:rPr>
          <w:sz w:val="28"/>
          <w:szCs w:val="28"/>
        </w:rPr>
        <w:t xml:space="preserve">и добавить в решение проект </w:t>
      </w:r>
      <w:r w:rsidRPr="0068000D">
        <w:rPr>
          <w:sz w:val="28"/>
          <w:szCs w:val="28"/>
        </w:rPr>
        <w:t>для покрытия методов котроллеров модульными тестами, написать тесты и добиться их успешного прохождения.</w:t>
      </w:r>
    </w:p>
    <w:p w14:paraId="77A47AFE" w14:textId="77777777" w:rsidR="00D15A3D" w:rsidRPr="0068000D" w:rsidRDefault="00D15A3D" w:rsidP="00D15A3D">
      <w:p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3. Разместить</w:t>
      </w:r>
      <w:r w:rsidR="006E1E94" w:rsidRPr="0068000D">
        <w:rPr>
          <w:sz w:val="28"/>
          <w:szCs w:val="28"/>
        </w:rPr>
        <w:t xml:space="preserve"> созданное решение, содержащие проекты приложения и тестов,</w:t>
      </w:r>
      <w:r w:rsidRPr="0068000D">
        <w:rPr>
          <w:sz w:val="28"/>
          <w:szCs w:val="28"/>
        </w:rPr>
        <w:t xml:space="preserve"> в </w:t>
      </w:r>
      <w:r w:rsidR="006E1E94" w:rsidRPr="0068000D">
        <w:rPr>
          <w:sz w:val="28"/>
          <w:szCs w:val="28"/>
        </w:rPr>
        <w:t xml:space="preserve">свой </w:t>
      </w:r>
      <w:r w:rsidRPr="0068000D">
        <w:rPr>
          <w:sz w:val="28"/>
          <w:szCs w:val="28"/>
        </w:rPr>
        <w:t xml:space="preserve">репозитории на </w:t>
      </w:r>
      <w:r w:rsidRPr="0068000D">
        <w:rPr>
          <w:sz w:val="28"/>
          <w:szCs w:val="28"/>
          <w:lang w:val="en-US"/>
        </w:rPr>
        <w:t>GitHub</w:t>
      </w:r>
      <w:r w:rsidRPr="0068000D">
        <w:rPr>
          <w:sz w:val="28"/>
          <w:szCs w:val="28"/>
        </w:rPr>
        <w:t>, создать README.md файл</w:t>
      </w:r>
      <w:r w:rsidR="006E1E94" w:rsidRPr="0068000D">
        <w:rPr>
          <w:sz w:val="28"/>
          <w:szCs w:val="28"/>
        </w:rPr>
        <w:t xml:space="preserve"> для этого репозитория</w:t>
      </w:r>
      <w:r w:rsidRPr="0068000D">
        <w:rPr>
          <w:sz w:val="28"/>
          <w:szCs w:val="28"/>
        </w:rPr>
        <w:t>.</w:t>
      </w:r>
    </w:p>
    <w:p w14:paraId="7C0F6731" w14:textId="77777777" w:rsidR="00D15A3D" w:rsidRPr="0068000D" w:rsidRDefault="00D15A3D" w:rsidP="00D15A3D">
      <w:p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4. Используя средство </w:t>
      </w:r>
      <w:proofErr w:type="spellStart"/>
      <w:r w:rsidRPr="0068000D">
        <w:rPr>
          <w:sz w:val="28"/>
          <w:szCs w:val="28"/>
        </w:rPr>
        <w:t>GitHub</w:t>
      </w:r>
      <w:proofErr w:type="spellEnd"/>
      <w:r w:rsidRPr="0068000D">
        <w:rPr>
          <w:sz w:val="28"/>
          <w:szCs w:val="28"/>
        </w:rPr>
        <w:t xml:space="preserve"> </w:t>
      </w:r>
      <w:proofErr w:type="spellStart"/>
      <w:r w:rsidRPr="0068000D">
        <w:rPr>
          <w:sz w:val="28"/>
          <w:szCs w:val="28"/>
        </w:rPr>
        <w:t>Actions</w:t>
      </w:r>
      <w:proofErr w:type="spellEnd"/>
      <w:r w:rsidRPr="0068000D">
        <w:rPr>
          <w:sz w:val="28"/>
          <w:szCs w:val="28"/>
        </w:rPr>
        <w:t xml:space="preserve">, написать рабочий процесс, который будет осуществлять компиляцию </w:t>
      </w:r>
      <w:r w:rsidR="006E1E94" w:rsidRPr="0068000D">
        <w:rPr>
          <w:sz w:val="28"/>
          <w:szCs w:val="28"/>
        </w:rPr>
        <w:t>решения</w:t>
      </w:r>
      <w:r w:rsidRPr="0068000D">
        <w:rPr>
          <w:sz w:val="28"/>
          <w:szCs w:val="28"/>
        </w:rPr>
        <w:t xml:space="preserve"> и запуск тестов при любом изменении в репозитории. </w:t>
      </w:r>
    </w:p>
    <w:p w14:paraId="75F6CBFE" w14:textId="77777777" w:rsidR="00D15A3D" w:rsidRPr="0068000D" w:rsidRDefault="00D15A3D" w:rsidP="00D15A3D">
      <w:pPr>
        <w:rPr>
          <w:sz w:val="28"/>
          <w:szCs w:val="28"/>
        </w:rPr>
      </w:pPr>
      <w:r w:rsidRPr="0068000D">
        <w:rPr>
          <w:sz w:val="28"/>
          <w:szCs w:val="28"/>
        </w:rPr>
        <w:t xml:space="preserve">5. Отредактировать </w:t>
      </w:r>
      <w:r w:rsidRPr="0068000D">
        <w:rPr>
          <w:sz w:val="28"/>
          <w:szCs w:val="28"/>
          <w:lang w:val="en-US"/>
        </w:rPr>
        <w:t>README</w:t>
      </w:r>
      <w:r w:rsidRPr="0068000D">
        <w:rPr>
          <w:sz w:val="28"/>
          <w:szCs w:val="28"/>
        </w:rPr>
        <w:t>.</w:t>
      </w:r>
      <w:r w:rsidRPr="0068000D">
        <w:rPr>
          <w:sz w:val="28"/>
          <w:szCs w:val="28"/>
          <w:lang w:val="en-US"/>
        </w:rPr>
        <w:t>md</w:t>
      </w:r>
      <w:r w:rsidRPr="0068000D">
        <w:rPr>
          <w:sz w:val="28"/>
          <w:szCs w:val="28"/>
        </w:rPr>
        <w:t xml:space="preserve"> файл опубликованного проекта, вставив в него код для создания эмблемы состояния рабочего процесса (</w:t>
      </w:r>
      <w:proofErr w:type="spellStart"/>
      <w:r w:rsidRPr="0068000D">
        <w:rPr>
          <w:sz w:val="28"/>
          <w:szCs w:val="28"/>
        </w:rPr>
        <w:t>status</w:t>
      </w:r>
      <w:proofErr w:type="spellEnd"/>
      <w:r w:rsidRPr="0068000D">
        <w:rPr>
          <w:sz w:val="28"/>
          <w:szCs w:val="28"/>
        </w:rPr>
        <w:t xml:space="preserve"> </w:t>
      </w:r>
      <w:proofErr w:type="spellStart"/>
      <w:r w:rsidRPr="0068000D">
        <w:rPr>
          <w:sz w:val="28"/>
          <w:szCs w:val="28"/>
        </w:rPr>
        <w:t>badge</w:t>
      </w:r>
      <w:proofErr w:type="spellEnd"/>
      <w:r w:rsidRPr="0068000D">
        <w:rPr>
          <w:sz w:val="28"/>
          <w:szCs w:val="28"/>
        </w:rPr>
        <w:t>), показывающей, чем в данный момент завершился рабочий процесс</w:t>
      </w:r>
    </w:p>
    <w:p w14:paraId="17FCBF98" w14:textId="77777777" w:rsidR="002A6F71" w:rsidRPr="0068000D" w:rsidRDefault="002A6F71">
      <w:pPr>
        <w:ind w:left="1080"/>
        <w:rPr>
          <w:b/>
          <w:bCs/>
          <w:i/>
          <w:iCs/>
          <w:sz w:val="28"/>
          <w:szCs w:val="28"/>
        </w:rPr>
      </w:pPr>
    </w:p>
    <w:p w14:paraId="564EE87C" w14:textId="77777777" w:rsidR="002A6F71" w:rsidRPr="0068000D" w:rsidRDefault="00000000">
      <w:pPr>
        <w:ind w:left="1080"/>
        <w:rPr>
          <w:sz w:val="28"/>
          <w:szCs w:val="28"/>
        </w:rPr>
      </w:pPr>
      <w:r w:rsidRPr="0068000D">
        <w:rPr>
          <w:b/>
          <w:bCs/>
          <w:i/>
          <w:iCs/>
          <w:sz w:val="28"/>
          <w:szCs w:val="28"/>
        </w:rPr>
        <w:t>На оценку 9 или 10:</w:t>
      </w:r>
    </w:p>
    <w:p w14:paraId="2C39B4B7" w14:textId="77777777" w:rsidR="002A6F71" w:rsidRPr="0068000D" w:rsidRDefault="00000000" w:rsidP="00D15A3D">
      <w:pPr>
        <w:ind w:left="1080"/>
        <w:rPr>
          <w:sz w:val="28"/>
          <w:szCs w:val="28"/>
        </w:rPr>
      </w:pPr>
      <w:r w:rsidRPr="0068000D">
        <w:rPr>
          <w:i/>
          <w:iCs/>
          <w:sz w:val="28"/>
          <w:szCs w:val="28"/>
        </w:rPr>
        <w:t xml:space="preserve">Реализовать сохранение состояния (значений) элементов представлений, предназначенных для осуществления фильтрации, с использованием куки и (или) с объекта </w:t>
      </w:r>
      <w:r w:rsidRPr="0068000D">
        <w:rPr>
          <w:i/>
          <w:iCs/>
          <w:sz w:val="28"/>
          <w:szCs w:val="28"/>
          <w:lang w:val="en-US"/>
        </w:rPr>
        <w:t>Session</w:t>
      </w:r>
      <w:r w:rsidRPr="0068000D">
        <w:rPr>
          <w:i/>
          <w:iCs/>
          <w:sz w:val="28"/>
          <w:szCs w:val="28"/>
        </w:rPr>
        <w:t xml:space="preserve">. Осуществить заполнение элементов представлений, предназначенных для осуществления фильтрации, при их загрузке данными, ранее </w:t>
      </w:r>
      <w:r w:rsidRPr="0068000D">
        <w:rPr>
          <w:i/>
          <w:iCs/>
          <w:sz w:val="28"/>
          <w:szCs w:val="28"/>
          <w:lang w:val="be-BY"/>
        </w:rPr>
        <w:t>сохранненны</w:t>
      </w:r>
      <w:r w:rsidRPr="0068000D">
        <w:rPr>
          <w:i/>
          <w:iCs/>
          <w:sz w:val="28"/>
          <w:szCs w:val="28"/>
        </w:rPr>
        <w:t xml:space="preserve">ми в объекте куки и (или) </w:t>
      </w:r>
      <w:r w:rsidRPr="0068000D">
        <w:rPr>
          <w:i/>
          <w:iCs/>
          <w:sz w:val="28"/>
          <w:szCs w:val="28"/>
          <w:lang w:val="en-US"/>
        </w:rPr>
        <w:t>Session</w:t>
      </w:r>
      <w:r w:rsidRPr="0068000D">
        <w:rPr>
          <w:i/>
          <w:iCs/>
          <w:sz w:val="28"/>
          <w:szCs w:val="28"/>
        </w:rPr>
        <w:t>.</w:t>
      </w:r>
    </w:p>
    <w:p w14:paraId="3CD697E3" w14:textId="77777777" w:rsidR="002A6F71" w:rsidRPr="0068000D" w:rsidRDefault="002A6F71">
      <w:pPr>
        <w:jc w:val="both"/>
        <w:rPr>
          <w:sz w:val="28"/>
          <w:szCs w:val="28"/>
        </w:rPr>
      </w:pPr>
    </w:p>
    <w:p w14:paraId="0F8DBD47" w14:textId="77777777" w:rsidR="002A6F71" w:rsidRPr="0068000D" w:rsidRDefault="002A6F71">
      <w:pPr>
        <w:ind w:firstLine="708"/>
        <w:jc w:val="both"/>
        <w:rPr>
          <w:sz w:val="28"/>
          <w:szCs w:val="28"/>
        </w:rPr>
      </w:pPr>
    </w:p>
    <w:p w14:paraId="4BA31027" w14:textId="77777777" w:rsidR="002A6F71" w:rsidRPr="0068000D" w:rsidRDefault="00000000">
      <w:pPr>
        <w:keepNext/>
        <w:rPr>
          <w:sz w:val="28"/>
          <w:szCs w:val="28"/>
        </w:rPr>
      </w:pPr>
      <w:bookmarkStart w:id="4" w:name="sect4"/>
      <w:r w:rsidRPr="0068000D">
        <w:rPr>
          <w:b/>
          <w:sz w:val="28"/>
          <w:szCs w:val="28"/>
        </w:rPr>
        <w:t>ОФОРМЛЕНИЕ ОТЧЕТА</w:t>
      </w:r>
    </w:p>
    <w:p w14:paraId="49AF8D52" w14:textId="77777777" w:rsidR="002A6F71" w:rsidRPr="0068000D" w:rsidRDefault="00A93737">
      <w:pPr>
        <w:rPr>
          <w:sz w:val="28"/>
          <w:szCs w:val="28"/>
        </w:rPr>
      </w:pPr>
      <w:r>
        <w:rPr>
          <w:sz w:val="28"/>
          <w:szCs w:val="28"/>
        </w:rPr>
        <w:t>О</w:t>
      </w:r>
      <w:r w:rsidRPr="0068000D">
        <w:rPr>
          <w:sz w:val="28"/>
          <w:szCs w:val="28"/>
        </w:rPr>
        <w:t>тчет должен содержать:</w:t>
      </w:r>
    </w:p>
    <w:bookmarkEnd w:id="4"/>
    <w:p w14:paraId="6ECD64DE" w14:textId="77777777" w:rsidR="00A93737" w:rsidRPr="0068000D" w:rsidRDefault="00A93737" w:rsidP="00A93737">
      <w:pPr>
        <w:numPr>
          <w:ilvl w:val="0"/>
          <w:numId w:val="2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Ссылка на код разработанного проекта на </w:t>
      </w:r>
      <w:proofErr w:type="spellStart"/>
      <w:r w:rsidRPr="0068000D">
        <w:rPr>
          <w:sz w:val="28"/>
          <w:szCs w:val="28"/>
        </w:rPr>
        <w:t>GitHub</w:t>
      </w:r>
      <w:proofErr w:type="spellEnd"/>
      <w:r w:rsidRPr="0068000D">
        <w:rPr>
          <w:sz w:val="28"/>
          <w:szCs w:val="28"/>
        </w:rPr>
        <w:t>.</w:t>
      </w:r>
    </w:p>
    <w:p w14:paraId="58A38FEF" w14:textId="77777777" w:rsidR="002A6F71" w:rsidRDefault="00000000">
      <w:pPr>
        <w:numPr>
          <w:ilvl w:val="0"/>
          <w:numId w:val="2"/>
        </w:numPr>
        <w:tabs>
          <w:tab w:val="left" w:pos="360"/>
        </w:tabs>
        <w:rPr>
          <w:sz w:val="28"/>
          <w:szCs w:val="28"/>
        </w:rPr>
      </w:pPr>
      <w:r w:rsidRPr="0068000D">
        <w:rPr>
          <w:sz w:val="28"/>
          <w:szCs w:val="28"/>
        </w:rPr>
        <w:lastRenderedPageBreak/>
        <w:t xml:space="preserve">Исходные коды классов всех </w:t>
      </w:r>
      <w:r w:rsidRPr="0068000D">
        <w:rPr>
          <w:sz w:val="28"/>
          <w:szCs w:val="28"/>
          <w:lang w:val="be-BY"/>
        </w:rPr>
        <w:t>контроллеро</w:t>
      </w:r>
      <w:r w:rsidRPr="0068000D">
        <w:rPr>
          <w:sz w:val="28"/>
          <w:szCs w:val="28"/>
        </w:rPr>
        <w:t>в и представлений.</w:t>
      </w:r>
    </w:p>
    <w:p w14:paraId="15D5A443" w14:textId="77777777" w:rsidR="00A93737" w:rsidRPr="0068000D" w:rsidRDefault="00A93737" w:rsidP="00A93737">
      <w:pPr>
        <w:numPr>
          <w:ilvl w:val="0"/>
          <w:numId w:val="2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Схему классов </w:t>
      </w:r>
      <w:r w:rsidRPr="0068000D">
        <w:rPr>
          <w:sz w:val="28"/>
          <w:szCs w:val="28"/>
          <w:lang w:val="en-US"/>
        </w:rPr>
        <w:t>Web</w:t>
      </w:r>
      <w:r w:rsidRPr="0068000D">
        <w:rPr>
          <w:sz w:val="28"/>
          <w:szCs w:val="28"/>
        </w:rPr>
        <w:t>-приложения.</w:t>
      </w:r>
    </w:p>
    <w:p w14:paraId="400B490D" w14:textId="77777777" w:rsidR="002A6F71" w:rsidRPr="00B97D70" w:rsidRDefault="00000000">
      <w:pPr>
        <w:numPr>
          <w:ilvl w:val="0"/>
          <w:numId w:val="2"/>
        </w:numPr>
        <w:rPr>
          <w:sz w:val="28"/>
          <w:szCs w:val="28"/>
        </w:rPr>
      </w:pPr>
      <w:r w:rsidRPr="0068000D">
        <w:rPr>
          <w:sz w:val="28"/>
          <w:szCs w:val="28"/>
        </w:rPr>
        <w:t>Графические представления разработанных Web-страниц.</w:t>
      </w:r>
    </w:p>
    <w:p w14:paraId="0BFE3FBB" w14:textId="77777777" w:rsidR="00B97D70" w:rsidRPr="0068000D" w:rsidRDefault="00B97D7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Результаты прохождения модульных тестов.</w:t>
      </w:r>
    </w:p>
    <w:p w14:paraId="33DFB1C4" w14:textId="77777777" w:rsidR="002A6F71" w:rsidRPr="0068000D" w:rsidRDefault="00000000">
      <w:pPr>
        <w:numPr>
          <w:ilvl w:val="0"/>
          <w:numId w:val="2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Исходные классы классов для создания объектов, сохраняемых в </w:t>
      </w:r>
      <w:proofErr w:type="spellStart"/>
      <w:r w:rsidRPr="0068000D">
        <w:rPr>
          <w:sz w:val="28"/>
          <w:szCs w:val="28"/>
        </w:rPr>
        <w:t>Session</w:t>
      </w:r>
      <w:proofErr w:type="spellEnd"/>
      <w:r w:rsidRPr="0068000D">
        <w:rPr>
          <w:sz w:val="28"/>
          <w:szCs w:val="28"/>
        </w:rPr>
        <w:t xml:space="preserve"> и (или) </w:t>
      </w:r>
      <w:r w:rsidR="00107C13" w:rsidRPr="0068000D">
        <w:rPr>
          <w:sz w:val="28"/>
          <w:szCs w:val="28"/>
        </w:rPr>
        <w:t>куки</w:t>
      </w:r>
      <w:r w:rsidRPr="0068000D">
        <w:rPr>
          <w:sz w:val="28"/>
          <w:szCs w:val="28"/>
        </w:rPr>
        <w:t>.</w:t>
      </w:r>
    </w:p>
    <w:p w14:paraId="27B374F6" w14:textId="77777777" w:rsidR="003F72E9" w:rsidRPr="0068000D" w:rsidRDefault="003F72E9">
      <w:pPr>
        <w:numPr>
          <w:ilvl w:val="0"/>
          <w:numId w:val="2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Содержимое </w:t>
      </w:r>
      <w:proofErr w:type="spellStart"/>
      <w:r w:rsidRPr="0068000D">
        <w:rPr>
          <w:sz w:val="28"/>
          <w:szCs w:val="28"/>
        </w:rPr>
        <w:t>yml</w:t>
      </w:r>
      <w:proofErr w:type="spellEnd"/>
      <w:r w:rsidRPr="0068000D">
        <w:rPr>
          <w:sz w:val="28"/>
          <w:szCs w:val="28"/>
        </w:rPr>
        <w:t xml:space="preserve"> файла рабочего процесса.</w:t>
      </w:r>
    </w:p>
    <w:p w14:paraId="2A9AC328" w14:textId="77777777" w:rsidR="002A6F71" w:rsidRPr="0068000D" w:rsidRDefault="002A6F71">
      <w:pPr>
        <w:rPr>
          <w:sz w:val="28"/>
          <w:szCs w:val="28"/>
        </w:rPr>
      </w:pPr>
    </w:p>
    <w:p w14:paraId="0E3D9B71" w14:textId="77777777" w:rsidR="002A6F71" w:rsidRPr="0068000D" w:rsidRDefault="00000000">
      <w:pPr>
        <w:keepNext/>
        <w:rPr>
          <w:sz w:val="28"/>
          <w:szCs w:val="28"/>
        </w:rPr>
      </w:pPr>
      <w:bookmarkStart w:id="5" w:name="sect5"/>
      <w:r w:rsidRPr="0068000D">
        <w:rPr>
          <w:b/>
          <w:sz w:val="28"/>
          <w:szCs w:val="28"/>
        </w:rPr>
        <w:t>КОНТРОЛЬНЫЕ ВОПРОСЫ</w:t>
      </w:r>
    </w:p>
    <w:p w14:paraId="6C810395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Проблема сохранения состояния </w:t>
      </w:r>
      <w:r w:rsidRPr="0068000D">
        <w:rPr>
          <w:sz w:val="28"/>
          <w:szCs w:val="28"/>
          <w:lang w:val="en-US"/>
        </w:rPr>
        <w:t>Web</w:t>
      </w:r>
      <w:r w:rsidRPr="0068000D">
        <w:rPr>
          <w:sz w:val="28"/>
          <w:szCs w:val="28"/>
        </w:rPr>
        <w:t xml:space="preserve">-приложения. Общая характеристика способов ее решения для </w:t>
      </w:r>
      <w:r w:rsidRPr="0068000D">
        <w:rPr>
          <w:sz w:val="28"/>
          <w:szCs w:val="28"/>
          <w:lang w:val="en-US"/>
        </w:rPr>
        <w:t>ASP</w:t>
      </w:r>
      <w:r w:rsidRPr="0068000D">
        <w:rPr>
          <w:sz w:val="28"/>
          <w:szCs w:val="28"/>
        </w:rPr>
        <w:t>.</w:t>
      </w:r>
      <w:r w:rsidRPr="0068000D">
        <w:rPr>
          <w:sz w:val="28"/>
          <w:szCs w:val="28"/>
          <w:lang w:val="en-US"/>
        </w:rPr>
        <w:t>NET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Core</w:t>
      </w:r>
      <w:r w:rsidRPr="0068000D">
        <w:rPr>
          <w:sz w:val="28"/>
          <w:szCs w:val="28"/>
        </w:rPr>
        <w:t xml:space="preserve"> приложений.</w:t>
      </w:r>
    </w:p>
    <w:p w14:paraId="2C735A8C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Характеристика объекта </w:t>
      </w:r>
      <w:r w:rsidRPr="0068000D">
        <w:rPr>
          <w:sz w:val="28"/>
          <w:szCs w:val="28"/>
          <w:lang w:val="en-US"/>
        </w:rPr>
        <w:t>Session</w:t>
      </w:r>
      <w:r w:rsidRPr="0068000D">
        <w:rPr>
          <w:sz w:val="28"/>
          <w:szCs w:val="28"/>
        </w:rPr>
        <w:t>. Достоинства и недостатки использования этого объекта для хранения состояния приложения.</w:t>
      </w:r>
    </w:p>
    <w:p w14:paraId="60658A98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Как сохранить объект сложной структуры в объекте </w:t>
      </w:r>
      <w:r w:rsidRPr="0068000D">
        <w:rPr>
          <w:sz w:val="28"/>
          <w:szCs w:val="28"/>
          <w:lang w:val="en-US"/>
        </w:rPr>
        <w:t>Session</w:t>
      </w:r>
      <w:r w:rsidRPr="0068000D">
        <w:rPr>
          <w:sz w:val="28"/>
          <w:szCs w:val="28"/>
        </w:rPr>
        <w:t xml:space="preserve">. Как получить этот объект из </w:t>
      </w:r>
      <w:r w:rsidRPr="0068000D">
        <w:rPr>
          <w:sz w:val="28"/>
          <w:szCs w:val="28"/>
          <w:lang w:val="en-US"/>
        </w:rPr>
        <w:t>Session</w:t>
      </w:r>
      <w:r w:rsidRPr="0068000D">
        <w:rPr>
          <w:sz w:val="28"/>
          <w:szCs w:val="28"/>
        </w:rPr>
        <w:t>.</w:t>
      </w:r>
    </w:p>
    <w:p w14:paraId="3282CBFA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Характеристика методов работы с куки средствами </w:t>
      </w:r>
      <w:r w:rsidRPr="0068000D">
        <w:rPr>
          <w:sz w:val="28"/>
          <w:szCs w:val="28"/>
          <w:lang w:val="en-US"/>
        </w:rPr>
        <w:t>ASP</w:t>
      </w:r>
      <w:r w:rsidRPr="0068000D">
        <w:rPr>
          <w:sz w:val="28"/>
          <w:szCs w:val="28"/>
        </w:rPr>
        <w:t>.</w:t>
      </w:r>
      <w:r w:rsidRPr="0068000D">
        <w:rPr>
          <w:sz w:val="28"/>
          <w:szCs w:val="28"/>
          <w:lang w:val="en-US"/>
        </w:rPr>
        <w:t>NET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Core</w:t>
      </w:r>
      <w:r w:rsidRPr="0068000D">
        <w:rPr>
          <w:sz w:val="28"/>
          <w:szCs w:val="28"/>
        </w:rPr>
        <w:t>.</w:t>
      </w:r>
    </w:p>
    <w:p w14:paraId="5ED7F8BB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Как сохранить объект в куки средствами </w:t>
      </w:r>
      <w:r w:rsidRPr="0068000D">
        <w:rPr>
          <w:sz w:val="28"/>
          <w:szCs w:val="28"/>
          <w:lang w:val="en-US"/>
        </w:rPr>
        <w:t>ASP</w:t>
      </w:r>
      <w:r w:rsidRPr="0068000D">
        <w:rPr>
          <w:sz w:val="28"/>
          <w:szCs w:val="28"/>
        </w:rPr>
        <w:t>.</w:t>
      </w:r>
      <w:r w:rsidRPr="0068000D">
        <w:rPr>
          <w:sz w:val="28"/>
          <w:szCs w:val="28"/>
          <w:lang w:val="en-US"/>
        </w:rPr>
        <w:t>NET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Core</w:t>
      </w:r>
      <w:r w:rsidRPr="0068000D">
        <w:rPr>
          <w:sz w:val="28"/>
          <w:szCs w:val="28"/>
        </w:rPr>
        <w:t>. Как получить этот объект из куки.</w:t>
      </w:r>
    </w:p>
    <w:p w14:paraId="1E6DFFA4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Кэширования данных с помощью встроенного инструмента - объекта </w:t>
      </w:r>
      <w:proofErr w:type="spellStart"/>
      <w:r w:rsidRPr="0068000D">
        <w:rPr>
          <w:sz w:val="28"/>
          <w:szCs w:val="28"/>
        </w:rPr>
        <w:t>IMemoryCache</w:t>
      </w:r>
      <w:proofErr w:type="spellEnd"/>
      <w:r w:rsidRPr="0068000D">
        <w:rPr>
          <w:sz w:val="28"/>
          <w:szCs w:val="28"/>
        </w:rPr>
        <w:t>.</w:t>
      </w:r>
    </w:p>
    <w:p w14:paraId="7CF50B05" w14:textId="77777777" w:rsidR="002A6F71" w:rsidRPr="0068000D" w:rsidRDefault="00000000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8000D">
        <w:rPr>
          <w:sz w:val="28"/>
          <w:szCs w:val="28"/>
        </w:rPr>
        <w:t xml:space="preserve">Настройка кэширования страниц с использованием атрибута метода контроллера </w:t>
      </w:r>
      <w:proofErr w:type="spellStart"/>
      <w:r w:rsidRPr="0068000D">
        <w:rPr>
          <w:sz w:val="28"/>
          <w:szCs w:val="28"/>
        </w:rPr>
        <w:t>ResponseCache</w:t>
      </w:r>
      <w:proofErr w:type="spellEnd"/>
      <w:r w:rsidRPr="0068000D">
        <w:rPr>
          <w:sz w:val="28"/>
          <w:szCs w:val="28"/>
        </w:rPr>
        <w:t>.</w:t>
      </w:r>
    </w:p>
    <w:bookmarkEnd w:id="5"/>
    <w:p w14:paraId="5FB4B3DA" w14:textId="77777777" w:rsidR="002A6F71" w:rsidRPr="0068000D" w:rsidRDefault="00000000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Создание и использования профилей кэширования.</w:t>
      </w:r>
    </w:p>
    <w:p w14:paraId="3264A7E9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Общая характеристика аутентификации и авторизации в </w:t>
      </w:r>
      <w:r w:rsidRPr="0068000D">
        <w:rPr>
          <w:sz w:val="28"/>
          <w:szCs w:val="28"/>
          <w:lang w:val="en-US"/>
        </w:rPr>
        <w:t>ASP</w:t>
      </w:r>
      <w:r w:rsidRPr="0068000D">
        <w:rPr>
          <w:sz w:val="28"/>
          <w:szCs w:val="28"/>
        </w:rPr>
        <w:t>.</w:t>
      </w:r>
      <w:r w:rsidRPr="0068000D">
        <w:rPr>
          <w:sz w:val="28"/>
          <w:szCs w:val="28"/>
          <w:lang w:val="en-US"/>
        </w:rPr>
        <w:t>NET</w:t>
      </w:r>
      <w:r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  <w:lang w:val="en-US"/>
        </w:rPr>
        <w:t>Core</w:t>
      </w:r>
      <w:r w:rsidRPr="0068000D">
        <w:rPr>
          <w:sz w:val="28"/>
          <w:szCs w:val="28"/>
        </w:rPr>
        <w:t>.</w:t>
      </w:r>
    </w:p>
    <w:p w14:paraId="5A8A56D5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Аутентификация на основе куки.</w:t>
      </w:r>
    </w:p>
    <w:p w14:paraId="08320445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  <w:lang w:val="be-BY"/>
        </w:rPr>
        <w:t>Автор</w:t>
      </w:r>
      <w:proofErr w:type="spellStart"/>
      <w:r w:rsidRPr="0068000D">
        <w:rPr>
          <w:sz w:val="28"/>
          <w:szCs w:val="28"/>
        </w:rPr>
        <w:t>изация</w:t>
      </w:r>
      <w:proofErr w:type="spellEnd"/>
      <w:r w:rsidRPr="0068000D">
        <w:rPr>
          <w:sz w:val="28"/>
          <w:szCs w:val="28"/>
        </w:rPr>
        <w:t xml:space="preserve"> по ролям.</w:t>
      </w:r>
    </w:p>
    <w:p w14:paraId="01DA8B36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Общая характеристика ASP.NET Core </w:t>
      </w:r>
      <w:proofErr w:type="spellStart"/>
      <w:r w:rsidRPr="0068000D">
        <w:rPr>
          <w:sz w:val="28"/>
          <w:szCs w:val="28"/>
        </w:rPr>
        <w:t>Identity</w:t>
      </w:r>
      <w:proofErr w:type="spellEnd"/>
      <w:r w:rsidRPr="0068000D">
        <w:rPr>
          <w:sz w:val="28"/>
          <w:szCs w:val="28"/>
        </w:rPr>
        <w:t>.</w:t>
      </w:r>
    </w:p>
    <w:p w14:paraId="381B3650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68000D">
        <w:rPr>
          <w:sz w:val="28"/>
          <w:szCs w:val="28"/>
        </w:rPr>
        <w:t>Основные</w:t>
      </w:r>
      <w:r w:rsidRPr="0068000D">
        <w:rPr>
          <w:sz w:val="28"/>
          <w:szCs w:val="28"/>
          <w:lang w:val="en-US"/>
        </w:rPr>
        <w:t xml:space="preserve"> </w:t>
      </w:r>
      <w:r w:rsidRPr="0068000D">
        <w:rPr>
          <w:sz w:val="28"/>
          <w:szCs w:val="28"/>
        </w:rPr>
        <w:t>классы</w:t>
      </w:r>
      <w:r w:rsidRPr="0068000D">
        <w:rPr>
          <w:sz w:val="28"/>
          <w:szCs w:val="28"/>
          <w:lang w:val="en-US"/>
        </w:rPr>
        <w:t xml:space="preserve"> ASP.NET Core Identity.</w:t>
      </w:r>
    </w:p>
    <w:p w14:paraId="06FF6E8A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  <w:lang w:val="be-BY"/>
        </w:rPr>
        <w:t>Регистрация и создание пользователей в Identity.</w:t>
      </w:r>
    </w:p>
    <w:p w14:paraId="10405597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  <w:lang w:val="be-BY"/>
        </w:rPr>
        <w:t>Авторизация пользователей в Identity.</w:t>
      </w:r>
    </w:p>
    <w:p w14:paraId="0F2030D7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  <w:lang w:val="be-BY"/>
        </w:rPr>
        <w:t xml:space="preserve">Управление пользователями </w:t>
      </w:r>
      <w:r w:rsidRPr="0068000D">
        <w:rPr>
          <w:sz w:val="28"/>
          <w:szCs w:val="28"/>
        </w:rPr>
        <w:t xml:space="preserve">с использованием ASP.NET Core </w:t>
      </w:r>
      <w:proofErr w:type="spellStart"/>
      <w:r w:rsidRPr="0068000D">
        <w:rPr>
          <w:sz w:val="28"/>
          <w:szCs w:val="28"/>
        </w:rPr>
        <w:t>Identity</w:t>
      </w:r>
      <w:proofErr w:type="spellEnd"/>
      <w:r w:rsidRPr="0068000D">
        <w:rPr>
          <w:sz w:val="28"/>
          <w:szCs w:val="28"/>
        </w:rPr>
        <w:t>.</w:t>
      </w:r>
    </w:p>
    <w:p w14:paraId="60FE574F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Передача параметров из представлений в контроллер. Стандартный </w:t>
      </w:r>
      <w:proofErr w:type="spellStart"/>
      <w:r w:rsidRPr="0068000D">
        <w:rPr>
          <w:sz w:val="28"/>
          <w:szCs w:val="28"/>
        </w:rPr>
        <w:t>привязчик</w:t>
      </w:r>
      <w:proofErr w:type="spellEnd"/>
      <w:r w:rsidRPr="0068000D">
        <w:rPr>
          <w:sz w:val="28"/>
          <w:szCs w:val="28"/>
        </w:rPr>
        <w:t xml:space="preserve"> </w:t>
      </w:r>
      <w:proofErr w:type="spellStart"/>
      <w:r w:rsidRPr="0068000D">
        <w:rPr>
          <w:sz w:val="28"/>
          <w:szCs w:val="28"/>
        </w:rPr>
        <w:t>DefaultModelBinder</w:t>
      </w:r>
      <w:proofErr w:type="spellEnd"/>
      <w:r w:rsidRPr="0068000D">
        <w:rPr>
          <w:sz w:val="28"/>
          <w:szCs w:val="28"/>
        </w:rPr>
        <w:t xml:space="preserve">. </w:t>
      </w:r>
    </w:p>
    <w:p w14:paraId="18685C2D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Передача данных из метода действия контроллера в представление. Примеры.</w:t>
      </w:r>
    </w:p>
    <w:p w14:paraId="76A4E217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Для чего используются объекты </w:t>
      </w:r>
      <w:proofErr w:type="spellStart"/>
      <w:r w:rsidRPr="0068000D">
        <w:rPr>
          <w:sz w:val="28"/>
          <w:szCs w:val="28"/>
          <w:lang w:val="en-US"/>
        </w:rPr>
        <w:t>ViewBag</w:t>
      </w:r>
      <w:proofErr w:type="spellEnd"/>
      <w:r w:rsidRPr="0068000D">
        <w:rPr>
          <w:sz w:val="28"/>
          <w:szCs w:val="28"/>
        </w:rPr>
        <w:t xml:space="preserve"> и </w:t>
      </w:r>
      <w:proofErr w:type="spellStart"/>
      <w:r w:rsidRPr="0068000D">
        <w:rPr>
          <w:sz w:val="28"/>
          <w:szCs w:val="28"/>
          <w:lang w:val="en-US"/>
        </w:rPr>
        <w:t>ViewData</w:t>
      </w:r>
      <w:proofErr w:type="spellEnd"/>
      <w:r w:rsidRPr="0068000D">
        <w:rPr>
          <w:sz w:val="28"/>
          <w:szCs w:val="28"/>
        </w:rPr>
        <w:t>? В чем их отличие?</w:t>
      </w:r>
    </w:p>
    <w:p w14:paraId="2E8291F4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Общая характеристика представлений (</w:t>
      </w:r>
      <w:r w:rsidRPr="0068000D">
        <w:rPr>
          <w:sz w:val="28"/>
          <w:szCs w:val="28"/>
          <w:lang w:val="en-US"/>
        </w:rPr>
        <w:t>Views</w:t>
      </w:r>
      <w:r w:rsidRPr="0068000D">
        <w:rPr>
          <w:sz w:val="28"/>
          <w:szCs w:val="28"/>
        </w:rPr>
        <w:t>): назначение, создание, вызов из контроллера.</w:t>
      </w:r>
    </w:p>
    <w:p w14:paraId="62261262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Способы вывода данных в представлении в виде таблицы.</w:t>
      </w:r>
    </w:p>
    <w:p w14:paraId="699C2426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Организация взаимодействия между контроллером и представлением для поиска и фильтрации данных.</w:t>
      </w:r>
    </w:p>
    <w:p w14:paraId="2623AAE3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Способы разбиения больших массивов данных не страницы для отображения в представлении.</w:t>
      </w:r>
    </w:p>
    <w:p w14:paraId="415F7B37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Строго типизированные представления.</w:t>
      </w:r>
    </w:p>
    <w:p w14:paraId="0706C207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Движок </w:t>
      </w:r>
      <w:r w:rsidRPr="0068000D">
        <w:rPr>
          <w:sz w:val="28"/>
          <w:szCs w:val="28"/>
          <w:lang w:val="en-US"/>
        </w:rPr>
        <w:t>Razor</w:t>
      </w:r>
      <w:r w:rsidRPr="0068000D">
        <w:rPr>
          <w:sz w:val="28"/>
          <w:szCs w:val="28"/>
        </w:rPr>
        <w:t xml:space="preserve">. Выражения кода и строки кода. </w:t>
      </w:r>
    </w:p>
    <w:p w14:paraId="294E403D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HTML-хелперы элементов форм.</w:t>
      </w:r>
    </w:p>
    <w:p w14:paraId="3A0338C1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Строго типизированные хелперы.</w:t>
      </w:r>
    </w:p>
    <w:p w14:paraId="28A520BA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Создание HTML-хелперов.</w:t>
      </w:r>
    </w:p>
    <w:p w14:paraId="61E54687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68000D">
        <w:rPr>
          <w:sz w:val="28"/>
          <w:szCs w:val="28"/>
        </w:rPr>
        <w:t>Tag</w:t>
      </w:r>
      <w:proofErr w:type="spellEnd"/>
      <w:r w:rsidRPr="0068000D">
        <w:rPr>
          <w:sz w:val="28"/>
          <w:szCs w:val="28"/>
        </w:rPr>
        <w:t>-хелперы.</w:t>
      </w:r>
    </w:p>
    <w:p w14:paraId="33CF8368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Для чего нужен </w:t>
      </w:r>
      <w:r w:rsidRPr="0068000D">
        <w:rPr>
          <w:sz w:val="28"/>
          <w:szCs w:val="28"/>
          <w:lang w:val="en-US"/>
        </w:rPr>
        <w:t>Html</w:t>
      </w:r>
      <w:r w:rsidRPr="0068000D">
        <w:rPr>
          <w:sz w:val="28"/>
          <w:szCs w:val="28"/>
        </w:rPr>
        <w:t>.</w:t>
      </w:r>
      <w:proofErr w:type="spellStart"/>
      <w:r w:rsidRPr="0068000D">
        <w:rPr>
          <w:sz w:val="28"/>
          <w:szCs w:val="28"/>
          <w:lang w:val="en-US"/>
        </w:rPr>
        <w:t>AntiForgeryToken</w:t>
      </w:r>
      <w:proofErr w:type="spellEnd"/>
      <w:r w:rsidRPr="0068000D">
        <w:rPr>
          <w:sz w:val="28"/>
          <w:szCs w:val="28"/>
        </w:rPr>
        <w:t>()?</w:t>
      </w:r>
    </w:p>
    <w:p w14:paraId="3AF108DE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Мастер-страницы. </w:t>
      </w:r>
    </w:p>
    <w:p w14:paraId="4BEE0F8E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Частичные представления. Примеры.</w:t>
      </w:r>
    </w:p>
    <w:p w14:paraId="06D78B70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Внедрение зависимостей в представления.</w:t>
      </w:r>
    </w:p>
    <w:p w14:paraId="160CFACB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Охарактеризуйте типы фильтров в MVC Framework.</w:t>
      </w:r>
    </w:p>
    <w:p w14:paraId="0AFDEC94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Использование фильтров для настройки авторизованного доступа.</w:t>
      </w:r>
    </w:p>
    <w:p w14:paraId="4A69B166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 xml:space="preserve">В чём разница между </w:t>
      </w:r>
      <w:r w:rsidRPr="0068000D">
        <w:rPr>
          <w:sz w:val="28"/>
          <w:szCs w:val="28"/>
          <w:lang w:val="en-US"/>
        </w:rPr>
        <w:t>Html</w:t>
      </w:r>
      <w:r w:rsidRPr="0068000D">
        <w:rPr>
          <w:sz w:val="28"/>
          <w:szCs w:val="28"/>
        </w:rPr>
        <w:t>.</w:t>
      </w:r>
      <w:proofErr w:type="spellStart"/>
      <w:r w:rsidRPr="0068000D">
        <w:rPr>
          <w:sz w:val="28"/>
          <w:szCs w:val="28"/>
          <w:lang w:val="en-US"/>
        </w:rPr>
        <w:t>RenderPartial</w:t>
      </w:r>
      <w:proofErr w:type="spellEnd"/>
      <w:r w:rsidRPr="0068000D">
        <w:rPr>
          <w:sz w:val="28"/>
          <w:szCs w:val="28"/>
        </w:rPr>
        <w:t xml:space="preserve">(...) и </w:t>
      </w:r>
      <w:r w:rsidRPr="0068000D">
        <w:rPr>
          <w:sz w:val="28"/>
          <w:szCs w:val="28"/>
          <w:lang w:val="en-US"/>
        </w:rPr>
        <w:t>Html</w:t>
      </w:r>
      <w:r w:rsidRPr="0068000D">
        <w:rPr>
          <w:sz w:val="28"/>
          <w:szCs w:val="28"/>
        </w:rPr>
        <w:t>.</w:t>
      </w:r>
      <w:proofErr w:type="spellStart"/>
      <w:r w:rsidRPr="0068000D">
        <w:rPr>
          <w:sz w:val="28"/>
          <w:szCs w:val="28"/>
          <w:lang w:val="en-US"/>
        </w:rPr>
        <w:t>RenderAction</w:t>
      </w:r>
      <w:proofErr w:type="spellEnd"/>
      <w:r w:rsidRPr="0068000D">
        <w:rPr>
          <w:sz w:val="28"/>
          <w:szCs w:val="28"/>
        </w:rPr>
        <w:t>(...) в контексте представления (</w:t>
      </w:r>
      <w:r w:rsidRPr="0068000D">
        <w:rPr>
          <w:sz w:val="28"/>
          <w:szCs w:val="28"/>
          <w:lang w:val="en-US"/>
        </w:rPr>
        <w:t>View</w:t>
      </w:r>
      <w:r w:rsidRPr="0068000D">
        <w:rPr>
          <w:sz w:val="28"/>
          <w:szCs w:val="28"/>
        </w:rPr>
        <w:t>)?</w:t>
      </w:r>
    </w:p>
    <w:p w14:paraId="53C76268" w14:textId="77777777" w:rsidR="002A6F71" w:rsidRPr="0068000D" w:rsidRDefault="00000000">
      <w:pPr>
        <w:numPr>
          <w:ilvl w:val="0"/>
          <w:numId w:val="3"/>
        </w:numPr>
        <w:jc w:val="both"/>
        <w:rPr>
          <w:sz w:val="28"/>
          <w:szCs w:val="28"/>
        </w:rPr>
      </w:pPr>
      <w:r w:rsidRPr="0068000D">
        <w:rPr>
          <w:sz w:val="28"/>
          <w:szCs w:val="28"/>
        </w:rPr>
        <w:t>Как настраивается маршрутизация при наличии в проекте областей (Area)?</w:t>
      </w:r>
    </w:p>
    <w:p w14:paraId="23170D25" w14:textId="77777777" w:rsidR="002A6F71" w:rsidRDefault="002A6F71">
      <w:pPr>
        <w:ind w:left="720"/>
        <w:jc w:val="both"/>
        <w:rPr>
          <w:sz w:val="28"/>
          <w:szCs w:val="28"/>
        </w:rPr>
      </w:pPr>
    </w:p>
    <w:p w14:paraId="4660045B" w14:textId="77777777" w:rsidR="00E531D0" w:rsidRDefault="00E531D0">
      <w:pPr>
        <w:ind w:left="720"/>
        <w:jc w:val="both"/>
        <w:rPr>
          <w:sz w:val="28"/>
          <w:szCs w:val="28"/>
        </w:rPr>
      </w:pPr>
    </w:p>
    <w:p w14:paraId="6C93EE93" w14:textId="77777777" w:rsidR="00E531D0" w:rsidRDefault="006F59BA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345D3D" w14:textId="77777777" w:rsidR="00E531D0" w:rsidRDefault="00E531D0" w:rsidP="006F59BA">
      <w:pPr>
        <w:pStyle w:val="LO-Normal"/>
        <w:keepNext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8000D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14:paraId="2DE9ACED" w14:textId="77777777" w:rsidR="006F59BA" w:rsidRPr="006F59BA" w:rsidRDefault="006F59BA" w:rsidP="006F59BA">
      <w:pPr>
        <w:jc w:val="both"/>
        <w:rPr>
          <w:sz w:val="28"/>
          <w:szCs w:val="28"/>
        </w:rPr>
      </w:pPr>
    </w:p>
    <w:p w14:paraId="789BC9AD" w14:textId="77777777" w:rsidR="006F59BA" w:rsidRPr="00604A37" w:rsidRDefault="006F59BA" w:rsidP="006F59BA">
      <w:pPr>
        <w:pStyle w:val="2"/>
        <w:spacing w:before="0" w:after="0"/>
        <w:jc w:val="center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Общая архитектура и основы MVC</w:t>
      </w:r>
    </w:p>
    <w:p w14:paraId="0B94F0EE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6BEB9055" w14:textId="27ED38C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 xml:space="preserve">Для выполнения </w:t>
      </w:r>
      <w:r w:rsidR="00485ECD" w:rsidRPr="00604A37">
        <w:rPr>
          <w:rFonts w:eastAsia="Google Sans Text"/>
        </w:rPr>
        <w:t>задания вам</w:t>
      </w:r>
      <w:r w:rsidRPr="00604A37">
        <w:rPr>
          <w:rFonts w:eastAsia="Google Sans Text"/>
        </w:rPr>
        <w:t xml:space="preserve"> предстоит реализовать </w:t>
      </w:r>
      <w:proofErr w:type="spellStart"/>
      <w:r w:rsidRPr="00604A37">
        <w:rPr>
          <w:rFonts w:eastAsia="Google Sans Text"/>
        </w:rPr>
        <w:t>web</w:t>
      </w:r>
      <w:proofErr w:type="spellEnd"/>
      <w:r w:rsidRPr="00604A37">
        <w:rPr>
          <w:rFonts w:eastAsia="Google Sans Text"/>
        </w:rPr>
        <w:t xml:space="preserve">-приложение по шаблону </w:t>
      </w:r>
      <w:r w:rsidRPr="00604A37">
        <w:rPr>
          <w:rFonts w:eastAsia="Google Sans Text"/>
          <w:b/>
        </w:rPr>
        <w:t>Model-View-</w:t>
      </w:r>
      <w:proofErr w:type="spellStart"/>
      <w:r w:rsidRPr="00604A37">
        <w:rPr>
          <w:rFonts w:eastAsia="Google Sans Text"/>
          <w:b/>
        </w:rPr>
        <w:t>Controller</w:t>
      </w:r>
      <w:proofErr w:type="spellEnd"/>
      <w:r w:rsidRPr="00604A37">
        <w:rPr>
          <w:rFonts w:eastAsia="Google Sans Text"/>
          <w:b/>
        </w:rPr>
        <w:t xml:space="preserve"> (MVC)</w:t>
      </w:r>
      <w:r w:rsidRPr="00604A37">
        <w:rPr>
          <w:rFonts w:eastAsia="Google Sans Text"/>
        </w:rPr>
        <w:t>.</w:t>
      </w:r>
    </w:p>
    <w:p w14:paraId="470CFDB9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586E6AF6" w14:textId="77777777" w:rsidR="006F59BA" w:rsidRPr="00604A37" w:rsidRDefault="006F59BA" w:rsidP="006F59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Model:</w:t>
      </w:r>
      <w:r w:rsidRPr="00604A37">
        <w:rPr>
          <w:rFonts w:eastAsia="Google Sans Text"/>
        </w:rPr>
        <w:t xml:space="preserve"> Модели данных (классы C#), которые вы создали для </w:t>
      </w:r>
      <w:proofErr w:type="spellStart"/>
      <w:r w:rsidRPr="00604A37">
        <w:rPr>
          <w:rFonts w:eastAsia="Google Sans Text"/>
        </w:rPr>
        <w:t>Entity</w:t>
      </w:r>
      <w:proofErr w:type="spellEnd"/>
      <w:r w:rsidRPr="00604A37">
        <w:rPr>
          <w:rFonts w:eastAsia="Google Sans Text"/>
        </w:rPr>
        <w:t xml:space="preserve"> Framework Core. Они описывают структуру данных в БД.</w:t>
      </w:r>
    </w:p>
    <w:p w14:paraId="1F0A4785" w14:textId="77777777" w:rsidR="006F59BA" w:rsidRPr="00604A37" w:rsidRDefault="006F59BA" w:rsidP="006F59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View:</w:t>
      </w:r>
      <w:r w:rsidRPr="00604A37">
        <w:rPr>
          <w:rFonts w:eastAsia="Google Sans Text"/>
        </w:rPr>
        <w:t xml:space="preserve"> Представления (файлы .</w:t>
      </w:r>
      <w:proofErr w:type="spellStart"/>
      <w:r w:rsidRPr="00604A37">
        <w:rPr>
          <w:rFonts w:eastAsia="Google Sans Text"/>
        </w:rPr>
        <w:t>cshtml</w:t>
      </w:r>
      <w:proofErr w:type="spellEnd"/>
      <w:r w:rsidRPr="00604A37">
        <w:rPr>
          <w:rFonts w:eastAsia="Google Sans Text"/>
        </w:rPr>
        <w:t>), отвечающие за HTML-разметку и отображение данных пользователю.</w:t>
      </w:r>
    </w:p>
    <w:p w14:paraId="68667F39" w14:textId="77777777" w:rsidR="006F59BA" w:rsidRPr="00604A37" w:rsidRDefault="006F59BA" w:rsidP="006F59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604A37">
        <w:rPr>
          <w:rFonts w:eastAsia="Google Sans Text"/>
          <w:b/>
        </w:rPr>
        <w:t>Controller</w:t>
      </w:r>
      <w:proofErr w:type="spellEnd"/>
      <w:r w:rsidRPr="00604A37">
        <w:rPr>
          <w:rFonts w:eastAsia="Google Sans Text"/>
          <w:b/>
        </w:rPr>
        <w:t>:</w:t>
      </w:r>
      <w:r w:rsidRPr="00604A37">
        <w:rPr>
          <w:rFonts w:eastAsia="Google Sans Text"/>
        </w:rPr>
        <w:t xml:space="preserve"> Контроллеры (классы C#) — связующее звено. Они получают HTTP-запросы, обращаются к моделям (через </w:t>
      </w:r>
      <w:proofErr w:type="spellStart"/>
      <w:r w:rsidRPr="00604A37">
        <w:rPr>
          <w:rFonts w:eastAsia="Google Sans Text"/>
        </w:rPr>
        <w:t>DbContext</w:t>
      </w:r>
      <w:proofErr w:type="spellEnd"/>
      <w:r w:rsidRPr="00604A37">
        <w:rPr>
          <w:rFonts w:eastAsia="Google Sans Text"/>
        </w:rPr>
        <w:t>) для получения данных и передают эти данные в Представления для отображения.</w:t>
      </w:r>
    </w:p>
    <w:p w14:paraId="3F2B999B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06B0985E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Маршрутизация в MVC</w:t>
      </w:r>
    </w:p>
    <w:p w14:paraId="3FD20572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7727C233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  <w:b/>
        </w:rPr>
        <w:t>Определение:</w:t>
      </w:r>
      <w:r w:rsidRPr="00604A37">
        <w:rPr>
          <w:rFonts w:eastAsia="Google Sans Text"/>
        </w:rPr>
        <w:t xml:space="preserve"> Маршрутизация — это механизм ASP.NET Core, который сопоставляет URL-адреса в браузере с конкретными методами (действиями) в ваших контроллерах.</w:t>
      </w:r>
    </w:p>
    <w:p w14:paraId="4B520BE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25A03E11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 xml:space="preserve">Для этой лабораторной работы вам, скорее всего, будет достаточно стандартного маршрута, который настраивается в </w:t>
      </w:r>
      <w:proofErr w:type="spellStart"/>
      <w:r w:rsidRPr="00604A37">
        <w:rPr>
          <w:rFonts w:eastAsia="Google Sans Text"/>
        </w:rPr>
        <w:t>Program.cs</w:t>
      </w:r>
      <w:proofErr w:type="spellEnd"/>
      <w:r w:rsidRPr="00604A37">
        <w:rPr>
          <w:rFonts w:eastAsia="Google Sans Text"/>
        </w:rPr>
        <w:t>:</w:t>
      </w:r>
    </w:p>
    <w:p w14:paraId="0F79EA25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53184A5B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lang w:val="en-US"/>
        </w:rPr>
        <w:t>C#</w:t>
      </w:r>
    </w:p>
    <w:p w14:paraId="65E978BF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48CA229C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0D9E91BE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proofErr w:type="spellStart"/>
      <w:r w:rsidRPr="006F59BA">
        <w:rPr>
          <w:rFonts w:eastAsia="Google Sans Text"/>
          <w:lang w:val="en-US"/>
        </w:rPr>
        <w:t>app.MapControllerRoute</w:t>
      </w:r>
      <w:proofErr w:type="spellEnd"/>
      <w:r w:rsidRPr="006F59BA">
        <w:rPr>
          <w:rFonts w:eastAsia="Google Sans Text"/>
          <w:lang w:val="en-US"/>
        </w:rPr>
        <w:t>(</w:t>
      </w:r>
      <w:r w:rsidRPr="006F59BA">
        <w:rPr>
          <w:rFonts w:eastAsia="Google Sans Text"/>
          <w:lang w:val="en-US"/>
        </w:rPr>
        <w:br/>
        <w:t xml:space="preserve">    name: "default",</w:t>
      </w:r>
      <w:r w:rsidRPr="006F59BA">
        <w:rPr>
          <w:rFonts w:eastAsia="Google Sans Text"/>
          <w:lang w:val="en-US"/>
        </w:rPr>
        <w:br/>
        <w:t xml:space="preserve">    pattern: "{controller=Home}/{action=Index}/{id?}");</w:t>
      </w:r>
      <w:r w:rsidRPr="006F59BA">
        <w:rPr>
          <w:rFonts w:eastAsia="Google Sans Text"/>
          <w:lang w:val="en-US"/>
        </w:rPr>
        <w:br/>
      </w:r>
    </w:p>
    <w:p w14:paraId="1749DC0D" w14:textId="77777777" w:rsidR="006F59BA" w:rsidRPr="006F59BA" w:rsidRDefault="006F59BA" w:rsidP="006F59B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F59BA">
        <w:rPr>
          <w:rFonts w:eastAsia="Google Sans Text"/>
          <w:lang w:val="en-US"/>
        </w:rPr>
        <w:t xml:space="preserve">{controller=Home}: URL /User </w:t>
      </w:r>
      <w:r w:rsidRPr="00604A37">
        <w:rPr>
          <w:rFonts w:eastAsia="Google Sans Text"/>
        </w:rPr>
        <w:t>вызовет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UserController</w:t>
      </w:r>
      <w:proofErr w:type="spellEnd"/>
      <w:r w:rsidRPr="006F59BA">
        <w:rPr>
          <w:rFonts w:eastAsia="Google Sans Text"/>
          <w:lang w:val="en-US"/>
        </w:rPr>
        <w:t>.</w:t>
      </w:r>
    </w:p>
    <w:p w14:paraId="078B90C7" w14:textId="77777777" w:rsidR="006F59BA" w:rsidRPr="006F59BA" w:rsidRDefault="006F59BA" w:rsidP="006F59B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F59BA">
        <w:rPr>
          <w:rFonts w:eastAsia="Google Sans Text"/>
          <w:lang w:val="en-US"/>
        </w:rPr>
        <w:t xml:space="preserve">{action=Index}: URL /User/List </w:t>
      </w:r>
      <w:r w:rsidRPr="00604A37">
        <w:rPr>
          <w:rFonts w:eastAsia="Google Sans Text"/>
        </w:rPr>
        <w:t>вызовет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метод</w:t>
      </w:r>
      <w:r w:rsidRPr="006F59BA">
        <w:rPr>
          <w:rFonts w:eastAsia="Google Sans Text"/>
          <w:lang w:val="en-US"/>
        </w:rPr>
        <w:t xml:space="preserve"> List()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UserController</w:t>
      </w:r>
      <w:proofErr w:type="spellEnd"/>
      <w:r w:rsidRPr="006F59BA">
        <w:rPr>
          <w:rFonts w:eastAsia="Google Sans Text"/>
          <w:lang w:val="en-US"/>
        </w:rPr>
        <w:t>.</w:t>
      </w:r>
    </w:p>
    <w:p w14:paraId="103DE2A9" w14:textId="77777777" w:rsidR="006F59BA" w:rsidRPr="006F59BA" w:rsidRDefault="006F59BA" w:rsidP="006F59B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F59BA">
        <w:rPr>
          <w:rFonts w:eastAsia="Google Sans Text"/>
          <w:lang w:val="en-US"/>
        </w:rPr>
        <w:t>{id?}: (</w:t>
      </w:r>
      <w:r w:rsidRPr="00604A37">
        <w:rPr>
          <w:rFonts w:eastAsia="Google Sans Text"/>
        </w:rPr>
        <w:t>необязательный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параметр</w:t>
      </w:r>
      <w:r w:rsidRPr="006F59BA">
        <w:rPr>
          <w:rFonts w:eastAsia="Google Sans Text"/>
          <w:lang w:val="en-US"/>
        </w:rPr>
        <w:t xml:space="preserve">): URL /User/Edit/5 </w:t>
      </w:r>
      <w:r w:rsidRPr="00604A37">
        <w:rPr>
          <w:rFonts w:eastAsia="Google Sans Text"/>
        </w:rPr>
        <w:t>вызовет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метод</w:t>
      </w:r>
      <w:r w:rsidRPr="006F59BA">
        <w:rPr>
          <w:rFonts w:eastAsia="Google Sans Text"/>
          <w:lang w:val="en-US"/>
        </w:rPr>
        <w:t xml:space="preserve"> Edit(int id)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UserController</w:t>
      </w:r>
      <w:proofErr w:type="spellEnd"/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передаст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него</w:t>
      </w:r>
      <w:r w:rsidRPr="006F59BA">
        <w:rPr>
          <w:rFonts w:eastAsia="Google Sans Text"/>
          <w:lang w:val="en-US"/>
        </w:rPr>
        <w:t xml:space="preserve"> id = 5.</w:t>
      </w:r>
    </w:p>
    <w:p w14:paraId="312D21F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Вы будете использовать этот механизм для создания ссылок на страницы редактирования, удаления и просмотра.</w:t>
      </w:r>
    </w:p>
    <w:p w14:paraId="2B7DFAB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1B093354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4B02CAFF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Передача данных в представление</w:t>
      </w:r>
    </w:p>
    <w:p w14:paraId="45327C4B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3CD7130D" w14:textId="66FCF6A8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 xml:space="preserve">Контроллер должен </w:t>
      </w:r>
      <w:r w:rsidR="006E1C66">
        <w:rPr>
          <w:rFonts w:eastAsia="Google Sans Text"/>
        </w:rPr>
        <w:t xml:space="preserve">иметь возможность </w:t>
      </w:r>
      <w:r w:rsidRPr="00604A37">
        <w:rPr>
          <w:rFonts w:eastAsia="Google Sans Text"/>
        </w:rPr>
        <w:t xml:space="preserve">передать данные, </w:t>
      </w:r>
      <w:r w:rsidR="006E1C66">
        <w:rPr>
          <w:rFonts w:eastAsia="Google Sans Text"/>
        </w:rPr>
        <w:t xml:space="preserve">в том числе </w:t>
      </w:r>
      <w:r w:rsidRPr="00604A37">
        <w:rPr>
          <w:rFonts w:eastAsia="Google Sans Text"/>
        </w:rPr>
        <w:t xml:space="preserve">полученные из БД, в представление для их </w:t>
      </w:r>
      <w:r w:rsidR="006E1C66">
        <w:rPr>
          <w:rFonts w:eastAsia="Google Sans Text"/>
        </w:rPr>
        <w:t xml:space="preserve">последующего </w:t>
      </w:r>
      <w:r w:rsidRPr="00604A37">
        <w:rPr>
          <w:rFonts w:eastAsia="Google Sans Text"/>
        </w:rPr>
        <w:t>отображения.</w:t>
      </w:r>
    </w:p>
    <w:p w14:paraId="5C33D28B" w14:textId="2B41D4E8" w:rsidR="006F59BA" w:rsidRPr="00604A37" w:rsidRDefault="006E1C66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>
        <w:rPr>
          <w:rFonts w:eastAsia="Google Sans Text"/>
        </w:rPr>
        <w:t>Есть</w:t>
      </w:r>
      <w:r w:rsidR="006F59BA" w:rsidRPr="00604A37">
        <w:rPr>
          <w:rFonts w:eastAsia="Google Sans Text"/>
        </w:rPr>
        <w:t xml:space="preserve"> три основных способа:</w:t>
      </w:r>
    </w:p>
    <w:p w14:paraId="4B210FA3" w14:textId="77777777" w:rsidR="006F59BA" w:rsidRPr="00604A37" w:rsidRDefault="006F59BA" w:rsidP="006F59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Строго типизированная модель (предпочтительно):</w:t>
      </w:r>
    </w:p>
    <w:p w14:paraId="4E61C4B1" w14:textId="77777777" w:rsidR="006F59BA" w:rsidRPr="006F59BA" w:rsidRDefault="006F59BA" w:rsidP="006F59B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контроллере</w:t>
      </w:r>
      <w:r w:rsidRPr="006F59BA">
        <w:rPr>
          <w:rFonts w:eastAsia="Google Sans Text"/>
          <w:lang w:val="en-US"/>
        </w:rPr>
        <w:t>: var users = _</w:t>
      </w:r>
      <w:proofErr w:type="spellStart"/>
      <w:r w:rsidRPr="006F59BA">
        <w:rPr>
          <w:rFonts w:eastAsia="Google Sans Text"/>
          <w:lang w:val="en-US"/>
        </w:rPr>
        <w:t>context.Users.ToList</w:t>
      </w:r>
      <w:proofErr w:type="spellEnd"/>
      <w:r w:rsidRPr="006F59BA">
        <w:rPr>
          <w:rFonts w:eastAsia="Google Sans Text"/>
          <w:lang w:val="en-US"/>
        </w:rPr>
        <w:t>(); return View(users);</w:t>
      </w:r>
    </w:p>
    <w:p w14:paraId="17C3AA65" w14:textId="77777777" w:rsidR="006F59BA" w:rsidRPr="00604A37" w:rsidRDefault="006F59BA" w:rsidP="006F59B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В представлении (.</w:t>
      </w:r>
      <w:proofErr w:type="spellStart"/>
      <w:r w:rsidRPr="00604A37">
        <w:rPr>
          <w:rFonts w:eastAsia="Google Sans Text"/>
        </w:rPr>
        <w:t>cshtml</w:t>
      </w:r>
      <w:proofErr w:type="spellEnd"/>
      <w:r w:rsidRPr="00604A37">
        <w:rPr>
          <w:rFonts w:eastAsia="Google Sans Text"/>
        </w:rPr>
        <w:t>): @model List&lt;User&gt; (вверху файла). Теперь вы можете использовать Model для доступа к данным: @foreach (</w:t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user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in</w:t>
      </w:r>
      <w:proofErr w:type="spellEnd"/>
      <w:r w:rsidRPr="00604A37">
        <w:rPr>
          <w:rFonts w:eastAsia="Google Sans Text"/>
        </w:rPr>
        <w:t xml:space="preserve"> Model) { ... }</w:t>
      </w:r>
    </w:p>
    <w:p w14:paraId="486CB457" w14:textId="77777777" w:rsidR="006F59BA" w:rsidRPr="00604A37" w:rsidRDefault="006F59BA" w:rsidP="006F59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604A37">
        <w:rPr>
          <w:rFonts w:eastAsia="Google Sans Text"/>
          <w:b/>
        </w:rPr>
        <w:t>ViewData</w:t>
      </w:r>
      <w:proofErr w:type="spellEnd"/>
      <w:r w:rsidRPr="00604A37">
        <w:rPr>
          <w:rFonts w:eastAsia="Google Sans Text"/>
          <w:b/>
        </w:rPr>
        <w:t>:</w:t>
      </w:r>
      <w:r w:rsidRPr="00604A37">
        <w:rPr>
          <w:rFonts w:eastAsia="Google Sans Text"/>
        </w:rPr>
        <w:t xml:space="preserve"> Словарь для передачи простых данных.</w:t>
      </w:r>
    </w:p>
    <w:p w14:paraId="0D4F4AAB" w14:textId="77777777" w:rsidR="006F59BA" w:rsidRPr="00604A37" w:rsidRDefault="006F59BA" w:rsidP="006F59B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В контроллере: </w:t>
      </w:r>
      <w:proofErr w:type="spellStart"/>
      <w:r w:rsidRPr="00604A37">
        <w:rPr>
          <w:rFonts w:eastAsia="Google Sans Text"/>
        </w:rPr>
        <w:t>ViewData</w:t>
      </w:r>
      <w:proofErr w:type="spellEnd"/>
      <w:r w:rsidRPr="00604A37">
        <w:rPr>
          <w:rFonts w:eastAsia="Google Sans Text"/>
        </w:rPr>
        <w:t>["</w:t>
      </w:r>
      <w:proofErr w:type="spellStart"/>
      <w:r w:rsidRPr="00604A37">
        <w:rPr>
          <w:rFonts w:eastAsia="Google Sans Text"/>
        </w:rPr>
        <w:t>Title</w:t>
      </w:r>
      <w:proofErr w:type="spellEnd"/>
      <w:r w:rsidRPr="00604A37">
        <w:rPr>
          <w:rFonts w:eastAsia="Google Sans Text"/>
        </w:rPr>
        <w:t>"] = "Список пользователей";</w:t>
      </w:r>
    </w:p>
    <w:p w14:paraId="35F04C87" w14:textId="77777777" w:rsidR="006F59BA" w:rsidRPr="00604A37" w:rsidRDefault="006F59BA" w:rsidP="006F59B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В представлении: &lt;h2&gt;@ViewData["Title"]&lt;/h2&gt;</w:t>
      </w:r>
    </w:p>
    <w:p w14:paraId="5EB498AE" w14:textId="77777777" w:rsidR="006F59BA" w:rsidRPr="00604A37" w:rsidRDefault="006F59BA" w:rsidP="006F59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604A37">
        <w:rPr>
          <w:rFonts w:eastAsia="Google Sans Text"/>
          <w:b/>
        </w:rPr>
        <w:t>ViewBag</w:t>
      </w:r>
      <w:proofErr w:type="spellEnd"/>
      <w:r w:rsidRPr="00604A37">
        <w:rPr>
          <w:rFonts w:eastAsia="Google Sans Text"/>
          <w:b/>
        </w:rPr>
        <w:t>:</w:t>
      </w:r>
      <w:r w:rsidRPr="00604A37">
        <w:rPr>
          <w:rFonts w:eastAsia="Google Sans Text"/>
        </w:rPr>
        <w:t xml:space="preserve"> Динамический объект (обертка над </w:t>
      </w:r>
      <w:proofErr w:type="spellStart"/>
      <w:r w:rsidRPr="00604A37">
        <w:rPr>
          <w:rFonts w:eastAsia="Google Sans Text"/>
        </w:rPr>
        <w:t>ViewData</w:t>
      </w:r>
      <w:proofErr w:type="spellEnd"/>
      <w:r w:rsidRPr="00604A37">
        <w:rPr>
          <w:rFonts w:eastAsia="Google Sans Text"/>
        </w:rPr>
        <w:t>).</w:t>
      </w:r>
    </w:p>
    <w:p w14:paraId="5152298C" w14:textId="77777777" w:rsidR="006F59BA" w:rsidRPr="00604A37" w:rsidRDefault="006F59BA" w:rsidP="006F59BA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В контроллере: </w:t>
      </w:r>
      <w:proofErr w:type="spellStart"/>
      <w:r w:rsidRPr="00604A37">
        <w:rPr>
          <w:rFonts w:eastAsia="Google Sans Text"/>
        </w:rPr>
        <w:t>ViewBag.Title</w:t>
      </w:r>
      <w:proofErr w:type="spellEnd"/>
      <w:r w:rsidRPr="00604A37">
        <w:rPr>
          <w:rFonts w:eastAsia="Google Sans Text"/>
        </w:rPr>
        <w:t xml:space="preserve"> = "Список пользователей";</w:t>
      </w:r>
    </w:p>
    <w:p w14:paraId="5810ADA2" w14:textId="77777777" w:rsidR="006F59BA" w:rsidRPr="00604A37" w:rsidRDefault="006F59BA" w:rsidP="006F59BA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В представлении: &lt;h2&gt;@ViewBag.Title&lt;/h2&gt;</w:t>
      </w:r>
    </w:p>
    <w:p w14:paraId="0EB96409" w14:textId="34ABBB5F" w:rsidR="006E1C66" w:rsidRDefault="006E1C66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Для отображения</w:t>
      </w:r>
      <w:r w:rsidR="006F59BA" w:rsidRPr="00604A37">
        <w:rPr>
          <w:rFonts w:eastAsia="Google Sans Text"/>
        </w:rPr>
        <w:t xml:space="preserve"> данных из таблиц используйте </w:t>
      </w:r>
      <w:r w:rsidR="006F59BA" w:rsidRPr="00604A37">
        <w:rPr>
          <w:rFonts w:eastAsia="Google Sans Text"/>
          <w:b/>
        </w:rPr>
        <w:t>строго типизированные модели</w:t>
      </w:r>
      <w:r w:rsidR="006F59BA" w:rsidRPr="00604A37">
        <w:rPr>
          <w:rFonts w:eastAsia="Google Sans Text"/>
        </w:rPr>
        <w:t xml:space="preserve">. </w:t>
      </w:r>
    </w:p>
    <w:p w14:paraId="12E20E86" w14:textId="1F935C78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r w:rsidRPr="00604A37">
        <w:rPr>
          <w:rFonts w:eastAsia="Google Sans Text"/>
        </w:rPr>
        <w:t>ViewBag</w:t>
      </w:r>
      <w:proofErr w:type="spellEnd"/>
      <w:r w:rsidRPr="00604A37">
        <w:rPr>
          <w:rFonts w:eastAsia="Google Sans Text"/>
        </w:rPr>
        <w:t xml:space="preserve"> или </w:t>
      </w:r>
      <w:proofErr w:type="spellStart"/>
      <w:r w:rsidRPr="00604A37">
        <w:rPr>
          <w:rFonts w:eastAsia="Google Sans Text"/>
        </w:rPr>
        <w:t>ViewData</w:t>
      </w:r>
      <w:proofErr w:type="spellEnd"/>
      <w:r w:rsidRPr="00604A37">
        <w:rPr>
          <w:rFonts w:eastAsia="Google Sans Text"/>
        </w:rPr>
        <w:t xml:space="preserve"> удобно использовать для передачи </w:t>
      </w:r>
      <w:r w:rsidRPr="00604A37">
        <w:rPr>
          <w:rFonts w:eastAsia="Google Sans Text"/>
          <w:i/>
        </w:rPr>
        <w:t>вспомогательных</w:t>
      </w:r>
      <w:r w:rsidRPr="00604A37">
        <w:rPr>
          <w:rFonts w:eastAsia="Google Sans Text"/>
        </w:rPr>
        <w:t xml:space="preserve"> данных, </w:t>
      </w:r>
      <w:r w:rsidR="006E1C66" w:rsidRPr="00604A37">
        <w:rPr>
          <w:rFonts w:eastAsia="Google Sans Text"/>
        </w:rPr>
        <w:t>например</w:t>
      </w:r>
      <w:r w:rsidRPr="00604A37">
        <w:rPr>
          <w:rFonts w:eastAsia="Google Sans Text"/>
        </w:rPr>
        <w:t xml:space="preserve"> списков для выпадающих меню при редактировании таблиц со связью "многие".</w:t>
      </w:r>
    </w:p>
    <w:p w14:paraId="0553E906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7F1F4373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D6B7C6C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Частичные представления</w:t>
      </w:r>
    </w:p>
    <w:p w14:paraId="4F913FE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124E81AE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  <w:b/>
        </w:rPr>
        <w:t>Определение:</w:t>
      </w:r>
      <w:r w:rsidRPr="00604A37">
        <w:rPr>
          <w:rFonts w:eastAsia="Google Sans Text"/>
        </w:rPr>
        <w:t xml:space="preserve"> Это .</w:t>
      </w:r>
      <w:proofErr w:type="spellStart"/>
      <w:r w:rsidRPr="00604A37">
        <w:rPr>
          <w:rFonts w:eastAsia="Google Sans Text"/>
        </w:rPr>
        <w:t>cshtml</w:t>
      </w:r>
      <w:proofErr w:type="spellEnd"/>
      <w:r w:rsidRPr="00604A37">
        <w:rPr>
          <w:rFonts w:eastAsia="Google Sans Text"/>
        </w:rPr>
        <w:t>-файлы, которые не являются полноценными страницами, а представляют собой многоразовые HTML-фрагменты (например, форма, элемент меню, карточка товара).</w:t>
      </w:r>
    </w:p>
    <w:p w14:paraId="68D1991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4BEC1AD8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Используйте частичные представления, чтобы не дублировать код. Например, форма для создания и редактирования пользователя 5 будет практически идентична.</w:t>
      </w:r>
    </w:p>
    <w:p w14:paraId="3BCEAF7A" w14:textId="77777777" w:rsidR="006F59BA" w:rsidRPr="00604A37" w:rsidRDefault="006F59BA" w:rsidP="006F59B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Создайте файл _</w:t>
      </w:r>
      <w:proofErr w:type="spellStart"/>
      <w:r w:rsidRPr="00604A37">
        <w:rPr>
          <w:rFonts w:eastAsia="Google Sans Text"/>
        </w:rPr>
        <w:t>UserForm.cshtml</w:t>
      </w:r>
      <w:proofErr w:type="spellEnd"/>
      <w:r w:rsidRPr="00604A37">
        <w:rPr>
          <w:rFonts w:eastAsia="Google Sans Text"/>
        </w:rPr>
        <w:t>.</w:t>
      </w:r>
    </w:p>
    <w:p w14:paraId="032EC174" w14:textId="77777777" w:rsidR="006F59BA" w:rsidRPr="006F59BA" w:rsidRDefault="006F59BA" w:rsidP="006F59B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Create.cshtml</w:t>
      </w:r>
      <w:proofErr w:type="spellEnd"/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Edit.cshtml</w:t>
      </w:r>
      <w:proofErr w:type="spellEnd"/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вызовите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его</w:t>
      </w:r>
      <w:r w:rsidRPr="006F59BA">
        <w:rPr>
          <w:rFonts w:eastAsia="Google Sans Text"/>
          <w:lang w:val="en-US"/>
        </w:rPr>
        <w:t>: &lt;partial name="_</w:t>
      </w:r>
      <w:proofErr w:type="spellStart"/>
      <w:r w:rsidRPr="006F59BA">
        <w:rPr>
          <w:rFonts w:eastAsia="Google Sans Text"/>
          <w:lang w:val="en-US"/>
        </w:rPr>
        <w:t>UserForm</w:t>
      </w:r>
      <w:proofErr w:type="spellEnd"/>
      <w:r w:rsidRPr="006F59BA">
        <w:rPr>
          <w:rFonts w:eastAsia="Google Sans Text"/>
          <w:lang w:val="en-US"/>
        </w:rPr>
        <w:t>" model="Model" /&gt;</w:t>
      </w:r>
    </w:p>
    <w:p w14:paraId="33C0225C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6CF2E522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 xml:space="preserve">HTML-хелперы и </w:t>
      </w:r>
      <w:proofErr w:type="spellStart"/>
      <w:r w:rsidRPr="00604A37">
        <w:rPr>
          <w:rFonts w:ascii="Times New Roman" w:eastAsia="Google Sans" w:hAnsi="Times New Roman"/>
        </w:rPr>
        <w:t>Tag</w:t>
      </w:r>
      <w:proofErr w:type="spellEnd"/>
      <w:r w:rsidRPr="00604A37">
        <w:rPr>
          <w:rFonts w:ascii="Times New Roman" w:eastAsia="Google Sans" w:hAnsi="Times New Roman"/>
        </w:rPr>
        <w:t>-хелперы</w:t>
      </w:r>
    </w:p>
    <w:p w14:paraId="3D4D45A8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5876250E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  <w:b/>
        </w:rPr>
        <w:t>Определение:</w:t>
      </w:r>
      <w:r w:rsidRPr="00604A37">
        <w:rPr>
          <w:rFonts w:eastAsia="Google Sans Text"/>
        </w:rPr>
        <w:t xml:space="preserve"> Это серверный код в .</w:t>
      </w:r>
      <w:proofErr w:type="spellStart"/>
      <w:r w:rsidRPr="00604A37">
        <w:rPr>
          <w:rFonts w:eastAsia="Google Sans Text"/>
        </w:rPr>
        <w:t>cshtml</w:t>
      </w:r>
      <w:proofErr w:type="spellEnd"/>
      <w:r w:rsidRPr="00604A37">
        <w:rPr>
          <w:rFonts w:eastAsia="Google Sans Text"/>
        </w:rPr>
        <w:t xml:space="preserve"> файлах, который генерирует HTML. </w:t>
      </w:r>
      <w:proofErr w:type="spellStart"/>
      <w:r w:rsidRPr="00604A37">
        <w:rPr>
          <w:rFonts w:eastAsia="Google Sans Text"/>
          <w:b/>
        </w:rPr>
        <w:t>Tag</w:t>
      </w:r>
      <w:proofErr w:type="spellEnd"/>
      <w:r w:rsidRPr="00604A37">
        <w:rPr>
          <w:rFonts w:eastAsia="Google Sans Text"/>
          <w:b/>
        </w:rPr>
        <w:t>-хелперы</w:t>
      </w:r>
      <w:r w:rsidRPr="00604A37">
        <w:rPr>
          <w:rFonts w:eastAsia="Google Sans Text"/>
        </w:rPr>
        <w:t xml:space="preserve"> — это современный, рекомендуемый способ.</w:t>
      </w:r>
    </w:p>
    <w:p w14:paraId="477880E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74F6BAB8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 xml:space="preserve">Вам необходимо использовать </w:t>
      </w:r>
      <w:proofErr w:type="spellStart"/>
      <w:r w:rsidRPr="00604A37">
        <w:rPr>
          <w:rFonts w:eastAsia="Google Sans Text"/>
        </w:rPr>
        <w:t>Tag</w:t>
      </w:r>
      <w:proofErr w:type="spellEnd"/>
      <w:r w:rsidRPr="00604A37">
        <w:rPr>
          <w:rFonts w:eastAsia="Google Sans Text"/>
        </w:rPr>
        <w:t>-хелперы для выполнения задания. Они упрощают привязку к модели и валидацию.</w:t>
      </w:r>
    </w:p>
    <w:p w14:paraId="38660EA5" w14:textId="77777777" w:rsidR="006F59BA" w:rsidRPr="006F59BA" w:rsidRDefault="006F59BA" w:rsidP="006F59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Формы</w:t>
      </w:r>
      <w:r w:rsidRPr="006F59BA">
        <w:rPr>
          <w:rFonts w:eastAsia="Google Sans Text"/>
          <w:b/>
          <w:lang w:val="en-US"/>
        </w:rPr>
        <w:t>: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Вместо</w:t>
      </w:r>
      <w:r w:rsidRPr="006F59BA">
        <w:rPr>
          <w:rFonts w:eastAsia="Google Sans Text"/>
          <w:lang w:val="en-US"/>
        </w:rPr>
        <w:t xml:space="preserve"> &lt;form action="/User/Edit" method="post"&gt; </w:t>
      </w:r>
      <w:r w:rsidRPr="00604A37">
        <w:rPr>
          <w:rFonts w:eastAsia="Google Sans Text"/>
        </w:rPr>
        <w:t>пишите</w:t>
      </w:r>
      <w:r w:rsidRPr="006F59BA">
        <w:rPr>
          <w:rFonts w:eastAsia="Google Sans Text"/>
          <w:lang w:val="en-US"/>
        </w:rPr>
        <w:t>: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HTML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&lt;form asp-controller="User" asp-action="Edit" method="post"&gt;</w:t>
      </w:r>
      <w:r w:rsidRPr="006F59BA">
        <w:rPr>
          <w:rFonts w:eastAsia="Google Sans Text"/>
          <w:lang w:val="en-US"/>
        </w:rPr>
        <w:br/>
      </w:r>
    </w:p>
    <w:p w14:paraId="3E4C95B3" w14:textId="77777777" w:rsidR="006F59BA" w:rsidRPr="006F59BA" w:rsidRDefault="006F59BA" w:rsidP="006F59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Поля</w:t>
      </w:r>
      <w:r w:rsidRPr="006F59BA">
        <w:rPr>
          <w:rFonts w:eastAsia="Google Sans Text"/>
          <w:b/>
          <w:lang w:val="en-US"/>
        </w:rPr>
        <w:t xml:space="preserve"> </w:t>
      </w:r>
      <w:r w:rsidRPr="00604A37">
        <w:rPr>
          <w:rFonts w:eastAsia="Google Sans Text"/>
          <w:b/>
        </w:rPr>
        <w:t>ввода</w:t>
      </w:r>
      <w:r w:rsidRPr="006F59BA">
        <w:rPr>
          <w:rFonts w:eastAsia="Google Sans Text"/>
          <w:b/>
          <w:lang w:val="en-US"/>
        </w:rPr>
        <w:t xml:space="preserve"> (</w:t>
      </w:r>
      <w:r w:rsidRPr="00604A37">
        <w:rPr>
          <w:rFonts w:eastAsia="Google Sans Text"/>
          <w:b/>
        </w:rPr>
        <w:t>привязка</w:t>
      </w:r>
      <w:r w:rsidRPr="006F59BA">
        <w:rPr>
          <w:rFonts w:eastAsia="Google Sans Text"/>
          <w:b/>
          <w:lang w:val="en-US"/>
        </w:rPr>
        <w:t xml:space="preserve"> </w:t>
      </w:r>
      <w:r w:rsidRPr="00604A37">
        <w:rPr>
          <w:rFonts w:eastAsia="Google Sans Text"/>
          <w:b/>
        </w:rPr>
        <w:t>к</w:t>
      </w:r>
      <w:r w:rsidRPr="006F59BA">
        <w:rPr>
          <w:rFonts w:eastAsia="Google Sans Text"/>
          <w:b/>
          <w:lang w:val="en-US"/>
        </w:rPr>
        <w:t xml:space="preserve"> </w:t>
      </w:r>
      <w:r w:rsidRPr="00604A37">
        <w:rPr>
          <w:rFonts w:eastAsia="Google Sans Text"/>
          <w:b/>
        </w:rPr>
        <w:t>модели</w:t>
      </w:r>
      <w:r w:rsidRPr="006F59BA">
        <w:rPr>
          <w:rFonts w:eastAsia="Google Sans Text"/>
          <w:b/>
          <w:lang w:val="en-US"/>
        </w:rPr>
        <w:t>):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Вместо</w:t>
      </w:r>
      <w:r w:rsidRPr="006F59BA">
        <w:rPr>
          <w:rFonts w:eastAsia="Google Sans Text"/>
          <w:lang w:val="en-US"/>
        </w:rPr>
        <w:t xml:space="preserve"> &lt;input type="text" id="Name" name="Name"&gt; </w:t>
      </w:r>
      <w:r w:rsidRPr="00604A37">
        <w:rPr>
          <w:rFonts w:eastAsia="Google Sans Text"/>
        </w:rPr>
        <w:t>пишите</w:t>
      </w:r>
      <w:r w:rsidRPr="006F59BA">
        <w:rPr>
          <w:rFonts w:eastAsia="Google Sans Text"/>
          <w:lang w:val="en-US"/>
        </w:rPr>
        <w:t>: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HTML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&lt;label asp-for="Name"&gt;&lt;/label&gt;</w:t>
      </w:r>
      <w:r w:rsidRPr="006F59BA">
        <w:rPr>
          <w:rFonts w:eastAsia="Google Sans Text"/>
          <w:lang w:val="en-US"/>
        </w:rPr>
        <w:br/>
        <w:t>&lt;input asp-for="Name" class="form-control" /&gt;</w:t>
      </w:r>
      <w:r w:rsidRPr="006F59BA">
        <w:rPr>
          <w:rFonts w:eastAsia="Google Sans Text"/>
          <w:lang w:val="en-US"/>
        </w:rPr>
        <w:br/>
        <w:t>&lt;span asp-validation-for="Name" class="text-danger"&gt;&lt;/span&gt;</w:t>
      </w:r>
      <w:r w:rsidRPr="006F59BA">
        <w:rPr>
          <w:rFonts w:eastAsia="Google Sans Text"/>
          <w:lang w:val="en-US"/>
        </w:rPr>
        <w:br/>
      </w:r>
    </w:p>
    <w:p w14:paraId="1B17D1FD" w14:textId="77777777" w:rsidR="006F59BA" w:rsidRPr="00604A37" w:rsidRDefault="006F59BA" w:rsidP="006F59BA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604A37">
        <w:rPr>
          <w:rFonts w:eastAsia="Google Sans Text"/>
        </w:rPr>
        <w:t>asp-for</w:t>
      </w:r>
      <w:proofErr w:type="spellEnd"/>
      <w:r w:rsidRPr="00604A37">
        <w:rPr>
          <w:rFonts w:eastAsia="Google Sans Text"/>
        </w:rPr>
        <w:t xml:space="preserve">="Name": Автоматически установит </w:t>
      </w:r>
      <w:proofErr w:type="spellStart"/>
      <w:r w:rsidRPr="00604A37">
        <w:rPr>
          <w:rFonts w:eastAsia="Google Sans Text"/>
        </w:rPr>
        <w:t>id</w:t>
      </w:r>
      <w:proofErr w:type="spellEnd"/>
      <w:r w:rsidRPr="00604A37">
        <w:rPr>
          <w:rFonts w:eastAsia="Google Sans Text"/>
        </w:rPr>
        <w:t xml:space="preserve">, </w:t>
      </w:r>
      <w:proofErr w:type="spellStart"/>
      <w:r w:rsidRPr="00604A37">
        <w:rPr>
          <w:rFonts w:eastAsia="Google Sans Text"/>
        </w:rPr>
        <w:t>name</w:t>
      </w:r>
      <w:proofErr w:type="spellEnd"/>
      <w:r w:rsidRPr="00604A37">
        <w:rPr>
          <w:rFonts w:eastAsia="Google Sans Text"/>
        </w:rPr>
        <w:t xml:space="preserve"> и </w:t>
      </w:r>
      <w:proofErr w:type="spellStart"/>
      <w:r w:rsidRPr="00604A37">
        <w:rPr>
          <w:rFonts w:eastAsia="Google Sans Text"/>
        </w:rPr>
        <w:t>value</w:t>
      </w:r>
      <w:proofErr w:type="spellEnd"/>
      <w:r w:rsidRPr="00604A37">
        <w:rPr>
          <w:rFonts w:eastAsia="Google Sans Text"/>
        </w:rPr>
        <w:t xml:space="preserve"> из вашего объекта @model.</w:t>
      </w:r>
    </w:p>
    <w:p w14:paraId="7BDFA834" w14:textId="77777777" w:rsidR="006F59BA" w:rsidRPr="00604A37" w:rsidRDefault="006F59BA" w:rsidP="006F59BA">
      <w:pPr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604A37">
        <w:rPr>
          <w:rFonts w:eastAsia="Google Sans Text"/>
        </w:rPr>
        <w:t>asp-validation-for</w:t>
      </w:r>
      <w:proofErr w:type="spellEnd"/>
      <w:r w:rsidRPr="00604A37">
        <w:rPr>
          <w:rFonts w:eastAsia="Google Sans Text"/>
        </w:rPr>
        <w:t>="Name": Отобразит ошибку валидации  для этого поля.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4E44D62A" w14:textId="77777777" w:rsidR="006F59BA" w:rsidRPr="006F59BA" w:rsidRDefault="006F59BA" w:rsidP="006F59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</w:rPr>
        <w:t>Ссылки</w:t>
      </w:r>
      <w:r w:rsidRPr="006F59BA">
        <w:rPr>
          <w:rFonts w:eastAsia="Google Sans Text"/>
          <w:lang w:val="en-US"/>
        </w:rPr>
        <w:t xml:space="preserve"> (</w:t>
      </w:r>
      <w:r w:rsidRPr="00604A37">
        <w:rPr>
          <w:rFonts w:eastAsia="Google Sans Text"/>
        </w:rPr>
        <w:t>Навигация</w:t>
      </w:r>
      <w:r w:rsidRPr="006F59BA">
        <w:rPr>
          <w:rFonts w:eastAsia="Google Sans Text"/>
          <w:lang w:val="en-US"/>
        </w:rPr>
        <w:t xml:space="preserve">): </w:t>
      </w:r>
      <w:r w:rsidRPr="00604A37">
        <w:rPr>
          <w:rFonts w:eastAsia="Google Sans Text"/>
        </w:rPr>
        <w:t>Вместо</w:t>
      </w:r>
      <w:r w:rsidRPr="006F59BA">
        <w:rPr>
          <w:rFonts w:eastAsia="Google Sans Text"/>
          <w:lang w:val="en-US"/>
        </w:rPr>
        <w:t xml:space="preserve"> &lt;a </w:t>
      </w:r>
      <w:proofErr w:type="spellStart"/>
      <w:r w:rsidRPr="006F59BA">
        <w:rPr>
          <w:rFonts w:eastAsia="Google Sans Text"/>
          <w:lang w:val="en-US"/>
        </w:rPr>
        <w:t>href</w:t>
      </w:r>
      <w:proofErr w:type="spellEnd"/>
      <w:r w:rsidRPr="006F59BA">
        <w:rPr>
          <w:rFonts w:eastAsia="Google Sans Text"/>
          <w:lang w:val="en-US"/>
        </w:rPr>
        <w:t xml:space="preserve">="/User/Edit/5"&gt; </w:t>
      </w:r>
      <w:r w:rsidRPr="00604A37">
        <w:rPr>
          <w:rFonts w:eastAsia="Google Sans Text"/>
        </w:rPr>
        <w:t>пишите</w:t>
      </w:r>
      <w:r w:rsidRPr="006F59BA">
        <w:rPr>
          <w:rFonts w:eastAsia="Google Sans Text"/>
          <w:lang w:val="en-US"/>
        </w:rPr>
        <w:t>: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HTML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&lt;a asp-controller="User" asp-action="Edit" asp-route-id="@</w:t>
      </w:r>
      <w:proofErr w:type="spellStart"/>
      <w:r w:rsidRPr="006F59BA">
        <w:rPr>
          <w:rFonts w:eastAsia="Google Sans Text"/>
          <w:lang w:val="en-US"/>
        </w:rPr>
        <w:t>user.Id</w:t>
      </w:r>
      <w:proofErr w:type="spellEnd"/>
      <w:r w:rsidRPr="006F59BA">
        <w:rPr>
          <w:rFonts w:eastAsia="Google Sans Text"/>
          <w:lang w:val="en-US"/>
        </w:rPr>
        <w:t>"&gt;</w:t>
      </w:r>
      <w:r w:rsidRPr="00604A37">
        <w:rPr>
          <w:rFonts w:eastAsia="Google Sans Text"/>
        </w:rPr>
        <w:t>Редактировать</w:t>
      </w:r>
      <w:r w:rsidRPr="006F59BA">
        <w:rPr>
          <w:rFonts w:eastAsia="Google Sans Text"/>
          <w:lang w:val="en-US"/>
        </w:rPr>
        <w:t>&lt;/a&gt;</w:t>
      </w:r>
      <w:r w:rsidRPr="006F59BA">
        <w:rPr>
          <w:rFonts w:eastAsia="Google Sans Text"/>
          <w:lang w:val="en-US"/>
        </w:rPr>
        <w:br/>
      </w:r>
    </w:p>
    <w:p w14:paraId="41D8EC17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39E5F83C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Модель представления (View Model)</w:t>
      </w:r>
    </w:p>
    <w:p w14:paraId="4670F362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7635CB6B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  <w:b/>
        </w:rPr>
        <w:t>View Model (Модель Представления)</w:t>
      </w:r>
      <w:r w:rsidRPr="00604A37">
        <w:rPr>
          <w:rFonts w:eastAsia="Google Sans Text"/>
        </w:rPr>
        <w:t xml:space="preserve"> — это C# класс, который вы создаете </w:t>
      </w:r>
      <w:r w:rsidRPr="00604A37">
        <w:rPr>
          <w:rFonts w:eastAsia="Google Sans Text"/>
          <w:i/>
        </w:rPr>
        <w:t>специально</w:t>
      </w:r>
      <w:r w:rsidRPr="00604A37">
        <w:rPr>
          <w:rFonts w:eastAsia="Google Sans Text"/>
        </w:rPr>
        <w:t xml:space="preserve"> для одного представления (View). Он </w:t>
      </w:r>
      <w:r w:rsidRPr="00604A37">
        <w:rPr>
          <w:rFonts w:eastAsia="Google Sans Text"/>
          <w:i/>
        </w:rPr>
        <w:t>не</w:t>
      </w:r>
      <w:r w:rsidRPr="00604A37">
        <w:rPr>
          <w:rFonts w:eastAsia="Google Sans Text"/>
        </w:rPr>
        <w:t xml:space="preserve"> является вашей моделью EF (доменной моделью).</w:t>
      </w:r>
    </w:p>
    <w:p w14:paraId="08C9B964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3DD9EBF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Никогда не передавайте модели EF напрямую в представления для редактирования.</w:t>
      </w:r>
    </w:p>
    <w:p w14:paraId="6C3F7817" w14:textId="77777777" w:rsidR="006F59BA" w:rsidRPr="00604A37" w:rsidRDefault="006F59BA" w:rsidP="006F59B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Причина:</w:t>
      </w:r>
      <w:r w:rsidRPr="00604A37">
        <w:rPr>
          <w:rFonts w:eastAsia="Google Sans Text"/>
        </w:rPr>
        <w:t xml:space="preserve"> Модель EF содержит всю структуру БД. Представлению часто нужен не весь объект, а лишь его часть, или данные из </w:t>
      </w:r>
      <w:r w:rsidRPr="00604A37">
        <w:rPr>
          <w:rFonts w:eastAsia="Google Sans Text"/>
          <w:i/>
        </w:rPr>
        <w:t>нескольких</w:t>
      </w:r>
      <w:r w:rsidRPr="00604A37">
        <w:rPr>
          <w:rFonts w:eastAsia="Google Sans Text"/>
        </w:rPr>
        <w:t xml:space="preserve"> связанных объектов.</w:t>
      </w:r>
    </w:p>
    <w:p w14:paraId="59EEFE1E" w14:textId="77777777" w:rsidR="006F59BA" w:rsidRPr="00604A37" w:rsidRDefault="006F59BA" w:rsidP="006F59B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Реализация:</w:t>
      </w:r>
    </w:p>
    <w:p w14:paraId="4097B72A" w14:textId="77777777" w:rsidR="006F59BA" w:rsidRPr="00604A37" w:rsidRDefault="006F59BA" w:rsidP="006F59BA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Для задания на управление пользователями  создайте </w:t>
      </w:r>
      <w:proofErr w:type="spellStart"/>
      <w:r w:rsidRPr="00604A37">
        <w:rPr>
          <w:rFonts w:eastAsia="Google Sans Text"/>
        </w:rPr>
        <w:t>CreateUserViewModel</w:t>
      </w:r>
      <w:proofErr w:type="spellEnd"/>
      <w:r w:rsidRPr="00604A37">
        <w:rPr>
          <w:rFonts w:eastAsia="Google Sans Text"/>
        </w:rPr>
        <w:t xml:space="preserve"> с полями </w:t>
      </w:r>
      <w:proofErr w:type="spellStart"/>
      <w:r w:rsidRPr="00604A37">
        <w:rPr>
          <w:rFonts w:eastAsia="Google Sans Text"/>
        </w:rPr>
        <w:t>Email</w:t>
      </w:r>
      <w:proofErr w:type="spellEnd"/>
      <w:r w:rsidRPr="00604A37">
        <w:rPr>
          <w:rFonts w:eastAsia="Google Sans Text"/>
        </w:rPr>
        <w:t xml:space="preserve">, Password, </w:t>
      </w:r>
      <w:proofErr w:type="spellStart"/>
      <w:r w:rsidRPr="00604A37">
        <w:rPr>
          <w:rFonts w:eastAsia="Google Sans Text"/>
        </w:rPr>
        <w:t>YearOfBirth</w:t>
      </w:r>
      <w:proofErr w:type="spellEnd"/>
      <w:r w:rsidRPr="00604A37">
        <w:rPr>
          <w:rFonts w:eastAsia="Google Sans Text"/>
        </w:rPr>
        <w:t xml:space="preserve"> и т.д.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175AA02D" w14:textId="77777777" w:rsidR="006F59BA" w:rsidRPr="00604A37" w:rsidRDefault="006F59BA" w:rsidP="006F59BA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В [</w:t>
      </w:r>
      <w:proofErr w:type="spellStart"/>
      <w:r w:rsidRPr="00604A37">
        <w:rPr>
          <w:rFonts w:eastAsia="Google Sans Text"/>
        </w:rPr>
        <w:t>HttpPost</w:t>
      </w:r>
      <w:proofErr w:type="spellEnd"/>
      <w:r w:rsidRPr="00604A37">
        <w:rPr>
          <w:rFonts w:eastAsia="Google Sans Text"/>
        </w:rPr>
        <w:t xml:space="preserve">] </w:t>
      </w:r>
      <w:proofErr w:type="spellStart"/>
      <w:r w:rsidRPr="00604A37">
        <w:rPr>
          <w:rFonts w:eastAsia="Google Sans Text"/>
        </w:rPr>
        <w:t>Create</w:t>
      </w:r>
      <w:proofErr w:type="spellEnd"/>
      <w:r w:rsidRPr="00604A37">
        <w:rPr>
          <w:rFonts w:eastAsia="Google Sans Text"/>
        </w:rPr>
        <w:t xml:space="preserve"> методе контроллера вы принимаете </w:t>
      </w:r>
      <w:proofErr w:type="spellStart"/>
      <w:r w:rsidRPr="00604A37">
        <w:rPr>
          <w:rFonts w:eastAsia="Google Sans Text"/>
        </w:rPr>
        <w:t>CreateUserViewModel</w:t>
      </w:r>
      <w:proofErr w:type="spellEnd"/>
      <w:r w:rsidRPr="00604A37">
        <w:rPr>
          <w:rFonts w:eastAsia="Google Sans Text"/>
        </w:rPr>
        <w:t xml:space="preserve">, проверяете его на валидность, а затем </w:t>
      </w:r>
      <w:r w:rsidRPr="00604A37">
        <w:rPr>
          <w:rFonts w:eastAsia="Google Sans Text"/>
          <w:i/>
        </w:rPr>
        <w:t>вручную</w:t>
      </w:r>
      <w:r w:rsidRPr="00604A37">
        <w:rPr>
          <w:rFonts w:eastAsia="Google Sans Text"/>
        </w:rPr>
        <w:t xml:space="preserve"> создаете объект </w:t>
      </w:r>
      <w:proofErr w:type="spellStart"/>
      <w:r w:rsidRPr="00604A37">
        <w:rPr>
          <w:rFonts w:eastAsia="Google Sans Text"/>
        </w:rPr>
        <w:t>IdentityUser</w:t>
      </w:r>
      <w:proofErr w:type="spellEnd"/>
      <w:r w:rsidRPr="00604A37">
        <w:rPr>
          <w:rFonts w:eastAsia="Google Sans Text"/>
        </w:rPr>
        <w:t xml:space="preserve"> и копируете в него данные перед сохранением.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0ABF90A1" w14:textId="77777777" w:rsidR="006F59BA" w:rsidRPr="00604A37" w:rsidRDefault="006F59BA" w:rsidP="006F59BA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Это также решает проблему с таблицей "многие": ваша View Model будет содержать </w:t>
      </w:r>
      <w:proofErr w:type="spellStart"/>
      <w:r w:rsidRPr="00604A37">
        <w:rPr>
          <w:rFonts w:eastAsia="Google Sans Text"/>
        </w:rPr>
        <w:t>Id</w:t>
      </w:r>
      <w:proofErr w:type="spellEnd"/>
      <w:r w:rsidRPr="00604A37">
        <w:rPr>
          <w:rFonts w:eastAsia="Google Sans Text"/>
        </w:rPr>
        <w:t xml:space="preserve"> выбранного элемента и </w:t>
      </w:r>
      <w:proofErr w:type="spellStart"/>
      <w:r w:rsidRPr="00604A37">
        <w:rPr>
          <w:rFonts w:eastAsia="Google Sans Text"/>
        </w:rPr>
        <w:t>SelectList</w:t>
      </w:r>
      <w:proofErr w:type="spellEnd"/>
      <w:r w:rsidRPr="00604A37">
        <w:rPr>
          <w:rFonts w:eastAsia="Google Sans Text"/>
        </w:rPr>
        <w:t xml:space="preserve"> для отображения выпадающего списка.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721C1F64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ED344B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Постраничная навигация и Фильтрация</w:t>
      </w:r>
    </w:p>
    <w:p w14:paraId="15FBE98E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7C3BAAE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181924B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 xml:space="preserve">Для выполнения требования  нельзя загружать тысячи записей из БД на одну страницу. Данные нужно </w:t>
      </w:r>
      <w:r w:rsidRPr="00604A37">
        <w:rPr>
          <w:rFonts w:eastAsia="Google Sans Text"/>
          <w:b/>
        </w:rPr>
        <w:t>фильтровать</w:t>
      </w:r>
      <w:r w:rsidRPr="00604A37">
        <w:rPr>
          <w:rFonts w:eastAsia="Google Sans Text"/>
        </w:rPr>
        <w:t xml:space="preserve"> (уменьшать выборку) и </w:t>
      </w:r>
      <w:proofErr w:type="spellStart"/>
      <w:r w:rsidRPr="00604A37">
        <w:rPr>
          <w:rFonts w:eastAsia="Google Sans Text"/>
          <w:b/>
        </w:rPr>
        <w:t>пагинировать</w:t>
      </w:r>
      <w:proofErr w:type="spellEnd"/>
      <w:r w:rsidRPr="00604A37">
        <w:rPr>
          <w:rFonts w:eastAsia="Google Sans Text"/>
        </w:rPr>
        <w:t xml:space="preserve"> (разбивать на страницы).</w:t>
      </w:r>
    </w:p>
    <w:p w14:paraId="17A303A9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3D0292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43C8D228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Это делается в методе Index вашего контроллера.</w:t>
      </w:r>
    </w:p>
    <w:p w14:paraId="0A331975" w14:textId="77777777" w:rsidR="006F59BA" w:rsidRPr="00604A37" w:rsidRDefault="006F59BA" w:rsidP="006F59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Прием параметров:</w:t>
      </w:r>
      <w:r w:rsidRPr="00604A37">
        <w:rPr>
          <w:rFonts w:eastAsia="Google Sans Text"/>
        </w:rPr>
        <w:t xml:space="preserve"> Ваш метод должен принимать параметры из URL:</w:t>
      </w:r>
      <w:r w:rsidRPr="00604A37">
        <w:rPr>
          <w:rFonts w:eastAsia="Arial"/>
          <w:color w:val="000000"/>
          <w:sz w:val="22"/>
          <w:szCs w:val="22"/>
        </w:rPr>
        <w:br/>
      </w:r>
      <w:r w:rsidRPr="00604A37">
        <w:rPr>
          <w:rFonts w:eastAsia="Google Sans Text"/>
        </w:rPr>
        <w:t>C#</w:t>
      </w:r>
      <w:r w:rsidRPr="00604A37">
        <w:rPr>
          <w:rFonts w:eastAsia="Arial"/>
          <w:color w:val="000000"/>
          <w:sz w:val="22"/>
          <w:szCs w:val="22"/>
        </w:rPr>
        <w:br/>
      </w:r>
      <w:proofErr w:type="spellStart"/>
      <w:r w:rsidRPr="00604A37">
        <w:rPr>
          <w:rFonts w:eastAsia="Google Sans Text"/>
        </w:rPr>
        <w:t>public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async</w:t>
      </w:r>
      <w:proofErr w:type="spellEnd"/>
      <w:r w:rsidRPr="00604A37">
        <w:rPr>
          <w:rFonts w:eastAsia="Google Sans Text"/>
        </w:rPr>
        <w:t xml:space="preserve"> Task&lt;</w:t>
      </w:r>
      <w:proofErr w:type="spellStart"/>
      <w:r w:rsidRPr="00604A37">
        <w:rPr>
          <w:rFonts w:eastAsia="Google Sans Text"/>
        </w:rPr>
        <w:t>IActionResult</w:t>
      </w:r>
      <w:proofErr w:type="spellEnd"/>
      <w:r w:rsidRPr="00604A37">
        <w:rPr>
          <w:rFonts w:eastAsia="Google Sans Text"/>
        </w:rPr>
        <w:t>&gt; Index(</w:t>
      </w:r>
      <w:proofErr w:type="spellStart"/>
      <w:r w:rsidRPr="00604A37">
        <w:rPr>
          <w:rFonts w:eastAsia="Google Sans Text"/>
        </w:rPr>
        <w:t>string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 xml:space="preserve">, </w:t>
      </w:r>
      <w:proofErr w:type="spellStart"/>
      <w:r w:rsidRPr="00604A37">
        <w:rPr>
          <w:rFonts w:eastAsia="Google Sans Text"/>
        </w:rPr>
        <w:t>int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page</w:t>
      </w:r>
      <w:proofErr w:type="spellEnd"/>
      <w:r w:rsidRPr="00604A37">
        <w:rPr>
          <w:rFonts w:eastAsia="Google Sans Text"/>
        </w:rPr>
        <w:t xml:space="preserve"> = 1)</w:t>
      </w:r>
      <w:r w:rsidRPr="00604A37">
        <w:rPr>
          <w:rFonts w:eastAsia="Google Sans Text"/>
        </w:rPr>
        <w:br/>
      </w:r>
    </w:p>
    <w:p w14:paraId="65645792" w14:textId="77777777" w:rsidR="006F59BA" w:rsidRPr="00604A37" w:rsidRDefault="006F59BA" w:rsidP="006F59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Фильтрация:</w:t>
      </w:r>
      <w:r w:rsidRPr="00604A37">
        <w:rPr>
          <w:rFonts w:eastAsia="Google Sans Text"/>
        </w:rPr>
        <w:t xml:space="preserve"> Начните с </w:t>
      </w:r>
      <w:proofErr w:type="spellStart"/>
      <w:r w:rsidRPr="00604A37">
        <w:rPr>
          <w:rFonts w:eastAsia="Google Sans Text"/>
        </w:rPr>
        <w:t>IQueryable</w:t>
      </w:r>
      <w:proofErr w:type="spellEnd"/>
      <w:r w:rsidRPr="00604A37">
        <w:rPr>
          <w:rFonts w:eastAsia="Google Sans Text"/>
        </w:rPr>
        <w:t xml:space="preserve"> (это </w:t>
      </w:r>
      <w:r w:rsidRPr="00604A37">
        <w:rPr>
          <w:rFonts w:eastAsia="Google Sans Text"/>
          <w:i/>
        </w:rPr>
        <w:t>не</w:t>
      </w:r>
      <w:r w:rsidRPr="00604A37">
        <w:rPr>
          <w:rFonts w:eastAsia="Google Sans Text"/>
        </w:rPr>
        <w:t xml:space="preserve"> выполняет запрос к БД):</w:t>
      </w:r>
      <w:r w:rsidRPr="00604A37">
        <w:rPr>
          <w:rFonts w:eastAsia="Arial"/>
          <w:color w:val="000000"/>
          <w:sz w:val="22"/>
          <w:szCs w:val="22"/>
        </w:rPr>
        <w:br/>
      </w:r>
      <w:r w:rsidRPr="00604A37">
        <w:rPr>
          <w:rFonts w:eastAsia="Google Sans Text"/>
        </w:rPr>
        <w:t>C#</w:t>
      </w:r>
      <w:r w:rsidRPr="00604A37">
        <w:rPr>
          <w:rFonts w:eastAsia="Arial"/>
          <w:color w:val="000000"/>
          <w:sz w:val="22"/>
          <w:szCs w:val="22"/>
        </w:rPr>
        <w:br/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query</w:t>
      </w:r>
      <w:proofErr w:type="spellEnd"/>
      <w:r w:rsidRPr="00604A37">
        <w:rPr>
          <w:rFonts w:eastAsia="Google Sans Text"/>
        </w:rPr>
        <w:t xml:space="preserve"> = _</w:t>
      </w:r>
      <w:proofErr w:type="spellStart"/>
      <w:r w:rsidRPr="00604A37">
        <w:rPr>
          <w:rFonts w:eastAsia="Google Sans Text"/>
        </w:rPr>
        <w:t>context.Products.AsQueryable</w:t>
      </w:r>
      <w:proofErr w:type="spellEnd"/>
      <w:r w:rsidRPr="00604A37">
        <w:rPr>
          <w:rFonts w:eastAsia="Google Sans Text"/>
        </w:rPr>
        <w:t>();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if</w:t>
      </w:r>
      <w:proofErr w:type="spellEnd"/>
      <w:r w:rsidRPr="00604A37">
        <w:rPr>
          <w:rFonts w:eastAsia="Google Sans Text"/>
        </w:rPr>
        <w:t xml:space="preserve"> (!</w:t>
      </w:r>
      <w:proofErr w:type="spellStart"/>
      <w:r w:rsidRPr="00604A37">
        <w:rPr>
          <w:rFonts w:eastAsia="Google Sans Text"/>
        </w:rPr>
        <w:t>String.IsNullOrEmpty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>))</w:t>
      </w:r>
      <w:r w:rsidRPr="00604A37">
        <w:rPr>
          <w:rFonts w:eastAsia="Google Sans Text"/>
        </w:rPr>
        <w:br/>
        <w:t>{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query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query.Where</w:t>
      </w:r>
      <w:proofErr w:type="spellEnd"/>
      <w:r w:rsidRPr="00604A37">
        <w:rPr>
          <w:rFonts w:eastAsia="Google Sans Text"/>
        </w:rPr>
        <w:t xml:space="preserve">(p =&gt; </w:t>
      </w:r>
      <w:proofErr w:type="spellStart"/>
      <w:r w:rsidRPr="00604A37">
        <w:rPr>
          <w:rFonts w:eastAsia="Google Sans Text"/>
        </w:rPr>
        <w:t>p.Name.Contains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>));</w:t>
      </w:r>
      <w:r w:rsidRPr="00604A37">
        <w:rPr>
          <w:rFonts w:eastAsia="Google Sans Text"/>
        </w:rPr>
        <w:br/>
        <w:t>}</w:t>
      </w:r>
      <w:r w:rsidRPr="00604A37">
        <w:rPr>
          <w:rFonts w:eastAsia="Google Sans Text"/>
        </w:rPr>
        <w:br/>
      </w:r>
    </w:p>
    <w:p w14:paraId="55807379" w14:textId="77777777" w:rsidR="006F59BA" w:rsidRPr="00604A37" w:rsidRDefault="006F59BA" w:rsidP="006F59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Пагинация:</w:t>
      </w:r>
      <w:r w:rsidRPr="00604A37">
        <w:rPr>
          <w:rFonts w:eastAsia="Google Sans Text"/>
        </w:rPr>
        <w:t xml:space="preserve"> Определите размер страницы и выполните запрос, используя .</w:t>
      </w:r>
      <w:proofErr w:type="spellStart"/>
      <w:r w:rsidRPr="00604A37">
        <w:rPr>
          <w:rFonts w:eastAsia="Google Sans Text"/>
        </w:rPr>
        <w:t>Skip</w:t>
      </w:r>
      <w:proofErr w:type="spellEnd"/>
      <w:r w:rsidRPr="00604A37">
        <w:rPr>
          <w:rFonts w:eastAsia="Google Sans Text"/>
        </w:rPr>
        <w:t>() и .Take():</w:t>
      </w:r>
      <w:r w:rsidRPr="00604A37">
        <w:rPr>
          <w:rFonts w:eastAsia="Arial"/>
          <w:color w:val="000000"/>
          <w:sz w:val="22"/>
          <w:szCs w:val="22"/>
        </w:rPr>
        <w:br/>
      </w:r>
      <w:r w:rsidRPr="00604A37">
        <w:rPr>
          <w:rFonts w:eastAsia="Google Sans Text"/>
        </w:rPr>
        <w:t>C#</w:t>
      </w:r>
      <w:r w:rsidRPr="00604A37">
        <w:rPr>
          <w:rFonts w:eastAsia="Arial"/>
          <w:color w:val="000000"/>
          <w:sz w:val="22"/>
          <w:szCs w:val="22"/>
        </w:rPr>
        <w:br/>
      </w:r>
      <w:proofErr w:type="spellStart"/>
      <w:r w:rsidRPr="00604A37">
        <w:rPr>
          <w:rFonts w:eastAsia="Google Sans Text"/>
        </w:rPr>
        <w:t>const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int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 xml:space="preserve"> = 10;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items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await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query.Skip</w:t>
      </w:r>
      <w:proofErr w:type="spellEnd"/>
      <w:r w:rsidRPr="00604A37">
        <w:rPr>
          <w:rFonts w:eastAsia="Google Sans Text"/>
        </w:rPr>
        <w:t>((</w:t>
      </w:r>
      <w:proofErr w:type="spellStart"/>
      <w:r w:rsidRPr="00604A37">
        <w:rPr>
          <w:rFonts w:eastAsia="Google Sans Text"/>
        </w:rPr>
        <w:t>page</w:t>
      </w:r>
      <w:proofErr w:type="spellEnd"/>
      <w:r w:rsidRPr="00604A37">
        <w:rPr>
          <w:rFonts w:eastAsia="Google Sans Text"/>
        </w:rPr>
        <w:t xml:space="preserve"> - 1) * 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>)</w:t>
      </w:r>
      <w:r w:rsidRPr="00604A37">
        <w:rPr>
          <w:rFonts w:eastAsia="Google Sans Text"/>
        </w:rPr>
        <w:br/>
        <w:t xml:space="preserve">                       .Take(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>)</w:t>
      </w:r>
      <w:r w:rsidRPr="00604A37">
        <w:rPr>
          <w:rFonts w:eastAsia="Google Sans Text"/>
        </w:rPr>
        <w:br/>
        <w:t xml:space="preserve">                       .</w:t>
      </w:r>
      <w:proofErr w:type="spellStart"/>
      <w:r w:rsidRPr="00604A37">
        <w:rPr>
          <w:rFonts w:eastAsia="Google Sans Text"/>
        </w:rPr>
        <w:t>ToListAsync</w:t>
      </w:r>
      <w:proofErr w:type="spellEnd"/>
      <w:r w:rsidRPr="00604A37">
        <w:rPr>
          <w:rFonts w:eastAsia="Google Sans Text"/>
        </w:rPr>
        <w:t>();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>// Подсчет общего кол-ва для кнопок навигации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totalCount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await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query.CountAsync</w:t>
      </w:r>
      <w:proofErr w:type="spellEnd"/>
      <w:r w:rsidRPr="00604A37">
        <w:rPr>
          <w:rFonts w:eastAsia="Google Sans Text"/>
        </w:rPr>
        <w:t xml:space="preserve">(); 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>// Передача данных в View (лучше через View Model)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ViewBag.CurrentPage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page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ViewBag.TotalPages</w:t>
      </w:r>
      <w:proofErr w:type="spellEnd"/>
      <w:r w:rsidRPr="00604A37">
        <w:rPr>
          <w:rFonts w:eastAsia="Google Sans Text"/>
        </w:rPr>
        <w:t xml:space="preserve"> = (</w:t>
      </w:r>
      <w:proofErr w:type="spellStart"/>
      <w:r w:rsidRPr="00604A37">
        <w:rPr>
          <w:rFonts w:eastAsia="Google Sans Text"/>
        </w:rPr>
        <w:t>int</w:t>
      </w:r>
      <w:proofErr w:type="spellEnd"/>
      <w:r w:rsidRPr="00604A37">
        <w:rPr>
          <w:rFonts w:eastAsia="Google Sans Text"/>
        </w:rPr>
        <w:t>)</w:t>
      </w:r>
      <w:proofErr w:type="spellStart"/>
      <w:r w:rsidRPr="00604A37">
        <w:rPr>
          <w:rFonts w:eastAsia="Google Sans Text"/>
        </w:rPr>
        <w:t>Math.Ceiling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totalCount</w:t>
      </w:r>
      <w:proofErr w:type="spellEnd"/>
      <w:r w:rsidRPr="00604A37">
        <w:rPr>
          <w:rFonts w:eastAsia="Google Sans Text"/>
        </w:rPr>
        <w:t xml:space="preserve"> / (</w:t>
      </w:r>
      <w:proofErr w:type="spellStart"/>
      <w:r w:rsidRPr="00604A37">
        <w:rPr>
          <w:rFonts w:eastAsia="Google Sans Text"/>
        </w:rPr>
        <w:t>double</w:t>
      </w:r>
      <w:proofErr w:type="spellEnd"/>
      <w:r w:rsidRPr="00604A37">
        <w:rPr>
          <w:rFonts w:eastAsia="Google Sans Text"/>
        </w:rPr>
        <w:t>)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>);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ViewBag.FilterTerm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return</w:t>
      </w:r>
      <w:proofErr w:type="spellEnd"/>
      <w:r w:rsidRPr="00604A37">
        <w:rPr>
          <w:rFonts w:eastAsia="Google Sans Text"/>
        </w:rPr>
        <w:t xml:space="preserve"> View(</w:t>
      </w:r>
      <w:proofErr w:type="spellStart"/>
      <w:r w:rsidRPr="00604A37">
        <w:rPr>
          <w:rFonts w:eastAsia="Google Sans Text"/>
        </w:rPr>
        <w:t>items</w:t>
      </w:r>
      <w:proofErr w:type="spellEnd"/>
      <w:r w:rsidRPr="00604A37">
        <w:rPr>
          <w:rFonts w:eastAsia="Google Sans Text"/>
        </w:rPr>
        <w:t>);</w:t>
      </w:r>
      <w:r w:rsidRPr="00604A37">
        <w:rPr>
          <w:rFonts w:eastAsia="Google Sans Text"/>
        </w:rPr>
        <w:br/>
      </w:r>
    </w:p>
    <w:p w14:paraId="3BDAD754" w14:textId="77777777" w:rsidR="006F59BA" w:rsidRPr="00604A37" w:rsidRDefault="006F59BA" w:rsidP="006F59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В представлении:</w:t>
      </w:r>
      <w:r w:rsidRPr="00604A37">
        <w:rPr>
          <w:rFonts w:eastAsia="Google Sans Text"/>
        </w:rPr>
        <w:t xml:space="preserve"> Отобразите Model (10 элементов) и создайте кнопки "Вперед" / "Назад", используя </w:t>
      </w:r>
      <w:proofErr w:type="spellStart"/>
      <w:r w:rsidRPr="00604A37">
        <w:rPr>
          <w:rFonts w:eastAsia="Google Sans Text"/>
        </w:rPr>
        <w:t>ViewBag.TotalPages</w:t>
      </w:r>
      <w:proofErr w:type="spellEnd"/>
      <w:r w:rsidRPr="00604A37">
        <w:rPr>
          <w:rFonts w:eastAsia="Google Sans Text"/>
        </w:rPr>
        <w:t xml:space="preserve"> и передавая 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 xml:space="preserve"> и новый </w:t>
      </w:r>
      <w:proofErr w:type="spellStart"/>
      <w:r w:rsidRPr="00604A37">
        <w:rPr>
          <w:rFonts w:eastAsia="Google Sans Text"/>
        </w:rPr>
        <w:t>page</w:t>
      </w:r>
      <w:proofErr w:type="spellEnd"/>
      <w:r w:rsidRPr="00604A37">
        <w:rPr>
          <w:rFonts w:eastAsia="Google Sans Text"/>
        </w:rPr>
        <w:t xml:space="preserve"> в </w:t>
      </w:r>
      <w:proofErr w:type="spellStart"/>
      <w:r w:rsidRPr="00604A37">
        <w:rPr>
          <w:rFonts w:eastAsia="Google Sans Text"/>
        </w:rPr>
        <w:t>asp-route</w:t>
      </w:r>
      <w:proofErr w:type="spellEnd"/>
      <w:r w:rsidRPr="00604A37">
        <w:rPr>
          <w:rFonts w:eastAsia="Google Sans Text"/>
        </w:rPr>
        <w:t>- параметрах ссылки.</w:t>
      </w:r>
    </w:p>
    <w:p w14:paraId="55837A58" w14:textId="77777777" w:rsidR="006F59BA" w:rsidRPr="00604A37" w:rsidRDefault="006F59BA" w:rsidP="006F59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Для оценки 9/10: Чтобы сохранить фильтр, в контроллере сохраняйте 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 xml:space="preserve"> в сессию (</w:t>
      </w:r>
      <w:proofErr w:type="spellStart"/>
      <w:r w:rsidRPr="00604A37">
        <w:rPr>
          <w:rFonts w:eastAsia="Google Sans Text"/>
        </w:rPr>
        <w:t>HttpContext.Session.SetString</w:t>
      </w:r>
      <w:proofErr w:type="spellEnd"/>
      <w:r w:rsidRPr="00604A37">
        <w:rPr>
          <w:rFonts w:eastAsia="Google Sans Text"/>
        </w:rPr>
        <w:t>("</w:t>
      </w:r>
      <w:proofErr w:type="spellStart"/>
      <w:r w:rsidRPr="00604A37">
        <w:rPr>
          <w:rFonts w:eastAsia="Google Sans Text"/>
        </w:rPr>
        <w:t>MyFilter</w:t>
      </w:r>
      <w:proofErr w:type="spellEnd"/>
      <w:r w:rsidRPr="00604A37">
        <w:rPr>
          <w:rFonts w:eastAsia="Google Sans Text"/>
        </w:rPr>
        <w:t xml:space="preserve">", </w:t>
      </w:r>
      <w:proofErr w:type="spellStart"/>
      <w:r w:rsidRPr="00604A37">
        <w:rPr>
          <w:rFonts w:eastAsia="Google Sans Text"/>
        </w:rPr>
        <w:t>filterTerm</w:t>
      </w:r>
      <w:proofErr w:type="spellEnd"/>
      <w:r w:rsidRPr="00604A37">
        <w:rPr>
          <w:rFonts w:eastAsia="Google Sans Text"/>
        </w:rPr>
        <w:t>);) и считывайте его в начале метода.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2FF97117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744125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Метаданные и валидация модели</w:t>
      </w:r>
    </w:p>
    <w:p w14:paraId="79F3EE59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1E0BB83B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42A7787D" w14:textId="7FFD4CFB" w:rsidR="006F59BA" w:rsidRPr="00604A37" w:rsidRDefault="00221616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497E54">
        <w:rPr>
          <w:rFonts w:eastAsia="Google Sans Text"/>
          <w:b/>
          <w:bCs/>
        </w:rPr>
        <w:t>Валидация</w:t>
      </w:r>
      <w:r w:rsidRPr="00604A37">
        <w:rPr>
          <w:rFonts w:eastAsia="Google Sans Text"/>
        </w:rPr>
        <w:t xml:space="preserve"> —</w:t>
      </w:r>
      <w:r w:rsidR="006F59BA" w:rsidRPr="00604A37">
        <w:rPr>
          <w:rFonts w:eastAsia="Google Sans Text"/>
        </w:rPr>
        <w:t xml:space="preserve"> это проверка корректности данных, введенных пользователем. Она выполняется с помощью </w:t>
      </w:r>
      <w:r w:rsidR="006F59BA" w:rsidRPr="00604A37">
        <w:rPr>
          <w:rFonts w:eastAsia="Google Sans Text"/>
          <w:i/>
        </w:rPr>
        <w:t>Атрибутов Данных</w:t>
      </w:r>
      <w:r w:rsidR="006F59BA" w:rsidRPr="00604A37">
        <w:rPr>
          <w:rFonts w:eastAsia="Google Sans Text"/>
        </w:rPr>
        <w:t xml:space="preserve"> (Data </w:t>
      </w:r>
      <w:proofErr w:type="spellStart"/>
      <w:r w:rsidR="006F59BA" w:rsidRPr="00604A37">
        <w:rPr>
          <w:rFonts w:eastAsia="Google Sans Text"/>
        </w:rPr>
        <w:t>Annotations</w:t>
      </w:r>
      <w:proofErr w:type="spellEnd"/>
      <w:r w:rsidR="006F59BA" w:rsidRPr="00604A37">
        <w:rPr>
          <w:rFonts w:eastAsia="Google Sans Text"/>
        </w:rPr>
        <w:t xml:space="preserve">) в ваших </w:t>
      </w:r>
      <w:r w:rsidR="006F59BA" w:rsidRPr="00604A37">
        <w:rPr>
          <w:rFonts w:eastAsia="Google Sans Text"/>
          <w:b/>
        </w:rPr>
        <w:t>View Model</w:t>
      </w:r>
      <w:r w:rsidR="006F59BA" w:rsidRPr="00604A37">
        <w:rPr>
          <w:rFonts w:eastAsia="Google Sans Text"/>
        </w:rPr>
        <w:t>.</w:t>
      </w:r>
    </w:p>
    <w:p w14:paraId="2DC63112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27555B54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</w:p>
    <w:p w14:paraId="109D6C8D" w14:textId="77777777" w:rsidR="006F59BA" w:rsidRPr="006F59BA" w:rsidRDefault="006F59BA" w:rsidP="006F59BA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Настройте</w:t>
      </w:r>
      <w:r w:rsidRPr="006F59BA">
        <w:rPr>
          <w:rFonts w:eastAsia="Google Sans Text"/>
          <w:b/>
          <w:lang w:val="en-US"/>
        </w:rPr>
        <w:t xml:space="preserve"> View Model: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C#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 xml:space="preserve">public class </w:t>
      </w:r>
      <w:proofErr w:type="spellStart"/>
      <w:r w:rsidRPr="006F59BA">
        <w:rPr>
          <w:rFonts w:eastAsia="Google Sans Text"/>
          <w:lang w:val="en-US"/>
        </w:rPr>
        <w:t>CreateUserViewModel</w:t>
      </w:r>
      <w:proofErr w:type="spellEnd"/>
      <w:r w:rsidRPr="006F59BA">
        <w:rPr>
          <w:rFonts w:eastAsia="Google Sans Text"/>
          <w:lang w:val="en-US"/>
        </w:rPr>
        <w:br/>
        <w:t>{</w:t>
      </w:r>
      <w:r w:rsidRPr="006F59BA">
        <w:rPr>
          <w:rFonts w:eastAsia="Google Sans Text"/>
          <w:lang w:val="en-US"/>
        </w:rPr>
        <w:br/>
        <w:t xml:space="preserve">    [Required(</w:t>
      </w:r>
      <w:proofErr w:type="spellStart"/>
      <w:r w:rsidRPr="006F59BA">
        <w:rPr>
          <w:rFonts w:eastAsia="Google Sans Text"/>
          <w:lang w:val="en-US"/>
        </w:rPr>
        <w:t>ErrorMessage</w:t>
      </w:r>
      <w:proofErr w:type="spellEnd"/>
      <w:r w:rsidRPr="006F59BA">
        <w:rPr>
          <w:rFonts w:eastAsia="Google Sans Text"/>
          <w:lang w:val="en-US"/>
        </w:rPr>
        <w:t xml:space="preserve"> = "Email </w:t>
      </w:r>
      <w:r w:rsidRPr="00604A37">
        <w:rPr>
          <w:rFonts w:eastAsia="Google Sans Text"/>
        </w:rPr>
        <w:t>обязателен</w:t>
      </w:r>
      <w:r w:rsidRPr="006F59BA">
        <w:rPr>
          <w:rFonts w:eastAsia="Google Sans Text"/>
          <w:lang w:val="en-US"/>
        </w:rPr>
        <w:t>")]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EmailAddress</w:t>
      </w:r>
      <w:proofErr w:type="spellEnd"/>
      <w:r w:rsidRPr="006F59BA">
        <w:rPr>
          <w:rFonts w:eastAsia="Google Sans Text"/>
          <w:lang w:val="en-US"/>
        </w:rPr>
        <w:t>]</w:t>
      </w:r>
      <w:r w:rsidRPr="006F59BA">
        <w:rPr>
          <w:rFonts w:eastAsia="Google Sans Text"/>
          <w:lang w:val="en-US"/>
        </w:rPr>
        <w:br/>
        <w:t xml:space="preserve">    public string Email { get; set; 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[Required]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StringLength</w:t>
      </w:r>
      <w:proofErr w:type="spellEnd"/>
      <w:r w:rsidRPr="006F59BA">
        <w:rPr>
          <w:rFonts w:eastAsia="Google Sans Text"/>
          <w:lang w:val="en-US"/>
        </w:rPr>
        <w:t xml:space="preserve">(100, </w:t>
      </w:r>
      <w:proofErr w:type="spellStart"/>
      <w:r w:rsidRPr="006F59BA">
        <w:rPr>
          <w:rFonts w:eastAsia="Google Sans Text"/>
          <w:lang w:val="en-US"/>
        </w:rPr>
        <w:t>MinimumLength</w:t>
      </w:r>
      <w:proofErr w:type="spellEnd"/>
      <w:r w:rsidRPr="006F59BA">
        <w:rPr>
          <w:rFonts w:eastAsia="Google Sans Text"/>
          <w:lang w:val="en-US"/>
        </w:rPr>
        <w:t xml:space="preserve"> = 6, </w:t>
      </w:r>
      <w:proofErr w:type="spellStart"/>
      <w:r w:rsidRPr="006F59BA">
        <w:rPr>
          <w:rFonts w:eastAsia="Google Sans Text"/>
          <w:lang w:val="en-US"/>
        </w:rPr>
        <w:t>ErrorMessage</w:t>
      </w:r>
      <w:proofErr w:type="spellEnd"/>
      <w:r w:rsidRPr="006F59BA">
        <w:rPr>
          <w:rFonts w:eastAsia="Google Sans Text"/>
          <w:lang w:val="en-US"/>
        </w:rPr>
        <w:t xml:space="preserve"> = "</w:t>
      </w:r>
      <w:r w:rsidRPr="00604A37">
        <w:rPr>
          <w:rFonts w:eastAsia="Google Sans Text"/>
        </w:rPr>
        <w:t>Пароль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от</w:t>
      </w:r>
      <w:r w:rsidRPr="006F59BA">
        <w:rPr>
          <w:rFonts w:eastAsia="Google Sans Text"/>
          <w:lang w:val="en-US"/>
        </w:rPr>
        <w:t xml:space="preserve"> 6 </w:t>
      </w:r>
      <w:r w:rsidRPr="00604A37">
        <w:rPr>
          <w:rFonts w:eastAsia="Google Sans Text"/>
        </w:rPr>
        <w:t>до</w:t>
      </w:r>
      <w:r w:rsidRPr="006F59BA">
        <w:rPr>
          <w:rFonts w:eastAsia="Google Sans Text"/>
          <w:lang w:val="en-US"/>
        </w:rPr>
        <w:t xml:space="preserve"> 100 </w:t>
      </w:r>
      <w:r w:rsidRPr="00604A37">
        <w:rPr>
          <w:rFonts w:eastAsia="Google Sans Text"/>
        </w:rPr>
        <w:t>символов</w:t>
      </w:r>
      <w:r w:rsidRPr="006F59BA">
        <w:rPr>
          <w:rFonts w:eastAsia="Google Sans Text"/>
          <w:lang w:val="en-US"/>
        </w:rPr>
        <w:t>")]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DataType</w:t>
      </w:r>
      <w:proofErr w:type="spellEnd"/>
      <w:r w:rsidRPr="006F59BA">
        <w:rPr>
          <w:rFonts w:eastAsia="Google Sans Text"/>
          <w:lang w:val="en-US"/>
        </w:rPr>
        <w:t>(</w:t>
      </w:r>
      <w:proofErr w:type="spellStart"/>
      <w:r w:rsidRPr="006F59BA">
        <w:rPr>
          <w:rFonts w:eastAsia="Google Sans Text"/>
          <w:lang w:val="en-US"/>
        </w:rPr>
        <w:t>DataType.Password</w:t>
      </w:r>
      <w:proofErr w:type="spellEnd"/>
      <w:r w:rsidRPr="006F59BA">
        <w:rPr>
          <w:rFonts w:eastAsia="Google Sans Text"/>
          <w:lang w:val="en-US"/>
        </w:rPr>
        <w:t>)]</w:t>
      </w:r>
      <w:r w:rsidRPr="006F59BA">
        <w:rPr>
          <w:rFonts w:eastAsia="Google Sans Text"/>
          <w:lang w:val="en-US"/>
        </w:rPr>
        <w:br/>
        <w:t xml:space="preserve">    public string Password { get; set; }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</w:p>
    <w:p w14:paraId="025A1832" w14:textId="77777777" w:rsidR="006F59BA" w:rsidRPr="00604A37" w:rsidRDefault="006F59BA" w:rsidP="006F59BA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Проверка</w:t>
      </w:r>
      <w:r w:rsidRPr="006F59BA">
        <w:rPr>
          <w:rFonts w:eastAsia="Google Sans Text"/>
          <w:b/>
          <w:lang w:val="en-US"/>
        </w:rPr>
        <w:t xml:space="preserve"> </w:t>
      </w:r>
      <w:r w:rsidRPr="00604A37">
        <w:rPr>
          <w:rFonts w:eastAsia="Google Sans Text"/>
          <w:b/>
        </w:rPr>
        <w:t>в</w:t>
      </w:r>
      <w:r w:rsidRPr="006F59BA">
        <w:rPr>
          <w:rFonts w:eastAsia="Google Sans Text"/>
          <w:b/>
          <w:lang w:val="en-US"/>
        </w:rPr>
        <w:t xml:space="preserve"> </w:t>
      </w:r>
      <w:r w:rsidRPr="00604A37">
        <w:rPr>
          <w:rFonts w:eastAsia="Google Sans Text"/>
          <w:b/>
        </w:rPr>
        <w:t>контроллере</w:t>
      </w:r>
      <w:r w:rsidRPr="006F59BA">
        <w:rPr>
          <w:rFonts w:eastAsia="Google Sans Text"/>
          <w:b/>
          <w:lang w:val="en-US"/>
        </w:rPr>
        <w:t xml:space="preserve"> (</w:t>
      </w:r>
      <w:r w:rsidRPr="00604A37">
        <w:rPr>
          <w:rFonts w:eastAsia="Google Sans Text"/>
          <w:b/>
        </w:rPr>
        <w:t>ОБЯЗАТЕЛЬНО</w:t>
      </w:r>
      <w:r w:rsidRPr="006F59BA">
        <w:rPr>
          <w:rFonts w:eastAsia="Google Sans Text"/>
          <w:b/>
          <w:lang w:val="en-US"/>
        </w:rPr>
        <w:t>):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[</w:t>
      </w:r>
      <w:proofErr w:type="spellStart"/>
      <w:r w:rsidRPr="006F59BA">
        <w:rPr>
          <w:rFonts w:eastAsia="Google Sans Text"/>
          <w:lang w:val="en-US"/>
        </w:rPr>
        <w:t>HttpPost</w:t>
      </w:r>
      <w:proofErr w:type="spellEnd"/>
      <w:r w:rsidRPr="006F59BA">
        <w:rPr>
          <w:rFonts w:eastAsia="Google Sans Text"/>
          <w:lang w:val="en-US"/>
        </w:rPr>
        <w:t xml:space="preserve">] </w:t>
      </w:r>
      <w:r w:rsidRPr="00604A37">
        <w:rPr>
          <w:rFonts w:eastAsia="Google Sans Text"/>
        </w:rPr>
        <w:t>методе</w:t>
      </w:r>
      <w:r w:rsidRPr="006F59BA">
        <w:rPr>
          <w:rFonts w:eastAsia="Google Sans Text"/>
          <w:lang w:val="en-US"/>
        </w:rPr>
        <w:t>: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C#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>[</w:t>
      </w:r>
      <w:proofErr w:type="spellStart"/>
      <w:r w:rsidRPr="006F59BA">
        <w:rPr>
          <w:rFonts w:eastAsia="Google Sans Text"/>
          <w:lang w:val="en-US"/>
        </w:rPr>
        <w:t>HttpPost</w:t>
      </w:r>
      <w:proofErr w:type="spellEnd"/>
      <w:r w:rsidRPr="006F59BA">
        <w:rPr>
          <w:rFonts w:eastAsia="Google Sans Text"/>
          <w:lang w:val="en-US"/>
        </w:rPr>
        <w:t>]</w:t>
      </w:r>
      <w:r w:rsidRPr="006F59BA">
        <w:rPr>
          <w:rFonts w:eastAsia="Google Sans Text"/>
          <w:lang w:val="en-US"/>
        </w:rPr>
        <w:br/>
        <w:t>public async Task&lt;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>&gt; Create(</w:t>
      </w:r>
      <w:proofErr w:type="spellStart"/>
      <w:r w:rsidRPr="006F59BA">
        <w:rPr>
          <w:rFonts w:eastAsia="Google Sans Text"/>
          <w:lang w:val="en-US"/>
        </w:rPr>
        <w:t>CreateUserViewModel</w:t>
      </w:r>
      <w:proofErr w:type="spellEnd"/>
      <w:r w:rsidRPr="006F59BA">
        <w:rPr>
          <w:rFonts w:eastAsia="Google Sans Text"/>
          <w:lang w:val="en-US"/>
        </w:rPr>
        <w:t xml:space="preserve"> model)</w:t>
      </w:r>
      <w:r w:rsidRPr="006F59BA">
        <w:rPr>
          <w:rFonts w:eastAsia="Google Sans Text"/>
          <w:lang w:val="en-US"/>
        </w:rPr>
        <w:br/>
        <w:t>{</w:t>
      </w:r>
      <w:r w:rsidRPr="006F59BA">
        <w:rPr>
          <w:rFonts w:eastAsia="Google Sans Text"/>
          <w:lang w:val="en-US"/>
        </w:rPr>
        <w:br/>
        <w:t xml:space="preserve">    if (</w:t>
      </w:r>
      <w:proofErr w:type="spellStart"/>
      <w:r w:rsidRPr="006F59BA">
        <w:rPr>
          <w:rFonts w:eastAsia="Google Sans Text"/>
          <w:lang w:val="en-US"/>
        </w:rPr>
        <w:t>ModelState.IsValid</w:t>
      </w:r>
      <w:proofErr w:type="spellEnd"/>
      <w:r w:rsidRPr="006F59BA">
        <w:rPr>
          <w:rFonts w:eastAsia="Google Sans Text"/>
          <w:lang w:val="en-US"/>
        </w:rPr>
        <w:t xml:space="preserve">) // </w:t>
      </w:r>
      <w:r w:rsidRPr="00604A37">
        <w:rPr>
          <w:rFonts w:eastAsia="Google Sans Text"/>
        </w:rPr>
        <w:t>Проверка</w:t>
      </w:r>
      <w:r w:rsidRPr="006F59BA">
        <w:rPr>
          <w:rFonts w:eastAsia="Google Sans Text"/>
          <w:lang w:val="en-US"/>
        </w:rPr>
        <w:t xml:space="preserve">, </w:t>
      </w:r>
      <w:r w:rsidRPr="00604A37">
        <w:rPr>
          <w:rFonts w:eastAsia="Google Sans Text"/>
        </w:rPr>
        <w:t>прошли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ли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все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атрибуты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валидации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// ... </w:t>
      </w:r>
      <w:r w:rsidRPr="00604A37">
        <w:rPr>
          <w:rFonts w:eastAsia="Google Sans Text"/>
        </w:rPr>
        <w:t>код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сохранения</w:t>
      </w:r>
      <w:r w:rsidRPr="006F59BA">
        <w:rPr>
          <w:rFonts w:eastAsia="Google Sans Text"/>
          <w:lang w:val="en-US"/>
        </w:rPr>
        <w:t xml:space="preserve"> ...</w:t>
      </w:r>
      <w:r w:rsidRPr="006F59BA">
        <w:rPr>
          <w:rFonts w:eastAsia="Google Sans Text"/>
          <w:lang w:val="en-US"/>
        </w:rPr>
        <w:br/>
        <w:t xml:space="preserve">        </w:t>
      </w:r>
      <w:r w:rsidRPr="00485ECD">
        <w:rPr>
          <w:rFonts w:eastAsia="Google Sans Text"/>
          <w:lang w:val="en-US"/>
        </w:rPr>
        <w:t xml:space="preserve">return </w:t>
      </w:r>
      <w:proofErr w:type="spellStart"/>
      <w:r w:rsidRPr="00485ECD">
        <w:rPr>
          <w:rFonts w:eastAsia="Google Sans Text"/>
          <w:lang w:val="en-US"/>
        </w:rPr>
        <w:t>RedirectToAction</w:t>
      </w:r>
      <w:proofErr w:type="spellEnd"/>
      <w:r w:rsidRPr="00485ECD">
        <w:rPr>
          <w:rFonts w:eastAsia="Google Sans Text"/>
          <w:lang w:val="en-US"/>
        </w:rPr>
        <w:t>("Index");</w:t>
      </w:r>
      <w:r w:rsidRPr="00485ECD">
        <w:rPr>
          <w:rFonts w:eastAsia="Google Sans Text"/>
          <w:lang w:val="en-US"/>
        </w:rPr>
        <w:br/>
        <w:t xml:space="preserve">    }</w:t>
      </w:r>
      <w:r w:rsidRPr="00485ECD">
        <w:rPr>
          <w:rFonts w:eastAsia="Google Sans Text"/>
          <w:lang w:val="en-US"/>
        </w:rPr>
        <w:br/>
      </w:r>
      <w:r w:rsidRPr="00485ECD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Если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модель</w:t>
      </w:r>
      <w:r w:rsidRPr="00485ECD">
        <w:rPr>
          <w:rFonts w:eastAsia="Google Sans Text"/>
          <w:lang w:val="en-US"/>
        </w:rPr>
        <w:t xml:space="preserve"> </w:t>
      </w:r>
      <w:proofErr w:type="spellStart"/>
      <w:r w:rsidRPr="00604A37">
        <w:rPr>
          <w:rFonts w:eastAsia="Google Sans Text"/>
        </w:rPr>
        <w:t>невалидна</w:t>
      </w:r>
      <w:proofErr w:type="spellEnd"/>
      <w:r w:rsidRPr="00485ECD">
        <w:rPr>
          <w:rFonts w:eastAsia="Google Sans Text"/>
          <w:lang w:val="en-US"/>
        </w:rPr>
        <w:t xml:space="preserve">, </w:t>
      </w:r>
      <w:r w:rsidRPr="00604A37">
        <w:rPr>
          <w:rFonts w:eastAsia="Google Sans Text"/>
        </w:rPr>
        <w:t>вернуть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ту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же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форму</w:t>
      </w:r>
      <w:r w:rsidRPr="00485ECD">
        <w:rPr>
          <w:rFonts w:eastAsia="Google Sans Text"/>
          <w:lang w:val="en-US"/>
        </w:rPr>
        <w:t xml:space="preserve">. </w:t>
      </w:r>
      <w:r w:rsidRPr="00485ECD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Ошибки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отобразятся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автоматически</w:t>
      </w:r>
      <w:r w:rsidRPr="00485ECD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благодаря</w:t>
      </w:r>
      <w:r w:rsidRPr="00485ECD">
        <w:rPr>
          <w:rFonts w:eastAsia="Google Sans Text"/>
          <w:lang w:val="en-US"/>
        </w:rPr>
        <w:t xml:space="preserve"> &lt;span asp-validation-for... </w:t>
      </w:r>
      <w:r w:rsidRPr="00604A37">
        <w:rPr>
          <w:rFonts w:eastAsia="Google Sans Text"/>
        </w:rPr>
        <w:t>&gt;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return</w:t>
      </w:r>
      <w:proofErr w:type="spellEnd"/>
      <w:r w:rsidRPr="00604A37">
        <w:rPr>
          <w:rFonts w:eastAsia="Google Sans Text"/>
        </w:rPr>
        <w:t xml:space="preserve"> View(</w:t>
      </w:r>
      <w:proofErr w:type="spellStart"/>
      <w:r w:rsidRPr="00604A37">
        <w:rPr>
          <w:rFonts w:eastAsia="Google Sans Text"/>
        </w:rPr>
        <w:t>model</w:t>
      </w:r>
      <w:proofErr w:type="spellEnd"/>
      <w:r w:rsidRPr="00604A37">
        <w:rPr>
          <w:rFonts w:eastAsia="Google Sans Text"/>
        </w:rPr>
        <w:t xml:space="preserve">); </w:t>
      </w:r>
      <w:r w:rsidRPr="00604A37">
        <w:rPr>
          <w:rFonts w:eastAsia="Google Sans Text"/>
        </w:rPr>
        <w:br/>
        <w:t>}</w:t>
      </w:r>
      <w:r w:rsidRPr="00604A37">
        <w:rPr>
          <w:rFonts w:eastAsia="Google Sans Text"/>
        </w:rPr>
        <w:br/>
      </w:r>
    </w:p>
    <w:p w14:paraId="555EE7C4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34EE2D7D" w14:textId="77777777" w:rsidR="006F59BA" w:rsidRPr="006F59BA" w:rsidRDefault="006F59BA" w:rsidP="006F59BA">
      <w:pPr>
        <w:pStyle w:val="2"/>
        <w:spacing w:before="0" w:after="0"/>
        <w:rPr>
          <w:rFonts w:ascii="Times New Roman" w:eastAsia="Google Sans" w:hAnsi="Times New Roman"/>
          <w:lang w:val="en-US"/>
        </w:rPr>
      </w:pPr>
      <w:r w:rsidRPr="006F59BA">
        <w:rPr>
          <w:rFonts w:ascii="Times New Roman" w:eastAsia="Google Sans" w:hAnsi="Times New Roman"/>
          <w:lang w:val="en-US"/>
        </w:rPr>
        <w:t xml:space="preserve">ASP.NET Core Identity </w:t>
      </w:r>
      <w:r w:rsidRPr="00604A37">
        <w:rPr>
          <w:rFonts w:ascii="Times New Roman" w:eastAsia="Google Sans" w:hAnsi="Times New Roman"/>
        </w:rPr>
        <w:t>и</w:t>
      </w:r>
      <w:r w:rsidRPr="006F59BA">
        <w:rPr>
          <w:rFonts w:ascii="Times New Roman" w:eastAsia="Google Sans" w:hAnsi="Times New Roman"/>
          <w:lang w:val="en-US"/>
        </w:rPr>
        <w:t xml:space="preserve"> </w:t>
      </w:r>
      <w:r w:rsidRPr="00604A37">
        <w:rPr>
          <w:rFonts w:ascii="Times New Roman" w:eastAsia="Google Sans" w:hAnsi="Times New Roman"/>
        </w:rPr>
        <w:t>Авторизация</w:t>
      </w:r>
    </w:p>
    <w:p w14:paraId="3053D261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  <w:lang w:val="en-US"/>
        </w:rPr>
      </w:pPr>
    </w:p>
    <w:p w14:paraId="1ABA8F09" w14:textId="696787B8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proofErr w:type="spellStart"/>
      <w:r w:rsidRPr="00221616">
        <w:rPr>
          <w:rFonts w:eastAsia="Google Sans Text"/>
          <w:b/>
          <w:bCs/>
        </w:rPr>
        <w:t>Identity</w:t>
      </w:r>
      <w:proofErr w:type="spellEnd"/>
      <w:r w:rsidRPr="00604A37">
        <w:rPr>
          <w:rFonts w:eastAsia="Google Sans Text"/>
        </w:rPr>
        <w:t xml:space="preserve"> — это готовая система для управления пользователями, паролями, ролями и входом в систему. Она обеспечивает </w:t>
      </w:r>
      <w:r w:rsidRPr="00604A37">
        <w:rPr>
          <w:rFonts w:eastAsia="Google Sans Text"/>
          <w:b/>
        </w:rPr>
        <w:t>Аутентификацию</w:t>
      </w:r>
      <w:r w:rsidRPr="00604A37">
        <w:rPr>
          <w:rFonts w:eastAsia="Google Sans Text"/>
        </w:rPr>
        <w:t xml:space="preserve"> (кто ты?) и </w:t>
      </w:r>
      <w:r w:rsidRPr="00604A37">
        <w:rPr>
          <w:rFonts w:eastAsia="Google Sans Text"/>
          <w:b/>
        </w:rPr>
        <w:t>Авторизацию</w:t>
      </w:r>
      <w:r w:rsidRPr="00604A37">
        <w:rPr>
          <w:rFonts w:eastAsia="Google Sans Text"/>
        </w:rPr>
        <w:t xml:space="preserve"> (что тебе можно делать?).</w:t>
      </w:r>
    </w:p>
    <w:p w14:paraId="020DFDCD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DCE576B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</w:p>
    <w:p w14:paraId="1FFC9BB0" w14:textId="77777777" w:rsidR="006F59BA" w:rsidRPr="00604A37" w:rsidRDefault="006F59BA" w:rsidP="006F59BA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  <w:b/>
        </w:rPr>
        <w:t>Установка:</w:t>
      </w:r>
      <w:r w:rsidRPr="00604A37">
        <w:rPr>
          <w:rFonts w:eastAsia="Google Sans Text"/>
        </w:rPr>
        <w:t xml:space="preserve"> Добавьте </w:t>
      </w:r>
      <w:proofErr w:type="spellStart"/>
      <w:r w:rsidRPr="00604A37">
        <w:rPr>
          <w:rFonts w:eastAsia="Google Sans Text"/>
        </w:rPr>
        <w:t>Identity</w:t>
      </w:r>
      <w:proofErr w:type="spellEnd"/>
      <w:r w:rsidRPr="00604A37">
        <w:rPr>
          <w:rFonts w:eastAsia="Google Sans Text"/>
        </w:rPr>
        <w:t xml:space="preserve"> в проект (через "</w:t>
      </w:r>
      <w:proofErr w:type="spellStart"/>
      <w:r w:rsidRPr="00604A37">
        <w:rPr>
          <w:rFonts w:eastAsia="Google Sans Text"/>
        </w:rPr>
        <w:t>Add</w:t>
      </w:r>
      <w:proofErr w:type="spellEnd"/>
      <w:r w:rsidRPr="00604A37">
        <w:rPr>
          <w:rFonts w:eastAsia="Google Sans Text"/>
        </w:rPr>
        <w:t xml:space="preserve">" -&gt; "New </w:t>
      </w:r>
      <w:proofErr w:type="spellStart"/>
      <w:r w:rsidRPr="00604A37">
        <w:rPr>
          <w:rFonts w:eastAsia="Google Sans Text"/>
        </w:rPr>
        <w:t>Scaffolded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Item</w:t>
      </w:r>
      <w:proofErr w:type="spellEnd"/>
      <w:r w:rsidRPr="00604A37">
        <w:rPr>
          <w:rFonts w:eastAsia="Google Sans Text"/>
        </w:rPr>
        <w:t>" -&gt; "</w:t>
      </w:r>
      <w:proofErr w:type="spellStart"/>
      <w:r w:rsidRPr="00604A37">
        <w:rPr>
          <w:rFonts w:eastAsia="Google Sans Text"/>
        </w:rPr>
        <w:t>Identity</w:t>
      </w:r>
      <w:proofErr w:type="spellEnd"/>
      <w:r w:rsidRPr="00604A37">
        <w:rPr>
          <w:rFonts w:eastAsia="Google Sans Text"/>
        </w:rPr>
        <w:t>"). Это создаст миграции для таблиц пользователей (</w:t>
      </w:r>
      <w:proofErr w:type="spellStart"/>
      <w:r w:rsidRPr="00604A37">
        <w:rPr>
          <w:rFonts w:eastAsia="Google Sans Text"/>
        </w:rPr>
        <w:t>AspNetUsers</w:t>
      </w:r>
      <w:proofErr w:type="spellEnd"/>
      <w:r w:rsidRPr="00604A37">
        <w:rPr>
          <w:rFonts w:eastAsia="Google Sans Text"/>
        </w:rPr>
        <w:t xml:space="preserve"> и др.) и страницы для входа/регистрации.</w:t>
      </w:r>
    </w:p>
    <w:p w14:paraId="38ED6410" w14:textId="77777777" w:rsidR="006F59BA" w:rsidRPr="006F59BA" w:rsidRDefault="006F59BA" w:rsidP="006F59BA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Защита:</w:t>
      </w:r>
      <w:r w:rsidRPr="00604A37">
        <w:rPr>
          <w:rFonts w:eastAsia="Google Sans Text"/>
        </w:rPr>
        <w:t xml:space="preserve"> Чтобы закрыть доступ для неавторизованных пользователей, добавьте атрибут [</w:t>
      </w:r>
      <w:proofErr w:type="spellStart"/>
      <w:r w:rsidRPr="00604A37">
        <w:rPr>
          <w:rFonts w:eastAsia="Google Sans Text"/>
        </w:rPr>
        <w:t>Authorize</w:t>
      </w:r>
      <w:proofErr w:type="spellEnd"/>
      <w:r w:rsidRPr="00604A37">
        <w:rPr>
          <w:rFonts w:eastAsia="Google Sans Text"/>
        </w:rPr>
        <w:t>] над контроллером или отдельным методом.</w:t>
      </w:r>
      <w:r w:rsidRPr="00604A37">
        <w:rPr>
          <w:rFonts w:eastAsia="Arial"/>
          <w:color w:val="000000"/>
          <w:sz w:val="22"/>
          <w:szCs w:val="22"/>
        </w:rPr>
        <w:br/>
      </w:r>
      <w:r w:rsidRPr="00604A37">
        <w:rPr>
          <w:rFonts w:eastAsia="Arial"/>
          <w:color w:val="000000"/>
          <w:sz w:val="22"/>
          <w:szCs w:val="22"/>
        </w:rPr>
        <w:br/>
      </w:r>
      <w:r w:rsidRPr="006F59BA">
        <w:rPr>
          <w:rFonts w:eastAsia="Google Sans Text"/>
          <w:lang w:val="en-US"/>
        </w:rPr>
        <w:t>C#</w:t>
      </w:r>
      <w:r w:rsidRPr="006F59BA">
        <w:rPr>
          <w:rFonts w:eastAsia="Arial"/>
          <w:color w:val="000000"/>
          <w:sz w:val="22"/>
          <w:szCs w:val="22"/>
          <w:lang w:val="en-US"/>
        </w:rPr>
        <w:br/>
      </w:r>
      <w:r w:rsidRPr="006F59BA">
        <w:rPr>
          <w:rFonts w:eastAsia="Google Sans Text"/>
          <w:lang w:val="en-US"/>
        </w:rPr>
        <w:t xml:space="preserve">[Authorize] // </w:t>
      </w:r>
      <w:r w:rsidRPr="00604A37">
        <w:rPr>
          <w:rFonts w:eastAsia="Google Sans Text"/>
        </w:rPr>
        <w:t>Весь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контроллер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только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вошедших</w:t>
      </w:r>
      <w:r w:rsidRPr="006F59BA">
        <w:rPr>
          <w:rFonts w:eastAsia="Google Sans Text"/>
          <w:lang w:val="en-US"/>
        </w:rPr>
        <w:br/>
        <w:t xml:space="preserve">public class </w:t>
      </w:r>
      <w:proofErr w:type="spellStart"/>
      <w:r w:rsidRPr="006F59BA">
        <w:rPr>
          <w:rFonts w:eastAsia="Google Sans Text"/>
          <w:lang w:val="en-US"/>
        </w:rPr>
        <w:t>ProductsController</w:t>
      </w:r>
      <w:proofErr w:type="spellEnd"/>
      <w:r w:rsidRPr="006F59BA">
        <w:rPr>
          <w:rFonts w:eastAsia="Google Sans Text"/>
          <w:lang w:val="en-US"/>
        </w:rPr>
        <w:t xml:space="preserve"> : Controller</w:t>
      </w:r>
      <w:r w:rsidRPr="006F59BA">
        <w:rPr>
          <w:rFonts w:eastAsia="Google Sans Text"/>
          <w:lang w:val="en-US"/>
        </w:rPr>
        <w:br/>
        <w:t>{</w:t>
      </w:r>
      <w:r w:rsidRPr="006F59BA">
        <w:rPr>
          <w:rFonts w:eastAsia="Google Sans Text"/>
          <w:lang w:val="en-US"/>
        </w:rPr>
        <w:br/>
        <w:t xml:space="preserve">    // ...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</w:p>
    <w:p w14:paraId="06248B57" w14:textId="56B2594D" w:rsidR="006F59BA" w:rsidRPr="00604A37" w:rsidRDefault="006F59BA" w:rsidP="006F59BA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Авторизация по </w:t>
      </w:r>
      <w:r w:rsidR="007302C2" w:rsidRPr="00604A37">
        <w:rPr>
          <w:rFonts w:eastAsia="Google Sans Text"/>
        </w:rPr>
        <w:t>ролям:</w:t>
      </w:r>
      <w:r w:rsidRPr="00604A37">
        <w:rPr>
          <w:rFonts w:eastAsia="Google Sans Text"/>
        </w:rPr>
        <w:t xml:space="preserve"> Для реализации "Администратора":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43022DB2" w14:textId="77777777" w:rsidR="006F59BA" w:rsidRPr="00604A37" w:rsidRDefault="006F59BA" w:rsidP="006F59BA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Сначала нужно создать роли (это можно сделать </w:t>
      </w:r>
      <w:proofErr w:type="spellStart"/>
      <w:r w:rsidRPr="00604A37">
        <w:rPr>
          <w:rFonts w:eastAsia="Google Sans Text"/>
        </w:rPr>
        <w:t>программно</w:t>
      </w:r>
      <w:proofErr w:type="spellEnd"/>
      <w:r w:rsidRPr="00604A37">
        <w:rPr>
          <w:rFonts w:eastAsia="Google Sans Text"/>
        </w:rPr>
        <w:t xml:space="preserve"> при запуске приложения).</w:t>
      </w:r>
    </w:p>
    <w:p w14:paraId="459FDC22" w14:textId="77777777" w:rsidR="006F59BA" w:rsidRPr="00604A37" w:rsidRDefault="006F59BA" w:rsidP="006F59BA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Затем вы можете назначать роли пользователям.</w:t>
      </w:r>
    </w:p>
    <w:p w14:paraId="20CCCF5B" w14:textId="77777777" w:rsidR="006F59BA" w:rsidRPr="00604A37" w:rsidRDefault="006F59BA" w:rsidP="006F59BA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Используйте атрибут [</w:t>
      </w:r>
      <w:proofErr w:type="spellStart"/>
      <w:r w:rsidRPr="00604A37">
        <w:rPr>
          <w:rFonts w:eastAsia="Google Sans Text"/>
        </w:rPr>
        <w:t>Authorize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Roles</w:t>
      </w:r>
      <w:proofErr w:type="spellEnd"/>
      <w:r w:rsidRPr="00604A37">
        <w:rPr>
          <w:rFonts w:eastAsia="Google Sans Text"/>
        </w:rPr>
        <w:t xml:space="preserve"> = "Admin")] для защиты методов, которые может выполнять только администратор.</w:t>
      </w:r>
    </w:p>
    <w:p w14:paraId="6C3BA914" w14:textId="77777777" w:rsidR="006F59BA" w:rsidRPr="00604A37" w:rsidRDefault="006F59BA" w:rsidP="006F59BA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Управление пользователями (Задание Администратора):</w:t>
      </w:r>
      <w:r w:rsidRPr="00604A37">
        <w:rPr>
          <w:rFonts w:eastAsia="Arial"/>
          <w:color w:val="000000"/>
          <w:sz w:val="22"/>
          <w:szCs w:val="22"/>
        </w:rPr>
        <w:br/>
      </w:r>
    </w:p>
    <w:p w14:paraId="47D247FF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</w:rPr>
        <w:t>Создайте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отдельный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UsersController</w:t>
      </w:r>
      <w:proofErr w:type="spellEnd"/>
      <w:r w:rsidRPr="006F59BA">
        <w:rPr>
          <w:rFonts w:eastAsia="Google Sans Text"/>
          <w:lang w:val="en-US"/>
        </w:rPr>
        <w:t xml:space="preserve"> (</w:t>
      </w:r>
      <w:r w:rsidRPr="00604A37">
        <w:rPr>
          <w:rFonts w:eastAsia="Google Sans Text"/>
        </w:rPr>
        <w:t>защищенный</w:t>
      </w:r>
      <w:r w:rsidRPr="006F59BA">
        <w:rPr>
          <w:rFonts w:eastAsia="Google Sans Text"/>
          <w:lang w:val="en-US"/>
        </w:rPr>
        <w:t xml:space="preserve"> [Authorize(Roles = "Admin")]).</w:t>
      </w:r>
    </w:p>
    <w:p w14:paraId="6920D27B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</w:rPr>
        <w:t>Внедрите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его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конструктор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сервисы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>&lt;</w:t>
      </w:r>
      <w:proofErr w:type="spellStart"/>
      <w:r w:rsidRPr="006F59BA">
        <w:rPr>
          <w:rFonts w:eastAsia="Google Sans Text"/>
          <w:lang w:val="en-US"/>
        </w:rPr>
        <w:t>IdentityUser</w:t>
      </w:r>
      <w:proofErr w:type="spellEnd"/>
      <w:r w:rsidRPr="006F59BA">
        <w:rPr>
          <w:rFonts w:eastAsia="Google Sans Text"/>
          <w:lang w:val="en-US"/>
        </w:rPr>
        <w:t xml:space="preserve">&gt;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RoleManager</w:t>
      </w:r>
      <w:proofErr w:type="spellEnd"/>
      <w:r w:rsidRPr="006F59BA">
        <w:rPr>
          <w:rFonts w:eastAsia="Google Sans Text"/>
          <w:lang w:val="en-US"/>
        </w:rPr>
        <w:t>&lt;</w:t>
      </w:r>
      <w:proofErr w:type="spellStart"/>
      <w:r w:rsidRPr="006F59BA">
        <w:rPr>
          <w:rFonts w:eastAsia="Google Sans Text"/>
          <w:lang w:val="en-US"/>
        </w:rPr>
        <w:t>IdentityRole</w:t>
      </w:r>
      <w:proofErr w:type="spellEnd"/>
      <w:r w:rsidRPr="006F59BA">
        <w:rPr>
          <w:rFonts w:eastAsia="Google Sans Text"/>
          <w:lang w:val="en-US"/>
        </w:rPr>
        <w:t>&gt;.</w:t>
      </w:r>
    </w:p>
    <w:p w14:paraId="2B37B883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Просмотр</w:t>
      </w:r>
      <w:r w:rsidRPr="006F59BA">
        <w:rPr>
          <w:rFonts w:eastAsia="Google Sans Text"/>
          <w:b/>
          <w:lang w:val="en-US"/>
        </w:rPr>
        <w:t>:</w:t>
      </w:r>
      <w:r w:rsidRPr="006F59BA">
        <w:rPr>
          <w:rFonts w:eastAsia="Google Sans Text"/>
          <w:lang w:val="en-US"/>
        </w:rPr>
        <w:t xml:space="preserve"> var users = _</w:t>
      </w:r>
      <w:proofErr w:type="spellStart"/>
      <w:r w:rsidRPr="006F59BA">
        <w:rPr>
          <w:rFonts w:eastAsia="Google Sans Text"/>
          <w:lang w:val="en-US"/>
        </w:rPr>
        <w:t>userManager.Users.ToList</w:t>
      </w:r>
      <w:proofErr w:type="spellEnd"/>
      <w:r w:rsidRPr="006F59BA">
        <w:rPr>
          <w:rFonts w:eastAsia="Google Sans Text"/>
          <w:lang w:val="en-US"/>
        </w:rPr>
        <w:t>();</w:t>
      </w:r>
    </w:p>
    <w:p w14:paraId="13AE4EC9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Создание</w:t>
      </w:r>
      <w:r w:rsidRPr="006F59BA">
        <w:rPr>
          <w:rFonts w:eastAsia="Google Sans Text"/>
          <w:b/>
          <w:lang w:val="en-US"/>
        </w:rPr>
        <w:t>:</w:t>
      </w:r>
      <w:r w:rsidRPr="006F59BA">
        <w:rPr>
          <w:rFonts w:eastAsia="Google Sans Text"/>
          <w:lang w:val="en-US"/>
        </w:rPr>
        <w:t xml:space="preserve"> var result = await _</w:t>
      </w:r>
      <w:proofErr w:type="spellStart"/>
      <w:r w:rsidRPr="006F59BA">
        <w:rPr>
          <w:rFonts w:eastAsia="Google Sans Text"/>
          <w:lang w:val="en-US"/>
        </w:rPr>
        <w:t>userManager.CreateAsync</w:t>
      </w:r>
      <w:proofErr w:type="spellEnd"/>
      <w:r w:rsidRPr="006F59BA">
        <w:rPr>
          <w:rFonts w:eastAsia="Google Sans Text"/>
          <w:lang w:val="en-US"/>
        </w:rPr>
        <w:t xml:space="preserve">(user, </w:t>
      </w:r>
      <w:proofErr w:type="spellStart"/>
      <w:r w:rsidRPr="006F59BA">
        <w:rPr>
          <w:rFonts w:eastAsia="Google Sans Text"/>
          <w:lang w:val="en-US"/>
        </w:rPr>
        <w:t>model.Password</w:t>
      </w:r>
      <w:proofErr w:type="spellEnd"/>
      <w:r w:rsidRPr="006F59BA">
        <w:rPr>
          <w:rFonts w:eastAsia="Google Sans Text"/>
          <w:lang w:val="en-US"/>
        </w:rPr>
        <w:t>);</w:t>
      </w:r>
    </w:p>
    <w:p w14:paraId="21113CA7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Редактирование</w:t>
      </w:r>
      <w:r w:rsidRPr="006F59BA">
        <w:rPr>
          <w:rFonts w:eastAsia="Google Sans Text"/>
          <w:b/>
          <w:lang w:val="en-US"/>
        </w:rPr>
        <w:t>:</w:t>
      </w:r>
      <w:r w:rsidRPr="006F59BA">
        <w:rPr>
          <w:rFonts w:eastAsia="Google Sans Text"/>
          <w:lang w:val="en-US"/>
        </w:rPr>
        <w:t xml:space="preserve"> var user = await _</w:t>
      </w:r>
      <w:proofErr w:type="spellStart"/>
      <w:r w:rsidRPr="006F59BA">
        <w:rPr>
          <w:rFonts w:eastAsia="Google Sans Text"/>
          <w:lang w:val="en-US"/>
        </w:rPr>
        <w:t>userManager.FindByIdAsync</w:t>
      </w:r>
      <w:proofErr w:type="spellEnd"/>
      <w:r w:rsidRPr="006F59BA">
        <w:rPr>
          <w:rFonts w:eastAsia="Google Sans Text"/>
          <w:lang w:val="en-US"/>
        </w:rPr>
        <w:t>(id); ... await _</w:t>
      </w:r>
      <w:proofErr w:type="spellStart"/>
      <w:r w:rsidRPr="006F59BA">
        <w:rPr>
          <w:rFonts w:eastAsia="Google Sans Text"/>
          <w:lang w:val="en-US"/>
        </w:rPr>
        <w:t>userManager.UpdateAsync</w:t>
      </w:r>
      <w:proofErr w:type="spellEnd"/>
      <w:r w:rsidRPr="006F59BA">
        <w:rPr>
          <w:rFonts w:eastAsia="Google Sans Text"/>
          <w:lang w:val="en-US"/>
        </w:rPr>
        <w:t>(user);</w:t>
      </w:r>
    </w:p>
    <w:p w14:paraId="2D509F05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04A37">
        <w:rPr>
          <w:rFonts w:eastAsia="Google Sans Text"/>
          <w:b/>
        </w:rPr>
        <w:t>Удаление</w:t>
      </w:r>
      <w:r w:rsidRPr="006F59BA">
        <w:rPr>
          <w:rFonts w:eastAsia="Google Sans Text"/>
          <w:b/>
          <w:lang w:val="en-US"/>
        </w:rPr>
        <w:t>:</w:t>
      </w:r>
      <w:r w:rsidRPr="006F59BA">
        <w:rPr>
          <w:rFonts w:eastAsia="Google Sans Text"/>
          <w:lang w:val="en-US"/>
        </w:rPr>
        <w:t xml:space="preserve"> var user = ...; await _</w:t>
      </w:r>
      <w:proofErr w:type="spellStart"/>
      <w:r w:rsidRPr="006F59BA">
        <w:rPr>
          <w:rFonts w:eastAsia="Google Sans Text"/>
          <w:lang w:val="en-US"/>
        </w:rPr>
        <w:t>userManager.DeleteAsync</w:t>
      </w:r>
      <w:proofErr w:type="spellEnd"/>
      <w:r w:rsidRPr="006F59BA">
        <w:rPr>
          <w:rFonts w:eastAsia="Google Sans Text"/>
          <w:lang w:val="en-US"/>
        </w:rPr>
        <w:t>(user);</w:t>
      </w:r>
    </w:p>
    <w:p w14:paraId="08F1602E" w14:textId="77777777" w:rsidR="006F59BA" w:rsidRPr="006F59BA" w:rsidRDefault="006F59BA" w:rsidP="006F59BA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  <w:lang w:val="en-US"/>
        </w:rPr>
      </w:pPr>
      <w:r w:rsidRPr="00604A37">
        <w:rPr>
          <w:rFonts w:eastAsia="Google Sans Text"/>
          <w:b/>
        </w:rPr>
        <w:t>Управление</w:t>
      </w:r>
      <w:r w:rsidRPr="006F59BA">
        <w:rPr>
          <w:rFonts w:eastAsia="Google Sans Text"/>
          <w:b/>
          <w:lang w:val="en-US"/>
        </w:rPr>
        <w:t xml:space="preserve"> </w:t>
      </w:r>
      <w:r w:rsidRPr="00604A37">
        <w:rPr>
          <w:rFonts w:eastAsia="Google Sans Text"/>
          <w:b/>
        </w:rPr>
        <w:t>ролями</w:t>
      </w:r>
      <w:r w:rsidRPr="006F59BA">
        <w:rPr>
          <w:rFonts w:eastAsia="Google Sans Text"/>
          <w:b/>
          <w:lang w:val="en-US"/>
        </w:rPr>
        <w:t>:</w:t>
      </w:r>
      <w:r w:rsidRPr="006F59BA">
        <w:rPr>
          <w:rFonts w:eastAsia="Google Sans Text"/>
          <w:lang w:val="en-US"/>
        </w:rPr>
        <w:t xml:space="preserve"> await _</w:t>
      </w:r>
      <w:proofErr w:type="spellStart"/>
      <w:r w:rsidRPr="006F59BA">
        <w:rPr>
          <w:rFonts w:eastAsia="Google Sans Text"/>
          <w:lang w:val="en-US"/>
        </w:rPr>
        <w:t>userManager.AddToRoleAsync</w:t>
      </w:r>
      <w:proofErr w:type="spellEnd"/>
      <w:r w:rsidRPr="006F59BA">
        <w:rPr>
          <w:rFonts w:eastAsia="Google Sans Text"/>
          <w:lang w:val="en-US"/>
        </w:rPr>
        <w:t>(user, "Admin");</w:t>
      </w:r>
    </w:p>
    <w:p w14:paraId="2F0384A0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503C5A4" w14:textId="77777777" w:rsidR="006F59BA" w:rsidRPr="006F59BA" w:rsidRDefault="006F59BA" w:rsidP="006F59BA">
      <w:pPr>
        <w:rPr>
          <w:lang w:val="en-US"/>
        </w:rPr>
      </w:pPr>
      <w:r w:rsidRPr="006F59BA">
        <w:rPr>
          <w:lang w:val="en-US"/>
        </w:rPr>
        <w:br w:type="page"/>
      </w:r>
    </w:p>
    <w:p w14:paraId="6CC20469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A301632" w14:textId="77777777" w:rsidR="006F59BA" w:rsidRPr="00604A37" w:rsidRDefault="006F59BA" w:rsidP="006F59BA">
      <w:pPr>
        <w:pStyle w:val="2"/>
        <w:spacing w:before="0" w:after="0"/>
        <w:jc w:val="center"/>
        <w:rPr>
          <w:rFonts w:ascii="Times New Roman" w:hAnsi="Times New Roman"/>
        </w:rPr>
      </w:pPr>
      <w:r w:rsidRPr="00604A37">
        <w:rPr>
          <w:rFonts w:ascii="Times New Roman" w:hAnsi="Times New Roman"/>
        </w:rPr>
        <w:t>ПРИМЕРЫ КОДА</w:t>
      </w:r>
    </w:p>
    <w:p w14:paraId="51D0654A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</w:pPr>
    </w:p>
    <w:p w14:paraId="42CA9BA7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Модель Представления (View Model) и Валидация</w:t>
      </w:r>
    </w:p>
    <w:p w14:paraId="71C2325A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42129AF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 xml:space="preserve">Вместо того чтобы передавать доменную модель (класс EF) напрямую в представление, мы создаем специальный класс </w:t>
      </w:r>
      <w:proofErr w:type="spellStart"/>
      <w:r w:rsidRPr="00604A37">
        <w:rPr>
          <w:rFonts w:eastAsia="Google Sans Text"/>
        </w:rPr>
        <w:t>ProductCreateViewModel</w:t>
      </w:r>
      <w:proofErr w:type="spellEnd"/>
      <w:r w:rsidRPr="00604A37">
        <w:rPr>
          <w:rFonts w:eastAsia="Google Sans Text"/>
        </w:rPr>
        <w:t>.</w:t>
      </w:r>
    </w:p>
    <w:p w14:paraId="5ED08BCA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  <w:r w:rsidRPr="00604A37">
        <w:rPr>
          <w:rFonts w:eastAsia="Google Sans Text"/>
          <w:b/>
        </w:rPr>
        <w:t>Это нужно для того, чтобы:</w:t>
      </w:r>
    </w:p>
    <w:p w14:paraId="018FA0D9" w14:textId="77777777" w:rsidR="006F59BA" w:rsidRPr="00604A37" w:rsidRDefault="006F59BA" w:rsidP="006F59BA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Чтобы включить только те поля, которые нужны форме (а не </w:t>
      </w:r>
      <w:proofErr w:type="spellStart"/>
      <w:r w:rsidRPr="00604A37">
        <w:rPr>
          <w:rFonts w:eastAsia="Google Sans Text"/>
        </w:rPr>
        <w:t>Id</w:t>
      </w:r>
      <w:proofErr w:type="spellEnd"/>
      <w:r w:rsidRPr="00604A37">
        <w:rPr>
          <w:rFonts w:eastAsia="Google Sans Text"/>
        </w:rPr>
        <w:t xml:space="preserve">, </w:t>
      </w:r>
      <w:proofErr w:type="spellStart"/>
      <w:r w:rsidRPr="00604A37">
        <w:rPr>
          <w:rFonts w:eastAsia="Google Sans Text"/>
        </w:rPr>
        <w:t>DateCreated</w:t>
      </w:r>
      <w:proofErr w:type="spellEnd"/>
      <w:r w:rsidRPr="00604A37">
        <w:rPr>
          <w:rFonts w:eastAsia="Google Sans Text"/>
        </w:rPr>
        <w:t xml:space="preserve"> и т.д.).</w:t>
      </w:r>
    </w:p>
    <w:p w14:paraId="7E1A5DD9" w14:textId="77777777" w:rsidR="006F59BA" w:rsidRPr="00604A37" w:rsidRDefault="006F59BA" w:rsidP="006F59BA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>Чтобы добавить атрибуты валидации (требование "Метаданные и валидация модели").</w:t>
      </w:r>
    </w:p>
    <w:p w14:paraId="548F56CD" w14:textId="77777777" w:rsidR="006F59BA" w:rsidRPr="00604A37" w:rsidRDefault="006F59BA" w:rsidP="006F59BA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 w:rsidRPr="00604A37">
        <w:rPr>
          <w:rFonts w:eastAsia="Google Sans Text"/>
        </w:rPr>
        <w:t xml:space="preserve">Чтобы передать вспомогательные данные (например, список категорий для </w:t>
      </w:r>
      <w:proofErr w:type="spellStart"/>
      <w:r w:rsidRPr="00604A37">
        <w:rPr>
          <w:rFonts w:eastAsia="Google Sans Text"/>
        </w:rPr>
        <w:t>select</w:t>
      </w:r>
      <w:proofErr w:type="spellEnd"/>
      <w:r w:rsidRPr="00604A37">
        <w:rPr>
          <w:rFonts w:eastAsia="Google Sans Text"/>
        </w:rPr>
        <w:t>).</w:t>
      </w:r>
    </w:p>
    <w:p w14:paraId="1A01DD5A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</w:p>
    <w:p w14:paraId="5495883B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  <w:proofErr w:type="spellStart"/>
      <w:r w:rsidRPr="00604A37">
        <w:rPr>
          <w:rFonts w:eastAsia="Google Sans Text"/>
          <w:b/>
        </w:rPr>
        <w:t>ProductCreateViewModel.cs</w:t>
      </w:r>
      <w:proofErr w:type="spellEnd"/>
    </w:p>
    <w:p w14:paraId="079824AA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</w:p>
    <w:p w14:paraId="72C35071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C#</w:t>
      </w:r>
    </w:p>
    <w:p w14:paraId="49F1F237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1E608D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50EEDACE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proofErr w:type="spellStart"/>
      <w:r w:rsidRPr="00604A37">
        <w:rPr>
          <w:rFonts w:eastAsia="Google Sans Text"/>
        </w:rPr>
        <w:t>using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Microsoft.AspNetCore.Mvc.Rendering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using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System.ComponentModel.DataAnnotations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public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class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ProductCreateViewModel</w:t>
      </w:r>
      <w:proofErr w:type="spellEnd"/>
      <w:r w:rsidRPr="00604A37">
        <w:rPr>
          <w:rFonts w:eastAsia="Google Sans Text"/>
        </w:rPr>
        <w:br/>
        <w:t>{</w:t>
      </w:r>
      <w:r w:rsidRPr="00604A37">
        <w:rPr>
          <w:rFonts w:eastAsia="Google Sans Text"/>
        </w:rPr>
        <w:br/>
        <w:t xml:space="preserve">    [Display(Name = "Название товара")]</w:t>
      </w:r>
      <w:r w:rsidRPr="00604A37">
        <w:rPr>
          <w:rFonts w:eastAsia="Google Sans Text"/>
        </w:rPr>
        <w:br/>
        <w:t xml:space="preserve">    [</w:t>
      </w:r>
      <w:proofErr w:type="spellStart"/>
      <w:r w:rsidRPr="00604A37">
        <w:rPr>
          <w:rFonts w:eastAsia="Google Sans Text"/>
        </w:rPr>
        <w:t>Required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ErrorMessage</w:t>
      </w:r>
      <w:proofErr w:type="spellEnd"/>
      <w:r w:rsidRPr="00604A37">
        <w:rPr>
          <w:rFonts w:eastAsia="Google Sans Text"/>
        </w:rPr>
        <w:t xml:space="preserve"> = "Название обязательно для заполнения")]</w:t>
      </w:r>
      <w:r w:rsidRPr="00604A37">
        <w:rPr>
          <w:rFonts w:eastAsia="Google Sans Text"/>
        </w:rPr>
        <w:br/>
        <w:t xml:space="preserve">    [</w:t>
      </w:r>
      <w:proofErr w:type="spellStart"/>
      <w:r w:rsidRPr="00604A37">
        <w:rPr>
          <w:rFonts w:eastAsia="Google Sans Text"/>
        </w:rPr>
        <w:t>StringLength</w:t>
      </w:r>
      <w:proofErr w:type="spellEnd"/>
      <w:r w:rsidRPr="00604A37">
        <w:rPr>
          <w:rFonts w:eastAsia="Google Sans Text"/>
        </w:rPr>
        <w:t xml:space="preserve">(100, </w:t>
      </w:r>
      <w:proofErr w:type="spellStart"/>
      <w:r w:rsidRPr="00604A37">
        <w:rPr>
          <w:rFonts w:eastAsia="Google Sans Text"/>
        </w:rPr>
        <w:t>MinimumLength</w:t>
      </w:r>
      <w:proofErr w:type="spellEnd"/>
      <w:r w:rsidRPr="00604A37">
        <w:rPr>
          <w:rFonts w:eastAsia="Google Sans Text"/>
        </w:rPr>
        <w:t xml:space="preserve"> = 3, </w:t>
      </w:r>
      <w:proofErr w:type="spellStart"/>
      <w:r w:rsidRPr="00604A37">
        <w:rPr>
          <w:rFonts w:eastAsia="Google Sans Text"/>
        </w:rPr>
        <w:t>ErrorMessage</w:t>
      </w:r>
      <w:proofErr w:type="spellEnd"/>
      <w:r w:rsidRPr="00604A37">
        <w:rPr>
          <w:rFonts w:eastAsia="Google Sans Text"/>
        </w:rPr>
        <w:t xml:space="preserve"> = "Длина названия от 3 до 100 символов")]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public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string</w:t>
      </w:r>
      <w:proofErr w:type="spellEnd"/>
      <w:r w:rsidRPr="00604A37">
        <w:rPr>
          <w:rFonts w:eastAsia="Google Sans Text"/>
        </w:rPr>
        <w:t xml:space="preserve"> Name { </w:t>
      </w:r>
      <w:proofErr w:type="spellStart"/>
      <w:r w:rsidRPr="00604A37">
        <w:rPr>
          <w:rFonts w:eastAsia="Google Sans Text"/>
        </w:rPr>
        <w:t>get</w:t>
      </w:r>
      <w:proofErr w:type="spellEnd"/>
      <w:r w:rsidRPr="00604A37">
        <w:rPr>
          <w:rFonts w:eastAsia="Google Sans Text"/>
        </w:rPr>
        <w:t xml:space="preserve">; </w:t>
      </w:r>
      <w:proofErr w:type="spellStart"/>
      <w:r w:rsidRPr="00604A37">
        <w:rPr>
          <w:rFonts w:eastAsia="Google Sans Text"/>
        </w:rPr>
        <w:t>set</w:t>
      </w:r>
      <w:proofErr w:type="spellEnd"/>
      <w:r w:rsidRPr="00604A37">
        <w:rPr>
          <w:rFonts w:eastAsia="Google Sans Text"/>
        </w:rPr>
        <w:t>; }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[Display(Name = "Цена")]</w:t>
      </w:r>
      <w:r w:rsidRPr="00604A37">
        <w:rPr>
          <w:rFonts w:eastAsia="Google Sans Text"/>
        </w:rPr>
        <w:br/>
        <w:t xml:space="preserve">    [Range(0.01, 999999.99, </w:t>
      </w:r>
      <w:proofErr w:type="spellStart"/>
      <w:r w:rsidRPr="00604A37">
        <w:rPr>
          <w:rFonts w:eastAsia="Google Sans Text"/>
        </w:rPr>
        <w:t>ErrorMessage</w:t>
      </w:r>
      <w:proofErr w:type="spellEnd"/>
      <w:r w:rsidRPr="00604A37">
        <w:rPr>
          <w:rFonts w:eastAsia="Google Sans Text"/>
        </w:rPr>
        <w:t xml:space="preserve"> = "Цена должна быть положительным числом")]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public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decimal</w:t>
      </w:r>
      <w:proofErr w:type="spellEnd"/>
      <w:r w:rsidRPr="00604A37">
        <w:rPr>
          <w:rFonts w:eastAsia="Google Sans Text"/>
        </w:rPr>
        <w:t xml:space="preserve"> Price { </w:t>
      </w:r>
      <w:proofErr w:type="spellStart"/>
      <w:r w:rsidRPr="00604A37">
        <w:rPr>
          <w:rFonts w:eastAsia="Google Sans Text"/>
        </w:rPr>
        <w:t>get</w:t>
      </w:r>
      <w:proofErr w:type="spellEnd"/>
      <w:r w:rsidRPr="00604A37">
        <w:rPr>
          <w:rFonts w:eastAsia="Google Sans Text"/>
        </w:rPr>
        <w:t xml:space="preserve">; </w:t>
      </w:r>
      <w:proofErr w:type="spellStart"/>
      <w:r w:rsidRPr="00604A37">
        <w:rPr>
          <w:rFonts w:eastAsia="Google Sans Text"/>
        </w:rPr>
        <w:t>set</w:t>
      </w:r>
      <w:proofErr w:type="spellEnd"/>
      <w:r w:rsidRPr="00604A37">
        <w:rPr>
          <w:rFonts w:eastAsia="Google Sans Text"/>
        </w:rPr>
        <w:t>; }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[Display(Name = "Категория")]</w:t>
      </w:r>
      <w:r w:rsidRPr="00604A37">
        <w:rPr>
          <w:rFonts w:eastAsia="Google Sans Text"/>
        </w:rPr>
        <w:br/>
        <w:t xml:space="preserve">    [</w:t>
      </w:r>
      <w:proofErr w:type="spellStart"/>
      <w:r w:rsidRPr="00604A37">
        <w:rPr>
          <w:rFonts w:eastAsia="Google Sans Text"/>
        </w:rPr>
        <w:t>Required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ErrorMessage</w:t>
      </w:r>
      <w:proofErr w:type="spellEnd"/>
      <w:r w:rsidRPr="00604A37">
        <w:rPr>
          <w:rFonts w:eastAsia="Google Sans Text"/>
        </w:rPr>
        <w:t xml:space="preserve"> = "Необходимо выбрать категорию")]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public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int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CategoryId</w:t>
      </w:r>
      <w:proofErr w:type="spellEnd"/>
      <w:r w:rsidRPr="00604A37">
        <w:rPr>
          <w:rFonts w:eastAsia="Google Sans Text"/>
        </w:rPr>
        <w:t xml:space="preserve"> { </w:t>
      </w:r>
      <w:proofErr w:type="spellStart"/>
      <w:r w:rsidRPr="00604A37">
        <w:rPr>
          <w:rFonts w:eastAsia="Google Sans Text"/>
        </w:rPr>
        <w:t>get</w:t>
      </w:r>
      <w:proofErr w:type="spellEnd"/>
      <w:r w:rsidRPr="00604A37">
        <w:rPr>
          <w:rFonts w:eastAsia="Google Sans Text"/>
        </w:rPr>
        <w:t xml:space="preserve">; </w:t>
      </w:r>
      <w:proofErr w:type="spellStart"/>
      <w:r w:rsidRPr="00604A37">
        <w:rPr>
          <w:rFonts w:eastAsia="Google Sans Text"/>
        </w:rPr>
        <w:t>set</w:t>
      </w:r>
      <w:proofErr w:type="spellEnd"/>
      <w:r w:rsidRPr="00604A37">
        <w:rPr>
          <w:rFonts w:eastAsia="Google Sans Text"/>
        </w:rPr>
        <w:t>; } // ID выбранной категории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// Вспомогательное свойство: список категорий для выпадающего меню</w:t>
      </w:r>
      <w:r w:rsidRPr="00604A37">
        <w:rPr>
          <w:rFonts w:eastAsia="Google Sans Text"/>
        </w:rPr>
        <w:br/>
        <w:t xml:space="preserve">    </w:t>
      </w:r>
      <w:r w:rsidRPr="006F59BA">
        <w:rPr>
          <w:rFonts w:eastAsia="Google Sans Text"/>
          <w:lang w:val="en-US"/>
        </w:rPr>
        <w:t xml:space="preserve">// </w:t>
      </w:r>
      <w:r w:rsidRPr="00604A37">
        <w:rPr>
          <w:rFonts w:eastAsia="Google Sans Text"/>
        </w:rPr>
        <w:t>Мы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заполним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его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контроллере</w:t>
      </w:r>
      <w:r w:rsidRPr="006F59BA">
        <w:rPr>
          <w:rFonts w:eastAsia="Google Sans Text"/>
          <w:lang w:val="en-US"/>
        </w:rPr>
        <w:br/>
        <w:t xml:space="preserve">    public </w:t>
      </w:r>
      <w:proofErr w:type="spellStart"/>
      <w:r w:rsidRPr="006F59BA">
        <w:rPr>
          <w:rFonts w:eastAsia="Google Sans Text"/>
          <w:lang w:val="en-US"/>
        </w:rPr>
        <w:t>SelectList</w:t>
      </w:r>
      <w:proofErr w:type="spellEnd"/>
      <w:r w:rsidRPr="006F59BA">
        <w:rPr>
          <w:rFonts w:eastAsia="Google Sans Text"/>
          <w:lang w:val="en-US"/>
        </w:rPr>
        <w:t xml:space="preserve">? </w:t>
      </w:r>
      <w:proofErr w:type="spellStart"/>
      <w:r w:rsidRPr="006F59BA">
        <w:rPr>
          <w:rFonts w:eastAsia="Google Sans Text"/>
          <w:lang w:val="en-US"/>
        </w:rPr>
        <w:t>CategoryOptions</w:t>
      </w:r>
      <w:proofErr w:type="spellEnd"/>
      <w:r w:rsidRPr="006F59BA">
        <w:rPr>
          <w:rFonts w:eastAsia="Google Sans Text"/>
          <w:lang w:val="en-US"/>
        </w:rPr>
        <w:t xml:space="preserve"> { get; set; }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</w:p>
    <w:p w14:paraId="764CE67A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7F32C7C2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Передача данных в представление (Контроллер)</w:t>
      </w:r>
    </w:p>
    <w:p w14:paraId="5A265DFA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0CF02D72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Теперь посмотрим, как контроллер использует эту View Model для отображения формы (GET) и для ее обработки (POST).</w:t>
      </w:r>
    </w:p>
    <w:p w14:paraId="750C17EC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  <w:proofErr w:type="spellStart"/>
      <w:r w:rsidRPr="006F59BA">
        <w:rPr>
          <w:rFonts w:eastAsia="Google Sans Text"/>
          <w:b/>
          <w:lang w:val="en-US"/>
        </w:rPr>
        <w:t>ProductsController.cs</w:t>
      </w:r>
      <w:proofErr w:type="spellEnd"/>
      <w:r w:rsidRPr="006F59BA">
        <w:rPr>
          <w:rFonts w:eastAsia="Google Sans Text"/>
          <w:b/>
          <w:lang w:val="en-US"/>
        </w:rPr>
        <w:t xml:space="preserve"> (</w:t>
      </w:r>
      <w:r w:rsidRPr="00604A37">
        <w:rPr>
          <w:rFonts w:eastAsia="Google Sans Text"/>
          <w:b/>
        </w:rPr>
        <w:t>Часть</w:t>
      </w:r>
      <w:r w:rsidRPr="006F59BA">
        <w:rPr>
          <w:rFonts w:eastAsia="Google Sans Text"/>
          <w:b/>
          <w:lang w:val="en-US"/>
        </w:rPr>
        <w:t xml:space="preserve"> 1: GET </w:t>
      </w:r>
      <w:r w:rsidRPr="00604A37">
        <w:rPr>
          <w:rFonts w:eastAsia="Google Sans Text"/>
          <w:b/>
        </w:rPr>
        <w:t>и</w:t>
      </w:r>
      <w:r w:rsidRPr="006F59BA">
        <w:rPr>
          <w:rFonts w:eastAsia="Google Sans Text"/>
          <w:b/>
          <w:lang w:val="en-US"/>
        </w:rPr>
        <w:t xml:space="preserve"> POST)</w:t>
      </w:r>
    </w:p>
    <w:p w14:paraId="6BFEAAB3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</w:p>
    <w:p w14:paraId="23E77982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lang w:val="en-US"/>
        </w:rPr>
        <w:t>C#</w:t>
      </w:r>
    </w:p>
    <w:p w14:paraId="022D3A09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1C181B87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63E4BC9F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lang w:val="en-US"/>
        </w:rPr>
        <w:t xml:space="preserve">using </w:t>
      </w:r>
      <w:proofErr w:type="spellStart"/>
      <w:r w:rsidRPr="006F59BA">
        <w:rPr>
          <w:rFonts w:eastAsia="Google Sans Text"/>
          <w:lang w:val="en-US"/>
        </w:rPr>
        <w:t>Microsoft.AspNetCore.Mvc</w:t>
      </w:r>
      <w:proofErr w:type="spellEnd"/>
      <w:r w:rsidRPr="006F59BA">
        <w:rPr>
          <w:rFonts w:eastAsia="Google Sans Text"/>
          <w:lang w:val="en-US"/>
        </w:rPr>
        <w:t>;</w:t>
      </w:r>
      <w:r w:rsidRPr="006F59BA">
        <w:rPr>
          <w:rFonts w:eastAsia="Google Sans Text"/>
          <w:lang w:val="en-US"/>
        </w:rPr>
        <w:br/>
        <w:t xml:space="preserve">using </w:t>
      </w:r>
      <w:proofErr w:type="spellStart"/>
      <w:r w:rsidRPr="006F59BA">
        <w:rPr>
          <w:rFonts w:eastAsia="Google Sans Text"/>
          <w:lang w:val="en-US"/>
        </w:rPr>
        <w:t>Microsoft.AspNetCore.Mvc.Rendering</w:t>
      </w:r>
      <w:proofErr w:type="spellEnd"/>
      <w:r w:rsidRPr="006F59BA">
        <w:rPr>
          <w:rFonts w:eastAsia="Google Sans Text"/>
          <w:lang w:val="en-US"/>
        </w:rPr>
        <w:t>;</w:t>
      </w:r>
      <w:r w:rsidRPr="006F59BA">
        <w:rPr>
          <w:rFonts w:eastAsia="Google Sans Text"/>
          <w:lang w:val="en-US"/>
        </w:rPr>
        <w:br/>
        <w:t xml:space="preserve">using </w:t>
      </w:r>
      <w:proofErr w:type="spellStart"/>
      <w:r w:rsidRPr="006F59BA">
        <w:rPr>
          <w:rFonts w:eastAsia="Google Sans Text"/>
          <w:lang w:val="en-US"/>
        </w:rPr>
        <w:t>Microsoft.EntityFrameworkCore</w:t>
      </w:r>
      <w:proofErr w:type="spellEnd"/>
      <w:r w:rsidRPr="006F59BA">
        <w:rPr>
          <w:rFonts w:eastAsia="Google Sans Text"/>
          <w:lang w:val="en-US"/>
        </w:rPr>
        <w:t>;</w:t>
      </w:r>
      <w:r w:rsidRPr="006F59BA">
        <w:rPr>
          <w:rFonts w:eastAsia="Google Sans Text"/>
          <w:lang w:val="en-US"/>
        </w:rPr>
        <w:br/>
        <w:t>// ... (</w:t>
      </w:r>
      <w:r w:rsidRPr="00604A37">
        <w:rPr>
          <w:rFonts w:eastAsia="Google Sans Text"/>
        </w:rPr>
        <w:t>другие</w:t>
      </w:r>
      <w:r w:rsidRPr="006F59BA">
        <w:rPr>
          <w:rFonts w:eastAsia="Google Sans Text"/>
          <w:lang w:val="en-US"/>
        </w:rPr>
        <w:t xml:space="preserve"> usings)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public class </w:t>
      </w:r>
      <w:proofErr w:type="spellStart"/>
      <w:r w:rsidRPr="006F59BA">
        <w:rPr>
          <w:rFonts w:eastAsia="Google Sans Text"/>
          <w:lang w:val="en-US"/>
        </w:rPr>
        <w:t>ProductsController</w:t>
      </w:r>
      <w:proofErr w:type="spellEnd"/>
      <w:r w:rsidRPr="006F59BA">
        <w:rPr>
          <w:rFonts w:eastAsia="Google Sans Text"/>
          <w:lang w:val="en-US"/>
        </w:rPr>
        <w:t xml:space="preserve"> : Controller</w:t>
      </w:r>
      <w:r w:rsidRPr="006F59BA">
        <w:rPr>
          <w:rFonts w:eastAsia="Google Sans Text"/>
          <w:lang w:val="en-US"/>
        </w:rPr>
        <w:br/>
        <w:t>{</w:t>
      </w:r>
      <w:r w:rsidRPr="006F59BA">
        <w:rPr>
          <w:rFonts w:eastAsia="Google Sans Text"/>
          <w:lang w:val="en-US"/>
        </w:rPr>
        <w:br/>
        <w:t xml:space="preserve">    private </w:t>
      </w:r>
      <w:proofErr w:type="spellStart"/>
      <w:r w:rsidRPr="006F59BA">
        <w:rPr>
          <w:rFonts w:eastAsia="Google Sans Text"/>
          <w:lang w:val="en-US"/>
        </w:rPr>
        <w:t>readonly</w:t>
      </w:r>
      <w:proofErr w:type="spellEnd"/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AppDbContext</w:t>
      </w:r>
      <w:proofErr w:type="spellEnd"/>
      <w:r w:rsidRPr="006F59BA">
        <w:rPr>
          <w:rFonts w:eastAsia="Google Sans Text"/>
          <w:lang w:val="en-US"/>
        </w:rPr>
        <w:t xml:space="preserve"> _context; // </w:t>
      </w:r>
      <w:r w:rsidRPr="00604A37">
        <w:rPr>
          <w:rFonts w:eastAsia="Google Sans Text"/>
        </w:rPr>
        <w:t>Ваш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DbContext</w:t>
      </w:r>
      <w:proofErr w:type="spellEnd"/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public </w:t>
      </w:r>
      <w:proofErr w:type="spellStart"/>
      <w:r w:rsidRPr="006F59BA">
        <w:rPr>
          <w:rFonts w:eastAsia="Google Sans Text"/>
          <w:lang w:val="en-US"/>
        </w:rPr>
        <w:t>ProductsController</w:t>
      </w:r>
      <w:proofErr w:type="spellEnd"/>
      <w:r w:rsidRPr="006F59BA">
        <w:rPr>
          <w:rFonts w:eastAsia="Google Sans Text"/>
          <w:lang w:val="en-US"/>
        </w:rPr>
        <w:t>(</w:t>
      </w:r>
      <w:proofErr w:type="spellStart"/>
      <w:r w:rsidRPr="006F59BA">
        <w:rPr>
          <w:rFonts w:eastAsia="Google Sans Text"/>
          <w:lang w:val="en-US"/>
        </w:rPr>
        <w:t>AppDbContext</w:t>
      </w:r>
      <w:proofErr w:type="spellEnd"/>
      <w:r w:rsidRPr="006F59BA">
        <w:rPr>
          <w:rFonts w:eastAsia="Google Sans Text"/>
          <w:lang w:val="en-US"/>
        </w:rPr>
        <w:t xml:space="preserve"> context)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_context = context;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GET: /Products/Create</w:t>
      </w:r>
      <w:r w:rsidRPr="006F59BA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Показывает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пустую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форму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создания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товара</w:t>
      </w:r>
      <w:r w:rsidRPr="006F59BA">
        <w:rPr>
          <w:rFonts w:eastAsia="Google Sans Text"/>
          <w:lang w:val="en-US"/>
        </w:rPr>
        <w:br/>
        <w:t xml:space="preserve">    public 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 xml:space="preserve"> Create()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var </w:t>
      </w:r>
      <w:proofErr w:type="spellStart"/>
      <w:r w:rsidRPr="006F59BA">
        <w:rPr>
          <w:rFonts w:eastAsia="Google Sans Text"/>
          <w:lang w:val="en-US"/>
        </w:rPr>
        <w:t>vm</w:t>
      </w:r>
      <w:proofErr w:type="spellEnd"/>
      <w:r w:rsidRPr="006F59BA">
        <w:rPr>
          <w:rFonts w:eastAsia="Google Sans Text"/>
          <w:lang w:val="en-US"/>
        </w:rPr>
        <w:t xml:space="preserve"> = new </w:t>
      </w:r>
      <w:proofErr w:type="spellStart"/>
      <w:r w:rsidRPr="006F59BA">
        <w:rPr>
          <w:rFonts w:eastAsia="Google Sans Text"/>
          <w:lang w:val="en-US"/>
        </w:rPr>
        <w:t>ProductCreateViewModel</w:t>
      </w:r>
      <w:proofErr w:type="spellEnd"/>
      <w:r w:rsidRPr="006F59BA">
        <w:rPr>
          <w:rFonts w:eastAsia="Google Sans Text"/>
          <w:lang w:val="en-US"/>
        </w:rPr>
        <w:br/>
        <w:t xml:space="preserve">        {</w:t>
      </w:r>
      <w:r w:rsidRPr="006F59BA">
        <w:rPr>
          <w:rFonts w:eastAsia="Google Sans Text"/>
          <w:lang w:val="en-US"/>
        </w:rPr>
        <w:br/>
        <w:t xml:space="preserve">            // 1. </w:t>
      </w:r>
      <w:r w:rsidRPr="00604A37">
        <w:rPr>
          <w:rFonts w:eastAsia="Google Sans Text"/>
        </w:rPr>
        <w:t>Передаем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данные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выпадающего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списка</w:t>
      </w:r>
      <w:r w:rsidRPr="006F59BA">
        <w:rPr>
          <w:rFonts w:eastAsia="Google Sans Text"/>
          <w:lang w:val="en-US"/>
        </w:rPr>
        <w:t xml:space="preserve"> (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связи</w:t>
      </w:r>
      <w:r w:rsidRPr="006F59BA">
        <w:rPr>
          <w:rFonts w:eastAsia="Google Sans Text"/>
          <w:lang w:val="en-US"/>
        </w:rPr>
        <w:t xml:space="preserve"> "</w:t>
      </w:r>
      <w:r w:rsidRPr="00604A37">
        <w:rPr>
          <w:rFonts w:eastAsia="Google Sans Text"/>
        </w:rPr>
        <w:t>многие</w:t>
      </w:r>
      <w:r w:rsidRPr="006F59BA">
        <w:rPr>
          <w:rFonts w:eastAsia="Google Sans Text"/>
          <w:lang w:val="en-US"/>
        </w:rPr>
        <w:t>")</w:t>
      </w:r>
      <w:r w:rsidRPr="006F59BA">
        <w:rPr>
          <w:rFonts w:eastAsia="Google Sans Text"/>
          <w:lang w:val="en-US"/>
        </w:rPr>
        <w:br/>
        <w:t xml:space="preserve">            </w:t>
      </w:r>
      <w:proofErr w:type="spellStart"/>
      <w:r w:rsidRPr="006F59BA">
        <w:rPr>
          <w:rFonts w:eastAsia="Google Sans Text"/>
          <w:lang w:val="en-US"/>
        </w:rPr>
        <w:t>CategoryOptions</w:t>
      </w:r>
      <w:proofErr w:type="spellEnd"/>
      <w:r w:rsidRPr="006F59BA">
        <w:rPr>
          <w:rFonts w:eastAsia="Google Sans Text"/>
          <w:lang w:val="en-US"/>
        </w:rPr>
        <w:t xml:space="preserve"> = new </w:t>
      </w:r>
      <w:proofErr w:type="spellStart"/>
      <w:r w:rsidRPr="006F59BA">
        <w:rPr>
          <w:rFonts w:eastAsia="Google Sans Text"/>
          <w:lang w:val="en-US"/>
        </w:rPr>
        <w:t>SelectList</w:t>
      </w:r>
      <w:proofErr w:type="spellEnd"/>
      <w:r w:rsidRPr="006F59BA">
        <w:rPr>
          <w:rFonts w:eastAsia="Google Sans Text"/>
          <w:lang w:val="en-US"/>
        </w:rPr>
        <w:t>(_</w:t>
      </w:r>
      <w:proofErr w:type="spellStart"/>
      <w:r w:rsidRPr="006F59BA">
        <w:rPr>
          <w:rFonts w:eastAsia="Google Sans Text"/>
          <w:lang w:val="en-US"/>
        </w:rPr>
        <w:t>context.Categories</w:t>
      </w:r>
      <w:proofErr w:type="spellEnd"/>
      <w:r w:rsidRPr="006F59BA">
        <w:rPr>
          <w:rFonts w:eastAsia="Google Sans Text"/>
          <w:lang w:val="en-US"/>
        </w:rPr>
        <w:t>, "Id", "Name")</w:t>
      </w:r>
      <w:r w:rsidRPr="006F59BA">
        <w:rPr>
          <w:rFonts w:eastAsia="Google Sans Text"/>
          <w:lang w:val="en-US"/>
        </w:rPr>
        <w:br/>
        <w:t xml:space="preserve">        };</w:t>
      </w:r>
      <w:r w:rsidRPr="006F59BA">
        <w:rPr>
          <w:rFonts w:eastAsia="Google Sans Text"/>
          <w:lang w:val="en-US"/>
        </w:rPr>
        <w:br/>
        <w:t xml:space="preserve">        </w:t>
      </w:r>
      <w:r w:rsidRPr="006F59BA">
        <w:rPr>
          <w:rFonts w:eastAsia="Google Sans Text"/>
          <w:lang w:val="en-US"/>
        </w:rPr>
        <w:br/>
        <w:t xml:space="preserve">        // 2. </w:t>
      </w:r>
      <w:r w:rsidRPr="00604A37">
        <w:rPr>
          <w:rFonts w:eastAsia="Google Sans Text"/>
        </w:rPr>
        <w:t>Передаем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саму</w:t>
      </w:r>
      <w:r w:rsidRPr="006F59BA">
        <w:rPr>
          <w:rFonts w:eastAsia="Google Sans Text"/>
          <w:lang w:val="en-US"/>
        </w:rPr>
        <w:t xml:space="preserve"> View Model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представление</w:t>
      </w:r>
      <w:r w:rsidRPr="006F59BA">
        <w:rPr>
          <w:rFonts w:eastAsia="Google Sans Text"/>
          <w:lang w:val="en-US"/>
        </w:rPr>
        <w:br/>
        <w:t xml:space="preserve">        return View(</w:t>
      </w:r>
      <w:proofErr w:type="spellStart"/>
      <w:r w:rsidRPr="006F59BA">
        <w:rPr>
          <w:rFonts w:eastAsia="Google Sans Text"/>
          <w:lang w:val="en-US"/>
        </w:rPr>
        <w:t>vm</w:t>
      </w:r>
      <w:proofErr w:type="spellEnd"/>
      <w:r w:rsidRPr="006F59BA">
        <w:rPr>
          <w:rFonts w:eastAsia="Google Sans Text"/>
          <w:lang w:val="en-US"/>
        </w:rPr>
        <w:t>);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POST: /Products/Create</w:t>
      </w:r>
      <w:r w:rsidRPr="006F59BA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Принимает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данные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из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заполненной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формы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HttpPost</w:t>
      </w:r>
      <w:proofErr w:type="spellEnd"/>
      <w:r w:rsidRPr="006F59BA">
        <w:rPr>
          <w:rFonts w:eastAsia="Google Sans Text"/>
          <w:lang w:val="en-US"/>
        </w:rPr>
        <w:t>]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ValidateAntiForgeryToken</w:t>
      </w:r>
      <w:proofErr w:type="spellEnd"/>
      <w:r w:rsidRPr="006F59BA">
        <w:rPr>
          <w:rFonts w:eastAsia="Google Sans Text"/>
          <w:lang w:val="en-US"/>
        </w:rPr>
        <w:t>]</w:t>
      </w:r>
      <w:r w:rsidRPr="006F59BA">
        <w:rPr>
          <w:rFonts w:eastAsia="Google Sans Text"/>
          <w:lang w:val="en-US"/>
        </w:rPr>
        <w:br/>
        <w:t xml:space="preserve">    public async Task&lt;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>&gt; Create(</w:t>
      </w:r>
      <w:proofErr w:type="spellStart"/>
      <w:r w:rsidRPr="006F59BA">
        <w:rPr>
          <w:rFonts w:eastAsia="Google Sans Text"/>
          <w:lang w:val="en-US"/>
        </w:rPr>
        <w:t>ProductCreateViewModel</w:t>
      </w:r>
      <w:proofErr w:type="spellEnd"/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vm</w:t>
      </w:r>
      <w:proofErr w:type="spellEnd"/>
      <w:r w:rsidRPr="006F59BA">
        <w:rPr>
          <w:rFonts w:eastAsia="Google Sans Text"/>
          <w:lang w:val="en-US"/>
        </w:rPr>
        <w:t>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// 3. </w:t>
      </w:r>
      <w:r w:rsidRPr="00604A37">
        <w:rPr>
          <w:rFonts w:eastAsia="Google Sans Text"/>
        </w:rPr>
        <w:t>Проверка валидации (на основе атрибутов в VM)</w:t>
      </w:r>
      <w:r w:rsidRPr="00604A37">
        <w:rPr>
          <w:rFonts w:eastAsia="Google Sans Text"/>
        </w:rPr>
        <w:br/>
        <w:t xml:space="preserve">        </w:t>
      </w:r>
      <w:proofErr w:type="spellStart"/>
      <w:r w:rsidRPr="00604A37">
        <w:rPr>
          <w:rFonts w:eastAsia="Google Sans Text"/>
        </w:rPr>
        <w:t>if</w:t>
      </w:r>
      <w:proofErr w:type="spellEnd"/>
      <w:r w:rsidRPr="00604A37">
        <w:rPr>
          <w:rFonts w:eastAsia="Google Sans Text"/>
        </w:rPr>
        <w:t xml:space="preserve"> (</w:t>
      </w:r>
      <w:proofErr w:type="spellStart"/>
      <w:r w:rsidRPr="00604A37">
        <w:rPr>
          <w:rFonts w:eastAsia="Google Sans Text"/>
        </w:rPr>
        <w:t>ModelState.IsValid</w:t>
      </w:r>
      <w:proofErr w:type="spellEnd"/>
      <w:r w:rsidRPr="00604A37">
        <w:rPr>
          <w:rFonts w:eastAsia="Google Sans Text"/>
        </w:rPr>
        <w:t>)</w:t>
      </w:r>
      <w:r w:rsidRPr="00604A37">
        <w:rPr>
          <w:rFonts w:eastAsia="Google Sans Text"/>
        </w:rPr>
        <w:br/>
        <w:t xml:space="preserve">        {</w:t>
      </w:r>
      <w:r w:rsidRPr="00604A37">
        <w:rPr>
          <w:rFonts w:eastAsia="Google Sans Text"/>
        </w:rPr>
        <w:br/>
        <w:t xml:space="preserve">            // 4. Маппинг из View Model в Доменную Модель (EF)</w:t>
      </w:r>
      <w:r w:rsidRPr="00604A37">
        <w:rPr>
          <w:rFonts w:eastAsia="Google Sans Text"/>
        </w:rPr>
        <w:br/>
        <w:t xml:space="preserve">            </w:t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product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new</w:t>
      </w:r>
      <w:proofErr w:type="spellEnd"/>
      <w:r w:rsidRPr="00604A37">
        <w:rPr>
          <w:rFonts w:eastAsia="Google Sans Text"/>
        </w:rPr>
        <w:t xml:space="preserve"> Product</w:t>
      </w:r>
      <w:r w:rsidRPr="00604A37">
        <w:rPr>
          <w:rFonts w:eastAsia="Google Sans Text"/>
        </w:rPr>
        <w:br/>
        <w:t xml:space="preserve">            {</w:t>
      </w:r>
      <w:r w:rsidRPr="00604A37">
        <w:rPr>
          <w:rFonts w:eastAsia="Google Sans Text"/>
        </w:rPr>
        <w:br/>
        <w:t xml:space="preserve">                Name = </w:t>
      </w:r>
      <w:proofErr w:type="spellStart"/>
      <w:r w:rsidRPr="00604A37">
        <w:rPr>
          <w:rFonts w:eastAsia="Google Sans Text"/>
        </w:rPr>
        <w:t>vm.Name</w:t>
      </w:r>
      <w:proofErr w:type="spellEnd"/>
      <w:r w:rsidRPr="00604A37">
        <w:rPr>
          <w:rFonts w:eastAsia="Google Sans Text"/>
        </w:rPr>
        <w:t>,</w:t>
      </w:r>
      <w:r w:rsidRPr="00604A37">
        <w:rPr>
          <w:rFonts w:eastAsia="Google Sans Text"/>
        </w:rPr>
        <w:br/>
        <w:t xml:space="preserve">                Price = </w:t>
      </w:r>
      <w:proofErr w:type="spellStart"/>
      <w:r w:rsidRPr="00604A37">
        <w:rPr>
          <w:rFonts w:eastAsia="Google Sans Text"/>
        </w:rPr>
        <w:t>vm.Price</w:t>
      </w:r>
      <w:proofErr w:type="spellEnd"/>
      <w:r w:rsidRPr="00604A37">
        <w:rPr>
          <w:rFonts w:eastAsia="Google Sans Text"/>
        </w:rPr>
        <w:t>,</w:t>
      </w:r>
      <w:r w:rsidRPr="00604A37">
        <w:rPr>
          <w:rFonts w:eastAsia="Google Sans Text"/>
        </w:rPr>
        <w:br/>
        <w:t xml:space="preserve">                </w:t>
      </w:r>
      <w:proofErr w:type="spellStart"/>
      <w:r w:rsidRPr="00604A37">
        <w:rPr>
          <w:rFonts w:eastAsia="Google Sans Text"/>
        </w:rPr>
        <w:t>CategoryId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vm.CategoryId</w:t>
      </w:r>
      <w:proofErr w:type="spellEnd"/>
      <w:r w:rsidRPr="00604A37">
        <w:rPr>
          <w:rFonts w:eastAsia="Google Sans Text"/>
        </w:rPr>
        <w:br/>
        <w:t xml:space="preserve">                // </w:t>
      </w:r>
      <w:proofErr w:type="spellStart"/>
      <w:r w:rsidRPr="00604A37">
        <w:rPr>
          <w:rFonts w:eastAsia="Google Sans Text"/>
        </w:rPr>
        <w:t>Id</w:t>
      </w:r>
      <w:proofErr w:type="spellEnd"/>
      <w:r w:rsidRPr="00604A37">
        <w:rPr>
          <w:rFonts w:eastAsia="Google Sans Text"/>
        </w:rPr>
        <w:t xml:space="preserve"> генерируется автоматически</w:t>
      </w:r>
      <w:r w:rsidRPr="00604A37">
        <w:rPr>
          <w:rFonts w:eastAsia="Google Sans Text"/>
        </w:rPr>
        <w:br/>
        <w:t xml:space="preserve">            };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        _</w:t>
      </w:r>
      <w:proofErr w:type="spellStart"/>
      <w:r w:rsidRPr="00604A37">
        <w:rPr>
          <w:rFonts w:eastAsia="Google Sans Text"/>
        </w:rPr>
        <w:t>context.Add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product</w:t>
      </w:r>
      <w:proofErr w:type="spellEnd"/>
      <w:r w:rsidRPr="00604A37">
        <w:rPr>
          <w:rFonts w:eastAsia="Google Sans Text"/>
        </w:rPr>
        <w:t>);</w:t>
      </w:r>
      <w:r w:rsidRPr="00604A37">
        <w:rPr>
          <w:rFonts w:eastAsia="Google Sans Text"/>
        </w:rPr>
        <w:br/>
        <w:t xml:space="preserve">            </w:t>
      </w:r>
      <w:proofErr w:type="spellStart"/>
      <w:r w:rsidRPr="00604A37">
        <w:rPr>
          <w:rFonts w:eastAsia="Google Sans Text"/>
        </w:rPr>
        <w:t>await</w:t>
      </w:r>
      <w:proofErr w:type="spellEnd"/>
      <w:r w:rsidRPr="00604A37">
        <w:rPr>
          <w:rFonts w:eastAsia="Google Sans Text"/>
        </w:rPr>
        <w:t xml:space="preserve"> _</w:t>
      </w:r>
      <w:proofErr w:type="spellStart"/>
      <w:r w:rsidRPr="00604A37">
        <w:rPr>
          <w:rFonts w:eastAsia="Google Sans Text"/>
        </w:rPr>
        <w:t>context.SaveChangesAsync</w:t>
      </w:r>
      <w:proofErr w:type="spellEnd"/>
      <w:r w:rsidRPr="00604A37">
        <w:rPr>
          <w:rFonts w:eastAsia="Google Sans Text"/>
        </w:rPr>
        <w:t>();</w:t>
      </w:r>
      <w:r w:rsidRPr="00604A37">
        <w:rPr>
          <w:rFonts w:eastAsia="Google Sans Text"/>
        </w:rPr>
        <w:br/>
        <w:t xml:space="preserve">            </w:t>
      </w:r>
      <w:r w:rsidRPr="00604A37">
        <w:rPr>
          <w:rFonts w:eastAsia="Google Sans Text"/>
        </w:rPr>
        <w:br/>
        <w:t xml:space="preserve">            </w:t>
      </w:r>
      <w:proofErr w:type="spellStart"/>
      <w:r w:rsidRPr="00604A37">
        <w:rPr>
          <w:rFonts w:eastAsia="Google Sans Text"/>
        </w:rPr>
        <w:t>return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RedirectToAction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nameof</w:t>
      </w:r>
      <w:proofErr w:type="spellEnd"/>
      <w:r w:rsidRPr="00604A37">
        <w:rPr>
          <w:rFonts w:eastAsia="Google Sans Text"/>
        </w:rPr>
        <w:t>(Index)); // Успех -&gt; уходим на список</w:t>
      </w:r>
      <w:r w:rsidRPr="00604A37">
        <w:rPr>
          <w:rFonts w:eastAsia="Google Sans Text"/>
        </w:rPr>
        <w:br/>
        <w:t xml:space="preserve">        }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    // 5. Если модель </w:t>
      </w:r>
      <w:proofErr w:type="spellStart"/>
      <w:r w:rsidRPr="00604A37">
        <w:rPr>
          <w:rFonts w:eastAsia="Google Sans Text"/>
        </w:rPr>
        <w:t>невалидна</w:t>
      </w:r>
      <w:proofErr w:type="spellEnd"/>
      <w:r w:rsidRPr="00604A37">
        <w:rPr>
          <w:rFonts w:eastAsia="Google Sans Text"/>
        </w:rPr>
        <w:t>:</w:t>
      </w:r>
      <w:r w:rsidRPr="00604A37">
        <w:rPr>
          <w:rFonts w:eastAsia="Google Sans Text"/>
        </w:rPr>
        <w:br/>
        <w:t xml:space="preserve">        // Возвращаем ту же форму, но с данными, которые ввел пользователь.</w:t>
      </w:r>
      <w:r w:rsidRPr="00604A37">
        <w:rPr>
          <w:rFonts w:eastAsia="Google Sans Text"/>
        </w:rPr>
        <w:br/>
        <w:t xml:space="preserve">        // Ошибки валидации отобразятся автоматически.</w:t>
      </w:r>
      <w:r w:rsidRPr="00604A37">
        <w:rPr>
          <w:rFonts w:eastAsia="Google Sans Text"/>
        </w:rPr>
        <w:br/>
        <w:t xml:space="preserve">        // ВАЖНО: нужно заново заполнить выпадающий список!</w:t>
      </w:r>
      <w:r w:rsidRPr="00604A37">
        <w:rPr>
          <w:rFonts w:eastAsia="Google Sans Text"/>
        </w:rPr>
        <w:br/>
        <w:t xml:space="preserve">        </w:t>
      </w:r>
      <w:proofErr w:type="spellStart"/>
      <w:r w:rsidRPr="006F59BA">
        <w:rPr>
          <w:rFonts w:eastAsia="Google Sans Text"/>
          <w:lang w:val="en-US"/>
        </w:rPr>
        <w:t>vm.CategoryOptions</w:t>
      </w:r>
      <w:proofErr w:type="spellEnd"/>
      <w:r w:rsidRPr="006F59BA">
        <w:rPr>
          <w:rFonts w:eastAsia="Google Sans Text"/>
          <w:lang w:val="en-US"/>
        </w:rPr>
        <w:t xml:space="preserve"> = new </w:t>
      </w:r>
      <w:proofErr w:type="spellStart"/>
      <w:r w:rsidRPr="006F59BA">
        <w:rPr>
          <w:rFonts w:eastAsia="Google Sans Text"/>
          <w:lang w:val="en-US"/>
        </w:rPr>
        <w:t>SelectList</w:t>
      </w:r>
      <w:proofErr w:type="spellEnd"/>
      <w:r w:rsidRPr="006F59BA">
        <w:rPr>
          <w:rFonts w:eastAsia="Google Sans Text"/>
          <w:lang w:val="en-US"/>
        </w:rPr>
        <w:t>(_</w:t>
      </w:r>
      <w:proofErr w:type="spellStart"/>
      <w:r w:rsidRPr="006F59BA">
        <w:rPr>
          <w:rFonts w:eastAsia="Google Sans Text"/>
          <w:lang w:val="en-US"/>
        </w:rPr>
        <w:t>context.Categories</w:t>
      </w:r>
      <w:proofErr w:type="spellEnd"/>
      <w:r w:rsidRPr="006F59BA">
        <w:rPr>
          <w:rFonts w:eastAsia="Google Sans Text"/>
          <w:lang w:val="en-US"/>
        </w:rPr>
        <w:t xml:space="preserve">, "Id", "Name", </w:t>
      </w:r>
      <w:proofErr w:type="spellStart"/>
      <w:r w:rsidRPr="006F59BA">
        <w:rPr>
          <w:rFonts w:eastAsia="Google Sans Text"/>
          <w:lang w:val="en-US"/>
        </w:rPr>
        <w:t>vm.CategoryId</w:t>
      </w:r>
      <w:proofErr w:type="spellEnd"/>
      <w:r w:rsidRPr="006F59BA">
        <w:rPr>
          <w:rFonts w:eastAsia="Google Sans Text"/>
          <w:lang w:val="en-US"/>
        </w:rPr>
        <w:t>);</w:t>
      </w:r>
      <w:r w:rsidRPr="006F59BA">
        <w:rPr>
          <w:rFonts w:eastAsia="Google Sans Text"/>
          <w:lang w:val="en-US"/>
        </w:rPr>
        <w:br/>
        <w:t xml:space="preserve">        return View(</w:t>
      </w:r>
      <w:proofErr w:type="spellStart"/>
      <w:r w:rsidRPr="006F59BA">
        <w:rPr>
          <w:rFonts w:eastAsia="Google Sans Text"/>
          <w:lang w:val="en-US"/>
        </w:rPr>
        <w:t>vm</w:t>
      </w:r>
      <w:proofErr w:type="spellEnd"/>
      <w:r w:rsidRPr="006F59BA">
        <w:rPr>
          <w:rFonts w:eastAsia="Google Sans Text"/>
          <w:lang w:val="en-US"/>
        </w:rPr>
        <w:t>);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</w:p>
    <w:p w14:paraId="5925018B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7BB90CE8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proofErr w:type="spellStart"/>
      <w:r w:rsidRPr="00604A37">
        <w:rPr>
          <w:rFonts w:ascii="Times New Roman" w:eastAsia="Google Sans" w:hAnsi="Times New Roman"/>
        </w:rPr>
        <w:t>Tag</w:t>
      </w:r>
      <w:proofErr w:type="spellEnd"/>
      <w:r w:rsidRPr="00604A37">
        <w:rPr>
          <w:rFonts w:ascii="Times New Roman" w:eastAsia="Google Sans" w:hAnsi="Times New Roman"/>
        </w:rPr>
        <w:t>-хелперы и Частичные представления (Представление)</w:t>
      </w:r>
    </w:p>
    <w:p w14:paraId="05311134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466DA12D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Это представление (</w:t>
      </w:r>
      <w:proofErr w:type="spellStart"/>
      <w:r w:rsidRPr="00604A37">
        <w:rPr>
          <w:rFonts w:eastAsia="Google Sans Text"/>
        </w:rPr>
        <w:t>Create.cshtml</w:t>
      </w:r>
      <w:proofErr w:type="spellEnd"/>
      <w:r w:rsidRPr="00604A37">
        <w:rPr>
          <w:rFonts w:eastAsia="Google Sans Text"/>
        </w:rPr>
        <w:t xml:space="preserve">) использует </w:t>
      </w:r>
      <w:proofErr w:type="spellStart"/>
      <w:r w:rsidRPr="00604A37">
        <w:rPr>
          <w:rFonts w:eastAsia="Google Sans Text"/>
        </w:rPr>
        <w:t>Tag</w:t>
      </w:r>
      <w:proofErr w:type="spellEnd"/>
      <w:r w:rsidRPr="00604A37">
        <w:rPr>
          <w:rFonts w:eastAsia="Google Sans Text"/>
        </w:rPr>
        <w:t>-хелперы (</w:t>
      </w:r>
      <w:proofErr w:type="spellStart"/>
      <w:r w:rsidRPr="00604A37">
        <w:rPr>
          <w:rFonts w:eastAsia="Google Sans Text"/>
        </w:rPr>
        <w:t>asp-for</w:t>
      </w:r>
      <w:proofErr w:type="spellEnd"/>
      <w:r w:rsidRPr="00604A37">
        <w:rPr>
          <w:rFonts w:eastAsia="Google Sans Text"/>
        </w:rPr>
        <w:t xml:space="preserve">, </w:t>
      </w:r>
      <w:proofErr w:type="spellStart"/>
      <w:r w:rsidRPr="00604A37">
        <w:rPr>
          <w:rFonts w:eastAsia="Google Sans Text"/>
        </w:rPr>
        <w:t>asp-action</w:t>
      </w:r>
      <w:proofErr w:type="spellEnd"/>
      <w:r w:rsidRPr="00604A37">
        <w:rPr>
          <w:rFonts w:eastAsia="Google Sans Text"/>
        </w:rPr>
        <w:t xml:space="preserve">, </w:t>
      </w:r>
      <w:proofErr w:type="spellStart"/>
      <w:r w:rsidRPr="00604A37">
        <w:rPr>
          <w:rFonts w:eastAsia="Google Sans Text"/>
        </w:rPr>
        <w:t>asp-validation-for</w:t>
      </w:r>
      <w:proofErr w:type="spellEnd"/>
      <w:r w:rsidRPr="00604A37">
        <w:rPr>
          <w:rFonts w:eastAsia="Google Sans Text"/>
        </w:rPr>
        <w:t>) для генерации HTML.</w:t>
      </w:r>
    </w:p>
    <w:p w14:paraId="76CD1868" w14:textId="77777777" w:rsidR="006F59BA" w:rsidRPr="00485ECD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  <w:r w:rsidRPr="00485ECD">
        <w:rPr>
          <w:rFonts w:eastAsia="Google Sans Text"/>
          <w:b/>
          <w:lang w:val="en-US"/>
        </w:rPr>
        <w:t>Views/Products/</w:t>
      </w:r>
      <w:proofErr w:type="spellStart"/>
      <w:r w:rsidRPr="00485ECD">
        <w:rPr>
          <w:rFonts w:eastAsia="Google Sans Text"/>
          <w:b/>
          <w:lang w:val="en-US"/>
        </w:rPr>
        <w:t>Create.cshtml</w:t>
      </w:r>
      <w:proofErr w:type="spellEnd"/>
    </w:p>
    <w:p w14:paraId="352E3E8D" w14:textId="77777777" w:rsidR="006F59BA" w:rsidRPr="00485ECD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</w:p>
    <w:p w14:paraId="4A2268EF" w14:textId="77777777" w:rsidR="006F59BA" w:rsidRPr="00485ECD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25207E21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lang w:val="en-US"/>
        </w:rPr>
        <w:t xml:space="preserve">@model </w:t>
      </w:r>
      <w:proofErr w:type="spellStart"/>
      <w:r w:rsidRPr="006F59BA">
        <w:rPr>
          <w:rFonts w:eastAsia="Google Sans Text"/>
          <w:lang w:val="en-US"/>
        </w:rPr>
        <w:t>ProductCreateViewModel</w:t>
      </w:r>
      <w:proofErr w:type="spellEnd"/>
      <w:r w:rsidRPr="006F59BA">
        <w:rPr>
          <w:rFonts w:eastAsia="Google Sans Text"/>
          <w:lang w:val="en-US"/>
        </w:rPr>
        <w:br/>
        <w:t>@{</w:t>
      </w:r>
      <w:r w:rsidRPr="006F59BA">
        <w:rPr>
          <w:rFonts w:eastAsia="Google Sans Text"/>
          <w:lang w:val="en-US"/>
        </w:rPr>
        <w:br/>
        <w:t xml:space="preserve">    </w:t>
      </w:r>
      <w:proofErr w:type="spellStart"/>
      <w:r w:rsidRPr="006F59BA">
        <w:rPr>
          <w:rFonts w:eastAsia="Google Sans Text"/>
          <w:lang w:val="en-US"/>
        </w:rPr>
        <w:t>ViewData</w:t>
      </w:r>
      <w:proofErr w:type="spellEnd"/>
      <w:r w:rsidRPr="006F59BA">
        <w:rPr>
          <w:rFonts w:eastAsia="Google Sans Text"/>
          <w:lang w:val="en-US"/>
        </w:rPr>
        <w:t>["Title"] = "</w:t>
      </w:r>
      <w:r w:rsidRPr="00604A37">
        <w:rPr>
          <w:rFonts w:eastAsia="Google Sans Text"/>
        </w:rPr>
        <w:t>Создать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товар</w:t>
      </w:r>
      <w:r w:rsidRPr="006F59BA">
        <w:rPr>
          <w:rFonts w:eastAsia="Google Sans Text"/>
          <w:lang w:val="en-US"/>
        </w:rPr>
        <w:t>";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>&lt;h1&gt;</w:t>
      </w:r>
      <w:r w:rsidRPr="00604A37">
        <w:rPr>
          <w:rFonts w:eastAsia="Google Sans Text"/>
        </w:rPr>
        <w:t>Создать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новый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товар</w:t>
      </w:r>
      <w:r w:rsidRPr="006F59BA">
        <w:rPr>
          <w:rFonts w:eastAsia="Google Sans Text"/>
          <w:lang w:val="en-US"/>
        </w:rPr>
        <w:t>&lt;/h1&gt;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>&lt;div class="row"&gt;</w:t>
      </w:r>
      <w:r w:rsidRPr="006F59BA">
        <w:rPr>
          <w:rFonts w:eastAsia="Google Sans Text"/>
          <w:lang w:val="en-US"/>
        </w:rPr>
        <w:br/>
        <w:t xml:space="preserve">    &lt;div class="col-md-6"&gt;</w:t>
      </w:r>
      <w:r w:rsidRPr="006F59BA">
        <w:rPr>
          <w:rFonts w:eastAsia="Google Sans Text"/>
          <w:lang w:val="en-US"/>
        </w:rPr>
        <w:br/>
        <w:t xml:space="preserve">        &lt;form asp-action="Create" method="post"&gt;</w:t>
      </w:r>
      <w:r w:rsidRPr="006F59BA">
        <w:rPr>
          <w:rFonts w:eastAsia="Google Sans Text"/>
          <w:lang w:val="en-US"/>
        </w:rPr>
        <w:br/>
        <w:t xml:space="preserve">            </w:t>
      </w:r>
      <w:r w:rsidRPr="006F59BA">
        <w:rPr>
          <w:rFonts w:eastAsia="Google Sans Text"/>
          <w:lang w:val="en-US"/>
        </w:rPr>
        <w:br/>
        <w:t xml:space="preserve">            @Html.AntiForgeryToken()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        &lt;partial name="_</w:t>
      </w:r>
      <w:proofErr w:type="spellStart"/>
      <w:r w:rsidRPr="006F59BA">
        <w:rPr>
          <w:rFonts w:eastAsia="Google Sans Text"/>
          <w:lang w:val="en-US"/>
        </w:rPr>
        <w:t>ProductFormPartial</w:t>
      </w:r>
      <w:proofErr w:type="spellEnd"/>
      <w:r w:rsidRPr="006F59BA">
        <w:rPr>
          <w:rFonts w:eastAsia="Google Sans Text"/>
          <w:lang w:val="en-US"/>
        </w:rPr>
        <w:t>" model="Model" /&gt;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        &lt;div class="form-group mt-3"&gt;</w:t>
      </w:r>
      <w:r w:rsidRPr="006F59BA">
        <w:rPr>
          <w:rFonts w:eastAsia="Google Sans Text"/>
          <w:lang w:val="en-US"/>
        </w:rPr>
        <w:br/>
        <w:t xml:space="preserve">                &lt;input type="submit" value="</w:t>
      </w:r>
      <w:r w:rsidRPr="00604A37">
        <w:rPr>
          <w:rFonts w:eastAsia="Google Sans Text"/>
        </w:rPr>
        <w:t>Создать</w:t>
      </w:r>
      <w:r w:rsidRPr="006F59BA">
        <w:rPr>
          <w:rFonts w:eastAsia="Google Sans Text"/>
          <w:lang w:val="en-US"/>
        </w:rPr>
        <w:t>" class="</w:t>
      </w:r>
      <w:proofErr w:type="spellStart"/>
      <w:r w:rsidRPr="006F59BA">
        <w:rPr>
          <w:rFonts w:eastAsia="Google Sans Text"/>
          <w:lang w:val="en-US"/>
        </w:rPr>
        <w:t>btn</w:t>
      </w:r>
      <w:proofErr w:type="spellEnd"/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btn</w:t>
      </w:r>
      <w:proofErr w:type="spellEnd"/>
      <w:r w:rsidRPr="006F59BA">
        <w:rPr>
          <w:rFonts w:eastAsia="Google Sans Text"/>
          <w:lang w:val="en-US"/>
        </w:rPr>
        <w:t>-primary" /&gt;</w:t>
      </w:r>
      <w:r w:rsidRPr="006F59BA">
        <w:rPr>
          <w:rFonts w:eastAsia="Google Sans Text"/>
          <w:lang w:val="en-US"/>
        </w:rPr>
        <w:br/>
        <w:t xml:space="preserve">                &lt;a asp-action="Index" class="</w:t>
      </w:r>
      <w:proofErr w:type="spellStart"/>
      <w:r w:rsidRPr="006F59BA">
        <w:rPr>
          <w:rFonts w:eastAsia="Google Sans Text"/>
          <w:lang w:val="en-US"/>
        </w:rPr>
        <w:t>btn</w:t>
      </w:r>
      <w:proofErr w:type="spellEnd"/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btn</w:t>
      </w:r>
      <w:proofErr w:type="spellEnd"/>
      <w:r w:rsidRPr="006F59BA">
        <w:rPr>
          <w:rFonts w:eastAsia="Google Sans Text"/>
          <w:lang w:val="en-US"/>
        </w:rPr>
        <w:t>-secondary"&gt;</w:t>
      </w:r>
      <w:r w:rsidRPr="00604A37">
        <w:rPr>
          <w:rFonts w:eastAsia="Google Sans Text"/>
        </w:rPr>
        <w:t>Отмена</w:t>
      </w:r>
      <w:r w:rsidRPr="006F59BA">
        <w:rPr>
          <w:rFonts w:eastAsia="Google Sans Text"/>
          <w:lang w:val="en-US"/>
        </w:rPr>
        <w:t>&lt;/a&gt;</w:t>
      </w:r>
      <w:r w:rsidRPr="006F59BA">
        <w:rPr>
          <w:rFonts w:eastAsia="Google Sans Text"/>
          <w:lang w:val="en-US"/>
        </w:rPr>
        <w:br/>
        <w:t xml:space="preserve">            &lt;/div&gt;</w:t>
      </w:r>
      <w:r w:rsidRPr="006F59BA">
        <w:rPr>
          <w:rFonts w:eastAsia="Google Sans Text"/>
          <w:lang w:val="en-US"/>
        </w:rPr>
        <w:br/>
        <w:t xml:space="preserve">        &lt;/form&gt;</w:t>
      </w:r>
      <w:r w:rsidRPr="006F59BA">
        <w:rPr>
          <w:rFonts w:eastAsia="Google Sans Text"/>
          <w:lang w:val="en-US"/>
        </w:rPr>
        <w:br/>
        <w:t xml:space="preserve">    &lt;/div&gt;</w:t>
      </w:r>
      <w:r w:rsidRPr="006F59BA">
        <w:rPr>
          <w:rFonts w:eastAsia="Google Sans Text"/>
          <w:lang w:val="en-US"/>
        </w:rPr>
        <w:br/>
        <w:t>&lt;/div&gt;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>@section Scripts {</w:t>
      </w:r>
      <w:r w:rsidRPr="006F59BA">
        <w:rPr>
          <w:rFonts w:eastAsia="Google Sans Text"/>
          <w:lang w:val="en-US"/>
        </w:rPr>
        <w:br/>
        <w:t xml:space="preserve">    @{</w:t>
      </w:r>
      <w:r w:rsidRPr="006F59BA">
        <w:rPr>
          <w:rFonts w:eastAsia="Google Sans Text"/>
          <w:lang w:val="en-US"/>
        </w:rPr>
        <w:br/>
        <w:t xml:space="preserve">        &lt;partial name="_</w:t>
      </w:r>
      <w:proofErr w:type="spellStart"/>
      <w:r w:rsidRPr="006F59BA">
        <w:rPr>
          <w:rFonts w:eastAsia="Google Sans Text"/>
          <w:lang w:val="en-US"/>
        </w:rPr>
        <w:t>ValidationScriptsPartial</w:t>
      </w:r>
      <w:proofErr w:type="spellEnd"/>
      <w:r w:rsidRPr="006F59BA">
        <w:rPr>
          <w:rFonts w:eastAsia="Google Sans Text"/>
          <w:lang w:val="en-US"/>
        </w:rPr>
        <w:t>" /&gt;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</w:p>
    <w:p w14:paraId="6A9381A4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b/>
          <w:lang w:val="en-US"/>
        </w:rPr>
        <w:t>Views/Products/_</w:t>
      </w:r>
      <w:proofErr w:type="spellStart"/>
      <w:r w:rsidRPr="006F59BA">
        <w:rPr>
          <w:rFonts w:eastAsia="Google Sans Text"/>
          <w:b/>
          <w:lang w:val="en-US"/>
        </w:rPr>
        <w:t>ProductFormPartial.cshtml</w:t>
      </w:r>
      <w:proofErr w:type="spellEnd"/>
      <w:r w:rsidRPr="006F59BA">
        <w:rPr>
          <w:rFonts w:eastAsia="Google Sans Text"/>
          <w:lang w:val="en-US"/>
        </w:rPr>
        <w:t xml:space="preserve"> (</w:t>
      </w:r>
      <w:r w:rsidRPr="00604A37">
        <w:rPr>
          <w:rFonts w:eastAsia="Google Sans Text"/>
        </w:rPr>
        <w:t>Частичное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представление</w:t>
      </w:r>
      <w:r w:rsidRPr="006F59BA">
        <w:rPr>
          <w:rFonts w:eastAsia="Google Sans Text"/>
          <w:lang w:val="en-US"/>
        </w:rPr>
        <w:t>)</w:t>
      </w:r>
    </w:p>
    <w:p w14:paraId="37E15F9F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5C1E37F1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0E5508F2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lang w:val="en-US"/>
        </w:rPr>
        <w:t xml:space="preserve">@model </w:t>
      </w:r>
      <w:proofErr w:type="spellStart"/>
      <w:r w:rsidRPr="006F59BA">
        <w:rPr>
          <w:rFonts w:eastAsia="Google Sans Text"/>
          <w:lang w:val="en-US"/>
        </w:rPr>
        <w:t>ProductCreateViewModel</w:t>
      </w:r>
      <w:proofErr w:type="spellEnd"/>
      <w:r w:rsidRPr="006F59BA">
        <w:rPr>
          <w:rFonts w:eastAsia="Google Sans Text"/>
          <w:lang w:val="en-US"/>
        </w:rPr>
        <w:br/>
        <w:t>&lt;div class="form-group"&gt;</w:t>
      </w:r>
      <w:r w:rsidRPr="006F59BA">
        <w:rPr>
          <w:rFonts w:eastAsia="Google Sans Text"/>
          <w:lang w:val="en-US"/>
        </w:rPr>
        <w:br/>
        <w:t xml:space="preserve">    &lt;label asp-for="Name" class="control-label"&gt;&lt;/label&gt;</w:t>
      </w:r>
      <w:r w:rsidRPr="006F59BA">
        <w:rPr>
          <w:rFonts w:eastAsia="Google Sans Text"/>
          <w:lang w:val="en-US"/>
        </w:rPr>
        <w:br/>
        <w:t xml:space="preserve">    </w:t>
      </w:r>
      <w:r w:rsidRPr="006F59BA">
        <w:rPr>
          <w:rFonts w:eastAsia="Google Sans Text"/>
          <w:lang w:val="en-US"/>
        </w:rPr>
        <w:br/>
        <w:t xml:space="preserve">    &lt;input asp-for="Name" class="form-control" /&gt;</w:t>
      </w:r>
      <w:r w:rsidRPr="006F59BA">
        <w:rPr>
          <w:rFonts w:eastAsia="Google Sans Text"/>
          <w:lang w:val="en-US"/>
        </w:rPr>
        <w:br/>
        <w:t xml:space="preserve">    </w:t>
      </w:r>
      <w:r w:rsidRPr="006F59BA">
        <w:rPr>
          <w:rFonts w:eastAsia="Google Sans Text"/>
          <w:lang w:val="en-US"/>
        </w:rPr>
        <w:br/>
        <w:t xml:space="preserve">    &lt;span asp-validation-for="Name" class="text-danger"&gt;&lt;/span&gt;</w:t>
      </w:r>
      <w:r w:rsidRPr="006F59BA">
        <w:rPr>
          <w:rFonts w:eastAsia="Google Sans Text"/>
          <w:lang w:val="en-US"/>
        </w:rPr>
        <w:br/>
        <w:t>&lt;/div&gt;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>&lt;div class="form-group mt-2"&gt;</w:t>
      </w:r>
      <w:r w:rsidRPr="006F59BA">
        <w:rPr>
          <w:rFonts w:eastAsia="Google Sans Text"/>
          <w:lang w:val="en-US"/>
        </w:rPr>
        <w:br/>
        <w:t xml:space="preserve">    &lt;label asp-for="Price" class="control-label"&gt;&lt;/label&gt;</w:t>
      </w:r>
      <w:r w:rsidRPr="006F59BA">
        <w:rPr>
          <w:rFonts w:eastAsia="Google Sans Text"/>
          <w:lang w:val="en-US"/>
        </w:rPr>
        <w:br/>
        <w:t xml:space="preserve">    &lt;input asp-for="Price" class="form-control" /&gt;</w:t>
      </w:r>
      <w:r w:rsidRPr="006F59BA">
        <w:rPr>
          <w:rFonts w:eastAsia="Google Sans Text"/>
          <w:lang w:val="en-US"/>
        </w:rPr>
        <w:br/>
        <w:t xml:space="preserve">    &lt;span asp-validation-for="Price" class="text-danger"&gt;&lt;/span&gt;</w:t>
      </w:r>
      <w:r w:rsidRPr="006F59BA">
        <w:rPr>
          <w:rFonts w:eastAsia="Google Sans Text"/>
          <w:lang w:val="en-US"/>
        </w:rPr>
        <w:br/>
        <w:t>&lt;/div&gt;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>&lt;div class="form-group mt-2"&gt;</w:t>
      </w:r>
      <w:r w:rsidRPr="006F59BA">
        <w:rPr>
          <w:rFonts w:eastAsia="Google Sans Text"/>
          <w:lang w:val="en-US"/>
        </w:rPr>
        <w:br/>
        <w:t xml:space="preserve">    &lt;label asp-for="</w:t>
      </w:r>
      <w:proofErr w:type="spellStart"/>
      <w:r w:rsidRPr="006F59BA">
        <w:rPr>
          <w:rFonts w:eastAsia="Google Sans Text"/>
          <w:lang w:val="en-US"/>
        </w:rPr>
        <w:t>CategoryId</w:t>
      </w:r>
      <w:proofErr w:type="spellEnd"/>
      <w:r w:rsidRPr="006F59BA">
        <w:rPr>
          <w:rFonts w:eastAsia="Google Sans Text"/>
          <w:lang w:val="en-US"/>
        </w:rPr>
        <w:t>" class="control-label"&gt;&lt;/label&gt;</w:t>
      </w:r>
      <w:r w:rsidRPr="006F59BA">
        <w:rPr>
          <w:rFonts w:eastAsia="Google Sans Text"/>
          <w:lang w:val="en-US"/>
        </w:rPr>
        <w:br/>
        <w:t xml:space="preserve">    </w:t>
      </w:r>
      <w:r w:rsidRPr="006F59BA">
        <w:rPr>
          <w:rFonts w:eastAsia="Google Sans Text"/>
          <w:lang w:val="en-US"/>
        </w:rPr>
        <w:br/>
        <w:t xml:space="preserve">    &lt;select asp-for="</w:t>
      </w:r>
      <w:proofErr w:type="spellStart"/>
      <w:r w:rsidRPr="006F59BA">
        <w:rPr>
          <w:rFonts w:eastAsia="Google Sans Text"/>
          <w:lang w:val="en-US"/>
        </w:rPr>
        <w:t>CategoryId</w:t>
      </w:r>
      <w:proofErr w:type="spellEnd"/>
      <w:r w:rsidRPr="006F59BA">
        <w:rPr>
          <w:rFonts w:eastAsia="Google Sans Text"/>
          <w:lang w:val="en-US"/>
        </w:rPr>
        <w:t>" asp-items="@</w:t>
      </w:r>
      <w:proofErr w:type="spellStart"/>
      <w:r w:rsidRPr="006F59BA">
        <w:rPr>
          <w:rFonts w:eastAsia="Google Sans Text"/>
          <w:lang w:val="en-US"/>
        </w:rPr>
        <w:t>Model.CategoryOptions</w:t>
      </w:r>
      <w:proofErr w:type="spellEnd"/>
      <w:r w:rsidRPr="006F59BA">
        <w:rPr>
          <w:rFonts w:eastAsia="Google Sans Text"/>
          <w:lang w:val="en-US"/>
        </w:rPr>
        <w:t>" class="form-control"&gt;</w:t>
      </w:r>
      <w:r w:rsidRPr="006F59BA">
        <w:rPr>
          <w:rFonts w:eastAsia="Google Sans Text"/>
          <w:lang w:val="en-US"/>
        </w:rPr>
        <w:br/>
        <w:t xml:space="preserve">        &lt;option value=""&gt;-- </w:t>
      </w:r>
      <w:r w:rsidRPr="00604A37">
        <w:rPr>
          <w:rFonts w:eastAsia="Google Sans Text"/>
        </w:rPr>
        <w:t>Выберите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категорию</w:t>
      </w:r>
      <w:r w:rsidRPr="006F59BA">
        <w:rPr>
          <w:rFonts w:eastAsia="Google Sans Text"/>
          <w:lang w:val="en-US"/>
        </w:rPr>
        <w:t xml:space="preserve"> --&lt;/option&gt;</w:t>
      </w:r>
      <w:r w:rsidRPr="006F59BA">
        <w:rPr>
          <w:rFonts w:eastAsia="Google Sans Text"/>
          <w:lang w:val="en-US"/>
        </w:rPr>
        <w:br/>
        <w:t xml:space="preserve">    &lt;/select&gt;</w:t>
      </w:r>
      <w:r w:rsidRPr="006F59BA">
        <w:rPr>
          <w:rFonts w:eastAsia="Google Sans Text"/>
          <w:lang w:val="en-US"/>
        </w:rPr>
        <w:br/>
        <w:t xml:space="preserve">    </w:t>
      </w:r>
      <w:r w:rsidRPr="006F59BA">
        <w:rPr>
          <w:rFonts w:eastAsia="Google Sans Text"/>
          <w:lang w:val="en-US"/>
        </w:rPr>
        <w:br/>
        <w:t xml:space="preserve">    &lt;span asp-validation-for="</w:t>
      </w:r>
      <w:proofErr w:type="spellStart"/>
      <w:r w:rsidRPr="006F59BA">
        <w:rPr>
          <w:rFonts w:eastAsia="Google Sans Text"/>
          <w:lang w:val="en-US"/>
        </w:rPr>
        <w:t>CategoryId</w:t>
      </w:r>
      <w:proofErr w:type="spellEnd"/>
      <w:r w:rsidRPr="006F59BA">
        <w:rPr>
          <w:rFonts w:eastAsia="Google Sans Text"/>
          <w:lang w:val="en-US"/>
        </w:rPr>
        <w:t>" class="text-danger"&gt;&lt;/span&gt;</w:t>
      </w:r>
      <w:r w:rsidRPr="006F59BA">
        <w:rPr>
          <w:rFonts w:eastAsia="Google Sans Text"/>
          <w:lang w:val="en-US"/>
        </w:rPr>
        <w:br/>
        <w:t>&lt;/div&gt;</w:t>
      </w:r>
      <w:r w:rsidRPr="006F59BA">
        <w:rPr>
          <w:rFonts w:eastAsia="Google Sans Text"/>
          <w:lang w:val="en-US"/>
        </w:rPr>
        <w:br/>
      </w:r>
    </w:p>
    <w:p w14:paraId="6F44F112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42E1327B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>Фильтрация и Постраничная навигация (Контроллер)</w:t>
      </w:r>
    </w:p>
    <w:p w14:paraId="545A64BC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2AD76826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Это реализация метода Index (список всех товаров) с фильтрацией по имени и разбивкой на страницы.</w:t>
      </w:r>
    </w:p>
    <w:p w14:paraId="24C34A34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  <w:proofErr w:type="spellStart"/>
      <w:r w:rsidRPr="006F59BA">
        <w:rPr>
          <w:rFonts w:eastAsia="Google Sans Text"/>
          <w:b/>
          <w:lang w:val="en-US"/>
        </w:rPr>
        <w:t>ProductsController.cs</w:t>
      </w:r>
      <w:proofErr w:type="spellEnd"/>
      <w:r w:rsidRPr="006F59BA">
        <w:rPr>
          <w:rFonts w:eastAsia="Google Sans Text"/>
          <w:b/>
          <w:lang w:val="en-US"/>
        </w:rPr>
        <w:t xml:space="preserve"> (</w:t>
      </w:r>
      <w:r w:rsidRPr="00604A37">
        <w:rPr>
          <w:rFonts w:eastAsia="Google Sans Text"/>
          <w:b/>
        </w:rPr>
        <w:t>Часть</w:t>
      </w:r>
      <w:r w:rsidRPr="006F59BA">
        <w:rPr>
          <w:rFonts w:eastAsia="Google Sans Text"/>
          <w:b/>
          <w:lang w:val="en-US"/>
        </w:rPr>
        <w:t xml:space="preserve"> 2: Index)</w:t>
      </w:r>
    </w:p>
    <w:p w14:paraId="730282E8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  <w:lang w:val="en-US"/>
        </w:rPr>
      </w:pPr>
    </w:p>
    <w:p w14:paraId="4264EC34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r w:rsidRPr="006F59BA">
        <w:rPr>
          <w:rFonts w:eastAsia="Google Sans Text"/>
          <w:lang w:val="en-US"/>
        </w:rPr>
        <w:t>C#</w:t>
      </w:r>
    </w:p>
    <w:p w14:paraId="34C64C5A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366BDAC8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</w:p>
    <w:p w14:paraId="62B50C70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F59BA">
        <w:rPr>
          <w:rFonts w:eastAsia="Google Sans Text"/>
          <w:lang w:val="en-US"/>
        </w:rPr>
        <w:t>// (</w:t>
      </w:r>
      <w:r w:rsidRPr="00604A37">
        <w:rPr>
          <w:rFonts w:eastAsia="Google Sans Text"/>
        </w:rPr>
        <w:t>Продолжение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ProductsController</w:t>
      </w:r>
      <w:proofErr w:type="spellEnd"/>
      <w:r w:rsidRPr="006F59BA">
        <w:rPr>
          <w:rFonts w:eastAsia="Google Sans Text"/>
          <w:lang w:val="en-US"/>
        </w:rPr>
        <w:t>)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// </w:t>
      </w:r>
      <w:proofErr w:type="spellStart"/>
      <w:r w:rsidRPr="006F59BA">
        <w:rPr>
          <w:rFonts w:eastAsia="Google Sans Text"/>
          <w:lang w:val="en-US"/>
        </w:rPr>
        <w:t>pageNumber</w:t>
      </w:r>
      <w:proofErr w:type="spellEnd"/>
      <w:r w:rsidRPr="006F59BA">
        <w:rPr>
          <w:rFonts w:eastAsia="Google Sans Text"/>
          <w:lang w:val="en-US"/>
        </w:rPr>
        <w:t xml:space="preserve"> - </w:t>
      </w:r>
      <w:r w:rsidRPr="00604A37">
        <w:rPr>
          <w:rFonts w:eastAsia="Google Sans Text"/>
        </w:rPr>
        <w:t>номер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текущей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страницы</w:t>
      </w:r>
      <w:r w:rsidRPr="006F59BA">
        <w:rPr>
          <w:rFonts w:eastAsia="Google Sans Text"/>
          <w:lang w:val="en-US"/>
        </w:rPr>
        <w:br/>
        <w:t xml:space="preserve">// </w:t>
      </w:r>
      <w:proofErr w:type="spellStart"/>
      <w:r w:rsidRPr="006F59BA">
        <w:rPr>
          <w:rFonts w:eastAsia="Google Sans Text"/>
          <w:lang w:val="en-US"/>
        </w:rPr>
        <w:t>filterString</w:t>
      </w:r>
      <w:proofErr w:type="spellEnd"/>
      <w:r w:rsidRPr="006F59BA">
        <w:rPr>
          <w:rFonts w:eastAsia="Google Sans Text"/>
          <w:lang w:val="en-US"/>
        </w:rPr>
        <w:t xml:space="preserve"> - </w:t>
      </w:r>
      <w:r w:rsidRPr="00604A37">
        <w:rPr>
          <w:rFonts w:eastAsia="Google Sans Text"/>
        </w:rPr>
        <w:t>поисковый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запрос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из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формы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фильтрации</w:t>
      </w:r>
      <w:r w:rsidRPr="006F59BA">
        <w:rPr>
          <w:rFonts w:eastAsia="Google Sans Text"/>
          <w:lang w:val="en-US"/>
        </w:rPr>
        <w:br/>
        <w:t>public async Task&lt;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 xml:space="preserve">&gt; Index(string </w:t>
      </w:r>
      <w:proofErr w:type="spellStart"/>
      <w:r w:rsidRPr="006F59BA">
        <w:rPr>
          <w:rFonts w:eastAsia="Google Sans Text"/>
          <w:lang w:val="en-US"/>
        </w:rPr>
        <w:t>filterString</w:t>
      </w:r>
      <w:proofErr w:type="spellEnd"/>
      <w:r w:rsidRPr="006F59BA">
        <w:rPr>
          <w:rFonts w:eastAsia="Google Sans Text"/>
          <w:lang w:val="en-US"/>
        </w:rPr>
        <w:t xml:space="preserve">, int </w:t>
      </w:r>
      <w:proofErr w:type="spellStart"/>
      <w:r w:rsidRPr="006F59BA">
        <w:rPr>
          <w:rFonts w:eastAsia="Google Sans Text"/>
          <w:lang w:val="en-US"/>
        </w:rPr>
        <w:t>pageNumber</w:t>
      </w:r>
      <w:proofErr w:type="spellEnd"/>
      <w:r w:rsidRPr="006F59BA">
        <w:rPr>
          <w:rFonts w:eastAsia="Google Sans Text"/>
          <w:lang w:val="en-US"/>
        </w:rPr>
        <w:t xml:space="preserve"> = 1)</w:t>
      </w:r>
      <w:r w:rsidRPr="006F59BA">
        <w:rPr>
          <w:rFonts w:eastAsia="Google Sans Text"/>
          <w:lang w:val="en-US"/>
        </w:rPr>
        <w:br/>
        <w:t>{</w:t>
      </w:r>
      <w:r w:rsidRPr="006F59BA">
        <w:rPr>
          <w:rFonts w:eastAsia="Google Sans Text"/>
          <w:lang w:val="en-US"/>
        </w:rPr>
        <w:br/>
        <w:t xml:space="preserve">    // 1. </w:t>
      </w:r>
      <w:r w:rsidRPr="00604A37">
        <w:rPr>
          <w:rFonts w:eastAsia="Google Sans Text"/>
        </w:rPr>
        <w:t>Устанавливаем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размер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страницы</w:t>
      </w:r>
      <w:r w:rsidRPr="006F59BA">
        <w:rPr>
          <w:rFonts w:eastAsia="Google Sans Text"/>
          <w:lang w:val="en-US"/>
        </w:rPr>
        <w:br/>
        <w:t xml:space="preserve">    int </w:t>
      </w:r>
      <w:proofErr w:type="spellStart"/>
      <w:r w:rsidRPr="006F59BA">
        <w:rPr>
          <w:rFonts w:eastAsia="Google Sans Text"/>
          <w:lang w:val="en-US"/>
        </w:rPr>
        <w:t>pageSize</w:t>
      </w:r>
      <w:proofErr w:type="spellEnd"/>
      <w:r w:rsidRPr="006F59BA">
        <w:rPr>
          <w:rFonts w:eastAsia="Google Sans Text"/>
          <w:lang w:val="en-US"/>
        </w:rPr>
        <w:t xml:space="preserve"> = 10;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2. </w:t>
      </w:r>
      <w:r w:rsidRPr="00604A37">
        <w:rPr>
          <w:rFonts w:eastAsia="Google Sans Text"/>
        </w:rPr>
        <w:t>Начинаем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запрос</w:t>
      </w:r>
      <w:r w:rsidRPr="006F59BA">
        <w:rPr>
          <w:rFonts w:eastAsia="Google Sans Text"/>
          <w:lang w:val="en-US"/>
        </w:rPr>
        <w:t xml:space="preserve"> (</w:t>
      </w:r>
      <w:proofErr w:type="spellStart"/>
      <w:r w:rsidRPr="006F59BA">
        <w:rPr>
          <w:rFonts w:eastAsia="Google Sans Text"/>
          <w:lang w:val="en-US"/>
        </w:rPr>
        <w:t>IQueryable</w:t>
      </w:r>
      <w:proofErr w:type="spellEnd"/>
      <w:r w:rsidRPr="006F59BA">
        <w:rPr>
          <w:rFonts w:eastAsia="Google Sans Text"/>
          <w:lang w:val="en-US"/>
        </w:rPr>
        <w:t xml:space="preserve">), </w:t>
      </w:r>
      <w:r w:rsidRPr="00604A37">
        <w:rPr>
          <w:rFonts w:eastAsia="Google Sans Text"/>
        </w:rPr>
        <w:t>он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еще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не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выполнен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БД</w:t>
      </w:r>
      <w:r w:rsidRPr="006F59BA">
        <w:rPr>
          <w:rFonts w:eastAsia="Google Sans Text"/>
          <w:lang w:val="en-US"/>
        </w:rPr>
        <w:br/>
        <w:t xml:space="preserve">    var query = _</w:t>
      </w:r>
      <w:proofErr w:type="spellStart"/>
      <w:r w:rsidRPr="006F59BA">
        <w:rPr>
          <w:rFonts w:eastAsia="Google Sans Text"/>
          <w:lang w:val="en-US"/>
        </w:rPr>
        <w:t>context.Products.Include</w:t>
      </w:r>
      <w:proofErr w:type="spellEnd"/>
      <w:r w:rsidRPr="006F59BA">
        <w:rPr>
          <w:rFonts w:eastAsia="Google Sans Text"/>
          <w:lang w:val="en-US"/>
        </w:rPr>
        <w:t xml:space="preserve">(p =&gt; </w:t>
      </w:r>
      <w:proofErr w:type="spellStart"/>
      <w:r w:rsidRPr="006F59BA">
        <w:rPr>
          <w:rFonts w:eastAsia="Google Sans Text"/>
          <w:lang w:val="en-US"/>
        </w:rPr>
        <w:t>p.Category</w:t>
      </w:r>
      <w:proofErr w:type="spellEnd"/>
      <w:r w:rsidRPr="006F59BA">
        <w:rPr>
          <w:rFonts w:eastAsia="Google Sans Text"/>
          <w:lang w:val="en-US"/>
        </w:rPr>
        <w:t>).</w:t>
      </w:r>
      <w:proofErr w:type="spellStart"/>
      <w:r w:rsidRPr="006F59BA">
        <w:rPr>
          <w:rFonts w:eastAsia="Google Sans Text"/>
          <w:lang w:val="en-US"/>
        </w:rPr>
        <w:t>AsQueryable</w:t>
      </w:r>
      <w:proofErr w:type="spellEnd"/>
      <w:r w:rsidRPr="006F59BA">
        <w:rPr>
          <w:rFonts w:eastAsia="Google Sans Text"/>
          <w:lang w:val="en-US"/>
        </w:rPr>
        <w:t>();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3. </w:t>
      </w:r>
      <w:r w:rsidRPr="00604A37">
        <w:rPr>
          <w:rFonts w:eastAsia="Google Sans Text"/>
        </w:rPr>
        <w:t>Применяем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ФИЛЬТРАЦИЮ</w:t>
      </w:r>
      <w:r w:rsidRPr="006F59BA">
        <w:rPr>
          <w:rFonts w:eastAsia="Google Sans Text"/>
          <w:lang w:val="en-US"/>
        </w:rPr>
        <w:br/>
        <w:t xml:space="preserve">    if (!</w:t>
      </w:r>
      <w:proofErr w:type="spellStart"/>
      <w:r w:rsidRPr="006F59BA">
        <w:rPr>
          <w:rFonts w:eastAsia="Google Sans Text"/>
          <w:lang w:val="en-US"/>
        </w:rPr>
        <w:t>string.IsNullOrEmpty</w:t>
      </w:r>
      <w:proofErr w:type="spellEnd"/>
      <w:r w:rsidRPr="006F59BA">
        <w:rPr>
          <w:rFonts w:eastAsia="Google Sans Text"/>
          <w:lang w:val="en-US"/>
        </w:rPr>
        <w:t>(</w:t>
      </w:r>
      <w:proofErr w:type="spellStart"/>
      <w:r w:rsidRPr="006F59BA">
        <w:rPr>
          <w:rFonts w:eastAsia="Google Sans Text"/>
          <w:lang w:val="en-US"/>
        </w:rPr>
        <w:t>filterString</w:t>
      </w:r>
      <w:proofErr w:type="spellEnd"/>
      <w:r w:rsidRPr="006F59BA">
        <w:rPr>
          <w:rFonts w:eastAsia="Google Sans Text"/>
          <w:lang w:val="en-US"/>
        </w:rPr>
        <w:t>))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query = </w:t>
      </w:r>
      <w:proofErr w:type="spellStart"/>
      <w:r w:rsidRPr="006F59BA">
        <w:rPr>
          <w:rFonts w:eastAsia="Google Sans Text"/>
          <w:lang w:val="en-US"/>
        </w:rPr>
        <w:t>query.Where</w:t>
      </w:r>
      <w:proofErr w:type="spellEnd"/>
      <w:r w:rsidRPr="006F59BA">
        <w:rPr>
          <w:rFonts w:eastAsia="Google Sans Text"/>
          <w:lang w:val="en-US"/>
        </w:rPr>
        <w:t xml:space="preserve">(p =&gt; </w:t>
      </w:r>
      <w:proofErr w:type="spellStart"/>
      <w:r w:rsidRPr="006F59BA">
        <w:rPr>
          <w:rFonts w:eastAsia="Google Sans Text"/>
          <w:lang w:val="en-US"/>
        </w:rPr>
        <w:t>p.Name.Contains</w:t>
      </w:r>
      <w:proofErr w:type="spellEnd"/>
      <w:r w:rsidRPr="006F59BA">
        <w:rPr>
          <w:rFonts w:eastAsia="Google Sans Text"/>
          <w:lang w:val="en-US"/>
        </w:rPr>
        <w:t>(</w:t>
      </w:r>
      <w:proofErr w:type="spellStart"/>
      <w:r w:rsidRPr="006F59BA">
        <w:rPr>
          <w:rFonts w:eastAsia="Google Sans Text"/>
          <w:lang w:val="en-US"/>
        </w:rPr>
        <w:t>filterString</w:t>
      </w:r>
      <w:proofErr w:type="spellEnd"/>
      <w:r w:rsidRPr="006F59BA">
        <w:rPr>
          <w:rFonts w:eastAsia="Google Sans Text"/>
          <w:lang w:val="en-US"/>
        </w:rPr>
        <w:t>));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4. </w:t>
      </w:r>
      <w:r w:rsidRPr="00604A37">
        <w:rPr>
          <w:rFonts w:eastAsia="Google Sans Text"/>
        </w:rPr>
        <w:t>Подсчитываем ОБЩЕЕ кол-во элементов (для кнопок навигации)</w:t>
      </w:r>
      <w:r w:rsidRPr="00604A37">
        <w:rPr>
          <w:rFonts w:eastAsia="Google Sans Text"/>
        </w:rPr>
        <w:br/>
        <w:t xml:space="preserve">    //    Запрос `</w:t>
      </w:r>
      <w:proofErr w:type="spellStart"/>
      <w:r w:rsidRPr="00604A37">
        <w:rPr>
          <w:rFonts w:eastAsia="Google Sans Text"/>
        </w:rPr>
        <w:t>query</w:t>
      </w:r>
      <w:proofErr w:type="spellEnd"/>
      <w:r w:rsidRPr="00604A37">
        <w:rPr>
          <w:rFonts w:eastAsia="Google Sans Text"/>
        </w:rPr>
        <w:t>` на этом этапе уже содержит фильтр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totalCount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await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query.CountAsync</w:t>
      </w:r>
      <w:proofErr w:type="spellEnd"/>
      <w:r w:rsidRPr="00604A37">
        <w:rPr>
          <w:rFonts w:eastAsia="Google Sans Text"/>
        </w:rPr>
        <w:t>();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// 5. Применяем ПАГИНАЦИЮ</w:t>
      </w:r>
      <w:r w:rsidRPr="00604A37">
        <w:rPr>
          <w:rFonts w:eastAsia="Google Sans Text"/>
        </w:rPr>
        <w:br/>
        <w:t xml:space="preserve">    //    Выбираем элементы только для текущей страницы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var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items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await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query</w:t>
      </w:r>
      <w:proofErr w:type="spellEnd"/>
      <w:r w:rsidRPr="00604A37">
        <w:rPr>
          <w:rFonts w:eastAsia="Google Sans Text"/>
        </w:rPr>
        <w:br/>
        <w:t xml:space="preserve">        .</w:t>
      </w:r>
      <w:proofErr w:type="spellStart"/>
      <w:r w:rsidRPr="00604A37">
        <w:rPr>
          <w:rFonts w:eastAsia="Google Sans Text"/>
        </w:rPr>
        <w:t>OrderBy</w:t>
      </w:r>
      <w:proofErr w:type="spellEnd"/>
      <w:r w:rsidRPr="00604A37">
        <w:rPr>
          <w:rFonts w:eastAsia="Google Sans Text"/>
        </w:rPr>
        <w:t xml:space="preserve">(p =&gt; </w:t>
      </w:r>
      <w:proofErr w:type="spellStart"/>
      <w:r w:rsidRPr="00604A37">
        <w:rPr>
          <w:rFonts w:eastAsia="Google Sans Text"/>
        </w:rPr>
        <w:t>p.Name</w:t>
      </w:r>
      <w:proofErr w:type="spellEnd"/>
      <w:r w:rsidRPr="00604A37">
        <w:rPr>
          <w:rFonts w:eastAsia="Google Sans Text"/>
        </w:rPr>
        <w:t xml:space="preserve">) // Важно! </w:t>
      </w:r>
      <w:proofErr w:type="spellStart"/>
      <w:r w:rsidRPr="00604A37">
        <w:rPr>
          <w:rFonts w:eastAsia="Google Sans Text"/>
        </w:rPr>
        <w:t>Skip</w:t>
      </w:r>
      <w:proofErr w:type="spellEnd"/>
      <w:r w:rsidRPr="00604A37">
        <w:rPr>
          <w:rFonts w:eastAsia="Google Sans Text"/>
        </w:rPr>
        <w:t>/Take требуют сортировки</w:t>
      </w:r>
      <w:r w:rsidRPr="00604A37">
        <w:rPr>
          <w:rFonts w:eastAsia="Google Sans Text"/>
        </w:rPr>
        <w:br/>
        <w:t xml:space="preserve">        .</w:t>
      </w:r>
      <w:proofErr w:type="spellStart"/>
      <w:r w:rsidRPr="00604A37">
        <w:rPr>
          <w:rFonts w:eastAsia="Google Sans Text"/>
        </w:rPr>
        <w:t>Skip</w:t>
      </w:r>
      <w:proofErr w:type="spellEnd"/>
      <w:r w:rsidRPr="00604A37">
        <w:rPr>
          <w:rFonts w:eastAsia="Google Sans Text"/>
        </w:rPr>
        <w:t>((</w:t>
      </w:r>
      <w:proofErr w:type="spellStart"/>
      <w:r w:rsidRPr="00604A37">
        <w:rPr>
          <w:rFonts w:eastAsia="Google Sans Text"/>
        </w:rPr>
        <w:t>pageNumber</w:t>
      </w:r>
      <w:proofErr w:type="spellEnd"/>
      <w:r w:rsidRPr="00604A37">
        <w:rPr>
          <w:rFonts w:eastAsia="Google Sans Text"/>
        </w:rPr>
        <w:t xml:space="preserve"> - 1) * 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>) // Пропускаем N элементов</w:t>
      </w:r>
      <w:r w:rsidRPr="00604A37">
        <w:rPr>
          <w:rFonts w:eastAsia="Google Sans Text"/>
        </w:rPr>
        <w:br/>
        <w:t xml:space="preserve">        .Take(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>) // Берем M элементов</w:t>
      </w:r>
      <w:r w:rsidRPr="00604A37">
        <w:rPr>
          <w:rFonts w:eastAsia="Google Sans Text"/>
        </w:rPr>
        <w:br/>
        <w:t xml:space="preserve">        .</w:t>
      </w:r>
      <w:proofErr w:type="spellStart"/>
      <w:r w:rsidRPr="00604A37">
        <w:rPr>
          <w:rFonts w:eastAsia="Google Sans Text"/>
        </w:rPr>
        <w:t>ToListAsync</w:t>
      </w:r>
      <w:proofErr w:type="spellEnd"/>
      <w:r w:rsidRPr="00604A37">
        <w:rPr>
          <w:rFonts w:eastAsia="Google Sans Text"/>
        </w:rPr>
        <w:t>();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// 6. Передаем данные в представление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ViewData</w:t>
      </w:r>
      <w:proofErr w:type="spellEnd"/>
      <w:r w:rsidRPr="00604A37">
        <w:rPr>
          <w:rFonts w:eastAsia="Google Sans Text"/>
        </w:rPr>
        <w:t>["</w:t>
      </w:r>
      <w:proofErr w:type="spellStart"/>
      <w:r w:rsidRPr="00604A37">
        <w:rPr>
          <w:rFonts w:eastAsia="Google Sans Text"/>
        </w:rPr>
        <w:t>CurrentFilter</w:t>
      </w:r>
      <w:proofErr w:type="spellEnd"/>
      <w:r w:rsidRPr="00604A37">
        <w:rPr>
          <w:rFonts w:eastAsia="Google Sans Text"/>
        </w:rPr>
        <w:t xml:space="preserve">"] = </w:t>
      </w:r>
      <w:proofErr w:type="spellStart"/>
      <w:r w:rsidRPr="00604A37">
        <w:rPr>
          <w:rFonts w:eastAsia="Google Sans Text"/>
        </w:rPr>
        <w:t>filterString</w:t>
      </w:r>
      <w:proofErr w:type="spellEnd"/>
      <w:r w:rsidRPr="00604A37">
        <w:rPr>
          <w:rFonts w:eastAsia="Google Sans Text"/>
        </w:rPr>
        <w:t>; // Для сохранения значения в поле фильтра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// (Для кнопок навигации можно использовать готовые </w:t>
      </w:r>
      <w:proofErr w:type="spellStart"/>
      <w:r w:rsidRPr="00604A37">
        <w:rPr>
          <w:rFonts w:eastAsia="Google Sans Text"/>
        </w:rPr>
        <w:t>PagedList</w:t>
      </w:r>
      <w:proofErr w:type="spellEnd"/>
      <w:r w:rsidRPr="00604A37">
        <w:rPr>
          <w:rFonts w:eastAsia="Google Sans Text"/>
        </w:rPr>
        <w:t xml:space="preserve"> или </w:t>
      </w:r>
      <w:proofErr w:type="spellStart"/>
      <w:r w:rsidRPr="00604A37">
        <w:rPr>
          <w:rFonts w:eastAsia="Google Sans Text"/>
        </w:rPr>
        <w:t>ViewBag</w:t>
      </w:r>
      <w:proofErr w:type="spellEnd"/>
      <w:r w:rsidRPr="00604A37">
        <w:rPr>
          <w:rFonts w:eastAsia="Google Sans Text"/>
        </w:rPr>
        <w:t>)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ViewBag.PageNumber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pageNumber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ViewBag.TotalPages</w:t>
      </w:r>
      <w:proofErr w:type="spellEnd"/>
      <w:r w:rsidRPr="00604A37">
        <w:rPr>
          <w:rFonts w:eastAsia="Google Sans Text"/>
        </w:rPr>
        <w:t xml:space="preserve"> = (</w:t>
      </w:r>
      <w:proofErr w:type="spellStart"/>
      <w:r w:rsidRPr="00604A37">
        <w:rPr>
          <w:rFonts w:eastAsia="Google Sans Text"/>
        </w:rPr>
        <w:t>int</w:t>
      </w:r>
      <w:proofErr w:type="spellEnd"/>
      <w:r w:rsidRPr="00604A37">
        <w:rPr>
          <w:rFonts w:eastAsia="Google Sans Text"/>
        </w:rPr>
        <w:t>)</w:t>
      </w:r>
      <w:proofErr w:type="spellStart"/>
      <w:r w:rsidRPr="00604A37">
        <w:rPr>
          <w:rFonts w:eastAsia="Google Sans Text"/>
        </w:rPr>
        <w:t>Math.Ceiling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totalCount</w:t>
      </w:r>
      <w:proofErr w:type="spellEnd"/>
      <w:r w:rsidRPr="00604A37">
        <w:rPr>
          <w:rFonts w:eastAsia="Google Sans Text"/>
        </w:rPr>
        <w:t xml:space="preserve"> / (</w:t>
      </w:r>
      <w:proofErr w:type="spellStart"/>
      <w:r w:rsidRPr="00604A37">
        <w:rPr>
          <w:rFonts w:eastAsia="Google Sans Text"/>
        </w:rPr>
        <w:t>double</w:t>
      </w:r>
      <w:proofErr w:type="spellEnd"/>
      <w:r w:rsidRPr="00604A37">
        <w:rPr>
          <w:rFonts w:eastAsia="Google Sans Text"/>
        </w:rPr>
        <w:t>)</w:t>
      </w:r>
      <w:proofErr w:type="spellStart"/>
      <w:r w:rsidRPr="00604A37">
        <w:rPr>
          <w:rFonts w:eastAsia="Google Sans Text"/>
        </w:rPr>
        <w:t>pageSize</w:t>
      </w:r>
      <w:proofErr w:type="spellEnd"/>
      <w:r w:rsidRPr="00604A37">
        <w:rPr>
          <w:rFonts w:eastAsia="Google Sans Text"/>
        </w:rPr>
        <w:t>);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ViewBag.HasPreviousPage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pageNumber</w:t>
      </w:r>
      <w:proofErr w:type="spellEnd"/>
      <w:r w:rsidRPr="00604A37">
        <w:rPr>
          <w:rFonts w:eastAsia="Google Sans Text"/>
        </w:rPr>
        <w:t xml:space="preserve"> &gt; 1;</w:t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ViewBag.HasNextPage</w:t>
      </w:r>
      <w:proofErr w:type="spellEnd"/>
      <w:r w:rsidRPr="00604A37">
        <w:rPr>
          <w:rFonts w:eastAsia="Google Sans Text"/>
        </w:rPr>
        <w:t xml:space="preserve"> = </w:t>
      </w:r>
      <w:proofErr w:type="spellStart"/>
      <w:r w:rsidRPr="00604A37">
        <w:rPr>
          <w:rFonts w:eastAsia="Google Sans Text"/>
        </w:rPr>
        <w:t>pageNumber</w:t>
      </w:r>
      <w:proofErr w:type="spellEnd"/>
      <w:r w:rsidRPr="00604A37">
        <w:rPr>
          <w:rFonts w:eastAsia="Google Sans Text"/>
        </w:rPr>
        <w:t xml:space="preserve"> &lt; </w:t>
      </w:r>
      <w:proofErr w:type="spellStart"/>
      <w:r w:rsidRPr="00604A37">
        <w:rPr>
          <w:rFonts w:eastAsia="Google Sans Text"/>
        </w:rPr>
        <w:t>ViewBag.TotalPages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 xml:space="preserve">    </w:t>
      </w:r>
      <w:proofErr w:type="spellStart"/>
      <w:r w:rsidRPr="00604A37">
        <w:rPr>
          <w:rFonts w:eastAsia="Google Sans Text"/>
        </w:rPr>
        <w:t>return</w:t>
      </w:r>
      <w:proofErr w:type="spellEnd"/>
      <w:r w:rsidRPr="00604A37">
        <w:rPr>
          <w:rFonts w:eastAsia="Google Sans Text"/>
        </w:rPr>
        <w:t xml:space="preserve"> View(</w:t>
      </w:r>
      <w:proofErr w:type="spellStart"/>
      <w:r w:rsidRPr="00604A37">
        <w:rPr>
          <w:rFonts w:eastAsia="Google Sans Text"/>
        </w:rPr>
        <w:t>items</w:t>
      </w:r>
      <w:proofErr w:type="spellEnd"/>
      <w:r w:rsidRPr="00604A37">
        <w:rPr>
          <w:rFonts w:eastAsia="Google Sans Text"/>
        </w:rPr>
        <w:t>); // Передаем в представление ТОЛЬКО 10 отфильтрованных товаров</w:t>
      </w:r>
      <w:r w:rsidRPr="00604A37">
        <w:rPr>
          <w:rFonts w:eastAsia="Google Sans Text"/>
        </w:rPr>
        <w:br/>
        <w:t>}</w:t>
      </w:r>
      <w:r w:rsidRPr="00604A37">
        <w:rPr>
          <w:rFonts w:eastAsia="Google Sans Text"/>
        </w:rPr>
        <w:br/>
      </w:r>
    </w:p>
    <w:p w14:paraId="56AB0019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792FAFFF" w14:textId="77777777" w:rsidR="006F59BA" w:rsidRPr="00604A37" w:rsidRDefault="006F59BA" w:rsidP="006F59BA">
      <w:pPr>
        <w:pStyle w:val="2"/>
        <w:spacing w:before="0" w:after="0"/>
        <w:rPr>
          <w:rFonts w:ascii="Times New Roman" w:eastAsia="Google Sans" w:hAnsi="Times New Roman"/>
        </w:rPr>
      </w:pPr>
      <w:r w:rsidRPr="00604A37">
        <w:rPr>
          <w:rFonts w:ascii="Times New Roman" w:eastAsia="Google Sans" w:hAnsi="Times New Roman"/>
        </w:rPr>
        <w:t xml:space="preserve">ASP.NET Core </w:t>
      </w:r>
      <w:proofErr w:type="spellStart"/>
      <w:r w:rsidRPr="00604A37">
        <w:rPr>
          <w:rFonts w:ascii="Times New Roman" w:eastAsia="Google Sans" w:hAnsi="Times New Roman"/>
        </w:rPr>
        <w:t>Identity</w:t>
      </w:r>
      <w:proofErr w:type="spellEnd"/>
      <w:r w:rsidRPr="00604A37">
        <w:rPr>
          <w:rFonts w:ascii="Times New Roman" w:eastAsia="Google Sans" w:hAnsi="Times New Roman"/>
        </w:rPr>
        <w:t>: Управление пользователями</w:t>
      </w:r>
    </w:p>
    <w:p w14:paraId="357FBF93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"/>
        </w:rPr>
      </w:pPr>
    </w:p>
    <w:p w14:paraId="00E540A6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Это пример контроллера для выполнения требования "Администратор должен иметь возможность управлять пользователями".</w:t>
      </w:r>
    </w:p>
    <w:p w14:paraId="75EDD666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  <w:proofErr w:type="spellStart"/>
      <w:r w:rsidRPr="00604A37">
        <w:rPr>
          <w:rFonts w:eastAsia="Google Sans Text"/>
          <w:b/>
        </w:rPr>
        <w:t>UsersController.cs</w:t>
      </w:r>
      <w:proofErr w:type="spellEnd"/>
      <w:r w:rsidRPr="00604A37">
        <w:rPr>
          <w:rFonts w:eastAsia="Google Sans Text"/>
          <w:b/>
        </w:rPr>
        <w:t xml:space="preserve"> (Контроллер для Админа)</w:t>
      </w:r>
    </w:p>
    <w:p w14:paraId="40470CCE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b/>
        </w:rPr>
      </w:pPr>
    </w:p>
    <w:p w14:paraId="00C302B2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  <w:r w:rsidRPr="00604A37">
        <w:rPr>
          <w:rFonts w:eastAsia="Google Sans Text"/>
        </w:rPr>
        <w:t>C#</w:t>
      </w:r>
    </w:p>
    <w:p w14:paraId="544B218F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61533BF2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</w:rPr>
      </w:pPr>
    </w:p>
    <w:p w14:paraId="512FA5C7" w14:textId="77777777" w:rsidR="006F59BA" w:rsidRPr="006F59BA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rFonts w:eastAsia="Google Sans Text"/>
          <w:lang w:val="en-US"/>
        </w:rPr>
      </w:pPr>
      <w:proofErr w:type="spellStart"/>
      <w:r w:rsidRPr="00604A37">
        <w:rPr>
          <w:rFonts w:eastAsia="Google Sans Text"/>
        </w:rPr>
        <w:t>using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Microsoft.AspNetCore.Identity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using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Microsoft.AspNetCore.Mvc</w:t>
      </w:r>
      <w:proofErr w:type="spellEnd"/>
      <w:r w:rsidRPr="00604A37">
        <w:rPr>
          <w:rFonts w:eastAsia="Google Sans Text"/>
        </w:rPr>
        <w:t>;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using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Microsoft.AspNetCore.Authorization</w:t>
      </w:r>
      <w:proofErr w:type="spellEnd"/>
      <w:r w:rsidRPr="00604A37">
        <w:rPr>
          <w:rFonts w:eastAsia="Google Sans Text"/>
        </w:rPr>
        <w:t>; // Не забудьте!</w:t>
      </w:r>
      <w:r w:rsidRPr="00604A37">
        <w:rPr>
          <w:rFonts w:eastAsia="Google Sans Text"/>
        </w:rPr>
        <w:br/>
      </w:r>
      <w:r w:rsidRPr="00604A37">
        <w:rPr>
          <w:rFonts w:eastAsia="Google Sans Text"/>
        </w:rPr>
        <w:br/>
        <w:t>// 1. Атрибут [</w:t>
      </w:r>
      <w:proofErr w:type="spellStart"/>
      <w:r w:rsidRPr="00604A37">
        <w:rPr>
          <w:rFonts w:eastAsia="Google Sans Text"/>
        </w:rPr>
        <w:t>Authorize</w:t>
      </w:r>
      <w:proofErr w:type="spellEnd"/>
      <w:r w:rsidRPr="00604A37">
        <w:rPr>
          <w:rFonts w:eastAsia="Google Sans Text"/>
        </w:rPr>
        <w:t>] с указанием Роли "Admin"</w:t>
      </w:r>
      <w:r w:rsidRPr="00604A37">
        <w:rPr>
          <w:rFonts w:eastAsia="Google Sans Text"/>
        </w:rPr>
        <w:br/>
        <w:t>// Доступ сюда получат только аутентифицированные администраторы</w:t>
      </w:r>
      <w:r w:rsidRPr="00604A37">
        <w:rPr>
          <w:rFonts w:eastAsia="Google Sans Text"/>
        </w:rPr>
        <w:br/>
        <w:t>[</w:t>
      </w:r>
      <w:proofErr w:type="spellStart"/>
      <w:r w:rsidRPr="00604A37">
        <w:rPr>
          <w:rFonts w:eastAsia="Google Sans Text"/>
        </w:rPr>
        <w:t>Authorize</w:t>
      </w:r>
      <w:proofErr w:type="spellEnd"/>
      <w:r w:rsidRPr="00604A37">
        <w:rPr>
          <w:rFonts w:eastAsia="Google Sans Text"/>
        </w:rPr>
        <w:t>(</w:t>
      </w:r>
      <w:proofErr w:type="spellStart"/>
      <w:r w:rsidRPr="00604A37">
        <w:rPr>
          <w:rFonts w:eastAsia="Google Sans Text"/>
        </w:rPr>
        <w:t>Roles</w:t>
      </w:r>
      <w:proofErr w:type="spellEnd"/>
      <w:r w:rsidRPr="00604A37">
        <w:rPr>
          <w:rFonts w:eastAsia="Google Sans Text"/>
        </w:rPr>
        <w:t xml:space="preserve"> = "Admin")]</w:t>
      </w:r>
      <w:r w:rsidRPr="00604A37">
        <w:rPr>
          <w:rFonts w:eastAsia="Google Sans Text"/>
        </w:rPr>
        <w:br/>
      </w:r>
      <w:proofErr w:type="spellStart"/>
      <w:r w:rsidRPr="00604A37">
        <w:rPr>
          <w:rFonts w:eastAsia="Google Sans Text"/>
        </w:rPr>
        <w:t>public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class</w:t>
      </w:r>
      <w:proofErr w:type="spellEnd"/>
      <w:r w:rsidRPr="00604A37">
        <w:rPr>
          <w:rFonts w:eastAsia="Google Sans Text"/>
        </w:rPr>
        <w:t xml:space="preserve"> </w:t>
      </w:r>
      <w:proofErr w:type="spellStart"/>
      <w:r w:rsidRPr="00604A37">
        <w:rPr>
          <w:rFonts w:eastAsia="Google Sans Text"/>
        </w:rPr>
        <w:t>UsersController</w:t>
      </w:r>
      <w:proofErr w:type="spellEnd"/>
      <w:r w:rsidRPr="00604A37">
        <w:rPr>
          <w:rFonts w:eastAsia="Google Sans Text"/>
        </w:rPr>
        <w:t xml:space="preserve"> : </w:t>
      </w:r>
      <w:proofErr w:type="spellStart"/>
      <w:r w:rsidRPr="00604A37">
        <w:rPr>
          <w:rFonts w:eastAsia="Google Sans Text"/>
        </w:rPr>
        <w:t>Controller</w:t>
      </w:r>
      <w:proofErr w:type="spellEnd"/>
      <w:r w:rsidRPr="00604A37">
        <w:rPr>
          <w:rFonts w:eastAsia="Google Sans Text"/>
        </w:rPr>
        <w:br/>
        <w:t>{</w:t>
      </w:r>
      <w:r w:rsidRPr="00604A37">
        <w:rPr>
          <w:rFonts w:eastAsia="Google Sans Text"/>
        </w:rPr>
        <w:br/>
        <w:t xml:space="preserve">    // 2. Внедряем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управления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пользователями</w:t>
      </w:r>
      <w:r w:rsidRPr="006F59BA">
        <w:rPr>
          <w:rFonts w:eastAsia="Google Sans Text"/>
          <w:lang w:val="en-US"/>
        </w:rPr>
        <w:br/>
        <w:t xml:space="preserve">    private </w:t>
      </w:r>
      <w:proofErr w:type="spellStart"/>
      <w:r w:rsidRPr="006F59BA">
        <w:rPr>
          <w:rFonts w:eastAsia="Google Sans Text"/>
          <w:lang w:val="en-US"/>
        </w:rPr>
        <w:t>readonly</w:t>
      </w:r>
      <w:proofErr w:type="spellEnd"/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>&lt;</w:t>
      </w:r>
      <w:proofErr w:type="spellStart"/>
      <w:r w:rsidRPr="006F59BA">
        <w:rPr>
          <w:rFonts w:eastAsia="Google Sans Text"/>
          <w:lang w:val="en-US"/>
        </w:rPr>
        <w:t>IdentityUser</w:t>
      </w:r>
      <w:proofErr w:type="spellEnd"/>
      <w:r w:rsidRPr="006F59BA">
        <w:rPr>
          <w:rFonts w:eastAsia="Google Sans Text"/>
          <w:lang w:val="en-US"/>
        </w:rPr>
        <w:t>&gt; _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>;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public </w:t>
      </w:r>
      <w:proofErr w:type="spellStart"/>
      <w:r w:rsidRPr="006F59BA">
        <w:rPr>
          <w:rFonts w:eastAsia="Google Sans Text"/>
          <w:lang w:val="en-US"/>
        </w:rPr>
        <w:t>UsersController</w:t>
      </w:r>
      <w:proofErr w:type="spellEnd"/>
      <w:r w:rsidRPr="006F59BA">
        <w:rPr>
          <w:rFonts w:eastAsia="Google Sans Text"/>
          <w:lang w:val="en-US"/>
        </w:rPr>
        <w:t>(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>&lt;</w:t>
      </w:r>
      <w:proofErr w:type="spellStart"/>
      <w:r w:rsidRPr="006F59BA">
        <w:rPr>
          <w:rFonts w:eastAsia="Google Sans Text"/>
          <w:lang w:val="en-US"/>
        </w:rPr>
        <w:t>IdentityUser</w:t>
      </w:r>
      <w:proofErr w:type="spellEnd"/>
      <w:r w:rsidRPr="006F59BA">
        <w:rPr>
          <w:rFonts w:eastAsia="Google Sans Text"/>
          <w:lang w:val="en-US"/>
        </w:rPr>
        <w:t xml:space="preserve">&gt; 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>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_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 xml:space="preserve"> = </w:t>
      </w:r>
      <w:proofErr w:type="spellStart"/>
      <w:r w:rsidRPr="006F59BA">
        <w:rPr>
          <w:rFonts w:eastAsia="Google Sans Text"/>
          <w:lang w:val="en-US"/>
        </w:rPr>
        <w:t>userManager</w:t>
      </w:r>
      <w:proofErr w:type="spellEnd"/>
      <w:r w:rsidRPr="006F59BA">
        <w:rPr>
          <w:rFonts w:eastAsia="Google Sans Text"/>
          <w:lang w:val="en-US"/>
        </w:rPr>
        <w:t>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GET: /Users/</w:t>
      </w:r>
      <w:r w:rsidRPr="006F59BA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Показывает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список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всех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пользователей</w:t>
      </w:r>
      <w:r w:rsidRPr="006F59BA">
        <w:rPr>
          <w:rFonts w:eastAsia="Google Sans Text"/>
          <w:lang w:val="en-US"/>
        </w:rPr>
        <w:br/>
        <w:t xml:space="preserve">    public 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 xml:space="preserve"> Index()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var users = _</w:t>
      </w:r>
      <w:proofErr w:type="spellStart"/>
      <w:r w:rsidRPr="006F59BA">
        <w:rPr>
          <w:rFonts w:eastAsia="Google Sans Text"/>
          <w:lang w:val="en-US"/>
        </w:rPr>
        <w:t>userManager.Users.ToList</w:t>
      </w:r>
      <w:proofErr w:type="spellEnd"/>
      <w:r w:rsidRPr="006F59BA">
        <w:rPr>
          <w:rFonts w:eastAsia="Google Sans Text"/>
          <w:lang w:val="en-US"/>
        </w:rPr>
        <w:t>();</w:t>
      </w:r>
      <w:r w:rsidRPr="006F59BA">
        <w:rPr>
          <w:rFonts w:eastAsia="Google Sans Text"/>
          <w:lang w:val="en-US"/>
        </w:rPr>
        <w:br/>
        <w:t xml:space="preserve">        return View(users);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  <w:t xml:space="preserve">    </w:t>
      </w:r>
      <w:r w:rsidRPr="006F59BA">
        <w:rPr>
          <w:rFonts w:eastAsia="Google Sans Text"/>
          <w:lang w:val="en-US"/>
        </w:rPr>
        <w:br/>
        <w:t xml:space="preserve">    // GET: /Users/Delete/GUID</w:t>
      </w:r>
      <w:r w:rsidRPr="006F59BA">
        <w:rPr>
          <w:rFonts w:eastAsia="Google Sans Text"/>
          <w:lang w:val="en-US"/>
        </w:rPr>
        <w:br/>
        <w:t xml:space="preserve">    public async Task&lt;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>&gt; Delete(string id)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var user = await _</w:t>
      </w:r>
      <w:proofErr w:type="spellStart"/>
      <w:r w:rsidRPr="006F59BA">
        <w:rPr>
          <w:rFonts w:eastAsia="Google Sans Text"/>
          <w:lang w:val="en-US"/>
        </w:rPr>
        <w:t>userManager.FindByIdAsync</w:t>
      </w:r>
      <w:proofErr w:type="spellEnd"/>
      <w:r w:rsidRPr="006F59BA">
        <w:rPr>
          <w:rFonts w:eastAsia="Google Sans Text"/>
          <w:lang w:val="en-US"/>
        </w:rPr>
        <w:t>(id);</w:t>
      </w:r>
      <w:r w:rsidRPr="006F59BA">
        <w:rPr>
          <w:rFonts w:eastAsia="Google Sans Text"/>
          <w:lang w:val="en-US"/>
        </w:rPr>
        <w:br/>
        <w:t xml:space="preserve">        if (user == null) return </w:t>
      </w:r>
      <w:proofErr w:type="spellStart"/>
      <w:r w:rsidRPr="006F59BA">
        <w:rPr>
          <w:rFonts w:eastAsia="Google Sans Text"/>
          <w:lang w:val="en-US"/>
        </w:rPr>
        <w:t>NotFound</w:t>
      </w:r>
      <w:proofErr w:type="spellEnd"/>
      <w:r w:rsidRPr="006F59BA">
        <w:rPr>
          <w:rFonts w:eastAsia="Google Sans Text"/>
          <w:lang w:val="en-US"/>
        </w:rPr>
        <w:t>();</w:t>
      </w:r>
      <w:r w:rsidRPr="006F59BA">
        <w:rPr>
          <w:rFonts w:eastAsia="Google Sans Text"/>
          <w:lang w:val="en-US"/>
        </w:rPr>
        <w:br/>
        <w:t xml:space="preserve">        return View(user);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</w:r>
      <w:r w:rsidRPr="006F59BA">
        <w:rPr>
          <w:rFonts w:eastAsia="Google Sans Text"/>
          <w:lang w:val="en-US"/>
        </w:rPr>
        <w:br/>
        <w:t xml:space="preserve">    // POST: /Users/Delete/GUID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HttpPost</w:t>
      </w:r>
      <w:proofErr w:type="spellEnd"/>
      <w:r w:rsidRPr="006F59BA">
        <w:rPr>
          <w:rFonts w:eastAsia="Google Sans Text"/>
          <w:lang w:val="en-US"/>
        </w:rPr>
        <w:t xml:space="preserve">, </w:t>
      </w:r>
      <w:proofErr w:type="spellStart"/>
      <w:r w:rsidRPr="006F59BA">
        <w:rPr>
          <w:rFonts w:eastAsia="Google Sans Text"/>
          <w:lang w:val="en-US"/>
        </w:rPr>
        <w:t>ActionName</w:t>
      </w:r>
      <w:proofErr w:type="spellEnd"/>
      <w:r w:rsidRPr="006F59BA">
        <w:rPr>
          <w:rFonts w:eastAsia="Google Sans Text"/>
          <w:lang w:val="en-US"/>
        </w:rPr>
        <w:t>("Delete")]</w:t>
      </w:r>
      <w:r w:rsidRPr="006F59BA">
        <w:rPr>
          <w:rFonts w:eastAsia="Google Sans Text"/>
          <w:lang w:val="en-US"/>
        </w:rPr>
        <w:br/>
        <w:t xml:space="preserve">    [</w:t>
      </w:r>
      <w:proofErr w:type="spellStart"/>
      <w:r w:rsidRPr="006F59BA">
        <w:rPr>
          <w:rFonts w:eastAsia="Google Sans Text"/>
          <w:lang w:val="en-US"/>
        </w:rPr>
        <w:t>ValidateAntiForgeryToken</w:t>
      </w:r>
      <w:proofErr w:type="spellEnd"/>
      <w:r w:rsidRPr="006F59BA">
        <w:rPr>
          <w:rFonts w:eastAsia="Google Sans Text"/>
          <w:lang w:val="en-US"/>
        </w:rPr>
        <w:t>]</w:t>
      </w:r>
      <w:r w:rsidRPr="006F59BA">
        <w:rPr>
          <w:rFonts w:eastAsia="Google Sans Text"/>
          <w:lang w:val="en-US"/>
        </w:rPr>
        <w:br/>
        <w:t xml:space="preserve">    public async Task&lt;</w:t>
      </w:r>
      <w:proofErr w:type="spellStart"/>
      <w:r w:rsidRPr="006F59BA">
        <w:rPr>
          <w:rFonts w:eastAsia="Google Sans Text"/>
          <w:lang w:val="en-US"/>
        </w:rPr>
        <w:t>IActionResult</w:t>
      </w:r>
      <w:proofErr w:type="spellEnd"/>
      <w:r w:rsidRPr="006F59BA">
        <w:rPr>
          <w:rFonts w:eastAsia="Google Sans Text"/>
          <w:lang w:val="en-US"/>
        </w:rPr>
        <w:t xml:space="preserve">&gt; </w:t>
      </w:r>
      <w:proofErr w:type="spellStart"/>
      <w:r w:rsidRPr="006F59BA">
        <w:rPr>
          <w:rFonts w:eastAsia="Google Sans Text"/>
          <w:lang w:val="en-US"/>
        </w:rPr>
        <w:t>DeleteConfirmed</w:t>
      </w:r>
      <w:proofErr w:type="spellEnd"/>
      <w:r w:rsidRPr="006F59BA">
        <w:rPr>
          <w:rFonts w:eastAsia="Google Sans Text"/>
          <w:lang w:val="en-US"/>
        </w:rPr>
        <w:t>(string id)</w:t>
      </w:r>
      <w:r w:rsidRPr="006F59BA">
        <w:rPr>
          <w:rFonts w:eastAsia="Google Sans Text"/>
          <w:lang w:val="en-US"/>
        </w:rPr>
        <w:br/>
        <w:t xml:space="preserve">    {</w:t>
      </w:r>
      <w:r w:rsidRPr="006F59BA">
        <w:rPr>
          <w:rFonts w:eastAsia="Google Sans Text"/>
          <w:lang w:val="en-US"/>
        </w:rPr>
        <w:br/>
        <w:t xml:space="preserve">        var user = await _</w:t>
      </w:r>
      <w:proofErr w:type="spellStart"/>
      <w:r w:rsidRPr="006F59BA">
        <w:rPr>
          <w:rFonts w:eastAsia="Google Sans Text"/>
          <w:lang w:val="en-US"/>
        </w:rPr>
        <w:t>userManager.FindByIdAsync</w:t>
      </w:r>
      <w:proofErr w:type="spellEnd"/>
      <w:r w:rsidRPr="006F59BA">
        <w:rPr>
          <w:rFonts w:eastAsia="Google Sans Text"/>
          <w:lang w:val="en-US"/>
        </w:rPr>
        <w:t>(id);</w:t>
      </w:r>
      <w:r w:rsidRPr="006F59BA">
        <w:rPr>
          <w:rFonts w:eastAsia="Google Sans Text"/>
          <w:lang w:val="en-US"/>
        </w:rPr>
        <w:br/>
        <w:t xml:space="preserve">        if (user != null)</w:t>
      </w:r>
      <w:r w:rsidRPr="006F59BA">
        <w:rPr>
          <w:rFonts w:eastAsia="Google Sans Text"/>
          <w:lang w:val="en-US"/>
        </w:rPr>
        <w:br/>
        <w:t xml:space="preserve">        {</w:t>
      </w:r>
      <w:r w:rsidRPr="006F59BA">
        <w:rPr>
          <w:rFonts w:eastAsia="Google Sans Text"/>
          <w:lang w:val="en-US"/>
        </w:rPr>
        <w:br/>
        <w:t xml:space="preserve">            var result = await _</w:t>
      </w:r>
      <w:proofErr w:type="spellStart"/>
      <w:r w:rsidRPr="006F59BA">
        <w:rPr>
          <w:rFonts w:eastAsia="Google Sans Text"/>
          <w:lang w:val="en-US"/>
        </w:rPr>
        <w:t>userManager.DeleteAsync</w:t>
      </w:r>
      <w:proofErr w:type="spellEnd"/>
      <w:r w:rsidRPr="006F59BA">
        <w:rPr>
          <w:rFonts w:eastAsia="Google Sans Text"/>
          <w:lang w:val="en-US"/>
        </w:rPr>
        <w:t>(user);</w:t>
      </w:r>
      <w:r w:rsidRPr="006F59BA">
        <w:rPr>
          <w:rFonts w:eastAsia="Google Sans Text"/>
          <w:lang w:val="en-US"/>
        </w:rPr>
        <w:br/>
        <w:t xml:space="preserve">            // ... (</w:t>
      </w:r>
      <w:r w:rsidRPr="00604A37">
        <w:rPr>
          <w:rFonts w:eastAsia="Google Sans Text"/>
        </w:rPr>
        <w:t>проверить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result.Succeeded</w:t>
      </w:r>
      <w:proofErr w:type="spellEnd"/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т</w:t>
      </w:r>
      <w:r w:rsidRPr="006F59BA">
        <w:rPr>
          <w:rFonts w:eastAsia="Google Sans Text"/>
          <w:lang w:val="en-US"/>
        </w:rPr>
        <w:t>.</w:t>
      </w:r>
      <w:r w:rsidRPr="00604A37">
        <w:rPr>
          <w:rFonts w:eastAsia="Google Sans Text"/>
        </w:rPr>
        <w:t>д</w:t>
      </w:r>
      <w:r w:rsidRPr="006F59BA">
        <w:rPr>
          <w:rFonts w:eastAsia="Google Sans Text"/>
          <w:lang w:val="en-US"/>
        </w:rPr>
        <w:t>.)</w:t>
      </w:r>
      <w:r w:rsidRPr="006F59BA">
        <w:rPr>
          <w:rFonts w:eastAsia="Google Sans Text"/>
          <w:lang w:val="en-US"/>
        </w:rPr>
        <w:br/>
        <w:t xml:space="preserve">        }</w:t>
      </w:r>
      <w:r w:rsidRPr="006F59BA">
        <w:rPr>
          <w:rFonts w:eastAsia="Google Sans Text"/>
          <w:lang w:val="en-US"/>
        </w:rPr>
        <w:br/>
        <w:t xml:space="preserve">        return </w:t>
      </w:r>
      <w:proofErr w:type="spellStart"/>
      <w:r w:rsidRPr="006F59BA">
        <w:rPr>
          <w:rFonts w:eastAsia="Google Sans Text"/>
          <w:lang w:val="en-US"/>
        </w:rPr>
        <w:t>RedirectToAction</w:t>
      </w:r>
      <w:proofErr w:type="spellEnd"/>
      <w:r w:rsidRPr="006F59BA">
        <w:rPr>
          <w:rFonts w:eastAsia="Google Sans Text"/>
          <w:lang w:val="en-US"/>
        </w:rPr>
        <w:t>(</w:t>
      </w:r>
      <w:proofErr w:type="spellStart"/>
      <w:r w:rsidRPr="006F59BA">
        <w:rPr>
          <w:rFonts w:eastAsia="Google Sans Text"/>
          <w:lang w:val="en-US"/>
        </w:rPr>
        <w:t>nameof</w:t>
      </w:r>
      <w:proofErr w:type="spellEnd"/>
      <w:r w:rsidRPr="006F59BA">
        <w:rPr>
          <w:rFonts w:eastAsia="Google Sans Text"/>
          <w:lang w:val="en-US"/>
        </w:rPr>
        <w:t>(Index));</w:t>
      </w:r>
      <w:r w:rsidRPr="006F59BA">
        <w:rPr>
          <w:rFonts w:eastAsia="Google Sans Text"/>
          <w:lang w:val="en-US"/>
        </w:rPr>
        <w:br/>
        <w:t xml:space="preserve">    }</w:t>
      </w:r>
      <w:r w:rsidRPr="006F59BA">
        <w:rPr>
          <w:rFonts w:eastAsia="Google Sans Text"/>
          <w:lang w:val="en-US"/>
        </w:rPr>
        <w:br/>
        <w:t xml:space="preserve">    </w:t>
      </w:r>
      <w:r w:rsidRPr="006F59BA">
        <w:rPr>
          <w:rFonts w:eastAsia="Google Sans Text"/>
          <w:lang w:val="en-US"/>
        </w:rPr>
        <w:br/>
        <w:t xml:space="preserve">    // (</w:t>
      </w:r>
      <w:r w:rsidRPr="00604A37">
        <w:rPr>
          <w:rFonts w:eastAsia="Google Sans Text"/>
        </w:rPr>
        <w:t>Методы</w:t>
      </w:r>
      <w:r w:rsidRPr="006F59BA">
        <w:rPr>
          <w:rFonts w:eastAsia="Google Sans Text"/>
          <w:lang w:val="en-US"/>
        </w:rPr>
        <w:t xml:space="preserve"> Create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Edit 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пользователей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реализуются</w:t>
      </w:r>
      <w:r w:rsidRPr="006F59BA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аналогично</w:t>
      </w:r>
      <w:r w:rsidRPr="006F59BA">
        <w:rPr>
          <w:rFonts w:eastAsia="Google Sans Text"/>
          <w:lang w:val="en-US"/>
        </w:rPr>
        <w:t xml:space="preserve"> Product, </w:t>
      </w:r>
      <w:r w:rsidRPr="00604A37">
        <w:rPr>
          <w:rFonts w:eastAsia="Google Sans Text"/>
        </w:rPr>
        <w:t>но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использованием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UserManager.CreateAsync</w:t>
      </w:r>
      <w:proofErr w:type="spellEnd"/>
      <w:r w:rsidRPr="006F59BA">
        <w:rPr>
          <w:rFonts w:eastAsia="Google Sans Text"/>
          <w:lang w:val="en-US"/>
        </w:rPr>
        <w:br/>
        <w:t xml:space="preserve">    //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</w:t>
      </w:r>
      <w:proofErr w:type="spellStart"/>
      <w:r w:rsidRPr="006F59BA">
        <w:rPr>
          <w:rFonts w:eastAsia="Google Sans Text"/>
          <w:lang w:val="en-US"/>
        </w:rPr>
        <w:t>UserManager.UpdateAsync</w:t>
      </w:r>
      <w:proofErr w:type="spellEnd"/>
      <w:r w:rsidRPr="006F59BA">
        <w:rPr>
          <w:rFonts w:eastAsia="Google Sans Text"/>
          <w:lang w:val="en-US"/>
        </w:rPr>
        <w:t xml:space="preserve">, </w:t>
      </w:r>
      <w:r w:rsidRPr="00604A37">
        <w:rPr>
          <w:rFonts w:eastAsia="Google Sans Text"/>
        </w:rPr>
        <w:t>и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специальной</w:t>
      </w:r>
      <w:r w:rsidRPr="006F59BA">
        <w:rPr>
          <w:rFonts w:eastAsia="Google Sans Text"/>
          <w:lang w:val="en-US"/>
        </w:rPr>
        <w:t xml:space="preserve"> View Model </w:t>
      </w:r>
      <w:r w:rsidRPr="00604A37">
        <w:rPr>
          <w:rFonts w:eastAsia="Google Sans Text"/>
        </w:rPr>
        <w:t>для</w:t>
      </w:r>
      <w:r w:rsidRPr="006F59BA">
        <w:rPr>
          <w:rFonts w:eastAsia="Google Sans Text"/>
          <w:lang w:val="en-US"/>
        </w:rPr>
        <w:t xml:space="preserve"> </w:t>
      </w:r>
      <w:r w:rsidRPr="00604A37">
        <w:rPr>
          <w:rFonts w:eastAsia="Google Sans Text"/>
        </w:rPr>
        <w:t>пользователя</w:t>
      </w:r>
      <w:r w:rsidRPr="006F59BA">
        <w:rPr>
          <w:rFonts w:eastAsia="Google Sans Text"/>
          <w:lang w:val="en-US"/>
        </w:rPr>
        <w:t>)</w:t>
      </w:r>
      <w:r w:rsidRPr="006F59BA">
        <w:rPr>
          <w:rFonts w:eastAsia="Google Sans Text"/>
          <w:lang w:val="en-US"/>
        </w:rPr>
        <w:br/>
        <w:t>}</w:t>
      </w:r>
      <w:r w:rsidRPr="006F59BA">
        <w:rPr>
          <w:rFonts w:eastAsia="Google Sans Text"/>
          <w:lang w:val="en-US"/>
        </w:rPr>
        <w:br/>
      </w:r>
    </w:p>
    <w:p w14:paraId="2BF7AE98" w14:textId="77777777" w:rsidR="006F59BA" w:rsidRPr="00604A37" w:rsidRDefault="006F59BA" w:rsidP="006F59BA">
      <w:pPr>
        <w:pBdr>
          <w:top w:val="nil"/>
          <w:left w:val="nil"/>
          <w:bottom w:val="nil"/>
          <w:right w:val="nil"/>
          <w:between w:val="nil"/>
        </w:pBdr>
        <w:rPr>
          <w:lang w:val="ru-BY"/>
        </w:rPr>
      </w:pPr>
    </w:p>
    <w:p w14:paraId="57F1B4E4" w14:textId="77F9C35D" w:rsidR="006F59BA" w:rsidRPr="007302C2" w:rsidRDefault="007302C2" w:rsidP="006F59B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Дополнительные полезные примеры и сведения по темам</w:t>
      </w:r>
      <w:r>
        <w:rPr>
          <w:sz w:val="28"/>
          <w:szCs w:val="28"/>
          <w:lang w:val="en-US"/>
        </w:rPr>
        <w:t>:</w:t>
      </w:r>
    </w:p>
    <w:p w14:paraId="6EB56717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Маршрутизация в </w:t>
      </w:r>
      <w:r w:rsidRPr="0068000D">
        <w:rPr>
          <w:sz w:val="28"/>
          <w:szCs w:val="28"/>
          <w:lang w:val="en-US"/>
        </w:rPr>
        <w:t>MVC</w:t>
      </w:r>
      <w:r w:rsidRPr="0068000D">
        <w:rPr>
          <w:sz w:val="28"/>
          <w:szCs w:val="28"/>
        </w:rPr>
        <w:t xml:space="preserve"> </w:t>
      </w:r>
      <w:hyperlink r:id="rId5" w:history="1">
        <w:r w:rsidRPr="0068000D">
          <w:rPr>
            <w:rStyle w:val="a5"/>
            <w:sz w:val="28"/>
            <w:szCs w:val="28"/>
            <w:lang w:val="en-US"/>
          </w:rPr>
          <w:t>https</w:t>
        </w:r>
        <w:r w:rsidRPr="0068000D">
          <w:rPr>
            <w:rStyle w:val="a5"/>
            <w:sz w:val="28"/>
            <w:szCs w:val="28"/>
          </w:rPr>
          <w:t>://</w:t>
        </w:r>
        <w:proofErr w:type="spellStart"/>
        <w:r w:rsidRPr="0068000D">
          <w:rPr>
            <w:rStyle w:val="a5"/>
            <w:sz w:val="28"/>
            <w:szCs w:val="28"/>
            <w:lang w:val="en-US"/>
          </w:rPr>
          <w:t>metanit</w:t>
        </w:r>
        <w:proofErr w:type="spellEnd"/>
        <w:r w:rsidRPr="0068000D">
          <w:rPr>
            <w:rStyle w:val="a5"/>
            <w:sz w:val="28"/>
            <w:szCs w:val="28"/>
          </w:rPr>
          <w:t>.</w:t>
        </w:r>
        <w:r w:rsidRPr="0068000D">
          <w:rPr>
            <w:rStyle w:val="a5"/>
            <w:sz w:val="28"/>
            <w:szCs w:val="28"/>
            <w:lang w:val="en-US"/>
          </w:rPr>
          <w:t>com</w:t>
        </w:r>
        <w:r w:rsidRPr="0068000D">
          <w:rPr>
            <w:rStyle w:val="a5"/>
            <w:sz w:val="28"/>
            <w:szCs w:val="28"/>
          </w:rPr>
          <w:t>/</w:t>
        </w:r>
        <w:r w:rsidRPr="0068000D">
          <w:rPr>
            <w:rStyle w:val="a5"/>
            <w:sz w:val="28"/>
            <w:szCs w:val="28"/>
            <w:lang w:val="en-US"/>
          </w:rPr>
          <w:t>sharp</w:t>
        </w:r>
        <w:r w:rsidRPr="0068000D">
          <w:rPr>
            <w:rStyle w:val="a5"/>
            <w:sz w:val="28"/>
            <w:szCs w:val="28"/>
          </w:rPr>
          <w:t>/</w:t>
        </w:r>
        <w:proofErr w:type="spellStart"/>
        <w:r w:rsidRPr="0068000D">
          <w:rPr>
            <w:rStyle w:val="a5"/>
            <w:sz w:val="28"/>
            <w:szCs w:val="28"/>
            <w:lang w:val="en-US"/>
          </w:rPr>
          <w:t>aspnetmvc</w:t>
        </w:r>
        <w:proofErr w:type="spellEnd"/>
        <w:r w:rsidRPr="0068000D">
          <w:rPr>
            <w:rStyle w:val="a5"/>
            <w:sz w:val="28"/>
            <w:szCs w:val="28"/>
          </w:rPr>
          <w:t>/4.1.</w:t>
        </w:r>
        <w:proofErr w:type="spellStart"/>
        <w:r w:rsidRPr="0068000D">
          <w:rPr>
            <w:rStyle w:val="a5"/>
            <w:sz w:val="28"/>
            <w:szCs w:val="28"/>
            <w:lang w:val="en-US"/>
          </w:rPr>
          <w:t>php</w:t>
        </w:r>
        <w:proofErr w:type="spellEnd"/>
      </w:hyperlink>
      <w:hyperlink w:history="1"/>
    </w:p>
    <w:p w14:paraId="4040DC82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>Передача</w:t>
      </w:r>
      <w:r w:rsidRPr="0068000D">
        <w:rPr>
          <w:rFonts w:eastAsia="Calibri"/>
          <w:color w:val="000000"/>
          <w:sz w:val="28"/>
          <w:szCs w:val="28"/>
          <w:lang w:eastAsia="ru-RU"/>
        </w:rPr>
        <w:t xml:space="preserve"> данных в представление </w:t>
      </w:r>
      <w:hyperlink r:id="rId6" w:history="1">
        <w:r w:rsidRPr="0068000D">
          <w:rPr>
            <w:rStyle w:val="a5"/>
            <w:rFonts w:eastAsia="Calibri"/>
            <w:color w:val="000000"/>
            <w:sz w:val="28"/>
            <w:szCs w:val="28"/>
            <w:lang w:eastAsia="ru-RU"/>
          </w:rPr>
          <w:t>https://metanit.com/sharp/aspnetmvc/3.3.php</w:t>
        </w:r>
      </w:hyperlink>
      <w:hyperlink w:history="1"/>
    </w:p>
    <w:p w14:paraId="13584A82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Частичные представления </w:t>
      </w:r>
      <w:hyperlink r:id="rId7" w:history="1">
        <w:r w:rsidRPr="0068000D">
          <w:rPr>
            <w:rStyle w:val="a5"/>
            <w:sz w:val="28"/>
            <w:szCs w:val="28"/>
          </w:rPr>
          <w:t>https://metanit.com/sharp/aspnetmvc/3.6.php</w:t>
        </w:r>
      </w:hyperlink>
      <w:hyperlink w:history="1"/>
    </w:p>
    <w:p w14:paraId="3D2F2A8E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>Создание h</w:t>
      </w:r>
      <w:proofErr w:type="spellStart"/>
      <w:r w:rsidRPr="0068000D">
        <w:rPr>
          <w:sz w:val="28"/>
          <w:szCs w:val="28"/>
          <w:lang w:val="en-US"/>
        </w:rPr>
        <w:t>tml</w:t>
      </w:r>
      <w:proofErr w:type="spellEnd"/>
      <w:r w:rsidRPr="0068000D">
        <w:rPr>
          <w:sz w:val="28"/>
          <w:szCs w:val="28"/>
        </w:rPr>
        <w:t xml:space="preserve">-хелперов </w:t>
      </w:r>
      <w:hyperlink r:id="rId8" w:history="1">
        <w:r w:rsidRPr="0068000D">
          <w:rPr>
            <w:rStyle w:val="a5"/>
            <w:sz w:val="28"/>
            <w:szCs w:val="28"/>
          </w:rPr>
          <w:t>https://metanit.com/sharp/aspnetmvc/6.1.php</w:t>
        </w:r>
      </w:hyperlink>
      <w:hyperlink w:history="1"/>
    </w:p>
    <w:p w14:paraId="55804E72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Создание </w:t>
      </w:r>
      <w:r w:rsidRPr="0068000D">
        <w:rPr>
          <w:sz w:val="28"/>
          <w:szCs w:val="28"/>
          <w:lang w:val="en-US"/>
        </w:rPr>
        <w:t>tag</w:t>
      </w:r>
      <w:r w:rsidRPr="0068000D">
        <w:rPr>
          <w:sz w:val="28"/>
          <w:szCs w:val="28"/>
        </w:rPr>
        <w:t xml:space="preserve">-хелперов </w:t>
      </w:r>
      <w:hyperlink r:id="rId9" w:history="1">
        <w:r w:rsidRPr="0068000D">
          <w:rPr>
            <w:rStyle w:val="a5"/>
            <w:sz w:val="28"/>
            <w:szCs w:val="28"/>
          </w:rPr>
          <w:t>https://metanit.com/sharp/aspnetmvc/7.7.php</w:t>
        </w:r>
      </w:hyperlink>
      <w:hyperlink w:history="1"/>
    </w:p>
    <w:p w14:paraId="364E427B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Модель представления: </w:t>
      </w:r>
      <w:hyperlink r:id="rId10" w:history="1">
        <w:r w:rsidRPr="006D02FF">
          <w:rPr>
            <w:rStyle w:val="a5"/>
            <w:sz w:val="28"/>
            <w:szCs w:val="28"/>
          </w:rPr>
          <w:t>https://metanit.com/sharp/aspnetmvc/5.2.php</w:t>
        </w:r>
      </w:hyperlink>
      <w:r>
        <w:rPr>
          <w:sz w:val="28"/>
          <w:szCs w:val="28"/>
        </w:rPr>
        <w:t xml:space="preserve"> </w:t>
      </w:r>
    </w:p>
    <w:p w14:paraId="73594511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Постраничная навигация </w:t>
      </w:r>
      <w:hyperlink r:id="rId11" w:history="1">
        <w:r w:rsidRPr="0068000D">
          <w:rPr>
            <w:rStyle w:val="a5"/>
            <w:sz w:val="28"/>
            <w:szCs w:val="28"/>
          </w:rPr>
          <w:t>https://metanit.com/sharp/aspnetmvc/11.7.php</w:t>
        </w:r>
      </w:hyperlink>
      <w:hyperlink w:history="1"/>
    </w:p>
    <w:p w14:paraId="42BB9BF4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Фильтрация данных по определённым критериям </w:t>
      </w:r>
      <w:hyperlink r:id="rId12" w:history="1">
        <w:r w:rsidRPr="0068000D">
          <w:rPr>
            <w:rStyle w:val="a5"/>
            <w:sz w:val="28"/>
            <w:szCs w:val="28"/>
          </w:rPr>
          <w:t>https://metanit.com/sharp/aspnetmvc/11.6.php</w:t>
        </w:r>
      </w:hyperlink>
      <w:hyperlink w:history="1"/>
    </w:p>
    <w:p w14:paraId="325AC65E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Метаданные и валидация модели </w:t>
      </w:r>
      <w:hyperlink r:id="rId13" w:history="1">
        <w:r w:rsidRPr="0068000D">
          <w:rPr>
            <w:rStyle w:val="a5"/>
            <w:sz w:val="28"/>
            <w:szCs w:val="28"/>
          </w:rPr>
          <w:t>https://metanit.com/sharp/aspnetmvc/9.1.php</w:t>
        </w:r>
      </w:hyperlink>
    </w:p>
    <w:p w14:paraId="5F78DF1C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  <w:lang w:val="en-US"/>
        </w:rPr>
      </w:pPr>
      <w:r w:rsidRPr="0068000D">
        <w:rPr>
          <w:sz w:val="28"/>
          <w:szCs w:val="28"/>
          <w:lang w:val="en-US"/>
        </w:rPr>
        <w:t xml:space="preserve">ASP.NET Core Identity </w:t>
      </w:r>
      <w:hyperlink r:id="rId14" w:history="1">
        <w:r w:rsidRPr="0068000D">
          <w:rPr>
            <w:rStyle w:val="a5"/>
            <w:sz w:val="28"/>
            <w:szCs w:val="28"/>
            <w:lang w:val="en-US"/>
          </w:rPr>
          <w:t>https://learn.microsoft.com/ru-ru/aspnet/core/security/authentication/identity?view=aspnetcore-8.0&amp;tabs=visual-studio</w:t>
        </w:r>
      </w:hyperlink>
      <w:r w:rsidRPr="0068000D">
        <w:rPr>
          <w:sz w:val="28"/>
          <w:szCs w:val="28"/>
          <w:lang w:val="en-US"/>
        </w:rPr>
        <w:t xml:space="preserve"> </w:t>
      </w:r>
    </w:p>
    <w:p w14:paraId="3B1422A5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  <w:lang w:val="en-US"/>
        </w:rPr>
      </w:pPr>
      <w:r w:rsidRPr="0068000D">
        <w:rPr>
          <w:sz w:val="28"/>
          <w:szCs w:val="28"/>
          <w:lang w:val="en-US"/>
        </w:rPr>
        <w:t xml:space="preserve">ASP.NET Core Identity </w:t>
      </w:r>
      <w:hyperlink r:id="rId15" w:history="1">
        <w:r w:rsidRPr="0068000D">
          <w:rPr>
            <w:rStyle w:val="a5"/>
            <w:sz w:val="28"/>
            <w:szCs w:val="28"/>
            <w:lang w:val="en-US"/>
          </w:rPr>
          <w:t>https://metanit.com/sharp/aspnet5/16.1.php</w:t>
        </w:r>
      </w:hyperlink>
    </w:p>
    <w:p w14:paraId="0E81D5E2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sz w:val="28"/>
          <w:szCs w:val="28"/>
        </w:rPr>
      </w:pPr>
      <w:r w:rsidRPr="0068000D">
        <w:rPr>
          <w:sz w:val="28"/>
          <w:szCs w:val="28"/>
        </w:rPr>
        <w:t xml:space="preserve">Авторизация пользователей в </w:t>
      </w:r>
      <w:proofErr w:type="spellStart"/>
      <w:r w:rsidRPr="0068000D">
        <w:rPr>
          <w:sz w:val="28"/>
          <w:szCs w:val="28"/>
        </w:rPr>
        <w:t>Identity</w:t>
      </w:r>
      <w:proofErr w:type="spellEnd"/>
      <w:r w:rsidRPr="0068000D">
        <w:rPr>
          <w:sz w:val="28"/>
          <w:szCs w:val="28"/>
        </w:rPr>
        <w:t xml:space="preserve"> </w:t>
      </w:r>
      <w:hyperlink r:id="rId16" w:history="1">
        <w:r w:rsidRPr="0068000D">
          <w:rPr>
            <w:rStyle w:val="a5"/>
            <w:sz w:val="28"/>
            <w:szCs w:val="28"/>
          </w:rPr>
          <w:t>https://metanit.com/sharp/aspnet5/16.4.php</w:t>
        </w:r>
      </w:hyperlink>
    </w:p>
    <w:p w14:paraId="25F6EC96" w14:textId="77777777" w:rsidR="00E531D0" w:rsidRPr="0068000D" w:rsidRDefault="00E531D0" w:rsidP="00E531D0">
      <w:pPr>
        <w:pStyle w:val="af1"/>
        <w:numPr>
          <w:ilvl w:val="0"/>
          <w:numId w:val="6"/>
        </w:numPr>
        <w:spacing w:before="0" w:after="0"/>
        <w:rPr>
          <w:rFonts w:eastAsia="Calibri"/>
          <w:color w:val="000000"/>
          <w:sz w:val="28"/>
          <w:szCs w:val="28"/>
          <w:lang w:eastAsia="ru-RU"/>
        </w:rPr>
      </w:pPr>
      <w:r w:rsidRPr="0068000D">
        <w:rPr>
          <w:sz w:val="28"/>
          <w:szCs w:val="28"/>
        </w:rPr>
        <w:t xml:space="preserve">Управление пользователями </w:t>
      </w:r>
      <w:hyperlink r:id="rId17" w:history="1">
        <w:r w:rsidRPr="0068000D">
          <w:rPr>
            <w:rStyle w:val="a5"/>
            <w:sz w:val="28"/>
            <w:szCs w:val="28"/>
          </w:rPr>
          <w:t>https://metanit.com/sharp/aspnet5/16.7.php</w:t>
        </w:r>
      </w:hyperlink>
    </w:p>
    <w:p w14:paraId="0CDEF3C9" w14:textId="77777777" w:rsidR="00E531D0" w:rsidRDefault="00E531D0">
      <w:pPr>
        <w:ind w:left="720"/>
        <w:jc w:val="both"/>
        <w:rPr>
          <w:sz w:val="28"/>
          <w:szCs w:val="28"/>
        </w:rPr>
      </w:pPr>
    </w:p>
    <w:p w14:paraId="603B2FD2" w14:textId="77777777" w:rsidR="00E531D0" w:rsidRDefault="00E531D0">
      <w:pPr>
        <w:ind w:left="720"/>
        <w:jc w:val="both"/>
        <w:rPr>
          <w:sz w:val="28"/>
          <w:szCs w:val="28"/>
        </w:rPr>
      </w:pPr>
    </w:p>
    <w:p w14:paraId="59A68845" w14:textId="77777777" w:rsidR="00E531D0" w:rsidRDefault="00E531D0">
      <w:pPr>
        <w:ind w:left="720"/>
        <w:jc w:val="both"/>
        <w:rPr>
          <w:sz w:val="28"/>
          <w:szCs w:val="28"/>
        </w:rPr>
      </w:pPr>
    </w:p>
    <w:p w14:paraId="64C69801" w14:textId="77777777" w:rsidR="00E531D0" w:rsidRPr="0068000D" w:rsidRDefault="00E531D0">
      <w:pPr>
        <w:ind w:left="720"/>
        <w:jc w:val="both"/>
        <w:rPr>
          <w:sz w:val="28"/>
          <w:szCs w:val="28"/>
        </w:rPr>
      </w:pPr>
    </w:p>
    <w:p w14:paraId="31C24F82" w14:textId="77777777" w:rsidR="002A6F71" w:rsidRPr="0068000D" w:rsidRDefault="00000000">
      <w:pPr>
        <w:keepNext/>
        <w:rPr>
          <w:sz w:val="28"/>
          <w:szCs w:val="28"/>
        </w:rPr>
      </w:pPr>
      <w:bookmarkStart w:id="6" w:name="sect6"/>
      <w:r w:rsidRPr="0068000D">
        <w:rPr>
          <w:b/>
          <w:sz w:val="28"/>
          <w:szCs w:val="28"/>
        </w:rPr>
        <w:t>ЛИТЕРАТУРА</w:t>
      </w:r>
      <w:bookmarkEnd w:id="6"/>
    </w:p>
    <w:p w14:paraId="0670EC59" w14:textId="77777777" w:rsidR="002A6F71" w:rsidRDefault="00000000">
      <w:pPr>
        <w:rPr>
          <w:sz w:val="28"/>
          <w:szCs w:val="28"/>
        </w:rPr>
      </w:pPr>
      <w:r w:rsidRPr="0068000D">
        <w:rPr>
          <w:sz w:val="28"/>
          <w:szCs w:val="28"/>
        </w:rPr>
        <w:t xml:space="preserve">1. Примеры на </w:t>
      </w:r>
      <w:proofErr w:type="spellStart"/>
      <w:r w:rsidRPr="0068000D">
        <w:rPr>
          <w:sz w:val="28"/>
          <w:szCs w:val="28"/>
        </w:rPr>
        <w:t>GitHub</w:t>
      </w:r>
      <w:proofErr w:type="spellEnd"/>
      <w:r w:rsidRPr="0068000D">
        <w:rPr>
          <w:sz w:val="28"/>
          <w:szCs w:val="28"/>
        </w:rPr>
        <w:t xml:space="preserve">: </w:t>
      </w:r>
    </w:p>
    <w:p w14:paraId="3527B5B3" w14:textId="77777777" w:rsidR="006619CA" w:rsidRPr="0068000D" w:rsidRDefault="006619CA">
      <w:pPr>
        <w:rPr>
          <w:sz w:val="28"/>
          <w:szCs w:val="28"/>
        </w:rPr>
      </w:pPr>
      <w:hyperlink r:id="rId18" w:history="1">
        <w:r w:rsidRPr="00FB75BB">
          <w:rPr>
            <w:rStyle w:val="a5"/>
            <w:sz w:val="28"/>
            <w:szCs w:val="28"/>
          </w:rPr>
          <w:t>https://github.com/Olgasn/FuelStation/tree/identity</w:t>
        </w:r>
      </w:hyperlink>
      <w:r>
        <w:rPr>
          <w:sz w:val="28"/>
          <w:szCs w:val="28"/>
        </w:rPr>
        <w:t xml:space="preserve"> </w:t>
      </w:r>
    </w:p>
    <w:p w14:paraId="4F7263AD" w14:textId="77777777" w:rsidR="002A6F71" w:rsidRPr="0068000D" w:rsidRDefault="00000000">
      <w:pPr>
        <w:rPr>
          <w:sz w:val="28"/>
          <w:szCs w:val="28"/>
        </w:rPr>
      </w:pPr>
      <w:hyperlink r:id="rId19" w:history="1">
        <w:r w:rsidRPr="0068000D">
          <w:rPr>
            <w:rStyle w:val="a5"/>
            <w:sz w:val="28"/>
            <w:szCs w:val="28"/>
          </w:rPr>
          <w:t xml:space="preserve">https://github.com/Olgasn/GomelRectorCouncil  </w:t>
        </w:r>
      </w:hyperlink>
    </w:p>
    <w:p w14:paraId="7266C0E8" w14:textId="77777777" w:rsidR="002A6F71" w:rsidRPr="0068000D" w:rsidRDefault="00000000">
      <w:pPr>
        <w:rPr>
          <w:sz w:val="28"/>
          <w:szCs w:val="28"/>
        </w:rPr>
      </w:pPr>
      <w:hyperlink r:id="rId20" w:history="1"/>
      <w:r w:rsidRPr="0068000D">
        <w:rPr>
          <w:sz w:val="28"/>
          <w:szCs w:val="28"/>
        </w:rPr>
        <w:t xml:space="preserve">2. Документация по ASP.NET - </w:t>
      </w:r>
      <w:hyperlink r:id="rId21" w:history="1">
        <w:r w:rsidRPr="0068000D">
          <w:rPr>
            <w:rStyle w:val="a5"/>
            <w:sz w:val="28"/>
            <w:szCs w:val="28"/>
          </w:rPr>
          <w:t>https://docs.microsoft.com/ru-ru/aspnet/core/</w:t>
        </w:r>
      </w:hyperlink>
      <w:r w:rsidRPr="0068000D">
        <w:rPr>
          <w:sz w:val="28"/>
          <w:szCs w:val="28"/>
        </w:rPr>
        <w:t xml:space="preserve"> </w:t>
      </w:r>
    </w:p>
    <w:p w14:paraId="6B03750C" w14:textId="77777777" w:rsidR="002A6F71" w:rsidRPr="0068000D" w:rsidRDefault="00000000">
      <w:pPr>
        <w:rPr>
          <w:sz w:val="28"/>
          <w:szCs w:val="28"/>
        </w:rPr>
      </w:pPr>
      <w:r w:rsidRPr="0068000D">
        <w:rPr>
          <w:sz w:val="28"/>
          <w:szCs w:val="28"/>
        </w:rPr>
        <w:t xml:space="preserve">3. </w:t>
      </w:r>
      <w:bookmarkStart w:id="7" w:name="overview-of-aspnet-core-mvc"/>
      <w:bookmarkEnd w:id="7"/>
      <w:r w:rsidRPr="0068000D">
        <w:rPr>
          <w:sz w:val="28"/>
          <w:szCs w:val="28"/>
        </w:rPr>
        <w:t xml:space="preserve">Общие сведения по ASP.NET Core MVC  </w:t>
      </w:r>
      <w:r w:rsidRPr="0068000D">
        <w:rPr>
          <w:sz w:val="28"/>
          <w:szCs w:val="28"/>
        </w:rPr>
        <w:noBreakHyphen/>
        <w:t xml:space="preserve"> </w:t>
      </w:r>
      <w:hyperlink r:id="rId22" w:history="1">
        <w:r w:rsidRPr="0068000D">
          <w:rPr>
            <w:rStyle w:val="a5"/>
            <w:sz w:val="28"/>
            <w:szCs w:val="28"/>
          </w:rPr>
          <w:t>https://docs.microsoft.com/ru-ru/aspnet/core/mvc/overview</w:t>
        </w:r>
      </w:hyperlink>
      <w:r w:rsidRPr="0068000D">
        <w:rPr>
          <w:sz w:val="28"/>
          <w:szCs w:val="28"/>
        </w:rPr>
        <w:t xml:space="preserve"> </w:t>
      </w:r>
    </w:p>
    <w:p w14:paraId="7EAE356E" w14:textId="77777777" w:rsidR="002A6F71" w:rsidRPr="0068000D" w:rsidRDefault="00000000">
      <w:pPr>
        <w:rPr>
          <w:sz w:val="28"/>
          <w:szCs w:val="28"/>
        </w:rPr>
      </w:pPr>
      <w:r w:rsidRPr="0068000D">
        <w:rPr>
          <w:sz w:val="28"/>
          <w:szCs w:val="28"/>
        </w:rPr>
        <w:t xml:space="preserve">4. Руководство по </w:t>
      </w:r>
      <w:proofErr w:type="spellStart"/>
      <w:r w:rsidRPr="0068000D">
        <w:rPr>
          <w:sz w:val="28"/>
          <w:szCs w:val="28"/>
        </w:rPr>
        <w:t>EntityFramework</w:t>
      </w:r>
      <w:proofErr w:type="spellEnd"/>
      <w:r w:rsidRPr="0068000D">
        <w:rPr>
          <w:sz w:val="28"/>
          <w:szCs w:val="28"/>
        </w:rPr>
        <w:t xml:space="preserve"> Core -</w:t>
      </w:r>
      <w:r w:rsidR="00F079DF" w:rsidRPr="0068000D">
        <w:rPr>
          <w:sz w:val="28"/>
          <w:szCs w:val="28"/>
        </w:rPr>
        <w:t xml:space="preserve"> </w:t>
      </w:r>
      <w:hyperlink r:id="rId23" w:history="1">
        <w:r w:rsidR="004101BC" w:rsidRPr="0068000D">
          <w:rPr>
            <w:rStyle w:val="a5"/>
            <w:sz w:val="28"/>
            <w:szCs w:val="28"/>
            <w:lang w:val="en-US"/>
          </w:rPr>
          <w:t>https</w:t>
        </w:r>
        <w:r w:rsidR="004101BC" w:rsidRPr="0068000D">
          <w:rPr>
            <w:rStyle w:val="a5"/>
            <w:sz w:val="28"/>
            <w:szCs w:val="28"/>
          </w:rPr>
          <w:t>://</w:t>
        </w:r>
        <w:proofErr w:type="spellStart"/>
        <w:r w:rsidR="004101BC" w:rsidRPr="0068000D">
          <w:rPr>
            <w:rStyle w:val="a5"/>
            <w:sz w:val="28"/>
            <w:szCs w:val="28"/>
            <w:lang w:val="en-US"/>
          </w:rPr>
          <w:t>metanit</w:t>
        </w:r>
        <w:proofErr w:type="spellEnd"/>
        <w:r w:rsidR="004101BC" w:rsidRPr="0068000D">
          <w:rPr>
            <w:rStyle w:val="a5"/>
            <w:sz w:val="28"/>
            <w:szCs w:val="28"/>
          </w:rPr>
          <w:t>.</w:t>
        </w:r>
        <w:r w:rsidR="004101BC" w:rsidRPr="0068000D">
          <w:rPr>
            <w:rStyle w:val="a5"/>
            <w:sz w:val="28"/>
            <w:szCs w:val="28"/>
            <w:lang w:val="en-US"/>
          </w:rPr>
          <w:t>com</w:t>
        </w:r>
        <w:r w:rsidR="004101BC" w:rsidRPr="0068000D">
          <w:rPr>
            <w:rStyle w:val="a5"/>
            <w:sz w:val="28"/>
            <w:szCs w:val="28"/>
          </w:rPr>
          <w:t>/</w:t>
        </w:r>
        <w:r w:rsidR="004101BC" w:rsidRPr="0068000D">
          <w:rPr>
            <w:rStyle w:val="a5"/>
            <w:sz w:val="28"/>
            <w:szCs w:val="28"/>
            <w:lang w:val="en-US"/>
          </w:rPr>
          <w:t>sharp</w:t>
        </w:r>
        <w:r w:rsidR="004101BC" w:rsidRPr="0068000D">
          <w:rPr>
            <w:rStyle w:val="a5"/>
            <w:sz w:val="28"/>
            <w:szCs w:val="28"/>
          </w:rPr>
          <w:t>/</w:t>
        </w:r>
        <w:proofErr w:type="spellStart"/>
        <w:r w:rsidR="004101BC" w:rsidRPr="0068000D">
          <w:rPr>
            <w:rStyle w:val="a5"/>
            <w:sz w:val="28"/>
            <w:szCs w:val="28"/>
            <w:lang w:val="en-US"/>
          </w:rPr>
          <w:t>efcore</w:t>
        </w:r>
        <w:proofErr w:type="spellEnd"/>
        <w:r w:rsidR="004101BC" w:rsidRPr="0068000D">
          <w:rPr>
            <w:rStyle w:val="a5"/>
            <w:sz w:val="28"/>
            <w:szCs w:val="28"/>
          </w:rPr>
          <w:t>/</w:t>
        </w:r>
      </w:hyperlink>
      <w:r w:rsidR="004101BC" w:rsidRPr="0068000D">
        <w:rPr>
          <w:sz w:val="28"/>
          <w:szCs w:val="28"/>
        </w:rPr>
        <w:t xml:space="preserve"> </w:t>
      </w:r>
      <w:r w:rsidRPr="0068000D">
        <w:rPr>
          <w:sz w:val="28"/>
          <w:szCs w:val="28"/>
        </w:rPr>
        <w:t xml:space="preserve"> </w:t>
      </w:r>
    </w:p>
    <w:p w14:paraId="7C44C8B3" w14:textId="77777777" w:rsidR="002A6F71" w:rsidRPr="0068000D" w:rsidRDefault="00000000">
      <w:pPr>
        <w:rPr>
          <w:sz w:val="28"/>
          <w:szCs w:val="28"/>
        </w:rPr>
      </w:pPr>
      <w:r w:rsidRPr="0068000D">
        <w:rPr>
          <w:sz w:val="28"/>
          <w:szCs w:val="28"/>
        </w:rPr>
        <w:t xml:space="preserve">5. Руководство по ASP.NET Core </w:t>
      </w:r>
      <w:r w:rsidR="00F079DF" w:rsidRPr="0068000D">
        <w:rPr>
          <w:sz w:val="28"/>
          <w:szCs w:val="28"/>
          <w:lang w:val="en-US"/>
        </w:rPr>
        <w:t>MVC</w:t>
      </w:r>
      <w:r w:rsidRPr="0068000D">
        <w:rPr>
          <w:sz w:val="28"/>
          <w:szCs w:val="28"/>
        </w:rPr>
        <w:t xml:space="preserve"> - </w:t>
      </w:r>
      <w:hyperlink r:id="rId24" w:history="1">
        <w:r w:rsidR="00F079DF" w:rsidRPr="0068000D">
          <w:rPr>
            <w:rStyle w:val="a5"/>
            <w:sz w:val="28"/>
            <w:szCs w:val="28"/>
          </w:rPr>
          <w:t>https://metanit.com/sharp/aspnetmvc/</w:t>
        </w:r>
      </w:hyperlink>
      <w:r w:rsidR="00F079DF" w:rsidRPr="0068000D">
        <w:rPr>
          <w:sz w:val="28"/>
          <w:szCs w:val="28"/>
        </w:rPr>
        <w:t xml:space="preserve"> </w:t>
      </w:r>
    </w:p>
    <w:p w14:paraId="75D47216" w14:textId="77777777" w:rsidR="008407BD" w:rsidRPr="0068000D" w:rsidRDefault="008407BD">
      <w:pPr>
        <w:rPr>
          <w:sz w:val="28"/>
          <w:szCs w:val="28"/>
        </w:rPr>
      </w:pPr>
    </w:p>
    <w:sectPr w:rsidR="008407BD" w:rsidRPr="0068000D">
      <w:pgSz w:w="11906" w:h="16838"/>
      <w:pgMar w:top="397" w:right="284" w:bottom="39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ohit Hindi">
    <w:charset w:val="80"/>
    <w:family w:val="auto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oogle Sans"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24"/>
        <w:szCs w:val="24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72548CB"/>
    <w:multiLevelType w:val="multilevel"/>
    <w:tmpl w:val="BC92A9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7DE0FEF"/>
    <w:multiLevelType w:val="multilevel"/>
    <w:tmpl w:val="FFBECA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89D2A69"/>
    <w:multiLevelType w:val="multilevel"/>
    <w:tmpl w:val="7E42436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AB85815"/>
    <w:multiLevelType w:val="multilevel"/>
    <w:tmpl w:val="E9EED9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FD80FCB"/>
    <w:multiLevelType w:val="multilevel"/>
    <w:tmpl w:val="353816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1D25333"/>
    <w:multiLevelType w:val="multilevel"/>
    <w:tmpl w:val="216A44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37D487D"/>
    <w:multiLevelType w:val="multilevel"/>
    <w:tmpl w:val="4B602D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7362567"/>
    <w:multiLevelType w:val="multilevel"/>
    <w:tmpl w:val="54C8CD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B652FA8"/>
    <w:multiLevelType w:val="multilevel"/>
    <w:tmpl w:val="0AD25A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C12F95"/>
    <w:multiLevelType w:val="multilevel"/>
    <w:tmpl w:val="640A3B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2DF46D4"/>
    <w:multiLevelType w:val="hybridMultilevel"/>
    <w:tmpl w:val="D990F6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4669B"/>
    <w:multiLevelType w:val="multilevel"/>
    <w:tmpl w:val="2556DA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5FA1E07"/>
    <w:multiLevelType w:val="multilevel"/>
    <w:tmpl w:val="48C043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114F74"/>
    <w:multiLevelType w:val="multilevel"/>
    <w:tmpl w:val="AD04F5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060205A"/>
    <w:multiLevelType w:val="multilevel"/>
    <w:tmpl w:val="BD68B3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C4D0B64"/>
    <w:multiLevelType w:val="multilevel"/>
    <w:tmpl w:val="3528BB0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56F6D10"/>
    <w:multiLevelType w:val="multilevel"/>
    <w:tmpl w:val="ACE6A9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7DC04D1"/>
    <w:multiLevelType w:val="multilevel"/>
    <w:tmpl w:val="E72063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CA64799"/>
    <w:multiLevelType w:val="multilevel"/>
    <w:tmpl w:val="8CD088E2"/>
    <w:lvl w:ilvl="0">
      <w:start w:val="1"/>
      <w:numFmt w:val="bullet"/>
      <w:lvlText w:val=""/>
      <w:lvlJc w:val="left"/>
      <w:pPr>
        <w:tabs>
          <w:tab w:val="num" w:pos="-72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>
      <w:start w:val="1"/>
      <w:numFmt w:val="decimal"/>
      <w:lvlText w:val="%8."/>
      <w:lvlJc w:val="left"/>
      <w:pPr>
        <w:tabs>
          <w:tab w:val="num" w:pos="2520"/>
        </w:tabs>
        <w:ind w:left="2520" w:hanging="360"/>
      </w:pPr>
    </w:lvl>
    <w:lvl w:ilvl="8">
      <w:start w:val="1"/>
      <w:numFmt w:val="decimal"/>
      <w:lvlText w:val="%9."/>
      <w:lvlJc w:val="left"/>
      <w:pPr>
        <w:tabs>
          <w:tab w:val="num" w:pos="2880"/>
        </w:tabs>
        <w:ind w:left="2880" w:hanging="360"/>
      </w:pPr>
    </w:lvl>
  </w:abstractNum>
  <w:num w:numId="1" w16cid:durableId="421150338">
    <w:abstractNumId w:val="0"/>
  </w:num>
  <w:num w:numId="2" w16cid:durableId="913590685">
    <w:abstractNumId w:val="1"/>
  </w:num>
  <w:num w:numId="3" w16cid:durableId="1463115691">
    <w:abstractNumId w:val="2"/>
  </w:num>
  <w:num w:numId="4" w16cid:durableId="1632321859">
    <w:abstractNumId w:val="3"/>
  </w:num>
  <w:num w:numId="5" w16cid:durableId="1973515601">
    <w:abstractNumId w:val="22"/>
  </w:num>
  <w:num w:numId="6" w16cid:durableId="1742409574">
    <w:abstractNumId w:val="14"/>
  </w:num>
  <w:num w:numId="7" w16cid:durableId="2098164497">
    <w:abstractNumId w:val="18"/>
  </w:num>
  <w:num w:numId="8" w16cid:durableId="555970263">
    <w:abstractNumId w:val="21"/>
  </w:num>
  <w:num w:numId="9" w16cid:durableId="1795562218">
    <w:abstractNumId w:val="12"/>
  </w:num>
  <w:num w:numId="10" w16cid:durableId="1127354231">
    <w:abstractNumId w:val="19"/>
  </w:num>
  <w:num w:numId="11" w16cid:durableId="1774663692">
    <w:abstractNumId w:val="15"/>
  </w:num>
  <w:num w:numId="12" w16cid:durableId="1923756941">
    <w:abstractNumId w:val="8"/>
  </w:num>
  <w:num w:numId="13" w16cid:durableId="1743411279">
    <w:abstractNumId w:val="13"/>
  </w:num>
  <w:num w:numId="14" w16cid:durableId="167988560">
    <w:abstractNumId w:val="7"/>
  </w:num>
  <w:num w:numId="15" w16cid:durableId="966014164">
    <w:abstractNumId w:val="10"/>
  </w:num>
  <w:num w:numId="16" w16cid:durableId="1819111169">
    <w:abstractNumId w:val="4"/>
  </w:num>
  <w:num w:numId="17" w16cid:durableId="917708245">
    <w:abstractNumId w:val="9"/>
  </w:num>
  <w:num w:numId="18" w16cid:durableId="743725622">
    <w:abstractNumId w:val="17"/>
  </w:num>
  <w:num w:numId="19" w16cid:durableId="66533341">
    <w:abstractNumId w:val="16"/>
  </w:num>
  <w:num w:numId="20" w16cid:durableId="1341160327">
    <w:abstractNumId w:val="5"/>
  </w:num>
  <w:num w:numId="21" w16cid:durableId="1316107191">
    <w:abstractNumId w:val="20"/>
  </w:num>
  <w:num w:numId="22" w16cid:durableId="1023674209">
    <w:abstractNumId w:val="6"/>
  </w:num>
  <w:num w:numId="23" w16cid:durableId="1121268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EE3"/>
    <w:rsid w:val="00054B22"/>
    <w:rsid w:val="00107C13"/>
    <w:rsid w:val="00221616"/>
    <w:rsid w:val="002A6F71"/>
    <w:rsid w:val="003F190D"/>
    <w:rsid w:val="003F72E9"/>
    <w:rsid w:val="004101BC"/>
    <w:rsid w:val="00485ECD"/>
    <w:rsid w:val="00497E54"/>
    <w:rsid w:val="005551F4"/>
    <w:rsid w:val="005A3EE3"/>
    <w:rsid w:val="00650C8B"/>
    <w:rsid w:val="006619CA"/>
    <w:rsid w:val="0068000D"/>
    <w:rsid w:val="006E1C66"/>
    <w:rsid w:val="006E1E94"/>
    <w:rsid w:val="006F59BA"/>
    <w:rsid w:val="007302C2"/>
    <w:rsid w:val="008407BD"/>
    <w:rsid w:val="00883BF7"/>
    <w:rsid w:val="008C54BE"/>
    <w:rsid w:val="008D17FC"/>
    <w:rsid w:val="00A93737"/>
    <w:rsid w:val="00AC6F40"/>
    <w:rsid w:val="00B97D70"/>
    <w:rsid w:val="00BD0671"/>
    <w:rsid w:val="00D15A3D"/>
    <w:rsid w:val="00DD7F7B"/>
    <w:rsid w:val="00DF6782"/>
    <w:rsid w:val="00E531D0"/>
    <w:rsid w:val="00F0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6309DD0"/>
  <w15:chartTrackingRefBased/>
  <w15:docId w15:val="{A8964130-BBAB-4DE5-BC05-47DE174C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100" w:after="10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pacing w:before="100" w:after="100"/>
      <w:outlineLvl w:val="4"/>
    </w:pPr>
    <w:rPr>
      <w:b/>
      <w:bCs/>
    </w:rPr>
  </w:style>
  <w:style w:type="paragraph" w:styleId="6">
    <w:name w:val="heading 6"/>
    <w:basedOn w:val="a"/>
    <w:next w:val="a0"/>
    <w:qFormat/>
    <w:pPr>
      <w:numPr>
        <w:ilvl w:val="5"/>
        <w:numId w:val="1"/>
      </w:numPr>
      <w:spacing w:before="100" w:after="100"/>
      <w:outlineLvl w:val="5"/>
    </w:pPr>
    <w:rPr>
      <w:b/>
      <w:bCs/>
      <w:sz w:val="15"/>
      <w:szCs w:val="1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  <w:sz w:val="24"/>
      <w:szCs w:val="24"/>
    </w:rPr>
  </w:style>
  <w:style w:type="character" w:customStyle="1" w:styleId="WW8Num3z0">
    <w:name w:val="WW8Num3z0"/>
    <w:rPr>
      <w:rFonts w:cs="Times New Roman"/>
      <w:sz w:val="24"/>
      <w:szCs w:val="24"/>
      <w:lang w:val="en-US"/>
    </w:rPr>
  </w:style>
  <w:style w:type="character" w:customStyle="1" w:styleId="WW8Num4z0">
    <w:name w:val="WW8Num4z0"/>
    <w:rPr>
      <w:rFonts w:cs="Times New Roman"/>
      <w:sz w:val="24"/>
      <w:szCs w:val="24"/>
    </w:rPr>
  </w:style>
  <w:style w:type="character" w:customStyle="1" w:styleId="7">
    <w:name w:val="Основной шрифт абзаца7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60">
    <w:name w:val="Основной шрифт абзаца6"/>
  </w:style>
  <w:style w:type="character" w:customStyle="1" w:styleId="WW8Num5z0">
    <w:name w:val="WW8Num5z0"/>
    <w:rPr>
      <w:rFonts w:cs="Times New Roman"/>
      <w:sz w:val="24"/>
      <w:szCs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cs="Times New Roman"/>
      <w:sz w:val="24"/>
      <w:szCs w:val="24"/>
      <w:lang w:val="en-US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OpenSymbol"/>
      <w:sz w:val="24"/>
      <w:szCs w:val="24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cs="Times New Roman"/>
      <w:sz w:val="24"/>
      <w:szCs w:val="24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50">
    <w:name w:val="Основной шрифт абзаца5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40">
    <w:name w:val="Основной шрифт абзаца4"/>
  </w:style>
  <w:style w:type="character" w:customStyle="1" w:styleId="30">
    <w:name w:val="Основной шрифт абзаца3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1z0">
    <w:name w:val="WW8Num11z0"/>
    <w:rPr>
      <w:rFonts w:ascii="Symbol" w:hAnsi="Symbol" w:cs="Symbol" w:hint="default"/>
      <w:sz w:val="20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sz w:val="24"/>
      <w:szCs w:val="24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7z0">
    <w:name w:val="WW8Num17z0"/>
    <w:rPr>
      <w:rFonts w:ascii="Symbol" w:hAnsi="Symbol" w:cs="Symbol" w:hint="default"/>
      <w:sz w:val="20"/>
    </w:rPr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  <w:sz w:val="20"/>
    </w:rPr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ascii="Symbol" w:hAnsi="Symbol" w:cs="Symbol" w:hint="default"/>
      <w:sz w:val="20"/>
    </w:rPr>
  </w:style>
  <w:style w:type="character" w:customStyle="1" w:styleId="WW8Num23z0">
    <w:name w:val="WW8Num23z0"/>
    <w:rPr>
      <w:rFonts w:ascii="Symbol" w:hAnsi="Symbol" w:cs="Symbol" w:hint="default"/>
      <w:sz w:val="24"/>
      <w:szCs w:val="24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sz w:val="24"/>
      <w:szCs w:val="24"/>
      <w:lang w:val="en-US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Symbol" w:hAnsi="Symbol" w:cs="Symbol" w:hint="default"/>
      <w:sz w:val="20"/>
    </w:rPr>
  </w:style>
  <w:style w:type="character" w:customStyle="1" w:styleId="WW8Num27z0">
    <w:name w:val="WW8Num27z0"/>
    <w:rPr>
      <w:rFonts w:ascii="Symbol" w:hAnsi="Symbol" w:cs="Symbol" w:hint="default"/>
      <w:sz w:val="20"/>
    </w:rPr>
  </w:style>
  <w:style w:type="character" w:customStyle="1" w:styleId="WW8NumSt17z0">
    <w:name w:val="WW8NumSt17z0"/>
    <w:rPr>
      <w:rFonts w:ascii="Symbol" w:hAnsi="Symbol" w:cs="Symbol" w:hint="default"/>
      <w:sz w:val="20"/>
    </w:rPr>
  </w:style>
  <w:style w:type="character" w:customStyle="1" w:styleId="20">
    <w:name w:val="Основной шрифт абзаца2"/>
  </w:style>
  <w:style w:type="character" w:customStyle="1" w:styleId="WW8Num2z1">
    <w:name w:val="WW8Num2z1"/>
    <w:rPr>
      <w:rFonts w:ascii="Courier New" w:hAnsi="Courier New" w:cs="Courier New"/>
      <w:sz w:val="20"/>
    </w:rPr>
  </w:style>
  <w:style w:type="character" w:customStyle="1" w:styleId="WW8Num2z2">
    <w:name w:val="WW8Num2z2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  <w:sz w:val="20"/>
    </w:rPr>
  </w:style>
  <w:style w:type="character" w:customStyle="1" w:styleId="WW8Num11z2">
    <w:name w:val="WW8Num11z2"/>
    <w:rPr>
      <w:rFonts w:ascii="Wingdings" w:hAnsi="Wingdings" w:cs="Wingdings"/>
      <w:sz w:val="20"/>
    </w:rPr>
  </w:style>
  <w:style w:type="character" w:customStyle="1" w:styleId="WW8Num16z1">
    <w:name w:val="WW8Num16z1"/>
    <w:rPr>
      <w:rFonts w:ascii="Courier New" w:hAnsi="Courier New" w:cs="Courier New"/>
      <w:sz w:val="20"/>
    </w:rPr>
  </w:style>
  <w:style w:type="character" w:customStyle="1" w:styleId="WW8Num16z2">
    <w:name w:val="WW8Num16z2"/>
    <w:rPr>
      <w:rFonts w:ascii="Wingdings" w:hAnsi="Wingdings" w:cs="Wingdings"/>
      <w:sz w:val="20"/>
    </w:rPr>
  </w:style>
  <w:style w:type="character" w:customStyle="1" w:styleId="WW8Num19z1">
    <w:name w:val="WW8Num19z1"/>
    <w:rPr>
      <w:rFonts w:ascii="Courier New" w:hAnsi="Courier New" w:cs="Courier New"/>
      <w:sz w:val="20"/>
    </w:rPr>
  </w:style>
  <w:style w:type="character" w:customStyle="1" w:styleId="WW8Num19z2">
    <w:name w:val="WW8Num19z2"/>
    <w:rPr>
      <w:rFonts w:ascii="Wingdings" w:hAnsi="Wingdings" w:cs="Wingdings"/>
      <w:sz w:val="20"/>
    </w:rPr>
  </w:style>
  <w:style w:type="character" w:customStyle="1" w:styleId="WW8Num20z1">
    <w:name w:val="WW8Num20z1"/>
    <w:rPr>
      <w:rFonts w:ascii="Courier New" w:hAnsi="Courier New" w:cs="Courier New"/>
      <w:sz w:val="20"/>
    </w:rPr>
  </w:style>
  <w:style w:type="character" w:customStyle="1" w:styleId="WW8Num20z2">
    <w:name w:val="WW8Num20z2"/>
    <w:rPr>
      <w:rFonts w:ascii="Wingdings" w:hAnsi="Wingdings" w:cs="Wingdings"/>
      <w:sz w:val="20"/>
    </w:rPr>
  </w:style>
  <w:style w:type="character" w:customStyle="1" w:styleId="WW8Num22z1">
    <w:name w:val="WW8Num22z1"/>
    <w:rPr>
      <w:rFonts w:ascii="Courier New" w:hAnsi="Courier New" w:cs="Courier New"/>
      <w:sz w:val="20"/>
    </w:rPr>
  </w:style>
  <w:style w:type="character" w:customStyle="1" w:styleId="WW8Num22z2">
    <w:name w:val="WW8Num22z2"/>
    <w:rPr>
      <w:rFonts w:ascii="Wingdings" w:hAnsi="Wingdings" w:cs="Wingdings"/>
      <w:sz w:val="20"/>
    </w:rPr>
  </w:style>
  <w:style w:type="character" w:customStyle="1" w:styleId="WW8Num26z1">
    <w:name w:val="WW8Num26z1"/>
    <w:rPr>
      <w:rFonts w:ascii="Courier New" w:hAnsi="Courier New" w:cs="Courier New"/>
      <w:sz w:val="20"/>
    </w:rPr>
  </w:style>
  <w:style w:type="character" w:customStyle="1" w:styleId="WW8Num26z2">
    <w:name w:val="WW8Num26z2"/>
    <w:rPr>
      <w:rFonts w:ascii="Wingdings" w:hAnsi="Wingdings" w:cs="Wingdings"/>
      <w:sz w:val="20"/>
    </w:rPr>
  </w:style>
  <w:style w:type="character" w:customStyle="1" w:styleId="WW8Num27z1">
    <w:name w:val="WW8Num27z1"/>
    <w:rPr>
      <w:rFonts w:ascii="Courier New" w:hAnsi="Courier New" w:cs="Courier New"/>
      <w:sz w:val="20"/>
    </w:rPr>
  </w:style>
  <w:style w:type="character" w:customStyle="1" w:styleId="WW8Num27z2">
    <w:name w:val="WW8Num27z2"/>
    <w:rPr>
      <w:rFonts w:ascii="Wingdings" w:hAnsi="Wingdings" w:cs="Wingdings"/>
      <w:sz w:val="20"/>
    </w:rPr>
  </w:style>
  <w:style w:type="character" w:customStyle="1" w:styleId="WW8Num28z0">
    <w:name w:val="WW8Num28z0"/>
    <w:rPr>
      <w:rFonts w:ascii="Symbol" w:hAnsi="Symbol" w:cs="Symbol"/>
      <w:sz w:val="20"/>
    </w:rPr>
  </w:style>
  <w:style w:type="character" w:customStyle="1" w:styleId="WW8Num28z1">
    <w:name w:val="WW8Num28z1"/>
    <w:rPr>
      <w:rFonts w:ascii="Courier New" w:hAnsi="Courier New" w:cs="Courier New"/>
      <w:sz w:val="20"/>
    </w:rPr>
  </w:style>
  <w:style w:type="character" w:customStyle="1" w:styleId="WW8Num28z2">
    <w:name w:val="WW8Num28z2"/>
    <w:rPr>
      <w:rFonts w:ascii="Wingdings" w:hAnsi="Wingdings" w:cs="Wingdings"/>
      <w:sz w:val="20"/>
    </w:rPr>
  </w:style>
  <w:style w:type="character" w:customStyle="1" w:styleId="WW8Num29z0">
    <w:name w:val="WW8Num29z0"/>
    <w:rPr>
      <w:rFonts w:ascii="Symbol" w:hAnsi="Symbol" w:cs="Symbol"/>
      <w:sz w:val="20"/>
    </w:rPr>
  </w:style>
  <w:style w:type="character" w:customStyle="1" w:styleId="WW8Num29z1">
    <w:name w:val="WW8Num29z1"/>
    <w:rPr>
      <w:rFonts w:ascii="Courier New" w:hAnsi="Courier New" w:cs="Courier New"/>
      <w:sz w:val="20"/>
    </w:rPr>
  </w:style>
  <w:style w:type="character" w:customStyle="1" w:styleId="WW8Num29z2">
    <w:name w:val="WW8Num29z2"/>
    <w:rPr>
      <w:rFonts w:ascii="Wingdings" w:hAnsi="Wingdings" w:cs="Wingdings"/>
      <w:sz w:val="20"/>
    </w:rPr>
  </w:style>
  <w:style w:type="character" w:customStyle="1" w:styleId="WW8Num30z0">
    <w:name w:val="WW8Num30z0"/>
    <w:rPr>
      <w:rFonts w:ascii="Symbol" w:hAnsi="Symbol" w:cs="Symbol"/>
      <w:sz w:val="20"/>
    </w:rPr>
  </w:style>
  <w:style w:type="character" w:customStyle="1" w:styleId="WW8Num30z1">
    <w:name w:val="WW8Num30z1"/>
    <w:rPr>
      <w:rFonts w:ascii="Courier New" w:hAnsi="Courier New" w:cs="Courier New"/>
      <w:sz w:val="20"/>
    </w:rPr>
  </w:style>
  <w:style w:type="character" w:customStyle="1" w:styleId="WW8Num30z2">
    <w:name w:val="WW8Num30z2"/>
    <w:rPr>
      <w:rFonts w:ascii="Wingdings" w:hAnsi="Wingdings" w:cs="Wingdings"/>
      <w:sz w:val="20"/>
    </w:rPr>
  </w:style>
  <w:style w:type="character" w:customStyle="1" w:styleId="WW8Num31z0">
    <w:name w:val="WW8Num31z0"/>
    <w:rPr>
      <w:rFonts w:ascii="Symbol" w:hAnsi="Symbol" w:cs="Symbol"/>
      <w:sz w:val="20"/>
    </w:rPr>
  </w:style>
  <w:style w:type="character" w:customStyle="1" w:styleId="WW8Num31z1">
    <w:name w:val="WW8Num31z1"/>
    <w:rPr>
      <w:rFonts w:ascii="Courier New" w:hAnsi="Courier New" w:cs="Courier New"/>
      <w:sz w:val="20"/>
    </w:rPr>
  </w:style>
  <w:style w:type="character" w:customStyle="1" w:styleId="WW8Num31z2">
    <w:name w:val="WW8Num31z2"/>
    <w:rPr>
      <w:rFonts w:ascii="Wingdings" w:hAnsi="Wingdings" w:cs="Wingdings"/>
      <w:sz w:val="20"/>
    </w:rPr>
  </w:style>
  <w:style w:type="character" w:customStyle="1" w:styleId="WW8Num32z0">
    <w:name w:val="WW8Num32z0"/>
    <w:rPr>
      <w:rFonts w:ascii="Symbol" w:hAnsi="Symbol" w:cs="Symbol"/>
      <w:sz w:val="20"/>
    </w:rPr>
  </w:style>
  <w:style w:type="character" w:customStyle="1" w:styleId="WW8Num32z1">
    <w:name w:val="WW8Num32z1"/>
    <w:rPr>
      <w:rFonts w:ascii="Courier New" w:hAnsi="Courier New" w:cs="Courier New"/>
      <w:sz w:val="20"/>
    </w:rPr>
  </w:style>
  <w:style w:type="character" w:customStyle="1" w:styleId="WW8Num32z2">
    <w:name w:val="WW8Num32z2"/>
    <w:rPr>
      <w:rFonts w:ascii="Wingdings" w:hAnsi="Wingdings" w:cs="Wingdings"/>
      <w:sz w:val="20"/>
    </w:rPr>
  </w:style>
  <w:style w:type="character" w:customStyle="1" w:styleId="WW8Num33z0">
    <w:name w:val="WW8Num33z0"/>
    <w:rPr>
      <w:rFonts w:ascii="Symbol" w:hAnsi="Symbol" w:cs="Symbol"/>
      <w:sz w:val="20"/>
    </w:rPr>
  </w:style>
  <w:style w:type="character" w:customStyle="1" w:styleId="WW8Num33z1">
    <w:name w:val="WW8Num33z1"/>
    <w:rPr>
      <w:rFonts w:ascii="Courier New" w:hAnsi="Courier New" w:cs="Courier New"/>
      <w:sz w:val="20"/>
    </w:rPr>
  </w:style>
  <w:style w:type="character" w:customStyle="1" w:styleId="WW8Num33z2">
    <w:name w:val="WW8Num33z2"/>
    <w:rPr>
      <w:rFonts w:ascii="Wingdings" w:hAnsi="Wingdings" w:cs="Wingdings"/>
      <w:sz w:val="20"/>
    </w:rPr>
  </w:style>
  <w:style w:type="character" w:customStyle="1" w:styleId="WW8Num34z0">
    <w:name w:val="WW8Num34z0"/>
    <w:rPr>
      <w:rFonts w:ascii="Symbol" w:hAnsi="Symbol" w:cs="Symbol"/>
      <w:sz w:val="20"/>
    </w:rPr>
  </w:style>
  <w:style w:type="character" w:customStyle="1" w:styleId="WW8Num34z1">
    <w:name w:val="WW8Num34z1"/>
    <w:rPr>
      <w:rFonts w:ascii="Courier New" w:hAnsi="Courier New" w:cs="Courier New"/>
      <w:sz w:val="20"/>
    </w:rPr>
  </w:style>
  <w:style w:type="character" w:customStyle="1" w:styleId="WW8Num34z2">
    <w:name w:val="WW8Num34z2"/>
    <w:rPr>
      <w:rFonts w:ascii="Wingdings" w:hAnsi="Wingdings" w:cs="Wingdings"/>
      <w:sz w:val="20"/>
    </w:rPr>
  </w:style>
  <w:style w:type="character" w:customStyle="1" w:styleId="WW8Num35z0">
    <w:name w:val="WW8Num35z0"/>
    <w:rPr>
      <w:rFonts w:ascii="Symbol" w:hAnsi="Symbol" w:cs="Symbol"/>
      <w:sz w:val="20"/>
    </w:rPr>
  </w:style>
  <w:style w:type="character" w:customStyle="1" w:styleId="WW8Num35z1">
    <w:name w:val="WW8Num35z1"/>
    <w:rPr>
      <w:rFonts w:ascii="Courier New" w:hAnsi="Courier New" w:cs="Courier New"/>
      <w:sz w:val="20"/>
    </w:rPr>
  </w:style>
  <w:style w:type="character" w:customStyle="1" w:styleId="WW8Num35z2">
    <w:name w:val="WW8Num35z2"/>
    <w:rPr>
      <w:rFonts w:ascii="Wingdings" w:hAnsi="Wingdings" w:cs="Wingdings"/>
      <w:sz w:val="20"/>
    </w:rPr>
  </w:style>
  <w:style w:type="character" w:customStyle="1" w:styleId="WW8Num36z0">
    <w:name w:val="WW8Num36z0"/>
    <w:rPr>
      <w:rFonts w:ascii="Symbol" w:hAnsi="Symbol" w:cs="Symbol"/>
      <w:sz w:val="20"/>
    </w:rPr>
  </w:style>
  <w:style w:type="character" w:customStyle="1" w:styleId="WW8Num36z1">
    <w:name w:val="WW8Num36z1"/>
    <w:rPr>
      <w:rFonts w:ascii="Courier New" w:hAnsi="Courier New" w:cs="Courier New"/>
      <w:sz w:val="20"/>
    </w:rPr>
  </w:style>
  <w:style w:type="character" w:customStyle="1" w:styleId="WW8Num36z2">
    <w:name w:val="WW8Num36z2"/>
    <w:rPr>
      <w:rFonts w:ascii="Wingdings" w:hAnsi="Wingdings" w:cs="Wingdings"/>
      <w:sz w:val="20"/>
    </w:rPr>
  </w:style>
  <w:style w:type="character" w:customStyle="1" w:styleId="WW8Num38z0">
    <w:name w:val="WW8Num38z0"/>
    <w:rPr>
      <w:rFonts w:ascii="Symbol" w:hAnsi="Symbol" w:cs="Symbol"/>
      <w:sz w:val="20"/>
    </w:rPr>
  </w:style>
  <w:style w:type="character" w:customStyle="1" w:styleId="WW8Num38z1">
    <w:name w:val="WW8Num38z1"/>
    <w:rPr>
      <w:rFonts w:ascii="Courier New" w:hAnsi="Courier New" w:cs="Courier New"/>
      <w:sz w:val="20"/>
    </w:rPr>
  </w:style>
  <w:style w:type="character" w:customStyle="1" w:styleId="WW8Num38z2">
    <w:name w:val="WW8Num38z2"/>
    <w:rPr>
      <w:rFonts w:ascii="Wingdings" w:hAnsi="Wingdings" w:cs="Wingdings"/>
      <w:sz w:val="20"/>
    </w:rPr>
  </w:style>
  <w:style w:type="character" w:customStyle="1" w:styleId="WW8Num39z0">
    <w:name w:val="WW8Num39z0"/>
    <w:rPr>
      <w:rFonts w:ascii="Symbol" w:hAnsi="Symbol" w:cs="Symbol"/>
      <w:sz w:val="20"/>
    </w:rPr>
  </w:style>
  <w:style w:type="character" w:customStyle="1" w:styleId="WW8Num39z1">
    <w:name w:val="WW8Num39z1"/>
    <w:rPr>
      <w:rFonts w:ascii="Courier New" w:hAnsi="Courier New" w:cs="Courier New"/>
      <w:sz w:val="20"/>
    </w:rPr>
  </w:style>
  <w:style w:type="character" w:customStyle="1" w:styleId="WW8Num39z2">
    <w:name w:val="WW8Num39z2"/>
    <w:rPr>
      <w:rFonts w:ascii="Wingdings" w:hAnsi="Wingdings" w:cs="Wingdings"/>
      <w:sz w:val="20"/>
    </w:rPr>
  </w:style>
  <w:style w:type="character" w:customStyle="1" w:styleId="WW8Num41z0">
    <w:name w:val="WW8Num41z0"/>
    <w:rPr>
      <w:rFonts w:ascii="Symbol" w:hAnsi="Symbol" w:cs="Symbol"/>
      <w:sz w:val="20"/>
    </w:rPr>
  </w:style>
  <w:style w:type="character" w:customStyle="1" w:styleId="WW8Num41z1">
    <w:name w:val="WW8Num41z1"/>
    <w:rPr>
      <w:rFonts w:ascii="Courier New" w:hAnsi="Courier New" w:cs="Courier New"/>
      <w:sz w:val="20"/>
    </w:rPr>
  </w:style>
  <w:style w:type="character" w:customStyle="1" w:styleId="WW8Num41z2">
    <w:name w:val="WW8Num41z2"/>
    <w:rPr>
      <w:rFonts w:ascii="Wingdings" w:hAnsi="Wingdings" w:cs="Wingdings"/>
      <w:sz w:val="20"/>
    </w:rPr>
  </w:style>
  <w:style w:type="character" w:customStyle="1" w:styleId="WW8Num42z0">
    <w:name w:val="WW8Num42z0"/>
    <w:rPr>
      <w:rFonts w:ascii="Symbol" w:hAnsi="Symbol" w:cs="Symbol"/>
      <w:sz w:val="20"/>
    </w:rPr>
  </w:style>
  <w:style w:type="character" w:customStyle="1" w:styleId="WW8Num42z1">
    <w:name w:val="WW8Num42z1"/>
    <w:rPr>
      <w:rFonts w:ascii="Courier New" w:hAnsi="Courier New" w:cs="Courier New"/>
      <w:sz w:val="20"/>
    </w:rPr>
  </w:style>
  <w:style w:type="character" w:customStyle="1" w:styleId="WW8Num42z2">
    <w:name w:val="WW8Num42z2"/>
    <w:rPr>
      <w:rFonts w:ascii="Wingdings" w:hAnsi="Wingdings" w:cs="Wingdings"/>
      <w:sz w:val="20"/>
    </w:rPr>
  </w:style>
  <w:style w:type="character" w:customStyle="1" w:styleId="WW8Num43z0">
    <w:name w:val="WW8Num43z0"/>
    <w:rPr>
      <w:rFonts w:ascii="Symbol" w:hAnsi="Symbol" w:cs="Symbol"/>
      <w:sz w:val="20"/>
    </w:rPr>
  </w:style>
  <w:style w:type="character" w:customStyle="1" w:styleId="WW8Num43z1">
    <w:name w:val="WW8Num43z1"/>
    <w:rPr>
      <w:rFonts w:ascii="Courier New" w:hAnsi="Courier New" w:cs="Courier New"/>
      <w:sz w:val="20"/>
    </w:rPr>
  </w:style>
  <w:style w:type="character" w:customStyle="1" w:styleId="WW8Num43z2">
    <w:name w:val="WW8Num43z2"/>
    <w:rPr>
      <w:rFonts w:ascii="Wingdings" w:hAnsi="Wingdings" w:cs="Wingdings"/>
      <w:sz w:val="20"/>
    </w:rPr>
  </w:style>
  <w:style w:type="character" w:customStyle="1" w:styleId="WW8Num44z0">
    <w:name w:val="WW8Num44z0"/>
    <w:rPr>
      <w:rFonts w:ascii="Symbol" w:hAnsi="Symbol" w:cs="Symbol"/>
      <w:sz w:val="20"/>
    </w:rPr>
  </w:style>
  <w:style w:type="character" w:customStyle="1" w:styleId="WW8Num44z1">
    <w:name w:val="WW8Num44z1"/>
    <w:rPr>
      <w:rFonts w:ascii="Courier New" w:hAnsi="Courier New" w:cs="Courier New"/>
      <w:sz w:val="20"/>
    </w:rPr>
  </w:style>
  <w:style w:type="character" w:customStyle="1" w:styleId="WW8Num44z2">
    <w:name w:val="WW8Num44z2"/>
    <w:rPr>
      <w:rFonts w:ascii="Wingdings" w:hAnsi="Wingdings" w:cs="Wingdings"/>
      <w:sz w:val="20"/>
    </w:rPr>
  </w:style>
  <w:style w:type="character" w:customStyle="1" w:styleId="WW8Num45z0">
    <w:name w:val="WW8Num45z0"/>
    <w:rPr>
      <w:rFonts w:ascii="Symbol" w:hAnsi="Symbol" w:cs="Symbol"/>
      <w:sz w:val="20"/>
    </w:rPr>
  </w:style>
  <w:style w:type="character" w:customStyle="1" w:styleId="WW8Num45z1">
    <w:name w:val="WW8Num45z1"/>
    <w:rPr>
      <w:rFonts w:ascii="Courier New" w:hAnsi="Courier New" w:cs="Courier New"/>
      <w:sz w:val="20"/>
    </w:rPr>
  </w:style>
  <w:style w:type="character" w:customStyle="1" w:styleId="WW8Num45z2">
    <w:name w:val="WW8Num45z2"/>
    <w:rPr>
      <w:rFonts w:ascii="Wingdings" w:hAnsi="Wingdings" w:cs="Wingdings"/>
      <w:sz w:val="20"/>
    </w:rPr>
  </w:style>
  <w:style w:type="character" w:customStyle="1" w:styleId="WW8Num46z0">
    <w:name w:val="WW8Num46z0"/>
    <w:rPr>
      <w:rFonts w:ascii="Symbol" w:hAnsi="Symbol" w:cs="Symbol"/>
      <w:sz w:val="20"/>
    </w:rPr>
  </w:style>
  <w:style w:type="character" w:customStyle="1" w:styleId="WW8Num46z1">
    <w:name w:val="WW8Num46z1"/>
    <w:rPr>
      <w:rFonts w:ascii="Courier New" w:hAnsi="Courier New" w:cs="Courier New"/>
      <w:sz w:val="20"/>
    </w:rPr>
  </w:style>
  <w:style w:type="character" w:customStyle="1" w:styleId="WW8Num46z2">
    <w:name w:val="WW8Num46z2"/>
    <w:rPr>
      <w:rFonts w:ascii="Wingdings" w:hAnsi="Wingdings" w:cs="Wingdings"/>
      <w:sz w:val="20"/>
    </w:rPr>
  </w:style>
  <w:style w:type="character" w:customStyle="1" w:styleId="WW8Num47z0">
    <w:name w:val="WW8Num47z0"/>
    <w:rPr>
      <w:rFonts w:ascii="Symbol" w:hAnsi="Symbol" w:cs="Symbol"/>
      <w:sz w:val="20"/>
    </w:rPr>
  </w:style>
  <w:style w:type="character" w:customStyle="1" w:styleId="WW8Num47z1">
    <w:name w:val="WW8Num47z1"/>
    <w:rPr>
      <w:rFonts w:ascii="Courier New" w:hAnsi="Courier New" w:cs="Courier New"/>
      <w:sz w:val="20"/>
    </w:rPr>
  </w:style>
  <w:style w:type="character" w:customStyle="1" w:styleId="WW8Num47z2">
    <w:name w:val="WW8Num47z2"/>
    <w:rPr>
      <w:rFonts w:ascii="Wingdings" w:hAnsi="Wingdings" w:cs="Wingdings"/>
      <w:sz w:val="20"/>
    </w:rPr>
  </w:style>
  <w:style w:type="character" w:customStyle="1" w:styleId="WW8Num48z0">
    <w:name w:val="WW8Num48z0"/>
    <w:rPr>
      <w:rFonts w:ascii="Symbol" w:hAnsi="Symbol" w:cs="Symbol"/>
      <w:sz w:val="20"/>
    </w:rPr>
  </w:style>
  <w:style w:type="character" w:customStyle="1" w:styleId="WW8Num48z1">
    <w:name w:val="WW8Num48z1"/>
    <w:rPr>
      <w:rFonts w:ascii="Courier New" w:hAnsi="Courier New" w:cs="Courier New"/>
      <w:sz w:val="20"/>
    </w:rPr>
  </w:style>
  <w:style w:type="character" w:customStyle="1" w:styleId="WW8Num48z2">
    <w:name w:val="WW8Num48z2"/>
    <w:rPr>
      <w:rFonts w:ascii="Wingdings" w:hAnsi="Wingdings" w:cs="Wingdings"/>
      <w:sz w:val="20"/>
    </w:rPr>
  </w:style>
  <w:style w:type="character" w:customStyle="1" w:styleId="WW8Num49z0">
    <w:name w:val="WW8Num49z0"/>
    <w:rPr>
      <w:rFonts w:ascii="Symbol" w:hAnsi="Symbol" w:cs="Symbol"/>
      <w:sz w:val="20"/>
    </w:rPr>
  </w:style>
  <w:style w:type="character" w:customStyle="1" w:styleId="WW8Num49z1">
    <w:name w:val="WW8Num49z1"/>
    <w:rPr>
      <w:rFonts w:ascii="Courier New" w:hAnsi="Courier New" w:cs="Courier New"/>
      <w:sz w:val="20"/>
    </w:rPr>
  </w:style>
  <w:style w:type="character" w:customStyle="1" w:styleId="WW8Num49z2">
    <w:name w:val="WW8Num49z2"/>
    <w:rPr>
      <w:rFonts w:ascii="Wingdings" w:hAnsi="Wingdings" w:cs="Wingdings"/>
      <w:sz w:val="20"/>
    </w:rPr>
  </w:style>
  <w:style w:type="character" w:customStyle="1" w:styleId="WW8Num50z0">
    <w:name w:val="WW8Num50z0"/>
    <w:rPr>
      <w:rFonts w:ascii="Symbol" w:hAnsi="Symbol" w:cs="Symbol"/>
      <w:sz w:val="20"/>
    </w:rPr>
  </w:style>
  <w:style w:type="character" w:customStyle="1" w:styleId="WW8Num50z1">
    <w:name w:val="WW8Num50z1"/>
    <w:rPr>
      <w:rFonts w:ascii="Courier New" w:hAnsi="Courier New" w:cs="Courier New"/>
      <w:sz w:val="20"/>
    </w:rPr>
  </w:style>
  <w:style w:type="character" w:customStyle="1" w:styleId="WW8Num50z2">
    <w:name w:val="WW8Num50z2"/>
    <w:rPr>
      <w:rFonts w:ascii="Wingdings" w:hAnsi="Wingdings" w:cs="Wingdings"/>
      <w:sz w:val="20"/>
    </w:rPr>
  </w:style>
  <w:style w:type="character" w:customStyle="1" w:styleId="WW8Num51z0">
    <w:name w:val="WW8Num51z0"/>
    <w:rPr>
      <w:rFonts w:ascii="Symbol" w:hAnsi="Symbol" w:cs="Symbol"/>
      <w:sz w:val="20"/>
    </w:rPr>
  </w:style>
  <w:style w:type="character" w:customStyle="1" w:styleId="WW8Num51z1">
    <w:name w:val="WW8Num51z1"/>
    <w:rPr>
      <w:rFonts w:ascii="Courier New" w:hAnsi="Courier New" w:cs="Courier New"/>
      <w:sz w:val="20"/>
    </w:rPr>
  </w:style>
  <w:style w:type="character" w:customStyle="1" w:styleId="WW8Num51z2">
    <w:name w:val="WW8Num51z2"/>
    <w:rPr>
      <w:rFonts w:ascii="Wingdings" w:hAnsi="Wingdings" w:cs="Wingdings"/>
      <w:sz w:val="20"/>
    </w:rPr>
  </w:style>
  <w:style w:type="character" w:customStyle="1" w:styleId="WW8Num52z0">
    <w:name w:val="WW8Num52z0"/>
    <w:rPr>
      <w:rFonts w:ascii="Symbol" w:hAnsi="Symbol" w:cs="Symbol"/>
      <w:sz w:val="20"/>
    </w:rPr>
  </w:style>
  <w:style w:type="character" w:customStyle="1" w:styleId="WW8Num52z1">
    <w:name w:val="WW8Num52z1"/>
    <w:rPr>
      <w:rFonts w:ascii="Courier New" w:hAnsi="Courier New" w:cs="Courier New"/>
      <w:sz w:val="20"/>
    </w:rPr>
  </w:style>
  <w:style w:type="character" w:customStyle="1" w:styleId="WW8Num52z2">
    <w:name w:val="WW8Num52z2"/>
    <w:rPr>
      <w:rFonts w:ascii="Wingdings" w:hAnsi="Wingdings" w:cs="Wingdings"/>
      <w:sz w:val="20"/>
    </w:rPr>
  </w:style>
  <w:style w:type="character" w:customStyle="1" w:styleId="WW8Num53z0">
    <w:name w:val="WW8Num53z0"/>
    <w:rPr>
      <w:rFonts w:ascii="Symbol" w:hAnsi="Symbol" w:cs="Symbol"/>
      <w:sz w:val="20"/>
    </w:rPr>
  </w:style>
  <w:style w:type="character" w:customStyle="1" w:styleId="WW8Num53z1">
    <w:name w:val="WW8Num53z1"/>
    <w:rPr>
      <w:rFonts w:ascii="Courier New" w:hAnsi="Courier New" w:cs="Courier New"/>
      <w:sz w:val="20"/>
    </w:rPr>
  </w:style>
  <w:style w:type="character" w:customStyle="1" w:styleId="WW8Num53z2">
    <w:name w:val="WW8Num53z2"/>
    <w:rPr>
      <w:rFonts w:ascii="Wingdings" w:hAnsi="Wingdings" w:cs="Wingdings"/>
      <w:sz w:val="20"/>
    </w:rPr>
  </w:style>
  <w:style w:type="character" w:customStyle="1" w:styleId="WW8Num54z0">
    <w:name w:val="WW8Num54z0"/>
    <w:rPr>
      <w:rFonts w:ascii="Symbol" w:hAnsi="Symbol" w:cs="Symbol"/>
      <w:sz w:val="20"/>
    </w:rPr>
  </w:style>
  <w:style w:type="character" w:customStyle="1" w:styleId="WW8Num54z1">
    <w:name w:val="WW8Num54z1"/>
    <w:rPr>
      <w:rFonts w:ascii="Courier New" w:hAnsi="Courier New" w:cs="Courier New"/>
      <w:sz w:val="20"/>
    </w:rPr>
  </w:style>
  <w:style w:type="character" w:customStyle="1" w:styleId="WW8Num54z2">
    <w:name w:val="WW8Num54z2"/>
    <w:rPr>
      <w:rFonts w:ascii="Wingdings" w:hAnsi="Wingdings" w:cs="Wingdings"/>
      <w:sz w:val="20"/>
    </w:rPr>
  </w:style>
  <w:style w:type="character" w:customStyle="1" w:styleId="WW8Num55z0">
    <w:name w:val="WW8Num55z0"/>
    <w:rPr>
      <w:rFonts w:ascii="Symbol" w:hAnsi="Symbol" w:cs="Symbol"/>
      <w:sz w:val="20"/>
    </w:rPr>
  </w:style>
  <w:style w:type="character" w:customStyle="1" w:styleId="WW8Num55z1">
    <w:name w:val="WW8Num55z1"/>
    <w:rPr>
      <w:rFonts w:ascii="Courier New" w:hAnsi="Courier New" w:cs="Courier New"/>
      <w:sz w:val="20"/>
    </w:rPr>
  </w:style>
  <w:style w:type="character" w:customStyle="1" w:styleId="WW8Num55z2">
    <w:name w:val="WW8Num55z2"/>
    <w:rPr>
      <w:rFonts w:ascii="Wingdings" w:hAnsi="Wingdings" w:cs="Wingdings"/>
      <w:sz w:val="20"/>
    </w:rPr>
  </w:style>
  <w:style w:type="character" w:customStyle="1" w:styleId="WW8Num56z0">
    <w:name w:val="WW8Num56z0"/>
    <w:rPr>
      <w:rFonts w:ascii="Symbol" w:hAnsi="Symbol" w:cs="Symbol"/>
      <w:sz w:val="20"/>
    </w:rPr>
  </w:style>
  <w:style w:type="character" w:customStyle="1" w:styleId="WW8Num56z1">
    <w:name w:val="WW8Num56z1"/>
    <w:rPr>
      <w:rFonts w:ascii="Courier New" w:hAnsi="Courier New" w:cs="Courier New"/>
      <w:sz w:val="20"/>
    </w:rPr>
  </w:style>
  <w:style w:type="character" w:customStyle="1" w:styleId="WW8Num56z2">
    <w:name w:val="WW8Num56z2"/>
    <w:rPr>
      <w:rFonts w:ascii="Wingdings" w:hAnsi="Wingdings" w:cs="Wingdings"/>
      <w:sz w:val="20"/>
    </w:rPr>
  </w:style>
  <w:style w:type="character" w:customStyle="1" w:styleId="WW8Num57z0">
    <w:name w:val="WW8Num57z0"/>
    <w:rPr>
      <w:rFonts w:ascii="Symbol" w:hAnsi="Symbol" w:cs="Symbol"/>
      <w:sz w:val="20"/>
    </w:rPr>
  </w:style>
  <w:style w:type="character" w:customStyle="1" w:styleId="WW8Num57z1">
    <w:name w:val="WW8Num57z1"/>
    <w:rPr>
      <w:rFonts w:ascii="Courier New" w:hAnsi="Courier New" w:cs="Courier New"/>
      <w:sz w:val="20"/>
    </w:rPr>
  </w:style>
  <w:style w:type="character" w:customStyle="1" w:styleId="WW8Num57z2">
    <w:name w:val="WW8Num57z2"/>
    <w:rPr>
      <w:rFonts w:ascii="Wingdings" w:hAnsi="Wingdings" w:cs="Wingdings"/>
      <w:sz w:val="20"/>
    </w:rPr>
  </w:style>
  <w:style w:type="character" w:customStyle="1" w:styleId="WW8Num58z0">
    <w:name w:val="WW8Num58z0"/>
    <w:rPr>
      <w:rFonts w:ascii="Symbol" w:hAnsi="Symbol" w:cs="Symbol"/>
      <w:sz w:val="20"/>
    </w:rPr>
  </w:style>
  <w:style w:type="character" w:customStyle="1" w:styleId="WW8Num58z1">
    <w:name w:val="WW8Num58z1"/>
    <w:rPr>
      <w:rFonts w:ascii="Courier New" w:hAnsi="Courier New" w:cs="Courier New"/>
      <w:sz w:val="20"/>
    </w:rPr>
  </w:style>
  <w:style w:type="character" w:customStyle="1" w:styleId="WW8Num58z2">
    <w:name w:val="WW8Num58z2"/>
    <w:rPr>
      <w:rFonts w:ascii="Wingdings" w:hAnsi="Wingdings" w:cs="Wingdings"/>
      <w:sz w:val="20"/>
    </w:rPr>
  </w:style>
  <w:style w:type="character" w:customStyle="1" w:styleId="WW8Num59z0">
    <w:name w:val="WW8Num59z0"/>
    <w:rPr>
      <w:rFonts w:ascii="Symbol" w:hAnsi="Symbol" w:cs="Symbol"/>
      <w:sz w:val="20"/>
    </w:rPr>
  </w:style>
  <w:style w:type="character" w:customStyle="1" w:styleId="WW8Num59z1">
    <w:name w:val="WW8Num59z1"/>
    <w:rPr>
      <w:rFonts w:ascii="Courier New" w:hAnsi="Courier New" w:cs="Courier New"/>
      <w:sz w:val="20"/>
    </w:rPr>
  </w:style>
  <w:style w:type="character" w:customStyle="1" w:styleId="WW8Num59z2">
    <w:name w:val="WW8Num59z2"/>
    <w:rPr>
      <w:rFonts w:ascii="Wingdings" w:hAnsi="Wingdings" w:cs="Wingdings"/>
      <w:sz w:val="20"/>
    </w:rPr>
  </w:style>
  <w:style w:type="character" w:customStyle="1" w:styleId="WW8Num60z0">
    <w:name w:val="WW8Num60z0"/>
    <w:rPr>
      <w:rFonts w:ascii="Symbol" w:hAnsi="Symbol" w:cs="Symbol"/>
      <w:sz w:val="20"/>
    </w:rPr>
  </w:style>
  <w:style w:type="character" w:customStyle="1" w:styleId="WW8Num60z1">
    <w:name w:val="WW8Num60z1"/>
    <w:rPr>
      <w:rFonts w:ascii="Courier New" w:hAnsi="Courier New" w:cs="Courier New"/>
      <w:sz w:val="20"/>
    </w:rPr>
  </w:style>
  <w:style w:type="character" w:customStyle="1" w:styleId="WW8Num60z2">
    <w:name w:val="WW8Num60z2"/>
    <w:rPr>
      <w:rFonts w:ascii="Wingdings" w:hAnsi="Wingdings" w:cs="Wingdings"/>
      <w:sz w:val="20"/>
    </w:rPr>
  </w:style>
  <w:style w:type="character" w:customStyle="1" w:styleId="WW8Num61z0">
    <w:name w:val="WW8Num61z0"/>
    <w:rPr>
      <w:rFonts w:ascii="Symbol" w:hAnsi="Symbol" w:cs="Symbol"/>
      <w:sz w:val="20"/>
    </w:rPr>
  </w:style>
  <w:style w:type="character" w:customStyle="1" w:styleId="WW8Num61z1">
    <w:name w:val="WW8Num61z1"/>
    <w:rPr>
      <w:rFonts w:ascii="Courier New" w:hAnsi="Courier New" w:cs="Courier New"/>
      <w:sz w:val="20"/>
    </w:rPr>
  </w:style>
  <w:style w:type="character" w:customStyle="1" w:styleId="WW8Num61z2">
    <w:name w:val="WW8Num61z2"/>
    <w:rPr>
      <w:rFonts w:ascii="Wingdings" w:hAnsi="Wingdings" w:cs="Wingdings"/>
      <w:sz w:val="20"/>
    </w:rPr>
  </w:style>
  <w:style w:type="character" w:customStyle="1" w:styleId="WW8Num62z0">
    <w:name w:val="WW8Num62z0"/>
    <w:rPr>
      <w:rFonts w:ascii="Symbol" w:hAnsi="Symbol" w:cs="Symbol"/>
      <w:sz w:val="20"/>
    </w:rPr>
  </w:style>
  <w:style w:type="character" w:customStyle="1" w:styleId="WW8Num62z1">
    <w:name w:val="WW8Num62z1"/>
    <w:rPr>
      <w:rFonts w:ascii="Courier New" w:hAnsi="Courier New" w:cs="Courier New"/>
      <w:sz w:val="20"/>
    </w:rPr>
  </w:style>
  <w:style w:type="character" w:customStyle="1" w:styleId="WW8Num62z2">
    <w:name w:val="WW8Num62z2"/>
    <w:rPr>
      <w:rFonts w:ascii="Wingdings" w:hAnsi="Wingdings" w:cs="Wingdings"/>
      <w:sz w:val="20"/>
    </w:rPr>
  </w:style>
  <w:style w:type="character" w:customStyle="1" w:styleId="WW8Num63z0">
    <w:name w:val="WW8Num63z0"/>
    <w:rPr>
      <w:rFonts w:ascii="Symbol" w:hAnsi="Symbol" w:cs="Symbol"/>
      <w:sz w:val="20"/>
    </w:rPr>
  </w:style>
  <w:style w:type="character" w:customStyle="1" w:styleId="WW8Num63z1">
    <w:name w:val="WW8Num63z1"/>
    <w:rPr>
      <w:rFonts w:ascii="Courier New" w:hAnsi="Courier New" w:cs="Courier New"/>
      <w:sz w:val="20"/>
    </w:rPr>
  </w:style>
  <w:style w:type="character" w:customStyle="1" w:styleId="WW8Num63z2">
    <w:name w:val="WW8Num63z2"/>
    <w:rPr>
      <w:rFonts w:ascii="Wingdings" w:hAnsi="Wingdings" w:cs="Wingdings"/>
      <w:sz w:val="20"/>
    </w:rPr>
  </w:style>
  <w:style w:type="character" w:customStyle="1" w:styleId="WW8Num64z0">
    <w:name w:val="WW8Num64z0"/>
    <w:rPr>
      <w:rFonts w:ascii="Symbol" w:hAnsi="Symbol" w:cs="Symbol"/>
      <w:sz w:val="20"/>
    </w:rPr>
  </w:style>
  <w:style w:type="character" w:customStyle="1" w:styleId="WW8Num64z1">
    <w:name w:val="WW8Num64z1"/>
    <w:rPr>
      <w:rFonts w:ascii="Courier New" w:hAnsi="Courier New" w:cs="Courier New"/>
      <w:sz w:val="20"/>
    </w:rPr>
  </w:style>
  <w:style w:type="character" w:customStyle="1" w:styleId="WW8Num64z2">
    <w:name w:val="WW8Num64z2"/>
    <w:rPr>
      <w:rFonts w:ascii="Wingdings" w:hAnsi="Wingdings" w:cs="Wingdings"/>
      <w:sz w:val="20"/>
    </w:rPr>
  </w:style>
  <w:style w:type="character" w:customStyle="1" w:styleId="WW8Num65z0">
    <w:name w:val="WW8Num65z0"/>
    <w:rPr>
      <w:rFonts w:ascii="Symbol" w:hAnsi="Symbol" w:cs="Symbol"/>
      <w:sz w:val="20"/>
    </w:rPr>
  </w:style>
  <w:style w:type="character" w:customStyle="1" w:styleId="WW8Num65z1">
    <w:name w:val="WW8Num65z1"/>
    <w:rPr>
      <w:rFonts w:ascii="Courier New" w:hAnsi="Courier New" w:cs="Courier New"/>
      <w:sz w:val="20"/>
    </w:rPr>
  </w:style>
  <w:style w:type="character" w:customStyle="1" w:styleId="WW8Num65z2">
    <w:name w:val="WW8Num65z2"/>
    <w:rPr>
      <w:rFonts w:ascii="Wingdings" w:hAnsi="Wingdings" w:cs="Wingdings"/>
      <w:sz w:val="20"/>
    </w:rPr>
  </w:style>
  <w:style w:type="character" w:customStyle="1" w:styleId="WW8Num66z0">
    <w:name w:val="WW8Num66z0"/>
    <w:rPr>
      <w:rFonts w:ascii="Symbol" w:hAnsi="Symbol" w:cs="Symbol"/>
      <w:sz w:val="20"/>
    </w:rPr>
  </w:style>
  <w:style w:type="character" w:customStyle="1" w:styleId="WW8Num66z1">
    <w:name w:val="WW8Num66z1"/>
    <w:rPr>
      <w:rFonts w:ascii="Courier New" w:hAnsi="Courier New" w:cs="Courier New"/>
      <w:sz w:val="20"/>
    </w:rPr>
  </w:style>
  <w:style w:type="character" w:customStyle="1" w:styleId="WW8Num66z2">
    <w:name w:val="WW8Num66z2"/>
    <w:rPr>
      <w:rFonts w:ascii="Wingdings" w:hAnsi="Wingdings" w:cs="Wingdings"/>
      <w:sz w:val="20"/>
    </w:rPr>
  </w:style>
  <w:style w:type="character" w:customStyle="1" w:styleId="WW8Num68z0">
    <w:name w:val="WW8Num68z0"/>
    <w:rPr>
      <w:rFonts w:ascii="Symbol" w:hAnsi="Symbol" w:cs="Symbol"/>
      <w:sz w:val="20"/>
    </w:rPr>
  </w:style>
  <w:style w:type="character" w:customStyle="1" w:styleId="WW8Num68z1">
    <w:name w:val="WW8Num68z1"/>
    <w:rPr>
      <w:rFonts w:ascii="Courier New" w:hAnsi="Courier New" w:cs="Courier New"/>
      <w:sz w:val="20"/>
    </w:rPr>
  </w:style>
  <w:style w:type="character" w:customStyle="1" w:styleId="WW8Num68z2">
    <w:name w:val="WW8Num68z2"/>
    <w:rPr>
      <w:rFonts w:ascii="Wingdings" w:hAnsi="Wingdings" w:cs="Wingdings"/>
      <w:sz w:val="20"/>
    </w:rPr>
  </w:style>
  <w:style w:type="character" w:customStyle="1" w:styleId="WW8Num69z0">
    <w:name w:val="WW8Num69z0"/>
    <w:rPr>
      <w:rFonts w:ascii="Symbol" w:hAnsi="Symbol" w:cs="Symbol"/>
      <w:sz w:val="20"/>
    </w:rPr>
  </w:style>
  <w:style w:type="character" w:customStyle="1" w:styleId="WW8Num69z1">
    <w:name w:val="WW8Num69z1"/>
    <w:rPr>
      <w:rFonts w:ascii="Courier New" w:hAnsi="Courier New" w:cs="Courier New"/>
      <w:sz w:val="20"/>
    </w:rPr>
  </w:style>
  <w:style w:type="character" w:customStyle="1" w:styleId="WW8Num69z2">
    <w:name w:val="WW8Num69z2"/>
    <w:rPr>
      <w:rFonts w:ascii="Wingdings" w:hAnsi="Wingdings" w:cs="Wingdings"/>
      <w:sz w:val="20"/>
    </w:rPr>
  </w:style>
  <w:style w:type="character" w:customStyle="1" w:styleId="WW8Num70z0">
    <w:name w:val="WW8Num70z0"/>
    <w:rPr>
      <w:rFonts w:ascii="Symbol" w:hAnsi="Symbol" w:cs="Symbol"/>
      <w:sz w:val="20"/>
    </w:rPr>
  </w:style>
  <w:style w:type="character" w:customStyle="1" w:styleId="WW8Num70z1">
    <w:name w:val="WW8Num70z1"/>
    <w:rPr>
      <w:rFonts w:ascii="Courier New" w:hAnsi="Courier New" w:cs="Courier New"/>
      <w:sz w:val="20"/>
    </w:rPr>
  </w:style>
  <w:style w:type="character" w:customStyle="1" w:styleId="WW8Num70z2">
    <w:name w:val="WW8Num70z2"/>
    <w:rPr>
      <w:rFonts w:ascii="Wingdings" w:hAnsi="Wingdings" w:cs="Wingdings"/>
      <w:sz w:val="20"/>
    </w:rPr>
  </w:style>
  <w:style w:type="character" w:customStyle="1" w:styleId="WW8Num71z0">
    <w:name w:val="WW8Num71z0"/>
    <w:rPr>
      <w:rFonts w:ascii="Symbol" w:hAnsi="Symbol" w:cs="Symbol"/>
      <w:sz w:val="20"/>
    </w:rPr>
  </w:style>
  <w:style w:type="character" w:customStyle="1" w:styleId="WW8Num71z1">
    <w:name w:val="WW8Num71z1"/>
    <w:rPr>
      <w:rFonts w:ascii="Courier New" w:hAnsi="Courier New" w:cs="Courier New"/>
      <w:sz w:val="20"/>
    </w:rPr>
  </w:style>
  <w:style w:type="character" w:customStyle="1" w:styleId="WW8Num71z2">
    <w:name w:val="WW8Num71z2"/>
    <w:rPr>
      <w:rFonts w:ascii="Wingdings" w:hAnsi="Wingdings" w:cs="Wingdings"/>
      <w:sz w:val="20"/>
    </w:rPr>
  </w:style>
  <w:style w:type="character" w:customStyle="1" w:styleId="WW8Num72z0">
    <w:name w:val="WW8Num72z0"/>
    <w:rPr>
      <w:rFonts w:ascii="Symbol" w:hAnsi="Symbol" w:cs="Symbol"/>
      <w:sz w:val="20"/>
    </w:rPr>
  </w:style>
  <w:style w:type="character" w:customStyle="1" w:styleId="WW8Num72z1">
    <w:name w:val="WW8Num72z1"/>
    <w:rPr>
      <w:rFonts w:ascii="Courier New" w:hAnsi="Courier New" w:cs="Courier New"/>
      <w:sz w:val="20"/>
    </w:rPr>
  </w:style>
  <w:style w:type="character" w:customStyle="1" w:styleId="WW8Num72z2">
    <w:name w:val="WW8Num72z2"/>
    <w:rPr>
      <w:rFonts w:ascii="Wingdings" w:hAnsi="Wingdings" w:cs="Wingdings"/>
      <w:sz w:val="20"/>
    </w:rPr>
  </w:style>
  <w:style w:type="character" w:customStyle="1" w:styleId="WW8Num73z0">
    <w:name w:val="WW8Num73z0"/>
    <w:rPr>
      <w:rFonts w:ascii="Symbol" w:hAnsi="Symbol" w:cs="Symbol"/>
      <w:sz w:val="20"/>
    </w:rPr>
  </w:style>
  <w:style w:type="character" w:customStyle="1" w:styleId="WW8Num73z1">
    <w:name w:val="WW8Num73z1"/>
    <w:rPr>
      <w:rFonts w:ascii="Courier New" w:hAnsi="Courier New" w:cs="Courier New"/>
      <w:sz w:val="20"/>
    </w:rPr>
  </w:style>
  <w:style w:type="character" w:customStyle="1" w:styleId="WW8Num73z2">
    <w:name w:val="WW8Num73z2"/>
    <w:rPr>
      <w:rFonts w:ascii="Wingdings" w:hAnsi="Wingdings" w:cs="Wingdings"/>
      <w:sz w:val="20"/>
    </w:rPr>
  </w:style>
  <w:style w:type="character" w:customStyle="1" w:styleId="WW8Num74z0">
    <w:name w:val="WW8Num74z0"/>
    <w:rPr>
      <w:rFonts w:ascii="Symbol" w:hAnsi="Symbol" w:cs="Symbol"/>
      <w:sz w:val="20"/>
    </w:rPr>
  </w:style>
  <w:style w:type="character" w:customStyle="1" w:styleId="WW8Num74z1">
    <w:name w:val="WW8Num74z1"/>
    <w:rPr>
      <w:rFonts w:ascii="Courier New" w:hAnsi="Courier New" w:cs="Courier New"/>
      <w:sz w:val="20"/>
    </w:rPr>
  </w:style>
  <w:style w:type="character" w:customStyle="1" w:styleId="WW8Num74z2">
    <w:name w:val="WW8Num74z2"/>
    <w:rPr>
      <w:rFonts w:ascii="Wingdings" w:hAnsi="Wingdings" w:cs="Wingdings"/>
      <w:sz w:val="20"/>
    </w:rPr>
  </w:style>
  <w:style w:type="character" w:customStyle="1" w:styleId="WW8Num75z1">
    <w:name w:val="WW8Num75z1"/>
    <w:rPr>
      <w:rFonts w:ascii="Courier New" w:hAnsi="Courier New" w:cs="Courier New"/>
      <w:sz w:val="20"/>
    </w:rPr>
  </w:style>
  <w:style w:type="character" w:customStyle="1" w:styleId="WW8Num76z0">
    <w:name w:val="WW8Num76z0"/>
    <w:rPr>
      <w:rFonts w:ascii="Symbol" w:hAnsi="Symbol" w:cs="Symbol"/>
      <w:sz w:val="20"/>
    </w:rPr>
  </w:style>
  <w:style w:type="character" w:customStyle="1" w:styleId="WW8Num76z1">
    <w:name w:val="WW8Num76z1"/>
    <w:rPr>
      <w:rFonts w:ascii="Courier New" w:hAnsi="Courier New" w:cs="Courier New"/>
      <w:sz w:val="20"/>
    </w:rPr>
  </w:style>
  <w:style w:type="character" w:customStyle="1" w:styleId="WW8Num76z2">
    <w:name w:val="WW8Num76z2"/>
    <w:rPr>
      <w:rFonts w:ascii="Wingdings" w:hAnsi="Wingdings" w:cs="Wingdings"/>
      <w:sz w:val="20"/>
    </w:rPr>
  </w:style>
  <w:style w:type="character" w:customStyle="1" w:styleId="WW8Num77z0">
    <w:name w:val="WW8Num77z0"/>
    <w:rPr>
      <w:rFonts w:ascii="Symbol" w:hAnsi="Symbol" w:cs="Symbol"/>
      <w:sz w:val="20"/>
    </w:rPr>
  </w:style>
  <w:style w:type="character" w:customStyle="1" w:styleId="WW8Num77z1">
    <w:name w:val="WW8Num77z1"/>
    <w:rPr>
      <w:rFonts w:ascii="Courier New" w:hAnsi="Courier New" w:cs="Courier New"/>
      <w:sz w:val="20"/>
    </w:rPr>
  </w:style>
  <w:style w:type="character" w:customStyle="1" w:styleId="WW8Num77z2">
    <w:name w:val="WW8Num77z2"/>
    <w:rPr>
      <w:rFonts w:ascii="Wingdings" w:hAnsi="Wingdings" w:cs="Wingdings"/>
      <w:sz w:val="20"/>
    </w:rPr>
  </w:style>
  <w:style w:type="character" w:customStyle="1" w:styleId="WW8Num78z0">
    <w:name w:val="WW8Num78z0"/>
    <w:rPr>
      <w:rFonts w:ascii="Symbol" w:hAnsi="Symbol" w:cs="Symbol"/>
      <w:sz w:val="20"/>
    </w:rPr>
  </w:style>
  <w:style w:type="character" w:customStyle="1" w:styleId="WW8Num78z1">
    <w:name w:val="WW8Num78z1"/>
    <w:rPr>
      <w:rFonts w:ascii="Courier New" w:hAnsi="Courier New" w:cs="Courier New"/>
      <w:sz w:val="20"/>
    </w:rPr>
  </w:style>
  <w:style w:type="character" w:customStyle="1" w:styleId="WW8Num78z2">
    <w:name w:val="WW8Num78z2"/>
    <w:rPr>
      <w:rFonts w:ascii="Wingdings" w:hAnsi="Wingdings" w:cs="Wingdings"/>
      <w:sz w:val="20"/>
    </w:rPr>
  </w:style>
  <w:style w:type="character" w:customStyle="1" w:styleId="WW8Num79z0">
    <w:name w:val="WW8Num79z0"/>
    <w:rPr>
      <w:rFonts w:ascii="Symbol" w:hAnsi="Symbol" w:cs="Symbol"/>
      <w:sz w:val="20"/>
    </w:rPr>
  </w:style>
  <w:style w:type="character" w:customStyle="1" w:styleId="WW8Num79z1">
    <w:name w:val="WW8Num79z1"/>
    <w:rPr>
      <w:rFonts w:ascii="Courier New" w:hAnsi="Courier New" w:cs="Courier New"/>
      <w:sz w:val="20"/>
    </w:rPr>
  </w:style>
  <w:style w:type="character" w:customStyle="1" w:styleId="WW8Num79z2">
    <w:name w:val="WW8Num79z2"/>
    <w:rPr>
      <w:rFonts w:ascii="Wingdings" w:hAnsi="Wingdings" w:cs="Wingdings"/>
      <w:sz w:val="20"/>
    </w:rPr>
  </w:style>
  <w:style w:type="character" w:customStyle="1" w:styleId="WW8Num80z0">
    <w:name w:val="WW8Num80z0"/>
    <w:rPr>
      <w:rFonts w:ascii="Symbol" w:hAnsi="Symbol" w:cs="Symbol"/>
      <w:sz w:val="20"/>
    </w:rPr>
  </w:style>
  <w:style w:type="character" w:customStyle="1" w:styleId="WW8Num80z1">
    <w:name w:val="WW8Num80z1"/>
    <w:rPr>
      <w:rFonts w:ascii="Courier New" w:hAnsi="Courier New" w:cs="Courier New"/>
      <w:sz w:val="20"/>
    </w:rPr>
  </w:style>
  <w:style w:type="character" w:customStyle="1" w:styleId="WW8Num80z2">
    <w:name w:val="WW8Num80z2"/>
    <w:rPr>
      <w:rFonts w:ascii="Wingdings" w:hAnsi="Wingdings" w:cs="Wingdings"/>
      <w:sz w:val="20"/>
    </w:rPr>
  </w:style>
  <w:style w:type="character" w:customStyle="1" w:styleId="WW8Num81z0">
    <w:name w:val="WW8Num81z0"/>
    <w:rPr>
      <w:rFonts w:ascii="Symbol" w:hAnsi="Symbol" w:cs="Symbol"/>
      <w:sz w:val="20"/>
    </w:rPr>
  </w:style>
  <w:style w:type="character" w:customStyle="1" w:styleId="WW8Num81z1">
    <w:name w:val="WW8Num81z1"/>
    <w:rPr>
      <w:rFonts w:ascii="Courier New" w:hAnsi="Courier New" w:cs="Courier New"/>
      <w:sz w:val="20"/>
    </w:rPr>
  </w:style>
  <w:style w:type="character" w:customStyle="1" w:styleId="WW8Num81z2">
    <w:name w:val="WW8Num81z2"/>
    <w:rPr>
      <w:rFonts w:ascii="Wingdings" w:hAnsi="Wingdings" w:cs="Wingdings"/>
      <w:sz w:val="20"/>
    </w:rPr>
  </w:style>
  <w:style w:type="character" w:customStyle="1" w:styleId="WW8Num82z0">
    <w:name w:val="WW8Num82z0"/>
    <w:rPr>
      <w:rFonts w:ascii="Symbol" w:hAnsi="Symbol" w:cs="Symbol"/>
      <w:sz w:val="20"/>
    </w:rPr>
  </w:style>
  <w:style w:type="character" w:customStyle="1" w:styleId="WW8Num82z1">
    <w:name w:val="WW8Num82z1"/>
    <w:rPr>
      <w:rFonts w:ascii="Courier New" w:hAnsi="Courier New" w:cs="Courier New"/>
      <w:sz w:val="20"/>
    </w:rPr>
  </w:style>
  <w:style w:type="character" w:customStyle="1" w:styleId="WW8Num82z2">
    <w:name w:val="WW8Num82z2"/>
    <w:rPr>
      <w:rFonts w:ascii="Wingdings" w:hAnsi="Wingdings" w:cs="Wingdings"/>
      <w:sz w:val="20"/>
    </w:rPr>
  </w:style>
  <w:style w:type="character" w:customStyle="1" w:styleId="10">
    <w:name w:val="Основной шрифт абзаца1"/>
  </w:style>
  <w:style w:type="character" w:customStyle="1" w:styleId="31">
    <w:name w:val="Заголовок 3 Знак"/>
    <w:rPr>
      <w:b/>
      <w:bCs/>
      <w:sz w:val="27"/>
      <w:szCs w:val="27"/>
    </w:rPr>
  </w:style>
  <w:style w:type="character" w:customStyle="1" w:styleId="41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styleId="a4">
    <w:name w:val="page number"/>
    <w:basedOn w:val="10"/>
  </w:style>
  <w:style w:type="character" w:customStyle="1" w:styleId="keyworddef">
    <w:name w:val="keyword_def"/>
    <w:basedOn w:val="10"/>
  </w:style>
  <w:style w:type="character" w:customStyle="1" w:styleId="keyword">
    <w:name w:val="keyword"/>
    <w:basedOn w:val="10"/>
  </w:style>
  <w:style w:type="character" w:customStyle="1" w:styleId="texample">
    <w:name w:val="texample"/>
    <w:basedOn w:val="10"/>
  </w:style>
  <w:style w:type="character" w:customStyle="1" w:styleId="HTML">
    <w:name w:val="Стандартный HTML Знак"/>
    <w:rPr>
      <w:rFonts w:ascii="Courier New" w:hAnsi="Courier New" w:cs="Courier New"/>
    </w:rPr>
  </w:style>
  <w:style w:type="character" w:styleId="a5">
    <w:name w:val="Hyperlink"/>
    <w:rPr>
      <w:color w:val="0000FF"/>
      <w:u w:val="single"/>
    </w:rPr>
  </w:style>
  <w:style w:type="character" w:customStyle="1" w:styleId="51">
    <w:name w:val="Заголовок 5 Знак"/>
    <w:rPr>
      <w:b/>
      <w:bCs/>
    </w:rPr>
  </w:style>
  <w:style w:type="character" w:customStyle="1" w:styleId="61">
    <w:name w:val="Заголовок 6 Знак"/>
    <w:rPr>
      <w:b/>
      <w:bCs/>
      <w:sz w:val="15"/>
      <w:szCs w:val="15"/>
    </w:rPr>
  </w:style>
  <w:style w:type="character" w:styleId="a6">
    <w:name w:val="FollowedHyperlink"/>
    <w:rPr>
      <w:color w:val="800080"/>
      <w:u w:val="single"/>
    </w:rPr>
  </w:style>
  <w:style w:type="character" w:customStyle="1" w:styleId="xmlemitalic">
    <w:name w:val="xml_em_italic"/>
    <w:basedOn w:val="10"/>
  </w:style>
  <w:style w:type="character" w:customStyle="1" w:styleId="11">
    <w:name w:val="Заголовок 1 Знак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a7">
    <w:name w:val="Текст выноски Знак"/>
    <w:rPr>
      <w:rFonts w:ascii="Tahoma" w:hAnsi="Tahoma" w:cs="Tahoma"/>
      <w:sz w:val="16"/>
      <w:szCs w:val="16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8">
    <w:name w:val="Символ нумерации"/>
  </w:style>
  <w:style w:type="character" w:customStyle="1" w:styleId="texample1">
    <w:name w:val="texample1"/>
    <w:rPr>
      <w:rFonts w:ascii="Courier New" w:hAnsi="Courier New" w:cs="Courier New" w:hint="default"/>
      <w:color w:val="222222"/>
      <w:sz w:val="20"/>
      <w:szCs w:val="20"/>
    </w:rPr>
  </w:style>
  <w:style w:type="character" w:customStyle="1" w:styleId="keyword1">
    <w:name w:val="keyword1"/>
    <w:rPr>
      <w:i/>
      <w:iCs/>
    </w:rPr>
  </w:style>
  <w:style w:type="character" w:customStyle="1" w:styleId="keyworddef1">
    <w:name w:val="keyword_def1"/>
    <w:rPr>
      <w:b/>
      <w:bCs/>
      <w:i/>
      <w:iCs/>
    </w:rPr>
  </w:style>
  <w:style w:type="character" w:customStyle="1" w:styleId="a9">
    <w:name w:val="Исходный текст"/>
    <w:rPr>
      <w:rFonts w:ascii="Liberation Mono" w:eastAsia="NSimSun" w:hAnsi="Liberation Mono" w:cs="Liberation Mono"/>
    </w:rPr>
  </w:style>
  <w:style w:type="character" w:customStyle="1" w:styleId="aa">
    <w:name w:val="Маркеры списка"/>
    <w:rPr>
      <w:rFonts w:ascii="OpenSymbol" w:eastAsia="OpenSymbol" w:hAnsi="OpenSymbol" w:cs="Open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1">
    <w:name w:val="ListLabel 1"/>
    <w:rPr>
      <w:rFonts w:cs="Times New Roman"/>
      <w:sz w:val="24"/>
      <w:szCs w:val="24"/>
    </w:rPr>
  </w:style>
  <w:style w:type="character" w:styleId="ab">
    <w:name w:val="Unresolved Mention"/>
    <w:rPr>
      <w:color w:val="605E5C"/>
      <w:shd w:val="clear" w:color="auto" w:fill="E1DFDD"/>
    </w:rPr>
  </w:style>
  <w:style w:type="paragraph" w:customStyle="1" w:styleId="22">
    <w:name w:val="Заголовок2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c">
    <w:name w:val="List"/>
    <w:basedOn w:val="a0"/>
    <w:rPr>
      <w:rFonts w:cs="Lohit Hind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70">
    <w:name w:val="Указатель7"/>
    <w:basedOn w:val="a"/>
    <w:pPr>
      <w:suppressLineNumbers/>
    </w:pPr>
  </w:style>
  <w:style w:type="paragraph" w:customStyle="1" w:styleId="12">
    <w:name w:val="Заголовок1"/>
    <w:basedOn w:val="a"/>
    <w:next w:val="a0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52">
    <w:name w:val="Название объекта5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62">
    <w:name w:val="Указатель6"/>
    <w:basedOn w:val="a"/>
    <w:pPr>
      <w:suppressLineNumbers/>
    </w:pPr>
    <w:rPr>
      <w:rFonts w:cs="Arial Unicode MS"/>
    </w:rPr>
  </w:style>
  <w:style w:type="paragraph" w:customStyle="1" w:styleId="42">
    <w:name w:val="Название объекта4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53">
    <w:name w:val="Указатель5"/>
    <w:basedOn w:val="a"/>
    <w:pPr>
      <w:suppressLineNumbers/>
    </w:pPr>
    <w:rPr>
      <w:rFonts w:cs="Arial Unicode MS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3">
    <w:name w:val="Указатель4"/>
    <w:basedOn w:val="a"/>
    <w:pPr>
      <w:suppressLineNumbers/>
    </w:pPr>
    <w:rPr>
      <w:rFonts w:cs="Lucida Sans"/>
    </w:rPr>
  </w:style>
  <w:style w:type="paragraph" w:customStyle="1" w:styleId="23">
    <w:name w:val="Название объекта2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33">
    <w:name w:val="Указатель3"/>
    <w:basedOn w:val="a"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24">
    <w:name w:val="Указатель2"/>
    <w:basedOn w:val="a"/>
    <w:pPr>
      <w:suppressLineNumbers/>
    </w:pPr>
    <w:rPr>
      <w:rFonts w:cs="Arial Unicode MS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15">
    <w:name w:val="Указатель1"/>
    <w:basedOn w:val="a"/>
    <w:pPr>
      <w:suppressLineNumbers/>
    </w:pPr>
    <w:rPr>
      <w:rFonts w:cs="Lohit Hindi"/>
    </w:rPr>
  </w:style>
  <w:style w:type="paragraph" w:customStyle="1" w:styleId="LO-Normal">
    <w:name w:val="LO-Normal"/>
    <w:pPr>
      <w:widowControl w:val="0"/>
      <w:suppressAutoHyphens/>
      <w:autoSpaceDE w:val="0"/>
    </w:pPr>
    <w:rPr>
      <w:rFonts w:ascii="Tahoma" w:eastAsia="Arial" w:hAnsi="Tahoma" w:cs="Tahoma"/>
      <w:color w:val="000000"/>
      <w:sz w:val="24"/>
      <w:szCs w:val="24"/>
      <w:lang w:val="ru-RU" w:eastAsia="zh-CN"/>
    </w:rPr>
  </w:style>
  <w:style w:type="paragraph" w:customStyle="1" w:styleId="CM9">
    <w:name w:val="CM9"/>
    <w:basedOn w:val="LO-Normal"/>
    <w:next w:val="LO-Normal"/>
    <w:pPr>
      <w:spacing w:after="225"/>
    </w:pPr>
    <w:rPr>
      <w:rFonts w:cs="Times New Roman"/>
    </w:rPr>
  </w:style>
  <w:style w:type="paragraph" w:customStyle="1" w:styleId="CM11">
    <w:name w:val="CM11"/>
    <w:basedOn w:val="LO-Normal"/>
    <w:next w:val="LO-Normal"/>
    <w:pPr>
      <w:spacing w:after="323"/>
    </w:pPr>
    <w:rPr>
      <w:rFonts w:cs="Times New Roman"/>
    </w:rPr>
  </w:style>
  <w:style w:type="paragraph" w:customStyle="1" w:styleId="CM3">
    <w:name w:val="CM3"/>
    <w:basedOn w:val="LO-Normal"/>
    <w:next w:val="LO-Normal"/>
    <w:pPr>
      <w:spacing w:line="243" w:lineRule="atLeast"/>
    </w:pPr>
    <w:rPr>
      <w:rFonts w:cs="Times New Roman"/>
    </w:rPr>
  </w:style>
  <w:style w:type="paragraph" w:customStyle="1" w:styleId="CM12">
    <w:name w:val="CM12"/>
    <w:basedOn w:val="LO-Normal"/>
    <w:next w:val="LO-Normal"/>
    <w:pPr>
      <w:spacing w:after="118"/>
    </w:pPr>
    <w:rPr>
      <w:rFonts w:cs="Times New Roman"/>
    </w:rPr>
  </w:style>
  <w:style w:type="paragraph" w:customStyle="1" w:styleId="CM7">
    <w:name w:val="CM7"/>
    <w:basedOn w:val="LO-Normal"/>
    <w:next w:val="LO-Normal"/>
    <w:pPr>
      <w:spacing w:line="240" w:lineRule="atLeast"/>
    </w:pPr>
    <w:rPr>
      <w:rFonts w:cs="Times New Roman"/>
    </w:rPr>
  </w:style>
  <w:style w:type="paragraph" w:customStyle="1" w:styleId="CM8">
    <w:name w:val="CM8"/>
    <w:basedOn w:val="LO-Normal"/>
    <w:next w:val="LO-Normal"/>
    <w:pPr>
      <w:spacing w:line="243" w:lineRule="atLeast"/>
    </w:pPr>
    <w:rPr>
      <w:rFonts w:cs="Times New Roman"/>
    </w:rPr>
  </w:style>
  <w:style w:type="paragraph" w:customStyle="1" w:styleId="ae">
    <w:name w:val="Верхний и нижний колонтитулы"/>
    <w:basedOn w:val="a"/>
    <w:pPr>
      <w:suppressLineNumbers/>
      <w:tabs>
        <w:tab w:val="center" w:pos="4819"/>
        <w:tab w:val="right" w:pos="9638"/>
      </w:tabs>
    </w:pPr>
  </w:style>
  <w:style w:type="paragraph" w:customStyle="1" w:styleId="af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af1">
    <w:name w:val="Обычный (веб)"/>
    <w:basedOn w:val="a"/>
    <w:pPr>
      <w:spacing w:before="100" w:after="100"/>
    </w:pPr>
    <w:rPr>
      <w:sz w:val="24"/>
      <w:szCs w:val="24"/>
    </w:rPr>
  </w:style>
  <w:style w:type="paragraph" w:styleId="HTML0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16">
    <w:name w:val="toc 1"/>
    <w:basedOn w:val="a"/>
    <w:next w:val="a"/>
    <w:pPr>
      <w:spacing w:before="360"/>
    </w:pPr>
    <w:rPr>
      <w:rFonts w:ascii="Cambria" w:hAnsi="Cambria" w:cs="Cambria"/>
      <w:b/>
      <w:bCs/>
      <w:caps/>
      <w:sz w:val="24"/>
      <w:szCs w:val="24"/>
    </w:rPr>
  </w:style>
  <w:style w:type="paragraph" w:styleId="25">
    <w:name w:val="toc 2"/>
    <w:basedOn w:val="a"/>
    <w:next w:val="a"/>
    <w:pPr>
      <w:spacing w:before="240"/>
    </w:pPr>
    <w:rPr>
      <w:rFonts w:ascii="Calibri" w:hAnsi="Calibri" w:cs="Calibri"/>
      <w:b/>
      <w:bCs/>
    </w:rPr>
  </w:style>
  <w:style w:type="paragraph" w:styleId="34">
    <w:name w:val="toc 3"/>
    <w:basedOn w:val="a"/>
    <w:next w:val="a"/>
    <w:pPr>
      <w:ind w:left="200"/>
    </w:pPr>
    <w:rPr>
      <w:rFonts w:ascii="Calibri" w:hAnsi="Calibri" w:cs="Calibri"/>
    </w:rPr>
  </w:style>
  <w:style w:type="paragraph" w:styleId="44">
    <w:name w:val="toc 4"/>
    <w:basedOn w:val="a"/>
    <w:next w:val="a"/>
    <w:pPr>
      <w:ind w:left="400"/>
    </w:pPr>
    <w:rPr>
      <w:rFonts w:ascii="Calibri" w:hAnsi="Calibri" w:cs="Calibri"/>
    </w:rPr>
  </w:style>
  <w:style w:type="paragraph" w:styleId="54">
    <w:name w:val="toc 5"/>
    <w:basedOn w:val="a"/>
    <w:next w:val="a"/>
    <w:pPr>
      <w:ind w:left="600"/>
    </w:pPr>
    <w:rPr>
      <w:rFonts w:ascii="Calibri" w:hAnsi="Calibri" w:cs="Calibri"/>
    </w:rPr>
  </w:style>
  <w:style w:type="paragraph" w:styleId="63">
    <w:name w:val="toc 6"/>
    <w:basedOn w:val="a"/>
    <w:next w:val="a"/>
    <w:pPr>
      <w:ind w:left="800"/>
    </w:pPr>
    <w:rPr>
      <w:rFonts w:ascii="Calibri" w:hAnsi="Calibri" w:cs="Calibri"/>
    </w:rPr>
  </w:style>
  <w:style w:type="paragraph" w:styleId="71">
    <w:name w:val="toc 7"/>
    <w:basedOn w:val="a"/>
    <w:next w:val="a"/>
    <w:pPr>
      <w:ind w:left="1000"/>
    </w:pPr>
    <w:rPr>
      <w:rFonts w:ascii="Calibri" w:hAnsi="Calibri" w:cs="Calibri"/>
    </w:rPr>
  </w:style>
  <w:style w:type="paragraph" w:styleId="8">
    <w:name w:val="toc 8"/>
    <w:basedOn w:val="a"/>
    <w:next w:val="a"/>
    <w:pPr>
      <w:ind w:left="1200"/>
    </w:pPr>
    <w:rPr>
      <w:rFonts w:ascii="Calibri" w:hAnsi="Calibri" w:cs="Calibri"/>
    </w:rPr>
  </w:style>
  <w:style w:type="paragraph" w:styleId="9">
    <w:name w:val="toc 9"/>
    <w:basedOn w:val="a"/>
    <w:next w:val="a"/>
    <w:pPr>
      <w:ind w:left="1400"/>
    </w:pPr>
    <w:rPr>
      <w:rFonts w:ascii="Calibri" w:hAnsi="Calibri" w:cs="Calibri"/>
    </w:rPr>
  </w:style>
  <w:style w:type="paragraph" w:customStyle="1" w:styleId="17">
    <w:name w:val="Заголовок таблицы ссылок1"/>
    <w:basedOn w:val="1"/>
    <w:next w:val="a"/>
    <w:pPr>
      <w:keepLines/>
      <w:numPr>
        <w:numId w:val="0"/>
      </w:numPr>
      <w:spacing w:before="480" w:after="0" w:line="276" w:lineRule="auto"/>
      <w:outlineLvl w:val="9"/>
    </w:pPr>
    <w:rPr>
      <w:color w:val="365F91"/>
      <w:sz w:val="28"/>
      <w:szCs w:val="28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customStyle="1" w:styleId="af5">
    <w:name w:val="Содержимое врезки"/>
    <w:basedOn w:val="a0"/>
  </w:style>
  <w:style w:type="paragraph" w:styleId="af6">
    <w:name w:val="header"/>
    <w:basedOn w:val="a"/>
    <w:pPr>
      <w:suppressLineNumbers/>
      <w:tabs>
        <w:tab w:val="center" w:pos="4819"/>
        <w:tab w:val="right" w:pos="9638"/>
      </w:tabs>
    </w:pPr>
  </w:style>
  <w:style w:type="paragraph" w:styleId="af7">
    <w:name w:val="Body Text Indent"/>
    <w:basedOn w:val="a"/>
    <w:pPr>
      <w:spacing w:after="120"/>
      <w:ind w:left="283"/>
    </w:p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1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sharp/aspnetmvc/6.1.php" TargetMode="External"/><Relationship Id="rId13" Type="http://schemas.openxmlformats.org/officeDocument/2006/relationships/hyperlink" Target="https://metanit.com/sharp/aspnetmvc/9.1.php" TargetMode="External"/><Relationship Id="rId18" Type="http://schemas.openxmlformats.org/officeDocument/2006/relationships/hyperlink" Target="https://github.com/Olgasn/FuelStation/tree/identity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microsoft.com/ru-ru/aspnet/core/" TargetMode="External"/><Relationship Id="rId7" Type="http://schemas.openxmlformats.org/officeDocument/2006/relationships/hyperlink" Target="https://metanit.com/sharp/aspnetmvc/3.6.php" TargetMode="External"/><Relationship Id="rId12" Type="http://schemas.openxmlformats.org/officeDocument/2006/relationships/hyperlink" Target="https://metanit.com/sharp/aspnetmvc/11.6.php" TargetMode="External"/><Relationship Id="rId17" Type="http://schemas.openxmlformats.org/officeDocument/2006/relationships/hyperlink" Target="https://metanit.com/sharp/aspnet5/16.7.ph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etanit.com/sharp/aspnet5/16.4.php" TargetMode="External"/><Relationship Id="rId20" Type="http://schemas.openxmlformats.org/officeDocument/2006/relationships/hyperlink" Target="https://github.com/Olgasn/GomelRectorCounci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tanit.com/sharp/aspnetmvc/3.3.php" TargetMode="External"/><Relationship Id="rId11" Type="http://schemas.openxmlformats.org/officeDocument/2006/relationships/hyperlink" Target="https://metanit.com/sharp/aspnetmvc/11.7.php" TargetMode="External"/><Relationship Id="rId24" Type="http://schemas.openxmlformats.org/officeDocument/2006/relationships/hyperlink" Target="https://metanit.com/sharp/aspnetmvc/" TargetMode="External"/><Relationship Id="rId5" Type="http://schemas.openxmlformats.org/officeDocument/2006/relationships/hyperlink" Target="https://metanit.com/sharp/aspnetmvc/4.1.php" TargetMode="External"/><Relationship Id="rId15" Type="http://schemas.openxmlformats.org/officeDocument/2006/relationships/hyperlink" Target="https://metanit.com/sharp/aspnet5/16.1.php" TargetMode="External"/><Relationship Id="rId23" Type="http://schemas.openxmlformats.org/officeDocument/2006/relationships/hyperlink" Target="https://metanit.com/sharp/efcore/" TargetMode="External"/><Relationship Id="rId10" Type="http://schemas.openxmlformats.org/officeDocument/2006/relationships/hyperlink" Target="https://metanit.com/sharp/aspnetmvc/5.2.php" TargetMode="External"/><Relationship Id="rId19" Type="http://schemas.openxmlformats.org/officeDocument/2006/relationships/hyperlink" Target="https://github.com/Olgasn/GomelRectorCounc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anit.com/sharp/aspnetmvc/7.7.php" TargetMode="External"/><Relationship Id="rId14" Type="http://schemas.openxmlformats.org/officeDocument/2006/relationships/hyperlink" Target="https://learn.microsoft.com/ru-ru/aspnet/core/security/authentication/identity?view=aspnetcore-8.0&amp;tabs=visual-studio" TargetMode="External"/><Relationship Id="rId22" Type="http://schemas.openxmlformats.org/officeDocument/2006/relationships/hyperlink" Target="https://docs.microsoft.com/ru-ru/aspnet/core/mvc/over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3822</Words>
  <Characters>21787</Characters>
  <Application>Microsoft Office Word</Application>
  <DocSecurity>0</DocSecurity>
  <Lines>181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15</vt:i4>
      </vt:variant>
    </vt:vector>
  </HeadingPairs>
  <TitlesOfParts>
    <vt:vector size="16" baseType="lpstr">
      <vt:lpstr>Пример</vt:lpstr>
      <vt:lpstr>    Общая архитектура и основы MVC</vt:lpstr>
      <vt:lpstr>    Маршрутизация в MVC</vt:lpstr>
      <vt:lpstr>    Передача данных в представление</vt:lpstr>
      <vt:lpstr>    Частичные представления</vt:lpstr>
      <vt:lpstr>    HTML-хелперы и Tag-хелперы</vt:lpstr>
      <vt:lpstr>    Модель представления (View Model)</vt:lpstr>
      <vt:lpstr>    Постраничная навигация и Фильтрация</vt:lpstr>
      <vt:lpstr>    Метаданные и валидация модели</vt:lpstr>
      <vt:lpstr>    ASP.NET Core Identity и Авторизация</vt:lpstr>
      <vt:lpstr>    ПРИМЕРЫ КОДА</vt:lpstr>
      <vt:lpstr>    Модель Представления (View Model) и Валидация</vt:lpstr>
      <vt:lpstr>    Передача данных в представление (Контроллер)</vt:lpstr>
      <vt:lpstr>    Tag-хелперы и Частичные представления (Представление)</vt:lpstr>
      <vt:lpstr>    Фильтрация и Постраничная навигация (Контроллер)</vt:lpstr>
      <vt:lpstr>    ASP.NET Core Identity: Управление пользователями</vt:lpstr>
    </vt:vector>
  </TitlesOfParts>
  <Company/>
  <LinksUpToDate>false</LinksUpToDate>
  <CharactersWithSpaces>25558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</dc:title>
  <dc:subject/>
  <dc:creator>profile</dc:creator>
  <cp:keywords/>
  <cp:lastModifiedBy>ol as</cp:lastModifiedBy>
  <cp:revision>6</cp:revision>
  <cp:lastPrinted>1899-12-31T22:00:00Z</cp:lastPrinted>
  <dcterms:created xsi:type="dcterms:W3CDTF">2025-10-27T11:21:00Z</dcterms:created>
  <dcterms:modified xsi:type="dcterms:W3CDTF">2025-10-29T08:29:00Z</dcterms:modified>
</cp:coreProperties>
</file>