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F31661" w14:textId="77777777" w:rsidR="00D340DE" w:rsidRDefault="00D340DE">
      <w:pPr>
        <w:pStyle w:val="Default"/>
        <w:jc w:val="center"/>
      </w:pPr>
      <w:r>
        <w:rPr>
          <w:b/>
          <w:bCs/>
          <w:color w:val="auto"/>
          <w:sz w:val="30"/>
          <w:szCs w:val="30"/>
        </w:rPr>
        <w:t>Лабораторная работа</w:t>
      </w:r>
    </w:p>
    <w:p w14:paraId="13AE4BA7" w14:textId="77777777" w:rsidR="00D340DE" w:rsidRDefault="00D340DE">
      <w:pPr>
        <w:pStyle w:val="Default"/>
        <w:jc w:val="center"/>
      </w:pPr>
      <w:r>
        <w:rPr>
          <w:b/>
          <w:bCs/>
          <w:color w:val="auto"/>
          <w:sz w:val="30"/>
          <w:szCs w:val="30"/>
        </w:rPr>
        <w:t>Использование ENTITY FRAMEWORK и LINQ для работы с базами данных.</w:t>
      </w:r>
    </w:p>
    <w:p w14:paraId="2098F2ED" w14:textId="77777777" w:rsidR="00D340DE" w:rsidRDefault="00D340DE">
      <w:pPr>
        <w:pStyle w:val="Default"/>
        <w:jc w:val="center"/>
        <w:rPr>
          <w:sz w:val="16"/>
          <w:szCs w:val="16"/>
        </w:rPr>
      </w:pPr>
    </w:p>
    <w:p w14:paraId="26AC3CD9" w14:textId="77777777" w:rsidR="00D340DE" w:rsidRDefault="00D340DE">
      <w:pPr>
        <w:pStyle w:val="Default"/>
        <w:rPr>
          <w:sz w:val="20"/>
          <w:szCs w:val="20"/>
        </w:rPr>
      </w:pPr>
    </w:p>
    <w:p w14:paraId="38A72700" w14:textId="369AE918" w:rsidR="00D340DE" w:rsidRDefault="00D340DE">
      <w:pPr>
        <w:pStyle w:val="Default"/>
        <w:ind w:firstLine="708"/>
        <w:jc w:val="both"/>
      </w:pPr>
      <w:r>
        <w:rPr>
          <w:b/>
          <w:bCs/>
          <w:sz w:val="28"/>
          <w:szCs w:val="28"/>
        </w:rPr>
        <w:t xml:space="preserve">Цель работы. </w:t>
      </w:r>
      <w:bookmarkStart w:id="0" w:name="_Hlk195179882"/>
      <w:r w:rsidR="00E12B49">
        <w:rPr>
          <w:bCs/>
          <w:sz w:val="28"/>
          <w:szCs w:val="28"/>
        </w:rPr>
        <w:t>Изучить возможности</w:t>
      </w:r>
      <w:r>
        <w:rPr>
          <w:bCs/>
          <w:sz w:val="28"/>
          <w:szCs w:val="28"/>
        </w:rPr>
        <w:t xml:space="preserve"> ENTITY FRAMEWORK и получить навыки написания запросов к </w:t>
      </w:r>
      <w:r w:rsidR="00E12B49">
        <w:rPr>
          <w:bCs/>
          <w:sz w:val="28"/>
          <w:szCs w:val="28"/>
        </w:rPr>
        <w:t xml:space="preserve">коллекциям </w:t>
      </w:r>
      <w:r>
        <w:rPr>
          <w:bCs/>
          <w:sz w:val="28"/>
          <w:szCs w:val="28"/>
        </w:rPr>
        <w:t xml:space="preserve">объектам, связанным с таблицами базы данных </w:t>
      </w:r>
      <w:r>
        <w:rPr>
          <w:bCs/>
          <w:sz w:val="28"/>
          <w:szCs w:val="28"/>
          <w:lang w:val="be-BY"/>
        </w:rPr>
        <w:t xml:space="preserve">СУБД </w:t>
      </w:r>
      <w:r>
        <w:rPr>
          <w:bCs/>
          <w:sz w:val="28"/>
          <w:szCs w:val="28"/>
          <w:lang w:val="en-US"/>
        </w:rPr>
        <w:t>MS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SQL</w:t>
      </w:r>
      <w:r>
        <w:rPr>
          <w:bCs/>
          <w:sz w:val="28"/>
          <w:szCs w:val="28"/>
        </w:rPr>
        <w:t xml:space="preserve"> </w:t>
      </w:r>
      <w:r w:rsidR="00336422">
        <w:rPr>
          <w:bCs/>
          <w:sz w:val="28"/>
          <w:szCs w:val="28"/>
          <w:lang w:val="en-US"/>
        </w:rPr>
        <w:t>Server</w:t>
      </w:r>
      <w:bookmarkEnd w:id="0"/>
      <w:r>
        <w:rPr>
          <w:bCs/>
          <w:sz w:val="28"/>
          <w:szCs w:val="28"/>
        </w:rPr>
        <w:t>.</w:t>
      </w:r>
    </w:p>
    <w:p w14:paraId="4A247257" w14:textId="77777777" w:rsidR="00D340DE" w:rsidRDefault="00D340DE">
      <w:pPr>
        <w:ind w:firstLine="708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73435DED" w14:textId="573C38C3" w:rsidR="00D340DE" w:rsidRDefault="00D340DE">
      <w:pPr>
        <w:ind w:firstLine="708"/>
      </w:pPr>
      <w:r>
        <w:rPr>
          <w:b/>
          <w:sz w:val="28"/>
          <w:szCs w:val="28"/>
        </w:rPr>
        <w:t>ЗАДАНИЕ</w:t>
      </w:r>
    </w:p>
    <w:p w14:paraId="7A7743A2" w14:textId="77777777" w:rsidR="00D340DE" w:rsidRDefault="00D340DE">
      <w:pPr>
        <w:pStyle w:val="Default"/>
        <w:rPr>
          <w:sz w:val="16"/>
          <w:szCs w:val="16"/>
        </w:rPr>
      </w:pPr>
    </w:p>
    <w:p w14:paraId="4C6A857A" w14:textId="627F8A73" w:rsidR="00E266FA" w:rsidRDefault="00D340DE">
      <w:pPr>
        <w:ind w:firstLine="708"/>
        <w:jc w:val="both"/>
        <w:rPr>
          <w:sz w:val="28"/>
          <w:szCs w:val="28"/>
        </w:rPr>
      </w:pPr>
      <w:bookmarkStart w:id="1" w:name="_Hlk195180491"/>
      <w:r>
        <w:rPr>
          <w:sz w:val="28"/>
          <w:szCs w:val="28"/>
        </w:rPr>
        <w:t>1. Создать</w:t>
      </w:r>
      <w:r w:rsidR="00E12B49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be-BY"/>
        </w:rPr>
        <w:t xml:space="preserve">консольное </w:t>
      </w:r>
      <w:r>
        <w:rPr>
          <w:sz w:val="28"/>
          <w:szCs w:val="28"/>
        </w:rPr>
        <w:t>приложение, содержащее набор классов, моделирующих</w:t>
      </w:r>
      <w:r w:rsidR="00E12B49">
        <w:rPr>
          <w:sz w:val="28"/>
          <w:szCs w:val="28"/>
        </w:rPr>
        <w:t xml:space="preserve"> с использованием .</w:t>
      </w:r>
      <w:r w:rsidR="00E12B49">
        <w:rPr>
          <w:sz w:val="28"/>
          <w:szCs w:val="28"/>
          <w:lang w:val="en-US"/>
        </w:rPr>
        <w:t>NET</w:t>
      </w:r>
      <w:r w:rsidR="00E12B49">
        <w:rPr>
          <w:sz w:val="28"/>
          <w:szCs w:val="28"/>
        </w:rPr>
        <w:t xml:space="preserve"> </w:t>
      </w:r>
      <w:r w:rsidR="00E12B49">
        <w:rPr>
          <w:sz w:val="28"/>
          <w:szCs w:val="28"/>
          <w:lang w:val="en-US"/>
        </w:rPr>
        <w:t>Entity</w:t>
      </w:r>
      <w:r w:rsidR="00E12B49" w:rsidRPr="00E12B49">
        <w:rPr>
          <w:sz w:val="28"/>
          <w:szCs w:val="28"/>
        </w:rPr>
        <w:t xml:space="preserve"> </w:t>
      </w:r>
      <w:r w:rsidR="00E12B49">
        <w:rPr>
          <w:sz w:val="28"/>
          <w:szCs w:val="28"/>
          <w:lang w:val="en-US"/>
        </w:rPr>
        <w:t>Framework</w:t>
      </w:r>
      <w:r w:rsidR="00E12B49" w:rsidRPr="00E12B49">
        <w:rPr>
          <w:sz w:val="28"/>
          <w:szCs w:val="28"/>
        </w:rPr>
        <w:t xml:space="preserve"> </w:t>
      </w:r>
      <w:r w:rsidR="00E12B49">
        <w:rPr>
          <w:sz w:val="28"/>
          <w:szCs w:val="28"/>
          <w:lang w:val="en-US"/>
        </w:rPr>
        <w:t>Core</w:t>
      </w:r>
      <w:r w:rsidR="00E12B49">
        <w:rPr>
          <w:sz w:val="28"/>
          <w:szCs w:val="28"/>
        </w:rPr>
        <w:t xml:space="preserve"> предметную область. Предметная область должна соответствовать вашему варианту, заданному при выполнении лабораторной работе № 1.</w:t>
      </w:r>
    </w:p>
    <w:p w14:paraId="2D8F7B41" w14:textId="2122D2CE" w:rsidR="00D340DE" w:rsidRPr="00E12B49" w:rsidRDefault="00D340DE" w:rsidP="00E266FA">
      <w:pPr>
        <w:ind w:firstLine="708"/>
        <w:jc w:val="both"/>
      </w:pPr>
      <w:r>
        <w:rPr>
          <w:sz w:val="28"/>
          <w:szCs w:val="28"/>
        </w:rPr>
        <w:t>Для этого необходимо</w:t>
      </w:r>
      <w:r w:rsidR="00E266FA">
        <w:rPr>
          <w:sz w:val="28"/>
          <w:szCs w:val="28"/>
        </w:rPr>
        <w:t>, и</w:t>
      </w:r>
      <w:r w:rsidR="00E266FA" w:rsidRPr="00E266FA">
        <w:rPr>
          <w:sz w:val="28"/>
          <w:szCs w:val="28"/>
        </w:rPr>
        <w:t xml:space="preserve">спользуя подход </w:t>
      </w:r>
      <w:r w:rsidR="00E266FA" w:rsidRPr="00E266FA">
        <w:rPr>
          <w:sz w:val="28"/>
          <w:szCs w:val="28"/>
          <w:lang w:val="en-US"/>
        </w:rPr>
        <w:t>Database</w:t>
      </w:r>
      <w:r w:rsidR="00E266FA" w:rsidRPr="00E266FA">
        <w:rPr>
          <w:sz w:val="28"/>
          <w:szCs w:val="28"/>
        </w:rPr>
        <w:t xml:space="preserve"> </w:t>
      </w:r>
      <w:r w:rsidR="00E266FA" w:rsidRPr="00E266FA">
        <w:rPr>
          <w:sz w:val="28"/>
          <w:szCs w:val="28"/>
          <w:lang w:val="en-US"/>
        </w:rPr>
        <w:t>First</w:t>
      </w:r>
      <w:r w:rsidR="00E266FA" w:rsidRPr="00E266FA">
        <w:rPr>
          <w:sz w:val="28"/>
          <w:szCs w:val="28"/>
        </w:rPr>
        <w:t xml:space="preserve"> и средство</w:t>
      </w:r>
      <w:r w:rsidR="001037BA">
        <w:rPr>
          <w:sz w:val="28"/>
          <w:szCs w:val="28"/>
        </w:rPr>
        <w:t xml:space="preserve"> </w:t>
      </w:r>
      <w:r w:rsidR="00E266FA" w:rsidRPr="00E266FA">
        <w:rPr>
          <w:sz w:val="28"/>
          <w:szCs w:val="28"/>
          <w:lang w:val="en-US"/>
        </w:rPr>
        <w:t>Scaffolding</w:t>
      </w:r>
      <w:r w:rsidR="00E266FA" w:rsidRPr="00E266FA">
        <w:rPr>
          <w:sz w:val="28"/>
          <w:szCs w:val="28"/>
        </w:rPr>
        <w:t xml:space="preserve"> (</w:t>
      </w:r>
      <w:r w:rsidR="00E266FA" w:rsidRPr="00E266FA">
        <w:rPr>
          <w:sz w:val="28"/>
          <w:szCs w:val="28"/>
          <w:lang w:val="en-US"/>
        </w:rPr>
        <w:t>Reverse</w:t>
      </w:r>
      <w:r w:rsidR="00E266FA" w:rsidRPr="00E266FA">
        <w:rPr>
          <w:sz w:val="28"/>
          <w:szCs w:val="28"/>
        </w:rPr>
        <w:t xml:space="preserve"> </w:t>
      </w:r>
      <w:r w:rsidR="00E266FA" w:rsidRPr="00E266FA">
        <w:rPr>
          <w:sz w:val="28"/>
          <w:szCs w:val="28"/>
          <w:lang w:val="en-US"/>
        </w:rPr>
        <w:t>Engineering</w:t>
      </w:r>
      <w:r w:rsidR="00E266FA" w:rsidRPr="00E266FA">
        <w:rPr>
          <w:sz w:val="28"/>
          <w:szCs w:val="28"/>
        </w:rPr>
        <w:t xml:space="preserve">) </w:t>
      </w:r>
      <w:r w:rsidR="00E266FA" w:rsidRPr="00E266FA">
        <w:rPr>
          <w:sz w:val="28"/>
          <w:szCs w:val="28"/>
          <w:lang w:val="en-US"/>
        </w:rPr>
        <w:t>Entity</w:t>
      </w:r>
      <w:r w:rsidR="00E266FA" w:rsidRPr="00E266FA">
        <w:rPr>
          <w:sz w:val="28"/>
          <w:szCs w:val="28"/>
        </w:rPr>
        <w:t xml:space="preserve"> </w:t>
      </w:r>
      <w:r w:rsidR="00E266FA" w:rsidRPr="00E266FA">
        <w:rPr>
          <w:sz w:val="28"/>
          <w:szCs w:val="28"/>
          <w:lang w:val="en-US"/>
        </w:rPr>
        <w:t>Framework</w:t>
      </w:r>
      <w:r w:rsidR="00E266FA" w:rsidRPr="00E266FA">
        <w:rPr>
          <w:sz w:val="28"/>
          <w:szCs w:val="28"/>
        </w:rPr>
        <w:t xml:space="preserve"> </w:t>
      </w:r>
      <w:r w:rsidR="00E266FA" w:rsidRPr="00E266FA">
        <w:rPr>
          <w:sz w:val="28"/>
          <w:szCs w:val="28"/>
          <w:lang w:val="en-US"/>
        </w:rPr>
        <w:t>Core</w:t>
      </w:r>
      <w:r w:rsidR="00E266FA" w:rsidRPr="00E266FA">
        <w:rPr>
          <w:sz w:val="28"/>
          <w:szCs w:val="28"/>
        </w:rPr>
        <w:t>, создать классы,</w:t>
      </w:r>
      <w:r w:rsidRPr="00E266FA">
        <w:rPr>
          <w:sz w:val="28"/>
          <w:szCs w:val="28"/>
        </w:rPr>
        <w:t xml:space="preserve"> моделирующие таблицы базы данных</w:t>
      </w:r>
      <w:r w:rsidR="00E266FA">
        <w:rPr>
          <w:sz w:val="28"/>
          <w:szCs w:val="28"/>
        </w:rPr>
        <w:t>,</w:t>
      </w:r>
      <w:r w:rsidRPr="00E266FA">
        <w:rPr>
          <w:sz w:val="28"/>
          <w:szCs w:val="28"/>
        </w:rPr>
        <w:t xml:space="preserve"> </w:t>
      </w:r>
      <w:r w:rsidR="00E266FA">
        <w:rPr>
          <w:sz w:val="28"/>
          <w:szCs w:val="28"/>
        </w:rPr>
        <w:t>и к</w:t>
      </w:r>
      <w:r w:rsidRPr="00E266FA">
        <w:rPr>
          <w:sz w:val="28"/>
          <w:szCs w:val="28"/>
        </w:rPr>
        <w:t>ласс контекста данных.</w:t>
      </w:r>
      <w:r w:rsidR="00E12B49">
        <w:rPr>
          <w:sz w:val="28"/>
          <w:szCs w:val="28"/>
        </w:rPr>
        <w:t xml:space="preserve"> В качестве базы данных выбирается база данных </w:t>
      </w:r>
      <w:r w:rsidR="00E12B49">
        <w:rPr>
          <w:sz w:val="28"/>
          <w:szCs w:val="28"/>
          <w:lang w:val="en-US"/>
        </w:rPr>
        <w:t>MS</w:t>
      </w:r>
      <w:r w:rsidR="00E12B49" w:rsidRPr="00E12B49">
        <w:rPr>
          <w:sz w:val="28"/>
          <w:szCs w:val="28"/>
        </w:rPr>
        <w:t xml:space="preserve"> </w:t>
      </w:r>
      <w:r w:rsidR="00E12B49">
        <w:rPr>
          <w:sz w:val="28"/>
          <w:szCs w:val="28"/>
          <w:lang w:val="en-US"/>
        </w:rPr>
        <w:t>SQL</w:t>
      </w:r>
      <w:r w:rsidR="00E12B49" w:rsidRPr="00E12B49">
        <w:rPr>
          <w:sz w:val="28"/>
          <w:szCs w:val="28"/>
        </w:rPr>
        <w:t xml:space="preserve"> </w:t>
      </w:r>
      <w:r w:rsidR="00E12B49">
        <w:rPr>
          <w:sz w:val="28"/>
          <w:szCs w:val="28"/>
          <w:lang w:val="en-US"/>
        </w:rPr>
        <w:t>Server</w:t>
      </w:r>
      <w:r w:rsidR="00E12B49">
        <w:rPr>
          <w:sz w:val="28"/>
          <w:szCs w:val="28"/>
        </w:rPr>
        <w:t>, созданная ранее, при выполнении лабораторной работы 1.</w:t>
      </w:r>
    </w:p>
    <w:p w14:paraId="74782F99" w14:textId="4D7D5B14" w:rsidR="00D340DE" w:rsidRDefault="00D340DE">
      <w:pPr>
        <w:pStyle w:val="Default"/>
        <w:ind w:firstLine="708"/>
        <w:jc w:val="both"/>
      </w:pPr>
      <w:r>
        <w:rPr>
          <w:sz w:val="28"/>
          <w:szCs w:val="28"/>
        </w:rPr>
        <w:t>2. Выполнить</w:t>
      </w:r>
      <w:r w:rsidR="00E12B49">
        <w:rPr>
          <w:sz w:val="28"/>
          <w:szCs w:val="28"/>
        </w:rPr>
        <w:t xml:space="preserve"> в приложении</w:t>
      </w:r>
      <w:r>
        <w:rPr>
          <w:sz w:val="28"/>
          <w:szCs w:val="28"/>
          <w:lang w:val="be-BY"/>
        </w:rPr>
        <w:t>,</w:t>
      </w:r>
      <w:r>
        <w:rPr>
          <w:sz w:val="28"/>
          <w:szCs w:val="28"/>
        </w:rPr>
        <w:t xml:space="preserve"> используя объекты </w:t>
      </w:r>
      <w:r w:rsidR="00E12B49">
        <w:rPr>
          <w:sz w:val="28"/>
          <w:szCs w:val="28"/>
        </w:rPr>
        <w:t xml:space="preserve">и методы </w:t>
      </w:r>
      <w:r>
        <w:rPr>
          <w:sz w:val="28"/>
          <w:szCs w:val="28"/>
          <w:lang w:val="en-US"/>
        </w:rPr>
        <w:t>Entity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LINQ</w:t>
      </w:r>
      <w:r>
        <w:rPr>
          <w:sz w:val="28"/>
          <w:szCs w:val="28"/>
        </w:rPr>
        <w:t>:</w:t>
      </w:r>
    </w:p>
    <w:p w14:paraId="41C6E942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>Выборку всех данных из таблицы, стоящей в схеме базы данных нас стороне отношения «один» – 1 шт.</w:t>
      </w:r>
    </w:p>
    <w:p w14:paraId="06EF5961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>Выборку данных из таблицы, стоящей в схеме базы данных нас стороне отношения «один», отфильтрованные по определенному условию, налагающему ограничения на одно или несколько полей – 1 шт.</w:t>
      </w:r>
    </w:p>
    <w:p w14:paraId="27448DE5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>Выборку данных, сгруппированных по любому из полей данных с выводом какого-либо итогового результата (</w:t>
      </w:r>
      <w:r w:rsidRPr="001037BA">
        <w:rPr>
          <w:sz w:val="26"/>
          <w:szCs w:val="26"/>
          <w:lang w:val="en-US"/>
        </w:rPr>
        <w:t>min</w:t>
      </w:r>
      <w:r w:rsidRPr="001037BA">
        <w:rPr>
          <w:sz w:val="26"/>
          <w:szCs w:val="26"/>
        </w:rPr>
        <w:t xml:space="preserve">, </w:t>
      </w:r>
      <w:r w:rsidRPr="001037BA">
        <w:rPr>
          <w:sz w:val="26"/>
          <w:szCs w:val="26"/>
          <w:lang w:val="en-US"/>
        </w:rPr>
        <w:t>max</w:t>
      </w:r>
      <w:r w:rsidRPr="001037BA">
        <w:rPr>
          <w:sz w:val="26"/>
          <w:szCs w:val="26"/>
        </w:rPr>
        <w:t xml:space="preserve">, </w:t>
      </w:r>
      <w:r w:rsidRPr="001037BA">
        <w:rPr>
          <w:sz w:val="26"/>
          <w:szCs w:val="26"/>
          <w:lang w:val="en-US"/>
        </w:rPr>
        <w:t>avg</w:t>
      </w:r>
      <w:r w:rsidRPr="001037BA">
        <w:rPr>
          <w:sz w:val="26"/>
          <w:szCs w:val="26"/>
        </w:rPr>
        <w:t>, с</w:t>
      </w:r>
      <w:proofErr w:type="spellStart"/>
      <w:r w:rsidRPr="001037BA">
        <w:rPr>
          <w:sz w:val="26"/>
          <w:szCs w:val="26"/>
          <w:lang w:val="en-US"/>
        </w:rPr>
        <w:t>ount</w:t>
      </w:r>
      <w:proofErr w:type="spellEnd"/>
      <w:r w:rsidRPr="001037BA">
        <w:rPr>
          <w:sz w:val="26"/>
          <w:szCs w:val="26"/>
        </w:rPr>
        <w:t xml:space="preserve"> или др.) по выбранному полю из таблицы, стоящей в схеме базы данных нас стороне отношения «многие» – 1 шт.</w:t>
      </w:r>
    </w:p>
    <w:p w14:paraId="0C0451C0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>Выборку данных из двух полей двух таблиц, связанных между собой отношением «один-ко-многим» – 1 шт.</w:t>
      </w:r>
    </w:p>
    <w:p w14:paraId="1CC0F823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>Выборку данных из двух таблиц, связанных между собой отношением «один-ко-многим» и отфильтрованным по некоторому условию, налагающему ограничения на значения одного или нескольких полей – 1 шт.</w:t>
      </w:r>
    </w:p>
    <w:p w14:paraId="31FC11D6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>Вставку данных в таблицы, стоящей на стороне отношения «Один» – 1 шт.</w:t>
      </w:r>
    </w:p>
    <w:p w14:paraId="2E44FE48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 xml:space="preserve">Вставку данных в таблицы, стоящей на стороне отношения «Многие» – 1 шт.: </w:t>
      </w:r>
    </w:p>
    <w:p w14:paraId="27DBEB32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>Удаление данных из таблицы, стоящей на стороне отношения «Один» – 1 шт.</w:t>
      </w:r>
    </w:p>
    <w:p w14:paraId="3ADAAB3D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>Удаление данных из таблицы, стоящей на стороне отношения «Многие» – 1 шт.</w:t>
      </w:r>
    </w:p>
    <w:p w14:paraId="71E82756" w14:textId="77777777" w:rsidR="00D340DE" w:rsidRPr="001037BA" w:rsidRDefault="00D340DE" w:rsidP="00E12B49">
      <w:pPr>
        <w:pStyle w:val="Default"/>
        <w:numPr>
          <w:ilvl w:val="0"/>
          <w:numId w:val="25"/>
        </w:numPr>
        <w:tabs>
          <w:tab w:val="left" w:pos="360"/>
        </w:tabs>
        <w:jc w:val="both"/>
        <w:rPr>
          <w:sz w:val="26"/>
          <w:szCs w:val="26"/>
        </w:rPr>
      </w:pPr>
      <w:r w:rsidRPr="001037BA">
        <w:rPr>
          <w:sz w:val="26"/>
          <w:szCs w:val="26"/>
        </w:rPr>
        <w:t>Обновление удовлетворяющих определенному условию записей в любой из таблиц базы данных – 1 шт.</w:t>
      </w:r>
    </w:p>
    <w:p w14:paraId="7342626D" w14:textId="01719C15" w:rsidR="000E0A18" w:rsidRDefault="001037BA" w:rsidP="001037BA"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Разместить выполненный проект в репозитории на </w:t>
      </w:r>
      <w:r>
        <w:rPr>
          <w:sz w:val="28"/>
          <w:szCs w:val="28"/>
          <w:lang w:val="en-US"/>
        </w:rPr>
        <w:t>GitHub</w:t>
      </w:r>
      <w:r w:rsidR="00DC6E46">
        <w:rPr>
          <w:sz w:val="28"/>
          <w:szCs w:val="28"/>
        </w:rPr>
        <w:t xml:space="preserve">, создать </w:t>
      </w:r>
      <w:r w:rsidR="00DC6E46" w:rsidRPr="00DC6E46">
        <w:rPr>
          <w:sz w:val="28"/>
          <w:szCs w:val="28"/>
        </w:rPr>
        <w:t>README.md</w:t>
      </w:r>
      <w:r w:rsidR="00DC6E46">
        <w:rPr>
          <w:sz w:val="28"/>
          <w:szCs w:val="28"/>
        </w:rPr>
        <w:t xml:space="preserve"> файл</w:t>
      </w:r>
      <w:r w:rsidRPr="001037BA">
        <w:rPr>
          <w:sz w:val="28"/>
          <w:szCs w:val="28"/>
        </w:rPr>
        <w:t>.</w:t>
      </w:r>
    </w:p>
    <w:p w14:paraId="70900BDA" w14:textId="5C23BFBF" w:rsidR="00DC6E46" w:rsidRDefault="00293672" w:rsidP="001037BA"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DC6E4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33243">
        <w:rPr>
          <w:sz w:val="28"/>
          <w:szCs w:val="28"/>
        </w:rPr>
        <w:t xml:space="preserve">Используя средство </w:t>
      </w:r>
      <w:proofErr w:type="spellStart"/>
      <w:r w:rsidR="00033243" w:rsidRPr="00033243">
        <w:rPr>
          <w:sz w:val="28"/>
          <w:szCs w:val="28"/>
        </w:rPr>
        <w:t>GitHub</w:t>
      </w:r>
      <w:proofErr w:type="spellEnd"/>
      <w:r w:rsidR="00033243" w:rsidRPr="00033243">
        <w:rPr>
          <w:sz w:val="28"/>
          <w:szCs w:val="28"/>
        </w:rPr>
        <w:t xml:space="preserve"> </w:t>
      </w:r>
      <w:proofErr w:type="spellStart"/>
      <w:r w:rsidR="00033243" w:rsidRPr="00033243">
        <w:rPr>
          <w:sz w:val="28"/>
          <w:szCs w:val="28"/>
        </w:rPr>
        <w:t>Actions</w:t>
      </w:r>
      <w:proofErr w:type="spellEnd"/>
      <w:r w:rsidR="00033243">
        <w:rPr>
          <w:sz w:val="28"/>
          <w:szCs w:val="28"/>
        </w:rPr>
        <w:t>, написать рабочий процесс</w:t>
      </w:r>
      <w:r w:rsidR="002E3620" w:rsidRPr="002E3620">
        <w:rPr>
          <w:sz w:val="28"/>
          <w:szCs w:val="28"/>
        </w:rPr>
        <w:t xml:space="preserve"> (</w:t>
      </w:r>
      <w:proofErr w:type="spellStart"/>
      <w:r w:rsidR="002E3620">
        <w:rPr>
          <w:sz w:val="28"/>
          <w:szCs w:val="28"/>
          <w:lang w:val="en-US"/>
        </w:rPr>
        <w:t>WorkFlow</w:t>
      </w:r>
      <w:proofErr w:type="spellEnd"/>
      <w:r w:rsidR="002E3620" w:rsidRPr="002E3620">
        <w:rPr>
          <w:sz w:val="28"/>
          <w:szCs w:val="28"/>
        </w:rPr>
        <w:t>)</w:t>
      </w:r>
      <w:r w:rsidR="00033243">
        <w:rPr>
          <w:sz w:val="28"/>
          <w:szCs w:val="28"/>
        </w:rPr>
        <w:t>, который будет осуществлять компиляцию проекта под две разны</w:t>
      </w:r>
      <w:r w:rsidR="00890459">
        <w:rPr>
          <w:sz w:val="28"/>
          <w:szCs w:val="28"/>
        </w:rPr>
        <w:t>е</w:t>
      </w:r>
      <w:r w:rsidR="00033243">
        <w:rPr>
          <w:sz w:val="28"/>
          <w:szCs w:val="28"/>
        </w:rPr>
        <w:t xml:space="preserve"> платформы при любом изменении в </w:t>
      </w:r>
      <w:r w:rsidR="00D7387B">
        <w:rPr>
          <w:sz w:val="28"/>
          <w:szCs w:val="28"/>
        </w:rPr>
        <w:t>репозитории</w:t>
      </w:r>
      <w:r w:rsidR="0003324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2CFF686E" w14:textId="3312866E" w:rsidR="00DC6E46" w:rsidRPr="00DC6E46" w:rsidRDefault="004C5C44" w:rsidP="001037BA">
      <w:pPr>
        <w:pStyle w:val="Default"/>
        <w:ind w:firstLine="708"/>
        <w:jc w:val="both"/>
        <w:rPr>
          <w:lang w:val="ru-BY"/>
        </w:rPr>
      </w:pPr>
      <w:r>
        <w:rPr>
          <w:sz w:val="28"/>
          <w:szCs w:val="28"/>
        </w:rPr>
        <w:t xml:space="preserve">5. </w:t>
      </w:r>
      <w:r w:rsidR="00DC6E46">
        <w:rPr>
          <w:sz w:val="28"/>
          <w:szCs w:val="28"/>
        </w:rPr>
        <w:t>Отредактировать</w:t>
      </w:r>
      <w:r w:rsidR="00DC6E46" w:rsidRPr="00DC6E46">
        <w:rPr>
          <w:sz w:val="28"/>
          <w:szCs w:val="28"/>
        </w:rPr>
        <w:t xml:space="preserve"> </w:t>
      </w:r>
      <w:r w:rsidR="00DC6E46" w:rsidRPr="00DC6E46">
        <w:rPr>
          <w:sz w:val="28"/>
          <w:szCs w:val="28"/>
          <w:lang w:val="en-US"/>
        </w:rPr>
        <w:t>README</w:t>
      </w:r>
      <w:r w:rsidR="00DC6E46" w:rsidRPr="00DC6E46">
        <w:rPr>
          <w:sz w:val="28"/>
          <w:szCs w:val="28"/>
        </w:rPr>
        <w:t>.</w:t>
      </w:r>
      <w:r w:rsidR="00DC6E46" w:rsidRPr="00DC6E46">
        <w:rPr>
          <w:sz w:val="28"/>
          <w:szCs w:val="28"/>
          <w:lang w:val="en-US"/>
        </w:rPr>
        <w:t>md</w:t>
      </w:r>
      <w:r w:rsidR="00DC6E46" w:rsidRPr="00DC6E46">
        <w:rPr>
          <w:sz w:val="28"/>
          <w:szCs w:val="28"/>
        </w:rPr>
        <w:t xml:space="preserve"> </w:t>
      </w:r>
      <w:r w:rsidR="00DC6E46">
        <w:rPr>
          <w:sz w:val="28"/>
          <w:szCs w:val="28"/>
        </w:rPr>
        <w:t>файл</w:t>
      </w:r>
      <w:r w:rsidR="00E11F57">
        <w:rPr>
          <w:sz w:val="28"/>
          <w:szCs w:val="28"/>
        </w:rPr>
        <w:t xml:space="preserve"> опубликованного проекта</w:t>
      </w:r>
      <w:r w:rsidR="00DC6E46">
        <w:rPr>
          <w:sz w:val="28"/>
          <w:szCs w:val="28"/>
        </w:rPr>
        <w:t>, вставив в него код для создания эмблемы состояния рабочего процесса (</w:t>
      </w:r>
      <w:proofErr w:type="spellStart"/>
      <w:r w:rsidR="00DC6E46" w:rsidRPr="00DC6E46">
        <w:rPr>
          <w:sz w:val="28"/>
          <w:szCs w:val="28"/>
        </w:rPr>
        <w:t>status</w:t>
      </w:r>
      <w:proofErr w:type="spellEnd"/>
      <w:r w:rsidR="00DC6E46" w:rsidRPr="00DC6E46">
        <w:rPr>
          <w:sz w:val="28"/>
          <w:szCs w:val="28"/>
        </w:rPr>
        <w:t xml:space="preserve"> </w:t>
      </w:r>
      <w:proofErr w:type="spellStart"/>
      <w:r w:rsidR="00DC6E46" w:rsidRPr="00DC6E46">
        <w:rPr>
          <w:sz w:val="28"/>
          <w:szCs w:val="28"/>
        </w:rPr>
        <w:t>badge</w:t>
      </w:r>
      <w:proofErr w:type="spellEnd"/>
      <w:r w:rsidR="00DC6E46">
        <w:rPr>
          <w:sz w:val="28"/>
          <w:szCs w:val="28"/>
        </w:rPr>
        <w:t xml:space="preserve">), </w:t>
      </w:r>
      <w:r w:rsidR="00DC6E46" w:rsidRPr="00DC6E46">
        <w:rPr>
          <w:sz w:val="28"/>
          <w:szCs w:val="28"/>
        </w:rPr>
        <w:t>показыва</w:t>
      </w:r>
      <w:r w:rsidR="00DC6E46">
        <w:rPr>
          <w:sz w:val="28"/>
          <w:szCs w:val="28"/>
        </w:rPr>
        <w:t>юще</w:t>
      </w:r>
      <w:r w:rsidR="00E11F57">
        <w:rPr>
          <w:sz w:val="28"/>
          <w:szCs w:val="28"/>
        </w:rPr>
        <w:t>й</w:t>
      </w:r>
      <w:r w:rsidR="00DC6E46" w:rsidRPr="00DC6E46">
        <w:rPr>
          <w:sz w:val="28"/>
          <w:szCs w:val="28"/>
        </w:rPr>
        <w:t xml:space="preserve">, </w:t>
      </w:r>
      <w:r w:rsidR="00DC6E46">
        <w:rPr>
          <w:sz w:val="28"/>
          <w:szCs w:val="28"/>
        </w:rPr>
        <w:t>чем в</w:t>
      </w:r>
      <w:r w:rsidR="00DC6E46" w:rsidRPr="00DC6E46">
        <w:rPr>
          <w:sz w:val="28"/>
          <w:szCs w:val="28"/>
        </w:rPr>
        <w:t xml:space="preserve"> данный момент заверш</w:t>
      </w:r>
      <w:r w:rsidR="00DC6E46">
        <w:rPr>
          <w:sz w:val="28"/>
          <w:szCs w:val="28"/>
        </w:rPr>
        <w:t xml:space="preserve">ился </w:t>
      </w:r>
      <w:r w:rsidR="00DC6E46" w:rsidRPr="00DC6E46">
        <w:rPr>
          <w:sz w:val="28"/>
          <w:szCs w:val="28"/>
        </w:rPr>
        <w:t>рабочий процесс</w:t>
      </w:r>
      <w:r w:rsidR="00DC6E46">
        <w:rPr>
          <w:sz w:val="28"/>
          <w:szCs w:val="28"/>
        </w:rPr>
        <w:t>.</w:t>
      </w:r>
    </w:p>
    <w:p w14:paraId="5DF5C3CF" w14:textId="77777777" w:rsidR="00E12B49" w:rsidRPr="00DC6E46" w:rsidRDefault="00E12B49">
      <w:pPr>
        <w:ind w:firstLine="708"/>
        <w:rPr>
          <w:b/>
          <w:sz w:val="28"/>
          <w:szCs w:val="28"/>
        </w:rPr>
      </w:pPr>
    </w:p>
    <w:p w14:paraId="3535F47E" w14:textId="57FF9B9D" w:rsidR="00D340DE" w:rsidRDefault="00D340DE">
      <w:pPr>
        <w:keepNext/>
        <w:ind w:firstLine="708"/>
      </w:pPr>
      <w:r>
        <w:rPr>
          <w:b/>
          <w:sz w:val="28"/>
          <w:szCs w:val="28"/>
        </w:rPr>
        <w:t>ОФОРМЛЕНИЕ ОТЧЕТА</w:t>
      </w:r>
    </w:p>
    <w:p w14:paraId="71F148FB" w14:textId="77777777" w:rsidR="00D340DE" w:rsidRPr="00033243" w:rsidRDefault="00D340DE">
      <w:pPr>
        <w:ind w:firstLine="708"/>
        <w:rPr>
          <w:sz w:val="28"/>
        </w:rPr>
      </w:pPr>
      <w:r w:rsidRPr="00033243">
        <w:rPr>
          <w:sz w:val="28"/>
          <w:szCs w:val="28"/>
        </w:rPr>
        <w:t>Отчет должен содержать:</w:t>
      </w:r>
    </w:p>
    <w:p w14:paraId="7159F12D" w14:textId="1537C2D7" w:rsidR="001037BA" w:rsidRPr="00033243" w:rsidRDefault="001037BA">
      <w:pPr>
        <w:numPr>
          <w:ilvl w:val="0"/>
          <w:numId w:val="4"/>
        </w:numPr>
        <w:jc w:val="both"/>
        <w:rPr>
          <w:sz w:val="28"/>
        </w:rPr>
      </w:pPr>
      <w:bookmarkStart w:id="2" w:name="_Hlk195180754"/>
      <w:r w:rsidRPr="00033243">
        <w:rPr>
          <w:sz w:val="28"/>
        </w:rPr>
        <w:t xml:space="preserve">Ссылку на </w:t>
      </w:r>
      <w:r w:rsidRPr="00033243">
        <w:rPr>
          <w:sz w:val="28"/>
          <w:lang w:val="en-US"/>
        </w:rPr>
        <w:t xml:space="preserve">GitHub </w:t>
      </w:r>
      <w:r w:rsidRPr="00033243">
        <w:rPr>
          <w:sz w:val="28"/>
        </w:rPr>
        <w:t>репозиторий.</w:t>
      </w:r>
      <w:bookmarkEnd w:id="2"/>
    </w:p>
    <w:p w14:paraId="5089C2C3" w14:textId="14916621" w:rsidR="00D340DE" w:rsidRPr="00033243" w:rsidRDefault="00D340DE">
      <w:pPr>
        <w:numPr>
          <w:ilvl w:val="0"/>
          <w:numId w:val="4"/>
        </w:numPr>
        <w:jc w:val="both"/>
        <w:rPr>
          <w:sz w:val="28"/>
        </w:rPr>
      </w:pPr>
      <w:r w:rsidRPr="00033243">
        <w:rPr>
          <w:sz w:val="28"/>
          <w:szCs w:val="28"/>
        </w:rPr>
        <w:t>Исходные коды классов моделей и класса контекста данных</w:t>
      </w:r>
      <w:r w:rsidR="00D17E18">
        <w:rPr>
          <w:sz w:val="28"/>
          <w:szCs w:val="28"/>
        </w:rPr>
        <w:t xml:space="preserve"> (текст)</w:t>
      </w:r>
      <w:r w:rsidRPr="00033243">
        <w:rPr>
          <w:sz w:val="28"/>
          <w:szCs w:val="28"/>
        </w:rPr>
        <w:t>.</w:t>
      </w:r>
    </w:p>
    <w:p w14:paraId="50019D2A" w14:textId="77777777" w:rsidR="00D340DE" w:rsidRPr="00033243" w:rsidRDefault="00D340DE">
      <w:pPr>
        <w:numPr>
          <w:ilvl w:val="0"/>
          <w:numId w:val="4"/>
        </w:numPr>
        <w:jc w:val="both"/>
        <w:rPr>
          <w:sz w:val="28"/>
        </w:rPr>
      </w:pPr>
      <w:bookmarkStart w:id="3" w:name="_Hlk195180816"/>
      <w:r w:rsidRPr="00033243">
        <w:rPr>
          <w:sz w:val="28"/>
          <w:szCs w:val="28"/>
        </w:rPr>
        <w:t xml:space="preserve">Строку подключения к базе данных из конфигурационного </w:t>
      </w:r>
      <w:proofErr w:type="spellStart"/>
      <w:r w:rsidRPr="00033243">
        <w:rPr>
          <w:sz w:val="28"/>
          <w:szCs w:val="28"/>
          <w:lang w:val="en-US"/>
        </w:rPr>
        <w:t>json</w:t>
      </w:r>
      <w:proofErr w:type="spellEnd"/>
      <w:r w:rsidRPr="00033243">
        <w:rPr>
          <w:sz w:val="28"/>
          <w:szCs w:val="28"/>
        </w:rPr>
        <w:t>- файла.</w:t>
      </w:r>
      <w:bookmarkEnd w:id="3"/>
    </w:p>
    <w:p w14:paraId="68F7246E" w14:textId="77777777" w:rsidR="00D340DE" w:rsidRPr="00033243" w:rsidRDefault="00D340DE">
      <w:pPr>
        <w:numPr>
          <w:ilvl w:val="0"/>
          <w:numId w:val="4"/>
        </w:numPr>
        <w:jc w:val="both"/>
        <w:rPr>
          <w:sz w:val="28"/>
        </w:rPr>
      </w:pPr>
      <w:r w:rsidRPr="00033243">
        <w:rPr>
          <w:sz w:val="28"/>
          <w:szCs w:val="28"/>
        </w:rPr>
        <w:t xml:space="preserve">Исходные коды методов, реализующих требуемые по заданию </w:t>
      </w:r>
      <w:r w:rsidRPr="00033243">
        <w:rPr>
          <w:sz w:val="28"/>
          <w:szCs w:val="28"/>
          <w:lang w:val="en-US"/>
        </w:rPr>
        <w:t>LINQ</w:t>
      </w:r>
      <w:r w:rsidRPr="00033243">
        <w:rPr>
          <w:sz w:val="28"/>
          <w:szCs w:val="28"/>
        </w:rPr>
        <w:t xml:space="preserve"> запросы.</w:t>
      </w:r>
    </w:p>
    <w:p w14:paraId="6C3D776F" w14:textId="1FC43AB1" w:rsidR="00D340DE" w:rsidRPr="00033243" w:rsidRDefault="00D340DE">
      <w:pPr>
        <w:numPr>
          <w:ilvl w:val="0"/>
          <w:numId w:val="4"/>
        </w:numPr>
        <w:jc w:val="both"/>
        <w:rPr>
          <w:sz w:val="28"/>
        </w:rPr>
      </w:pPr>
      <w:r w:rsidRPr="00033243">
        <w:rPr>
          <w:sz w:val="28"/>
          <w:szCs w:val="28"/>
        </w:rPr>
        <w:t xml:space="preserve">Результаты выполнения </w:t>
      </w:r>
      <w:r w:rsidR="004C5C44">
        <w:rPr>
          <w:bCs/>
          <w:sz w:val="28"/>
          <w:szCs w:val="28"/>
        </w:rPr>
        <w:t>запросов к коллекциям объектов</w:t>
      </w:r>
      <w:r w:rsidR="00AC4317">
        <w:rPr>
          <w:bCs/>
          <w:sz w:val="28"/>
          <w:szCs w:val="28"/>
        </w:rPr>
        <w:t xml:space="preserve"> (текст)</w:t>
      </w:r>
      <w:r w:rsidRPr="00033243">
        <w:rPr>
          <w:sz w:val="28"/>
          <w:szCs w:val="28"/>
        </w:rPr>
        <w:t>.</w:t>
      </w:r>
    </w:p>
    <w:p w14:paraId="10427680" w14:textId="3F654EA1" w:rsidR="00033243" w:rsidRPr="00033243" w:rsidRDefault="00033243">
      <w:pPr>
        <w:numPr>
          <w:ilvl w:val="0"/>
          <w:numId w:val="4"/>
        </w:numPr>
        <w:jc w:val="both"/>
        <w:rPr>
          <w:sz w:val="28"/>
        </w:rPr>
      </w:pPr>
      <w:r w:rsidRPr="00033243">
        <w:rPr>
          <w:sz w:val="28"/>
          <w:szCs w:val="28"/>
        </w:rPr>
        <w:t xml:space="preserve">Содержимое </w:t>
      </w:r>
      <w:proofErr w:type="spellStart"/>
      <w:r w:rsidRPr="00033243">
        <w:rPr>
          <w:sz w:val="28"/>
          <w:szCs w:val="28"/>
          <w:lang w:val="en-US"/>
        </w:rPr>
        <w:t>yml</w:t>
      </w:r>
      <w:proofErr w:type="spellEnd"/>
      <w:r w:rsidRPr="00033243">
        <w:rPr>
          <w:sz w:val="28"/>
          <w:szCs w:val="28"/>
        </w:rPr>
        <w:t xml:space="preserve"> файла рабочего процесса</w:t>
      </w:r>
      <w:r w:rsidR="00AC4317">
        <w:rPr>
          <w:sz w:val="28"/>
          <w:szCs w:val="28"/>
        </w:rPr>
        <w:t xml:space="preserve"> (текст)</w:t>
      </w:r>
      <w:r w:rsidRPr="00033243">
        <w:rPr>
          <w:sz w:val="28"/>
          <w:szCs w:val="28"/>
        </w:rPr>
        <w:t>.</w:t>
      </w:r>
    </w:p>
    <w:bookmarkEnd w:id="1"/>
    <w:p w14:paraId="0D1BD79C" w14:textId="77777777" w:rsidR="00D340DE" w:rsidRDefault="00D340DE">
      <w:pPr>
        <w:pStyle w:val="Default"/>
        <w:jc w:val="both"/>
        <w:rPr>
          <w:sz w:val="28"/>
          <w:szCs w:val="28"/>
        </w:rPr>
      </w:pPr>
    </w:p>
    <w:p w14:paraId="002B3FF0" w14:textId="6B944738" w:rsidR="00D340DE" w:rsidRDefault="00D340DE">
      <w:pPr>
        <w:keepNext/>
        <w:ind w:firstLine="708"/>
      </w:pPr>
      <w:r>
        <w:rPr>
          <w:b/>
          <w:sz w:val="28"/>
          <w:szCs w:val="28"/>
        </w:rPr>
        <w:t>КОНТРОЛЬНЫЕ ВОПРОСЫ</w:t>
      </w:r>
    </w:p>
    <w:p w14:paraId="16407983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 xml:space="preserve">Общая характеристика фреймворка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Framework.</w:t>
      </w:r>
    </w:p>
    <w:p w14:paraId="42824738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 xml:space="preserve">Общая характеристика объектов </w:t>
      </w:r>
      <w:proofErr w:type="spellStart"/>
      <w:r>
        <w:rPr>
          <w:rStyle w:val="a8"/>
          <w:b w:val="0"/>
          <w:bCs w:val="0"/>
          <w:sz w:val="28"/>
          <w:szCs w:val="28"/>
        </w:rPr>
        <w:t>DbContext</w:t>
      </w:r>
      <w:proofErr w:type="spellEnd"/>
      <w:r>
        <w:rPr>
          <w:rStyle w:val="a8"/>
          <w:b w:val="0"/>
          <w:bCs w:val="0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proofErr w:type="spellStart"/>
      <w:r>
        <w:rPr>
          <w:rStyle w:val="a8"/>
          <w:b w:val="0"/>
          <w:bCs w:val="0"/>
          <w:sz w:val="28"/>
          <w:szCs w:val="28"/>
        </w:rPr>
        <w:t>bSet</w:t>
      </w:r>
      <w:proofErr w:type="spellEnd"/>
      <w:r>
        <w:rPr>
          <w:rStyle w:val="a8"/>
          <w:b w:val="0"/>
          <w:bCs w:val="0"/>
          <w:sz w:val="28"/>
          <w:szCs w:val="28"/>
        </w:rPr>
        <w:t xml:space="preserve"> и </w:t>
      </w:r>
      <w:proofErr w:type="spellStart"/>
      <w:r>
        <w:rPr>
          <w:rStyle w:val="a8"/>
          <w:b w:val="0"/>
          <w:bCs w:val="0"/>
          <w:sz w:val="28"/>
          <w:szCs w:val="28"/>
        </w:rPr>
        <w:t>DbQuery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>.</w:t>
      </w:r>
    </w:p>
    <w:p w14:paraId="1AF31322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>Требования к свойствам и методам классам, соответствующих таблицам базы данных.</w:t>
      </w:r>
    </w:p>
    <w:p w14:paraId="7A31B898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 xml:space="preserve">Класс контекста данных в </w:t>
      </w:r>
      <w:r>
        <w:rPr>
          <w:sz w:val="28"/>
          <w:szCs w:val="28"/>
          <w:lang w:val="en-US"/>
        </w:rPr>
        <w:t>Entity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>, его методы, подключение к источнику данных.</w:t>
      </w:r>
    </w:p>
    <w:p w14:paraId="608396BA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>Как и для чего делается миграция.</w:t>
      </w:r>
    </w:p>
    <w:p w14:paraId="333A52FC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>Как сформировать набор классов моделей и контекст данных для работы с существующей базой данных.</w:t>
      </w:r>
    </w:p>
    <w:p w14:paraId="5F8E5939" w14:textId="77777777" w:rsidR="00D340DE" w:rsidRDefault="00D340DE">
      <w:pPr>
        <w:numPr>
          <w:ilvl w:val="0"/>
          <w:numId w:val="9"/>
        </w:numPr>
        <w:suppressAutoHyphens w:val="0"/>
        <w:jc w:val="both"/>
      </w:pPr>
      <w:r>
        <w:rPr>
          <w:sz w:val="28"/>
          <w:szCs w:val="28"/>
        </w:rPr>
        <w:t>Реализация взаимодействия между классами моделей для отображения один-ко-многим в схеме базы данных.</w:t>
      </w:r>
    </w:p>
    <w:p w14:paraId="7301CB14" w14:textId="77777777" w:rsidR="00D340DE" w:rsidRDefault="00D340DE">
      <w:pPr>
        <w:numPr>
          <w:ilvl w:val="0"/>
          <w:numId w:val="9"/>
        </w:numPr>
        <w:suppressAutoHyphens w:val="0"/>
        <w:jc w:val="both"/>
      </w:pPr>
      <w:r>
        <w:rPr>
          <w:sz w:val="28"/>
          <w:szCs w:val="28"/>
        </w:rPr>
        <w:t>Реализация взаимодействия между классами моделей для отображения один-к-одному в схеме базы данных.</w:t>
      </w:r>
    </w:p>
    <w:p w14:paraId="26D8A345" w14:textId="77777777" w:rsidR="00D340DE" w:rsidRDefault="00D340DE">
      <w:pPr>
        <w:numPr>
          <w:ilvl w:val="0"/>
          <w:numId w:val="9"/>
        </w:numPr>
        <w:suppressAutoHyphens w:val="0"/>
        <w:jc w:val="both"/>
      </w:pPr>
      <w:r>
        <w:rPr>
          <w:sz w:val="28"/>
          <w:szCs w:val="28"/>
        </w:rPr>
        <w:t xml:space="preserve">Сопоставление типов данных полей таблиц СУБД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SQL Server и свойств классов C#, моделирующих эти таблицы.</w:t>
      </w:r>
    </w:p>
    <w:p w14:paraId="5FFC6236" w14:textId="77777777" w:rsidR="00D340DE" w:rsidRDefault="00D340DE">
      <w:pPr>
        <w:numPr>
          <w:ilvl w:val="0"/>
          <w:numId w:val="9"/>
        </w:numPr>
        <w:suppressAutoHyphens w:val="0"/>
        <w:jc w:val="both"/>
      </w:pP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</w:rPr>
        <w:t>DbSet</w:t>
      </w:r>
      <w:proofErr w:type="spellEnd"/>
      <w:r>
        <w:rPr>
          <w:sz w:val="28"/>
          <w:szCs w:val="28"/>
        </w:rPr>
        <w:t>, его свойства и методы.</w:t>
      </w:r>
    </w:p>
    <w:p w14:paraId="70508AC7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>Общая характеристика технологии LINQ и интерфейсов для работы с различными источниками данных.</w:t>
      </w:r>
    </w:p>
    <w:p w14:paraId="5CE8FA57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>Операция запроса в LINQ.</w:t>
      </w:r>
    </w:p>
    <w:p w14:paraId="70D8B3CB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>Способы записи LINQ запроса (синтаксисы записи). Выполнение запроса.</w:t>
      </w:r>
    </w:p>
    <w:p w14:paraId="44766AEE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 xml:space="preserve">Запросы LINQ для осуществления фильтрации. Примеры для различных способов записи. </w:t>
      </w:r>
    </w:p>
    <w:p w14:paraId="0DF113CA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>Запросы LINQ для осуществления сортировки и группировки. Примеры для различных способов записи.</w:t>
      </w:r>
    </w:p>
    <w:p w14:paraId="7490F25D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>Запросы LINQ для обращения к двум и более последовательностям. Соединение. Примеры для различных способов записи.</w:t>
      </w:r>
    </w:p>
    <w:p w14:paraId="77AECCA6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>Правила построения выражений запросов в LINQ. Аналогии с SQL. Пример сложного выражения.</w:t>
      </w:r>
    </w:p>
    <w:p w14:paraId="07EDE7AE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 xml:space="preserve">Изменение данных в таблице базы данных с использованием средств </w:t>
      </w:r>
      <w:r>
        <w:rPr>
          <w:sz w:val="28"/>
          <w:szCs w:val="28"/>
          <w:lang w:val="en-US"/>
        </w:rPr>
        <w:t>Entity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>.</w:t>
      </w:r>
    </w:p>
    <w:p w14:paraId="4CDDBCED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 xml:space="preserve">Вставка данных в таблицы базы данных с использованием средств </w:t>
      </w:r>
      <w:r>
        <w:rPr>
          <w:sz w:val="28"/>
          <w:szCs w:val="28"/>
          <w:lang w:val="en-US"/>
        </w:rPr>
        <w:t>Entity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>.</w:t>
      </w:r>
    </w:p>
    <w:p w14:paraId="71A5AB35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 xml:space="preserve">Удаление данных из таблиц базы данных с использованием средств </w:t>
      </w:r>
      <w:r>
        <w:rPr>
          <w:sz w:val="28"/>
          <w:szCs w:val="28"/>
          <w:lang w:val="en-US"/>
        </w:rPr>
        <w:t>Entity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>.</w:t>
      </w:r>
    </w:p>
    <w:p w14:paraId="7BA60BA8" w14:textId="77777777" w:rsidR="00D340DE" w:rsidRDefault="00D340DE">
      <w:pPr>
        <w:numPr>
          <w:ilvl w:val="0"/>
          <w:numId w:val="9"/>
        </w:numPr>
        <w:tabs>
          <w:tab w:val="left" w:pos="1080"/>
        </w:tabs>
        <w:suppressAutoHyphens w:val="0"/>
        <w:jc w:val="both"/>
      </w:pPr>
      <w:r>
        <w:rPr>
          <w:sz w:val="28"/>
          <w:szCs w:val="28"/>
        </w:rPr>
        <w:t xml:space="preserve">Обновление записей в таблицах базы данных с использованием средств </w:t>
      </w:r>
      <w:r>
        <w:rPr>
          <w:sz w:val="28"/>
          <w:szCs w:val="28"/>
          <w:lang w:val="en-US"/>
        </w:rPr>
        <w:t>Entity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>.</w:t>
      </w:r>
    </w:p>
    <w:p w14:paraId="2C1A3287" w14:textId="77777777" w:rsidR="00D340DE" w:rsidRDefault="00D340DE">
      <w:pPr>
        <w:pStyle w:val="Default"/>
        <w:rPr>
          <w:sz w:val="28"/>
          <w:szCs w:val="28"/>
        </w:rPr>
      </w:pPr>
    </w:p>
    <w:p w14:paraId="041140AF" w14:textId="77777777" w:rsidR="00D340DE" w:rsidRDefault="00D340DE">
      <w:pPr>
        <w:pStyle w:val="Default"/>
        <w:ind w:firstLine="708"/>
      </w:pPr>
      <w:r>
        <w:rPr>
          <w:b/>
          <w:bCs/>
          <w:sz w:val="28"/>
          <w:szCs w:val="28"/>
        </w:rPr>
        <w:t>Литература для подготовки</w:t>
      </w:r>
    </w:p>
    <w:p w14:paraId="0DF7DDF0" w14:textId="77777777" w:rsidR="00033243" w:rsidRDefault="00D340DE" w:rsidP="00295901">
      <w:pPr>
        <w:numPr>
          <w:ilvl w:val="0"/>
          <w:numId w:val="17"/>
        </w:numPr>
        <w:jc w:val="both"/>
      </w:pPr>
      <w:bookmarkStart w:id="4" w:name="ogl"/>
      <w:bookmarkEnd w:id="4"/>
      <w:r w:rsidRPr="00033243">
        <w:rPr>
          <w:sz w:val="28"/>
          <w:szCs w:val="28"/>
        </w:rPr>
        <w:t xml:space="preserve">Руководство по </w:t>
      </w:r>
      <w:r w:rsidRPr="00033243">
        <w:rPr>
          <w:sz w:val="28"/>
          <w:szCs w:val="28"/>
          <w:lang w:val="en-US"/>
        </w:rPr>
        <w:t>Entity</w:t>
      </w:r>
      <w:r w:rsidRPr="00033243">
        <w:rPr>
          <w:sz w:val="28"/>
          <w:szCs w:val="28"/>
        </w:rPr>
        <w:t xml:space="preserve"> </w:t>
      </w:r>
      <w:r w:rsidRPr="00033243">
        <w:rPr>
          <w:sz w:val="28"/>
          <w:szCs w:val="28"/>
          <w:lang w:val="en-US"/>
        </w:rPr>
        <w:t>Framework</w:t>
      </w:r>
      <w:r w:rsidRPr="00033243">
        <w:rPr>
          <w:sz w:val="28"/>
          <w:szCs w:val="28"/>
        </w:rPr>
        <w:t xml:space="preserve"> </w:t>
      </w:r>
      <w:r w:rsidRPr="00033243">
        <w:rPr>
          <w:sz w:val="28"/>
          <w:szCs w:val="28"/>
          <w:lang w:val="en-US"/>
        </w:rPr>
        <w:t>Core</w:t>
      </w:r>
      <w:r w:rsidRPr="00033243">
        <w:rPr>
          <w:sz w:val="28"/>
          <w:szCs w:val="28"/>
        </w:rPr>
        <w:t xml:space="preserve"> -</w:t>
      </w:r>
      <w:r w:rsidR="004C3EAF" w:rsidRPr="00033243">
        <w:rPr>
          <w:sz w:val="28"/>
          <w:szCs w:val="28"/>
        </w:rPr>
        <w:t xml:space="preserve"> </w:t>
      </w:r>
      <w:hyperlink r:id="rId8" w:history="1">
        <w:r w:rsidR="004C3EAF" w:rsidRPr="00033243">
          <w:rPr>
            <w:rStyle w:val="a5"/>
            <w:sz w:val="28"/>
            <w:szCs w:val="28"/>
          </w:rPr>
          <w:t>https://metanit.com/sharp/efcore/</w:t>
        </w:r>
      </w:hyperlink>
      <w:r w:rsidR="004C3EAF" w:rsidRPr="00033243">
        <w:rPr>
          <w:sz w:val="28"/>
          <w:szCs w:val="28"/>
        </w:rPr>
        <w:t xml:space="preserve"> </w:t>
      </w:r>
      <w:r w:rsidR="004C3EAF">
        <w:t>.</w:t>
      </w:r>
    </w:p>
    <w:p w14:paraId="1F118AE2" w14:textId="62CA825C" w:rsidR="00D340DE" w:rsidRPr="00400953" w:rsidRDefault="00D340DE" w:rsidP="00295901">
      <w:pPr>
        <w:numPr>
          <w:ilvl w:val="0"/>
          <w:numId w:val="17"/>
        </w:numPr>
        <w:jc w:val="both"/>
      </w:pPr>
      <w:r w:rsidRPr="00033243">
        <w:rPr>
          <w:sz w:val="28"/>
          <w:szCs w:val="28"/>
        </w:rPr>
        <w:t xml:space="preserve">Руководство по </w:t>
      </w:r>
      <w:r w:rsidRPr="00033243">
        <w:rPr>
          <w:sz w:val="28"/>
          <w:szCs w:val="28"/>
          <w:lang w:val="en-US"/>
        </w:rPr>
        <w:t>Entity</w:t>
      </w:r>
      <w:r w:rsidRPr="00033243">
        <w:rPr>
          <w:sz w:val="28"/>
          <w:szCs w:val="28"/>
        </w:rPr>
        <w:t xml:space="preserve"> </w:t>
      </w:r>
      <w:r w:rsidRPr="00033243">
        <w:rPr>
          <w:sz w:val="28"/>
          <w:szCs w:val="28"/>
          <w:lang w:val="en-US"/>
        </w:rPr>
        <w:t>Framework</w:t>
      </w:r>
      <w:r w:rsidRPr="00033243">
        <w:rPr>
          <w:sz w:val="28"/>
          <w:szCs w:val="28"/>
        </w:rPr>
        <w:t xml:space="preserve"> </w:t>
      </w:r>
      <w:r w:rsidRPr="00033243">
        <w:rPr>
          <w:sz w:val="28"/>
          <w:szCs w:val="28"/>
          <w:lang w:val="en-US"/>
        </w:rPr>
        <w:t>Core</w:t>
      </w:r>
      <w:r w:rsidRPr="00033243">
        <w:rPr>
          <w:sz w:val="28"/>
          <w:szCs w:val="28"/>
        </w:rPr>
        <w:t xml:space="preserve"> от </w:t>
      </w:r>
      <w:r w:rsidRPr="00033243">
        <w:rPr>
          <w:sz w:val="28"/>
          <w:szCs w:val="28"/>
          <w:lang w:val="en-US"/>
        </w:rPr>
        <w:t>Microsoft</w:t>
      </w:r>
      <w:r w:rsidR="004C3EAF" w:rsidRPr="00033243">
        <w:rPr>
          <w:sz w:val="28"/>
          <w:szCs w:val="28"/>
        </w:rPr>
        <w:t xml:space="preserve"> </w:t>
      </w:r>
      <w:hyperlink r:id="rId9" w:history="1">
        <w:r w:rsidR="004C3EAF" w:rsidRPr="00033243">
          <w:rPr>
            <w:rStyle w:val="a5"/>
            <w:sz w:val="28"/>
            <w:szCs w:val="28"/>
            <w:lang w:val="en-US"/>
          </w:rPr>
          <w:t>https</w:t>
        </w:r>
        <w:r w:rsidR="004C3EAF" w:rsidRPr="00033243">
          <w:rPr>
            <w:rStyle w:val="a5"/>
            <w:sz w:val="28"/>
            <w:szCs w:val="28"/>
          </w:rPr>
          <w:t>://</w:t>
        </w:r>
        <w:r w:rsidR="004C3EAF" w:rsidRPr="00033243">
          <w:rPr>
            <w:rStyle w:val="a5"/>
            <w:sz w:val="28"/>
            <w:szCs w:val="28"/>
            <w:lang w:val="en-US"/>
          </w:rPr>
          <w:t>learn</w:t>
        </w:r>
        <w:r w:rsidR="004C3EAF" w:rsidRPr="00033243">
          <w:rPr>
            <w:rStyle w:val="a5"/>
            <w:sz w:val="28"/>
            <w:szCs w:val="28"/>
          </w:rPr>
          <w:t>.</w:t>
        </w:r>
        <w:proofErr w:type="spellStart"/>
        <w:r w:rsidR="004C3EAF" w:rsidRPr="00033243">
          <w:rPr>
            <w:rStyle w:val="a5"/>
            <w:sz w:val="28"/>
            <w:szCs w:val="28"/>
            <w:lang w:val="en-US"/>
          </w:rPr>
          <w:t>microsoft</w:t>
        </w:r>
        <w:proofErr w:type="spellEnd"/>
        <w:r w:rsidR="004C3EAF" w:rsidRPr="00033243">
          <w:rPr>
            <w:rStyle w:val="a5"/>
            <w:sz w:val="28"/>
            <w:szCs w:val="28"/>
          </w:rPr>
          <w:t>.</w:t>
        </w:r>
        <w:r w:rsidR="004C3EAF" w:rsidRPr="00033243">
          <w:rPr>
            <w:rStyle w:val="a5"/>
            <w:sz w:val="28"/>
            <w:szCs w:val="28"/>
            <w:lang w:val="en-US"/>
          </w:rPr>
          <w:t>com</w:t>
        </w:r>
        <w:r w:rsidR="004C3EAF" w:rsidRPr="00033243">
          <w:rPr>
            <w:rStyle w:val="a5"/>
            <w:sz w:val="28"/>
            <w:szCs w:val="28"/>
          </w:rPr>
          <w:t>/</w:t>
        </w:r>
        <w:proofErr w:type="spellStart"/>
        <w:r w:rsidR="004C3EAF" w:rsidRPr="00033243">
          <w:rPr>
            <w:rStyle w:val="a5"/>
            <w:sz w:val="28"/>
            <w:szCs w:val="28"/>
            <w:lang w:val="en-US"/>
          </w:rPr>
          <w:t>ru</w:t>
        </w:r>
        <w:proofErr w:type="spellEnd"/>
        <w:r w:rsidR="004C3EAF" w:rsidRPr="00033243">
          <w:rPr>
            <w:rStyle w:val="a5"/>
            <w:sz w:val="28"/>
            <w:szCs w:val="28"/>
          </w:rPr>
          <w:t>-</w:t>
        </w:r>
        <w:proofErr w:type="spellStart"/>
        <w:r w:rsidR="004C3EAF" w:rsidRPr="00033243">
          <w:rPr>
            <w:rStyle w:val="a5"/>
            <w:sz w:val="28"/>
            <w:szCs w:val="28"/>
            <w:lang w:val="en-US"/>
          </w:rPr>
          <w:t>ru</w:t>
        </w:r>
        <w:proofErr w:type="spellEnd"/>
        <w:r w:rsidR="004C3EAF" w:rsidRPr="00033243">
          <w:rPr>
            <w:rStyle w:val="a5"/>
            <w:sz w:val="28"/>
            <w:szCs w:val="28"/>
          </w:rPr>
          <w:t>/</w:t>
        </w:r>
        <w:proofErr w:type="spellStart"/>
        <w:r w:rsidR="004C3EAF" w:rsidRPr="00033243">
          <w:rPr>
            <w:rStyle w:val="a5"/>
            <w:sz w:val="28"/>
            <w:szCs w:val="28"/>
            <w:lang w:val="en-US"/>
          </w:rPr>
          <w:t>ef</w:t>
        </w:r>
        <w:proofErr w:type="spellEnd"/>
        <w:r w:rsidR="004C3EAF" w:rsidRPr="00033243">
          <w:rPr>
            <w:rStyle w:val="a5"/>
            <w:sz w:val="28"/>
            <w:szCs w:val="28"/>
          </w:rPr>
          <w:t>/</w:t>
        </w:r>
        <w:r w:rsidR="004C3EAF" w:rsidRPr="00033243">
          <w:rPr>
            <w:rStyle w:val="a5"/>
            <w:sz w:val="28"/>
            <w:szCs w:val="28"/>
            <w:lang w:val="en-US"/>
          </w:rPr>
          <w:t>core</w:t>
        </w:r>
        <w:r w:rsidR="004C3EAF" w:rsidRPr="00033243">
          <w:rPr>
            <w:rStyle w:val="a5"/>
            <w:sz w:val="28"/>
            <w:szCs w:val="28"/>
          </w:rPr>
          <w:t>/</w:t>
        </w:r>
      </w:hyperlink>
      <w:r w:rsidR="004C3EAF" w:rsidRPr="00033243">
        <w:rPr>
          <w:sz w:val="28"/>
          <w:szCs w:val="28"/>
        </w:rPr>
        <w:t xml:space="preserve"> </w:t>
      </w:r>
    </w:p>
    <w:p w14:paraId="311FE909" w14:textId="744AEA1C" w:rsidR="00400953" w:rsidRPr="00E12B49" w:rsidRDefault="00400953">
      <w:pPr>
        <w:numPr>
          <w:ilvl w:val="0"/>
          <w:numId w:val="17"/>
        </w:numPr>
        <w:jc w:val="both"/>
      </w:pPr>
      <w:r w:rsidRPr="00400953">
        <w:rPr>
          <w:sz w:val="28"/>
          <w:szCs w:val="28"/>
        </w:rPr>
        <w:t xml:space="preserve">Документация </w:t>
      </w:r>
      <w:r>
        <w:rPr>
          <w:sz w:val="28"/>
          <w:szCs w:val="28"/>
        </w:rPr>
        <w:t xml:space="preserve">по </w:t>
      </w:r>
      <w:proofErr w:type="spellStart"/>
      <w:r w:rsidRPr="00400953">
        <w:rPr>
          <w:sz w:val="28"/>
          <w:szCs w:val="28"/>
        </w:rPr>
        <w:t>GitHub</w:t>
      </w:r>
      <w:proofErr w:type="spellEnd"/>
      <w:r w:rsidRPr="00400953">
        <w:rPr>
          <w:sz w:val="28"/>
          <w:szCs w:val="28"/>
        </w:rPr>
        <w:t xml:space="preserve"> </w:t>
      </w:r>
      <w:proofErr w:type="spellStart"/>
      <w:r w:rsidRPr="00400953">
        <w:rPr>
          <w:sz w:val="28"/>
          <w:szCs w:val="28"/>
        </w:rPr>
        <w:t>Actions</w:t>
      </w:r>
      <w:proofErr w:type="spellEnd"/>
      <w:r w:rsidRPr="004009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hyperlink r:id="rId10" w:history="1">
        <w:r w:rsidR="00BD3E04" w:rsidRPr="00856092">
          <w:rPr>
            <w:rStyle w:val="a5"/>
            <w:sz w:val="28"/>
            <w:szCs w:val="28"/>
          </w:rPr>
          <w:t>https://docs.github.com/ru/actions</w:t>
        </w:r>
      </w:hyperlink>
      <w:r>
        <w:rPr>
          <w:sz w:val="28"/>
          <w:szCs w:val="28"/>
        </w:rPr>
        <w:t xml:space="preserve"> </w:t>
      </w:r>
      <w:r w:rsidR="003E7B63">
        <w:rPr>
          <w:sz w:val="28"/>
          <w:szCs w:val="28"/>
        </w:rPr>
        <w:t xml:space="preserve">, </w:t>
      </w:r>
      <w:hyperlink r:id="rId11" w:history="1">
        <w:r w:rsidR="003E7B63" w:rsidRPr="00856092">
          <w:rPr>
            <w:rStyle w:val="a5"/>
            <w:sz w:val="28"/>
            <w:szCs w:val="28"/>
          </w:rPr>
          <w:t>https://docs.github.com/ru/actions/concepts/workflows-and-actions/workflows</w:t>
        </w:r>
      </w:hyperlink>
      <w:r w:rsidR="003E7B63">
        <w:rPr>
          <w:sz w:val="28"/>
          <w:szCs w:val="28"/>
        </w:rPr>
        <w:t xml:space="preserve"> </w:t>
      </w:r>
    </w:p>
    <w:p w14:paraId="2C94D7C5" w14:textId="77777777" w:rsidR="00E12B49" w:rsidRDefault="00E12B49" w:rsidP="00E12B49">
      <w:pPr>
        <w:jc w:val="both"/>
        <w:rPr>
          <w:sz w:val="28"/>
          <w:szCs w:val="28"/>
        </w:rPr>
      </w:pPr>
    </w:p>
    <w:p w14:paraId="0B07CAA7" w14:textId="327D1ACB" w:rsidR="00E12B49" w:rsidRDefault="00E12B49">
      <w:pPr>
        <w:suppressAutoHyphens w:val="0"/>
      </w:pPr>
      <w:r>
        <w:br w:type="page"/>
      </w:r>
    </w:p>
    <w:p w14:paraId="44F62270" w14:textId="77777777" w:rsidR="00E12B49" w:rsidRDefault="00E12B49" w:rsidP="00E12B49">
      <w:pPr>
        <w:jc w:val="center"/>
      </w:pPr>
      <w:r>
        <w:rPr>
          <w:b/>
          <w:sz w:val="28"/>
          <w:szCs w:val="28"/>
        </w:rPr>
        <w:t xml:space="preserve">ПРИМЕР - создание консольного приложения для тестирования различных LINQ запросов к базе данных </w:t>
      </w:r>
      <w:r>
        <w:rPr>
          <w:b/>
          <w:sz w:val="28"/>
          <w:szCs w:val="28"/>
          <w:lang w:val="en-US"/>
        </w:rPr>
        <w:t>MS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SQL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</w:t>
      </w:r>
    </w:p>
    <w:p w14:paraId="3193FE40" w14:textId="77777777" w:rsidR="00E12B49" w:rsidRDefault="00E12B49" w:rsidP="00E12B49">
      <w:pPr>
        <w:suppressAutoHyphens w:val="0"/>
        <w:rPr>
          <w:rFonts w:eastAsia="Calibri"/>
          <w:b/>
          <w:bCs/>
          <w:lang w:eastAsia="en-US"/>
        </w:rPr>
      </w:pPr>
    </w:p>
    <w:p w14:paraId="158DB5BE" w14:textId="347FFDD3" w:rsidR="00E12B49" w:rsidRDefault="00E12B49" w:rsidP="00E12B49">
      <w:pPr>
        <w:suppressAutoHyphens w:val="0"/>
        <w:spacing w:line="312" w:lineRule="atLeast"/>
      </w:pPr>
      <w:r>
        <w:rPr>
          <w:rFonts w:eastAsia="Calibri"/>
          <w:lang w:eastAsia="en-US"/>
        </w:rPr>
        <w:t xml:space="preserve">1. Создаем пустой проект консольного приложения </w:t>
      </w:r>
      <w:r>
        <w:rPr>
          <w:color w:val="000000"/>
          <w:lang w:eastAsia="ru-RU"/>
        </w:rPr>
        <w:t xml:space="preserve">по типу </w:t>
      </w:r>
      <w:proofErr w:type="spellStart"/>
      <w:r>
        <w:rPr>
          <w:b/>
          <w:bCs/>
          <w:color w:val="000000"/>
          <w:lang w:eastAsia="ru-RU"/>
        </w:rPr>
        <w:t>Console</w:t>
      </w:r>
      <w:proofErr w:type="spellEnd"/>
      <w:r>
        <w:rPr>
          <w:b/>
          <w:bCs/>
          <w:color w:val="000000"/>
          <w:lang w:eastAsia="ru-RU"/>
        </w:rPr>
        <w:t xml:space="preserve"> </w:t>
      </w:r>
      <w:proofErr w:type="spellStart"/>
      <w:r>
        <w:rPr>
          <w:b/>
          <w:bCs/>
          <w:color w:val="000000"/>
          <w:lang w:eastAsia="ru-RU"/>
        </w:rPr>
        <w:t>App</w:t>
      </w:r>
      <w:proofErr w:type="spellEnd"/>
      <w:r>
        <w:rPr>
          <w:b/>
          <w:bCs/>
          <w:color w:val="000000"/>
          <w:lang w:eastAsia="ru-RU"/>
        </w:rPr>
        <w:t xml:space="preserve"> (.NET Core)</w:t>
      </w:r>
      <w:r>
        <w:rPr>
          <w:color w:val="000000"/>
          <w:lang w:eastAsia="ru-RU"/>
        </w:rPr>
        <w:t xml:space="preserve">. </w:t>
      </w:r>
    </w:p>
    <w:p w14:paraId="7882015A" w14:textId="77777777" w:rsidR="00E12B49" w:rsidRDefault="00E12B49" w:rsidP="00E12B49">
      <w:pPr>
        <w:suppressAutoHyphens w:val="0"/>
        <w:spacing w:line="276" w:lineRule="auto"/>
        <w:rPr>
          <w:color w:val="000000"/>
          <w:lang w:eastAsia="ru-RU"/>
        </w:rPr>
      </w:pPr>
      <w:r w:rsidRPr="001753B1">
        <w:rPr>
          <w:noProof/>
        </w:rPr>
        <w:drawing>
          <wp:inline distT="0" distB="0" distL="0" distR="0" wp14:anchorId="009D7A9F" wp14:editId="627FEE35">
            <wp:extent cx="3891280" cy="3553460"/>
            <wp:effectExtent l="0" t="0" r="0" b="0"/>
            <wp:docPr id="9" name="Рисунок 1" descr="Изображение выглядит как текст, снимок экрана, Шрифт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текст, снимок экрана, Шрифт, веб-стран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D6E7" w14:textId="090B423D" w:rsidR="00E12B49" w:rsidRDefault="00E12B49" w:rsidP="00E12B49">
      <w:pPr>
        <w:suppressAutoHyphens w:val="0"/>
        <w:spacing w:line="276" w:lineRule="auto"/>
      </w:pPr>
      <w:r>
        <w:rPr>
          <w:rFonts w:eastAsia="Calibri"/>
          <w:lang w:val="en-US" w:eastAsia="en-US"/>
        </w:rPr>
        <w:t xml:space="preserve">2. </w:t>
      </w:r>
      <w:r>
        <w:t>П</w:t>
      </w:r>
      <w:proofErr w:type="spellStart"/>
      <w:r>
        <w:rPr>
          <w:lang w:val="en-US"/>
        </w:rPr>
        <w:t>ерейдем</w:t>
      </w:r>
      <w:proofErr w:type="spellEnd"/>
      <w:r>
        <w:rPr>
          <w:lang w:val="en-US"/>
        </w:rPr>
        <w:t xml:space="preserve"> в Visual Studio к </w:t>
      </w:r>
      <w:proofErr w:type="spellStart"/>
      <w:r>
        <w:rPr>
          <w:lang w:val="en-US"/>
        </w:rPr>
        <w:t>окну</w:t>
      </w:r>
      <w:proofErr w:type="spellEnd"/>
      <w:r>
        <w:rPr>
          <w:lang w:val="en-US"/>
        </w:rPr>
        <w:t xml:space="preserve"> Package Manager Console. </w:t>
      </w:r>
      <w:r>
        <w:t xml:space="preserve">Его открыть можно, перейдя в меню </w:t>
      </w:r>
      <w:r>
        <w:rPr>
          <w:lang w:val="en-US"/>
        </w:rPr>
        <w:t>Tools</w:t>
      </w:r>
      <w:r w:rsidRPr="00FF6712">
        <w:t xml:space="preserve"> –&gt; </w:t>
      </w:r>
      <w:r>
        <w:rPr>
          <w:lang w:val="en-US"/>
        </w:rPr>
        <w:t>NuGet</w:t>
      </w:r>
      <w:r w:rsidRPr="00FF6712">
        <w:t xml:space="preserve"> </w:t>
      </w:r>
      <w:r>
        <w:rPr>
          <w:lang w:val="en-US"/>
        </w:rPr>
        <w:t>Package</w:t>
      </w:r>
      <w:r w:rsidRPr="00FF6712">
        <w:t xml:space="preserve"> </w:t>
      </w:r>
      <w:r>
        <w:rPr>
          <w:lang w:val="en-US"/>
        </w:rPr>
        <w:t>Manager</w:t>
      </w:r>
      <w:r w:rsidRPr="00FF6712">
        <w:t xml:space="preserve"> –&gt; </w:t>
      </w:r>
      <w:r>
        <w:rPr>
          <w:lang w:val="en-US"/>
        </w:rPr>
        <w:t>Package</w:t>
      </w:r>
      <w:r w:rsidRPr="00FF6712">
        <w:t xml:space="preserve"> </w:t>
      </w:r>
      <w:r>
        <w:rPr>
          <w:lang w:val="en-US"/>
        </w:rPr>
        <w:t>Manager</w:t>
      </w:r>
      <w:r w:rsidRPr="00FF6712">
        <w:t xml:space="preserve"> </w:t>
      </w:r>
      <w:r>
        <w:rPr>
          <w:lang w:val="en-US"/>
        </w:rPr>
        <w:t>Console</w:t>
      </w:r>
    </w:p>
    <w:p w14:paraId="3993237A" w14:textId="77777777" w:rsidR="00E12B49" w:rsidRDefault="00E12B49" w:rsidP="00E12B49">
      <w:pPr>
        <w:suppressAutoHyphens w:val="0"/>
        <w:spacing w:line="276" w:lineRule="auto"/>
      </w:pPr>
    </w:p>
    <w:p w14:paraId="5CC4C4B4" w14:textId="598BF4FF" w:rsidR="00E12B49" w:rsidRDefault="00E12B49" w:rsidP="00E12B49">
      <w:pPr>
        <w:suppressAutoHyphens w:val="0"/>
      </w:pPr>
      <w:r>
        <w:t xml:space="preserve">3. Для работы с существующей БД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SQL</w:t>
      </w:r>
      <w:r>
        <w:t xml:space="preserve"> </w:t>
      </w:r>
      <w:r>
        <w:rPr>
          <w:lang w:val="en-US"/>
        </w:rPr>
        <w:t>Server</w:t>
      </w:r>
      <w:r>
        <w:t xml:space="preserve"> нам надо добавить три пакета:</w:t>
      </w:r>
    </w:p>
    <w:p w14:paraId="03BB0EE0" w14:textId="77777777" w:rsidR="00E12B49" w:rsidRDefault="00E12B49" w:rsidP="00E12B49">
      <w:pPr>
        <w:numPr>
          <w:ilvl w:val="0"/>
          <w:numId w:val="11"/>
        </w:numPr>
        <w:suppressAutoHyphens w:val="0"/>
      </w:pPr>
      <w:proofErr w:type="spellStart"/>
      <w:r>
        <w:rPr>
          <w:b/>
          <w:bCs/>
        </w:rPr>
        <w:t>Microsoft.EntityFrameworkCore.SqlServer</w:t>
      </w:r>
      <w:proofErr w:type="spellEnd"/>
    </w:p>
    <w:p w14:paraId="3A3666EA" w14:textId="77777777" w:rsidR="00E12B49" w:rsidRDefault="00E12B49" w:rsidP="00E12B49">
      <w:pPr>
        <w:numPr>
          <w:ilvl w:val="0"/>
          <w:numId w:val="11"/>
        </w:numPr>
        <w:suppressAutoHyphens w:val="0"/>
      </w:pPr>
      <w:proofErr w:type="spellStart"/>
      <w:r>
        <w:rPr>
          <w:b/>
          <w:bCs/>
        </w:rPr>
        <w:t>Microsoft.EntityFrameworkCore.Tools</w:t>
      </w:r>
      <w:proofErr w:type="spellEnd"/>
    </w:p>
    <w:p w14:paraId="5416FA0B" w14:textId="77777777" w:rsidR="00E12B49" w:rsidRPr="00E64410" w:rsidRDefault="00E12B49" w:rsidP="00E12B49">
      <w:pPr>
        <w:numPr>
          <w:ilvl w:val="0"/>
          <w:numId w:val="11"/>
        </w:numPr>
        <w:suppressAutoHyphens w:val="0"/>
      </w:pPr>
      <w:proofErr w:type="spellStart"/>
      <w:r>
        <w:rPr>
          <w:b/>
          <w:bCs/>
        </w:rPr>
        <w:t>Microsoft.EntityFrameworkCore.SqlServer.Design</w:t>
      </w:r>
      <w:proofErr w:type="spellEnd"/>
    </w:p>
    <w:p w14:paraId="10836C70" w14:textId="77777777" w:rsidR="00E12B49" w:rsidRDefault="00E12B49" w:rsidP="00E12B49">
      <w:pPr>
        <w:suppressAutoHyphens w:val="0"/>
      </w:pPr>
    </w:p>
    <w:p w14:paraId="1CE3C281" w14:textId="77777777" w:rsidR="00E12B49" w:rsidRDefault="00E12B49" w:rsidP="00E12B49">
      <w:pPr>
        <w:suppressAutoHyphens w:val="0"/>
        <w:rPr>
          <w:lang w:val="en-US"/>
        </w:rPr>
      </w:pPr>
      <w:r w:rsidRPr="001753B1">
        <w:rPr>
          <w:noProof/>
        </w:rPr>
        <w:drawing>
          <wp:inline distT="0" distB="0" distL="0" distR="0" wp14:anchorId="25CBA57A" wp14:editId="1097FCCC">
            <wp:extent cx="4864100" cy="3135630"/>
            <wp:effectExtent l="0" t="0" r="0" b="0"/>
            <wp:docPr id="10" name="Рисунок 1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368" b="3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A315" w14:textId="77777777" w:rsidR="00E12B49" w:rsidRDefault="00E12B49" w:rsidP="00E12B49">
      <w:pPr>
        <w:suppressAutoHyphens w:val="0"/>
        <w:spacing w:line="276" w:lineRule="auto"/>
        <w:rPr>
          <w:lang w:val="en-US"/>
        </w:rPr>
      </w:pPr>
    </w:p>
    <w:p w14:paraId="4EE23CC3" w14:textId="3EED1FAC" w:rsidR="00E12B49" w:rsidRDefault="00E12B49" w:rsidP="00E12B49">
      <w:pPr>
        <w:suppressAutoHyphens w:val="0"/>
        <w:spacing w:line="276" w:lineRule="auto"/>
      </w:pPr>
      <w:r>
        <w:t xml:space="preserve">4. В </w:t>
      </w:r>
      <w:r>
        <w:rPr>
          <w:lang w:val="en-US"/>
        </w:rPr>
        <w:t>Package</w:t>
      </w:r>
      <w:r>
        <w:t xml:space="preserve"> </w:t>
      </w:r>
      <w:r>
        <w:rPr>
          <w:lang w:val="en-US"/>
        </w:rPr>
        <w:t>Manager</w:t>
      </w:r>
      <w:r>
        <w:t xml:space="preserve"> </w:t>
      </w:r>
      <w:r>
        <w:rPr>
          <w:lang w:val="en-US"/>
        </w:rPr>
        <w:t>Console</w:t>
      </w:r>
      <w:r>
        <w:t xml:space="preserve"> выполним следующую команду:</w:t>
      </w:r>
    </w:p>
    <w:p w14:paraId="5841E067" w14:textId="77777777" w:rsidR="00E12B49" w:rsidRPr="00B60A65" w:rsidRDefault="00E12B49" w:rsidP="00E12B49">
      <w:pPr>
        <w:suppressAutoHyphens w:val="0"/>
        <w:spacing w:line="276" w:lineRule="auto"/>
        <w:rPr>
          <w:lang w:val="en-US"/>
        </w:rPr>
      </w:pPr>
      <w:r>
        <w:rPr>
          <w:lang w:val="en-US"/>
        </w:rPr>
        <w:t>Scaffold-</w:t>
      </w:r>
      <w:proofErr w:type="spellStart"/>
      <w:r>
        <w:rPr>
          <w:lang w:val="en-US"/>
        </w:rPr>
        <w:t>DbContext</w:t>
      </w:r>
      <w:proofErr w:type="spellEnd"/>
      <w:r>
        <w:rPr>
          <w:lang w:val="en-US"/>
        </w:rPr>
        <w:t xml:space="preserve"> "Server=.\</w:t>
      </w:r>
      <w:proofErr w:type="spellStart"/>
      <w:proofErr w:type="gramStart"/>
      <w:r>
        <w:rPr>
          <w:lang w:val="en-US"/>
        </w:rPr>
        <w:t>sqlexpress;Database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toplivo;Trusted</w:t>
      </w:r>
      <w:proofErr w:type="gramEnd"/>
      <w:r>
        <w:rPr>
          <w:lang w:val="en-US"/>
        </w:rPr>
        <w:t>_Connection</w:t>
      </w:r>
      <w:proofErr w:type="spellEnd"/>
      <w:r>
        <w:rPr>
          <w:lang w:val="en-US"/>
        </w:rPr>
        <w:t xml:space="preserve">=True;" </w:t>
      </w:r>
      <w:proofErr w:type="spellStart"/>
      <w:proofErr w:type="gramStart"/>
      <w:r>
        <w:rPr>
          <w:lang w:val="en-US"/>
        </w:rPr>
        <w:t>Microsoft.EntityFrameworkCore.SqlServer</w:t>
      </w:r>
      <w:proofErr w:type="spellEnd"/>
      <w:proofErr w:type="gramEnd"/>
    </w:p>
    <w:p w14:paraId="724AA7E8" w14:textId="77777777" w:rsidR="00E12B49" w:rsidRPr="00B60A65" w:rsidRDefault="00E12B49" w:rsidP="00E12B49">
      <w:pPr>
        <w:suppressAutoHyphens w:val="0"/>
        <w:spacing w:line="276" w:lineRule="auto"/>
        <w:rPr>
          <w:lang w:val="en-US"/>
        </w:rPr>
      </w:pPr>
      <w:r>
        <w:t>или</w:t>
      </w:r>
      <w:r>
        <w:rPr>
          <w:lang w:val="en-US"/>
        </w:rPr>
        <w:t xml:space="preserve"> </w:t>
      </w:r>
    </w:p>
    <w:p w14:paraId="35185CFA" w14:textId="77777777" w:rsidR="00E12B49" w:rsidRPr="00B60A65" w:rsidRDefault="00E12B49" w:rsidP="00E12B49">
      <w:pPr>
        <w:suppressAutoHyphens w:val="0"/>
        <w:spacing w:line="276" w:lineRule="auto"/>
        <w:rPr>
          <w:lang w:val="en-US"/>
        </w:rPr>
      </w:pPr>
      <w:r>
        <w:rPr>
          <w:lang w:val="en-US"/>
        </w:rPr>
        <w:t>Scaffold-</w:t>
      </w:r>
      <w:proofErr w:type="spellStart"/>
      <w:r>
        <w:rPr>
          <w:lang w:val="en-US"/>
        </w:rPr>
        <w:t>DbContext</w:t>
      </w:r>
      <w:proofErr w:type="spellEnd"/>
      <w:r>
        <w:rPr>
          <w:lang w:val="en-US"/>
        </w:rPr>
        <w:t xml:space="preserve"> "Server=(</w:t>
      </w:r>
      <w:proofErr w:type="spellStart"/>
      <w:r>
        <w:rPr>
          <w:lang w:val="en-US"/>
        </w:rPr>
        <w:t>localdb</w:t>
      </w:r>
      <w:proofErr w:type="spellEnd"/>
      <w:r>
        <w:rPr>
          <w:lang w:val="en-US"/>
        </w:rPr>
        <w:t>)\</w:t>
      </w:r>
      <w:proofErr w:type="spellStart"/>
      <w:proofErr w:type="gramStart"/>
      <w:r>
        <w:rPr>
          <w:lang w:val="en-US"/>
        </w:rPr>
        <w:t>mssqllocaldb;Database</w:t>
      </w:r>
      <w:proofErr w:type="spellEnd"/>
      <w:proofErr w:type="gramEnd"/>
      <w:r>
        <w:rPr>
          <w:lang w:val="en-US"/>
        </w:rPr>
        <w:t>=</w:t>
      </w:r>
      <w:proofErr w:type="spellStart"/>
      <w:r>
        <w:rPr>
          <w:lang w:val="en-US"/>
        </w:rPr>
        <w:t>toplivo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Trusted_Connection</w:t>
      </w:r>
      <w:proofErr w:type="spellEnd"/>
      <w:r>
        <w:rPr>
          <w:lang w:val="en-US"/>
        </w:rPr>
        <w:t xml:space="preserve"> =True;" </w:t>
      </w:r>
      <w:proofErr w:type="spellStart"/>
      <w:proofErr w:type="gramStart"/>
      <w:r>
        <w:rPr>
          <w:lang w:val="en-US"/>
        </w:rPr>
        <w:t>Microsoft.EntityFrameworkCore.SqlServer</w:t>
      </w:r>
      <w:proofErr w:type="spellEnd"/>
      <w:proofErr w:type="gramEnd"/>
    </w:p>
    <w:p w14:paraId="02B3B9AB" w14:textId="77777777" w:rsidR="00E12B49" w:rsidRDefault="00E12B49" w:rsidP="00E12B49">
      <w:pPr>
        <w:suppressAutoHyphens w:val="0"/>
        <w:spacing w:line="276" w:lineRule="auto"/>
      </w:pPr>
      <w:r>
        <w:rPr>
          <w:lang w:val="en-US"/>
        </w:rPr>
        <w:t xml:space="preserve"> </w:t>
      </w:r>
      <w:r>
        <w:t>в</w:t>
      </w:r>
      <w:r w:rsidRPr="00B60A65">
        <w:t xml:space="preserve"> </w:t>
      </w:r>
      <w:r>
        <w:t>зависимости</w:t>
      </w:r>
      <w:r w:rsidRPr="00B60A65">
        <w:t xml:space="preserve"> </w:t>
      </w:r>
      <w:r>
        <w:t>от</w:t>
      </w:r>
      <w:r w:rsidRPr="00B60A65">
        <w:t xml:space="preserve"> </w:t>
      </w:r>
      <w:r>
        <w:t>места</w:t>
      </w:r>
      <w:r w:rsidRPr="00B60A65">
        <w:t xml:space="preserve"> </w:t>
      </w:r>
      <w:r>
        <w:t>нахождения</w:t>
      </w:r>
      <w:r w:rsidRPr="00B60A65">
        <w:t xml:space="preserve"> </w:t>
      </w:r>
      <w:r>
        <w:t>базы</w:t>
      </w:r>
      <w:r w:rsidRPr="00B60A65">
        <w:t xml:space="preserve"> </w:t>
      </w:r>
      <w:r>
        <w:t>данных</w:t>
      </w:r>
      <w:r w:rsidRPr="00B60A65">
        <w:t>.</w:t>
      </w:r>
    </w:p>
    <w:p w14:paraId="43E6763D" w14:textId="77777777" w:rsidR="00E12B49" w:rsidRPr="00B60A65" w:rsidRDefault="00E12B49" w:rsidP="00E12B49">
      <w:pPr>
        <w:suppressAutoHyphens w:val="0"/>
        <w:spacing w:line="276" w:lineRule="auto"/>
      </w:pPr>
    </w:p>
    <w:p w14:paraId="7B52E6F0" w14:textId="4F27FF59" w:rsidR="00E12B49" w:rsidRDefault="00E12B49" w:rsidP="00E12B49">
      <w:pPr>
        <w:suppressAutoHyphens w:val="0"/>
        <w:spacing w:line="276" w:lineRule="auto"/>
      </w:pPr>
      <w:r>
        <w:t xml:space="preserve">5. Переименуем классы сущностей, используя форму единственного числа и переместим четыре сгенерированных класса в папку </w:t>
      </w:r>
      <w:r>
        <w:rPr>
          <w:lang w:val="en-US"/>
        </w:rPr>
        <w:t>Models</w:t>
      </w:r>
      <w:r>
        <w:t>, создав ее предварительно:</w:t>
      </w:r>
    </w:p>
    <w:p w14:paraId="367281CB" w14:textId="77777777" w:rsidR="00E12B49" w:rsidRDefault="00E12B49" w:rsidP="00E12B49">
      <w:pPr>
        <w:suppressAutoHyphens w:val="0"/>
        <w:spacing w:line="276" w:lineRule="auto"/>
        <w:rPr>
          <w:rFonts w:eastAsia="Calibri"/>
          <w:lang w:eastAsia="en-US"/>
        </w:rPr>
      </w:pPr>
    </w:p>
    <w:p w14:paraId="61EA2548" w14:textId="77777777" w:rsidR="00E12B49" w:rsidRDefault="00E12B49" w:rsidP="00E12B49">
      <w:pPr>
        <w:suppressAutoHyphens w:val="0"/>
        <w:spacing w:line="276" w:lineRule="auto"/>
        <w:rPr>
          <w:rFonts w:eastAsia="Calibri"/>
          <w:lang w:val="en-US" w:eastAsia="en-US"/>
        </w:rPr>
      </w:pPr>
      <w:r>
        <w:rPr>
          <w:noProof/>
          <w:lang w:val="ru-BY" w:eastAsia="ru-BY"/>
        </w:rPr>
        <w:drawing>
          <wp:inline distT="0" distB="0" distL="0" distR="0" wp14:anchorId="31C9D42C" wp14:editId="26DD64B4">
            <wp:extent cx="6158865" cy="4805680"/>
            <wp:effectExtent l="0" t="0" r="0" b="0"/>
            <wp:docPr id="11" name="Рисунок 3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65" cy="48056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2181" w14:textId="77777777" w:rsidR="00E12B49" w:rsidRDefault="00E12B49" w:rsidP="00E12B49">
      <w:pPr>
        <w:suppressAutoHyphens w:val="0"/>
        <w:spacing w:line="276" w:lineRule="auto"/>
        <w:rPr>
          <w:rFonts w:eastAsia="Calibri"/>
          <w:lang w:val="en-US" w:eastAsia="en-US"/>
        </w:rPr>
      </w:pPr>
    </w:p>
    <w:p w14:paraId="500356B6" w14:textId="77777777" w:rsidR="00E12B49" w:rsidRDefault="00E12B49" w:rsidP="00E12B49">
      <w:pPr>
        <w:suppressAutoHyphens w:val="0"/>
        <w:spacing w:line="276" w:lineRule="auto"/>
        <w:rPr>
          <w:rFonts w:eastAsia="Calibri"/>
          <w:lang w:val="en-US" w:eastAsia="en-US"/>
        </w:rPr>
      </w:pPr>
    </w:p>
    <w:p w14:paraId="2B225FE8" w14:textId="77777777" w:rsidR="00E12B49" w:rsidRPr="00B60A65" w:rsidRDefault="00E12B49" w:rsidP="00E12B49">
      <w:pPr>
        <w:suppressAutoHyphens w:val="0"/>
        <w:spacing w:line="276" w:lineRule="auto"/>
        <w:rPr>
          <w:lang w:val="en-US"/>
        </w:rPr>
      </w:pPr>
      <w:r>
        <w:rPr>
          <w:rFonts w:eastAsia="Calibri"/>
          <w:sz w:val="28"/>
          <w:szCs w:val="28"/>
          <w:lang w:eastAsia="en-US"/>
        </w:rPr>
        <w:t>Класс</w:t>
      </w:r>
      <w:r>
        <w:rPr>
          <w:rFonts w:eastAsia="Calibri"/>
          <w:sz w:val="28"/>
          <w:szCs w:val="28"/>
          <w:lang w:val="en-US"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контекста</w:t>
      </w:r>
      <w:r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="Calibri"/>
          <w:sz w:val="28"/>
          <w:szCs w:val="28"/>
          <w:lang w:val="en-US" w:eastAsia="en-US"/>
        </w:rPr>
        <w:t>toplivoContext</w:t>
      </w:r>
      <w:proofErr w:type="spellEnd"/>
    </w:p>
    <w:p w14:paraId="60C60E50" w14:textId="77777777" w:rsidR="00E12B49" w:rsidRDefault="00E12B49" w:rsidP="00E12B49">
      <w:pPr>
        <w:suppressAutoHyphens w:val="0"/>
        <w:spacing w:line="276" w:lineRule="auto"/>
        <w:rPr>
          <w:rFonts w:eastAsia="Calibri"/>
          <w:sz w:val="28"/>
          <w:szCs w:val="28"/>
          <w:lang w:val="en-US" w:eastAsia="en-US"/>
        </w:rPr>
      </w:pPr>
    </w:p>
    <w:p w14:paraId="291FF465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Microsoft.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EntityFrameworkCore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49EF9EA8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08A6765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EFCore_LINQ</w:t>
      </w:r>
      <w:proofErr w:type="spellEnd"/>
    </w:p>
    <w:p w14:paraId="7515A86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5AE9C930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partial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toplivoContext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: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DbContext</w:t>
      </w:r>
      <w:proofErr w:type="spellEnd"/>
    </w:p>
    <w:p w14:paraId="55D80D94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5C8DCA1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virtual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Fuel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&gt; Fuels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  <w:proofErr w:type="gramEnd"/>
    </w:p>
    <w:p w14:paraId="468FDB8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virtual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Operation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&gt; Operations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  <w:proofErr w:type="gramEnd"/>
    </w:p>
    <w:p w14:paraId="17E6BDB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virtual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Tank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&gt; Tanks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  <w:proofErr w:type="gramEnd"/>
    </w:p>
    <w:p w14:paraId="0A07E062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6B37C21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OnConfiguring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DbContextOptionsBuilder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optionsBuilder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551E499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05FB1B14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optionsBuilder.IsConfigured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0D4A783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7CF3181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ru-RU"/>
        </w:rPr>
        <w:t>#warning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To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protect potentially sensitive information in your connection string, you should move it out of source code. See http://go.microsoft.com/fwlink/?LinkId=723263 for guidance on storing connection strings.</w:t>
      </w:r>
    </w:p>
    <w:p w14:paraId="14F128F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optionsBuilder.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UseSqlServer(</w:t>
      </w:r>
      <w:r>
        <w:rPr>
          <w:rFonts w:ascii="Consolas" w:hAnsi="Consolas" w:cs="Consolas"/>
          <w:color w:val="800000"/>
          <w:sz w:val="19"/>
          <w:szCs w:val="19"/>
          <w:lang w:val="en-US" w:eastAsia="ru-RU"/>
        </w:rPr>
        <w:t>@</w:t>
      </w:r>
      <w:proofErr w:type="gramEnd"/>
      <w:r>
        <w:rPr>
          <w:rFonts w:ascii="Consolas" w:hAnsi="Consolas" w:cs="Consolas"/>
          <w:color w:val="800000"/>
          <w:sz w:val="19"/>
          <w:szCs w:val="19"/>
          <w:lang w:val="en-US" w:eastAsia="ru-RU"/>
        </w:rPr>
        <w:t>"Server=.\</w:t>
      </w:r>
      <w:proofErr w:type="gramStart"/>
      <w:r>
        <w:rPr>
          <w:rFonts w:ascii="Consolas" w:hAnsi="Consolas" w:cs="Consolas"/>
          <w:color w:val="800000"/>
          <w:sz w:val="19"/>
          <w:szCs w:val="19"/>
          <w:lang w:val="en-US" w:eastAsia="ru-RU"/>
        </w:rPr>
        <w:t>sqlexpress;Database</w:t>
      </w:r>
      <w:proofErr w:type="gramEnd"/>
      <w:r>
        <w:rPr>
          <w:rFonts w:ascii="Consolas" w:hAnsi="Consolas" w:cs="Consolas"/>
          <w:color w:val="800000"/>
          <w:sz w:val="19"/>
          <w:szCs w:val="19"/>
          <w:lang w:val="en-US" w:eastAsia="ru-RU"/>
        </w:rPr>
        <w:t>=</w:t>
      </w:r>
      <w:proofErr w:type="gramStart"/>
      <w:r>
        <w:rPr>
          <w:rFonts w:ascii="Consolas" w:hAnsi="Consolas" w:cs="Consolas"/>
          <w:color w:val="800000"/>
          <w:sz w:val="19"/>
          <w:szCs w:val="19"/>
          <w:lang w:val="en-US" w:eastAsia="ru-RU"/>
        </w:rPr>
        <w:t>toplivo;Trusted</w:t>
      </w:r>
      <w:proofErr w:type="gramEnd"/>
      <w:r>
        <w:rPr>
          <w:rFonts w:ascii="Consolas" w:hAnsi="Consolas" w:cs="Consolas"/>
          <w:color w:val="800000"/>
          <w:sz w:val="19"/>
          <w:szCs w:val="19"/>
          <w:lang w:val="en-US" w:eastAsia="ru-RU"/>
        </w:rPr>
        <w:t>_Connection=True;"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02BC6AB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14:paraId="115694B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14:paraId="41933C92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4887779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OnModelCreating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ModelBuilder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modelBuilder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1003D1C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7D942ED6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modelBuilder.Entity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Fuel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 =&gt;</w:t>
      </w:r>
    </w:p>
    <w:p w14:paraId="38D5BCA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7AB2541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entity.HasKey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e.FuelId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2651BE65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2901E4D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e.FuelId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HasColumnName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FuelID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48B5A04A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7AD324F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e.FuelType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HasMaxLength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(50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113D77F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});</w:t>
      </w:r>
    </w:p>
    <w:p w14:paraId="7E2FF19A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1054ADF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modelBuilder.Entity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Operation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 =&gt;</w:t>
      </w:r>
    </w:p>
    <w:p w14:paraId="1BA28A84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45A89CC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entity.HasKey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e.OperationId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709277CB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3E0AA53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e.OperationId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HasColumnName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OperationID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39716CED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4F6C852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HasColumnType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"date"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113E21B0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179F069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e.FuelId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HasColumnName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FuelID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4ACCF51F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33E4826D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e.IncExp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HasColumnName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Inc_Exp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606C531B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36BD25E6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e.TankId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HasColumnName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TankID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1163C266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3B256E5D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entity.HasOne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(d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d.Fuel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2607BF2D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WithMany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(p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p.Operations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123DEF9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HasForeignKey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(d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d.FuelId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6D1CA62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OnDelete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DeleteBehavior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.Cascade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7F1F188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HasConstraintName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FK_Operations_Fuels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66FC1442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6FA20A8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entity.HasOne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(d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d.Tank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3679F19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WithMany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(p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p.Operations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7F36426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HasForeignKey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(d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d.TankId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5F9FA3F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OnDelete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DeleteBehavior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.Cascade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0A614C1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HasConstraintName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FK_Operations_Tanks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51AFD0C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});</w:t>
      </w:r>
    </w:p>
    <w:p w14:paraId="60E99A17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7CC953D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modelBuilder.Entity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Tank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 =&gt;</w:t>
      </w:r>
    </w:p>
    <w:p w14:paraId="52A29076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418CD69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entity.HasKey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e.TankId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5311ED0C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71BFBF0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e.TankId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HasColumnName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TankID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64111975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7F0A7F2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e.TankMaterial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HasMaxLength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(20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50BC2F31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5E6B3DB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e.TankPicture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HasMaxLength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(50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532CA526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72C877B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entity.Property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(e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e.TankType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HasMaxLength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(20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0FA4E02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});</w:t>
      </w:r>
    </w:p>
    <w:p w14:paraId="4337EEA4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14:paraId="53CAE570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14:paraId="29D0EE0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14:paraId="4F4945EF" w14:textId="77777777" w:rsidR="00E12B49" w:rsidRDefault="00E12B49" w:rsidP="00E12B49">
      <w:pPr>
        <w:suppressAutoHyphens w:val="0"/>
        <w:spacing w:line="276" w:lineRule="auto"/>
        <w:rPr>
          <w:rFonts w:ascii="Consolas" w:eastAsia="Calibri" w:hAnsi="Consolas" w:cs="Consolas"/>
          <w:color w:val="000000"/>
          <w:sz w:val="28"/>
          <w:szCs w:val="28"/>
          <w:lang w:val="en-US" w:eastAsia="en-US"/>
        </w:rPr>
      </w:pPr>
    </w:p>
    <w:p w14:paraId="490CBA2A" w14:textId="77777777" w:rsidR="00E12B49" w:rsidRDefault="00E12B49" w:rsidP="00E12B49">
      <w:pPr>
        <w:suppressAutoHyphens w:val="0"/>
        <w:spacing w:line="276" w:lineRule="auto"/>
        <w:rPr>
          <w:rFonts w:ascii="Calibri" w:eastAsia="Calibri" w:hAnsi="Calibri" w:cs="Calibri"/>
          <w:color w:val="000000"/>
          <w:sz w:val="22"/>
          <w:szCs w:val="22"/>
          <w:shd w:val="clear" w:color="auto" w:fill="FFFFFF"/>
          <w:lang w:val="en-US" w:eastAsia="en-US"/>
        </w:rPr>
      </w:pPr>
    </w:p>
    <w:p w14:paraId="084EBD05" w14:textId="77777777" w:rsidR="00E12B49" w:rsidRPr="00B60A65" w:rsidRDefault="00E12B49" w:rsidP="00E12B49">
      <w:pPr>
        <w:suppressAutoHyphens w:val="0"/>
        <w:spacing w:line="276" w:lineRule="auto"/>
        <w:rPr>
          <w:lang w:val="en-US"/>
        </w:rPr>
      </w:pPr>
      <w:r>
        <w:rPr>
          <w:rFonts w:eastAsia="Calibri"/>
          <w:sz w:val="28"/>
          <w:szCs w:val="28"/>
          <w:lang w:eastAsia="en-US"/>
        </w:rPr>
        <w:t>Класс</w:t>
      </w:r>
      <w:r>
        <w:rPr>
          <w:rFonts w:eastAsia="Calibri"/>
          <w:sz w:val="28"/>
          <w:szCs w:val="28"/>
          <w:lang w:val="en-US" w:eastAsia="en-US"/>
        </w:rPr>
        <w:t xml:space="preserve"> Fuel </w:t>
      </w:r>
      <w:r>
        <w:rPr>
          <w:rFonts w:eastAsia="Calibri"/>
          <w:sz w:val="28"/>
          <w:szCs w:val="28"/>
          <w:lang w:eastAsia="en-US"/>
        </w:rPr>
        <w:t>одной</w:t>
      </w:r>
      <w:r>
        <w:rPr>
          <w:rFonts w:eastAsia="Calibri"/>
          <w:sz w:val="28"/>
          <w:szCs w:val="28"/>
          <w:lang w:val="en-US"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из</w:t>
      </w:r>
      <w:r>
        <w:rPr>
          <w:rFonts w:eastAsia="Calibri"/>
          <w:sz w:val="28"/>
          <w:szCs w:val="28"/>
          <w:lang w:val="en-US"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сущностей</w:t>
      </w:r>
      <w:r>
        <w:rPr>
          <w:rFonts w:eastAsia="Calibri"/>
          <w:sz w:val="28"/>
          <w:szCs w:val="28"/>
          <w:lang w:val="en-US" w:eastAsia="en-US"/>
        </w:rPr>
        <w:t xml:space="preserve"> </w:t>
      </w:r>
    </w:p>
    <w:p w14:paraId="4FB6218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14:paraId="193171DE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18EA171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EFCore_LINQ</w:t>
      </w:r>
      <w:proofErr w:type="spellEnd"/>
    </w:p>
    <w:p w14:paraId="67854F4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003E78C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partial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Fuel</w:t>
      </w:r>
    </w:p>
    <w:p w14:paraId="77AB85E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0A3C466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4564FBA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4E16747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Operations 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HashSet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Operation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&gt;();</w:t>
      </w:r>
      <w:proofErr w:type="gramEnd"/>
    </w:p>
    <w:p w14:paraId="4E7F6B7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14:paraId="094AE42A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191FE59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  <w:proofErr w:type="gramEnd"/>
    </w:p>
    <w:p w14:paraId="77B8A760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  <w:proofErr w:type="gramEnd"/>
    </w:p>
    <w:p w14:paraId="01FA0AE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float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FuelDensity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  <w:proofErr w:type="gramEnd"/>
    </w:p>
    <w:p w14:paraId="70822C71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4CEFDF0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ICollection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Operation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&gt; Operations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  <w:proofErr w:type="gramEnd"/>
    </w:p>
    <w:p w14:paraId="294C7A72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76022BE5" w14:textId="77777777" w:rsidR="00E12B49" w:rsidRDefault="00E12B49" w:rsidP="00E12B49">
      <w:pPr>
        <w:suppressAutoHyphens w:val="0"/>
        <w:spacing w:line="276" w:lineRule="auto"/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4C5AF124" w14:textId="77777777" w:rsidR="00E12B49" w:rsidRDefault="00E12B49" w:rsidP="00E12B49">
      <w:pPr>
        <w:suppressAutoHyphens w:val="0"/>
        <w:spacing w:line="276" w:lineRule="auto"/>
        <w:rPr>
          <w:rFonts w:ascii="Consolas" w:eastAsia="Calibri" w:hAnsi="Consolas" w:cs="Consolas"/>
          <w:color w:val="000000"/>
          <w:sz w:val="20"/>
          <w:szCs w:val="20"/>
          <w:lang w:eastAsia="en-US"/>
        </w:rPr>
      </w:pPr>
    </w:p>
    <w:p w14:paraId="57E1E325" w14:textId="77777777" w:rsidR="00E12B49" w:rsidRDefault="00E12B49" w:rsidP="00E12B49">
      <w:pPr>
        <w:suppressAutoHyphens w:val="0"/>
        <w:spacing w:line="276" w:lineRule="auto"/>
        <w:rPr>
          <w:rFonts w:ascii="Calibri" w:eastAsia="Calibri" w:hAnsi="Calibri" w:cs="Calibri"/>
          <w:color w:val="000000"/>
          <w:sz w:val="22"/>
          <w:szCs w:val="22"/>
          <w:lang w:eastAsia="en-US"/>
        </w:rPr>
      </w:pPr>
    </w:p>
    <w:p w14:paraId="0FD3DFF5" w14:textId="236D8211" w:rsidR="00E12B49" w:rsidRDefault="00AC4317" w:rsidP="00E12B49">
      <w:pPr>
        <w:suppressAutoHyphens w:val="0"/>
        <w:spacing w:line="276" w:lineRule="auto"/>
      </w:pPr>
      <w:r>
        <w:rPr>
          <w:rFonts w:eastAsia="Calibri"/>
          <w:lang w:eastAsia="en-US"/>
        </w:rPr>
        <w:t>6</w:t>
      </w:r>
      <w:r w:rsidR="00E12B49">
        <w:rPr>
          <w:rFonts w:eastAsia="Calibri"/>
          <w:lang w:eastAsia="en-US"/>
        </w:rPr>
        <w:t xml:space="preserve">. В классе </w:t>
      </w:r>
      <w:r w:rsidR="00E12B49">
        <w:rPr>
          <w:rFonts w:ascii="Consolas" w:hAnsi="Consolas" w:cs="Consolas"/>
          <w:color w:val="2B91AF"/>
          <w:sz w:val="19"/>
          <w:szCs w:val="19"/>
          <w:lang w:eastAsia="ru-RU"/>
        </w:rPr>
        <w:t xml:space="preserve">Program </w:t>
      </w:r>
      <w:r w:rsidR="00E12B49">
        <w:rPr>
          <w:rFonts w:eastAsia="Calibri"/>
          <w:lang w:eastAsia="en-US"/>
        </w:rPr>
        <w:t>создадим необходимые методы для выполнения типовых действий:</w:t>
      </w:r>
    </w:p>
    <w:p w14:paraId="4E43617E" w14:textId="77777777" w:rsidR="00E12B49" w:rsidRDefault="00E12B49" w:rsidP="00E12B49">
      <w:pPr>
        <w:suppressAutoHyphens w:val="0"/>
        <w:spacing w:line="276" w:lineRule="auto"/>
        <w:rPr>
          <w:rFonts w:eastAsia="Calibri"/>
          <w:lang w:eastAsia="en-US"/>
        </w:rPr>
      </w:pPr>
    </w:p>
    <w:p w14:paraId="09FFEE0D" w14:textId="54707AD9" w:rsidR="00E12B49" w:rsidRDefault="00E12B49" w:rsidP="00E12B49">
      <w:pPr>
        <w:suppressAutoHyphens w:val="0"/>
        <w:spacing w:line="276" w:lineRule="auto"/>
      </w:pPr>
      <w:r>
        <w:t xml:space="preserve">Вывод на экран результатов выполнения </w:t>
      </w:r>
      <w:r>
        <w:rPr>
          <w:lang w:val="en-US"/>
        </w:rPr>
        <w:t>LINQ</w:t>
      </w:r>
      <w:r>
        <w:t xml:space="preserve"> запроса:</w:t>
      </w:r>
    </w:p>
    <w:p w14:paraId="3A5C22F1" w14:textId="77777777" w:rsidR="00E12B49" w:rsidRDefault="00E12B49" w:rsidP="00E12B49">
      <w:pPr>
        <w:suppressAutoHyphens w:val="0"/>
        <w:spacing w:line="276" w:lineRule="auto"/>
      </w:pPr>
    </w:p>
    <w:p w14:paraId="7BB5568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Print(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sqltext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IEnumerable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items)</w:t>
      </w:r>
    </w:p>
    <w:p w14:paraId="76C6921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3ADED2E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sqltext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114E707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Записи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: 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093E5390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items)</w:t>
      </w:r>
    </w:p>
    <w:p w14:paraId="3718813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42222D3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item.ToString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()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342E6C94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14:paraId="7408476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7CA8FC62" w14:textId="77777777" w:rsidR="00E12B49" w:rsidRPr="002E3620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Console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ReadKey</w:t>
      </w:r>
      <w:proofErr w:type="spellEnd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proofErr w:type="gramStart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  <w:proofErr w:type="gramEnd"/>
    </w:p>
    <w:p w14:paraId="79E72912" w14:textId="77777777" w:rsidR="00E12B49" w:rsidRPr="002E3620" w:rsidRDefault="00E12B49" w:rsidP="00E12B49">
      <w:pPr>
        <w:suppressAutoHyphens w:val="0"/>
        <w:autoSpaceDE w:val="0"/>
      </w:pPr>
      <w:r w:rsidRPr="002E362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341F7FEA" w14:textId="77777777" w:rsidR="00E12B49" w:rsidRPr="002E3620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377B0EE6" w14:textId="77777777" w:rsidR="00E12B49" w:rsidRPr="002E3620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06F74DB2" w14:textId="5401AF9C" w:rsidR="00E12B49" w:rsidRDefault="00E12B49" w:rsidP="00E12B49">
      <w:pPr>
        <w:suppressAutoHyphens w:val="0"/>
        <w:spacing w:line="276" w:lineRule="auto"/>
      </w:pPr>
      <w:r>
        <w:t>Выполнение операций выборки данных:</w:t>
      </w:r>
    </w:p>
    <w:p w14:paraId="586C6BB9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526D6BAD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static</w:t>
      </w:r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Select</w:t>
      </w:r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toplivoContext</w:t>
      </w:r>
      <w:proofErr w:type="spellEnd"/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proofErr w:type="spellEnd"/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4AC8B306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 w:rsidRPr="00B60A65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1088CB98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6AF7349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Определение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LINQ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запроса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1</w:t>
      </w:r>
    </w:p>
    <w:p w14:paraId="28A9BC2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queryLINQ1 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db.Operations</w:t>
      </w:r>
      <w:proofErr w:type="spellEnd"/>
      <w:proofErr w:type="gramEnd"/>
    </w:p>
    <w:p w14:paraId="12A3233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db.Fuels</w:t>
      </w:r>
      <w:proofErr w:type="spellEnd"/>
      <w:proofErr w:type="gramEnd"/>
    </w:p>
    <w:p w14:paraId="178ADE0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f.FuelId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equals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t.FuelId</w:t>
      </w:r>
      <w:proofErr w:type="spellEnd"/>
      <w:proofErr w:type="gramEnd"/>
    </w:p>
    <w:p w14:paraId="4574A5B5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f.IncExp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&gt; 0 &amp;&amp;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f.Date.Year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2016)</w:t>
      </w:r>
    </w:p>
    <w:p w14:paraId="2705F190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orderby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f.FuelId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descending</w:t>
      </w:r>
    </w:p>
    <w:p w14:paraId="2A10EEDD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</w:p>
    <w:p w14:paraId="66A86E0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6692B36D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Код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операции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f.OperationId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24FA3A1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Название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топлива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t.FuelType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2E941206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Приход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Расход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f.IncExp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01843F75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Месяц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f.Date.Month</w:t>
      </w:r>
      <w:proofErr w:type="spellEnd"/>
    </w:p>
    <w:p w14:paraId="498325B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};</w:t>
      </w:r>
    </w:p>
    <w:p w14:paraId="474B0938" w14:textId="77777777" w:rsidR="00E12B49" w:rsidRPr="00B60A65" w:rsidRDefault="00E12B49" w:rsidP="00E12B49">
      <w:pPr>
        <w:tabs>
          <w:tab w:val="left" w:pos="1309"/>
        </w:tabs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ab/>
      </w:r>
    </w:p>
    <w:p w14:paraId="24AD749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//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то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же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используя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методы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расширений</w:t>
      </w:r>
    </w:p>
    <w:p w14:paraId="2D5DECF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//var queryLINQ1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db.Operations.Where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(f =&gt; (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f.Inc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_Exp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&gt; 0 &amp;&amp;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f.Date.Value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.Year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== 2016))</w:t>
      </w:r>
    </w:p>
    <w:p w14:paraId="0758971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/.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OrderBy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(f =&gt;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f.FuelId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)</w:t>
      </w:r>
    </w:p>
    <w:p w14:paraId="6CA96BF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/.Join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(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db.Fuels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, f =&gt;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f.FuelId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, t =&gt;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t.FuelId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, (f, t) =&gt; new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{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f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.OperationID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t.FuelType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f.Inc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_Exp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f.Date.Value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.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Month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});</w:t>
      </w:r>
      <w:proofErr w:type="gramEnd"/>
    </w:p>
    <w:p w14:paraId="3AA0441E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3161F4C3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ru-RU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comment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 xml:space="preserve">"1. Результат выполнения запроса на выборку отсортированных записей из двух таблиц, удовлетворяющих заданному </w:t>
      </w:r>
      <w:proofErr w:type="gramStart"/>
      <w:r>
        <w:rPr>
          <w:rFonts w:ascii="Consolas" w:hAnsi="Consolas" w:cs="Consolas"/>
          <w:color w:val="A31515"/>
          <w:sz w:val="19"/>
          <w:szCs w:val="19"/>
          <w:lang w:eastAsia="ru-RU"/>
        </w:rPr>
        <w:t>условию :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ru-RU"/>
        </w:rPr>
        <w:t xml:space="preserve"> \r\n"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;</w:t>
      </w:r>
    </w:p>
    <w:p w14:paraId="15F7A9B8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//для наглядности выводим не более 5 записей</w:t>
      </w:r>
    </w:p>
    <w:p w14:paraId="5936B94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Print(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comment, queryLINQ1.Take(5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ToList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()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236DE269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499389E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Определение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LINQ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запроса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2 </w:t>
      </w:r>
    </w:p>
    <w:p w14:paraId="3C1EE9E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queryLINQ2 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o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db.Operations</w:t>
      </w:r>
      <w:proofErr w:type="spellEnd"/>
      <w:proofErr w:type="gramEnd"/>
    </w:p>
    <w:p w14:paraId="0900A54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o.IncExp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&gt; 0 &amp;&amp;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o.Date.Year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2016)</w:t>
      </w:r>
    </w:p>
    <w:p w14:paraId="78D1648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o.IncExp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o.FuelId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into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gr</w:t>
      </w:r>
    </w:p>
    <w:p w14:paraId="1409FFF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</w:p>
    <w:p w14:paraId="5EAE2CE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5AFD894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Код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топлива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gr.Key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4B87A608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Количество_топлива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gr.Sum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()</w:t>
      </w:r>
    </w:p>
    <w:p w14:paraId="2DF960D1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};</w:t>
      </w:r>
    </w:p>
    <w:p w14:paraId="5303F895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//то же, используя методы расширений:</w:t>
      </w:r>
    </w:p>
    <w:p w14:paraId="5A6450F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//var queryLINQ2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db.Operations.Where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(o =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&gt; ((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o.IncExp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&gt; (Single?)0) &amp;&amp; (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o.Date.Value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.Year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== 2016)))</w:t>
      </w:r>
    </w:p>
    <w:p w14:paraId="558399C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 .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GroupBy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(o =&gt;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o.FuelId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, o =&gt;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o.IncExp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)</w:t>
      </w:r>
    </w:p>
    <w:p w14:paraId="34AE6285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 .Select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(gr =&gt; new</w:t>
      </w:r>
    </w:p>
    <w:p w14:paraId="2106674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//    {</w:t>
      </w:r>
    </w:p>
    <w:p w14:paraId="0DB3E16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Код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топлива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gr.Key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,</w:t>
      </w:r>
    </w:p>
    <w:p w14:paraId="48DB46D8" w14:textId="77777777" w:rsidR="00E12B49" w:rsidRPr="002E3620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2E3620"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//       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ru-RU"/>
        </w:rPr>
        <w:t>Количества</w:t>
      </w:r>
      <w:r w:rsidRPr="002E3620">
        <w:rPr>
          <w:rFonts w:ascii="Consolas" w:hAnsi="Consolas" w:cs="Consolas"/>
          <w:color w:val="008000"/>
          <w:sz w:val="19"/>
          <w:szCs w:val="19"/>
          <w:lang w:eastAsia="ru-RU"/>
        </w:rPr>
        <w:t>_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топлива</w:t>
      </w:r>
      <w:proofErr w:type="spellEnd"/>
      <w:r w:rsidRPr="002E3620"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 = </w:t>
      </w:r>
      <w:r w:rsidRPr="00FF6712">
        <w:rPr>
          <w:rFonts w:ascii="Consolas" w:hAnsi="Consolas" w:cs="Consolas"/>
          <w:color w:val="008000"/>
          <w:sz w:val="19"/>
          <w:szCs w:val="19"/>
          <w:lang w:val="en-US" w:eastAsia="ru-RU"/>
        </w:rPr>
        <w:t>gr</w:t>
      </w:r>
      <w:r w:rsidRPr="002E3620">
        <w:rPr>
          <w:rFonts w:ascii="Consolas" w:hAnsi="Consolas" w:cs="Consolas"/>
          <w:color w:val="008000"/>
          <w:sz w:val="19"/>
          <w:szCs w:val="19"/>
          <w:lang w:eastAsia="ru-RU"/>
        </w:rPr>
        <w:t>.</w:t>
      </w:r>
      <w:r w:rsidRPr="00FF6712">
        <w:rPr>
          <w:rFonts w:ascii="Consolas" w:hAnsi="Consolas" w:cs="Consolas"/>
          <w:color w:val="008000"/>
          <w:sz w:val="19"/>
          <w:szCs w:val="19"/>
          <w:lang w:val="en-US" w:eastAsia="ru-RU"/>
        </w:rPr>
        <w:t>Sum</w:t>
      </w:r>
      <w:r w:rsidRPr="002E3620">
        <w:rPr>
          <w:rFonts w:ascii="Consolas" w:hAnsi="Consolas" w:cs="Consolas"/>
          <w:color w:val="008000"/>
          <w:sz w:val="19"/>
          <w:szCs w:val="19"/>
          <w:lang w:eastAsia="ru-RU"/>
        </w:rPr>
        <w:t>()</w:t>
      </w:r>
    </w:p>
    <w:p w14:paraId="1F39B42C" w14:textId="77777777" w:rsidR="00E12B49" w:rsidRDefault="00E12B49" w:rsidP="00E12B49">
      <w:pPr>
        <w:suppressAutoHyphens w:val="0"/>
        <w:autoSpaceDE w:val="0"/>
      </w:pPr>
      <w:r w:rsidRPr="002E362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   }</w:t>
      </w:r>
    </w:p>
    <w:p w14:paraId="03C1BE73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    );</w:t>
      </w:r>
    </w:p>
    <w:p w14:paraId="3AB3F9AD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257E28A8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comment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 xml:space="preserve">"2. Результат выполнения запроса на выборку сгруппированных записей из одной таблицы, удовлетворяющих заданному условию, с выполнением групповой операции </w:t>
      </w:r>
      <w:proofErr w:type="gramStart"/>
      <w:r>
        <w:rPr>
          <w:rFonts w:ascii="Consolas" w:hAnsi="Consolas" w:cs="Consolas"/>
          <w:color w:val="A31515"/>
          <w:sz w:val="19"/>
          <w:szCs w:val="19"/>
          <w:lang w:eastAsia="ru-RU"/>
        </w:rPr>
        <w:t>суммирования :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ru-RU"/>
        </w:rPr>
        <w:t xml:space="preserve"> \r\n"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;</w:t>
      </w:r>
    </w:p>
    <w:p w14:paraId="73EA8175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//для наглядности выводим не более 5 записей</w:t>
      </w:r>
    </w:p>
    <w:p w14:paraId="067549D6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Print(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comment, queryLINQ2.Take(5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ToList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()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5C9E529C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40D4098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Определение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LINQ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запроса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3</w:t>
      </w:r>
    </w:p>
    <w:p w14:paraId="217E7E9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queryLINQ3 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db.Tanks</w:t>
      </w:r>
      <w:proofErr w:type="spellEnd"/>
      <w:proofErr w:type="gramEnd"/>
    </w:p>
    <w:p w14:paraId="0CCB856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orderby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t.TankId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descending</w:t>
      </w:r>
    </w:p>
    <w:p w14:paraId="76C9A7B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</w:p>
    <w:p w14:paraId="3135105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5BC1D92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Название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Емкости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t.TankType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36B4F32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Материал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Емкости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t.TankMaterial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56E00EC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Объем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Емкости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t.TankVolume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6CA3E7A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Вес</w:t>
      </w:r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</w:t>
      </w:r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TankWeight</w:t>
      </w:r>
      <w:proofErr w:type="spellEnd"/>
    </w:p>
    <w:p w14:paraId="66FB833B" w14:textId="77777777" w:rsidR="00E12B49" w:rsidRDefault="00E12B49" w:rsidP="00E12B49">
      <w:pPr>
        <w:suppressAutoHyphens w:val="0"/>
        <w:autoSpaceDE w:val="0"/>
      </w:pPr>
      <w:r w:rsidRPr="00B60A65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};</w:t>
      </w:r>
    </w:p>
    <w:p w14:paraId="59E64EDD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736C6BB8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comment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"3. Результат выполнения запроса на выборку записей из одной таблицы с выводом определенных полей: \r\n"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;</w:t>
      </w:r>
    </w:p>
    <w:p w14:paraId="216D6037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//для наглядности выводим не более 5 записей</w:t>
      </w:r>
    </w:p>
    <w:p w14:paraId="7C10E6E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Print(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comment, queryLINQ3.Take(5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ToList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()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2F766231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6BA1AF77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34D554E1" w14:textId="69259D29" w:rsidR="00E12B49" w:rsidRDefault="00E12B49" w:rsidP="00E12B49">
      <w:pPr>
        <w:suppressAutoHyphens w:val="0"/>
        <w:spacing w:line="276" w:lineRule="auto"/>
      </w:pPr>
      <w:r>
        <w:t>Выполнение операций вставки данных:</w:t>
      </w:r>
    </w:p>
    <w:p w14:paraId="7725FDE6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078A494F" w14:textId="77777777" w:rsidR="00E12B49" w:rsidRPr="002E3620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static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Insert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toplivoContext</w:t>
      </w:r>
      <w:proofErr w:type="spellEnd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proofErr w:type="spellEnd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)</w:t>
      </w:r>
    </w:p>
    <w:p w14:paraId="5F2B0CC7" w14:textId="77777777" w:rsidR="00E12B49" w:rsidRDefault="00E12B49" w:rsidP="00E12B49">
      <w:pPr>
        <w:suppressAutoHyphens w:val="0"/>
        <w:autoSpaceDE w:val="0"/>
      </w:pPr>
      <w:r w:rsidRPr="002E362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14:paraId="11960729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Создать новую емкость</w:t>
      </w:r>
    </w:p>
    <w:p w14:paraId="439D73B4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Tank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tank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ru-RU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Tank</w:t>
      </w:r>
      <w:proofErr w:type="spellEnd"/>
    </w:p>
    <w:p w14:paraId="0A6CA8F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059BE1A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TankType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Бочка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482BB0A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TankMaterial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Дерево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4F250EB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TankVolume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30,</w:t>
      </w:r>
    </w:p>
    <w:p w14:paraId="5BB1B18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TankWeight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100</w:t>
      </w:r>
    </w:p>
    <w:p w14:paraId="4AF58E3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};</w:t>
      </w:r>
    </w:p>
    <w:p w14:paraId="495CE66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Создать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новый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вид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топлива</w:t>
      </w:r>
    </w:p>
    <w:p w14:paraId="0C011B1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Fuel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Fuel</w:t>
      </w:r>
    </w:p>
    <w:p w14:paraId="217961B4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48A60524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Нитроглицерин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24200C3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FuelDensity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3</w:t>
      </w:r>
    </w:p>
    <w:p w14:paraId="7C82A260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};</w:t>
      </w:r>
    </w:p>
    <w:p w14:paraId="3A9C46BE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1852C94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Добавить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в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DbSet</w:t>
      </w:r>
      <w:proofErr w:type="spellEnd"/>
    </w:p>
    <w:p w14:paraId="3AFFA17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db.Tanks.Add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(tank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7BE27725" w14:textId="77777777" w:rsidR="00E12B49" w:rsidRPr="002E3620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proofErr w:type="spellEnd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Fuels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Add</w:t>
      </w:r>
      <w:proofErr w:type="gramEnd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</w:t>
      </w:r>
      <w:proofErr w:type="gramStart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  <w:proofErr w:type="gramEnd"/>
    </w:p>
    <w:p w14:paraId="3A01BEA1" w14:textId="77777777" w:rsidR="00E12B49" w:rsidRDefault="00E12B49" w:rsidP="00E12B49">
      <w:pPr>
        <w:suppressAutoHyphens w:val="0"/>
        <w:autoSpaceDE w:val="0"/>
      </w:pPr>
      <w:r w:rsidRPr="002E362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Сохранить изменения в базе данных</w:t>
      </w:r>
    </w:p>
    <w:p w14:paraId="6FFAE773" w14:textId="77777777" w:rsidR="00E12B49" w:rsidRPr="002E3620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proofErr w:type="gramStart"/>
      <w:r w:rsidRPr="00E12B49"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r w:rsidRPr="002E3620"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r w:rsidRPr="00E12B49">
        <w:rPr>
          <w:rFonts w:ascii="Consolas" w:hAnsi="Consolas" w:cs="Consolas"/>
          <w:color w:val="000000"/>
          <w:sz w:val="19"/>
          <w:szCs w:val="19"/>
          <w:lang w:val="en-US" w:eastAsia="ru-RU"/>
        </w:rPr>
        <w:t>SaveChanges</w:t>
      </w:r>
      <w:proofErr w:type="spellEnd"/>
      <w:proofErr w:type="gramEnd"/>
      <w:r w:rsidRPr="002E3620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gramStart"/>
      <w:r w:rsidRPr="002E3620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078E1321" w14:textId="77777777" w:rsidR="00E12B49" w:rsidRPr="002E3620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70807F46" w14:textId="77777777" w:rsidR="00E12B49" w:rsidRPr="002E3620" w:rsidRDefault="00E12B49" w:rsidP="00E12B49">
      <w:pPr>
        <w:suppressAutoHyphens w:val="0"/>
        <w:autoSpaceDE w:val="0"/>
        <w:rPr>
          <w:lang w:val="en-US"/>
        </w:rPr>
      </w:pPr>
      <w:r w:rsidRPr="002E362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2E3620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Создать</w:t>
      </w:r>
      <w:r w:rsidRPr="002E3620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новую</w:t>
      </w:r>
      <w:r w:rsidRPr="002E3620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операцию</w:t>
      </w:r>
    </w:p>
    <w:p w14:paraId="0C9F99A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 w:rsidRPr="002E3620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Operation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operation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Operation</w:t>
      </w:r>
    </w:p>
    <w:p w14:paraId="61D6E4B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0C108DF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TankId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tank.TankId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72239FA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fuel.FuelId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5BB2040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IncExp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1000,</w:t>
      </w:r>
    </w:p>
    <w:p w14:paraId="5752036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Date =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.Now</w:t>
      </w:r>
      <w:proofErr w:type="spellEnd"/>
    </w:p>
    <w:p w14:paraId="005A0F85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};</w:t>
      </w:r>
    </w:p>
    <w:p w14:paraId="1A120728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40A958F5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Добавить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в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DbSet</w:t>
      </w:r>
      <w:proofErr w:type="spellEnd"/>
    </w:p>
    <w:p w14:paraId="3BC68587" w14:textId="77777777" w:rsidR="00E12B49" w:rsidRPr="00D17E18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proofErr w:type="spellEnd"/>
      <w:r w:rsidRPr="00D17E18"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Operations</w:t>
      </w:r>
      <w:r w:rsidRPr="00D17E18"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Add</w:t>
      </w:r>
      <w:proofErr w:type="gramEnd"/>
      <w:r w:rsidRPr="00D17E18"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operation</w:t>
      </w:r>
      <w:proofErr w:type="gramStart"/>
      <w:r w:rsidRPr="00D17E18"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  <w:proofErr w:type="gramEnd"/>
    </w:p>
    <w:p w14:paraId="49FD65E2" w14:textId="77777777" w:rsidR="00E12B49" w:rsidRDefault="00E12B49" w:rsidP="00E12B49">
      <w:pPr>
        <w:suppressAutoHyphens w:val="0"/>
        <w:autoSpaceDE w:val="0"/>
      </w:pPr>
      <w:r w:rsidRPr="00D17E18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Сохранить изменения в базе данных</w:t>
      </w:r>
    </w:p>
    <w:p w14:paraId="193A60C7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SaveChanges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  <w:proofErr w:type="gramEnd"/>
    </w:p>
    <w:p w14:paraId="6F9F6551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50FEC903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59726A34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15613F3C" w14:textId="6D350C5B" w:rsidR="00E12B49" w:rsidRDefault="00E12B49" w:rsidP="00E12B49">
      <w:pPr>
        <w:suppressAutoHyphens w:val="0"/>
        <w:spacing w:line="276" w:lineRule="auto"/>
      </w:pPr>
      <w:r>
        <w:t>Выполнение операций удаления данных:</w:t>
      </w:r>
    </w:p>
    <w:p w14:paraId="4EC39B51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412A46F2" w14:textId="77777777" w:rsidR="00E12B49" w:rsidRPr="00D17E18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static</w:t>
      </w:r>
      <w:r w:rsidRPr="00D1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D1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Delete</w:t>
      </w:r>
      <w:r w:rsidRPr="00D17E18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toplivoContext</w:t>
      </w:r>
      <w:proofErr w:type="spellEnd"/>
      <w:r w:rsidRPr="00D1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proofErr w:type="spellEnd"/>
      <w:r w:rsidRPr="00D17E18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0DF0878F" w14:textId="77777777" w:rsidR="00E12B49" w:rsidRDefault="00E12B49" w:rsidP="00E12B49">
      <w:pPr>
        <w:suppressAutoHyphens w:val="0"/>
        <w:autoSpaceDE w:val="0"/>
      </w:pPr>
      <w:r w:rsidRPr="00D17E18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14:paraId="5F8D4407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//подлежащие удалению записи в таблице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ru-RU"/>
        </w:rPr>
        <w:t>Tanks</w:t>
      </w:r>
      <w:proofErr w:type="spellEnd"/>
    </w:p>
    <w:p w14:paraId="49779A8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nametank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Бочка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1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0C703305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tank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db.Tanks.Where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(c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c.TankType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nametank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4761F19A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137E6FEC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//подлежащие удалению записи в таблице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ru-RU"/>
        </w:rPr>
        <w:t>Fuels</w:t>
      </w:r>
      <w:proofErr w:type="spellEnd"/>
    </w:p>
    <w:p w14:paraId="7498757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namefuel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Нитроглицерин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1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17DE5F8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fuel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db.Fuels</w:t>
      </w:r>
      <w:proofErr w:type="spellEnd"/>
      <w:proofErr w:type="gramEnd"/>
    </w:p>
    <w:p w14:paraId="49043C20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.Where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(c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c.FuelType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namefuel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42836F4B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475157A7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//подлежащие удалению записи в связанной таблице Operations</w:t>
      </w:r>
    </w:p>
    <w:p w14:paraId="169C7F7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someOperations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db.Operations</w:t>
      </w:r>
      <w:proofErr w:type="spellEnd"/>
      <w:proofErr w:type="gramEnd"/>
    </w:p>
    <w:p w14:paraId="0CD3550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.Include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"Tank"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22726C2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.Include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"Fuel"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1AABCFE3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.Where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(o =&gt; ((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o.Tank.TankType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nametank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)) &amp;&amp;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o.Fuel.FuelType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namefuel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4C530863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28759E66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//Удаление нескольких записей в таблице Operations    </w:t>
      </w:r>
    </w:p>
    <w:p w14:paraId="434A8021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db.Operations.RemoveRange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someOperations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1C2239FF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сохранить изменения в базе данных</w:t>
      </w:r>
    </w:p>
    <w:p w14:paraId="6817B477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db.SaveChanges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();</w:t>
      </w:r>
    </w:p>
    <w:p w14:paraId="70732859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0CDFC67C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//Удаление нескольких записей в таблице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ru-RU"/>
        </w:rPr>
        <w:t>Tanks</w:t>
      </w:r>
      <w:proofErr w:type="spellEnd"/>
      <w:r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 и в таблице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ru-RU"/>
        </w:rPr>
        <w:t>Fuels</w:t>
      </w:r>
      <w:proofErr w:type="spellEnd"/>
    </w:p>
    <w:p w14:paraId="7FCE491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db.Tanks.RemoveRange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(tank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27D7644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db.Fuels.RemoveRange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(fuel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0D2EDF1F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5A326E3E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сохранить изменения в базе данных</w:t>
      </w:r>
    </w:p>
    <w:p w14:paraId="5BBC3363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db.SaveChanges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();</w:t>
      </w:r>
    </w:p>
    <w:p w14:paraId="5E0C4843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183D1061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79AA0B23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0B7A3CDF" w14:textId="77777777" w:rsidR="00E12B49" w:rsidRDefault="00E12B49" w:rsidP="00E12B49">
      <w:pPr>
        <w:suppressAutoHyphens w:val="0"/>
        <w:spacing w:line="276" w:lineRule="auto"/>
      </w:pPr>
      <w:r>
        <w:t>4.5. Выполнение операций обновления данных:</w:t>
      </w:r>
    </w:p>
    <w:p w14:paraId="6B7DF3ED" w14:textId="77777777" w:rsidR="00E12B49" w:rsidRPr="002E3620" w:rsidRDefault="00E12B49" w:rsidP="00E12B49">
      <w:pPr>
        <w:suppressAutoHyphens w:val="0"/>
        <w:autoSpaceDE w:val="0"/>
      </w:pPr>
      <w:r w:rsidRPr="00B60A65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static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Update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toplivoContext</w:t>
      </w:r>
      <w:proofErr w:type="spellEnd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proofErr w:type="spellEnd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)</w:t>
      </w:r>
    </w:p>
    <w:p w14:paraId="5A03BEC9" w14:textId="77777777" w:rsidR="00E12B49" w:rsidRDefault="00E12B49" w:rsidP="00E12B49">
      <w:pPr>
        <w:suppressAutoHyphens w:val="0"/>
        <w:autoSpaceDE w:val="0"/>
      </w:pPr>
      <w:r w:rsidRPr="002E362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14:paraId="5CBB103E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//подлежащие обновлению записи в таблице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ru-RU"/>
        </w:rPr>
        <w:t>Tanks</w:t>
      </w:r>
      <w:proofErr w:type="spellEnd"/>
    </w:p>
    <w:p w14:paraId="0F6AF19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 w:rsidRPr="00B60A65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>nametank</w:t>
      </w:r>
      <w:proofErr w:type="spellEnd"/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60A6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Бочка</w:t>
      </w:r>
      <w:proofErr w:type="gramStart"/>
      <w:r w:rsidRPr="00B60A6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B60A65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14C30A3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 w:rsidRPr="00B60A65"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tank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db.Tanks.Where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(c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c.TankType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nametank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FirstOrDefault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196CC4F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//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обновление</w:t>
      </w:r>
    </w:p>
    <w:p w14:paraId="7CCC11E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tank !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3BD818F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6C42CFB6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tank.TankType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Бочка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1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5A276F5A" w14:textId="77777777" w:rsidR="00E12B49" w:rsidRPr="002E3620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gramStart"/>
      <w:r w:rsidRPr="00FF6712">
        <w:rPr>
          <w:rFonts w:ascii="Consolas" w:hAnsi="Consolas" w:cs="Consolas"/>
          <w:color w:val="000000"/>
          <w:sz w:val="19"/>
          <w:szCs w:val="19"/>
          <w:lang w:val="en-US" w:eastAsia="ru-RU"/>
        </w:rPr>
        <w:t>tank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proofErr w:type="spellStart"/>
      <w:r w:rsidRPr="00FF6712">
        <w:rPr>
          <w:rFonts w:ascii="Consolas" w:hAnsi="Consolas" w:cs="Consolas"/>
          <w:color w:val="000000"/>
          <w:sz w:val="19"/>
          <w:szCs w:val="19"/>
          <w:lang w:val="en-US" w:eastAsia="ru-RU"/>
        </w:rPr>
        <w:t>TankMaterial</w:t>
      </w:r>
      <w:proofErr w:type="spellEnd"/>
      <w:proofErr w:type="gramEnd"/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= </w:t>
      </w:r>
      <w:r w:rsidRPr="002E3620">
        <w:rPr>
          <w:rFonts w:ascii="Consolas" w:hAnsi="Consolas" w:cs="Consolas"/>
          <w:color w:val="A31515"/>
          <w:sz w:val="19"/>
          <w:szCs w:val="19"/>
          <w:lang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Дерево</w:t>
      </w:r>
      <w:r w:rsidRPr="002E3620">
        <w:rPr>
          <w:rFonts w:ascii="Consolas" w:hAnsi="Consolas" w:cs="Consolas"/>
          <w:color w:val="A31515"/>
          <w:sz w:val="19"/>
          <w:szCs w:val="19"/>
          <w:lang w:eastAsia="ru-RU"/>
        </w:rPr>
        <w:t>1</w:t>
      </w:r>
      <w:proofErr w:type="gramStart"/>
      <w:r w:rsidRPr="002E3620">
        <w:rPr>
          <w:rFonts w:ascii="Consolas" w:hAnsi="Consolas" w:cs="Consolas"/>
          <w:color w:val="A31515"/>
          <w:sz w:val="19"/>
          <w:szCs w:val="19"/>
          <w:lang w:eastAsia="ru-RU"/>
        </w:rPr>
        <w:t>"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;</w:t>
      </w:r>
      <w:proofErr w:type="gramEnd"/>
    </w:p>
    <w:p w14:paraId="35E7C1D0" w14:textId="77777777" w:rsidR="00E12B49" w:rsidRDefault="00E12B49" w:rsidP="00E12B49">
      <w:pPr>
        <w:suppressAutoHyphens w:val="0"/>
        <w:autoSpaceDE w:val="0"/>
      </w:pPr>
      <w:r w:rsidRPr="002E362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};</w:t>
      </w:r>
    </w:p>
    <w:p w14:paraId="1703148B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6C37D303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//подлежащие обновлению записи в таблице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ru-RU"/>
        </w:rPr>
        <w:t>Fuels</w:t>
      </w:r>
      <w:proofErr w:type="spellEnd"/>
    </w:p>
    <w:p w14:paraId="34A714F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namefuel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Нитроглицерин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08DC6A1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fuel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db.Fuels.Where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(c =&gt;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c.FuelType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namefuel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FirstOrDefault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0ADF328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//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обновление</w:t>
      </w:r>
    </w:p>
    <w:p w14:paraId="2FA218A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 !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789937B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28FBD215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fuel.FuelType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Нитроглицерин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1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5FB73EAD" w14:textId="77777777" w:rsidR="00E12B49" w:rsidRPr="002E3620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2E3620">
        <w:rPr>
          <w:rFonts w:ascii="Consolas" w:hAnsi="Consolas" w:cs="Consolas"/>
          <w:color w:val="000000"/>
          <w:sz w:val="19"/>
          <w:szCs w:val="19"/>
          <w:lang w:eastAsia="ru-RU"/>
        </w:rPr>
        <w:t>};</w:t>
      </w:r>
    </w:p>
    <w:p w14:paraId="13EC64E4" w14:textId="77777777" w:rsidR="00E12B49" w:rsidRPr="002E3620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6EE743D6" w14:textId="77777777" w:rsidR="00E12B49" w:rsidRDefault="00E12B49" w:rsidP="00E12B49">
      <w:pPr>
        <w:suppressAutoHyphens w:val="0"/>
        <w:autoSpaceDE w:val="0"/>
      </w:pPr>
      <w:r w:rsidRPr="002E3620"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//подлежащие обновлению записи в связанной таблице Operations</w:t>
      </w:r>
    </w:p>
    <w:p w14:paraId="39224DB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someOperations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db.Operations.Include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"Tank"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).Include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ru-RU"/>
        </w:rPr>
        <w:t>"Fuel"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740D6C8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.Where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(o =&gt; ((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o.Tank.TankType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nametank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)) &amp;&amp;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o.Fuel.FuelType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namefuel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14:paraId="42097692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//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обновление</w:t>
      </w:r>
    </w:p>
    <w:p w14:paraId="00169EE0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someOperations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7ED9B70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0150C9C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(var op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someOperations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135A1DEE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14:paraId="033AFB3F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op.Inc_Exp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= 0;</w:t>
      </w:r>
    </w:p>
    <w:p w14:paraId="08C55F51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};</w:t>
      </w:r>
    </w:p>
    <w:p w14:paraId="16E663D6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1F90BA73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0E4D9915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сохранить изменения в базе данных</w:t>
      </w:r>
    </w:p>
    <w:p w14:paraId="51F68329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db.SaveChanges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();</w:t>
      </w:r>
    </w:p>
    <w:p w14:paraId="79128F23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580A2A59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19078342" w14:textId="77777777" w:rsidR="00E12B49" w:rsidRDefault="00E12B49" w:rsidP="00E12B49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5043362B" w14:textId="07A99F60" w:rsidR="00E12B49" w:rsidRDefault="00E12B49" w:rsidP="00E12B49">
      <w:pPr>
        <w:suppressAutoHyphens w:val="0"/>
        <w:spacing w:line="276" w:lineRule="auto"/>
      </w:pPr>
      <w:r>
        <w:rPr>
          <w:rFonts w:eastAsia="Calibri"/>
          <w:lang w:eastAsia="en-US"/>
        </w:rPr>
        <w:t>Вызов созданных методов в некотором порядке:</w:t>
      </w:r>
    </w:p>
    <w:p w14:paraId="3D81FC7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System;</w:t>
      </w:r>
      <w:proofErr w:type="gramEnd"/>
    </w:p>
    <w:p w14:paraId="3EC044B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711808BF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Microsoft.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EntityFrameworkCore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42148E6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14:paraId="29A811E9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2FC3E13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EFCore_LINQ</w:t>
      </w:r>
      <w:proofErr w:type="spellEnd"/>
    </w:p>
    <w:p w14:paraId="08A42FC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1DC9F0F6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Program</w:t>
      </w:r>
    </w:p>
    <w:p w14:paraId="672DD705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649EC9D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14:paraId="3AB2DE1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7AFF7BD6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363EAC44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14:paraId="1D63795B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toplivoContext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toplivoContext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))</w:t>
      </w:r>
    </w:p>
    <w:p w14:paraId="0C336AEF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14:paraId="2B9A0241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//Выполняем разные методы, содержащие операции выборки и изменения данных</w:t>
      </w:r>
    </w:p>
    <w:p w14:paraId="4E5550A1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"====== Будет выполнена выборка данных (нажмите любую клавишу) ========"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3A03023C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();</w:t>
      </w:r>
    </w:p>
    <w:p w14:paraId="20799828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Select(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73CF00A2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"====== Будет выполнена вставка данных (нажмите любую клавишу) ========"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67583957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();</w:t>
      </w:r>
    </w:p>
    <w:p w14:paraId="3E9CAD6D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Insert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1BB5FAE1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"====== Выборка после вставки ========"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2F6639C5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Select(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7FC2FE99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"====== Будет выполнено обновление данных (нажмите любую клавишу) ========"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76AE3115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();</w:t>
      </w:r>
    </w:p>
    <w:p w14:paraId="139DFC6D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Update(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2EE99693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"====== Выборка после обновления ========"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524248FD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Select(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53F6E59B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"====== Будет выполнено удаление данных (нажмите любую клавишу) ========"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41D34107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();</w:t>
      </w:r>
    </w:p>
    <w:p w14:paraId="60727B96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Delete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ru-RU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22FC25BA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"====== Выборка после удаления ========"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14:paraId="3E400A31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  <w:proofErr w:type="gramEnd"/>
    </w:p>
    <w:p w14:paraId="39D3C76D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0C968155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04EC6077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en-US" w:eastAsia="ru-RU"/>
        </w:rPr>
        <w:t>Console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Read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  <w:proofErr w:type="gramEnd"/>
    </w:p>
    <w:p w14:paraId="7B3D6CC0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7E81F270" w14:textId="77777777" w:rsidR="00E12B49" w:rsidRDefault="00E12B49" w:rsidP="00E12B49">
      <w:pPr>
        <w:suppressAutoHyphens w:val="0"/>
        <w:autoSpaceDE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5A3EBA15" w14:textId="77777777" w:rsidR="00E12B49" w:rsidRDefault="00E12B49" w:rsidP="00E12B49">
      <w:pPr>
        <w:suppressAutoHyphens w:val="0"/>
        <w:spacing w:line="276" w:lineRule="auto"/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14:paraId="33759A29" w14:textId="5B2787F3" w:rsidR="00E12B49" w:rsidRDefault="00413541" w:rsidP="00E12B49">
      <w:pPr>
        <w:suppressAutoHyphens w:val="0"/>
        <w:spacing w:line="276" w:lineRule="auto"/>
      </w:pPr>
      <w:r>
        <w:rPr>
          <w:rFonts w:eastAsia="Calibri"/>
          <w:lang w:eastAsia="en-US"/>
        </w:rPr>
        <w:t>7</w:t>
      </w:r>
      <w:r w:rsidR="00E12B49">
        <w:rPr>
          <w:rFonts w:eastAsia="Calibri"/>
          <w:lang w:eastAsia="en-US"/>
        </w:rPr>
        <w:t>. Запускаем приложение и получаем результаты, периодически нажимая на клавиши для продолжения работы программы:</w:t>
      </w:r>
    </w:p>
    <w:p w14:paraId="41A7EB44" w14:textId="77777777" w:rsidR="00E12B49" w:rsidRDefault="00E12B49" w:rsidP="00E12B49">
      <w:pPr>
        <w:suppressAutoHyphens w:val="0"/>
        <w:spacing w:line="276" w:lineRule="auto"/>
      </w:pPr>
      <w:r>
        <w:rPr>
          <w:noProof/>
          <w:lang w:val="ru-BY" w:eastAsia="ru-BY"/>
        </w:rPr>
        <w:drawing>
          <wp:inline distT="0" distB="0" distL="0" distR="0" wp14:anchorId="166D1EE1" wp14:editId="73465286">
            <wp:extent cx="4646930" cy="3027045"/>
            <wp:effectExtent l="0" t="0" r="0" b="0"/>
            <wp:docPr id="12" name="Рисунок 2" descr="Изображение выглядит как текст, снимок экрана, дисплей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" descr="Изображение выглядит как текст, снимок экрана, дисплей, компьютер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-24" r="-8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30270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5768" w14:textId="77777777" w:rsidR="00E12B49" w:rsidRDefault="00E12B49" w:rsidP="00E12B49">
      <w:pPr>
        <w:suppressAutoHyphens w:val="0"/>
        <w:spacing w:line="276" w:lineRule="auto"/>
        <w:rPr>
          <w:rFonts w:eastAsia="Calibri"/>
          <w:lang w:val="ru-BY" w:eastAsia="ru-BY"/>
        </w:rPr>
      </w:pPr>
      <w:r>
        <w:rPr>
          <w:noProof/>
          <w:lang w:val="ru-BY" w:eastAsia="ru-BY"/>
        </w:rPr>
        <w:drawing>
          <wp:inline distT="0" distB="0" distL="0" distR="0" wp14:anchorId="6BD8CA63" wp14:editId="76D9292E">
            <wp:extent cx="4617720" cy="4204335"/>
            <wp:effectExtent l="0" t="0" r="0" b="0"/>
            <wp:docPr id="13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14" r="-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42043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2A77" w14:textId="77777777" w:rsidR="00E12B49" w:rsidRDefault="00E12B49" w:rsidP="00E12B49">
      <w:pPr>
        <w:suppressAutoHyphens w:val="0"/>
        <w:spacing w:line="276" w:lineRule="auto"/>
        <w:rPr>
          <w:rFonts w:eastAsia="Calibri"/>
          <w:lang w:val="ru-BY" w:eastAsia="ru-BY"/>
        </w:rPr>
      </w:pPr>
    </w:p>
    <w:p w14:paraId="1CB8F079" w14:textId="77777777" w:rsidR="00E12B49" w:rsidRDefault="00E12B49" w:rsidP="00E12B49">
      <w:pPr>
        <w:suppressAutoHyphens w:val="0"/>
        <w:spacing w:line="276" w:lineRule="auto"/>
      </w:pPr>
      <w:r>
        <w:rPr>
          <w:rFonts w:eastAsia="Calibri"/>
          <w:lang w:eastAsia="en-US"/>
        </w:rPr>
        <w:t xml:space="preserve">Например, в числе прочего, данный пример выбирает данные по операциям, произведенным в 2016 году, из таблицы </w:t>
      </w:r>
      <w:r>
        <w:rPr>
          <w:rFonts w:eastAsia="Calibri"/>
          <w:lang w:val="en-US" w:eastAsia="en-US"/>
        </w:rPr>
        <w:t>Operations</w:t>
      </w:r>
      <w:r>
        <w:rPr>
          <w:rFonts w:eastAsia="Calibri"/>
          <w:lang w:eastAsia="en-US"/>
        </w:rPr>
        <w:t xml:space="preserve"> базы данных </w:t>
      </w:r>
      <w:proofErr w:type="spellStart"/>
      <w:r>
        <w:rPr>
          <w:rFonts w:eastAsia="Calibri"/>
          <w:lang w:val="en-US" w:eastAsia="en-US"/>
        </w:rPr>
        <w:t>toplivo</w:t>
      </w:r>
      <w:proofErr w:type="spellEnd"/>
      <w:r>
        <w:rPr>
          <w:rFonts w:eastAsia="Calibri"/>
          <w:lang w:eastAsia="en-US"/>
        </w:rPr>
        <w:t xml:space="preserve">, с положительными значениями поля </w:t>
      </w:r>
      <w:proofErr w:type="spellStart"/>
      <w:r>
        <w:rPr>
          <w:rFonts w:eastAsia="Calibri"/>
          <w:color w:val="000000"/>
          <w:shd w:val="clear" w:color="auto" w:fill="FFFFFF"/>
          <w:lang w:val="en-US" w:eastAsia="en-US"/>
        </w:rPr>
        <w:t>IncExp</w:t>
      </w:r>
      <w:proofErr w:type="spellEnd"/>
      <w:r>
        <w:rPr>
          <w:rFonts w:eastAsia="Calibri"/>
          <w:color w:val="000000"/>
          <w:lang w:eastAsia="en-US"/>
        </w:rPr>
        <w:t xml:space="preserve">. </w:t>
      </w:r>
      <w:r>
        <w:rPr>
          <w:rFonts w:eastAsia="Calibri"/>
          <w:color w:val="000000"/>
          <w:lang w:val="en-US" w:eastAsia="en-US"/>
        </w:rPr>
        <w:t>LINQ</w:t>
      </w:r>
      <w:r>
        <w:rPr>
          <w:rFonts w:eastAsia="Calibri"/>
          <w:color w:val="000000"/>
          <w:lang w:eastAsia="en-US"/>
        </w:rPr>
        <w:t xml:space="preserve"> запросы, которые это реализую приведены ниже:</w:t>
      </w:r>
    </w:p>
    <w:p w14:paraId="7DEE123E" w14:textId="77777777" w:rsidR="00E12B49" w:rsidRDefault="00E12B49" w:rsidP="00E12B49">
      <w:pPr>
        <w:suppressAutoHyphens w:val="0"/>
        <w:spacing w:line="276" w:lineRule="auto"/>
        <w:rPr>
          <w:rFonts w:eastAsia="Calibri"/>
          <w:lang w:eastAsia="en-US"/>
        </w:rPr>
      </w:pPr>
    </w:p>
    <w:p w14:paraId="313ECEE2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// Определение </w:t>
      </w:r>
      <w:r>
        <w:rPr>
          <w:rFonts w:ascii="Consolas" w:hAnsi="Consolas" w:cs="Consolas"/>
          <w:color w:val="008000"/>
          <w:sz w:val="19"/>
          <w:szCs w:val="19"/>
          <w:lang w:val="en-US" w:eastAsia="ru-RU"/>
        </w:rPr>
        <w:t>LINQ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 xml:space="preserve"> запроса 1</w:t>
      </w:r>
    </w:p>
    <w:p w14:paraId="51937F6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queryLINQ1 =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db.Operations</w:t>
      </w:r>
      <w:proofErr w:type="spellEnd"/>
      <w:proofErr w:type="gramEnd"/>
    </w:p>
    <w:p w14:paraId="228B8150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db.Fuels</w:t>
      </w:r>
      <w:proofErr w:type="spellEnd"/>
      <w:proofErr w:type="gramEnd"/>
    </w:p>
    <w:p w14:paraId="5CECAD4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f.FuelId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equals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t.FuelId</w:t>
      </w:r>
      <w:proofErr w:type="spellEnd"/>
      <w:proofErr w:type="gramEnd"/>
    </w:p>
    <w:p w14:paraId="7EC181F8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f.IncExp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&gt; 0 &amp;&amp;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f.Date.Year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2016)</w:t>
      </w:r>
    </w:p>
    <w:p w14:paraId="60A3F1DD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orderby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f.FuelId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descending</w:t>
      </w:r>
    </w:p>
    <w:p w14:paraId="0C82A559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</w:p>
    <w:p w14:paraId="0B0DF6B1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14:paraId="31BD8FFC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Код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операции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f.OperationId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50498C6A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Название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топлива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t.FuelType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309C9E7E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Приход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_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Расход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f.IncExp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,</w:t>
      </w:r>
    </w:p>
    <w:p w14:paraId="03791567" w14:textId="77777777" w:rsidR="00E12B49" w:rsidRPr="00B60A65" w:rsidRDefault="00E12B49" w:rsidP="00E12B49">
      <w:pPr>
        <w:suppressAutoHyphens w:val="0"/>
        <w:autoSpaceDE w:val="0"/>
        <w:rPr>
          <w:lang w:val="en-US"/>
        </w:rPr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Месяц</w:t>
      </w:r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ru-RU"/>
        </w:rPr>
        <w:t>f.Date.Month</w:t>
      </w:r>
      <w:proofErr w:type="spellEnd"/>
    </w:p>
    <w:p w14:paraId="5736CAC9" w14:textId="77777777" w:rsidR="00E12B49" w:rsidRDefault="00E12B49" w:rsidP="00E12B49">
      <w:pPr>
        <w:suppressAutoHyphens w:val="0"/>
        <w:autoSpaceDE w:val="0"/>
      </w:pPr>
      <w:r>
        <w:rPr>
          <w:rFonts w:ascii="Consolas" w:eastAsia="Consolas" w:hAnsi="Consolas" w:cs="Consolas"/>
          <w:color w:val="000000"/>
          <w:sz w:val="19"/>
          <w:szCs w:val="19"/>
          <w:lang w:val="en-US" w:eastAsia="ru-RU"/>
        </w:rPr>
        <w:t xml:space="preserve">             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};</w:t>
      </w:r>
    </w:p>
    <w:p w14:paraId="6C0E6DF7" w14:textId="77777777" w:rsidR="00E12B49" w:rsidRDefault="00E12B49" w:rsidP="00E12B49">
      <w:pPr>
        <w:ind w:firstLine="708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14:paraId="0EBD0A45" w14:textId="77777777" w:rsidR="00E12B49" w:rsidRDefault="00E12B49" w:rsidP="00E12B49">
      <w:pPr>
        <w:jc w:val="both"/>
        <w:rPr>
          <w:sz w:val="28"/>
          <w:szCs w:val="28"/>
        </w:rPr>
      </w:pPr>
    </w:p>
    <w:p w14:paraId="1350B7A3" w14:textId="1697575D" w:rsidR="00413541" w:rsidRDefault="00413541">
      <w:pPr>
        <w:suppressAutoHyphens w:val="0"/>
        <w:rPr>
          <w:color w:val="000000"/>
          <w:sz w:val="20"/>
          <w:szCs w:val="20"/>
        </w:rPr>
      </w:pPr>
      <w:r>
        <w:rPr>
          <w:sz w:val="20"/>
          <w:szCs w:val="20"/>
        </w:rPr>
        <w:br w:type="page"/>
      </w:r>
    </w:p>
    <w:p w14:paraId="478AC831" w14:textId="3403B3C7" w:rsidR="00E12B49" w:rsidRDefault="00E12B49" w:rsidP="00E12B49">
      <w:r>
        <w:rPr>
          <w:b/>
          <w:sz w:val="28"/>
          <w:szCs w:val="28"/>
        </w:rPr>
        <w:t xml:space="preserve">ТЕОРЕТИЧЕСКИЕ СВЕДЕНИЯ </w:t>
      </w:r>
    </w:p>
    <w:p w14:paraId="322EE9D3" w14:textId="77777777" w:rsidR="00E12B49" w:rsidRDefault="00E12B49" w:rsidP="00E12B49">
      <w:pPr>
        <w:suppressAutoHyphens w:val="0"/>
        <w:rPr>
          <w:lang w:eastAsia="ru-RU"/>
        </w:rPr>
      </w:pPr>
      <w:bookmarkStart w:id="5" w:name="sect3"/>
      <w:bookmarkEnd w:id="5"/>
    </w:p>
    <w:p w14:paraId="4CCD1E51" w14:textId="36078FB9" w:rsidR="00E12B49" w:rsidRDefault="00E12B49" w:rsidP="00E12B49">
      <w:pPr>
        <w:suppressAutoHyphens w:val="0"/>
      </w:pPr>
      <w:bookmarkStart w:id="6" w:name="sect28"/>
      <w:bookmarkEnd w:id="6"/>
      <w:r>
        <w:rPr>
          <w:b/>
          <w:bCs/>
          <w:lang w:val="en-US" w:eastAsia="ru-RU"/>
        </w:rPr>
        <w:t>Entity</w:t>
      </w:r>
      <w:r>
        <w:rPr>
          <w:b/>
          <w:bCs/>
          <w:lang w:eastAsia="ru-RU"/>
        </w:rPr>
        <w:t xml:space="preserve"> </w:t>
      </w:r>
      <w:r>
        <w:rPr>
          <w:b/>
          <w:bCs/>
          <w:lang w:val="en-US" w:eastAsia="ru-RU"/>
        </w:rPr>
        <w:t>Framework</w:t>
      </w:r>
      <w:r>
        <w:rPr>
          <w:b/>
          <w:bCs/>
          <w:lang w:eastAsia="ru-RU"/>
        </w:rPr>
        <w:t xml:space="preserve"> </w:t>
      </w:r>
      <w:r>
        <w:rPr>
          <w:b/>
          <w:bCs/>
          <w:lang w:val="en-US" w:eastAsia="ru-RU"/>
        </w:rPr>
        <w:t>Core</w:t>
      </w:r>
    </w:p>
    <w:p w14:paraId="7410DB05" w14:textId="77777777" w:rsidR="00E12B49" w:rsidRDefault="00E12B49" w:rsidP="00E12B49">
      <w:pPr>
        <w:suppressAutoHyphens w:val="0"/>
        <w:rPr>
          <w:b/>
          <w:bCs/>
          <w:lang w:eastAsia="ru-RU"/>
        </w:rPr>
      </w:pPr>
    </w:p>
    <w:p w14:paraId="45AF479A" w14:textId="77777777" w:rsidR="00E12B49" w:rsidRDefault="00E12B49" w:rsidP="00E12B49">
      <w:pPr>
        <w:suppressAutoHyphens w:val="0"/>
        <w:ind w:firstLine="708"/>
        <w:jc w:val="both"/>
      </w:pPr>
      <w:proofErr w:type="spellStart"/>
      <w:r>
        <w:rPr>
          <w:b/>
          <w:lang w:eastAsia="ru-RU"/>
        </w:rPr>
        <w:t>Entity</w:t>
      </w:r>
      <w:proofErr w:type="spellEnd"/>
      <w:r>
        <w:rPr>
          <w:b/>
          <w:lang w:eastAsia="ru-RU"/>
        </w:rPr>
        <w:t xml:space="preserve"> Framework Core (EF Core</w:t>
      </w:r>
      <w:r>
        <w:rPr>
          <w:lang w:eastAsia="ru-RU"/>
        </w:rPr>
        <w:t>) представляет собой объектно-ориентированную, легковесную и расширяемую технологию от компании Microsoft для доступа к данным. EF Core является ORM-инструментом (</w:t>
      </w:r>
      <w:proofErr w:type="spellStart"/>
      <w:r>
        <w:rPr>
          <w:lang w:eastAsia="ru-RU"/>
        </w:rPr>
        <w:t>object-relational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mapping</w:t>
      </w:r>
      <w:proofErr w:type="spellEnd"/>
      <w:r>
        <w:rPr>
          <w:lang w:eastAsia="ru-RU"/>
        </w:rPr>
        <w:t xml:space="preserve"> - отображения данных на реальные объекты). EF Core позволяет работать базами данных, но представляет собой более высокий уровень абстракции и позволяет работать с данными независимо от типа хранилища. Если на физическом уровне мы оперируем таблицами, индексами, первичными и внешними ключами, но на концептуальном уровне, который нам предлагает </w:t>
      </w:r>
      <w:proofErr w:type="spellStart"/>
      <w:r>
        <w:rPr>
          <w:lang w:eastAsia="ru-RU"/>
        </w:rPr>
        <w:t>Entity</w:t>
      </w:r>
      <w:proofErr w:type="spellEnd"/>
      <w:r>
        <w:rPr>
          <w:lang w:eastAsia="ru-RU"/>
        </w:rPr>
        <w:t xml:space="preserve"> Framework, мы уже работаем с объектами.</w:t>
      </w:r>
    </w:p>
    <w:p w14:paraId="705AB14A" w14:textId="77777777" w:rsidR="00E12B49" w:rsidRDefault="00E12B49" w:rsidP="00E12B49">
      <w:pPr>
        <w:suppressAutoHyphens w:val="0"/>
        <w:ind w:firstLine="708"/>
        <w:jc w:val="both"/>
      </w:pPr>
      <w:proofErr w:type="spellStart"/>
      <w:r>
        <w:rPr>
          <w:lang w:eastAsia="ru-RU"/>
        </w:rPr>
        <w:t>Entity</w:t>
      </w:r>
      <w:proofErr w:type="spellEnd"/>
      <w:r>
        <w:rPr>
          <w:lang w:eastAsia="ru-RU"/>
        </w:rPr>
        <w:t xml:space="preserve"> Framework Core поддерживает множество различных систем баз данных. Таким образом, мы можем через EF Core работать с любой СУБД, если для нее имеется нужный провайдер.</w:t>
      </w:r>
    </w:p>
    <w:p w14:paraId="6250559F" w14:textId="77777777" w:rsidR="00E12B49" w:rsidRDefault="00E12B49" w:rsidP="00E12B49">
      <w:pPr>
        <w:suppressAutoHyphens w:val="0"/>
        <w:jc w:val="both"/>
      </w:pPr>
      <w:r>
        <w:rPr>
          <w:lang w:eastAsia="ru-RU"/>
        </w:rPr>
        <w:t xml:space="preserve">По умолчанию на данный момент Microsoft предоставляет ряд встроенных провайдеров: для работы с MS SQL Server, для </w:t>
      </w:r>
      <w:proofErr w:type="spellStart"/>
      <w:r>
        <w:rPr>
          <w:lang w:eastAsia="ru-RU"/>
        </w:rPr>
        <w:t>SQLite</w:t>
      </w:r>
      <w:proofErr w:type="spellEnd"/>
      <w:r>
        <w:rPr>
          <w:lang w:eastAsia="ru-RU"/>
        </w:rPr>
        <w:t xml:space="preserve">, для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. Также имеются провайдеры от сторонних поставщиков, например, для MySQL.</w:t>
      </w:r>
    </w:p>
    <w:p w14:paraId="3EF1AAC6" w14:textId="77777777" w:rsidR="00E12B49" w:rsidRDefault="00E12B49" w:rsidP="00E12B49">
      <w:pPr>
        <w:suppressAutoHyphens w:val="0"/>
        <w:ind w:firstLine="708"/>
        <w:jc w:val="both"/>
      </w:pPr>
      <w:r>
        <w:rPr>
          <w:lang w:eastAsia="ru-RU"/>
        </w:rPr>
        <w:t xml:space="preserve">EF Core предоставляет универсальный API для работы с данными. </w:t>
      </w:r>
    </w:p>
    <w:p w14:paraId="58314AFD" w14:textId="77777777" w:rsidR="00E12B49" w:rsidRDefault="00E12B49" w:rsidP="00E12B49">
      <w:pPr>
        <w:suppressAutoHyphens w:val="0"/>
        <w:ind w:firstLine="708"/>
        <w:jc w:val="both"/>
      </w:pPr>
      <w:r>
        <w:rPr>
          <w:lang w:eastAsia="ru-RU"/>
        </w:rPr>
        <w:t xml:space="preserve">Центральной концепцией </w:t>
      </w:r>
      <w:proofErr w:type="spellStart"/>
      <w:r>
        <w:rPr>
          <w:lang w:eastAsia="ru-RU"/>
        </w:rPr>
        <w:t>Entity</w:t>
      </w:r>
      <w:proofErr w:type="spellEnd"/>
      <w:r>
        <w:rPr>
          <w:lang w:eastAsia="ru-RU"/>
        </w:rPr>
        <w:t xml:space="preserve"> Framework является понятие сущности. Сущность определяет набор данных, которые связаны с определенным объектом. Поэтому данная технология предполагает работу не с таблицами, а с объектами и их коллекциями.</w:t>
      </w:r>
    </w:p>
    <w:p w14:paraId="7616BCAD" w14:textId="77777777" w:rsidR="00E12B49" w:rsidRDefault="00E12B49" w:rsidP="00E12B49">
      <w:pPr>
        <w:suppressAutoHyphens w:val="0"/>
        <w:ind w:firstLine="708"/>
        <w:jc w:val="both"/>
      </w:pPr>
      <w:r>
        <w:rPr>
          <w:lang w:eastAsia="ru-RU"/>
        </w:rPr>
        <w:t xml:space="preserve">Любая сущность, как и любой объект из реального мира, обладает рядом свойств. Например, если сущность описывает человека, то мы можем выделить такие свойства, как имя, фамилия, рост, возраст. Свойства необязательно представляют простые данные типа </w:t>
      </w: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или </w:t>
      </w:r>
      <w:proofErr w:type="spellStart"/>
      <w:r>
        <w:rPr>
          <w:lang w:eastAsia="ru-RU"/>
        </w:rPr>
        <w:t>string</w:t>
      </w:r>
      <w:proofErr w:type="spellEnd"/>
      <w:r>
        <w:rPr>
          <w:lang w:eastAsia="ru-RU"/>
        </w:rPr>
        <w:t>, но могут также представлять и более комплексные типы данных. И у каждой сущности может быть одно или несколько свойств, которые будут отличать эту сущность от других и будут уникально определять эту сущность. Подобные свойства называют ключами.</w:t>
      </w:r>
    </w:p>
    <w:p w14:paraId="615120D9" w14:textId="77777777" w:rsidR="00E12B49" w:rsidRDefault="00E12B49" w:rsidP="00E12B49">
      <w:pPr>
        <w:suppressAutoHyphens w:val="0"/>
        <w:ind w:firstLine="708"/>
      </w:pPr>
      <w:r>
        <w:rPr>
          <w:lang w:eastAsia="ru-RU"/>
        </w:rPr>
        <w:t>При этом сущности могут быть связаны ассоциативной связью один-ко-многим, один-ко-одному и многие-ко-многим, подобно тому, как в реальной базе данных происходит связь через внешние ключи.</w:t>
      </w:r>
    </w:p>
    <w:p w14:paraId="0066032C" w14:textId="77777777" w:rsidR="00E12B49" w:rsidRDefault="00E12B49" w:rsidP="00E12B49">
      <w:pPr>
        <w:suppressAutoHyphens w:val="0"/>
        <w:ind w:firstLine="708"/>
        <w:jc w:val="both"/>
      </w:pPr>
      <w:r>
        <w:rPr>
          <w:lang w:eastAsia="ru-RU"/>
        </w:rPr>
        <w:t xml:space="preserve">Отличительной чертой </w:t>
      </w:r>
      <w:proofErr w:type="spellStart"/>
      <w:r>
        <w:rPr>
          <w:lang w:eastAsia="ru-RU"/>
        </w:rPr>
        <w:t>Entity</w:t>
      </w:r>
      <w:proofErr w:type="spellEnd"/>
      <w:r>
        <w:rPr>
          <w:lang w:eastAsia="ru-RU"/>
        </w:rPr>
        <w:t xml:space="preserve"> Framework Core, как технологии ORM, является использование запросов LINQ для выборки данных из БД. С помощью LINQ мы можем создавать различные запросы на выборку объектов, в том числе связанных различными ассоциативными связями. А </w:t>
      </w:r>
      <w:proofErr w:type="spellStart"/>
      <w:r>
        <w:rPr>
          <w:lang w:eastAsia="ru-RU"/>
        </w:rPr>
        <w:t>Entity</w:t>
      </w:r>
      <w:proofErr w:type="spellEnd"/>
      <w:r>
        <w:rPr>
          <w:lang w:eastAsia="ru-RU"/>
        </w:rPr>
        <w:t xml:space="preserve"> Framework при выполнении запроса транслирует выражения LINQ в выражения, понятные для конкретной СУБД (как правило, в выражения SQL).</w:t>
      </w:r>
    </w:p>
    <w:p w14:paraId="64945665" w14:textId="77777777" w:rsidR="00E12B49" w:rsidRDefault="00E12B49" w:rsidP="00E12B49">
      <w:pPr>
        <w:suppressAutoHyphens w:val="0"/>
        <w:rPr>
          <w:lang w:eastAsia="ru-RU"/>
        </w:rPr>
      </w:pPr>
    </w:p>
    <w:p w14:paraId="29C34F5D" w14:textId="77777777" w:rsidR="00E12B49" w:rsidRDefault="00E12B49" w:rsidP="00E12B49">
      <w:pPr>
        <w:suppressAutoHyphens w:val="0"/>
      </w:pPr>
      <w:r>
        <w:rPr>
          <w:b/>
          <w:bCs/>
        </w:rPr>
        <w:t xml:space="preserve">Модели, </w:t>
      </w:r>
      <w:proofErr w:type="spellStart"/>
      <w:r>
        <w:rPr>
          <w:b/>
          <w:bCs/>
        </w:rPr>
        <w:t>Fluent</w:t>
      </w:r>
      <w:proofErr w:type="spellEnd"/>
      <w:r>
        <w:rPr>
          <w:b/>
          <w:bCs/>
        </w:rPr>
        <w:t xml:space="preserve"> API и аннотации данных</w:t>
      </w:r>
    </w:p>
    <w:p w14:paraId="44C86F83" w14:textId="77777777" w:rsidR="00E12B49" w:rsidRDefault="00E12B49" w:rsidP="00E12B49">
      <w:pPr>
        <w:suppressAutoHyphens w:val="0"/>
        <w:ind w:firstLine="708"/>
        <w:jc w:val="both"/>
      </w:pPr>
      <w:r>
        <w:t xml:space="preserve">Все сущности, с которыми работает </w:t>
      </w:r>
      <w:proofErr w:type="spellStart"/>
      <w:r>
        <w:t>Entity</w:t>
      </w:r>
      <w:proofErr w:type="spellEnd"/>
      <w:r>
        <w:t xml:space="preserve"> Framework, определяются в виде классов моделей. При этом EF Core использует ряд условностей для сопоставления классов моделей с таблицами. Например, названия столбцов должны соответствовать названиям свойств и </w:t>
      </w:r>
      <w:proofErr w:type="gramStart"/>
      <w:r>
        <w:t>т.д.</w:t>
      </w:r>
      <w:proofErr w:type="gramEnd"/>
      <w:r>
        <w:t xml:space="preserve"> В этом случае </w:t>
      </w:r>
      <w:proofErr w:type="spellStart"/>
      <w:r>
        <w:t>Entity</w:t>
      </w:r>
      <w:proofErr w:type="spellEnd"/>
      <w:r>
        <w:t xml:space="preserve"> Framework сможет сопоставить столбцы таблицы и свойства модели.</w:t>
      </w:r>
    </w:p>
    <w:p w14:paraId="586ACE6D" w14:textId="77777777" w:rsidR="00E12B49" w:rsidRDefault="00E12B49" w:rsidP="00E12B49">
      <w:pPr>
        <w:suppressAutoHyphens w:val="0"/>
        <w:ind w:firstLine="708"/>
        <w:jc w:val="both"/>
      </w:pPr>
      <w:r>
        <w:t xml:space="preserve">Однако с помощью таких механизмов, как </w:t>
      </w:r>
      <w:proofErr w:type="spellStart"/>
      <w:r>
        <w:rPr>
          <w:bCs/>
        </w:rPr>
        <w:t>Fluent</w:t>
      </w:r>
      <w:proofErr w:type="spellEnd"/>
      <w:r>
        <w:rPr>
          <w:bCs/>
        </w:rPr>
        <w:t xml:space="preserve"> API</w:t>
      </w:r>
      <w:r>
        <w:t xml:space="preserve"> и </w:t>
      </w:r>
      <w:r>
        <w:rPr>
          <w:bCs/>
        </w:rPr>
        <w:t>аннотации данных</w:t>
      </w:r>
      <w:r>
        <w:t xml:space="preserve"> мы можем добавить дополнительные правила конфигурации, либо переопределить используемые условности.</w:t>
      </w:r>
    </w:p>
    <w:p w14:paraId="147E23A3" w14:textId="77777777" w:rsidR="00E12B49" w:rsidRDefault="00E12B49" w:rsidP="00E12B49">
      <w:pPr>
        <w:suppressAutoHyphens w:val="0"/>
      </w:pPr>
    </w:p>
    <w:p w14:paraId="4629D73E" w14:textId="77777777" w:rsidR="00E12B49" w:rsidRDefault="00E12B49" w:rsidP="00E12B49">
      <w:pPr>
        <w:suppressAutoHyphens w:val="0"/>
      </w:pPr>
      <w:r>
        <w:rPr>
          <w:b/>
        </w:rPr>
        <w:t>Сопоставление типов</w:t>
      </w:r>
    </w:p>
    <w:p w14:paraId="4E3333BF" w14:textId="77777777" w:rsidR="00E12B49" w:rsidRDefault="00E12B49" w:rsidP="00E12B49">
      <w:pPr>
        <w:suppressAutoHyphens w:val="0"/>
      </w:pPr>
      <w:r>
        <w:t xml:space="preserve">Типы </w:t>
      </w:r>
      <w:r>
        <w:rPr>
          <w:lang w:val="en-US"/>
        </w:rPr>
        <w:t>SQL</w:t>
      </w:r>
      <w:r>
        <w:t xml:space="preserve"> </w:t>
      </w:r>
      <w:r>
        <w:rPr>
          <w:lang w:val="en-US"/>
        </w:rPr>
        <w:t>Server</w:t>
      </w:r>
      <w:r>
        <w:t xml:space="preserve">а и </w:t>
      </w:r>
      <w:r>
        <w:rPr>
          <w:lang w:val="en-US"/>
        </w:rPr>
        <w:t>C</w:t>
      </w:r>
      <w:r>
        <w:t># сопоставляются следующим образом:</w:t>
      </w:r>
    </w:p>
    <w:p w14:paraId="1D551881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tab/>
      </w:r>
      <w:proofErr w:type="gramStart"/>
      <w:r>
        <w:rPr>
          <w:lang w:val="en-US"/>
        </w:rPr>
        <w:t>int :</w:t>
      </w:r>
      <w:proofErr w:type="gramEnd"/>
      <w:r>
        <w:rPr>
          <w:lang w:val="en-US"/>
        </w:rPr>
        <w:t xml:space="preserve"> int</w:t>
      </w:r>
    </w:p>
    <w:p w14:paraId="6499D8D7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tab/>
      </w:r>
      <w:proofErr w:type="gramStart"/>
      <w:r>
        <w:rPr>
          <w:lang w:val="en-US"/>
        </w:rPr>
        <w:t>bit :</w:t>
      </w:r>
      <w:proofErr w:type="gramEnd"/>
      <w:r>
        <w:rPr>
          <w:lang w:val="en-US"/>
        </w:rPr>
        <w:t xml:space="preserve"> bool</w:t>
      </w:r>
    </w:p>
    <w:p w14:paraId="7D2090FC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tab/>
      </w:r>
      <w:proofErr w:type="gramStart"/>
      <w:r>
        <w:rPr>
          <w:lang w:val="en-US"/>
        </w:rPr>
        <w:t>char :</w:t>
      </w:r>
      <w:proofErr w:type="gramEnd"/>
      <w:r>
        <w:rPr>
          <w:lang w:val="en-US"/>
        </w:rPr>
        <w:t xml:space="preserve"> string</w:t>
      </w:r>
    </w:p>
    <w:p w14:paraId="65670E6D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tab/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DateTime</w:t>
      </w:r>
      <w:proofErr w:type="spellEnd"/>
    </w:p>
    <w:p w14:paraId="3DA1679B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5.</w:t>
      </w:r>
      <w:r>
        <w:rPr>
          <w:lang w:val="en-US"/>
        </w:rPr>
        <w:tab/>
      </w:r>
      <w:proofErr w:type="gramStart"/>
      <w:r>
        <w:rPr>
          <w:lang w:val="en-US"/>
        </w:rPr>
        <w:t>datetime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DateTime</w:t>
      </w:r>
      <w:proofErr w:type="spellEnd"/>
    </w:p>
    <w:p w14:paraId="74107062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6.</w:t>
      </w:r>
      <w:r>
        <w:rPr>
          <w:lang w:val="en-US"/>
        </w:rPr>
        <w:tab/>
        <w:t>datetime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DateTime</w:t>
      </w:r>
      <w:proofErr w:type="spellEnd"/>
    </w:p>
    <w:p w14:paraId="35B45FF4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7.</w:t>
      </w:r>
      <w:r>
        <w:rPr>
          <w:lang w:val="en-US"/>
        </w:rPr>
        <w:tab/>
      </w:r>
      <w:proofErr w:type="gramStart"/>
      <w:r>
        <w:rPr>
          <w:lang w:val="en-US"/>
        </w:rPr>
        <w:t>decimal :</w:t>
      </w:r>
      <w:proofErr w:type="gramEnd"/>
      <w:r>
        <w:rPr>
          <w:lang w:val="en-US"/>
        </w:rPr>
        <w:t xml:space="preserve"> decimal</w:t>
      </w:r>
    </w:p>
    <w:p w14:paraId="63D1F352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8.</w:t>
      </w:r>
      <w:r>
        <w:rPr>
          <w:lang w:val="en-US"/>
        </w:rPr>
        <w:tab/>
      </w:r>
      <w:proofErr w:type="gramStart"/>
      <w:r>
        <w:rPr>
          <w:lang w:val="en-US"/>
        </w:rPr>
        <w:t>float :</w:t>
      </w:r>
      <w:proofErr w:type="gramEnd"/>
      <w:r>
        <w:rPr>
          <w:lang w:val="en-US"/>
        </w:rPr>
        <w:t xml:space="preserve"> double</w:t>
      </w:r>
    </w:p>
    <w:p w14:paraId="08708F46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9.</w:t>
      </w:r>
      <w:r>
        <w:rPr>
          <w:lang w:val="en-US"/>
        </w:rPr>
        <w:tab/>
      </w:r>
      <w:proofErr w:type="gramStart"/>
      <w:r>
        <w:rPr>
          <w:lang w:val="en-US"/>
        </w:rPr>
        <w:t>money :</w:t>
      </w:r>
      <w:proofErr w:type="gramEnd"/>
      <w:r>
        <w:rPr>
          <w:lang w:val="en-US"/>
        </w:rPr>
        <w:t xml:space="preserve"> decimal</w:t>
      </w:r>
    </w:p>
    <w:p w14:paraId="613514EB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10.</w:t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nchar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string</w:t>
      </w:r>
      <w:proofErr w:type="gramEnd"/>
    </w:p>
    <w:p w14:paraId="4C7066D1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11.</w:t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ntext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string</w:t>
      </w:r>
    </w:p>
    <w:p w14:paraId="0F254BE7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12.</w:t>
      </w:r>
      <w:r>
        <w:rPr>
          <w:lang w:val="en-US"/>
        </w:rPr>
        <w:tab/>
      </w:r>
      <w:proofErr w:type="gramStart"/>
      <w:r>
        <w:rPr>
          <w:lang w:val="en-US"/>
        </w:rPr>
        <w:t>numeric :</w:t>
      </w:r>
      <w:proofErr w:type="gramEnd"/>
      <w:r>
        <w:rPr>
          <w:lang w:val="en-US"/>
        </w:rPr>
        <w:t xml:space="preserve"> decimal</w:t>
      </w:r>
    </w:p>
    <w:p w14:paraId="24DD8695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13.</w:t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nvarchar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string</w:t>
      </w:r>
    </w:p>
    <w:p w14:paraId="6180B54E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14.</w:t>
      </w:r>
      <w:r>
        <w:rPr>
          <w:lang w:val="en-US"/>
        </w:rPr>
        <w:tab/>
      </w:r>
      <w:proofErr w:type="gramStart"/>
      <w:r>
        <w:rPr>
          <w:lang w:val="en-US"/>
        </w:rPr>
        <w:t>real :</w:t>
      </w:r>
      <w:proofErr w:type="gramEnd"/>
      <w:r>
        <w:rPr>
          <w:lang w:val="en-US"/>
        </w:rPr>
        <w:t xml:space="preserve"> float</w:t>
      </w:r>
    </w:p>
    <w:p w14:paraId="21B84D80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15.</w:t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smallint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short</w:t>
      </w:r>
    </w:p>
    <w:p w14:paraId="3681EB03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16.</w:t>
      </w:r>
      <w:r>
        <w:rPr>
          <w:lang w:val="en-US"/>
        </w:rPr>
        <w:tab/>
      </w:r>
      <w:proofErr w:type="gramStart"/>
      <w:r>
        <w:rPr>
          <w:lang w:val="en-US"/>
        </w:rPr>
        <w:t>text :</w:t>
      </w:r>
      <w:proofErr w:type="gramEnd"/>
      <w:r>
        <w:rPr>
          <w:lang w:val="en-US"/>
        </w:rPr>
        <w:t xml:space="preserve"> string</w:t>
      </w:r>
    </w:p>
    <w:p w14:paraId="31219ED1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17.</w:t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tinyint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byte</w:t>
      </w:r>
    </w:p>
    <w:p w14:paraId="71D691C3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18.</w:t>
      </w:r>
      <w:r>
        <w:rPr>
          <w:lang w:val="en-US"/>
        </w:rPr>
        <w:tab/>
      </w:r>
      <w:proofErr w:type="gramStart"/>
      <w:r>
        <w:rPr>
          <w:lang w:val="en-US"/>
        </w:rPr>
        <w:t>varchar :</w:t>
      </w:r>
      <w:proofErr w:type="gramEnd"/>
      <w:r>
        <w:rPr>
          <w:lang w:val="en-US"/>
        </w:rPr>
        <w:t xml:space="preserve"> string</w:t>
      </w:r>
    </w:p>
    <w:p w14:paraId="4FA2DDE0" w14:textId="77777777" w:rsidR="00E12B49" w:rsidRDefault="00E12B49" w:rsidP="00E12B49">
      <w:pPr>
        <w:suppressAutoHyphens w:val="0"/>
        <w:rPr>
          <w:lang w:val="en-US"/>
        </w:rPr>
      </w:pPr>
    </w:p>
    <w:p w14:paraId="3626B3EA" w14:textId="77777777" w:rsidR="00E12B49" w:rsidRDefault="00E12B49" w:rsidP="00E12B49">
      <w:pPr>
        <w:suppressAutoHyphens w:val="0"/>
      </w:pPr>
      <w:r>
        <w:rPr>
          <w:lang w:val="en-US"/>
        </w:rPr>
        <w:t>NULL</w:t>
      </w:r>
      <w:r>
        <w:t xml:space="preserve"> и </w:t>
      </w:r>
      <w:r>
        <w:rPr>
          <w:lang w:val="en-US"/>
        </w:rPr>
        <w:t>NOT</w:t>
      </w:r>
      <w:r>
        <w:t xml:space="preserve"> </w:t>
      </w:r>
      <w:r>
        <w:rPr>
          <w:lang w:val="en-US"/>
        </w:rPr>
        <w:t>NULL</w:t>
      </w:r>
    </w:p>
    <w:p w14:paraId="05D0F42C" w14:textId="77777777" w:rsidR="00E12B49" w:rsidRDefault="00E12B49" w:rsidP="00E12B49">
      <w:pPr>
        <w:suppressAutoHyphens w:val="0"/>
      </w:pPr>
      <w:r>
        <w:t xml:space="preserve">Все первичные ключи по умолчанию имеют определение </w:t>
      </w:r>
      <w:r>
        <w:rPr>
          <w:lang w:val="en-US"/>
        </w:rPr>
        <w:t>NOT</w:t>
      </w:r>
      <w:r>
        <w:t xml:space="preserve"> </w:t>
      </w:r>
      <w:r>
        <w:rPr>
          <w:lang w:val="en-US"/>
        </w:rPr>
        <w:t>NULL</w:t>
      </w:r>
      <w:r>
        <w:t>.</w:t>
      </w:r>
    </w:p>
    <w:p w14:paraId="3C33FF7F" w14:textId="77777777" w:rsidR="00E12B49" w:rsidRDefault="00E12B49" w:rsidP="00E12B49">
      <w:pPr>
        <w:suppressAutoHyphens w:val="0"/>
      </w:pPr>
      <w:r>
        <w:t>Столбцы, сопоставляемые со свойствами ссылочных типов (</w:t>
      </w:r>
      <w:r>
        <w:rPr>
          <w:lang w:val="en-US"/>
        </w:rPr>
        <w:t>string</w:t>
      </w:r>
      <w:r>
        <w:t xml:space="preserve">, </w:t>
      </w:r>
      <w:r>
        <w:rPr>
          <w:lang w:val="en-US"/>
        </w:rPr>
        <w:t>array</w:t>
      </w:r>
      <w:r>
        <w:t xml:space="preserve">), в базе данных имеют определение </w:t>
      </w:r>
      <w:r>
        <w:rPr>
          <w:lang w:val="en-US"/>
        </w:rPr>
        <w:t>NULL</w:t>
      </w:r>
      <w:r>
        <w:t>, а все значимые типы (</w:t>
      </w:r>
      <w:proofErr w:type="spellStart"/>
      <w:r>
        <w:rPr>
          <w:lang w:val="en-US"/>
        </w:rPr>
        <w:t>DateTime</w:t>
      </w:r>
      <w:proofErr w:type="spellEnd"/>
      <w:r>
        <w:t xml:space="preserve">, </w:t>
      </w:r>
      <w:r>
        <w:rPr>
          <w:lang w:val="en-US"/>
        </w:rPr>
        <w:t>bool</w:t>
      </w:r>
      <w:r>
        <w:t xml:space="preserve">, </w:t>
      </w:r>
      <w:r>
        <w:rPr>
          <w:lang w:val="en-US"/>
        </w:rPr>
        <w:t>char</w:t>
      </w:r>
      <w:r>
        <w:t xml:space="preserve">, </w:t>
      </w:r>
      <w:r>
        <w:rPr>
          <w:lang w:val="en-US"/>
        </w:rPr>
        <w:t>decimal</w:t>
      </w:r>
      <w:r>
        <w:t xml:space="preserve">, </w:t>
      </w:r>
      <w:r>
        <w:rPr>
          <w:lang w:val="en-US"/>
        </w:rPr>
        <w:t>int</w:t>
      </w:r>
      <w:r>
        <w:t xml:space="preserve">, </w:t>
      </w:r>
      <w:r>
        <w:rPr>
          <w:lang w:val="en-US"/>
        </w:rPr>
        <w:t>double</w:t>
      </w:r>
      <w:r>
        <w:t xml:space="preserve">, </w:t>
      </w:r>
      <w:r>
        <w:rPr>
          <w:lang w:val="en-US"/>
        </w:rPr>
        <w:t>float</w:t>
      </w:r>
      <w:r>
        <w:t xml:space="preserve">) - </w:t>
      </w:r>
      <w:r>
        <w:rPr>
          <w:lang w:val="en-US"/>
        </w:rPr>
        <w:t>NOT</w:t>
      </w:r>
      <w:r>
        <w:t xml:space="preserve"> </w:t>
      </w:r>
      <w:r>
        <w:rPr>
          <w:lang w:val="en-US"/>
        </w:rPr>
        <w:t>NULL</w:t>
      </w:r>
      <w:r>
        <w:t>.</w:t>
      </w:r>
    </w:p>
    <w:p w14:paraId="31DD77DD" w14:textId="77777777" w:rsidR="00E12B49" w:rsidRDefault="00E12B49" w:rsidP="00E12B49">
      <w:pPr>
        <w:suppressAutoHyphens w:val="0"/>
      </w:pPr>
      <w:r>
        <w:t xml:space="preserve">Если свойство имеет тип </w:t>
      </w:r>
      <w:r>
        <w:rPr>
          <w:lang w:val="en-US"/>
        </w:rPr>
        <w:t>Nullable</w:t>
      </w:r>
      <w:r>
        <w:t>&lt;</w:t>
      </w:r>
      <w:r>
        <w:rPr>
          <w:lang w:val="en-US"/>
        </w:rPr>
        <w:t>T</w:t>
      </w:r>
      <w:r>
        <w:t xml:space="preserve">&gt;, то оно сопоставляется со столбцом с определением </w:t>
      </w:r>
      <w:r>
        <w:rPr>
          <w:lang w:val="en-US"/>
        </w:rPr>
        <w:t>NULL</w:t>
      </w:r>
      <w:r>
        <w:t>.</w:t>
      </w:r>
    </w:p>
    <w:p w14:paraId="184C3320" w14:textId="77777777" w:rsidR="00E12B49" w:rsidRDefault="00E12B49" w:rsidP="00E12B49">
      <w:pPr>
        <w:suppressAutoHyphens w:val="0"/>
      </w:pPr>
    </w:p>
    <w:p w14:paraId="3E52244C" w14:textId="77777777" w:rsidR="00E12B49" w:rsidRDefault="00E12B49" w:rsidP="00E12B49">
      <w:pPr>
        <w:suppressAutoHyphens w:val="0"/>
      </w:pPr>
      <w:r>
        <w:t>Ключи</w:t>
      </w:r>
    </w:p>
    <w:p w14:paraId="704750FF" w14:textId="77777777" w:rsidR="00E12B49" w:rsidRDefault="00E12B49" w:rsidP="00E12B49">
      <w:pPr>
        <w:suppressAutoHyphens w:val="0"/>
      </w:pPr>
      <w:r>
        <w:rPr>
          <w:lang w:val="en-US"/>
        </w:rPr>
        <w:t>Entity</w:t>
      </w:r>
      <w:r>
        <w:t xml:space="preserve"> </w:t>
      </w:r>
      <w:r>
        <w:rPr>
          <w:lang w:val="en-US"/>
        </w:rPr>
        <w:t>Framework</w:t>
      </w:r>
      <w:r>
        <w:t xml:space="preserve"> требует наличия первичного ключа, так как это позволяет ему отслеживать объекты. По умолчанию в качестве ключей </w:t>
      </w:r>
      <w:r>
        <w:rPr>
          <w:lang w:val="en-US"/>
        </w:rPr>
        <w:t>EF</w:t>
      </w:r>
      <w:r>
        <w:t xml:space="preserve"> рассматривает свойства с именем </w:t>
      </w:r>
      <w:r>
        <w:rPr>
          <w:lang w:val="en-US"/>
        </w:rPr>
        <w:t>Id</w:t>
      </w:r>
      <w:r>
        <w:t xml:space="preserve"> или [</w:t>
      </w:r>
      <w:proofErr w:type="spellStart"/>
      <w:r>
        <w:t>Название_</w:t>
      </w:r>
      <w:proofErr w:type="gramStart"/>
      <w:r>
        <w:t>типа</w:t>
      </w:r>
      <w:proofErr w:type="spellEnd"/>
      <w:r>
        <w:t>]</w:t>
      </w:r>
      <w:r>
        <w:rPr>
          <w:lang w:val="en-US"/>
        </w:rPr>
        <w:t>Id</w:t>
      </w:r>
      <w:proofErr w:type="gramEnd"/>
      <w:r>
        <w:t xml:space="preserve"> (например, </w:t>
      </w:r>
      <w:proofErr w:type="spellStart"/>
      <w:r>
        <w:rPr>
          <w:lang w:val="en-US"/>
        </w:rPr>
        <w:t>PostId</w:t>
      </w:r>
      <w:proofErr w:type="spellEnd"/>
      <w:r>
        <w:t xml:space="preserve"> в классе </w:t>
      </w:r>
      <w:r>
        <w:rPr>
          <w:lang w:val="en-US"/>
        </w:rPr>
        <w:t>Post</w:t>
      </w:r>
      <w:r>
        <w:t>).</w:t>
      </w:r>
    </w:p>
    <w:p w14:paraId="7AFB3B39" w14:textId="77777777" w:rsidR="00E12B49" w:rsidRDefault="00E12B49" w:rsidP="00E12B49">
      <w:pPr>
        <w:suppressAutoHyphens w:val="0"/>
      </w:pPr>
      <w:r>
        <w:t xml:space="preserve">Как правило, ключи имеют тип </w:t>
      </w:r>
      <w:r>
        <w:rPr>
          <w:lang w:val="en-US"/>
        </w:rPr>
        <w:t>int</w:t>
      </w:r>
      <w:r>
        <w:t xml:space="preserve"> или </w:t>
      </w:r>
      <w:r>
        <w:rPr>
          <w:lang w:val="en-US"/>
        </w:rPr>
        <w:t>GUID</w:t>
      </w:r>
      <w:r>
        <w:t>, но также могут представлять и любой другой примитивный тип.</w:t>
      </w:r>
    </w:p>
    <w:p w14:paraId="131BEBD3" w14:textId="77777777" w:rsidR="00E12B49" w:rsidRDefault="00E12B49" w:rsidP="00E12B49">
      <w:pPr>
        <w:suppressAutoHyphens w:val="0"/>
      </w:pPr>
    </w:p>
    <w:p w14:paraId="3132C9B5" w14:textId="77777777" w:rsidR="00E12B49" w:rsidRDefault="00E12B49" w:rsidP="00E12B49">
      <w:pPr>
        <w:suppressAutoHyphens w:val="0"/>
      </w:pPr>
      <w:r>
        <w:rPr>
          <w:b/>
          <w:bCs/>
          <w:lang w:eastAsia="ru-RU"/>
        </w:rPr>
        <w:t>Подключение к базе данных</w:t>
      </w:r>
    </w:p>
    <w:p w14:paraId="0470E63F" w14:textId="77777777" w:rsidR="00E12B49" w:rsidRDefault="00E12B49" w:rsidP="00E12B49">
      <w:pPr>
        <w:suppressAutoHyphens w:val="0"/>
        <w:jc w:val="both"/>
      </w:pPr>
      <w:r>
        <w:rPr>
          <w:lang w:eastAsia="ru-RU"/>
        </w:rPr>
        <w:t xml:space="preserve">Основу функциональности </w:t>
      </w:r>
      <w:proofErr w:type="spellStart"/>
      <w:r>
        <w:rPr>
          <w:lang w:eastAsia="ru-RU"/>
        </w:rPr>
        <w:t>Entity</w:t>
      </w:r>
      <w:proofErr w:type="spellEnd"/>
      <w:r>
        <w:rPr>
          <w:lang w:eastAsia="ru-RU"/>
        </w:rPr>
        <w:t xml:space="preserve"> Framework Core для работы с MS SQL Server составляют классы, которые располагаются в пространстве имен </w:t>
      </w:r>
      <w:proofErr w:type="spellStart"/>
      <w:r>
        <w:rPr>
          <w:lang w:eastAsia="ru-RU"/>
        </w:rPr>
        <w:t>Microsoft.EntityFrameworkCore</w:t>
      </w:r>
      <w:proofErr w:type="spellEnd"/>
      <w:r>
        <w:rPr>
          <w:lang w:eastAsia="ru-RU"/>
        </w:rPr>
        <w:t>. Среди всего набора классов этого пространства имен следует выделить следующие:</w:t>
      </w:r>
    </w:p>
    <w:p w14:paraId="7A3DA8EB" w14:textId="77777777" w:rsidR="00E12B49" w:rsidRDefault="00E12B49" w:rsidP="00E12B49">
      <w:pPr>
        <w:numPr>
          <w:ilvl w:val="0"/>
          <w:numId w:val="14"/>
        </w:numPr>
        <w:suppressAutoHyphens w:val="0"/>
      </w:pPr>
      <w:proofErr w:type="spellStart"/>
      <w:r>
        <w:rPr>
          <w:lang w:eastAsia="ru-RU"/>
        </w:rPr>
        <w:t>DbContext</w:t>
      </w:r>
      <w:proofErr w:type="spellEnd"/>
      <w:r>
        <w:rPr>
          <w:lang w:eastAsia="ru-RU"/>
        </w:rPr>
        <w:t>: определяет контекст данных, используемый для взаимодействия с базой данных</w:t>
      </w:r>
    </w:p>
    <w:p w14:paraId="2A863BC1" w14:textId="77777777" w:rsidR="00E12B49" w:rsidRDefault="00E12B49" w:rsidP="00E12B49">
      <w:pPr>
        <w:numPr>
          <w:ilvl w:val="0"/>
          <w:numId w:val="14"/>
        </w:numPr>
        <w:suppressAutoHyphens w:val="0"/>
      </w:pPr>
      <w:proofErr w:type="spellStart"/>
      <w:r>
        <w:rPr>
          <w:lang w:eastAsia="ru-RU"/>
        </w:rPr>
        <w:t>DbSet</w:t>
      </w:r>
      <w:proofErr w:type="spellEnd"/>
      <w:r>
        <w:rPr>
          <w:lang w:eastAsia="ru-RU"/>
        </w:rPr>
        <w:t>/</w:t>
      </w:r>
      <w:proofErr w:type="spellStart"/>
      <w:proofErr w:type="gramStart"/>
      <w:r>
        <w:rPr>
          <w:lang w:eastAsia="ru-RU"/>
        </w:rPr>
        <w:t>DbSet</w:t>
      </w:r>
      <w:proofErr w:type="spellEnd"/>
      <w:r>
        <w:rPr>
          <w:lang w:eastAsia="ru-RU"/>
        </w:rPr>
        <w:t>&lt;</w:t>
      </w:r>
      <w:proofErr w:type="spellStart"/>
      <w:proofErr w:type="gramEnd"/>
      <w:r>
        <w:rPr>
          <w:lang w:eastAsia="ru-RU"/>
        </w:rPr>
        <w:t>TEntity</w:t>
      </w:r>
      <w:proofErr w:type="spellEnd"/>
      <w:r>
        <w:rPr>
          <w:lang w:eastAsia="ru-RU"/>
        </w:rPr>
        <w:t>&gt;: представляет набор объектов, которые хранятся в базе данных</w:t>
      </w:r>
    </w:p>
    <w:p w14:paraId="7AAF22AB" w14:textId="77777777" w:rsidR="00E12B49" w:rsidRDefault="00E12B49" w:rsidP="00E12B49">
      <w:pPr>
        <w:numPr>
          <w:ilvl w:val="0"/>
          <w:numId w:val="14"/>
        </w:numPr>
        <w:suppressAutoHyphens w:val="0"/>
      </w:pPr>
      <w:proofErr w:type="spellStart"/>
      <w:r>
        <w:rPr>
          <w:lang w:eastAsia="ru-RU"/>
        </w:rPr>
        <w:t>DbContextOptionsBuilder</w:t>
      </w:r>
      <w:proofErr w:type="spellEnd"/>
      <w:r>
        <w:rPr>
          <w:lang w:eastAsia="ru-RU"/>
        </w:rPr>
        <w:t>: устанавливает параметры подключения</w:t>
      </w:r>
    </w:p>
    <w:p w14:paraId="2BD1E5DF" w14:textId="77777777" w:rsidR="00E12B49" w:rsidRDefault="00E12B49" w:rsidP="00E12B49">
      <w:pPr>
        <w:suppressAutoHyphens w:val="0"/>
        <w:jc w:val="both"/>
      </w:pPr>
      <w:r>
        <w:rPr>
          <w:lang w:eastAsia="ru-RU"/>
        </w:rPr>
        <w:t xml:space="preserve">В любом приложении, работающим с БД через </w:t>
      </w:r>
      <w:proofErr w:type="spellStart"/>
      <w:r>
        <w:rPr>
          <w:lang w:eastAsia="ru-RU"/>
        </w:rPr>
        <w:t>Entity</w:t>
      </w:r>
      <w:proofErr w:type="spellEnd"/>
      <w:r>
        <w:rPr>
          <w:lang w:eastAsia="ru-RU"/>
        </w:rPr>
        <w:t xml:space="preserve"> Framework, нам нужен будет объект контекста (объект класса, производного от </w:t>
      </w:r>
      <w:proofErr w:type="spellStart"/>
      <w:r>
        <w:rPr>
          <w:lang w:eastAsia="ru-RU"/>
        </w:rPr>
        <w:t>DbContext</w:t>
      </w:r>
      <w:proofErr w:type="spellEnd"/>
      <w:r>
        <w:rPr>
          <w:lang w:eastAsia="ru-RU"/>
        </w:rPr>
        <w:t xml:space="preserve">). </w:t>
      </w:r>
    </w:p>
    <w:p w14:paraId="2E6C5748" w14:textId="77777777" w:rsidR="00E12B49" w:rsidRDefault="00E12B49" w:rsidP="00E12B49">
      <w:pPr>
        <w:suppressAutoHyphens w:val="0"/>
        <w:rPr>
          <w:lang w:eastAsia="ru-RU"/>
        </w:rPr>
      </w:pPr>
    </w:p>
    <w:p w14:paraId="0D5D32A3" w14:textId="77777777" w:rsidR="00E12B49" w:rsidRDefault="00E12B49" w:rsidP="00E12B49">
      <w:pPr>
        <w:suppressAutoHyphens w:val="0"/>
      </w:pPr>
      <w:r>
        <w:rPr>
          <w:lang w:eastAsia="ru-RU"/>
        </w:rPr>
        <w:t xml:space="preserve">Для взаимодействия с базой данных для контекста данных должна быть определена </w:t>
      </w:r>
      <w:r w:rsidRPr="00D933DB">
        <w:rPr>
          <w:b/>
          <w:bCs/>
          <w:lang w:eastAsia="ru-RU"/>
        </w:rPr>
        <w:t>конфигурация подключения</w:t>
      </w:r>
      <w:r>
        <w:rPr>
          <w:lang w:eastAsia="ru-RU"/>
        </w:rPr>
        <w:t>. Для ее установки можно применять два способа:</w:t>
      </w:r>
    </w:p>
    <w:p w14:paraId="4B6C43A6" w14:textId="77777777" w:rsidR="00E12B49" w:rsidRDefault="00E12B49" w:rsidP="00E12B49">
      <w:pPr>
        <w:numPr>
          <w:ilvl w:val="0"/>
          <w:numId w:val="10"/>
        </w:numPr>
        <w:suppressAutoHyphens w:val="0"/>
      </w:pPr>
      <w:r>
        <w:rPr>
          <w:lang w:eastAsia="ru-RU"/>
        </w:rPr>
        <w:t xml:space="preserve">Переопределение у класса контекста данных метода </w:t>
      </w:r>
      <w:proofErr w:type="spellStart"/>
      <w:proofErr w:type="gramStart"/>
      <w:r>
        <w:rPr>
          <w:lang w:eastAsia="ru-RU"/>
        </w:rPr>
        <w:t>OnConfiguring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</w:t>
      </w:r>
    </w:p>
    <w:p w14:paraId="136C0622" w14:textId="77777777" w:rsidR="00E12B49" w:rsidRDefault="00E12B49" w:rsidP="00E12B49">
      <w:pPr>
        <w:numPr>
          <w:ilvl w:val="0"/>
          <w:numId w:val="10"/>
        </w:numPr>
        <w:suppressAutoHyphens w:val="0"/>
      </w:pPr>
      <w:r>
        <w:rPr>
          <w:lang w:eastAsia="ru-RU"/>
        </w:rPr>
        <w:t xml:space="preserve">Передача конфигурации в конструктор базового класса </w:t>
      </w:r>
      <w:proofErr w:type="spellStart"/>
      <w:r>
        <w:rPr>
          <w:lang w:eastAsia="ru-RU"/>
        </w:rPr>
        <w:t>DbContext</w:t>
      </w:r>
      <w:proofErr w:type="spellEnd"/>
    </w:p>
    <w:p w14:paraId="3233FD20" w14:textId="77777777" w:rsidR="00E12B49" w:rsidRDefault="00E12B49" w:rsidP="00E12B49">
      <w:pPr>
        <w:suppressAutoHyphens w:val="0"/>
      </w:pPr>
    </w:p>
    <w:p w14:paraId="0F828600" w14:textId="77777777" w:rsidR="00E12B49" w:rsidRDefault="00E12B49" w:rsidP="00E12B49">
      <w:pPr>
        <w:suppressAutoHyphens w:val="0"/>
      </w:pPr>
      <w:r>
        <w:t xml:space="preserve">Переопределение у класса контекста данных метода </w:t>
      </w:r>
      <w:proofErr w:type="spellStart"/>
      <w:r>
        <w:t>OnConfiguring</w:t>
      </w:r>
      <w:proofErr w:type="spellEnd"/>
      <w:r>
        <w:t>:</w:t>
      </w:r>
    </w:p>
    <w:p w14:paraId="1D5B6B85" w14:textId="77777777" w:rsidR="00E12B49" w:rsidRDefault="00E12B49" w:rsidP="00E12B49">
      <w:pPr>
        <w:suppressAutoHyphens w:val="0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3"/>
      </w:tblGrid>
      <w:tr w:rsidR="00E12B49" w14:paraId="478FC5B3" w14:textId="77777777" w:rsidTr="006211B6">
        <w:tc>
          <w:tcPr>
            <w:tcW w:w="13803" w:type="dxa"/>
            <w:vAlign w:val="center"/>
          </w:tcPr>
          <w:p w14:paraId="573885A9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class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</w:t>
            </w:r>
            <w:proofErr w:type="spellEnd"/>
          </w:p>
          <w:p w14:paraId="2E6C9503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169D6E28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public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DbSet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&lt;User&gt; Users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3097B4BF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46FDD06A" w14:textId="77777777" w:rsidR="00E12B49" w:rsidRPr="00F44058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</w:t>
            </w:r>
            <w:r w:rsidRPr="00F44058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protected</w:t>
            </w:r>
            <w:r w:rsidRPr="00F44058">
              <w:rPr>
                <w:lang w:val="en-US" w:eastAsia="ru-RU"/>
              </w:rPr>
              <w:t xml:space="preserve"> </w:t>
            </w:r>
            <w:r w:rsidRPr="00F44058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override</w:t>
            </w:r>
            <w:r w:rsidRPr="00F44058">
              <w:rPr>
                <w:lang w:val="en-US" w:eastAsia="ru-RU"/>
              </w:rPr>
              <w:t xml:space="preserve"> </w:t>
            </w:r>
            <w:r w:rsidRPr="00F44058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void</w:t>
            </w:r>
            <w:r w:rsidRPr="00F44058"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 w:rsidRPr="00F44058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OnConfiguring</w:t>
            </w:r>
            <w:proofErr w:type="spellEnd"/>
            <w:r w:rsidRPr="00F44058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 w:rsidRPr="00F44058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DbContextOptionsBuilder</w:t>
            </w:r>
            <w:proofErr w:type="spellEnd"/>
            <w:r w:rsidRPr="00F44058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44058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</w:t>
            </w:r>
            <w:proofErr w:type="spellEnd"/>
            <w:r w:rsidRPr="00F44058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123141DC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{</w:t>
            </w:r>
          </w:p>
          <w:p w14:paraId="06B8561D" w14:textId="77777777" w:rsidR="00E12B49" w:rsidRDefault="00E12B49" w:rsidP="006211B6">
            <w:pPr>
              <w:suppressAutoHyphens w:val="0"/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optionsBuilder.UseSqlServer(@"Server=(localdb)\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mssqllocaldb;</w:t>
            </w:r>
            <w:proofErr w:type="gramEnd"/>
          </w:p>
          <w:p w14:paraId="68CC4B0F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 w:rsidRPr="00D933DB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                          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Database=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helloappdb;Trusted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_Connection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=True;"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006864F5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3FF5AAB3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    </w:t>
            </w:r>
            <w:r>
              <w:rPr>
                <w:lang w:eastAsia="ru-RU"/>
              </w:rPr>
              <w:t> </w:t>
            </w:r>
          </w:p>
          <w:p w14:paraId="4EA26880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  <w:tr w:rsidR="00E12B49" w14:paraId="2B699FB6" w14:textId="77777777" w:rsidTr="006211B6">
        <w:tc>
          <w:tcPr>
            <w:tcW w:w="13803" w:type="dxa"/>
            <w:vAlign w:val="center"/>
          </w:tcPr>
          <w:p w14:paraId="71A03DA4" w14:textId="77777777" w:rsidR="00E12B49" w:rsidRDefault="00E12B49" w:rsidP="006211B6">
            <w:pPr>
              <w:suppressAutoHyphens w:val="0"/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</w:pPr>
          </w:p>
        </w:tc>
      </w:tr>
    </w:tbl>
    <w:p w14:paraId="0E20C896" w14:textId="77777777" w:rsidR="00E12B49" w:rsidRDefault="00E12B49" w:rsidP="00E12B49">
      <w:pPr>
        <w:suppressAutoHyphens w:val="0"/>
        <w:jc w:val="both"/>
      </w:pPr>
      <w:r>
        <w:rPr>
          <w:lang w:eastAsia="ru-RU"/>
        </w:rPr>
        <w:t xml:space="preserve">В этот метод передается объект </w:t>
      </w:r>
      <w:proofErr w:type="spellStart"/>
      <w:r>
        <w:rPr>
          <w:lang w:eastAsia="ru-RU"/>
        </w:rPr>
        <w:t>DbContextOptionsBuilder</w:t>
      </w:r>
      <w:proofErr w:type="spellEnd"/>
      <w:r>
        <w:rPr>
          <w:lang w:eastAsia="ru-RU"/>
        </w:rPr>
        <w:t xml:space="preserve">, который позволяет создать параметры подключения. Для их создания вызывается метод </w:t>
      </w:r>
      <w:proofErr w:type="spellStart"/>
      <w:r>
        <w:rPr>
          <w:rFonts w:ascii="Courier New" w:hAnsi="Courier New" w:cs="Courier New"/>
          <w:sz w:val="20"/>
          <w:szCs w:val="20"/>
          <w:lang w:eastAsia="ru-RU"/>
        </w:rPr>
        <w:t>UseSqlServer</w:t>
      </w:r>
      <w:proofErr w:type="spellEnd"/>
      <w:r>
        <w:rPr>
          <w:lang w:eastAsia="ru-RU"/>
        </w:rPr>
        <w:t>, который указывает на конкретного провайдера и его параметр содержит строку подключения.</w:t>
      </w:r>
    </w:p>
    <w:p w14:paraId="1ABBD033" w14:textId="77777777" w:rsidR="00E12B49" w:rsidRDefault="00E12B49" w:rsidP="00E12B49">
      <w:pPr>
        <w:suppressAutoHyphens w:val="0"/>
      </w:pPr>
      <w:r w:rsidRPr="00D933DB">
        <w:rPr>
          <w:b/>
          <w:bCs/>
          <w:lang w:eastAsia="ru-RU"/>
        </w:rPr>
        <w:t>Строка подключения</w:t>
      </w:r>
      <w:r>
        <w:rPr>
          <w:lang w:eastAsia="ru-RU"/>
        </w:rPr>
        <w:t xml:space="preserve"> разбивается на несколько частей:</w:t>
      </w:r>
    </w:p>
    <w:p w14:paraId="322F06BA" w14:textId="77777777" w:rsidR="00E12B49" w:rsidRDefault="00E12B49" w:rsidP="00E12B49">
      <w:pPr>
        <w:numPr>
          <w:ilvl w:val="0"/>
          <w:numId w:val="15"/>
        </w:numPr>
        <w:suppressAutoHyphens w:val="0"/>
      </w:pPr>
      <w:r>
        <w:rPr>
          <w:lang w:eastAsia="ru-RU"/>
        </w:rPr>
        <w:t xml:space="preserve">Server: название сервера. В данном случае используется специальный движок MS SQL Server - </w:t>
      </w:r>
      <w:proofErr w:type="spellStart"/>
      <w:r>
        <w:rPr>
          <w:lang w:eastAsia="ru-RU"/>
        </w:rPr>
        <w:t>localdb</w:t>
      </w:r>
      <w:proofErr w:type="spellEnd"/>
      <w:r>
        <w:rPr>
          <w:lang w:eastAsia="ru-RU"/>
        </w:rPr>
        <w:t xml:space="preserve">, который предназначен специально для нужд разработки. Для полноценного MS SQL Server Express этот параметр, как правило, имеет </w:t>
      </w:r>
      <w:proofErr w:type="gramStart"/>
      <w:r>
        <w:rPr>
          <w:lang w:eastAsia="ru-RU"/>
        </w:rPr>
        <w:t xml:space="preserve">значение </w:t>
      </w:r>
      <w:r>
        <w:rPr>
          <w:rFonts w:ascii="Courier New" w:hAnsi="Courier New" w:cs="Courier New"/>
          <w:sz w:val="20"/>
          <w:szCs w:val="20"/>
          <w:lang w:eastAsia="ru-RU"/>
        </w:rPr>
        <w:t>.</w:t>
      </w:r>
      <w:proofErr w:type="gramEnd"/>
      <w:r>
        <w:rPr>
          <w:rFonts w:ascii="Courier New" w:hAnsi="Courier New" w:cs="Courier New"/>
          <w:sz w:val="20"/>
          <w:szCs w:val="20"/>
          <w:lang w:eastAsia="ru-RU"/>
        </w:rPr>
        <w:t>\SQLEXPRESS</w:t>
      </w:r>
    </w:p>
    <w:p w14:paraId="5121CB03" w14:textId="77777777" w:rsidR="00E12B49" w:rsidRDefault="00E12B49" w:rsidP="00E12B49">
      <w:pPr>
        <w:numPr>
          <w:ilvl w:val="0"/>
          <w:numId w:val="15"/>
        </w:numPr>
        <w:suppressAutoHyphens w:val="0"/>
      </w:pPr>
      <w:r>
        <w:rPr>
          <w:lang w:eastAsia="ru-RU"/>
        </w:rPr>
        <w:t xml:space="preserve">Database: название файла базы данных без расширения </w:t>
      </w:r>
      <w:proofErr w:type="spellStart"/>
      <w:r>
        <w:rPr>
          <w:lang w:eastAsia="ru-RU"/>
        </w:rPr>
        <w:t>mdf</w:t>
      </w:r>
      <w:proofErr w:type="spellEnd"/>
    </w:p>
    <w:p w14:paraId="187609D5" w14:textId="77777777" w:rsidR="00E12B49" w:rsidRDefault="00E12B49" w:rsidP="00E12B49">
      <w:pPr>
        <w:numPr>
          <w:ilvl w:val="0"/>
          <w:numId w:val="15"/>
        </w:numPr>
        <w:suppressAutoHyphens w:val="0"/>
      </w:pPr>
      <w:proofErr w:type="spellStart"/>
      <w:r>
        <w:rPr>
          <w:lang w:eastAsia="ru-RU"/>
        </w:rPr>
        <w:t>Trusted_Connection</w:t>
      </w:r>
      <w:proofErr w:type="spellEnd"/>
      <w:r>
        <w:rPr>
          <w:lang w:eastAsia="ru-RU"/>
        </w:rPr>
        <w:t>: устанавливает проверку подлинности</w:t>
      </w:r>
    </w:p>
    <w:p w14:paraId="0363FEC2" w14:textId="77777777" w:rsidR="00E12B49" w:rsidRDefault="00E12B49" w:rsidP="00E12B49">
      <w:pPr>
        <w:suppressAutoHyphens w:val="0"/>
      </w:pPr>
    </w:p>
    <w:p w14:paraId="2E310BCE" w14:textId="77777777" w:rsidR="00E12B49" w:rsidRDefault="00E12B49" w:rsidP="00E12B49">
      <w:pPr>
        <w:suppressAutoHyphens w:val="0"/>
        <w:jc w:val="both"/>
      </w:pPr>
      <w:r>
        <w:rPr>
          <w:lang w:eastAsia="ru-RU"/>
        </w:rPr>
        <w:t xml:space="preserve">Второй способ предполагает передачу в конструктор базового класса объекта </w:t>
      </w:r>
      <w:proofErr w:type="spellStart"/>
      <w:r>
        <w:rPr>
          <w:lang w:eastAsia="ru-RU"/>
        </w:rPr>
        <w:t>DbContextOptions</w:t>
      </w:r>
      <w:proofErr w:type="spellEnd"/>
      <w:r>
        <w:rPr>
          <w:lang w:eastAsia="ru-RU"/>
        </w:rPr>
        <w:t>, который инкапсулирует параметры конфигурации. Для применения этого способа изменим класс кон</w:t>
      </w:r>
      <w:r>
        <w:t>текста следующим образом:</w:t>
      </w:r>
    </w:p>
    <w:p w14:paraId="2A9EA193" w14:textId="77777777" w:rsidR="00E12B49" w:rsidRDefault="00E12B49" w:rsidP="00E12B49">
      <w:pPr>
        <w:suppressAutoHyphens w:val="0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6"/>
      </w:tblGrid>
      <w:tr w:rsidR="00E12B49" w:rsidRPr="00EB6DBC" w14:paraId="380C92DE" w14:textId="77777777" w:rsidTr="006211B6">
        <w:tc>
          <w:tcPr>
            <w:tcW w:w="10206" w:type="dxa"/>
            <w:vAlign w:val="center"/>
          </w:tcPr>
          <w:p w14:paraId="22A93FAC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namespace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</w:t>
            </w:r>
            <w:proofErr w:type="spellEnd"/>
          </w:p>
          <w:p w14:paraId="51FC76F6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5D6C8E29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class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</w:t>
            </w:r>
            <w:proofErr w:type="spellEnd"/>
          </w:p>
          <w:p w14:paraId="2896B016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{</w:t>
            </w:r>
          </w:p>
          <w:p w14:paraId="37EDF2C4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public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DbSet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&lt;User&gt; Users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3E871A93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60135D48" w14:textId="77777777" w:rsidR="00E12B49" w:rsidRPr="00EB6DBC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public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DbContextOptions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&lt;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&gt; options)</w:t>
            </w:r>
            <w:r w:rsidRPr="00EB6DBC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: base(options)</w:t>
            </w:r>
          </w:p>
          <w:p w14:paraId="61EE71DD" w14:textId="77777777" w:rsidR="00E12B49" w:rsidRPr="00EB6DBC" w:rsidRDefault="00E12B49" w:rsidP="006211B6">
            <w:pPr>
              <w:suppressAutoHyphens w:val="0"/>
              <w:rPr>
                <w:lang w:val="en-US"/>
              </w:rPr>
            </w:pPr>
            <w:r w:rsidRPr="00EB6DBC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{</w:t>
            </w:r>
          </w:p>
          <w:p w14:paraId="13931BE8" w14:textId="77777777" w:rsidR="00E12B49" w:rsidRPr="00EB6DBC" w:rsidRDefault="00E12B49" w:rsidP="006211B6">
            <w:pPr>
              <w:suppressAutoHyphens w:val="0"/>
              <w:rPr>
                <w:lang w:val="en-US"/>
              </w:rPr>
            </w:pPr>
            <w:r w:rsidRPr="00EB6DBC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}</w:t>
            </w:r>
          </w:p>
          <w:p w14:paraId="0DA246FC" w14:textId="77777777" w:rsidR="00E12B49" w:rsidRPr="00EB6DBC" w:rsidRDefault="00E12B49" w:rsidP="006211B6">
            <w:pPr>
              <w:suppressAutoHyphens w:val="0"/>
              <w:rPr>
                <w:lang w:val="en-US"/>
              </w:rPr>
            </w:pPr>
            <w:r w:rsidRPr="00EB6DBC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}</w:t>
            </w:r>
          </w:p>
          <w:p w14:paraId="2589F1C3" w14:textId="77777777" w:rsidR="00E12B49" w:rsidRPr="00EB6DBC" w:rsidRDefault="00E12B49" w:rsidP="006211B6">
            <w:pPr>
              <w:suppressAutoHyphens w:val="0"/>
              <w:rPr>
                <w:lang w:val="en-US"/>
              </w:rPr>
            </w:pPr>
            <w:r w:rsidRPr="00EB6DBC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556B1DFF" w14:textId="77777777" w:rsidR="00E12B49" w:rsidRDefault="00E12B49" w:rsidP="00E12B49">
      <w:pPr>
        <w:suppressAutoHyphens w:val="0"/>
      </w:pPr>
    </w:p>
    <w:p w14:paraId="096AA731" w14:textId="77777777" w:rsidR="00E12B49" w:rsidRDefault="00E12B49" w:rsidP="00E12B49">
      <w:pPr>
        <w:suppressAutoHyphens w:val="0"/>
      </w:pPr>
      <w:r>
        <w:t>Тогда можно создать объект класса контекста следующим образом:</w:t>
      </w:r>
    </w:p>
    <w:p w14:paraId="5B9CB753" w14:textId="77777777" w:rsidR="00E12B49" w:rsidRDefault="00E12B49" w:rsidP="00E12B49">
      <w:pPr>
        <w:suppressAutoHyphens w:val="0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2"/>
      </w:tblGrid>
      <w:tr w:rsidR="00E12B49" w14:paraId="753D8CEA" w14:textId="77777777" w:rsidTr="006211B6">
        <w:tc>
          <w:tcPr>
            <w:tcW w:w="12002" w:type="dxa"/>
            <w:vAlign w:val="center"/>
          </w:tcPr>
          <w:p w14:paraId="2631D1A8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DbContextOptionsBuilder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&lt;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&gt;();</w:t>
            </w:r>
            <w:proofErr w:type="gramEnd"/>
          </w:p>
          <w:p w14:paraId="6044E016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4D55A5D3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var options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</w:t>
            </w:r>
            <w:proofErr w:type="spellEnd"/>
          </w:p>
          <w:p w14:paraId="69C776D4" w14:textId="77777777" w:rsidR="00E12B49" w:rsidRDefault="00E12B49" w:rsidP="006211B6">
            <w:pPr>
              <w:suppressAutoHyphens w:val="0"/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UseSqlServer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(@"Server=(localdb)\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mssqllocaldb;</w:t>
            </w:r>
            <w:proofErr w:type="gramEnd"/>
          </w:p>
          <w:p w14:paraId="2426816D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 w:rsidRPr="00F13156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               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Database=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helloappdb;Trusted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_Connection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=True;")</w:t>
            </w:r>
          </w:p>
          <w:p w14:paraId="74400757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.Options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57667F27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1228E066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(options))</w:t>
            </w:r>
          </w:p>
          <w:p w14:paraId="45356BBE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2D7324D4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    var users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db.Users.ToList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35589376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foreach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 u in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users)</w:t>
            </w:r>
          </w:p>
          <w:p w14:paraId="221DE36C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$"{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}.{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 - 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FAA59A2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  <w:tr w:rsidR="00E12B49" w14:paraId="104FBBE7" w14:textId="77777777" w:rsidTr="006211B6">
        <w:tc>
          <w:tcPr>
            <w:tcW w:w="12002" w:type="dxa"/>
            <w:vAlign w:val="center"/>
          </w:tcPr>
          <w:p w14:paraId="5553F0F5" w14:textId="77777777" w:rsidR="00E12B49" w:rsidRDefault="00E12B49" w:rsidP="006211B6">
            <w:pPr>
              <w:suppressAutoHyphens w:val="0"/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</w:pPr>
          </w:p>
        </w:tc>
      </w:tr>
      <w:tr w:rsidR="00E12B49" w14:paraId="30D321AF" w14:textId="77777777" w:rsidTr="006211B6">
        <w:tc>
          <w:tcPr>
            <w:tcW w:w="12002" w:type="dxa"/>
            <w:vAlign w:val="center"/>
          </w:tcPr>
          <w:p w14:paraId="5DE838AD" w14:textId="77777777" w:rsidR="00E12B49" w:rsidRDefault="00E12B49" w:rsidP="006211B6">
            <w:pPr>
              <w:suppressAutoHyphens w:val="0"/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</w:pPr>
          </w:p>
        </w:tc>
      </w:tr>
    </w:tbl>
    <w:p w14:paraId="2EC01270" w14:textId="77777777" w:rsidR="00E12B49" w:rsidRDefault="00E12B49" w:rsidP="00E12B49">
      <w:pPr>
        <w:suppressAutoHyphens w:val="0"/>
        <w:jc w:val="both"/>
      </w:pPr>
      <w:r>
        <w:rPr>
          <w:lang w:eastAsia="ru-RU"/>
        </w:rPr>
        <w:t xml:space="preserve">Здесь также применяется метод </w:t>
      </w:r>
      <w:proofErr w:type="spellStart"/>
      <w:r>
        <w:rPr>
          <w:lang w:eastAsia="ru-RU"/>
        </w:rPr>
        <w:t>UseSqlServer</w:t>
      </w:r>
      <w:proofErr w:type="spellEnd"/>
      <w:r>
        <w:rPr>
          <w:lang w:eastAsia="ru-RU"/>
        </w:rPr>
        <w:t xml:space="preserve"> класса </w:t>
      </w:r>
      <w:proofErr w:type="spellStart"/>
      <w:r>
        <w:rPr>
          <w:lang w:eastAsia="ru-RU"/>
        </w:rPr>
        <w:t>DbContextOptionsBuilder</w:t>
      </w:r>
      <w:proofErr w:type="spellEnd"/>
      <w:r>
        <w:rPr>
          <w:lang w:eastAsia="ru-RU"/>
        </w:rPr>
        <w:t xml:space="preserve"> для создания конфигурации по строке подключения. Результат этой операции - объект </w:t>
      </w:r>
      <w:proofErr w:type="spellStart"/>
      <w:r>
        <w:rPr>
          <w:lang w:eastAsia="ru-RU"/>
        </w:rPr>
        <w:t>DbContextOptions</w:t>
      </w:r>
      <w:proofErr w:type="spellEnd"/>
      <w:r>
        <w:rPr>
          <w:lang w:eastAsia="ru-RU"/>
        </w:rPr>
        <w:t xml:space="preserve"> затем передается в контекст данных. А контекст данных далее передает этот параметр в конструктор базового класса.</w:t>
      </w:r>
    </w:p>
    <w:p w14:paraId="199020B1" w14:textId="77777777" w:rsidR="00E12B49" w:rsidRDefault="00E12B49" w:rsidP="00E12B49">
      <w:pPr>
        <w:suppressAutoHyphens w:val="0"/>
        <w:rPr>
          <w:lang w:eastAsia="ru-RU"/>
        </w:rPr>
      </w:pPr>
    </w:p>
    <w:p w14:paraId="4942DD26" w14:textId="77777777" w:rsidR="00E12B49" w:rsidRDefault="00E12B49" w:rsidP="00E12B49">
      <w:pPr>
        <w:suppressAutoHyphens w:val="0"/>
        <w:jc w:val="both"/>
      </w:pPr>
      <w:r>
        <w:rPr>
          <w:lang w:eastAsia="ru-RU"/>
        </w:rPr>
        <w:t>Оба выше представленных способа вполне работают, однако в том определении, в котором они представлены, они имеют один недостаток - строка подключения жестко определена в коде C#. И было бы неплохо, если бы она была бы определена в каком-нибудь внешнем файле подключения, где мы ее могли бы поменять без перекомпиляции приложения.</w:t>
      </w:r>
    </w:p>
    <w:p w14:paraId="252AD326" w14:textId="77777777" w:rsidR="00E12B49" w:rsidRDefault="00E12B49" w:rsidP="00E12B49">
      <w:pPr>
        <w:suppressAutoHyphens w:val="0"/>
        <w:rPr>
          <w:lang w:eastAsia="ru-RU"/>
        </w:rPr>
      </w:pPr>
      <w:r>
        <w:rPr>
          <w:lang w:eastAsia="ru-RU"/>
        </w:rPr>
        <w:t xml:space="preserve">Для этого добавим в проект новый элемент JSON File, который назовем </w:t>
      </w:r>
      <w:proofErr w:type="spellStart"/>
      <w:proofErr w:type="gramStart"/>
      <w:r>
        <w:rPr>
          <w:lang w:eastAsia="ru-RU"/>
        </w:rPr>
        <w:t>appsettings.json</w:t>
      </w:r>
      <w:proofErr w:type="spellEnd"/>
      <w:proofErr w:type="gramEnd"/>
      <w:r>
        <w:rPr>
          <w:lang w:eastAsia="ru-RU"/>
        </w:rPr>
        <w:t>:</w:t>
      </w:r>
    </w:p>
    <w:p w14:paraId="76F31232" w14:textId="77777777" w:rsidR="00E12B49" w:rsidRDefault="00E12B49" w:rsidP="00E12B49">
      <w:pPr>
        <w:suppressAutoHyphens w:val="0"/>
      </w:pPr>
    </w:p>
    <w:p w14:paraId="660E0D9C" w14:textId="77777777" w:rsidR="00E12B49" w:rsidRDefault="00E12B49" w:rsidP="00E12B49">
      <w:pPr>
        <w:suppressAutoHyphens w:val="0"/>
      </w:pPr>
      <w:r>
        <w:rPr>
          <w:noProof/>
          <w:lang w:val="ru-BY" w:eastAsia="ru-BY"/>
        </w:rPr>
        <w:drawing>
          <wp:inline distT="0" distB="0" distL="0" distR="0" wp14:anchorId="3C0F905F" wp14:editId="4446F6E7">
            <wp:extent cx="5786755" cy="3252470"/>
            <wp:effectExtent l="0" t="0" r="0" b="0"/>
            <wp:docPr id="4" name="Рисунок 7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" t="-31" r="-17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32524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06D8" w14:textId="77777777" w:rsidR="00E12B49" w:rsidRDefault="00E12B49" w:rsidP="00E12B49">
      <w:pPr>
        <w:suppressAutoHyphens w:val="0"/>
      </w:pPr>
    </w:p>
    <w:p w14:paraId="0E6C58E6" w14:textId="77777777" w:rsidR="00E12B49" w:rsidRDefault="00E12B49" w:rsidP="00E12B49">
      <w:pPr>
        <w:suppressAutoHyphens w:val="0"/>
      </w:pPr>
      <w:r>
        <w:t xml:space="preserve">Определим в файле </w:t>
      </w:r>
      <w:proofErr w:type="spellStart"/>
      <w:proofErr w:type="gramStart"/>
      <w:r>
        <w:rPr>
          <w:lang w:eastAsia="ru-RU"/>
        </w:rPr>
        <w:t>appsettings.json</w:t>
      </w:r>
      <w:proofErr w:type="spellEnd"/>
      <w:proofErr w:type="gramEnd"/>
      <w:r>
        <w:t xml:space="preserve"> следующий код: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88"/>
      </w:tblGrid>
      <w:tr w:rsidR="00E12B49" w14:paraId="27F0E49C" w14:textId="77777777" w:rsidTr="006211B6">
        <w:tc>
          <w:tcPr>
            <w:tcW w:w="10488" w:type="dxa"/>
            <w:vAlign w:val="center"/>
          </w:tcPr>
          <w:p w14:paraId="6D9B2D85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752E2978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ConnectionStrings</w:t>
            </w:r>
            <w:proofErr w:type="spellEnd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": {</w:t>
            </w:r>
            <w:proofErr w:type="gramEnd"/>
          </w:p>
          <w:p w14:paraId="06F9DF00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DefaultConnection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": "Server=(localdb)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\\mssqllocaldb;Database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=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helloappdb;Trusted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_Connection=True;"</w:t>
            </w:r>
          </w:p>
          <w:p w14:paraId="3AECC6F6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28999B8B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5F7F0897" w14:textId="77777777" w:rsidR="00E12B49" w:rsidRDefault="00E12B49" w:rsidP="00E12B49">
      <w:pPr>
        <w:suppressAutoHyphens w:val="0"/>
        <w:rPr>
          <w:lang w:eastAsia="ru-RU"/>
        </w:rPr>
      </w:pPr>
    </w:p>
    <w:p w14:paraId="2779737B" w14:textId="77777777" w:rsidR="00E12B49" w:rsidRDefault="00E12B49" w:rsidP="00E12B49">
      <w:pPr>
        <w:suppressAutoHyphens w:val="0"/>
      </w:pPr>
      <w:r>
        <w:rPr>
          <w:lang w:eastAsia="ru-RU"/>
        </w:rPr>
        <w:t>Здесь опять же определена наша строка подключения.</w:t>
      </w:r>
    </w:p>
    <w:p w14:paraId="794FFB5D" w14:textId="77777777" w:rsidR="00E12B49" w:rsidRDefault="00E12B49" w:rsidP="00E12B49">
      <w:pPr>
        <w:suppressAutoHyphens w:val="0"/>
      </w:pPr>
      <w:r>
        <w:rPr>
          <w:lang w:eastAsia="ru-RU"/>
        </w:rPr>
        <w:t xml:space="preserve">Чтобы ее использовать, нам надо добавить в проект через </w:t>
      </w:r>
      <w:proofErr w:type="spellStart"/>
      <w:r>
        <w:rPr>
          <w:lang w:eastAsia="ru-RU"/>
        </w:rPr>
        <w:t>Nuget</w:t>
      </w:r>
      <w:proofErr w:type="spellEnd"/>
      <w:r>
        <w:rPr>
          <w:lang w:eastAsia="ru-RU"/>
        </w:rPr>
        <w:t xml:space="preserve"> ряд пакетов:</w:t>
      </w:r>
    </w:p>
    <w:p w14:paraId="0C6B1C25" w14:textId="77777777" w:rsidR="00E12B49" w:rsidRDefault="00E12B49" w:rsidP="00E12B49">
      <w:pPr>
        <w:numPr>
          <w:ilvl w:val="0"/>
          <w:numId w:val="13"/>
        </w:numPr>
        <w:suppressAutoHyphens w:val="0"/>
      </w:pPr>
      <w:proofErr w:type="spellStart"/>
      <w:r>
        <w:rPr>
          <w:lang w:eastAsia="ru-RU"/>
        </w:rPr>
        <w:t>Microsoft.Extensions.Configuration</w:t>
      </w:r>
      <w:proofErr w:type="spellEnd"/>
    </w:p>
    <w:p w14:paraId="04236693" w14:textId="77777777" w:rsidR="00E12B49" w:rsidRDefault="00E12B49" w:rsidP="00E12B49">
      <w:pPr>
        <w:numPr>
          <w:ilvl w:val="0"/>
          <w:numId w:val="13"/>
        </w:numPr>
        <w:suppressAutoHyphens w:val="0"/>
      </w:pPr>
      <w:proofErr w:type="spellStart"/>
      <w:r>
        <w:rPr>
          <w:lang w:eastAsia="ru-RU"/>
        </w:rPr>
        <w:t>Microsoft.Extensions.Configuration.FileExtensions</w:t>
      </w:r>
      <w:proofErr w:type="spellEnd"/>
    </w:p>
    <w:p w14:paraId="5D22D28B" w14:textId="77777777" w:rsidR="00E12B49" w:rsidRDefault="00E12B49" w:rsidP="00E12B49">
      <w:pPr>
        <w:numPr>
          <w:ilvl w:val="0"/>
          <w:numId w:val="13"/>
        </w:numPr>
        <w:suppressAutoHyphens w:val="0"/>
      </w:pPr>
      <w:proofErr w:type="spellStart"/>
      <w:r>
        <w:rPr>
          <w:lang w:eastAsia="ru-RU"/>
        </w:rPr>
        <w:t>Microsoft.Extensions.Configuration.Json</w:t>
      </w:r>
      <w:proofErr w:type="spellEnd"/>
    </w:p>
    <w:p w14:paraId="1BF400BB" w14:textId="77777777" w:rsidR="00E12B49" w:rsidRDefault="00E12B49" w:rsidP="00E12B49">
      <w:pPr>
        <w:suppressAutoHyphens w:val="0"/>
      </w:pPr>
      <w:r>
        <w:t>Далее для работы с БД в классе Program определим следующий код: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62"/>
      </w:tblGrid>
      <w:tr w:rsidR="00E12B49" w14:paraId="36B3AD62" w14:textId="77777777" w:rsidTr="006211B6">
        <w:tc>
          <w:tcPr>
            <w:tcW w:w="10262" w:type="dxa"/>
            <w:vAlign w:val="center"/>
          </w:tcPr>
          <w:p w14:paraId="7ACCBE6D" w14:textId="77777777" w:rsidR="00E12B49" w:rsidRPr="00FF6712" w:rsidRDefault="00E12B49" w:rsidP="006211B6">
            <w:pPr>
              <w:suppressAutoHyphens w:val="0"/>
              <w:rPr>
                <w:rFonts w:ascii="Courier New" w:hAnsi="Courier New" w:cs="Courier New"/>
                <w:sz w:val="20"/>
                <w:szCs w:val="20"/>
                <w:lang w:eastAsia="ru-RU"/>
              </w:rPr>
            </w:pPr>
          </w:p>
          <w:p w14:paraId="1BB25A27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System;</w:t>
            </w:r>
            <w:proofErr w:type="gramEnd"/>
          </w:p>
          <w:p w14:paraId="24395C11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System.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Linq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478DC01B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Microsoft.Extensions.Configuration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240FB409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Microsoft.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EntityFrameworkCore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097A8A26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System.IO;</w:t>
            </w:r>
            <w:proofErr w:type="gramEnd"/>
          </w:p>
          <w:p w14:paraId="3D129538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0CF34EC7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namespace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</w:t>
            </w:r>
            <w:proofErr w:type="spellEnd"/>
          </w:p>
          <w:p w14:paraId="6D21DC11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470465B9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class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Program</w:t>
            </w:r>
          </w:p>
          <w:p w14:paraId="0EBF3344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{</w:t>
            </w:r>
          </w:p>
          <w:p w14:paraId="581E6F00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static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void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Main(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string[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]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args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22952ECA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{</w:t>
            </w:r>
          </w:p>
          <w:p w14:paraId="5030C26A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var builder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ConfigurationBuilder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();</w:t>
            </w:r>
            <w:proofErr w:type="gramEnd"/>
          </w:p>
          <w:p w14:paraId="799F3DD6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            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установка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пути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к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текущему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каталогу</w:t>
            </w:r>
          </w:p>
          <w:p w14:paraId="6D143912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builder.SetBasePath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(Directory.GetCurrentDirectory()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3BDE4AF8" w14:textId="77777777" w:rsidR="00E12B49" w:rsidRPr="002E3620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получаем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конфигурацию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из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файла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appsettings</w:t>
            </w:r>
            <w:proofErr w:type="spellEnd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json</w:t>
            </w:r>
            <w:proofErr w:type="spellEnd"/>
            <w:proofErr w:type="gramEnd"/>
          </w:p>
          <w:p w14:paraId="59EEE76E" w14:textId="77777777" w:rsidR="00E12B49" w:rsidRPr="00FF6712" w:rsidRDefault="00E12B49" w:rsidP="006211B6">
            <w:pPr>
              <w:suppressAutoHyphens w:val="0"/>
              <w:rPr>
                <w:lang w:val="en-US"/>
              </w:rPr>
            </w:pPr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</w:t>
            </w:r>
            <w:proofErr w:type="spellStart"/>
            <w:proofErr w:type="gram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builder.AddJsonFile</w:t>
            </w:r>
            <w:proofErr w:type="spellEnd"/>
            <w:proofErr w:type="gramEnd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("</w:t>
            </w:r>
            <w:proofErr w:type="spellStart"/>
            <w:proofErr w:type="gram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appsettings.json</w:t>
            </w:r>
            <w:proofErr w:type="spellEnd"/>
            <w:proofErr w:type="gramEnd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"</w:t>
            </w:r>
            <w:proofErr w:type="gram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3D3150E9" w14:textId="77777777" w:rsidR="00E12B49" w:rsidRPr="00FF6712" w:rsidRDefault="00E12B49" w:rsidP="006211B6">
            <w:pPr>
              <w:suppressAutoHyphens w:val="0"/>
              <w:rPr>
                <w:lang w:val="en-US"/>
              </w:rPr>
            </w:pPr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            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создаем</w:t>
            </w:r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конфигурацию</w:t>
            </w:r>
          </w:p>
          <w:p w14:paraId="27F9CE57" w14:textId="77777777" w:rsidR="00E12B49" w:rsidRDefault="00E12B49" w:rsidP="006211B6">
            <w:pPr>
              <w:suppressAutoHyphens w:val="0"/>
            </w:pPr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var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config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builder.Build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();</w:t>
            </w:r>
          </w:p>
          <w:p w14:paraId="356DB553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            // получаем строку подключения</w:t>
            </w:r>
          </w:p>
          <w:p w14:paraId="4CD20333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            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string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connectionString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config.GetConnectionString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DefaultConnection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2FD19165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15C3AFAD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            var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DbContextOptionsBuilder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&lt;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&gt;();</w:t>
            </w:r>
            <w:proofErr w:type="gramEnd"/>
          </w:p>
          <w:p w14:paraId="0F374D7A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            var options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</w:t>
            </w:r>
            <w:proofErr w:type="spellEnd"/>
          </w:p>
          <w:p w14:paraId="57A3FBB0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    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.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UseSqlServer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connectionString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48FB7BE2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    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.Options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72CC6AFC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2731363E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using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(options))</w:t>
            </w:r>
          </w:p>
          <w:p w14:paraId="25FAA332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{</w:t>
            </w:r>
          </w:p>
          <w:p w14:paraId="1B537142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                var users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db.Users.ToList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B2CBE60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    foreach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 u in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users)</w:t>
            </w:r>
          </w:p>
          <w:p w14:paraId="2E905B11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    {</w:t>
            </w:r>
          </w:p>
          <w:p w14:paraId="73026E1E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        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$"{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}.{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 - 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3F477806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               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33D45339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            }</w:t>
            </w:r>
          </w:p>
          <w:p w14:paraId="738991C3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            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Console.Read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();</w:t>
            </w:r>
          </w:p>
          <w:p w14:paraId="7FA9E0CB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        }</w:t>
            </w:r>
          </w:p>
          <w:p w14:paraId="3321CECC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    }</w:t>
            </w:r>
          </w:p>
          <w:p w14:paraId="3307361C" w14:textId="77777777" w:rsidR="00E12B49" w:rsidRDefault="00E12B49" w:rsidP="006211B6">
            <w:pPr>
              <w:suppressAutoHyphens w:val="0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260F60F2" w14:textId="77777777" w:rsidR="00E12B49" w:rsidRDefault="00E12B49" w:rsidP="00E12B49">
      <w:pPr>
        <w:suppressAutoHyphens w:val="0"/>
        <w:jc w:val="both"/>
      </w:pPr>
      <w:r>
        <w:rPr>
          <w:lang w:eastAsia="ru-RU"/>
        </w:rPr>
        <w:t xml:space="preserve">Для создания конфигурации применяется класс </w:t>
      </w:r>
      <w:proofErr w:type="spellStart"/>
      <w:r>
        <w:rPr>
          <w:lang w:eastAsia="ru-RU"/>
        </w:rPr>
        <w:t>ConfigurationBuilder</w:t>
      </w:r>
      <w:proofErr w:type="spellEnd"/>
      <w:r>
        <w:rPr>
          <w:lang w:eastAsia="ru-RU"/>
        </w:rPr>
        <w:t xml:space="preserve">. Метод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eastAsia="ru-RU"/>
        </w:rPr>
        <w:t>AddJsonFile</w:t>
      </w:r>
      <w:proofErr w:type="spellEnd"/>
      <w:r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eastAsia="ru-RU"/>
        </w:rPr>
        <w:t>)</w:t>
      </w:r>
      <w:r>
        <w:rPr>
          <w:lang w:eastAsia="ru-RU"/>
        </w:rPr>
        <w:t xml:space="preserve"> добавляет все настройки из файла конфигурации. С помощью метода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eastAsia="ru-RU"/>
        </w:rPr>
        <w:t>Build</w:t>
      </w:r>
      <w:proofErr w:type="spellEnd"/>
      <w:r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eastAsia="ru-RU"/>
        </w:rPr>
        <w:t>)</w:t>
      </w:r>
      <w:r>
        <w:rPr>
          <w:lang w:eastAsia="ru-RU"/>
        </w:rPr>
        <w:t xml:space="preserve"> создается объект конфигура</w:t>
      </w:r>
      <w:r>
        <w:t>ции, из которого мы можем получить строку подключения:</w:t>
      </w:r>
    </w:p>
    <w:p w14:paraId="3706DD4F" w14:textId="77777777" w:rsidR="00E12B49" w:rsidRDefault="00E12B49" w:rsidP="00E12B49">
      <w:pPr>
        <w:suppressAutoHyphens w:val="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22"/>
      </w:tblGrid>
      <w:tr w:rsidR="00E12B49" w:rsidRPr="002E3620" w14:paraId="468F2BC0" w14:textId="77777777" w:rsidTr="006211B6">
        <w:tc>
          <w:tcPr>
            <w:tcW w:w="8822" w:type="dxa"/>
            <w:vAlign w:val="center"/>
          </w:tcPr>
          <w:p w14:paraId="1D64FEC9" w14:textId="77777777" w:rsidR="00E12B49" w:rsidRPr="00A16BF1" w:rsidRDefault="00E12B49" w:rsidP="006211B6">
            <w:pPr>
              <w:suppressAutoHyphens w:val="0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string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connectionString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config.GetConnectionString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DefaultConnection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");</w:t>
            </w:r>
          </w:p>
        </w:tc>
      </w:tr>
    </w:tbl>
    <w:p w14:paraId="7D8E5092" w14:textId="77777777" w:rsidR="00E12B49" w:rsidRPr="00FF6712" w:rsidRDefault="00E12B49" w:rsidP="00E12B49">
      <w:pPr>
        <w:suppressAutoHyphens w:val="0"/>
        <w:rPr>
          <w:lang w:val="en-US" w:eastAsia="ru-RU"/>
        </w:rPr>
      </w:pPr>
    </w:p>
    <w:p w14:paraId="57B5D97D" w14:textId="77777777" w:rsidR="00E12B49" w:rsidRDefault="00E12B49" w:rsidP="00E12B49">
      <w:pPr>
        <w:suppressAutoHyphens w:val="0"/>
      </w:pPr>
      <w:r>
        <w:rPr>
          <w:lang w:eastAsia="ru-RU"/>
        </w:rPr>
        <w:t>Для получения строки подключения используется ее имя - "</w:t>
      </w:r>
      <w:proofErr w:type="spellStart"/>
      <w:r>
        <w:rPr>
          <w:lang w:eastAsia="ru-RU"/>
        </w:rPr>
        <w:t>DefaultConnection</w:t>
      </w:r>
      <w:proofErr w:type="spellEnd"/>
      <w:r>
        <w:rPr>
          <w:lang w:eastAsia="ru-RU"/>
        </w:rPr>
        <w:t xml:space="preserve">", которое указано в </w:t>
      </w:r>
      <w:proofErr w:type="spellStart"/>
      <w:proofErr w:type="gramStart"/>
      <w:r>
        <w:rPr>
          <w:lang w:eastAsia="ru-RU"/>
        </w:rPr>
        <w:t>appsettings.json</w:t>
      </w:r>
      <w:proofErr w:type="spellEnd"/>
      <w:proofErr w:type="gramEnd"/>
      <w:r>
        <w:rPr>
          <w:lang w:eastAsia="ru-RU"/>
        </w:rPr>
        <w:t>.</w:t>
      </w:r>
    </w:p>
    <w:p w14:paraId="76657257" w14:textId="77777777" w:rsidR="00E12B49" w:rsidRDefault="00E12B49" w:rsidP="00E12B49">
      <w:pPr>
        <w:suppressAutoHyphens w:val="0"/>
      </w:pPr>
      <w:r>
        <w:rPr>
          <w:lang w:eastAsia="ru-RU"/>
        </w:rPr>
        <w:t>В остальном работа с контекстом данных будет протекать также.</w:t>
      </w:r>
    </w:p>
    <w:p w14:paraId="2CE05CF5" w14:textId="77777777" w:rsidR="00E12B49" w:rsidRDefault="00E12B49" w:rsidP="00E12B49">
      <w:pPr>
        <w:suppressAutoHyphens w:val="0"/>
        <w:rPr>
          <w:lang w:eastAsia="ru-RU"/>
        </w:rPr>
      </w:pPr>
    </w:p>
    <w:p w14:paraId="365AE577" w14:textId="77777777" w:rsidR="00E12B49" w:rsidRDefault="00E12B49" w:rsidP="00E12B49">
      <w:pPr>
        <w:suppressAutoHyphens w:val="0"/>
      </w:pPr>
      <w:proofErr w:type="spellStart"/>
      <w:r>
        <w:rPr>
          <w:b/>
          <w:bCs/>
        </w:rPr>
        <w:t>Fluent</w:t>
      </w:r>
      <w:proofErr w:type="spellEnd"/>
      <w:r>
        <w:rPr>
          <w:b/>
          <w:bCs/>
        </w:rPr>
        <w:t xml:space="preserve"> API</w:t>
      </w:r>
    </w:p>
    <w:p w14:paraId="5821E47D" w14:textId="77777777" w:rsidR="00E12B49" w:rsidRDefault="00E12B49" w:rsidP="00E12B49">
      <w:pPr>
        <w:suppressAutoHyphens w:val="0"/>
        <w:jc w:val="both"/>
      </w:pPr>
      <w:proofErr w:type="spellStart"/>
      <w:r>
        <w:t>Fluent</w:t>
      </w:r>
      <w:proofErr w:type="spellEnd"/>
      <w:r>
        <w:t xml:space="preserve"> API представляет набор методов, которые определяют сопоставление между классами и их свойствами и </w:t>
      </w:r>
      <w:proofErr w:type="gramStart"/>
      <w:r>
        <w:t>таблицами</w:t>
      </w:r>
      <w:proofErr w:type="gramEnd"/>
      <w:r>
        <w:t xml:space="preserve"> и их столбцами. Как правило, функционал </w:t>
      </w:r>
      <w:proofErr w:type="spellStart"/>
      <w:r>
        <w:t>Fluent</w:t>
      </w:r>
      <w:proofErr w:type="spellEnd"/>
      <w:r>
        <w:t xml:space="preserve"> API задействуется при переопределении метода </w:t>
      </w:r>
      <w:proofErr w:type="spellStart"/>
      <w:r>
        <w:t>OnModelCreating</w:t>
      </w:r>
      <w:proofErr w:type="spellEnd"/>
      <w:r>
        <w:t>:</w:t>
      </w:r>
    </w:p>
    <w:p w14:paraId="27477C95" w14:textId="77777777" w:rsidR="00E12B49" w:rsidRDefault="00E12B49" w:rsidP="00E12B49">
      <w:pPr>
        <w:suppressAutoHyphens w:val="0"/>
      </w:pPr>
    </w:p>
    <w:p w14:paraId="7C832C8D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public</w:t>
      </w: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class</w:t>
      </w: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DbContext</w:t>
      </w:r>
      <w:proofErr w:type="spellEnd"/>
    </w:p>
    <w:p w14:paraId="4F5127EA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{</w:t>
      </w:r>
    </w:p>
    <w:p w14:paraId="77751E3C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public</w:t>
      </w: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DbSet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&lt;User&gt; Users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{ get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; set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; }</w:t>
      </w:r>
      <w:proofErr w:type="gramEnd"/>
    </w:p>
    <w:p w14:paraId="6315E904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> </w:t>
      </w:r>
    </w:p>
    <w:p w14:paraId="5A993D28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protected</w:t>
      </w: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override</w:t>
      </w: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void</w:t>
      </w: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OnConfiguring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DbContextOptionsBuilder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optionsBuilder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)</w:t>
      </w:r>
    </w:p>
    <w:p w14:paraId="43CC074A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{</w:t>
      </w:r>
    </w:p>
    <w:p w14:paraId="054080F9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optionsBuilder.UseSqlServer(@"Server=(localdb)\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mssqllocaldb;Database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helloappdb;Trusted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_Connection=True;"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);</w:t>
      </w:r>
      <w:proofErr w:type="gramEnd"/>
    </w:p>
    <w:p w14:paraId="16A070D4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}</w:t>
      </w:r>
    </w:p>
    <w:p w14:paraId="24153A7A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> </w:t>
      </w:r>
    </w:p>
    <w:p w14:paraId="5D711C68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protected</w:t>
      </w: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override</w:t>
      </w: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void</w:t>
      </w:r>
      <w:r>
        <w:rPr>
          <w:rFonts w:ascii="Verdana" w:hAnsi="Verdana" w:cs="Verdana"/>
          <w:color w:val="000000"/>
          <w:sz w:val="23"/>
          <w:szCs w:val="23"/>
          <w:lang w:val="en-US" w:eastAsia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OnModelCreating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ModelBuilder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modelBuilder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)</w:t>
      </w:r>
    </w:p>
    <w:p w14:paraId="575BA390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{</w:t>
      </w:r>
    </w:p>
    <w:p w14:paraId="719EA6B9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// </w:t>
      </w:r>
      <w:r>
        <w:rPr>
          <w:rFonts w:ascii="Courier New" w:hAnsi="Courier New" w:cs="Courier New"/>
          <w:color w:val="000000"/>
          <w:sz w:val="20"/>
          <w:szCs w:val="20"/>
          <w:lang w:eastAsia="ru-RU"/>
        </w:rPr>
        <w:t>использование</w:t>
      </w:r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 xml:space="preserve"> Fluent API</w:t>
      </w:r>
    </w:p>
    <w:p w14:paraId="6E6EF81F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base.OnModelCreating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modelBuilder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ru-RU"/>
        </w:rPr>
        <w:t>);</w:t>
      </w:r>
      <w:proofErr w:type="gramEnd"/>
    </w:p>
    <w:p w14:paraId="3231B346" w14:textId="77777777" w:rsidR="00E12B49" w:rsidRPr="002E3620" w:rsidRDefault="00E12B49" w:rsidP="00E12B49">
      <w:pPr>
        <w:suppressAutoHyphens w:val="0"/>
      </w:pPr>
      <w:r>
        <w:rPr>
          <w:rFonts w:ascii="Courier New" w:eastAsia="Courier New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2E3620">
        <w:rPr>
          <w:rFonts w:ascii="Courier New" w:hAnsi="Courier New" w:cs="Courier New"/>
          <w:color w:val="000000"/>
          <w:sz w:val="20"/>
          <w:szCs w:val="20"/>
          <w:lang w:eastAsia="ru-RU"/>
        </w:rPr>
        <w:t>}</w:t>
      </w:r>
    </w:p>
    <w:p w14:paraId="37B76191" w14:textId="77777777" w:rsidR="00E12B49" w:rsidRDefault="00E12B49" w:rsidP="00E12B49">
      <w:pPr>
        <w:suppressAutoHyphens w:val="0"/>
      </w:pPr>
      <w:r>
        <w:rPr>
          <w:rFonts w:ascii="Courier New" w:hAnsi="Courier New" w:cs="Courier New"/>
          <w:color w:val="000000"/>
          <w:sz w:val="20"/>
          <w:szCs w:val="20"/>
          <w:lang w:eastAsia="ru-RU"/>
        </w:rPr>
        <w:t>}</w:t>
      </w:r>
    </w:p>
    <w:p w14:paraId="1126C90D" w14:textId="77777777" w:rsidR="00E12B49" w:rsidRDefault="00E12B49" w:rsidP="00E12B49">
      <w:pPr>
        <w:suppressAutoHyphens w:val="0"/>
        <w:rPr>
          <w:rFonts w:ascii="Verdana" w:hAnsi="Verdana" w:cs="Verdana"/>
          <w:color w:val="000000"/>
          <w:sz w:val="23"/>
          <w:szCs w:val="23"/>
          <w:lang w:eastAsia="ru-RU"/>
        </w:rPr>
      </w:pPr>
    </w:p>
    <w:p w14:paraId="17FBB53E" w14:textId="77777777" w:rsidR="00E12B49" w:rsidRDefault="00E12B49" w:rsidP="00E12B49">
      <w:pPr>
        <w:suppressAutoHyphens w:val="0"/>
      </w:pPr>
      <w:r>
        <w:rPr>
          <w:b/>
          <w:bCs/>
        </w:rPr>
        <w:t>Аннотации</w:t>
      </w:r>
    </w:p>
    <w:p w14:paraId="2E64C3DF" w14:textId="77777777" w:rsidR="00E12B49" w:rsidRPr="00A16BF1" w:rsidRDefault="00E12B49" w:rsidP="00E12B49">
      <w:pPr>
        <w:suppressAutoHyphens w:val="0"/>
        <w:rPr>
          <w:lang w:val="en-US"/>
        </w:rPr>
      </w:pPr>
      <w:r>
        <w:t xml:space="preserve">Аннотации представляют настройку классов моделей с помощью атрибутов. Большинство подобных атрибутов располагаются в пространстве </w:t>
      </w:r>
      <w:proofErr w:type="spellStart"/>
      <w:r>
        <w:t>System.ComponentModel.DataAnnotations</w:t>
      </w:r>
      <w:proofErr w:type="spellEnd"/>
      <w:r>
        <w:t>, которое нам надо подключить в файл c# перед использованием аннотаций. Например</w:t>
      </w:r>
      <w:r>
        <w:rPr>
          <w:lang w:val="en-US"/>
        </w:rPr>
        <w:t>:</w:t>
      </w:r>
    </w:p>
    <w:p w14:paraId="6ABB0C43" w14:textId="77777777" w:rsidR="00E12B49" w:rsidRDefault="00E12B49" w:rsidP="00E12B49">
      <w:pPr>
        <w:suppressAutoHyphens w:val="0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4D266C5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using</w:t>
      </w:r>
      <w:r>
        <w:rPr>
          <w:lang w:val="en-US" w:eastAsia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 w:eastAsia="ru-RU"/>
        </w:rPr>
        <w:t>System.ComponentModel.DataAnnotations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36BD53C8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 w:eastAsia="ru-RU"/>
        </w:rPr>
        <w:t> </w:t>
      </w:r>
    </w:p>
    <w:p w14:paraId="1843ECAF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namespace</w:t>
      </w:r>
      <w:r>
        <w:rPr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 w:eastAsia="ru-RU"/>
        </w:rPr>
        <w:t>HelloApp</w:t>
      </w:r>
      <w:proofErr w:type="spellEnd"/>
    </w:p>
    <w:p w14:paraId="00DBC4ED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{</w:t>
      </w:r>
    </w:p>
    <w:p w14:paraId="0A1E794A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>
        <w:rPr>
          <w:rFonts w:ascii="Courier New" w:hAnsi="Courier New" w:cs="Courier New"/>
          <w:sz w:val="20"/>
          <w:szCs w:val="20"/>
          <w:lang w:val="en-US" w:eastAsia="ru-RU"/>
        </w:rPr>
        <w:t>public</w:t>
      </w:r>
      <w:proofErr w:type="gramEnd"/>
      <w:r>
        <w:rPr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>class</w:t>
      </w:r>
      <w:r>
        <w:rPr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>User</w:t>
      </w:r>
    </w:p>
    <w:p w14:paraId="4E1FC068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</w:t>
      </w:r>
      <w:r>
        <w:rPr>
          <w:rFonts w:ascii="Courier New" w:hAnsi="Courier New" w:cs="Courier New"/>
          <w:sz w:val="20"/>
          <w:szCs w:val="20"/>
          <w:lang w:val="en-US" w:eastAsia="ru-RU"/>
        </w:rPr>
        <w:t>{</w:t>
      </w:r>
    </w:p>
    <w:p w14:paraId="332547C9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 w:eastAsia="ru-RU"/>
        </w:rPr>
        <w:t>public</w:t>
      </w:r>
      <w:r>
        <w:rPr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>int</w:t>
      </w:r>
      <w:r>
        <w:rPr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 xml:space="preserve">Id </w:t>
      </w:r>
      <w:proofErr w:type="gramStart"/>
      <w:r>
        <w:rPr>
          <w:rFonts w:ascii="Courier New" w:hAnsi="Courier New" w:cs="Courier New"/>
          <w:sz w:val="20"/>
          <w:szCs w:val="20"/>
          <w:lang w:val="en-US" w:eastAsia="ru-RU"/>
        </w:rPr>
        <w:t>{ get</w:t>
      </w:r>
      <w:proofErr w:type="gramEnd"/>
      <w:r>
        <w:rPr>
          <w:rFonts w:ascii="Courier New" w:hAnsi="Courier New" w:cs="Courier New"/>
          <w:sz w:val="20"/>
          <w:szCs w:val="20"/>
          <w:lang w:val="en-US" w:eastAsia="ru-RU"/>
        </w:rPr>
        <w:t>; set</w:t>
      </w:r>
      <w:proofErr w:type="gramStart"/>
      <w:r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383FBEB0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 w:eastAsia="ru-RU"/>
        </w:rPr>
        <w:t>[Required]</w:t>
      </w:r>
    </w:p>
    <w:p w14:paraId="00834985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 w:eastAsia="ru-RU"/>
        </w:rPr>
        <w:t>public</w:t>
      </w:r>
      <w:r>
        <w:rPr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>string</w:t>
      </w:r>
      <w:r>
        <w:rPr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 xml:space="preserve">Name </w:t>
      </w:r>
      <w:proofErr w:type="gramStart"/>
      <w:r>
        <w:rPr>
          <w:rFonts w:ascii="Courier New" w:hAnsi="Courier New" w:cs="Courier New"/>
          <w:sz w:val="20"/>
          <w:szCs w:val="20"/>
          <w:lang w:val="en-US" w:eastAsia="ru-RU"/>
        </w:rPr>
        <w:t>{ get</w:t>
      </w:r>
      <w:proofErr w:type="gramEnd"/>
      <w:r>
        <w:rPr>
          <w:rFonts w:ascii="Courier New" w:hAnsi="Courier New" w:cs="Courier New"/>
          <w:sz w:val="20"/>
          <w:szCs w:val="20"/>
          <w:lang w:val="en-US" w:eastAsia="ru-RU"/>
        </w:rPr>
        <w:t>; set</w:t>
      </w:r>
      <w:proofErr w:type="gramStart"/>
      <w:r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47A83627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 w:eastAsia="ru-RU"/>
        </w:rPr>
        <w:t>public</w:t>
      </w:r>
      <w:r>
        <w:rPr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>int</w:t>
      </w:r>
      <w:r>
        <w:rPr>
          <w:lang w:val="en-US" w:eastAsia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 w:eastAsia="ru-RU"/>
        </w:rPr>
        <w:t xml:space="preserve">Age </w:t>
      </w:r>
      <w:proofErr w:type="gramStart"/>
      <w:r>
        <w:rPr>
          <w:rFonts w:ascii="Courier New" w:hAnsi="Courier New" w:cs="Courier New"/>
          <w:sz w:val="20"/>
          <w:szCs w:val="20"/>
          <w:lang w:val="en-US" w:eastAsia="ru-RU"/>
        </w:rPr>
        <w:t>{ get</w:t>
      </w:r>
      <w:proofErr w:type="gramEnd"/>
      <w:r>
        <w:rPr>
          <w:rFonts w:ascii="Courier New" w:hAnsi="Courier New" w:cs="Courier New"/>
          <w:sz w:val="20"/>
          <w:szCs w:val="20"/>
          <w:lang w:val="en-US" w:eastAsia="ru-RU"/>
        </w:rPr>
        <w:t>; set</w:t>
      </w:r>
      <w:proofErr w:type="gramStart"/>
      <w:r>
        <w:rPr>
          <w:rFonts w:ascii="Courier New" w:hAnsi="Courier New" w:cs="Courier New"/>
          <w:sz w:val="20"/>
          <w:szCs w:val="20"/>
          <w:lang w:val="en-US" w:eastAsia="ru-RU"/>
        </w:rPr>
        <w:t>; }</w:t>
      </w:r>
      <w:proofErr w:type="gramEnd"/>
    </w:p>
    <w:p w14:paraId="1B3250E9" w14:textId="77777777" w:rsidR="00E12B49" w:rsidRDefault="00E12B49" w:rsidP="00E12B49">
      <w:pPr>
        <w:suppressAutoHyphens w:val="0"/>
      </w:pPr>
      <w:r>
        <w:rPr>
          <w:rFonts w:ascii="Courier New" w:eastAsia="Courier New" w:hAnsi="Courier New" w:cs="Courier New"/>
          <w:sz w:val="20"/>
          <w:szCs w:val="20"/>
          <w:lang w:val="en-US" w:eastAsia="ru-RU"/>
        </w:rPr>
        <w:t xml:space="preserve">  </w:t>
      </w:r>
      <w:r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456B84F" w14:textId="77777777" w:rsidR="00E12B49" w:rsidRDefault="00E12B49" w:rsidP="00E12B49">
      <w:pPr>
        <w:suppressAutoHyphens w:val="0"/>
      </w:pPr>
      <w:r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DE99B59" w14:textId="77777777" w:rsidR="00E12B49" w:rsidRDefault="00E12B49" w:rsidP="00E12B49">
      <w:pPr>
        <w:suppressAutoHyphens w:val="0"/>
        <w:rPr>
          <w:vanish/>
          <w:lang w:eastAsia="ru-RU"/>
        </w:rPr>
      </w:pPr>
    </w:p>
    <w:p w14:paraId="45F9677E" w14:textId="77777777" w:rsidR="00E12B49" w:rsidRDefault="00E12B49" w:rsidP="00E12B49">
      <w:pPr>
        <w:suppressAutoHyphens w:val="0"/>
        <w:jc w:val="both"/>
      </w:pPr>
      <w:r>
        <w:t xml:space="preserve">В данном случае атрибут </w:t>
      </w:r>
      <w:proofErr w:type="spellStart"/>
      <w:r>
        <w:t>Required</w:t>
      </w:r>
      <w:proofErr w:type="spellEnd"/>
      <w:r>
        <w:t xml:space="preserve"> представляет аннотацию, которая указывает, что свойство Name обязательно должно иметь значение.</w:t>
      </w:r>
    </w:p>
    <w:p w14:paraId="0C043587" w14:textId="77777777" w:rsidR="00E12B49" w:rsidRDefault="00E12B49" w:rsidP="00E12B49">
      <w:pPr>
        <w:suppressAutoHyphens w:val="0"/>
      </w:pPr>
      <w:r>
        <w:t>Таким образом, мы можем использовать три подхода к определению моделей:</w:t>
      </w:r>
    </w:p>
    <w:p w14:paraId="18862CF9" w14:textId="77777777" w:rsidR="00E12B49" w:rsidRDefault="00E12B49" w:rsidP="00E12B49">
      <w:pPr>
        <w:numPr>
          <w:ilvl w:val="0"/>
          <w:numId w:val="12"/>
        </w:numPr>
        <w:suppressAutoHyphens w:val="0"/>
      </w:pPr>
      <w:r>
        <w:t>Условности (</w:t>
      </w:r>
      <w:proofErr w:type="spellStart"/>
      <w:r>
        <w:t>conventions</w:t>
      </w:r>
      <w:proofErr w:type="spellEnd"/>
      <w:r>
        <w:t>)</w:t>
      </w:r>
    </w:p>
    <w:p w14:paraId="6E781762" w14:textId="77777777" w:rsidR="00E12B49" w:rsidRDefault="00E12B49" w:rsidP="00E12B49">
      <w:pPr>
        <w:numPr>
          <w:ilvl w:val="0"/>
          <w:numId w:val="12"/>
        </w:numPr>
        <w:suppressAutoHyphens w:val="0"/>
      </w:pPr>
      <w:proofErr w:type="spellStart"/>
      <w:r>
        <w:t>Fluent</w:t>
      </w:r>
      <w:proofErr w:type="spellEnd"/>
      <w:r>
        <w:t xml:space="preserve"> API</w:t>
      </w:r>
    </w:p>
    <w:p w14:paraId="1025FD05" w14:textId="77777777" w:rsidR="00E12B49" w:rsidRDefault="00E12B49" w:rsidP="00E12B49">
      <w:pPr>
        <w:numPr>
          <w:ilvl w:val="0"/>
          <w:numId w:val="12"/>
        </w:numPr>
        <w:suppressAutoHyphens w:val="0"/>
      </w:pPr>
      <w:r>
        <w:t>Аннотации данных</w:t>
      </w:r>
    </w:p>
    <w:p w14:paraId="1C686A62" w14:textId="77777777" w:rsidR="00E12B49" w:rsidRDefault="00E12B49" w:rsidP="00E12B49">
      <w:pPr>
        <w:suppressAutoHyphens w:val="0"/>
        <w:rPr>
          <w:b/>
          <w:bCs/>
          <w:lang w:val="en-US"/>
        </w:rPr>
      </w:pPr>
    </w:p>
    <w:p w14:paraId="6CC5E29A" w14:textId="77777777" w:rsidR="00E12B49" w:rsidRPr="003C4205" w:rsidRDefault="00E12B49" w:rsidP="00E12B49">
      <w:pPr>
        <w:suppressAutoHyphens w:val="0"/>
      </w:pPr>
      <w:r>
        <w:rPr>
          <w:b/>
          <w:bCs/>
        </w:rPr>
        <w:t>Миграции</w:t>
      </w:r>
      <w:r>
        <w:rPr>
          <w:b/>
          <w:bCs/>
          <w:lang w:val="en-US"/>
        </w:rPr>
        <w:t xml:space="preserve"> (Migrations)</w:t>
      </w:r>
    </w:p>
    <w:p w14:paraId="7E932634" w14:textId="77777777" w:rsidR="00E12B49" w:rsidRDefault="00E12B49" w:rsidP="00E12B49">
      <w:pPr>
        <w:suppressAutoHyphens w:val="0"/>
        <w:jc w:val="both"/>
      </w:pPr>
      <w:r>
        <w:t xml:space="preserve">Стоит учитывать, что если мы меняем модель, например, добавляем в нее какие-то новые свойства или удаляем некоторые свойства, то чтобы база данных пришла в соответствие с моделями, необходимо заново сгенерировать и выполнить миграцию. И то же самое относится и </w:t>
      </w:r>
      <w:proofErr w:type="gramStart"/>
      <w:r>
        <w:t>в аннотациям</w:t>
      </w:r>
      <w:proofErr w:type="gramEnd"/>
      <w:r>
        <w:t xml:space="preserve"> данных и </w:t>
      </w:r>
      <w:proofErr w:type="spellStart"/>
      <w:r>
        <w:t>Fluent</w:t>
      </w:r>
      <w:proofErr w:type="spellEnd"/>
      <w:r>
        <w:t xml:space="preserve"> API: если мы добавляем к модели или удаляем какие-либо аннотации или применяем правила </w:t>
      </w:r>
      <w:proofErr w:type="spellStart"/>
      <w:r>
        <w:t>Fluent</w:t>
      </w:r>
      <w:proofErr w:type="spellEnd"/>
      <w:r>
        <w:t xml:space="preserve"> API, то тем самым мы также изменяем модель. И в этом случае также для того, чтобы </w:t>
      </w:r>
      <w:proofErr w:type="spellStart"/>
      <w:r>
        <w:t>бд</w:t>
      </w:r>
      <w:proofErr w:type="spellEnd"/>
      <w:r>
        <w:t xml:space="preserve"> соответствовала модели, надо выполнить миграции.</w:t>
      </w:r>
    </w:p>
    <w:p w14:paraId="6E2D8742" w14:textId="77777777" w:rsidR="00E12B49" w:rsidRDefault="00E12B49" w:rsidP="00E12B49">
      <w:pPr>
        <w:suppressAutoHyphens w:val="0"/>
      </w:pPr>
      <w:r>
        <w:t xml:space="preserve">Для создания миграции в окне 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 xml:space="preserve"> Manager </w:t>
      </w:r>
      <w:proofErr w:type="spellStart"/>
      <w:r>
        <w:rPr>
          <w:b/>
          <w:bCs/>
        </w:rPr>
        <w:t>Console</w:t>
      </w:r>
      <w:proofErr w:type="spellEnd"/>
      <w:r>
        <w:t xml:space="preserve"> вводится следующая команда:</w:t>
      </w:r>
    </w:p>
    <w:p w14:paraId="63AADE3E" w14:textId="77777777" w:rsidR="00E12B49" w:rsidRDefault="00E12B49" w:rsidP="00E12B49">
      <w:pPr>
        <w:suppressAutoHyphens w:val="0"/>
        <w:rPr>
          <w:vanish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"/>
        <w:gridCol w:w="6502"/>
      </w:tblGrid>
      <w:tr w:rsidR="00E12B49" w14:paraId="23317391" w14:textId="77777777" w:rsidTr="006211B6">
        <w:trPr>
          <w:hidden/>
        </w:trPr>
        <w:tc>
          <w:tcPr>
            <w:tcW w:w="23" w:type="dxa"/>
          </w:tcPr>
          <w:p w14:paraId="2D1CE6B0" w14:textId="77777777" w:rsidR="00E12B49" w:rsidRDefault="00E12B49" w:rsidP="006211B6">
            <w:pPr>
              <w:suppressAutoHyphens w:val="0"/>
            </w:pPr>
            <w:r>
              <w:rPr>
                <w:vanish/>
              </w:rPr>
              <w:t>1</w:t>
            </w:r>
          </w:p>
        </w:tc>
        <w:tc>
          <w:tcPr>
            <w:tcW w:w="6502" w:type="dxa"/>
          </w:tcPr>
          <w:p w14:paraId="48CAB292" w14:textId="77777777" w:rsidR="00E12B49" w:rsidRDefault="00E12B49" w:rsidP="006211B6">
            <w:pPr>
              <w:suppressAutoHyphens w:val="0"/>
            </w:pPr>
            <w:proofErr w:type="spellStart"/>
            <w:r>
              <w:t>Add-Migration</w:t>
            </w:r>
            <w:proofErr w:type="spellEnd"/>
            <w:r>
              <w:t xml:space="preserve"> </w:t>
            </w:r>
            <w:proofErr w:type="spellStart"/>
            <w:r>
              <w:t>название_миграции</w:t>
            </w:r>
            <w:proofErr w:type="spellEnd"/>
          </w:p>
        </w:tc>
      </w:tr>
    </w:tbl>
    <w:p w14:paraId="3B2B4410" w14:textId="77777777" w:rsidR="00E12B49" w:rsidRDefault="00E12B49" w:rsidP="00E12B49">
      <w:pPr>
        <w:suppressAutoHyphens w:val="0"/>
        <w:rPr>
          <w:lang w:val="en-US"/>
        </w:rPr>
      </w:pPr>
    </w:p>
    <w:p w14:paraId="05DEF11C" w14:textId="77777777" w:rsidR="00E12B49" w:rsidRDefault="00E12B49" w:rsidP="00E12B49">
      <w:pPr>
        <w:suppressAutoHyphens w:val="0"/>
      </w:pPr>
      <w:r>
        <w:t xml:space="preserve">Название миграции представляет произвольное название, </w:t>
      </w:r>
      <w:proofErr w:type="gramStart"/>
      <w:r>
        <w:t>главное</w:t>
      </w:r>
      <w:proofErr w:type="gramEnd"/>
      <w:r>
        <w:t xml:space="preserve"> чтобы все миграции в проекте имели разные названия.</w:t>
      </w:r>
    </w:p>
    <w:p w14:paraId="54D463BC" w14:textId="77777777" w:rsidR="00E12B49" w:rsidRDefault="00E12B49" w:rsidP="00E12B49">
      <w:pPr>
        <w:suppressAutoHyphens w:val="0"/>
      </w:pPr>
      <w:r>
        <w:t>После создания миграции ее надо выполнить с помощью команды:</w:t>
      </w:r>
    </w:p>
    <w:p w14:paraId="730315B6" w14:textId="77777777" w:rsidR="00E12B49" w:rsidRDefault="00E12B49" w:rsidP="00E12B49">
      <w:pPr>
        <w:suppressAutoHyphens w:val="0"/>
        <w:rPr>
          <w:vanish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"/>
        <w:gridCol w:w="4732"/>
      </w:tblGrid>
      <w:tr w:rsidR="00E12B49" w14:paraId="6CA50788" w14:textId="77777777" w:rsidTr="006211B6">
        <w:trPr>
          <w:hidden/>
        </w:trPr>
        <w:tc>
          <w:tcPr>
            <w:tcW w:w="23" w:type="dxa"/>
          </w:tcPr>
          <w:p w14:paraId="5864CEF7" w14:textId="77777777" w:rsidR="00E12B49" w:rsidRDefault="00E12B49" w:rsidP="006211B6">
            <w:pPr>
              <w:suppressAutoHyphens w:val="0"/>
            </w:pPr>
            <w:r>
              <w:rPr>
                <w:vanish/>
              </w:rPr>
              <w:t>1</w:t>
            </w:r>
          </w:p>
        </w:tc>
        <w:tc>
          <w:tcPr>
            <w:tcW w:w="4732" w:type="dxa"/>
          </w:tcPr>
          <w:p w14:paraId="2E64D0A5" w14:textId="77777777" w:rsidR="00E12B49" w:rsidRDefault="00E12B49" w:rsidP="006211B6">
            <w:pPr>
              <w:suppressAutoHyphens w:val="0"/>
            </w:pPr>
            <w:r>
              <w:t>Update-Database</w:t>
            </w:r>
          </w:p>
        </w:tc>
      </w:tr>
    </w:tbl>
    <w:p w14:paraId="121ED216" w14:textId="77777777" w:rsidR="00E12B49" w:rsidRDefault="00E12B49" w:rsidP="00E12B49">
      <w:pPr>
        <w:suppressAutoHyphens w:val="0"/>
        <w:rPr>
          <w:lang w:val="en-US"/>
        </w:rPr>
      </w:pPr>
    </w:p>
    <w:p w14:paraId="436E5C33" w14:textId="77777777" w:rsidR="00E12B49" w:rsidRDefault="00E12B49" w:rsidP="00E12B49">
      <w:pPr>
        <w:suppressAutoHyphens w:val="0"/>
        <w:rPr>
          <w:lang w:val="en-US"/>
        </w:rPr>
      </w:pPr>
    </w:p>
    <w:p w14:paraId="7BD3F1EE" w14:textId="77777777" w:rsidR="00E12B49" w:rsidRDefault="00E12B49" w:rsidP="00E12B49">
      <w:pPr>
        <w:suppressAutoHyphens w:val="0"/>
      </w:pPr>
      <w:r>
        <w:rPr>
          <w:b/>
          <w:bCs/>
        </w:rPr>
        <w:t>Подключение к существующей базе данных</w:t>
      </w:r>
    </w:p>
    <w:p w14:paraId="0CF53CC3" w14:textId="77777777" w:rsidR="00E12B49" w:rsidRDefault="00E12B49" w:rsidP="00E12B49">
      <w:pPr>
        <w:suppressAutoHyphens w:val="0"/>
      </w:pPr>
      <w:r>
        <w:t>Нередко база данных для подключения уже имеется. В этом случае наша работа упрощается в том плане, что нам не надо выполнять миграции по созданию БД.</w:t>
      </w:r>
    </w:p>
    <w:p w14:paraId="3728BDB6" w14:textId="77777777" w:rsidR="00E12B49" w:rsidRDefault="00E12B49" w:rsidP="00E12B49">
      <w:pPr>
        <w:suppressAutoHyphens w:val="0"/>
      </w:pPr>
      <w:r>
        <w:t>Для подключения к существующей базе данных создадим новый проект. Как и в прошлой теме это будет проект по типу </w:t>
      </w:r>
      <w:proofErr w:type="spellStart"/>
      <w:r>
        <w:rPr>
          <w:b/>
          <w:bCs/>
        </w:rPr>
        <w:t>Console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(.NET Core)</w:t>
      </w:r>
      <w:r>
        <w:t xml:space="preserve">, который назовем </w:t>
      </w:r>
      <w:proofErr w:type="spellStart"/>
      <w:r>
        <w:t>FirstApp</w:t>
      </w:r>
      <w:proofErr w:type="spellEnd"/>
      <w:r>
        <w:t>.</w:t>
      </w:r>
    </w:p>
    <w:p w14:paraId="3102C3CA" w14:textId="77777777" w:rsidR="00E12B49" w:rsidRDefault="00E12B49" w:rsidP="00E12B49">
      <w:pPr>
        <w:suppressAutoHyphens w:val="0"/>
      </w:pPr>
      <w:r>
        <w:rPr>
          <w:noProof/>
        </w:rPr>
        <w:drawing>
          <wp:inline distT="0" distB="0" distL="0" distR="0" wp14:anchorId="0B3C84B8" wp14:editId="717ADA40">
            <wp:extent cx="3161030" cy="2133600"/>
            <wp:effectExtent l="0" t="0" r="0" b="0"/>
            <wp:docPr id="5" name="Рисунок 6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-18" r="-1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030" cy="2133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D999" w14:textId="77777777" w:rsidR="00E12B49" w:rsidRDefault="00E12B49" w:rsidP="00E12B49">
      <w:pPr>
        <w:suppressAutoHyphens w:val="0"/>
      </w:pPr>
    </w:p>
    <w:p w14:paraId="5E31ABC8" w14:textId="77777777" w:rsidR="00E12B49" w:rsidRDefault="00E12B49" w:rsidP="00E12B49">
      <w:pPr>
        <w:suppressAutoHyphens w:val="0"/>
      </w:pPr>
      <w:r>
        <w:t>Для работы с существующей БД MS SQL Server нам надо добавить три пакета:</w:t>
      </w:r>
    </w:p>
    <w:p w14:paraId="3297F265" w14:textId="77777777" w:rsidR="00E12B49" w:rsidRDefault="00E12B49" w:rsidP="00E12B49">
      <w:pPr>
        <w:numPr>
          <w:ilvl w:val="0"/>
          <w:numId w:val="11"/>
        </w:numPr>
        <w:suppressAutoHyphens w:val="0"/>
      </w:pPr>
      <w:proofErr w:type="spellStart"/>
      <w:r>
        <w:rPr>
          <w:b/>
          <w:bCs/>
        </w:rPr>
        <w:t>Microsoft.EntityFrameworkCore.SqlServer</w:t>
      </w:r>
      <w:proofErr w:type="spellEnd"/>
    </w:p>
    <w:p w14:paraId="0A3AE543" w14:textId="77777777" w:rsidR="00E12B49" w:rsidRDefault="00E12B49" w:rsidP="00E12B49">
      <w:pPr>
        <w:numPr>
          <w:ilvl w:val="0"/>
          <w:numId w:val="11"/>
        </w:numPr>
        <w:suppressAutoHyphens w:val="0"/>
      </w:pPr>
      <w:proofErr w:type="spellStart"/>
      <w:r>
        <w:rPr>
          <w:b/>
          <w:bCs/>
        </w:rPr>
        <w:t>Microsoft.EntityFrameworkCore.Tools</w:t>
      </w:r>
      <w:proofErr w:type="spellEnd"/>
    </w:p>
    <w:p w14:paraId="1079E348" w14:textId="77777777" w:rsidR="00E12B49" w:rsidRDefault="00E12B49" w:rsidP="00E12B49">
      <w:pPr>
        <w:numPr>
          <w:ilvl w:val="0"/>
          <w:numId w:val="11"/>
        </w:numPr>
        <w:suppressAutoHyphens w:val="0"/>
      </w:pPr>
      <w:proofErr w:type="spellStart"/>
      <w:r>
        <w:rPr>
          <w:b/>
          <w:bCs/>
        </w:rPr>
        <w:t>Microsoft.EntityFrameworkCore.SqlServer.Design</w:t>
      </w:r>
      <w:proofErr w:type="spellEnd"/>
    </w:p>
    <w:p w14:paraId="2F10ED84" w14:textId="77777777" w:rsidR="00E12B49" w:rsidRDefault="00E12B49" w:rsidP="00E12B49">
      <w:pPr>
        <w:suppressAutoHyphens w:val="0"/>
      </w:pPr>
      <w:r>
        <w:rPr>
          <w:noProof/>
        </w:rPr>
        <w:drawing>
          <wp:inline distT="0" distB="0" distL="0" distR="0" wp14:anchorId="71FBCC18" wp14:editId="1113BD64">
            <wp:extent cx="4062730" cy="2734945"/>
            <wp:effectExtent l="0" t="0" r="0" b="0"/>
            <wp:docPr id="6" name="Рисунок 6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-18" r="-12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27349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A8CF" w14:textId="77777777" w:rsidR="00E12B49" w:rsidRDefault="00E12B49" w:rsidP="00E12B49">
      <w:pPr>
        <w:suppressAutoHyphens w:val="0"/>
        <w:jc w:val="both"/>
      </w:pPr>
      <w:r>
        <w:t>Пакет "</w:t>
      </w:r>
      <w:proofErr w:type="spellStart"/>
      <w:r>
        <w:t>Microsoft.EntityFrameworkCore.SqlServer</w:t>
      </w:r>
      <w:proofErr w:type="spellEnd"/>
      <w:r>
        <w:t xml:space="preserve">" представляет </w:t>
      </w:r>
      <w:proofErr w:type="spellStart"/>
      <w:r>
        <w:t>функицональность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Framework для работы с MS SQL Server, а два других пакета - "</w:t>
      </w:r>
      <w:proofErr w:type="spellStart"/>
      <w:r>
        <w:t>Microsoft.EntityFrameworkCore.Tools</w:t>
      </w:r>
      <w:proofErr w:type="spellEnd"/>
      <w:r>
        <w:t>" и "</w:t>
      </w:r>
      <w:proofErr w:type="spellStart"/>
      <w:r>
        <w:t>Microsoft.EntityFrameworkCore.SqlServer.Design</w:t>
      </w:r>
      <w:proofErr w:type="spellEnd"/>
      <w:r>
        <w:t xml:space="preserve">" понадобятся нам в дальнейшем для создания классов по базе данных, то есть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.</w:t>
      </w:r>
    </w:p>
    <w:p w14:paraId="117CEE76" w14:textId="77777777" w:rsidR="00E12B49" w:rsidRDefault="00E12B49" w:rsidP="00E12B49">
      <w:pPr>
        <w:suppressAutoHyphens w:val="0"/>
      </w:pPr>
      <w:proofErr w:type="gramStart"/>
      <w:r>
        <w:t>К примеру</w:t>
      </w:r>
      <w:proofErr w:type="gramEnd"/>
      <w:r>
        <w:t xml:space="preserve"> возьмем базу данных, которая называется </w:t>
      </w:r>
      <w:proofErr w:type="spellStart"/>
      <w:r>
        <w:t>helloappdb.mdf</w:t>
      </w:r>
      <w:proofErr w:type="spellEnd"/>
      <w:r>
        <w:t xml:space="preserve"> и имеет одну таблицу </w:t>
      </w:r>
      <w:proofErr w:type="spellStart"/>
      <w:r>
        <w:t>Users</w:t>
      </w:r>
      <w:proofErr w:type="spellEnd"/>
      <w:r>
        <w:t xml:space="preserve"> с тремя столбцами </w:t>
      </w:r>
      <w:proofErr w:type="spellStart"/>
      <w:r>
        <w:t>Id</w:t>
      </w:r>
      <w:proofErr w:type="spellEnd"/>
      <w:r>
        <w:t xml:space="preserve">, Name и </w:t>
      </w:r>
      <w:proofErr w:type="spellStart"/>
      <w:r>
        <w:t>Age</w:t>
      </w:r>
      <w:proofErr w:type="spellEnd"/>
      <w:r>
        <w:t>.</w:t>
      </w:r>
    </w:p>
    <w:p w14:paraId="00D4CF81" w14:textId="77777777" w:rsidR="00E12B49" w:rsidRDefault="00E12B49" w:rsidP="00E12B49">
      <w:pPr>
        <w:suppressAutoHyphens w:val="0"/>
      </w:pPr>
    </w:p>
    <w:p w14:paraId="7F2948E6" w14:textId="77777777" w:rsidR="00E12B49" w:rsidRDefault="00E12B49" w:rsidP="00E12B49">
      <w:pPr>
        <w:suppressAutoHyphens w:val="0"/>
      </w:pPr>
      <w:r>
        <w:rPr>
          <w:noProof/>
        </w:rPr>
        <w:drawing>
          <wp:inline distT="0" distB="0" distL="0" distR="0" wp14:anchorId="7AE94396" wp14:editId="3D556DC9">
            <wp:extent cx="4998085" cy="2931160"/>
            <wp:effectExtent l="0" t="0" r="0" b="0"/>
            <wp:docPr id="7" name="Рисунок 5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-18" r="-11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085" cy="29311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92DE" w14:textId="77777777" w:rsidR="00E12B49" w:rsidRDefault="00E12B49" w:rsidP="00E12B49">
      <w:pPr>
        <w:suppressAutoHyphens w:val="0"/>
        <w:jc w:val="both"/>
      </w:pPr>
    </w:p>
    <w:p w14:paraId="0EB54902" w14:textId="77777777" w:rsidR="00E12B49" w:rsidRDefault="00E12B49" w:rsidP="00E12B49">
      <w:pPr>
        <w:suppressAutoHyphens w:val="0"/>
        <w:jc w:val="both"/>
      </w:pPr>
      <w:r>
        <w:t>Чтобы подключиться к базе данных, нам надо будет добавить в проект классы моделей, которые соответствуют определениям таблиц, и класс контекста данных, который соответствует БД. То есть в данном случае мы могли бы вручную добавить в проект классы моделей и класс контекста данных, как в прошлой теме.</w:t>
      </w:r>
    </w:p>
    <w:p w14:paraId="5BBE9D07" w14:textId="77777777" w:rsidR="00E12B49" w:rsidRDefault="00E12B49" w:rsidP="00E12B49">
      <w:pPr>
        <w:suppressAutoHyphens w:val="0"/>
        <w:jc w:val="both"/>
      </w:pPr>
      <w:r>
        <w:t>Однако добавление классов вручную имеет свои недостатки. Так, если база данных имеет не одну, а множество таблиц, связанных различными ключами, то у нас может возникнуть проблема, как все эти отношения отобразить между класса на C#. Ну и кроме того, это просто долго и может занять некоторое время.</w:t>
      </w:r>
    </w:p>
    <w:p w14:paraId="3A9B0470" w14:textId="77777777" w:rsidR="00E12B49" w:rsidRPr="00A16BF1" w:rsidRDefault="00E12B49" w:rsidP="00E12B49">
      <w:pPr>
        <w:suppressAutoHyphens w:val="0"/>
        <w:jc w:val="both"/>
        <w:rPr>
          <w:lang w:val="en-US"/>
        </w:rPr>
      </w:pPr>
      <w:r>
        <w:t xml:space="preserve">Для решения этих проблем в </w:t>
      </w:r>
      <w:proofErr w:type="spellStart"/>
      <w:r>
        <w:t>Entity</w:t>
      </w:r>
      <w:proofErr w:type="spellEnd"/>
      <w:r>
        <w:t xml:space="preserve"> Framework Core предусмотрена функция </w:t>
      </w:r>
      <w:proofErr w:type="spellStart"/>
      <w:r>
        <w:rPr>
          <w:b/>
          <w:bCs/>
        </w:rPr>
        <w:t>Reverse</w:t>
      </w:r>
      <w:proofErr w:type="spellEnd"/>
      <w:r>
        <w:rPr>
          <w:b/>
          <w:bCs/>
        </w:rPr>
        <w:t xml:space="preserve"> Engineering</w:t>
      </w:r>
      <w:r>
        <w:t>, которая позволяет автоматически создать все необходимые классы по базе данных. Чтобы воспользоваться этой функцией перейдем в Visual Studio к окну 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 xml:space="preserve"> Manager </w:t>
      </w:r>
      <w:proofErr w:type="spellStart"/>
      <w:r>
        <w:rPr>
          <w:b/>
          <w:bCs/>
        </w:rPr>
        <w:t>Console</w:t>
      </w:r>
      <w:proofErr w:type="spellEnd"/>
      <w:r>
        <w:t>. Его</w:t>
      </w:r>
      <w:r>
        <w:rPr>
          <w:lang w:val="en-US"/>
        </w:rPr>
        <w:t xml:space="preserve"> </w:t>
      </w:r>
      <w:r>
        <w:t>открыть</w:t>
      </w:r>
      <w:r>
        <w:rPr>
          <w:lang w:val="en-US"/>
        </w:rPr>
        <w:t xml:space="preserve"> </w:t>
      </w:r>
      <w:r>
        <w:t>можно</w:t>
      </w:r>
      <w:r>
        <w:rPr>
          <w:lang w:val="en-US"/>
        </w:rPr>
        <w:t xml:space="preserve">, </w:t>
      </w:r>
      <w:r>
        <w:t>перейдя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меню</w:t>
      </w:r>
      <w:r>
        <w:rPr>
          <w:lang w:val="en-US"/>
        </w:rPr>
        <w:t> </w:t>
      </w:r>
      <w:r>
        <w:rPr>
          <w:b/>
          <w:bCs/>
          <w:lang w:val="en-US"/>
        </w:rPr>
        <w:t>Tools</w:t>
      </w:r>
      <w:r>
        <w:rPr>
          <w:lang w:val="en-US"/>
        </w:rPr>
        <w:t> –&gt; </w:t>
      </w:r>
      <w:r>
        <w:rPr>
          <w:b/>
          <w:bCs/>
          <w:lang w:val="en-US"/>
        </w:rPr>
        <w:t>NuGet Package Manager</w:t>
      </w:r>
      <w:r>
        <w:rPr>
          <w:lang w:val="en-US"/>
        </w:rPr>
        <w:t> –&gt; </w:t>
      </w:r>
      <w:r>
        <w:rPr>
          <w:b/>
          <w:bCs/>
          <w:lang w:val="en-US"/>
        </w:rPr>
        <w:t>Package Manager Console</w:t>
      </w:r>
    </w:p>
    <w:p w14:paraId="68060FEE" w14:textId="77777777" w:rsidR="00E12B49" w:rsidRDefault="00E12B49" w:rsidP="00E12B49">
      <w:pPr>
        <w:suppressAutoHyphens w:val="0"/>
      </w:pPr>
      <w:r>
        <w:t xml:space="preserve">Далее в </w:t>
      </w:r>
      <w:proofErr w:type="spellStart"/>
      <w:r>
        <w:t>Package</w:t>
      </w:r>
      <w:proofErr w:type="spellEnd"/>
      <w:r>
        <w:t xml:space="preserve"> Manager </w:t>
      </w:r>
      <w:proofErr w:type="spellStart"/>
      <w:r>
        <w:t>Console</w:t>
      </w:r>
      <w:proofErr w:type="spellEnd"/>
      <w:r>
        <w:t xml:space="preserve"> выполним следующую команду:</w:t>
      </w:r>
    </w:p>
    <w:p w14:paraId="4B9E1618" w14:textId="77777777" w:rsidR="00E12B49" w:rsidRDefault="00E12B49" w:rsidP="00E12B49">
      <w:pPr>
        <w:suppressAutoHyphens w:val="0"/>
      </w:pPr>
    </w:p>
    <w:p w14:paraId="0AC2817F" w14:textId="77777777" w:rsidR="00E12B49" w:rsidRPr="00A16BF1" w:rsidRDefault="00E12B49" w:rsidP="00E12B49">
      <w:pPr>
        <w:suppressAutoHyphens w:val="0"/>
        <w:rPr>
          <w:lang w:val="en-US"/>
        </w:rPr>
      </w:pPr>
      <w:r>
        <w:rPr>
          <w:lang w:val="en-US"/>
        </w:rPr>
        <w:t>Scaffold-</w:t>
      </w:r>
      <w:proofErr w:type="spellStart"/>
      <w:r>
        <w:rPr>
          <w:lang w:val="en-US"/>
        </w:rPr>
        <w:t>DbContext</w:t>
      </w:r>
      <w:proofErr w:type="spellEnd"/>
      <w:r>
        <w:rPr>
          <w:lang w:val="en-US"/>
        </w:rPr>
        <w:t xml:space="preserve"> "Server=(localdb)\</w:t>
      </w:r>
      <w:proofErr w:type="gramStart"/>
      <w:r>
        <w:rPr>
          <w:lang w:val="en-US"/>
        </w:rPr>
        <w:t>mssqllocaldb;Database</w:t>
      </w:r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helloappdb;Trusted</w:t>
      </w:r>
      <w:proofErr w:type="gramEnd"/>
      <w:r>
        <w:rPr>
          <w:lang w:val="en-US"/>
        </w:rPr>
        <w:t xml:space="preserve">_Connection=True;" </w:t>
      </w:r>
      <w:proofErr w:type="spellStart"/>
      <w:proofErr w:type="gramStart"/>
      <w:r>
        <w:rPr>
          <w:lang w:val="en-US"/>
        </w:rPr>
        <w:t>Microsoft.EntityFrameworkCore.SqlServer</w:t>
      </w:r>
      <w:proofErr w:type="spellEnd"/>
      <w:proofErr w:type="gramEnd"/>
    </w:p>
    <w:p w14:paraId="62EE9264" w14:textId="77777777" w:rsidR="00E12B49" w:rsidRDefault="00E12B49" w:rsidP="00E12B49">
      <w:pPr>
        <w:suppressAutoHyphens w:val="0"/>
        <w:rPr>
          <w:lang w:val="en-US"/>
        </w:rPr>
      </w:pPr>
    </w:p>
    <w:p w14:paraId="7572FB70" w14:textId="77777777" w:rsidR="00E12B49" w:rsidRDefault="00E12B49" w:rsidP="00E12B49">
      <w:pPr>
        <w:suppressAutoHyphens w:val="0"/>
        <w:rPr>
          <w:lang w:val="en-US"/>
        </w:rPr>
      </w:pPr>
    </w:p>
    <w:p w14:paraId="5724F438" w14:textId="77777777" w:rsidR="00E12B49" w:rsidRDefault="00E12B49" w:rsidP="00E12B49">
      <w:pPr>
        <w:suppressAutoHyphens w:val="0"/>
        <w:rPr>
          <w:lang w:val="en-US"/>
        </w:rPr>
      </w:pPr>
      <w:r>
        <w:t>или</w:t>
      </w:r>
      <w:r w:rsidRPr="00040C84">
        <w:rPr>
          <w:lang w:val="en-US"/>
        </w:rPr>
        <w:t xml:space="preserve"> </w:t>
      </w:r>
    </w:p>
    <w:p w14:paraId="3FB9DDFD" w14:textId="77777777" w:rsidR="00E12B49" w:rsidRDefault="00E12B49" w:rsidP="00E12B49">
      <w:pPr>
        <w:suppressAutoHyphens w:val="0"/>
        <w:rPr>
          <w:lang w:val="ru-BY"/>
        </w:rPr>
      </w:pPr>
      <w:proofErr w:type="spellStart"/>
      <w:r w:rsidRPr="00040C84">
        <w:rPr>
          <w:lang w:val="ru-BY"/>
        </w:rPr>
        <w:t>Scaffold-DbContext</w:t>
      </w:r>
      <w:proofErr w:type="spellEnd"/>
      <w:r w:rsidRPr="00040C84">
        <w:rPr>
          <w:lang w:val="ru-BY"/>
        </w:rPr>
        <w:t xml:space="preserve"> "Server=(</w:t>
      </w:r>
      <w:proofErr w:type="spellStart"/>
      <w:r w:rsidRPr="00040C84">
        <w:rPr>
          <w:lang w:val="ru-BY"/>
        </w:rPr>
        <w:t>localdb</w:t>
      </w:r>
      <w:proofErr w:type="spellEnd"/>
      <w:r w:rsidRPr="00040C84">
        <w:rPr>
          <w:lang w:val="ru-BY"/>
        </w:rPr>
        <w:t>)\</w:t>
      </w:r>
      <w:proofErr w:type="spellStart"/>
      <w:proofErr w:type="gramStart"/>
      <w:r w:rsidRPr="00040C84">
        <w:rPr>
          <w:lang w:val="ru-BY"/>
        </w:rPr>
        <w:t>mssqllocaldb;Database</w:t>
      </w:r>
      <w:proofErr w:type="spellEnd"/>
      <w:proofErr w:type="gramEnd"/>
      <w:r w:rsidRPr="00040C84">
        <w:rPr>
          <w:lang w:val="ru-BY"/>
        </w:rPr>
        <w:t>=</w:t>
      </w:r>
      <w:r w:rsidRPr="00040C84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helloappdb</w:t>
      </w:r>
      <w:proofErr w:type="spellEnd"/>
      <w:r w:rsidRPr="00040C84">
        <w:rPr>
          <w:lang w:val="ru-BY"/>
        </w:rPr>
        <w:t>;</w:t>
      </w:r>
      <w:proofErr w:type="spellStart"/>
      <w:r w:rsidRPr="00040C84">
        <w:rPr>
          <w:lang w:val="ru-BY"/>
        </w:rPr>
        <w:t>Trusted</w:t>
      </w:r>
      <w:proofErr w:type="gramEnd"/>
      <w:r w:rsidRPr="00040C84">
        <w:rPr>
          <w:lang w:val="ru-BY"/>
        </w:rPr>
        <w:t>_Connection</w:t>
      </w:r>
      <w:proofErr w:type="spellEnd"/>
      <w:r w:rsidRPr="00040C84">
        <w:rPr>
          <w:lang w:val="ru-BY"/>
        </w:rPr>
        <w:t xml:space="preserve">=True;" </w:t>
      </w:r>
      <w:proofErr w:type="spellStart"/>
      <w:r w:rsidRPr="00040C84">
        <w:rPr>
          <w:lang w:val="ru-BY"/>
        </w:rPr>
        <w:t>Microsoft.EntityFrameworkCore.SqlServer</w:t>
      </w:r>
      <w:proofErr w:type="spellEnd"/>
      <w:r w:rsidRPr="00040C84">
        <w:rPr>
          <w:lang w:val="ru-BY"/>
        </w:rPr>
        <w:t xml:space="preserve"> -</w:t>
      </w:r>
      <w:proofErr w:type="spellStart"/>
      <w:r w:rsidRPr="00040C84">
        <w:rPr>
          <w:lang w:val="ru-BY"/>
        </w:rPr>
        <w:t>ContextDir</w:t>
      </w:r>
      <w:proofErr w:type="spellEnd"/>
      <w:r w:rsidRPr="00040C84">
        <w:rPr>
          <w:lang w:val="ru-BY"/>
        </w:rPr>
        <w:t xml:space="preserve"> Data -</w:t>
      </w:r>
      <w:proofErr w:type="spellStart"/>
      <w:r w:rsidRPr="00040C84">
        <w:rPr>
          <w:lang w:val="ru-BY"/>
        </w:rPr>
        <w:t>OutputDir</w:t>
      </w:r>
      <w:proofErr w:type="spellEnd"/>
      <w:r w:rsidRPr="00040C84">
        <w:rPr>
          <w:lang w:val="ru-BY"/>
        </w:rPr>
        <w:t xml:space="preserve"> </w:t>
      </w:r>
      <w:proofErr w:type="spellStart"/>
      <w:r w:rsidRPr="00040C84">
        <w:rPr>
          <w:lang w:val="ru-BY"/>
        </w:rPr>
        <w:t>Models</w:t>
      </w:r>
      <w:proofErr w:type="spellEnd"/>
    </w:p>
    <w:p w14:paraId="5885FDFD" w14:textId="77777777" w:rsidR="00E12B49" w:rsidRPr="00040C84" w:rsidRDefault="00E12B49" w:rsidP="00E12B49">
      <w:pPr>
        <w:suppressAutoHyphens w:val="0"/>
        <w:rPr>
          <w:lang w:val="en-US"/>
        </w:rPr>
      </w:pPr>
    </w:p>
    <w:p w14:paraId="276DACE7" w14:textId="77777777" w:rsidR="00E12B49" w:rsidRDefault="00E12B49" w:rsidP="00E12B49">
      <w:pPr>
        <w:suppressAutoHyphens w:val="0"/>
      </w:pPr>
      <w:r>
        <w:t xml:space="preserve">Здесь в качестве параметра команде </w:t>
      </w:r>
      <w:proofErr w:type="spellStart"/>
      <w:r>
        <w:t>Scaffold-DbContext</w:t>
      </w:r>
      <w:proofErr w:type="spellEnd"/>
      <w:r>
        <w:t xml:space="preserve"> передается строка подключения с указанием сервера и названием базы данных.</w:t>
      </w:r>
    </w:p>
    <w:p w14:paraId="358ED32A" w14:textId="77777777" w:rsidR="00E12B49" w:rsidRDefault="00E12B49" w:rsidP="00E12B49">
      <w:pPr>
        <w:suppressAutoHyphens w:val="0"/>
      </w:pPr>
    </w:p>
    <w:p w14:paraId="4347C368" w14:textId="77777777" w:rsidR="00E12B49" w:rsidRDefault="00E12B49" w:rsidP="00E12B49">
      <w:pPr>
        <w:suppressAutoHyphens w:val="0"/>
      </w:pPr>
      <w:r>
        <w:rPr>
          <w:noProof/>
        </w:rPr>
        <w:drawing>
          <wp:inline distT="0" distB="0" distL="0" distR="0" wp14:anchorId="708402D1" wp14:editId="1161844D">
            <wp:extent cx="6551295" cy="1628140"/>
            <wp:effectExtent l="0" t="0" r="0" b="0"/>
            <wp:docPr id="8" name="Рисунок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75" r="-9" b="-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16281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3BC2" w14:textId="77777777" w:rsidR="00E12B49" w:rsidRDefault="00E12B49" w:rsidP="00E12B49">
      <w:pPr>
        <w:suppressAutoHyphens w:val="0"/>
      </w:pPr>
    </w:p>
    <w:p w14:paraId="76A1462F" w14:textId="77777777" w:rsidR="00E12B49" w:rsidRDefault="00E12B49" w:rsidP="00E12B49">
      <w:pPr>
        <w:suppressAutoHyphens w:val="0"/>
      </w:pPr>
      <w:r>
        <w:t xml:space="preserve">После выполнения этой команды в проект будет добавлен класс </w:t>
      </w:r>
      <w:proofErr w:type="spellStart"/>
      <w:r>
        <w:t>Users</w:t>
      </w:r>
      <w:proofErr w:type="spellEnd"/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14:paraId="52962DBC" w14:textId="77777777" w:rsidTr="006211B6">
        <w:tc>
          <w:tcPr>
            <w:tcW w:w="14556" w:type="dxa"/>
            <w:vAlign w:val="center"/>
          </w:tcPr>
          <w:p w14:paraId="240E689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 partial class Users</w:t>
            </w:r>
          </w:p>
          <w:p w14:paraId="57CE674E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245DF301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public int Id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434034C5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public int Age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11354761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public string Name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44001799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66656760" w14:textId="77777777" w:rsidR="00E12B49" w:rsidRDefault="00E12B49" w:rsidP="00E12B49">
      <w:pPr>
        <w:suppressAutoHyphens w:val="0"/>
      </w:pPr>
      <w:r>
        <w:t>И также будет добавлен класс контекста данных, который будет называться по имени базы данных плюс суффикс "</w:t>
      </w:r>
      <w:proofErr w:type="spellStart"/>
      <w:r>
        <w:t>Context</w:t>
      </w:r>
      <w:proofErr w:type="spellEnd"/>
      <w:r>
        <w:t>":</w:t>
      </w:r>
    </w:p>
    <w:p w14:paraId="5B3BC529" w14:textId="77777777" w:rsidR="00E12B49" w:rsidRDefault="00E12B49" w:rsidP="00E12B49">
      <w:pPr>
        <w:suppressAutoHyphens w:val="0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43"/>
      </w:tblGrid>
      <w:tr w:rsidR="00E12B49" w14:paraId="1FB0A5E3" w14:textId="77777777" w:rsidTr="006211B6">
        <w:tc>
          <w:tcPr>
            <w:tcW w:w="12843" w:type="dxa"/>
            <w:vAlign w:val="center"/>
          </w:tcPr>
          <w:p w14:paraId="1F079654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using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System;</w:t>
            </w:r>
            <w:proofErr w:type="gramEnd"/>
          </w:p>
          <w:p w14:paraId="011EE598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using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Microsoft.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EntityFrameworkCore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195A99DD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using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Microsoft.EntityFrameworkCore.Metadata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43CD7C1E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</w:t>
            </w:r>
          </w:p>
          <w:p w14:paraId="3D1F5F28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namespace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FirstApp</w:t>
            </w:r>
            <w:proofErr w:type="spellEnd"/>
          </w:p>
          <w:p w14:paraId="7792520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4360CD59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public partial class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helloappdbContext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</w:t>
            </w:r>
            <w:proofErr w:type="spellEnd"/>
          </w:p>
          <w:p w14:paraId="73B2B934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2A77F2FB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protected override void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OnConfiguring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DbContextOptionsBuilder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56B1610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6DE3F4D9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if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optionsBuilder.IsConfigured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5D352895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5B62D0CA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optionsBuilder.UseSqlServer(@"Server=(localdb)\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mssqllocaldb;Database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=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helloappdb;Trusted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_Connection=True;"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78F0CE77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492D9973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7564B21B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</w:t>
            </w:r>
          </w:p>
          <w:p w14:paraId="3311B424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protected override void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OnModelCreating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ModelBuilder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modelBuilder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49388625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187F14B5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5E4A205F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</w:t>
            </w:r>
          </w:p>
          <w:p w14:paraId="5CC8B454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public virtual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DbSet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&lt;Users&gt; Users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1ABACFDD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0BC5007E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56D8AD36" w14:textId="77777777" w:rsidR="00E12B49" w:rsidRDefault="00E12B49" w:rsidP="00E12B49">
      <w:pPr>
        <w:suppressAutoHyphens w:val="0"/>
      </w:pPr>
      <w:r>
        <w:t xml:space="preserve">При </w:t>
      </w:r>
      <w:proofErr w:type="spellStart"/>
      <w:r>
        <w:t>Reverse</w:t>
      </w:r>
      <w:proofErr w:type="spellEnd"/>
      <w:r>
        <w:t xml:space="preserve"> Engineering EF по умолчанию не применяет правила </w:t>
      </w:r>
      <w:proofErr w:type="spellStart"/>
      <w:r>
        <w:t>плюрализации</w:t>
      </w:r>
      <w:proofErr w:type="spellEnd"/>
      <w:r>
        <w:t xml:space="preserve">, поэтому создается класс </w:t>
      </w:r>
      <w:proofErr w:type="spellStart"/>
      <w:r>
        <w:t>Users</w:t>
      </w:r>
      <w:proofErr w:type="spellEnd"/>
      <w:r>
        <w:t>, а не User. Если такое название не устраивает, то мы можем вручную изменить на User:</w:t>
      </w:r>
    </w:p>
    <w:p w14:paraId="5179CFDA" w14:textId="77777777" w:rsidR="00E12B49" w:rsidRDefault="00E12B49" w:rsidP="00E12B49">
      <w:pPr>
        <w:suppressAutoHyphens w:val="0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14:paraId="69132095" w14:textId="77777777" w:rsidTr="006211B6">
        <w:tc>
          <w:tcPr>
            <w:tcW w:w="14556" w:type="dxa"/>
            <w:vAlign w:val="center"/>
          </w:tcPr>
          <w:p w14:paraId="4927B2DD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 partial class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User</w:t>
            </w:r>
          </w:p>
          <w:p w14:paraId="1305ABDE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5B9F267C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содержимое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класса</w:t>
            </w:r>
            <w:proofErr w:type="spellEnd"/>
          </w:p>
          <w:p w14:paraId="03943DCA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1DD5E8CB" w14:textId="77777777" w:rsidR="00E12B49" w:rsidRDefault="00E12B49" w:rsidP="00E12B49">
      <w:pPr>
        <w:suppressAutoHyphens w:val="0"/>
      </w:pPr>
      <w:r>
        <w:t>Тогда соответственно надо изменить свойство в контексте данных: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:rsidRPr="002E3620" w14:paraId="56437173" w14:textId="77777777" w:rsidTr="006211B6">
        <w:tc>
          <w:tcPr>
            <w:tcW w:w="14556" w:type="dxa"/>
            <w:vAlign w:val="center"/>
          </w:tcPr>
          <w:p w14:paraId="32508678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public virtual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DbSet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&lt;User&gt; Users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</w:tc>
      </w:tr>
    </w:tbl>
    <w:p w14:paraId="74642A08" w14:textId="77777777" w:rsidR="00E12B49" w:rsidRDefault="00E12B49" w:rsidP="00E12B49">
      <w:pPr>
        <w:suppressAutoHyphens w:val="0"/>
      </w:pPr>
      <w:r>
        <w:t>И после этого мы сможем работать с базой данных. Для этого изменим код класса Program: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14:paraId="1BA22765" w14:textId="77777777" w:rsidTr="006211B6">
        <w:tc>
          <w:tcPr>
            <w:tcW w:w="14556" w:type="dxa"/>
            <w:vAlign w:val="center"/>
          </w:tcPr>
          <w:p w14:paraId="41AD6C44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using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System;</w:t>
            </w:r>
            <w:proofErr w:type="gramEnd"/>
          </w:p>
          <w:p w14:paraId="351F542E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using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System.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Linq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0DED3CA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 </w:t>
            </w:r>
          </w:p>
          <w:p w14:paraId="613BD71C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namespace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FirstApp</w:t>
            </w:r>
            <w:proofErr w:type="spellEnd"/>
          </w:p>
          <w:p w14:paraId="4FB83938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6977F055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class Program</w:t>
            </w:r>
          </w:p>
          <w:p w14:paraId="394BE8A9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302977EF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static void Main(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string[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]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args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41EACBD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6799C90C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helloappdbContext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helloappdbContext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11C2AD13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{</w:t>
            </w:r>
          </w:p>
          <w:p w14:paraId="747671F7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// получаем объекты из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бд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и выводим на консоль</w:t>
            </w:r>
          </w:p>
          <w:p w14:paraId="7EFEF62E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var users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db.Users.ToList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163740D1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Список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объектов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:"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0BE606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foreach (User u in users)</w:t>
            </w:r>
          </w:p>
          <w:p w14:paraId="02842389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2253FE63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$"{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}.{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 - 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0B52D79D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04265CA2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4EBC67FA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Console.ReadKey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2CEDB358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3606026C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1F97BFB4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</w:tr>
    </w:tbl>
    <w:p w14:paraId="36CE20B6" w14:textId="77777777" w:rsidR="00E12B49" w:rsidRDefault="00E12B49" w:rsidP="00E12B49">
      <w:pPr>
        <w:suppressAutoHyphens w:val="0"/>
      </w:pPr>
    </w:p>
    <w:p w14:paraId="1CC9C9D9" w14:textId="77777777" w:rsidR="00E12B49" w:rsidRDefault="00E12B49" w:rsidP="00E12B49">
      <w:pPr>
        <w:suppressAutoHyphens w:val="0"/>
      </w:pPr>
    </w:p>
    <w:p w14:paraId="04515A9C" w14:textId="77777777" w:rsidR="00E12B49" w:rsidRDefault="00E12B49" w:rsidP="00E12B49">
      <w:pPr>
        <w:suppressAutoHyphens w:val="0"/>
      </w:pPr>
      <w:bookmarkStart w:id="7" w:name="sect44"/>
      <w:bookmarkEnd w:id="7"/>
      <w:r>
        <w:rPr>
          <w:b/>
          <w:bCs/>
          <w:lang w:eastAsia="ru-RU"/>
        </w:rPr>
        <w:t xml:space="preserve">1.2. Выполнение типовых операций с использованием </w:t>
      </w:r>
      <w:proofErr w:type="spellStart"/>
      <w:r>
        <w:rPr>
          <w:b/>
          <w:bCs/>
          <w:lang w:eastAsia="ru-RU"/>
        </w:rPr>
        <w:t>DbContext</w:t>
      </w:r>
      <w:proofErr w:type="spellEnd"/>
      <w:r>
        <w:rPr>
          <w:b/>
          <w:bCs/>
          <w:lang w:eastAsia="ru-RU"/>
        </w:rPr>
        <w:t xml:space="preserve"> API</w:t>
      </w:r>
    </w:p>
    <w:p w14:paraId="400DBECE" w14:textId="77777777" w:rsidR="00E12B49" w:rsidRDefault="00E12B49" w:rsidP="00E12B49">
      <w:pPr>
        <w:suppressAutoHyphens w:val="0"/>
      </w:pPr>
    </w:p>
    <w:p w14:paraId="6A5DBE26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Большинство операций с данными так или иначе представляют собой CRUD операции (</w:t>
      </w:r>
      <w:proofErr w:type="spellStart"/>
      <w:r>
        <w:rPr>
          <w:color w:val="000000"/>
          <w:lang w:eastAsia="ru-RU"/>
        </w:rPr>
        <w:t>Create</w:t>
      </w:r>
      <w:proofErr w:type="spellEnd"/>
      <w:r>
        <w:rPr>
          <w:color w:val="000000"/>
          <w:lang w:eastAsia="ru-RU"/>
        </w:rPr>
        <w:t xml:space="preserve">, </w:t>
      </w:r>
      <w:proofErr w:type="spellStart"/>
      <w:r>
        <w:rPr>
          <w:color w:val="000000"/>
          <w:lang w:eastAsia="ru-RU"/>
        </w:rPr>
        <w:t>Read</w:t>
      </w:r>
      <w:proofErr w:type="spellEnd"/>
      <w:r>
        <w:rPr>
          <w:color w:val="000000"/>
          <w:lang w:eastAsia="ru-RU"/>
        </w:rPr>
        <w:t xml:space="preserve">, Update, </w:t>
      </w:r>
      <w:proofErr w:type="spellStart"/>
      <w:r>
        <w:rPr>
          <w:color w:val="000000"/>
          <w:lang w:eastAsia="ru-RU"/>
        </w:rPr>
        <w:t>Delete</w:t>
      </w:r>
      <w:proofErr w:type="spellEnd"/>
      <w:r>
        <w:rPr>
          <w:color w:val="000000"/>
          <w:lang w:eastAsia="ru-RU"/>
        </w:rPr>
        <w:t xml:space="preserve">), то есть создание, получение, обновление и удаление. </w:t>
      </w:r>
      <w:proofErr w:type="spellStart"/>
      <w:r>
        <w:rPr>
          <w:color w:val="000000"/>
          <w:lang w:eastAsia="ru-RU"/>
        </w:rPr>
        <w:t>Entity</w:t>
      </w:r>
      <w:proofErr w:type="spellEnd"/>
      <w:r>
        <w:rPr>
          <w:color w:val="000000"/>
          <w:lang w:eastAsia="ru-RU"/>
        </w:rPr>
        <w:t xml:space="preserve"> Framework Core позволяет легко выполнять все эти действия.</w:t>
      </w:r>
    </w:p>
    <w:p w14:paraId="2954A56D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Для примера создадим проект по типу </w:t>
      </w:r>
      <w:proofErr w:type="spellStart"/>
      <w:r>
        <w:rPr>
          <w:b/>
          <w:bCs/>
          <w:color w:val="000000"/>
          <w:lang w:eastAsia="ru-RU"/>
        </w:rPr>
        <w:t>Console</w:t>
      </w:r>
      <w:proofErr w:type="spellEnd"/>
      <w:r>
        <w:rPr>
          <w:b/>
          <w:bCs/>
          <w:color w:val="000000"/>
          <w:lang w:eastAsia="ru-RU"/>
        </w:rPr>
        <w:t xml:space="preserve"> </w:t>
      </w:r>
      <w:proofErr w:type="spellStart"/>
      <w:r>
        <w:rPr>
          <w:b/>
          <w:bCs/>
          <w:color w:val="000000"/>
          <w:lang w:eastAsia="ru-RU"/>
        </w:rPr>
        <w:t>App</w:t>
      </w:r>
      <w:proofErr w:type="spellEnd"/>
      <w:r>
        <w:rPr>
          <w:b/>
          <w:bCs/>
          <w:color w:val="000000"/>
          <w:lang w:eastAsia="ru-RU"/>
        </w:rPr>
        <w:t xml:space="preserve"> (.NET Core)</w:t>
      </w:r>
      <w:r>
        <w:rPr>
          <w:color w:val="000000"/>
          <w:lang w:eastAsia="ru-RU"/>
        </w:rPr>
        <w:t xml:space="preserve">. И после создания проекта сразу добавим в него функциональность EF Core. Для этого в проект через </w:t>
      </w:r>
      <w:proofErr w:type="spellStart"/>
      <w:r>
        <w:rPr>
          <w:color w:val="000000"/>
          <w:lang w:eastAsia="ru-RU"/>
        </w:rPr>
        <w:t>NuGet</w:t>
      </w:r>
      <w:proofErr w:type="spellEnd"/>
      <w:r>
        <w:rPr>
          <w:color w:val="000000"/>
          <w:lang w:eastAsia="ru-RU"/>
        </w:rPr>
        <w:t xml:space="preserve"> пакеты </w:t>
      </w:r>
      <w:r>
        <w:rPr>
          <w:b/>
          <w:bCs/>
          <w:color w:val="000000"/>
          <w:lang w:eastAsia="ru-RU"/>
        </w:rPr>
        <w:t>Microsoft.EntityFrameworkCore.SqlServer</w:t>
      </w:r>
      <w:r>
        <w:rPr>
          <w:color w:val="000000"/>
          <w:lang w:eastAsia="ru-RU"/>
        </w:rPr>
        <w:t> и </w:t>
      </w:r>
      <w:r>
        <w:rPr>
          <w:b/>
          <w:bCs/>
          <w:color w:val="000000"/>
          <w:lang w:eastAsia="ru-RU"/>
        </w:rPr>
        <w:t>Microsoft.EntityFrameworkCore.Tools</w:t>
      </w:r>
      <w:r>
        <w:rPr>
          <w:color w:val="000000"/>
          <w:lang w:eastAsia="ru-RU"/>
        </w:rPr>
        <w:t>.</w:t>
      </w:r>
    </w:p>
    <w:p w14:paraId="2F5B1679" w14:textId="77777777" w:rsidR="00E12B49" w:rsidRDefault="00E12B49" w:rsidP="00E12B49">
      <w:pPr>
        <w:suppressAutoHyphens w:val="0"/>
        <w:spacing w:line="312" w:lineRule="atLeast"/>
      </w:pPr>
      <w:r>
        <w:t>Затем добавим в проект класс User, объекты которого будут храниться в базе данных: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14:paraId="04478FD3" w14:textId="77777777" w:rsidTr="006211B6">
        <w:tc>
          <w:tcPr>
            <w:tcW w:w="14556" w:type="dxa"/>
            <w:vAlign w:val="center"/>
          </w:tcPr>
          <w:p w14:paraId="5479EB8F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</w:t>
            </w:r>
            <w:proofErr w:type="gramEnd"/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class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</w:t>
            </w:r>
          </w:p>
          <w:p w14:paraId="644EB15A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39F6B2D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int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Id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4836F60F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string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Name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7F8A7A2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int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Age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7E7C5EA3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486547D3" w14:textId="77777777" w:rsidR="00E12B49" w:rsidRDefault="00E12B49" w:rsidP="00E12B49">
      <w:pPr>
        <w:suppressAutoHyphens w:val="0"/>
        <w:spacing w:line="312" w:lineRule="atLeast"/>
      </w:pPr>
      <w:r>
        <w:t xml:space="preserve">И добавим класс контекста данных </w:t>
      </w:r>
      <w:proofErr w:type="spellStart"/>
      <w:r>
        <w:t>ApplicationContext</w:t>
      </w:r>
      <w:proofErr w:type="spellEnd"/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14:paraId="50DEA1F9" w14:textId="77777777" w:rsidTr="006211B6">
        <w:tc>
          <w:tcPr>
            <w:tcW w:w="14556" w:type="dxa"/>
            <w:vAlign w:val="center"/>
          </w:tcPr>
          <w:p w14:paraId="7081500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Microsoft.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EntityFrameworkCore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2BE714D9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5B17A49E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namespace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</w:t>
            </w:r>
            <w:proofErr w:type="spellEnd"/>
          </w:p>
          <w:p w14:paraId="35132ECB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3BF70314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class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</w:t>
            </w:r>
            <w:proofErr w:type="spellEnd"/>
          </w:p>
          <w:p w14:paraId="0E3DEE3C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78E930B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DbSet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&lt;User&gt; Users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get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set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 }</w:t>
            </w:r>
            <w:proofErr w:type="gramEnd"/>
          </w:p>
          <w:p w14:paraId="24FEA9CF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58C52F0F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protected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override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void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OnConfiguring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DbContextOptionsBuilder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1FAB2985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04648958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optionsBuilder.UseSqlServer(@"Server=(localdb)\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mssqllocaldb;Database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=helloappdb;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br/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Trusted_Connection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=True;"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1FF5A706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2E15518B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02E61C77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07F8B5C3" w14:textId="77777777" w:rsidR="00E12B49" w:rsidRDefault="00E12B49" w:rsidP="00E12B49">
      <w:pPr>
        <w:suppressAutoHyphens w:val="0"/>
        <w:spacing w:line="312" w:lineRule="atLeast"/>
        <w:jc w:val="both"/>
      </w:pPr>
      <w:r>
        <w:rPr>
          <w:color w:val="000000"/>
          <w:lang w:eastAsia="ru-RU"/>
        </w:rPr>
        <w:t>Затем выполним миграции для создания базы данных. Для этого перейдем в Visual Studio к ок</w:t>
      </w:r>
      <w:r>
        <w:t>ну </w:t>
      </w:r>
      <w:proofErr w:type="spellStart"/>
      <w:r>
        <w:t>Package</w:t>
      </w:r>
      <w:proofErr w:type="spellEnd"/>
      <w:r>
        <w:t xml:space="preserve"> Manager </w:t>
      </w:r>
      <w:proofErr w:type="spellStart"/>
      <w:r>
        <w:t>Console</w:t>
      </w:r>
      <w:proofErr w:type="spellEnd"/>
      <w:r>
        <w:t> и последовательно выполним следующие команды:</w:t>
      </w:r>
    </w:p>
    <w:p w14:paraId="6B61BE52" w14:textId="77777777" w:rsidR="00E12B49" w:rsidRDefault="00E12B49" w:rsidP="00E12B49">
      <w:pPr>
        <w:suppressAutoHyphens w:val="0"/>
        <w:spacing w:line="312" w:lineRule="atLeast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:rsidRPr="002E3620" w14:paraId="50EDE415" w14:textId="77777777" w:rsidTr="006211B6">
        <w:tc>
          <w:tcPr>
            <w:tcW w:w="14556" w:type="dxa"/>
            <w:vAlign w:val="center"/>
          </w:tcPr>
          <w:p w14:paraId="1FCF50BE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Add-Migration Initial</w:t>
            </w:r>
          </w:p>
          <w:p w14:paraId="6F5953B9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Update-Database</w:t>
            </w:r>
          </w:p>
        </w:tc>
      </w:tr>
    </w:tbl>
    <w:p w14:paraId="5153C77B" w14:textId="77777777" w:rsidR="00E12B49" w:rsidRPr="00FF6712" w:rsidRDefault="00E12B49" w:rsidP="00E12B49">
      <w:pPr>
        <w:suppressAutoHyphens w:val="0"/>
        <w:spacing w:line="312" w:lineRule="atLeast"/>
        <w:rPr>
          <w:color w:val="000000"/>
          <w:lang w:val="en-US" w:eastAsia="ru-RU"/>
        </w:rPr>
      </w:pPr>
    </w:p>
    <w:p w14:paraId="161888F6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После создания базы данных определим в классе Program в</w:t>
      </w:r>
      <w:r>
        <w:t>се базовые операции с данными:</w:t>
      </w:r>
    </w:p>
    <w:p w14:paraId="464AFF96" w14:textId="77777777" w:rsidR="00E12B49" w:rsidRDefault="00E12B49" w:rsidP="00E12B49">
      <w:pPr>
        <w:suppressAutoHyphens w:val="0"/>
        <w:spacing w:line="312" w:lineRule="atLeas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14:paraId="01ECA56B" w14:textId="77777777" w:rsidTr="006211B6">
        <w:tc>
          <w:tcPr>
            <w:tcW w:w="14556" w:type="dxa"/>
            <w:vAlign w:val="center"/>
          </w:tcPr>
          <w:p w14:paraId="463BFC8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System;</w:t>
            </w:r>
            <w:proofErr w:type="gramEnd"/>
          </w:p>
          <w:p w14:paraId="0652A0A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System.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Linq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2AE90A1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4934164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namespace</w:t>
            </w:r>
            <w:r>
              <w:rPr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HelloApp</w:t>
            </w:r>
            <w:proofErr w:type="spellEnd"/>
          </w:p>
          <w:p w14:paraId="6E467A8D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20D8633E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class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Program</w:t>
            </w:r>
          </w:p>
          <w:p w14:paraId="28640A48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20EB2DF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public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static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void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Main(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string[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]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args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794E62D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4F31FE2F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Добавление</w:t>
            </w:r>
          </w:p>
          <w:p w14:paraId="4BF1407E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0143FF7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28AB211D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 user1 = new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Name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"Tom", Age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33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48221C91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user2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Name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"Alice", Age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26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5FAED38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50F508E1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Добавление</w:t>
            </w:r>
          </w:p>
          <w:p w14:paraId="636273BB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db.Users.Add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(user1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52FEBE8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db.Users.Add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(user2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11E0029C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db.SaveChanges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59D0CBAC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3A227DBF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583ED051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получение</w:t>
            </w:r>
          </w:p>
          <w:p w14:paraId="7CCA9BA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03C2228C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{</w:t>
            </w:r>
          </w:p>
          <w:p w14:paraId="49B4166C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// получаем объекты из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бд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и выводим на консоль</w:t>
            </w:r>
          </w:p>
          <w:p w14:paraId="1CCD049A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var users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db.Users.ToList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003659D9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("Данные после добавления:");</w:t>
            </w:r>
          </w:p>
          <w:p w14:paraId="40217B6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foreach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 u in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users)</w:t>
            </w:r>
          </w:p>
          <w:p w14:paraId="5F87E048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7AB4056A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$"{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}.{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 - 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740BCD9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3999CF1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5CAA5B4D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0E7D90C9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Редактирование</w:t>
            </w:r>
          </w:p>
          <w:p w14:paraId="0228338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5B4CB673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29004AC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получаем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первый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объект</w:t>
            </w:r>
          </w:p>
          <w:p w14:paraId="0B41551D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db.Users.FirstOrDefault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46B027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if(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user!=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null)</w:t>
            </w:r>
          </w:p>
          <w:p w14:paraId="784978C5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35AB27F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"Bob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";</w:t>
            </w:r>
            <w:proofErr w:type="gramEnd"/>
          </w:p>
          <w:p w14:paraId="0228CEBB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44;</w:t>
            </w:r>
            <w:proofErr w:type="gramEnd"/>
          </w:p>
          <w:p w14:paraId="728F7E8C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//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обновляем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объект</w:t>
            </w:r>
          </w:p>
          <w:p w14:paraId="05F6BDEC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//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db.Users.Update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5E0B0EB" w14:textId="77777777" w:rsidR="00E12B49" w:rsidRPr="002E3620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SaveChanges</w:t>
            </w:r>
            <w:proofErr w:type="spellEnd"/>
            <w:proofErr w:type="gramEnd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(</w:t>
            </w:r>
            <w:proofErr w:type="gramStart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);</w:t>
            </w:r>
            <w:proofErr w:type="gramEnd"/>
          </w:p>
          <w:p w14:paraId="77F00B53" w14:textId="77777777" w:rsidR="00E12B49" w:rsidRDefault="00E12B49" w:rsidP="006211B6">
            <w:pPr>
              <w:suppressAutoHyphens w:val="0"/>
              <w:spacing w:line="254" w:lineRule="atLeast"/>
            </w:pPr>
            <w:r w:rsidRPr="002E3620"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4EEF54D4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// выводим данные после обновления</w:t>
            </w:r>
          </w:p>
          <w:p w14:paraId="4E963596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("\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nДанные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после редактирования:");</w:t>
            </w:r>
          </w:p>
          <w:p w14:paraId="73929CE5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var users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db.Users.ToList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5A9A027D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foreach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 u in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users)</w:t>
            </w:r>
          </w:p>
          <w:p w14:paraId="615E54A4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7AE2129B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$"{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}.{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 - 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4DF0CE4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2A255687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7575346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2C678E69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Удаление</w:t>
            </w:r>
          </w:p>
          <w:p w14:paraId="1BCF20E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742DC75B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1B45E9EB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получаем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первый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объект</w:t>
            </w:r>
          </w:p>
          <w:p w14:paraId="642B999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db.Users.FirstOrDefault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77AFF8B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if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= null)</w:t>
            </w:r>
          </w:p>
          <w:p w14:paraId="34E4790A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3C044D4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//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удаляем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объект</w:t>
            </w:r>
          </w:p>
          <w:p w14:paraId="0C154BB4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db.Users.Remove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2805E0A1" w14:textId="77777777" w:rsidR="00E12B49" w:rsidRPr="002E3620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SaveChanges</w:t>
            </w:r>
            <w:proofErr w:type="spellEnd"/>
            <w:proofErr w:type="gramEnd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(</w:t>
            </w:r>
            <w:proofErr w:type="gramStart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);</w:t>
            </w:r>
            <w:proofErr w:type="gramEnd"/>
          </w:p>
          <w:p w14:paraId="048748B9" w14:textId="77777777" w:rsidR="00E12B49" w:rsidRDefault="00E12B49" w:rsidP="006211B6">
            <w:pPr>
              <w:suppressAutoHyphens w:val="0"/>
              <w:spacing w:line="254" w:lineRule="atLeast"/>
            </w:pPr>
            <w:r w:rsidRPr="002E3620"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54FD9894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// выводим данные после обновления</w:t>
            </w:r>
          </w:p>
          <w:p w14:paraId="1FD34886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("\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nДанные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после удаления:");</w:t>
            </w:r>
          </w:p>
          <w:p w14:paraId="0791FF98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var users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db.Users.ToList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07072591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foreach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 u in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users)</w:t>
            </w:r>
          </w:p>
          <w:p w14:paraId="3838D9C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7806B626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$"{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}.{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 - 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3486C55E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314E80D7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2BB17BD8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Console.Read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();</w:t>
            </w:r>
          </w:p>
          <w:p w14:paraId="52E8C8BC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4769C823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402FB983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6E92B0A4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И после выполнения мы получим следующий консольный вывод:</w:t>
      </w:r>
    </w:p>
    <w:p w14:paraId="0C8F7B52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</w:pPr>
      <w:r>
        <w:rPr>
          <w:rFonts w:ascii="Verdana" w:hAnsi="Verdana" w:cs="Verdana"/>
          <w:color w:val="FFFFFF"/>
          <w:sz w:val="18"/>
          <w:szCs w:val="18"/>
          <w:lang w:eastAsia="ru-RU"/>
        </w:rPr>
        <w:t>Данные после добавления</w:t>
      </w:r>
    </w:p>
    <w:p w14:paraId="777AA704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</w:pPr>
      <w:r>
        <w:rPr>
          <w:rFonts w:ascii="Verdana" w:hAnsi="Verdana" w:cs="Verdana"/>
          <w:color w:val="FFFFFF"/>
          <w:sz w:val="18"/>
          <w:szCs w:val="18"/>
          <w:lang w:eastAsia="ru-RU"/>
        </w:rPr>
        <w:t>1.Tom - 33</w:t>
      </w:r>
    </w:p>
    <w:p w14:paraId="3766476E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</w:pPr>
      <w:r>
        <w:rPr>
          <w:rFonts w:ascii="Verdana" w:hAnsi="Verdana" w:cs="Verdana"/>
          <w:color w:val="FFFFFF"/>
          <w:sz w:val="18"/>
          <w:szCs w:val="18"/>
          <w:lang w:eastAsia="ru-RU"/>
        </w:rPr>
        <w:t>2.Alice - 26</w:t>
      </w:r>
    </w:p>
    <w:p w14:paraId="69CF0DEA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  <w:rPr>
          <w:rFonts w:ascii="Verdana" w:hAnsi="Verdana" w:cs="Verdana"/>
          <w:color w:val="FFFFFF"/>
          <w:sz w:val="18"/>
          <w:szCs w:val="18"/>
          <w:lang w:eastAsia="ru-RU"/>
        </w:rPr>
      </w:pPr>
    </w:p>
    <w:p w14:paraId="4755CABC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</w:pPr>
      <w:r>
        <w:rPr>
          <w:rFonts w:ascii="Verdana" w:hAnsi="Verdana" w:cs="Verdana"/>
          <w:color w:val="FFFFFF"/>
          <w:sz w:val="18"/>
          <w:szCs w:val="18"/>
          <w:lang w:eastAsia="ru-RU"/>
        </w:rPr>
        <w:t>Данные после редактирования</w:t>
      </w:r>
    </w:p>
    <w:p w14:paraId="414F6A62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</w:pPr>
      <w:r>
        <w:rPr>
          <w:rFonts w:ascii="Verdana" w:hAnsi="Verdana" w:cs="Verdana"/>
          <w:color w:val="FFFFFF"/>
          <w:sz w:val="18"/>
          <w:szCs w:val="18"/>
          <w:lang w:eastAsia="ru-RU"/>
        </w:rPr>
        <w:t>1.Bob - 44</w:t>
      </w:r>
    </w:p>
    <w:p w14:paraId="1EB11482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</w:pPr>
      <w:r>
        <w:rPr>
          <w:rFonts w:ascii="Verdana" w:hAnsi="Verdana" w:cs="Verdana"/>
          <w:color w:val="FFFFFF"/>
          <w:sz w:val="18"/>
          <w:szCs w:val="18"/>
          <w:lang w:eastAsia="ru-RU"/>
        </w:rPr>
        <w:t>2.Alice - 26</w:t>
      </w:r>
    </w:p>
    <w:p w14:paraId="0A6C9014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  <w:rPr>
          <w:rFonts w:ascii="Verdana" w:hAnsi="Verdana" w:cs="Verdana"/>
          <w:color w:val="FFFFFF"/>
          <w:sz w:val="18"/>
          <w:szCs w:val="18"/>
          <w:lang w:eastAsia="ru-RU"/>
        </w:rPr>
      </w:pPr>
    </w:p>
    <w:p w14:paraId="01E0025F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</w:pPr>
      <w:r>
        <w:rPr>
          <w:rFonts w:ascii="Verdana" w:hAnsi="Verdana" w:cs="Verdana"/>
          <w:color w:val="FFFFFF"/>
          <w:sz w:val="18"/>
          <w:szCs w:val="18"/>
          <w:lang w:eastAsia="ru-RU"/>
        </w:rPr>
        <w:t>Данные после удаления</w:t>
      </w:r>
    </w:p>
    <w:p w14:paraId="09C7A558" w14:textId="77777777" w:rsidR="00E12B49" w:rsidRDefault="00E12B49" w:rsidP="00E12B49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78" w:lineRule="atLeast"/>
      </w:pPr>
      <w:r>
        <w:rPr>
          <w:rFonts w:ascii="Verdana" w:hAnsi="Verdana" w:cs="Verdana"/>
          <w:color w:val="FFFFFF"/>
          <w:sz w:val="18"/>
          <w:szCs w:val="18"/>
          <w:lang w:eastAsia="ru-RU"/>
        </w:rPr>
        <w:t>2.Alice - 26</w:t>
      </w:r>
    </w:p>
    <w:p w14:paraId="4B1EE89A" w14:textId="77777777" w:rsidR="00E12B49" w:rsidRDefault="00E12B49" w:rsidP="00E12B49">
      <w:pPr>
        <w:numPr>
          <w:ilvl w:val="0"/>
          <w:numId w:val="2"/>
        </w:numPr>
        <w:suppressAutoHyphens w:val="0"/>
        <w:ind w:left="150" w:firstLine="0"/>
      </w:pPr>
      <w:r>
        <w:rPr>
          <w:b/>
          <w:bCs/>
          <w:color w:val="000000"/>
          <w:lang w:eastAsia="ru-RU"/>
        </w:rPr>
        <w:t>Добавление</w:t>
      </w:r>
    </w:p>
    <w:p w14:paraId="7BCE3F4A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Для добавления объекта используется метод </w:t>
      </w:r>
      <w:proofErr w:type="spellStart"/>
      <w:r>
        <w:rPr>
          <w:b/>
          <w:bCs/>
          <w:color w:val="000000"/>
          <w:lang w:eastAsia="ru-RU"/>
        </w:rPr>
        <w:t>Add</w:t>
      </w:r>
      <w:proofErr w:type="spellEnd"/>
      <w:r>
        <w:rPr>
          <w:color w:val="000000"/>
          <w:lang w:eastAsia="ru-RU"/>
        </w:rPr>
        <w:t xml:space="preserve">, определенный у класса </w:t>
      </w:r>
      <w:proofErr w:type="spellStart"/>
      <w:r>
        <w:rPr>
          <w:color w:val="000000"/>
          <w:lang w:eastAsia="ru-RU"/>
        </w:rPr>
        <w:t>DbSet</w:t>
      </w:r>
      <w:proofErr w:type="spellEnd"/>
      <w:r>
        <w:rPr>
          <w:color w:val="000000"/>
          <w:lang w:eastAsia="ru-RU"/>
        </w:rPr>
        <w:t>, в который передается добавляемый объ</w:t>
      </w:r>
      <w:r>
        <w:t>ект: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:rsidRPr="002E3620" w14:paraId="44FF086A" w14:textId="77777777" w:rsidTr="006211B6">
        <w:tc>
          <w:tcPr>
            <w:tcW w:w="14556" w:type="dxa"/>
            <w:vAlign w:val="center"/>
          </w:tcPr>
          <w:p w14:paraId="325EE542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db.Users.Add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(user2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7D8DD3B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db.SaveChanges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();</w:t>
            </w:r>
          </w:p>
        </w:tc>
      </w:tr>
    </w:tbl>
    <w:p w14:paraId="06F29F8E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 xml:space="preserve">Метод </w:t>
      </w:r>
      <w:proofErr w:type="spellStart"/>
      <w:r>
        <w:rPr>
          <w:color w:val="000000"/>
          <w:lang w:eastAsia="ru-RU"/>
        </w:rPr>
        <w:t>Add</w:t>
      </w:r>
      <w:proofErr w:type="spellEnd"/>
      <w:r>
        <w:rPr>
          <w:color w:val="000000"/>
          <w:lang w:eastAsia="ru-RU"/>
        </w:rPr>
        <w:t xml:space="preserve"> устанавливает значение </w:t>
      </w:r>
      <w:proofErr w:type="spellStart"/>
      <w:r>
        <w:rPr>
          <w:color w:val="000000"/>
          <w:lang w:eastAsia="ru-RU"/>
        </w:rPr>
        <w:t>Added</w:t>
      </w:r>
      <w:proofErr w:type="spellEnd"/>
      <w:r>
        <w:rPr>
          <w:color w:val="000000"/>
          <w:lang w:eastAsia="ru-RU"/>
        </w:rPr>
        <w:t xml:space="preserve"> в качестве состояния нового объекта. Поэтому метод </w:t>
      </w:r>
      <w:proofErr w:type="spellStart"/>
      <w:r>
        <w:rPr>
          <w:color w:val="000000"/>
          <w:lang w:eastAsia="ru-RU"/>
        </w:rPr>
        <w:t>db.SaveChanges</w:t>
      </w:r>
      <w:proofErr w:type="spellEnd"/>
      <w:r>
        <w:rPr>
          <w:color w:val="000000"/>
          <w:lang w:eastAsia="ru-RU"/>
        </w:rPr>
        <w:t>() сгенерирует выражение INSERT для вставки модели в таблицу.</w:t>
      </w:r>
    </w:p>
    <w:p w14:paraId="24DFC448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Если нам надо добавить сразу несколько объектов, то мы можем воспользоваться методом </w:t>
      </w:r>
      <w:proofErr w:type="spellStart"/>
      <w:proofErr w:type="gramStart"/>
      <w:r>
        <w:rPr>
          <w:b/>
          <w:bCs/>
          <w:color w:val="000000"/>
          <w:lang w:eastAsia="ru-RU"/>
        </w:rPr>
        <w:t>AddRange</w:t>
      </w:r>
      <w:proofErr w:type="spellEnd"/>
      <w:r>
        <w:rPr>
          <w:b/>
          <w:bCs/>
          <w:color w:val="000000"/>
          <w:lang w:eastAsia="ru-RU"/>
        </w:rPr>
        <w:t>(</w:t>
      </w:r>
      <w:proofErr w:type="gramEnd"/>
      <w:r>
        <w:rPr>
          <w:b/>
          <w:bCs/>
          <w:color w:val="000000"/>
          <w:lang w:eastAsia="ru-RU"/>
        </w:rPr>
        <w:t>)</w:t>
      </w:r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:rsidRPr="002E3620" w14:paraId="309CBD63" w14:textId="77777777" w:rsidTr="006211B6">
        <w:tc>
          <w:tcPr>
            <w:tcW w:w="14556" w:type="dxa"/>
            <w:vAlign w:val="center"/>
          </w:tcPr>
          <w:p w14:paraId="3779D2C0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 user1 = new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Name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"Tom", Age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33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5796EC5C" w14:textId="77777777" w:rsidR="00E12B49" w:rsidRPr="00A16BF1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user2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 Name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"Alice", Age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26 }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;</w:t>
            </w:r>
          </w:p>
          <w:p w14:paraId="53F672BE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db.Users.AddRange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(user1, user2);</w:t>
            </w:r>
          </w:p>
        </w:tc>
      </w:tr>
    </w:tbl>
    <w:p w14:paraId="081A5B0E" w14:textId="77777777" w:rsidR="00E12B49" w:rsidRDefault="00E12B49" w:rsidP="00E12B49">
      <w:pPr>
        <w:numPr>
          <w:ilvl w:val="0"/>
          <w:numId w:val="2"/>
        </w:numPr>
        <w:suppressAutoHyphens w:val="0"/>
        <w:ind w:left="150" w:firstLine="0"/>
      </w:pPr>
      <w:r>
        <w:rPr>
          <w:b/>
          <w:bCs/>
          <w:color w:val="000000"/>
          <w:lang w:eastAsia="ru-RU"/>
        </w:rPr>
        <w:t>Удаление</w:t>
      </w:r>
    </w:p>
    <w:p w14:paraId="7623E4A0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Удаление производится с помощью метода </w:t>
      </w:r>
      <w:proofErr w:type="spellStart"/>
      <w:r>
        <w:rPr>
          <w:b/>
          <w:bCs/>
          <w:color w:val="000000"/>
          <w:lang w:eastAsia="ru-RU"/>
        </w:rPr>
        <w:t>Remove</w:t>
      </w:r>
      <w:proofErr w:type="spellEnd"/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:rsidRPr="002E3620" w14:paraId="6F2DCDD1" w14:textId="77777777" w:rsidTr="006211B6">
        <w:tc>
          <w:tcPr>
            <w:tcW w:w="14556" w:type="dxa"/>
            <w:vAlign w:val="center"/>
          </w:tcPr>
          <w:p w14:paraId="5A06C556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db.Users.Remove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50CD4DC8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db.SaveChanges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();</w:t>
            </w:r>
          </w:p>
        </w:tc>
      </w:tr>
    </w:tbl>
    <w:p w14:paraId="4B3DB4CD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 xml:space="preserve">Данный метод установит статус объекта в </w:t>
      </w:r>
      <w:proofErr w:type="spellStart"/>
      <w:r>
        <w:rPr>
          <w:color w:val="000000"/>
          <w:lang w:eastAsia="ru-RU"/>
        </w:rPr>
        <w:t>Deleted</w:t>
      </w:r>
      <w:proofErr w:type="spellEnd"/>
      <w:r>
        <w:rPr>
          <w:color w:val="000000"/>
          <w:lang w:eastAsia="ru-RU"/>
        </w:rPr>
        <w:t xml:space="preserve">, благодаря чему </w:t>
      </w:r>
      <w:proofErr w:type="spellStart"/>
      <w:r>
        <w:rPr>
          <w:color w:val="000000"/>
          <w:lang w:eastAsia="ru-RU"/>
        </w:rPr>
        <w:t>Entity</w:t>
      </w:r>
      <w:proofErr w:type="spellEnd"/>
      <w:r>
        <w:rPr>
          <w:color w:val="000000"/>
          <w:lang w:eastAsia="ru-RU"/>
        </w:rPr>
        <w:t xml:space="preserve"> Framework при выполнении метода </w:t>
      </w:r>
      <w:proofErr w:type="spellStart"/>
      <w:r>
        <w:rPr>
          <w:color w:val="000000"/>
          <w:lang w:eastAsia="ru-RU"/>
        </w:rPr>
        <w:t>db.SaveChanges</w:t>
      </w:r>
      <w:proofErr w:type="spellEnd"/>
      <w:r>
        <w:rPr>
          <w:color w:val="000000"/>
          <w:lang w:eastAsia="ru-RU"/>
        </w:rPr>
        <w:t>() сгенерирует SQL-выражение DELETE.</w:t>
      </w:r>
    </w:p>
    <w:p w14:paraId="194DE947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Если необходимо удалить сразу несколько объектов, то можно использовать метод </w:t>
      </w:r>
      <w:proofErr w:type="spellStart"/>
      <w:proofErr w:type="gramStart"/>
      <w:r>
        <w:rPr>
          <w:b/>
          <w:bCs/>
          <w:color w:val="000000"/>
          <w:lang w:eastAsia="ru-RU"/>
        </w:rPr>
        <w:t>RemoveRange</w:t>
      </w:r>
      <w:proofErr w:type="spellEnd"/>
      <w:r>
        <w:rPr>
          <w:b/>
          <w:bCs/>
          <w:color w:val="000000"/>
          <w:lang w:eastAsia="ru-RU"/>
        </w:rPr>
        <w:t>(</w:t>
      </w:r>
      <w:proofErr w:type="gramEnd"/>
      <w:r>
        <w:rPr>
          <w:b/>
          <w:bCs/>
          <w:color w:val="000000"/>
          <w:lang w:eastAsia="ru-RU"/>
        </w:rPr>
        <w:t>)</w:t>
      </w:r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:rsidRPr="002E3620" w14:paraId="17C233CF" w14:textId="77777777" w:rsidTr="006211B6">
        <w:tc>
          <w:tcPr>
            <w:tcW w:w="14556" w:type="dxa"/>
            <w:vAlign w:val="center"/>
          </w:tcPr>
          <w:p w14:paraId="5CFB033C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user1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db.Users.FirstOrDefault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24B808B7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user2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db.Users.LastOrDefault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433307E2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db.Users.RemoveRange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(user1, user2);</w:t>
            </w:r>
          </w:p>
        </w:tc>
      </w:tr>
    </w:tbl>
    <w:p w14:paraId="104A435A" w14:textId="77777777" w:rsidR="00E12B49" w:rsidRDefault="00E12B49" w:rsidP="00E12B49">
      <w:pPr>
        <w:suppressAutoHyphens w:val="0"/>
        <w:ind w:left="150"/>
        <w:rPr>
          <w:b/>
          <w:bCs/>
          <w:color w:val="000000"/>
          <w:lang w:val="en-US" w:eastAsia="ru-RU"/>
        </w:rPr>
      </w:pPr>
    </w:p>
    <w:p w14:paraId="0C067B30" w14:textId="77777777" w:rsidR="00E12B49" w:rsidRDefault="00E12B49" w:rsidP="00E12B49">
      <w:pPr>
        <w:suppressAutoHyphens w:val="0"/>
        <w:ind w:left="150"/>
      </w:pPr>
      <w:r>
        <w:rPr>
          <w:b/>
          <w:bCs/>
          <w:color w:val="000000"/>
          <w:lang w:eastAsia="ru-RU"/>
        </w:rPr>
        <w:t>Редактирование</w:t>
      </w:r>
    </w:p>
    <w:p w14:paraId="6FB08959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 xml:space="preserve">При изменении объекта </w:t>
      </w:r>
      <w:proofErr w:type="spellStart"/>
      <w:r>
        <w:rPr>
          <w:color w:val="000000"/>
          <w:lang w:eastAsia="ru-RU"/>
        </w:rPr>
        <w:t>Entity</w:t>
      </w:r>
      <w:proofErr w:type="spellEnd"/>
      <w:r>
        <w:rPr>
          <w:color w:val="000000"/>
          <w:lang w:eastAsia="ru-RU"/>
        </w:rPr>
        <w:t xml:space="preserve"> Framework сам отслеживает все изменения, и когда вызывается метод </w:t>
      </w:r>
      <w:proofErr w:type="spellStart"/>
      <w:proofErr w:type="gramStart"/>
      <w:r>
        <w:rPr>
          <w:b/>
          <w:bCs/>
          <w:color w:val="000000"/>
          <w:lang w:eastAsia="ru-RU"/>
        </w:rPr>
        <w:t>SaveChanges</w:t>
      </w:r>
      <w:proofErr w:type="spellEnd"/>
      <w:r>
        <w:rPr>
          <w:b/>
          <w:bCs/>
          <w:color w:val="000000"/>
          <w:lang w:eastAsia="ru-RU"/>
        </w:rPr>
        <w:t>(</w:t>
      </w:r>
      <w:proofErr w:type="gramEnd"/>
      <w:r>
        <w:rPr>
          <w:b/>
          <w:bCs/>
          <w:color w:val="000000"/>
          <w:lang w:eastAsia="ru-RU"/>
        </w:rPr>
        <w:t>)</w:t>
      </w:r>
      <w:r>
        <w:rPr>
          <w:color w:val="000000"/>
          <w:lang w:eastAsia="ru-RU"/>
        </w:rPr>
        <w:t>, будет сформировано SQL-выражение UPDATE для данного объекта, которое обновит объект в базе данных.</w:t>
      </w:r>
    </w:p>
    <w:p w14:paraId="6291FBEA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Но надо отметить, что в данном случае действие контекста данных ограничивается пределами кон</w:t>
      </w:r>
      <w:r>
        <w:t xml:space="preserve">струкции </w:t>
      </w:r>
      <w:proofErr w:type="spellStart"/>
      <w:r>
        <w:t>using</w:t>
      </w:r>
      <w:proofErr w:type="spellEnd"/>
      <w:r>
        <w:t xml:space="preserve">. Но рассмотрим другой пример. Мы получаем объект в одном </w:t>
      </w:r>
      <w:proofErr w:type="spellStart"/>
      <w:proofErr w:type="gramStart"/>
      <w:r>
        <w:t>месте,а</w:t>
      </w:r>
      <w:proofErr w:type="spellEnd"/>
      <w:proofErr w:type="gramEnd"/>
      <w:r>
        <w:t xml:space="preserve"> обновляем в другом. Например: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14:paraId="45224913" w14:textId="77777777" w:rsidTr="006211B6">
        <w:tc>
          <w:tcPr>
            <w:tcW w:w="14556" w:type="dxa"/>
            <w:vAlign w:val="center"/>
          </w:tcPr>
          <w:p w14:paraId="157A1F18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null;</w:t>
            </w:r>
            <w:proofErr w:type="gramEnd"/>
          </w:p>
          <w:p w14:paraId="0907A274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04F0019A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067A3309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получаем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объект</w:t>
            </w:r>
          </w:p>
          <w:p w14:paraId="19049BB1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user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db.Users.FirstOrDefault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60D58A59" w14:textId="77777777" w:rsidR="00E12B49" w:rsidRPr="002E3620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.</w:t>
            </w:r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WriteLine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("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Данные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до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редактирования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:"</w:t>
            </w:r>
            <w:proofErr w:type="gramStart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);</w:t>
            </w:r>
            <w:proofErr w:type="gramEnd"/>
          </w:p>
          <w:p w14:paraId="7B29693F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 w:rsidRPr="002E3620"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var users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db.Users.ToList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7EB78BD2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foreach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 u in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users)</w:t>
            </w:r>
          </w:p>
          <w:p w14:paraId="627BF3E5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484874BA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$"{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}.{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 - 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1EB2E9ED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50C4E138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2C00FD0F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//...................</w:t>
            </w:r>
          </w:p>
          <w:p w14:paraId="3CF8E883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lang w:val="en-US" w:eastAsia="ru-RU"/>
              </w:rPr>
              <w:t> </w:t>
            </w:r>
          </w:p>
          <w:p w14:paraId="33FCCF0B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Редактирование</w:t>
            </w:r>
          </w:p>
          <w:p w14:paraId="049FB097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7D46514A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0DA98C2E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Редактирование</w:t>
            </w:r>
          </w:p>
          <w:p w14:paraId="3C7383C6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if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= null)</w:t>
            </w:r>
          </w:p>
          <w:p w14:paraId="36930C36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42483FD2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"Sam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";</w:t>
            </w:r>
            <w:proofErr w:type="gramEnd"/>
          </w:p>
          <w:p w14:paraId="68C52AB6" w14:textId="77777777" w:rsidR="00E12B49" w:rsidRPr="002E3620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.</w:t>
            </w:r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Age</w:t>
            </w:r>
            <w:proofErr w:type="gramEnd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= </w:t>
            </w:r>
            <w:proofErr w:type="gramStart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33;</w:t>
            </w:r>
            <w:proofErr w:type="gramEnd"/>
          </w:p>
          <w:p w14:paraId="6F0476A2" w14:textId="77777777" w:rsidR="00E12B49" w:rsidRDefault="00E12B49" w:rsidP="006211B6">
            <w:pPr>
              <w:suppressAutoHyphens w:val="0"/>
              <w:spacing w:line="254" w:lineRule="atLeast"/>
            </w:pPr>
            <w:r w:rsidRPr="002E3620"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194821FC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db.SaveChanges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();</w:t>
            </w:r>
          </w:p>
          <w:p w14:paraId="7F4C8135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// выводим данные после обновления</w:t>
            </w:r>
          </w:p>
          <w:p w14:paraId="3505C517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("\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nДанные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после редактирования:");</w:t>
            </w:r>
          </w:p>
          <w:p w14:paraId="3966E07E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var users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db.Users.ToList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3ABF1325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foreach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(var u in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users)</w:t>
            </w:r>
          </w:p>
          <w:p w14:paraId="4F4E5652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0B526681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$"{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}.{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 - 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733306C0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0796F42E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4F5A38DD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 xml:space="preserve">Несмотря на то, что объект </w:t>
      </w:r>
      <w:proofErr w:type="spellStart"/>
      <w:r>
        <w:rPr>
          <w:color w:val="000000"/>
          <w:lang w:eastAsia="ru-RU"/>
        </w:rPr>
        <w:t>user</w:t>
      </w:r>
      <w:proofErr w:type="spellEnd"/>
      <w:r>
        <w:rPr>
          <w:color w:val="000000"/>
          <w:lang w:eastAsia="ru-RU"/>
        </w:rPr>
        <w:t xml:space="preserve"> не равен </w:t>
      </w:r>
      <w:proofErr w:type="spellStart"/>
      <w:r>
        <w:rPr>
          <w:color w:val="000000"/>
          <w:lang w:eastAsia="ru-RU"/>
        </w:rPr>
        <w:t>null</w:t>
      </w:r>
      <w:proofErr w:type="spellEnd"/>
      <w:r>
        <w:rPr>
          <w:color w:val="000000"/>
          <w:lang w:eastAsia="ru-RU"/>
        </w:rPr>
        <w:t xml:space="preserve">, имеется в базе данных, но во втором блоке </w:t>
      </w:r>
      <w:proofErr w:type="spellStart"/>
      <w:r>
        <w:rPr>
          <w:color w:val="000000"/>
          <w:lang w:eastAsia="ru-RU"/>
        </w:rPr>
        <w:t>using</w:t>
      </w:r>
      <w:proofErr w:type="spellEnd"/>
      <w:r>
        <w:rPr>
          <w:color w:val="000000"/>
          <w:lang w:eastAsia="ru-RU"/>
        </w:rPr>
        <w:t xml:space="preserve"> обновления соответствующего объекта в БД не произойдет. И в этом случае нам надо использовать ме</w:t>
      </w:r>
      <w:r>
        <w:t>тод Update: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14:paraId="73040E54" w14:textId="77777777" w:rsidTr="006211B6">
        <w:tc>
          <w:tcPr>
            <w:tcW w:w="14556" w:type="dxa"/>
            <w:vAlign w:val="center"/>
          </w:tcPr>
          <w:p w14:paraId="534463C1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Редактирование</w:t>
            </w:r>
          </w:p>
          <w:p w14:paraId="01B3CB6B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using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new</w:t>
            </w:r>
            <w:r>
              <w:rPr>
                <w:lang w:val="en-US" w:eastAsia="ru-RU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ApplicationContext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))</w:t>
            </w:r>
          </w:p>
          <w:p w14:paraId="698F755A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3F95E15A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Редактирование</w:t>
            </w:r>
          </w:p>
          <w:p w14:paraId="73F31A80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if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 !</w:t>
            </w:r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= null)</w:t>
            </w:r>
          </w:p>
          <w:p w14:paraId="504C946A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24E68059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"Sam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";</w:t>
            </w:r>
            <w:proofErr w:type="gramEnd"/>
          </w:p>
          <w:p w14:paraId="39D6A801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33;</w:t>
            </w:r>
            <w:proofErr w:type="gramEnd"/>
          </w:p>
          <w:p w14:paraId="7AF807C0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db.Users.Update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184E4557" w14:textId="77777777" w:rsidR="00E12B49" w:rsidRPr="002E3620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0DC6E65D" w14:textId="77777777" w:rsidR="00E12B49" w:rsidRPr="002E3620" w:rsidRDefault="00E12B49" w:rsidP="006211B6">
            <w:pPr>
              <w:suppressAutoHyphens w:val="0"/>
              <w:spacing w:line="254" w:lineRule="atLeast"/>
            </w:pPr>
            <w:r w:rsidRPr="002E3620"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proofErr w:type="gram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</w:t>
            </w:r>
            <w:proofErr w:type="spellEnd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r w:rsidRPr="00FF6712"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SaveChanges</w:t>
            </w:r>
            <w:proofErr w:type="spellEnd"/>
            <w:proofErr w:type="gramEnd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(</w:t>
            </w:r>
            <w:proofErr w:type="gramStart"/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>);</w:t>
            </w:r>
            <w:proofErr w:type="gramEnd"/>
          </w:p>
          <w:p w14:paraId="22802367" w14:textId="77777777" w:rsidR="00E12B49" w:rsidRPr="002E3620" w:rsidRDefault="00E12B49" w:rsidP="006211B6">
            <w:pPr>
              <w:suppressAutoHyphens w:val="0"/>
              <w:spacing w:line="254" w:lineRule="atLeast"/>
            </w:pPr>
            <w:r w:rsidRPr="002E3620"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//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выводим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данные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после</w:t>
            </w:r>
            <w:r w:rsidRPr="002E3620"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обновления</w:t>
            </w:r>
          </w:p>
          <w:p w14:paraId="28DAE0F0" w14:textId="77777777" w:rsidR="00E12B49" w:rsidRDefault="00E12B49" w:rsidP="006211B6">
            <w:pPr>
              <w:suppressAutoHyphens w:val="0"/>
              <w:spacing w:line="254" w:lineRule="atLeast"/>
            </w:pPr>
            <w:r w:rsidRPr="002E3620"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("\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nДанные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 xml:space="preserve"> после редактирования:");</w:t>
            </w:r>
          </w:p>
          <w:p w14:paraId="6FF42BB4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 xml:space="preserve">var users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db.Users.ToList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053D9467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foreach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(var u in</w:t>
            </w:r>
            <w:r>
              <w:rPr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users)</w:t>
            </w:r>
          </w:p>
          <w:p w14:paraId="2672D836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{</w:t>
            </w:r>
          </w:p>
          <w:p w14:paraId="1EDD4A37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$"{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}.{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u.Name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 - {</w:t>
            </w: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u.Age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}"</w:t>
            </w:r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);</w:t>
            </w:r>
            <w:proofErr w:type="gramEnd"/>
          </w:p>
          <w:p w14:paraId="2A74D51B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 w:eastAsia="ru-RU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  <w:p w14:paraId="5F203E54" w14:textId="77777777" w:rsidR="00E12B49" w:rsidRDefault="00E12B49" w:rsidP="006211B6">
            <w:pPr>
              <w:suppressAutoHyphens w:val="0"/>
              <w:spacing w:line="254" w:lineRule="atLeast"/>
            </w:pPr>
            <w:r>
              <w:rPr>
                <w:rFonts w:ascii="Courier New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</w:tbl>
    <w:p w14:paraId="7DA6A958" w14:textId="77777777" w:rsidR="00E12B49" w:rsidRDefault="00E12B49" w:rsidP="00E12B49">
      <w:pPr>
        <w:suppressAutoHyphens w:val="0"/>
        <w:spacing w:line="312" w:lineRule="atLeast"/>
      </w:pPr>
      <w:r>
        <w:rPr>
          <w:color w:val="000000"/>
          <w:lang w:eastAsia="ru-RU"/>
        </w:rPr>
        <w:t>При необходимости обновить одновременно несколько объектов, применяется метод </w:t>
      </w:r>
      <w:proofErr w:type="spellStart"/>
      <w:proofErr w:type="gramStart"/>
      <w:r>
        <w:rPr>
          <w:b/>
          <w:bCs/>
          <w:color w:val="000000"/>
          <w:lang w:eastAsia="ru-RU"/>
        </w:rPr>
        <w:t>UpdateRange</w:t>
      </w:r>
      <w:proofErr w:type="spellEnd"/>
      <w:r>
        <w:rPr>
          <w:b/>
          <w:bCs/>
          <w:color w:val="000000"/>
          <w:lang w:eastAsia="ru-RU"/>
        </w:rPr>
        <w:t>(</w:t>
      </w:r>
      <w:proofErr w:type="gramEnd"/>
      <w:r>
        <w:rPr>
          <w:b/>
          <w:bCs/>
          <w:color w:val="000000"/>
          <w:lang w:eastAsia="ru-RU"/>
        </w:rPr>
        <w:t>)</w:t>
      </w:r>
      <w: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6"/>
      </w:tblGrid>
      <w:tr w:rsidR="00E12B49" w:rsidRPr="002E3620" w14:paraId="1E232415" w14:textId="77777777" w:rsidTr="006211B6">
        <w:tc>
          <w:tcPr>
            <w:tcW w:w="14556" w:type="dxa"/>
            <w:vAlign w:val="center"/>
          </w:tcPr>
          <w:p w14:paraId="7DBB867B" w14:textId="77777777" w:rsidR="00E12B49" w:rsidRPr="00B60A65" w:rsidRDefault="00E12B49" w:rsidP="006211B6">
            <w:pPr>
              <w:suppressAutoHyphens w:val="0"/>
              <w:spacing w:line="254" w:lineRule="atLeast"/>
              <w:rPr>
                <w:lang w:val="en-US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db.Users.UpdateRange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  <w:lang w:val="en-US" w:eastAsia="ru-RU"/>
              </w:rPr>
              <w:t>(user1, user2);</w:t>
            </w:r>
          </w:p>
        </w:tc>
      </w:tr>
    </w:tbl>
    <w:p w14:paraId="452BF5CC" w14:textId="77777777" w:rsidR="00E12B49" w:rsidRDefault="00E12B49" w:rsidP="00E12B49">
      <w:pPr>
        <w:suppressAutoHyphens w:val="0"/>
        <w:rPr>
          <w:lang w:val="en-US"/>
        </w:rPr>
      </w:pPr>
    </w:p>
    <w:p w14:paraId="4281677B" w14:textId="77777777" w:rsidR="00E12B49" w:rsidRPr="00D7387B" w:rsidRDefault="00E12B49" w:rsidP="00E12B49">
      <w:pPr>
        <w:suppressAutoHyphens w:val="0"/>
        <w:rPr>
          <w:b/>
          <w:bCs/>
        </w:rPr>
      </w:pPr>
      <w:r>
        <w:rPr>
          <w:b/>
          <w:bCs/>
          <w:lang w:val="ru-BY"/>
        </w:rPr>
        <w:t xml:space="preserve">1.3. </w:t>
      </w:r>
      <w:proofErr w:type="spellStart"/>
      <w:r w:rsidRPr="00D7387B">
        <w:rPr>
          <w:b/>
          <w:bCs/>
          <w:lang w:val="ru-BY"/>
        </w:rPr>
        <w:t>GitHub</w:t>
      </w:r>
      <w:proofErr w:type="spellEnd"/>
      <w:r w:rsidRPr="00D7387B">
        <w:rPr>
          <w:b/>
          <w:bCs/>
          <w:lang w:val="ru-BY"/>
        </w:rPr>
        <w:t xml:space="preserve"> </w:t>
      </w:r>
      <w:proofErr w:type="spellStart"/>
      <w:r w:rsidRPr="00D7387B">
        <w:rPr>
          <w:b/>
          <w:bCs/>
          <w:lang w:val="ru-BY"/>
        </w:rPr>
        <w:t>Actions</w:t>
      </w:r>
      <w:proofErr w:type="spellEnd"/>
    </w:p>
    <w:p w14:paraId="796BA163" w14:textId="77777777" w:rsidR="00E12B49" w:rsidRPr="00A64596" w:rsidRDefault="00E12B49" w:rsidP="00E12B49">
      <w:pPr>
        <w:rPr>
          <w:lang w:val="ru-BY"/>
        </w:rPr>
      </w:pPr>
      <w:proofErr w:type="spellStart"/>
      <w:r w:rsidRPr="00A64596">
        <w:rPr>
          <w:lang w:val="ru-BY"/>
        </w:rPr>
        <w:t>GitHub</w:t>
      </w:r>
      <w:proofErr w:type="spellEnd"/>
      <w:r w:rsidRPr="00A64596">
        <w:rPr>
          <w:lang w:val="ru-BY"/>
        </w:rPr>
        <w:t xml:space="preserve">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 xml:space="preserve"> — это встроенная в платформу </w:t>
      </w:r>
      <w:proofErr w:type="spellStart"/>
      <w:r w:rsidRPr="00A64596">
        <w:rPr>
          <w:lang w:val="ru-BY"/>
        </w:rPr>
        <w:t>GitHub</w:t>
      </w:r>
      <w:proofErr w:type="spellEnd"/>
      <w:r w:rsidRPr="00A64596">
        <w:rPr>
          <w:lang w:val="ru-BY"/>
        </w:rPr>
        <w:t xml:space="preserve"> система для автоматизации рабочих процессов, включая сборку, тестирование и деплой программного обеспечения. С её помощью разработчики могут автоматически выполнять задачи, связанные с управлением и разработкой проектов, прямо в репозиториях </w:t>
      </w:r>
      <w:proofErr w:type="spellStart"/>
      <w:r w:rsidRPr="00A64596">
        <w:rPr>
          <w:lang w:val="ru-BY"/>
        </w:rPr>
        <w:t>GitHub</w:t>
      </w:r>
      <w:proofErr w:type="spellEnd"/>
      <w:r w:rsidRPr="00A64596">
        <w:rPr>
          <w:lang w:val="ru-BY"/>
        </w:rPr>
        <w:t>.</w:t>
      </w:r>
    </w:p>
    <w:p w14:paraId="311B4CA6" w14:textId="77777777" w:rsidR="00E12B49" w:rsidRPr="00262148" w:rsidRDefault="00E12B49" w:rsidP="00E12B49">
      <w:pPr>
        <w:rPr>
          <w:lang w:val="ru-BY"/>
        </w:rPr>
      </w:pPr>
      <w:r w:rsidRPr="00262148">
        <w:rPr>
          <w:lang w:val="ru-BY"/>
        </w:rPr>
        <w:t xml:space="preserve">Основные возможности </w:t>
      </w:r>
      <w:proofErr w:type="spellStart"/>
      <w:r w:rsidRPr="00262148">
        <w:rPr>
          <w:lang w:val="ru-BY"/>
        </w:rPr>
        <w:t>GitHub</w:t>
      </w:r>
      <w:proofErr w:type="spellEnd"/>
      <w:r w:rsidRPr="00262148">
        <w:rPr>
          <w:lang w:val="ru-BY"/>
        </w:rPr>
        <w:t xml:space="preserve"> </w:t>
      </w:r>
      <w:proofErr w:type="spellStart"/>
      <w:r w:rsidRPr="00262148">
        <w:rPr>
          <w:lang w:val="ru-BY"/>
        </w:rPr>
        <w:t>Actions</w:t>
      </w:r>
      <w:proofErr w:type="spellEnd"/>
      <w:r w:rsidRPr="00262148">
        <w:rPr>
          <w:lang w:val="ru-BY"/>
        </w:rPr>
        <w:t>:</w:t>
      </w:r>
    </w:p>
    <w:p w14:paraId="7F58558A" w14:textId="77777777" w:rsidR="00E12B49" w:rsidRPr="00262148" w:rsidRDefault="00E12B49" w:rsidP="00E12B49">
      <w:pPr>
        <w:numPr>
          <w:ilvl w:val="0"/>
          <w:numId w:val="23"/>
        </w:numPr>
        <w:rPr>
          <w:lang w:val="ru-BY"/>
        </w:rPr>
      </w:pPr>
      <w:r w:rsidRPr="00262148">
        <w:rPr>
          <w:lang w:val="ru-BY"/>
        </w:rPr>
        <w:t>Автоматизация процессов</w:t>
      </w:r>
      <w:r>
        <w:rPr>
          <w:lang w:val="ru-BY"/>
        </w:rPr>
        <w:t xml:space="preserve">. </w:t>
      </w:r>
    </w:p>
    <w:p w14:paraId="7AD69C25" w14:textId="77777777" w:rsidR="00E12B49" w:rsidRPr="00262148" w:rsidRDefault="00E12B49" w:rsidP="00E12B49">
      <w:pPr>
        <w:numPr>
          <w:ilvl w:val="1"/>
          <w:numId w:val="23"/>
        </w:numPr>
        <w:rPr>
          <w:lang w:val="ru-BY"/>
        </w:rPr>
      </w:pPr>
      <w:proofErr w:type="spellStart"/>
      <w:r w:rsidRPr="00262148">
        <w:rPr>
          <w:lang w:val="ru-BY"/>
        </w:rPr>
        <w:t>GitHub</w:t>
      </w:r>
      <w:proofErr w:type="spellEnd"/>
      <w:r w:rsidRPr="00262148">
        <w:rPr>
          <w:lang w:val="ru-BY"/>
        </w:rPr>
        <w:t xml:space="preserve"> </w:t>
      </w:r>
      <w:proofErr w:type="spellStart"/>
      <w:r w:rsidRPr="00262148">
        <w:rPr>
          <w:lang w:val="ru-BY"/>
        </w:rPr>
        <w:t>Actions</w:t>
      </w:r>
      <w:proofErr w:type="spellEnd"/>
      <w:r w:rsidRPr="00262148">
        <w:rPr>
          <w:lang w:val="ru-BY"/>
        </w:rPr>
        <w:t xml:space="preserve"> позволяет автоматизировать задачи, такие как тестирование кода, сборка приложений, развертывание на серверах и отправка уведомлений. Это помогает ускорить процесс разработки и снизить вероятность ошибок.</w:t>
      </w:r>
    </w:p>
    <w:p w14:paraId="163131F4" w14:textId="77777777" w:rsidR="00E12B49" w:rsidRPr="00262148" w:rsidRDefault="00E12B49" w:rsidP="00E12B49">
      <w:pPr>
        <w:numPr>
          <w:ilvl w:val="0"/>
          <w:numId w:val="23"/>
        </w:numPr>
        <w:rPr>
          <w:lang w:val="ru-BY"/>
        </w:rPr>
      </w:pPr>
      <w:r w:rsidRPr="00262148">
        <w:rPr>
          <w:lang w:val="ru-BY"/>
        </w:rPr>
        <w:t xml:space="preserve">Интеграция с </w:t>
      </w:r>
      <w:proofErr w:type="spellStart"/>
      <w:r w:rsidRPr="00262148">
        <w:rPr>
          <w:lang w:val="ru-BY"/>
        </w:rPr>
        <w:t>GitHub</w:t>
      </w:r>
      <w:proofErr w:type="spellEnd"/>
    </w:p>
    <w:p w14:paraId="78561084" w14:textId="77777777" w:rsidR="00E12B49" w:rsidRPr="00262148" w:rsidRDefault="00E12B49" w:rsidP="00E12B49">
      <w:pPr>
        <w:numPr>
          <w:ilvl w:val="1"/>
          <w:numId w:val="23"/>
        </w:numPr>
        <w:rPr>
          <w:lang w:val="ru-BY"/>
        </w:rPr>
      </w:pPr>
      <w:proofErr w:type="spellStart"/>
      <w:r w:rsidRPr="00262148">
        <w:rPr>
          <w:lang w:val="ru-BY"/>
        </w:rPr>
        <w:t>GitHub</w:t>
      </w:r>
      <w:proofErr w:type="spellEnd"/>
      <w:r w:rsidRPr="00262148">
        <w:rPr>
          <w:lang w:val="ru-BY"/>
        </w:rPr>
        <w:t xml:space="preserve"> </w:t>
      </w:r>
      <w:proofErr w:type="spellStart"/>
      <w:r w:rsidRPr="00262148">
        <w:rPr>
          <w:lang w:val="ru-BY"/>
        </w:rPr>
        <w:t>Actions</w:t>
      </w:r>
      <w:proofErr w:type="spellEnd"/>
      <w:r w:rsidRPr="00262148">
        <w:rPr>
          <w:lang w:val="ru-BY"/>
        </w:rPr>
        <w:t xml:space="preserve"> тесно интегрирована с экосистемой </w:t>
      </w:r>
      <w:proofErr w:type="spellStart"/>
      <w:r w:rsidRPr="00262148">
        <w:rPr>
          <w:lang w:val="ru-BY"/>
        </w:rPr>
        <w:t>GitHub</w:t>
      </w:r>
      <w:proofErr w:type="spellEnd"/>
      <w:r w:rsidRPr="00262148">
        <w:rPr>
          <w:lang w:val="ru-BY"/>
        </w:rPr>
        <w:t xml:space="preserve">, что упрощает настройку автоматизации в контексте репозитория. Она поддерживает триггеры на событиях, происходящих в репозитории, такие как </w:t>
      </w:r>
      <w:proofErr w:type="spellStart"/>
      <w:r w:rsidRPr="00262148">
        <w:rPr>
          <w:lang w:val="ru-BY"/>
        </w:rPr>
        <w:t>push</w:t>
      </w:r>
      <w:proofErr w:type="spellEnd"/>
      <w:r w:rsidRPr="00262148">
        <w:rPr>
          <w:lang w:val="ru-BY"/>
        </w:rPr>
        <w:t xml:space="preserve">, </w:t>
      </w:r>
      <w:proofErr w:type="spellStart"/>
      <w:r w:rsidRPr="00262148">
        <w:rPr>
          <w:lang w:val="ru-BY"/>
        </w:rPr>
        <w:t>pull</w:t>
      </w:r>
      <w:proofErr w:type="spellEnd"/>
      <w:r w:rsidRPr="00262148">
        <w:rPr>
          <w:lang w:val="ru-BY"/>
        </w:rPr>
        <w:t xml:space="preserve"> </w:t>
      </w:r>
      <w:proofErr w:type="spellStart"/>
      <w:r w:rsidRPr="00262148">
        <w:rPr>
          <w:lang w:val="ru-BY"/>
        </w:rPr>
        <w:t>request</w:t>
      </w:r>
      <w:proofErr w:type="spellEnd"/>
      <w:r w:rsidRPr="00262148">
        <w:rPr>
          <w:lang w:val="ru-BY"/>
        </w:rPr>
        <w:t xml:space="preserve">, создание </w:t>
      </w:r>
      <w:proofErr w:type="spellStart"/>
      <w:r w:rsidRPr="00262148">
        <w:rPr>
          <w:lang w:val="ru-BY"/>
        </w:rPr>
        <w:t>issue</w:t>
      </w:r>
      <w:proofErr w:type="spellEnd"/>
      <w:r w:rsidRPr="00262148">
        <w:rPr>
          <w:lang w:val="ru-BY"/>
        </w:rPr>
        <w:t xml:space="preserve"> и другие.</w:t>
      </w:r>
    </w:p>
    <w:p w14:paraId="18C47E9C" w14:textId="77777777" w:rsidR="00E12B49" w:rsidRPr="00262148" w:rsidRDefault="00E12B49" w:rsidP="00E12B49">
      <w:pPr>
        <w:numPr>
          <w:ilvl w:val="1"/>
          <w:numId w:val="23"/>
        </w:numPr>
        <w:rPr>
          <w:lang w:val="ru-BY"/>
        </w:rPr>
      </w:pPr>
      <w:r w:rsidRPr="00262148">
        <w:rPr>
          <w:lang w:val="ru-BY"/>
        </w:rPr>
        <w:t xml:space="preserve">Использование </w:t>
      </w:r>
      <w:proofErr w:type="spellStart"/>
      <w:r w:rsidRPr="00262148">
        <w:rPr>
          <w:lang w:val="ru-BY"/>
        </w:rPr>
        <w:t>workflows</w:t>
      </w:r>
      <w:proofErr w:type="spellEnd"/>
      <w:r w:rsidRPr="00262148">
        <w:rPr>
          <w:lang w:val="ru-BY"/>
        </w:rPr>
        <w:t>. Рабочие процессы (</w:t>
      </w:r>
      <w:proofErr w:type="spellStart"/>
      <w:r w:rsidRPr="00262148">
        <w:rPr>
          <w:lang w:val="ru-BY"/>
        </w:rPr>
        <w:t>workflows</w:t>
      </w:r>
      <w:proofErr w:type="spellEnd"/>
      <w:r w:rsidRPr="00262148">
        <w:rPr>
          <w:lang w:val="ru-BY"/>
        </w:rPr>
        <w:t>) определяются с помощью YAML файлов, которые хранятся в репозиториях. Эти файлы описывают, какие задачи должны быть выполнены, когда они должны запускаться и на каких условиях.</w:t>
      </w:r>
    </w:p>
    <w:p w14:paraId="4539D474" w14:textId="77777777" w:rsidR="00E12B49" w:rsidRPr="00262148" w:rsidRDefault="00E12B49" w:rsidP="00E12B49">
      <w:pPr>
        <w:numPr>
          <w:ilvl w:val="0"/>
          <w:numId w:val="23"/>
        </w:numPr>
        <w:rPr>
          <w:lang w:val="ru-BY"/>
        </w:rPr>
      </w:pPr>
      <w:r w:rsidRPr="00262148">
        <w:rPr>
          <w:lang w:val="ru-BY"/>
        </w:rPr>
        <w:t xml:space="preserve">Компоненты </w:t>
      </w:r>
      <w:proofErr w:type="spellStart"/>
      <w:r w:rsidRPr="00262148">
        <w:rPr>
          <w:lang w:val="ru-BY"/>
        </w:rPr>
        <w:t>workflows</w:t>
      </w:r>
      <w:proofErr w:type="spellEnd"/>
      <w:r w:rsidRPr="00262148">
        <w:rPr>
          <w:lang w:val="ru-BY"/>
        </w:rPr>
        <w:t xml:space="preserve">: </w:t>
      </w:r>
      <w:proofErr w:type="spellStart"/>
      <w:r w:rsidRPr="00262148">
        <w:rPr>
          <w:lang w:val="ru-BY"/>
        </w:rPr>
        <w:t>Jobs</w:t>
      </w:r>
      <w:proofErr w:type="spellEnd"/>
      <w:r w:rsidRPr="00262148">
        <w:rPr>
          <w:lang w:val="ru-BY"/>
        </w:rPr>
        <w:t xml:space="preserve"> и </w:t>
      </w:r>
      <w:proofErr w:type="spellStart"/>
      <w:r w:rsidRPr="00262148">
        <w:rPr>
          <w:lang w:val="ru-BY"/>
        </w:rPr>
        <w:t>Steps</w:t>
      </w:r>
      <w:proofErr w:type="spellEnd"/>
    </w:p>
    <w:p w14:paraId="56983F4E" w14:textId="77777777" w:rsidR="00E12B49" w:rsidRPr="00262148" w:rsidRDefault="00E12B49" w:rsidP="00E12B49">
      <w:pPr>
        <w:numPr>
          <w:ilvl w:val="1"/>
          <w:numId w:val="23"/>
        </w:numPr>
        <w:rPr>
          <w:lang w:val="ru-BY"/>
        </w:rPr>
      </w:pPr>
      <w:proofErr w:type="spellStart"/>
      <w:r w:rsidRPr="00262148">
        <w:rPr>
          <w:lang w:val="ru-BY"/>
        </w:rPr>
        <w:t>Jobs</w:t>
      </w:r>
      <w:proofErr w:type="spellEnd"/>
      <w:r w:rsidRPr="00262148">
        <w:rPr>
          <w:lang w:val="ru-BY"/>
        </w:rPr>
        <w:t xml:space="preserve"> — это наборы шагов, которые выполняются в отдельных виртуальных средах. </w:t>
      </w:r>
      <w:proofErr w:type="spellStart"/>
      <w:r w:rsidRPr="00262148">
        <w:rPr>
          <w:lang w:val="ru-BY"/>
        </w:rPr>
        <w:t>Jobs</w:t>
      </w:r>
      <w:proofErr w:type="spellEnd"/>
      <w:r w:rsidRPr="00262148">
        <w:rPr>
          <w:lang w:val="ru-BY"/>
        </w:rPr>
        <w:t xml:space="preserve"> могут быть настроены на выполнение параллельно или последовательно.</w:t>
      </w:r>
    </w:p>
    <w:p w14:paraId="29C17305" w14:textId="77777777" w:rsidR="00E12B49" w:rsidRPr="00262148" w:rsidRDefault="00E12B49" w:rsidP="00E12B49">
      <w:pPr>
        <w:numPr>
          <w:ilvl w:val="1"/>
          <w:numId w:val="23"/>
        </w:numPr>
        <w:rPr>
          <w:lang w:val="ru-BY"/>
        </w:rPr>
      </w:pPr>
      <w:proofErr w:type="spellStart"/>
      <w:r w:rsidRPr="00262148">
        <w:rPr>
          <w:lang w:val="ru-BY"/>
        </w:rPr>
        <w:t>Steps</w:t>
      </w:r>
      <w:proofErr w:type="spellEnd"/>
      <w:r w:rsidRPr="00262148">
        <w:rPr>
          <w:lang w:val="ru-BY"/>
        </w:rPr>
        <w:t xml:space="preserve"> — это отдельные задачи внутри </w:t>
      </w:r>
      <w:proofErr w:type="spellStart"/>
      <w:r w:rsidRPr="00262148">
        <w:rPr>
          <w:lang w:val="ru-BY"/>
        </w:rPr>
        <w:t>job</w:t>
      </w:r>
      <w:proofErr w:type="spellEnd"/>
      <w:r w:rsidRPr="00262148">
        <w:rPr>
          <w:lang w:val="ru-BY"/>
        </w:rPr>
        <w:t xml:space="preserve">, которые могут включать выполнение команд </w:t>
      </w:r>
      <w:proofErr w:type="spellStart"/>
      <w:r w:rsidRPr="00262148">
        <w:rPr>
          <w:lang w:val="ru-BY"/>
        </w:rPr>
        <w:t>shell</w:t>
      </w:r>
      <w:proofErr w:type="spellEnd"/>
      <w:r w:rsidRPr="00262148">
        <w:rPr>
          <w:lang w:val="ru-BY"/>
        </w:rPr>
        <w:t xml:space="preserve">, использование готовых </w:t>
      </w:r>
      <w:proofErr w:type="spellStart"/>
      <w:r w:rsidRPr="00262148">
        <w:rPr>
          <w:lang w:val="ru-BY"/>
        </w:rPr>
        <w:t>actions</w:t>
      </w:r>
      <w:proofErr w:type="spellEnd"/>
      <w:r w:rsidRPr="00262148">
        <w:rPr>
          <w:lang w:val="ru-BY"/>
        </w:rPr>
        <w:t xml:space="preserve"> или выполнение пользовательских скриптов.</w:t>
      </w:r>
    </w:p>
    <w:p w14:paraId="7D665EEE" w14:textId="77777777" w:rsidR="00E12B49" w:rsidRPr="00262148" w:rsidRDefault="00E12B49" w:rsidP="00E12B49">
      <w:pPr>
        <w:numPr>
          <w:ilvl w:val="0"/>
          <w:numId w:val="23"/>
        </w:numPr>
        <w:rPr>
          <w:lang w:val="ru-BY"/>
        </w:rPr>
      </w:pPr>
      <w:proofErr w:type="spellStart"/>
      <w:r w:rsidRPr="00262148">
        <w:rPr>
          <w:lang w:val="ru-BY"/>
        </w:rPr>
        <w:t>Actions</w:t>
      </w:r>
      <w:proofErr w:type="spellEnd"/>
    </w:p>
    <w:p w14:paraId="5B54C1AD" w14:textId="77777777" w:rsidR="00E12B49" w:rsidRPr="00262148" w:rsidRDefault="00E12B49" w:rsidP="00E12B49">
      <w:pPr>
        <w:numPr>
          <w:ilvl w:val="1"/>
          <w:numId w:val="23"/>
        </w:numPr>
        <w:rPr>
          <w:lang w:val="ru-BY"/>
        </w:rPr>
      </w:pPr>
      <w:proofErr w:type="spellStart"/>
      <w:r w:rsidRPr="00262148">
        <w:rPr>
          <w:lang w:val="ru-BY"/>
        </w:rPr>
        <w:t>Actions</w:t>
      </w:r>
      <w:proofErr w:type="spellEnd"/>
      <w:r w:rsidRPr="00262148">
        <w:rPr>
          <w:lang w:val="ru-BY"/>
        </w:rPr>
        <w:t xml:space="preserve"> — это настраиваемые компоненты, которые могут быть использованы в </w:t>
      </w:r>
      <w:proofErr w:type="spellStart"/>
      <w:r w:rsidRPr="00262148">
        <w:rPr>
          <w:lang w:val="ru-BY"/>
        </w:rPr>
        <w:t>steps</w:t>
      </w:r>
      <w:proofErr w:type="spellEnd"/>
      <w:r w:rsidRPr="00262148">
        <w:rPr>
          <w:lang w:val="ru-BY"/>
        </w:rPr>
        <w:t xml:space="preserve"> для выполнения конкретных задач, таких как установка зависимостей, тестирование кода или деплой. </w:t>
      </w:r>
      <w:proofErr w:type="spellStart"/>
      <w:r w:rsidRPr="00262148">
        <w:rPr>
          <w:lang w:val="ru-BY"/>
        </w:rPr>
        <w:t>GitHub</w:t>
      </w:r>
      <w:proofErr w:type="spellEnd"/>
      <w:r w:rsidRPr="00262148">
        <w:rPr>
          <w:lang w:val="ru-BY"/>
        </w:rPr>
        <w:t xml:space="preserve"> предоставляет библиотеку готовых </w:t>
      </w:r>
      <w:proofErr w:type="spellStart"/>
      <w:r w:rsidRPr="00262148">
        <w:rPr>
          <w:lang w:val="ru-BY"/>
        </w:rPr>
        <w:t>actions</w:t>
      </w:r>
      <w:proofErr w:type="spellEnd"/>
      <w:r w:rsidRPr="00262148">
        <w:rPr>
          <w:lang w:val="ru-BY"/>
        </w:rPr>
        <w:t xml:space="preserve">, доступных в </w:t>
      </w:r>
      <w:proofErr w:type="spellStart"/>
      <w:r w:rsidRPr="00262148">
        <w:rPr>
          <w:lang w:val="ru-BY"/>
        </w:rPr>
        <w:t>GitHub</w:t>
      </w:r>
      <w:proofErr w:type="spellEnd"/>
      <w:r w:rsidRPr="00262148">
        <w:rPr>
          <w:lang w:val="ru-BY"/>
        </w:rPr>
        <w:t xml:space="preserve"> </w:t>
      </w:r>
      <w:proofErr w:type="spellStart"/>
      <w:r w:rsidRPr="00262148">
        <w:rPr>
          <w:lang w:val="ru-BY"/>
        </w:rPr>
        <w:t>Marketplace</w:t>
      </w:r>
      <w:proofErr w:type="spellEnd"/>
      <w:r w:rsidRPr="00262148">
        <w:rPr>
          <w:lang w:val="ru-BY"/>
        </w:rPr>
        <w:t xml:space="preserve">, и пользователи могут создавать свои собственные </w:t>
      </w:r>
      <w:proofErr w:type="spellStart"/>
      <w:r w:rsidRPr="00262148">
        <w:rPr>
          <w:lang w:val="ru-BY"/>
        </w:rPr>
        <w:t>actions</w:t>
      </w:r>
      <w:proofErr w:type="spellEnd"/>
      <w:r w:rsidRPr="00262148">
        <w:rPr>
          <w:lang w:val="ru-BY"/>
        </w:rPr>
        <w:t>.</w:t>
      </w:r>
    </w:p>
    <w:p w14:paraId="5D96F55E" w14:textId="77777777" w:rsidR="00E12B49" w:rsidRPr="00262148" w:rsidRDefault="00E12B49" w:rsidP="00E12B49">
      <w:pPr>
        <w:numPr>
          <w:ilvl w:val="0"/>
          <w:numId w:val="23"/>
        </w:numPr>
        <w:rPr>
          <w:lang w:val="ru-BY"/>
        </w:rPr>
      </w:pPr>
      <w:r w:rsidRPr="00262148">
        <w:rPr>
          <w:lang w:val="ru-BY"/>
        </w:rPr>
        <w:t>Использование секретов</w:t>
      </w:r>
    </w:p>
    <w:p w14:paraId="03500A18" w14:textId="77777777" w:rsidR="00E12B49" w:rsidRPr="00262148" w:rsidRDefault="00E12B49" w:rsidP="00E12B49">
      <w:pPr>
        <w:numPr>
          <w:ilvl w:val="1"/>
          <w:numId w:val="23"/>
        </w:numPr>
        <w:rPr>
          <w:lang w:val="ru-BY"/>
        </w:rPr>
      </w:pPr>
      <w:proofErr w:type="spellStart"/>
      <w:r w:rsidRPr="00262148">
        <w:rPr>
          <w:lang w:val="ru-BY"/>
        </w:rPr>
        <w:t>GitHub</w:t>
      </w:r>
      <w:proofErr w:type="spellEnd"/>
      <w:r w:rsidRPr="00262148">
        <w:rPr>
          <w:lang w:val="ru-BY"/>
        </w:rPr>
        <w:t xml:space="preserve"> </w:t>
      </w:r>
      <w:proofErr w:type="spellStart"/>
      <w:r w:rsidRPr="00262148">
        <w:rPr>
          <w:lang w:val="ru-BY"/>
        </w:rPr>
        <w:t>Actions</w:t>
      </w:r>
      <w:proofErr w:type="spellEnd"/>
      <w:r w:rsidRPr="00262148">
        <w:rPr>
          <w:lang w:val="ru-BY"/>
        </w:rPr>
        <w:t xml:space="preserve"> поддерживает хранение конфиденциальной информации, такой как API ключи и токены доступа, в секциях </w:t>
      </w:r>
      <w:proofErr w:type="spellStart"/>
      <w:r w:rsidRPr="00262148">
        <w:rPr>
          <w:lang w:val="ru-BY"/>
        </w:rPr>
        <w:t>secrets</w:t>
      </w:r>
      <w:proofErr w:type="spellEnd"/>
      <w:r w:rsidRPr="00262148">
        <w:rPr>
          <w:lang w:val="ru-BY"/>
        </w:rPr>
        <w:t>, что обеспечивает безопасность при выполнении рабочих процессов.</w:t>
      </w:r>
    </w:p>
    <w:p w14:paraId="309FE042" w14:textId="77777777" w:rsidR="00E12B49" w:rsidRPr="00262148" w:rsidRDefault="00E12B49" w:rsidP="00E12B49">
      <w:pPr>
        <w:numPr>
          <w:ilvl w:val="0"/>
          <w:numId w:val="23"/>
        </w:numPr>
        <w:rPr>
          <w:lang w:val="ru-BY"/>
        </w:rPr>
      </w:pPr>
      <w:r w:rsidRPr="00262148">
        <w:rPr>
          <w:lang w:val="ru-BY"/>
        </w:rPr>
        <w:t>Широкая поддержка языков и платформ</w:t>
      </w:r>
    </w:p>
    <w:p w14:paraId="006B1DE6" w14:textId="77777777" w:rsidR="00E12B49" w:rsidRPr="00262148" w:rsidRDefault="00E12B49" w:rsidP="00E12B49">
      <w:pPr>
        <w:numPr>
          <w:ilvl w:val="1"/>
          <w:numId w:val="23"/>
        </w:numPr>
        <w:rPr>
          <w:lang w:val="ru-BY"/>
        </w:rPr>
      </w:pPr>
      <w:proofErr w:type="spellStart"/>
      <w:r w:rsidRPr="00262148">
        <w:rPr>
          <w:lang w:val="ru-BY"/>
        </w:rPr>
        <w:t>GitHub</w:t>
      </w:r>
      <w:proofErr w:type="spellEnd"/>
      <w:r w:rsidRPr="00262148">
        <w:rPr>
          <w:lang w:val="ru-BY"/>
        </w:rPr>
        <w:t xml:space="preserve"> </w:t>
      </w:r>
      <w:proofErr w:type="spellStart"/>
      <w:r w:rsidRPr="00262148">
        <w:rPr>
          <w:lang w:val="ru-BY"/>
        </w:rPr>
        <w:t>Actions</w:t>
      </w:r>
      <w:proofErr w:type="spellEnd"/>
      <w:r w:rsidRPr="00262148">
        <w:rPr>
          <w:lang w:val="ru-BY"/>
        </w:rPr>
        <w:t xml:space="preserve"> поддерживает множество языков программирования и платформ, что делает её универсальным инструментом для различных типов проектов.</w:t>
      </w:r>
    </w:p>
    <w:p w14:paraId="2866A379" w14:textId="77777777" w:rsidR="00E12B49" w:rsidRDefault="00E12B49" w:rsidP="00E12B49">
      <w:pPr>
        <w:rPr>
          <w:lang w:val="ru-BY"/>
        </w:rPr>
      </w:pPr>
    </w:p>
    <w:p w14:paraId="049A252A" w14:textId="77777777" w:rsidR="00E12B49" w:rsidRPr="00A64596" w:rsidRDefault="00E12B49" w:rsidP="00E12B49">
      <w:pPr>
        <w:rPr>
          <w:lang w:val="ru-BY"/>
        </w:rPr>
      </w:pPr>
      <w:proofErr w:type="spellStart"/>
      <w:r w:rsidRPr="00A64596">
        <w:rPr>
          <w:lang w:val="ru-BY"/>
        </w:rPr>
        <w:t>GitHub</w:t>
      </w:r>
      <w:proofErr w:type="spellEnd"/>
      <w:r w:rsidRPr="00A64596">
        <w:rPr>
          <w:lang w:val="ru-BY"/>
        </w:rPr>
        <w:t xml:space="preserve">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 xml:space="preserve"> стала важным инструментом для </w:t>
      </w:r>
      <w:proofErr w:type="spellStart"/>
      <w:r w:rsidRPr="00A64596">
        <w:rPr>
          <w:lang w:val="ru-BY"/>
        </w:rPr>
        <w:t>DevOps</w:t>
      </w:r>
      <w:proofErr w:type="spellEnd"/>
      <w:r w:rsidRPr="00A64596">
        <w:rPr>
          <w:lang w:val="ru-BY"/>
        </w:rPr>
        <w:t xml:space="preserve"> и автоматизации процессов разработки, предоставляя мощные и гибкие возможности прямо в рамках </w:t>
      </w:r>
      <w:proofErr w:type="spellStart"/>
      <w:r w:rsidRPr="00A64596">
        <w:rPr>
          <w:lang w:val="ru-BY"/>
        </w:rPr>
        <w:t>GitHub</w:t>
      </w:r>
      <w:proofErr w:type="spellEnd"/>
      <w:r w:rsidRPr="00A64596">
        <w:rPr>
          <w:lang w:val="ru-BY"/>
        </w:rPr>
        <w:t>.</w:t>
      </w:r>
    </w:p>
    <w:p w14:paraId="289070D2" w14:textId="77777777" w:rsidR="00E12B49" w:rsidRDefault="00E12B49" w:rsidP="00E12B49">
      <w:pPr>
        <w:rPr>
          <w:lang w:val="ru-BY"/>
        </w:rPr>
      </w:pPr>
    </w:p>
    <w:p w14:paraId="4844FF18" w14:textId="77777777" w:rsidR="00E12B49" w:rsidRPr="00A64596" w:rsidRDefault="00E12B49" w:rsidP="00E12B49">
      <w:pPr>
        <w:rPr>
          <w:lang w:val="ru-BY"/>
        </w:rPr>
      </w:pPr>
      <w:proofErr w:type="spellStart"/>
      <w:r w:rsidRPr="00A64596">
        <w:rPr>
          <w:lang w:val="ru-BY"/>
        </w:rPr>
        <w:t>GitHub</w:t>
      </w:r>
      <w:proofErr w:type="spellEnd"/>
      <w:r w:rsidRPr="00A64596">
        <w:rPr>
          <w:lang w:val="ru-BY"/>
        </w:rPr>
        <w:t xml:space="preserve">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 xml:space="preserve"> использует несколько ключевых компонентов для создания и управления автоматизированными процессами в репозиториях. Эти компоненты включают </w:t>
      </w:r>
      <w:proofErr w:type="spellStart"/>
      <w:r w:rsidRPr="00A64596">
        <w:rPr>
          <w:lang w:val="ru-BY"/>
        </w:rPr>
        <w:t>workflows</w:t>
      </w:r>
      <w:proofErr w:type="spellEnd"/>
      <w:r w:rsidRPr="00A64596">
        <w:rPr>
          <w:lang w:val="ru-BY"/>
        </w:rPr>
        <w:t xml:space="preserve">, </w:t>
      </w:r>
      <w:proofErr w:type="spellStart"/>
      <w:r w:rsidRPr="00A64596">
        <w:rPr>
          <w:lang w:val="ru-BY"/>
        </w:rPr>
        <w:t>jobs</w:t>
      </w:r>
      <w:proofErr w:type="spellEnd"/>
      <w:r w:rsidRPr="00A64596">
        <w:rPr>
          <w:lang w:val="ru-BY"/>
        </w:rPr>
        <w:t xml:space="preserve">, </w:t>
      </w:r>
      <w:proofErr w:type="spellStart"/>
      <w:r w:rsidRPr="00A64596">
        <w:rPr>
          <w:lang w:val="ru-BY"/>
        </w:rPr>
        <w:t>steps</w:t>
      </w:r>
      <w:proofErr w:type="spellEnd"/>
      <w:r w:rsidRPr="00A64596">
        <w:rPr>
          <w:lang w:val="ru-BY"/>
        </w:rPr>
        <w:t xml:space="preserve"> и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>. Вот описание каждого из них:</w:t>
      </w:r>
    </w:p>
    <w:p w14:paraId="19FB12E7" w14:textId="77777777" w:rsidR="00E12B49" w:rsidRPr="00A64596" w:rsidRDefault="00E12B49" w:rsidP="00E12B49">
      <w:pPr>
        <w:rPr>
          <w:b/>
          <w:bCs/>
          <w:lang w:val="ru-BY"/>
        </w:rPr>
      </w:pPr>
      <w:r w:rsidRPr="00A64596">
        <w:rPr>
          <w:b/>
          <w:bCs/>
          <w:lang w:val="ru-BY"/>
        </w:rPr>
        <w:t xml:space="preserve">1. </w:t>
      </w:r>
      <w:proofErr w:type="spellStart"/>
      <w:r w:rsidRPr="00A64596">
        <w:rPr>
          <w:b/>
          <w:bCs/>
          <w:lang w:val="ru-BY"/>
        </w:rPr>
        <w:t>Workflows</w:t>
      </w:r>
      <w:proofErr w:type="spellEnd"/>
      <w:r w:rsidRPr="00A64596">
        <w:rPr>
          <w:b/>
          <w:bCs/>
          <w:lang w:val="ru-BY"/>
        </w:rPr>
        <w:t xml:space="preserve"> (Рабочие процессы)</w:t>
      </w:r>
    </w:p>
    <w:p w14:paraId="5010D52D" w14:textId="77777777" w:rsidR="00E12B49" w:rsidRPr="00A64596" w:rsidRDefault="00E12B49" w:rsidP="00E12B49">
      <w:pPr>
        <w:rPr>
          <w:lang w:val="ru-BY"/>
        </w:rPr>
      </w:pPr>
      <w:proofErr w:type="spellStart"/>
      <w:r w:rsidRPr="00A64596">
        <w:rPr>
          <w:b/>
          <w:bCs/>
          <w:lang w:val="ru-BY"/>
        </w:rPr>
        <w:t>Workflows</w:t>
      </w:r>
      <w:proofErr w:type="spellEnd"/>
      <w:r w:rsidRPr="00A64596">
        <w:rPr>
          <w:lang w:val="ru-BY"/>
        </w:rPr>
        <w:t xml:space="preserve"> — это последовательности автоматизированных действий, которые определяют, как и когда должны выполняться задачи в проекте. </w:t>
      </w:r>
      <w:proofErr w:type="spellStart"/>
      <w:r w:rsidRPr="00A64596">
        <w:rPr>
          <w:lang w:val="ru-BY"/>
        </w:rPr>
        <w:t>Workflows</w:t>
      </w:r>
      <w:proofErr w:type="spellEnd"/>
      <w:r w:rsidRPr="00A64596">
        <w:rPr>
          <w:lang w:val="ru-BY"/>
        </w:rPr>
        <w:t xml:space="preserve"> определяются в YAML файлах, которые хранятся в </w:t>
      </w:r>
      <w:proofErr w:type="gramStart"/>
      <w:r w:rsidRPr="00A64596">
        <w:rPr>
          <w:lang w:val="ru-BY"/>
        </w:rPr>
        <w:t>каталоге .</w:t>
      </w:r>
      <w:proofErr w:type="spellStart"/>
      <w:r w:rsidRPr="00A64596">
        <w:rPr>
          <w:lang w:val="ru-BY"/>
        </w:rPr>
        <w:t>github</w:t>
      </w:r>
      <w:proofErr w:type="spellEnd"/>
      <w:proofErr w:type="gramEnd"/>
      <w:r w:rsidRPr="00A64596">
        <w:rPr>
          <w:lang w:val="ru-BY"/>
        </w:rPr>
        <w:t>/</w:t>
      </w:r>
      <w:proofErr w:type="spellStart"/>
      <w:r w:rsidRPr="00A64596">
        <w:rPr>
          <w:lang w:val="ru-BY"/>
        </w:rPr>
        <w:t>workflows</w:t>
      </w:r>
      <w:proofErr w:type="spellEnd"/>
      <w:r w:rsidRPr="00A64596">
        <w:rPr>
          <w:lang w:val="ru-BY"/>
        </w:rPr>
        <w:t xml:space="preserve"> вашего репозитория.</w:t>
      </w:r>
    </w:p>
    <w:p w14:paraId="30CEEE19" w14:textId="77777777" w:rsidR="00E12B49" w:rsidRPr="00A64596" w:rsidRDefault="00E12B49" w:rsidP="00E12B49">
      <w:pPr>
        <w:rPr>
          <w:lang w:val="ru-BY"/>
        </w:rPr>
      </w:pPr>
      <w:r w:rsidRPr="00A64596">
        <w:rPr>
          <w:b/>
          <w:bCs/>
          <w:lang w:val="ru-BY"/>
        </w:rPr>
        <w:t xml:space="preserve">Основные аспекты </w:t>
      </w:r>
      <w:proofErr w:type="spellStart"/>
      <w:r w:rsidRPr="00A64596">
        <w:rPr>
          <w:b/>
          <w:bCs/>
          <w:lang w:val="ru-BY"/>
        </w:rPr>
        <w:t>workflows</w:t>
      </w:r>
      <w:proofErr w:type="spellEnd"/>
      <w:r w:rsidRPr="00A64596">
        <w:rPr>
          <w:b/>
          <w:bCs/>
          <w:lang w:val="ru-BY"/>
        </w:rPr>
        <w:t>:</w:t>
      </w:r>
    </w:p>
    <w:p w14:paraId="0D910B41" w14:textId="77777777" w:rsidR="00E12B49" w:rsidRPr="00A64596" w:rsidRDefault="00E12B49" w:rsidP="00E12B49">
      <w:pPr>
        <w:numPr>
          <w:ilvl w:val="0"/>
          <w:numId w:val="19"/>
        </w:numPr>
        <w:rPr>
          <w:lang w:val="ru-BY"/>
        </w:rPr>
      </w:pPr>
      <w:proofErr w:type="spellStart"/>
      <w:r w:rsidRPr="00A64596">
        <w:rPr>
          <w:b/>
          <w:bCs/>
          <w:lang w:val="ru-BY"/>
        </w:rPr>
        <w:t>Triggers</w:t>
      </w:r>
      <w:proofErr w:type="spellEnd"/>
      <w:r w:rsidRPr="00A64596">
        <w:rPr>
          <w:b/>
          <w:bCs/>
          <w:lang w:val="ru-BY"/>
        </w:rPr>
        <w:t xml:space="preserve"> (Триггеры)</w:t>
      </w:r>
      <w:r w:rsidRPr="00A64596">
        <w:rPr>
          <w:lang w:val="ru-BY"/>
        </w:rPr>
        <w:t xml:space="preserve">: </w:t>
      </w:r>
      <w:proofErr w:type="spellStart"/>
      <w:r w:rsidRPr="00A64596">
        <w:rPr>
          <w:lang w:val="ru-BY"/>
        </w:rPr>
        <w:t>Workflows</w:t>
      </w:r>
      <w:proofErr w:type="spellEnd"/>
      <w:r w:rsidRPr="00A64596">
        <w:rPr>
          <w:lang w:val="ru-BY"/>
        </w:rPr>
        <w:t xml:space="preserve"> могут быть запущены на основе различных событий, таких как </w:t>
      </w:r>
      <w:proofErr w:type="spellStart"/>
      <w:r w:rsidRPr="00A64596">
        <w:rPr>
          <w:lang w:val="ru-BY"/>
        </w:rPr>
        <w:t>push</w:t>
      </w:r>
      <w:proofErr w:type="spellEnd"/>
      <w:r w:rsidRPr="00A64596">
        <w:rPr>
          <w:lang w:val="ru-BY"/>
        </w:rPr>
        <w:t xml:space="preserve">, </w:t>
      </w:r>
      <w:proofErr w:type="spellStart"/>
      <w:r w:rsidRPr="00A64596">
        <w:rPr>
          <w:lang w:val="ru-BY"/>
        </w:rPr>
        <w:t>pull</w:t>
      </w:r>
      <w:proofErr w:type="spellEnd"/>
      <w:r w:rsidRPr="00A64596">
        <w:rPr>
          <w:lang w:val="ru-BY"/>
        </w:rPr>
        <w:t xml:space="preserve"> </w:t>
      </w:r>
      <w:proofErr w:type="spellStart"/>
      <w:r w:rsidRPr="00A64596">
        <w:rPr>
          <w:lang w:val="ru-BY"/>
        </w:rPr>
        <w:t>request</w:t>
      </w:r>
      <w:proofErr w:type="spellEnd"/>
      <w:r w:rsidRPr="00A64596">
        <w:rPr>
          <w:lang w:val="ru-BY"/>
        </w:rPr>
        <w:t xml:space="preserve">, создание </w:t>
      </w:r>
      <w:proofErr w:type="spellStart"/>
      <w:r w:rsidRPr="00A64596">
        <w:rPr>
          <w:lang w:val="ru-BY"/>
        </w:rPr>
        <w:t>issue</w:t>
      </w:r>
      <w:proofErr w:type="spellEnd"/>
      <w:r w:rsidRPr="00A64596">
        <w:rPr>
          <w:lang w:val="ru-BY"/>
        </w:rPr>
        <w:t>, или даже по расписанию (например, ежедневно).</w:t>
      </w:r>
    </w:p>
    <w:p w14:paraId="10696BBF" w14:textId="77777777" w:rsidR="00E12B49" w:rsidRPr="00A64596" w:rsidRDefault="00E12B49" w:rsidP="00E12B49">
      <w:pPr>
        <w:numPr>
          <w:ilvl w:val="0"/>
          <w:numId w:val="19"/>
        </w:numPr>
        <w:rPr>
          <w:lang w:val="ru-BY"/>
        </w:rPr>
      </w:pPr>
      <w:r w:rsidRPr="00A64596">
        <w:rPr>
          <w:b/>
          <w:bCs/>
          <w:lang w:val="ru-BY"/>
        </w:rPr>
        <w:t xml:space="preserve">Объединение </w:t>
      </w:r>
      <w:proofErr w:type="spellStart"/>
      <w:r w:rsidRPr="00A64596">
        <w:rPr>
          <w:b/>
          <w:bCs/>
          <w:lang w:val="ru-BY"/>
        </w:rPr>
        <w:t>jobs</w:t>
      </w:r>
      <w:proofErr w:type="spellEnd"/>
      <w:r w:rsidRPr="00A64596">
        <w:rPr>
          <w:lang w:val="ru-BY"/>
        </w:rPr>
        <w:t xml:space="preserve">: </w:t>
      </w:r>
      <w:proofErr w:type="spellStart"/>
      <w:r w:rsidRPr="00A64596">
        <w:rPr>
          <w:lang w:val="ru-BY"/>
        </w:rPr>
        <w:t>Workflows</w:t>
      </w:r>
      <w:proofErr w:type="spellEnd"/>
      <w:r w:rsidRPr="00A64596">
        <w:rPr>
          <w:lang w:val="ru-BY"/>
        </w:rPr>
        <w:t xml:space="preserve"> могут содержать один или несколько </w:t>
      </w:r>
      <w:proofErr w:type="spellStart"/>
      <w:r w:rsidRPr="00A64596">
        <w:rPr>
          <w:lang w:val="ru-BY"/>
        </w:rPr>
        <w:t>jobs</w:t>
      </w:r>
      <w:proofErr w:type="spellEnd"/>
      <w:r w:rsidRPr="00A64596">
        <w:rPr>
          <w:lang w:val="ru-BY"/>
        </w:rPr>
        <w:t>, которые выполняются в зависимости от заданных условий.</w:t>
      </w:r>
    </w:p>
    <w:p w14:paraId="37573B87" w14:textId="77777777" w:rsidR="00E12B49" w:rsidRPr="00A64596" w:rsidRDefault="00E12B49" w:rsidP="00E12B49">
      <w:pPr>
        <w:rPr>
          <w:b/>
          <w:bCs/>
          <w:lang w:val="ru-BY"/>
        </w:rPr>
      </w:pPr>
      <w:r w:rsidRPr="00A64596">
        <w:rPr>
          <w:b/>
          <w:bCs/>
          <w:lang w:val="ru-BY"/>
        </w:rPr>
        <w:t xml:space="preserve">2. </w:t>
      </w:r>
      <w:proofErr w:type="spellStart"/>
      <w:r w:rsidRPr="00A64596">
        <w:rPr>
          <w:b/>
          <w:bCs/>
          <w:lang w:val="ru-BY"/>
        </w:rPr>
        <w:t>Jobs</w:t>
      </w:r>
      <w:proofErr w:type="spellEnd"/>
      <w:r w:rsidRPr="00A64596">
        <w:rPr>
          <w:b/>
          <w:bCs/>
          <w:lang w:val="ru-BY"/>
        </w:rPr>
        <w:t xml:space="preserve"> (Задания)</w:t>
      </w:r>
    </w:p>
    <w:p w14:paraId="28938C47" w14:textId="77777777" w:rsidR="00E12B49" w:rsidRPr="00A64596" w:rsidRDefault="00E12B49" w:rsidP="00E12B49">
      <w:pPr>
        <w:rPr>
          <w:lang w:val="ru-BY"/>
        </w:rPr>
      </w:pPr>
      <w:proofErr w:type="spellStart"/>
      <w:r w:rsidRPr="00A64596">
        <w:rPr>
          <w:b/>
          <w:bCs/>
          <w:lang w:val="ru-BY"/>
        </w:rPr>
        <w:t>Jobs</w:t>
      </w:r>
      <w:proofErr w:type="spellEnd"/>
      <w:r w:rsidRPr="00A64596">
        <w:rPr>
          <w:lang w:val="ru-BY"/>
        </w:rPr>
        <w:t xml:space="preserve"> — это наборы шагов, которые выполняются в отдельной виртуальной среде. Каждый </w:t>
      </w:r>
      <w:proofErr w:type="spellStart"/>
      <w:r w:rsidRPr="00A64596">
        <w:rPr>
          <w:lang w:val="ru-BY"/>
        </w:rPr>
        <w:t>job</w:t>
      </w:r>
      <w:proofErr w:type="spellEnd"/>
      <w:r w:rsidRPr="00A64596">
        <w:rPr>
          <w:lang w:val="ru-BY"/>
        </w:rPr>
        <w:t xml:space="preserve"> выполняется на отдельной виртуальной машине или контейнере, что позволяет запускать их параллельно или последовательно.</w:t>
      </w:r>
    </w:p>
    <w:p w14:paraId="3F79384A" w14:textId="77777777" w:rsidR="00E12B49" w:rsidRPr="00A64596" w:rsidRDefault="00E12B49" w:rsidP="00E12B49">
      <w:pPr>
        <w:rPr>
          <w:lang w:val="ru-BY"/>
        </w:rPr>
      </w:pPr>
      <w:r w:rsidRPr="00A64596">
        <w:rPr>
          <w:b/>
          <w:bCs/>
          <w:lang w:val="ru-BY"/>
        </w:rPr>
        <w:t xml:space="preserve">Особенности </w:t>
      </w:r>
      <w:proofErr w:type="spellStart"/>
      <w:r w:rsidRPr="00A64596">
        <w:rPr>
          <w:b/>
          <w:bCs/>
          <w:lang w:val="ru-BY"/>
        </w:rPr>
        <w:t>jobs</w:t>
      </w:r>
      <w:proofErr w:type="spellEnd"/>
      <w:r w:rsidRPr="00A64596">
        <w:rPr>
          <w:b/>
          <w:bCs/>
          <w:lang w:val="ru-BY"/>
        </w:rPr>
        <w:t>:</w:t>
      </w:r>
    </w:p>
    <w:p w14:paraId="28714713" w14:textId="77777777" w:rsidR="00E12B49" w:rsidRPr="00A64596" w:rsidRDefault="00E12B49" w:rsidP="00E12B49">
      <w:pPr>
        <w:numPr>
          <w:ilvl w:val="0"/>
          <w:numId w:val="20"/>
        </w:numPr>
        <w:rPr>
          <w:lang w:val="ru-BY"/>
        </w:rPr>
      </w:pPr>
      <w:r w:rsidRPr="00A64596">
        <w:rPr>
          <w:b/>
          <w:bCs/>
          <w:lang w:val="ru-BY"/>
        </w:rPr>
        <w:t>Изолированность</w:t>
      </w:r>
      <w:r w:rsidRPr="00A64596">
        <w:rPr>
          <w:lang w:val="ru-BY"/>
        </w:rPr>
        <w:t xml:space="preserve">: Каждый </w:t>
      </w:r>
      <w:proofErr w:type="spellStart"/>
      <w:r w:rsidRPr="00A64596">
        <w:rPr>
          <w:lang w:val="ru-BY"/>
        </w:rPr>
        <w:t>job</w:t>
      </w:r>
      <w:proofErr w:type="spellEnd"/>
      <w:r w:rsidRPr="00A64596">
        <w:rPr>
          <w:lang w:val="ru-BY"/>
        </w:rPr>
        <w:t xml:space="preserve"> работает в своей изолированной среде, что обеспечивает независимость выполнения.</w:t>
      </w:r>
    </w:p>
    <w:p w14:paraId="1CC075BA" w14:textId="77777777" w:rsidR="00E12B49" w:rsidRPr="00A64596" w:rsidRDefault="00E12B49" w:rsidP="00E12B49">
      <w:pPr>
        <w:numPr>
          <w:ilvl w:val="0"/>
          <w:numId w:val="20"/>
        </w:numPr>
        <w:rPr>
          <w:lang w:val="ru-BY"/>
        </w:rPr>
      </w:pPr>
      <w:r w:rsidRPr="00A64596">
        <w:rPr>
          <w:b/>
          <w:bCs/>
          <w:lang w:val="ru-BY"/>
        </w:rPr>
        <w:t>Платформы</w:t>
      </w:r>
      <w:r w:rsidRPr="00A64596">
        <w:rPr>
          <w:lang w:val="ru-BY"/>
        </w:rPr>
        <w:t xml:space="preserve">: </w:t>
      </w:r>
      <w:proofErr w:type="spellStart"/>
      <w:r w:rsidRPr="00A64596">
        <w:rPr>
          <w:lang w:val="ru-BY"/>
        </w:rPr>
        <w:t>Jobs</w:t>
      </w:r>
      <w:proofErr w:type="spellEnd"/>
      <w:r w:rsidRPr="00A64596">
        <w:rPr>
          <w:lang w:val="ru-BY"/>
        </w:rPr>
        <w:t xml:space="preserve"> могут быть настроены для выполнения на различных операционных системах, таких как Ubuntu, Windows или </w:t>
      </w:r>
      <w:proofErr w:type="spellStart"/>
      <w:r w:rsidRPr="00A64596">
        <w:rPr>
          <w:lang w:val="ru-BY"/>
        </w:rPr>
        <w:t>macOS</w:t>
      </w:r>
      <w:proofErr w:type="spellEnd"/>
      <w:r w:rsidRPr="00A64596">
        <w:rPr>
          <w:lang w:val="ru-BY"/>
        </w:rPr>
        <w:t>.</w:t>
      </w:r>
    </w:p>
    <w:p w14:paraId="1E712189" w14:textId="77777777" w:rsidR="00E12B49" w:rsidRPr="00A64596" w:rsidRDefault="00E12B49" w:rsidP="00E12B49">
      <w:pPr>
        <w:numPr>
          <w:ilvl w:val="0"/>
          <w:numId w:val="20"/>
        </w:numPr>
        <w:rPr>
          <w:lang w:val="ru-BY"/>
        </w:rPr>
      </w:pPr>
      <w:r w:rsidRPr="00A64596">
        <w:rPr>
          <w:b/>
          <w:bCs/>
          <w:lang w:val="ru-BY"/>
        </w:rPr>
        <w:t>Зависимости</w:t>
      </w:r>
      <w:r w:rsidRPr="00A64596">
        <w:rPr>
          <w:lang w:val="ru-BY"/>
        </w:rPr>
        <w:t xml:space="preserve">: </w:t>
      </w:r>
      <w:proofErr w:type="spellStart"/>
      <w:r w:rsidRPr="00A64596">
        <w:rPr>
          <w:lang w:val="ru-BY"/>
        </w:rPr>
        <w:t>Jobs</w:t>
      </w:r>
      <w:proofErr w:type="spellEnd"/>
      <w:r w:rsidRPr="00A64596">
        <w:rPr>
          <w:lang w:val="ru-BY"/>
        </w:rPr>
        <w:t xml:space="preserve"> могут быть связаны зависимостями, то есть один </w:t>
      </w:r>
      <w:proofErr w:type="spellStart"/>
      <w:r w:rsidRPr="00A64596">
        <w:rPr>
          <w:lang w:val="ru-BY"/>
        </w:rPr>
        <w:t>job</w:t>
      </w:r>
      <w:proofErr w:type="spellEnd"/>
      <w:r w:rsidRPr="00A64596">
        <w:rPr>
          <w:lang w:val="ru-BY"/>
        </w:rPr>
        <w:t xml:space="preserve"> может быть настроен так, чтобы выполняться только после успешного завершения другого </w:t>
      </w:r>
      <w:proofErr w:type="spellStart"/>
      <w:r w:rsidRPr="00A64596">
        <w:rPr>
          <w:lang w:val="ru-BY"/>
        </w:rPr>
        <w:t>job</w:t>
      </w:r>
      <w:proofErr w:type="spellEnd"/>
      <w:r w:rsidRPr="00A64596">
        <w:rPr>
          <w:lang w:val="ru-BY"/>
        </w:rPr>
        <w:t>.</w:t>
      </w:r>
    </w:p>
    <w:p w14:paraId="75204AC0" w14:textId="77777777" w:rsidR="00E12B49" w:rsidRPr="00A64596" w:rsidRDefault="00E12B49" w:rsidP="00E12B49">
      <w:pPr>
        <w:rPr>
          <w:b/>
          <w:bCs/>
          <w:lang w:val="ru-BY"/>
        </w:rPr>
      </w:pPr>
      <w:r w:rsidRPr="00A64596">
        <w:rPr>
          <w:b/>
          <w:bCs/>
          <w:lang w:val="ru-BY"/>
        </w:rPr>
        <w:t xml:space="preserve">3. </w:t>
      </w:r>
      <w:proofErr w:type="spellStart"/>
      <w:r w:rsidRPr="00A64596">
        <w:rPr>
          <w:b/>
          <w:bCs/>
          <w:lang w:val="ru-BY"/>
        </w:rPr>
        <w:t>Steps</w:t>
      </w:r>
      <w:proofErr w:type="spellEnd"/>
      <w:r w:rsidRPr="00A64596">
        <w:rPr>
          <w:b/>
          <w:bCs/>
          <w:lang w:val="ru-BY"/>
        </w:rPr>
        <w:t xml:space="preserve"> (Шаги)</w:t>
      </w:r>
    </w:p>
    <w:p w14:paraId="72E09A9D" w14:textId="77777777" w:rsidR="00E12B49" w:rsidRPr="00A64596" w:rsidRDefault="00E12B49" w:rsidP="00E12B49">
      <w:pPr>
        <w:rPr>
          <w:lang w:val="ru-BY"/>
        </w:rPr>
      </w:pPr>
      <w:proofErr w:type="spellStart"/>
      <w:r w:rsidRPr="00A64596">
        <w:rPr>
          <w:b/>
          <w:bCs/>
          <w:lang w:val="ru-BY"/>
        </w:rPr>
        <w:t>Steps</w:t>
      </w:r>
      <w:proofErr w:type="spellEnd"/>
      <w:r w:rsidRPr="00A64596">
        <w:rPr>
          <w:lang w:val="ru-BY"/>
        </w:rPr>
        <w:t xml:space="preserve"> — это отдельные задачи или команды, которые выполняются в рамках </w:t>
      </w:r>
      <w:proofErr w:type="spellStart"/>
      <w:r w:rsidRPr="00A64596">
        <w:rPr>
          <w:lang w:val="ru-BY"/>
        </w:rPr>
        <w:t>jobs</w:t>
      </w:r>
      <w:proofErr w:type="spellEnd"/>
      <w:r w:rsidRPr="00A64596">
        <w:rPr>
          <w:lang w:val="ru-BY"/>
        </w:rPr>
        <w:t xml:space="preserve">. Каждый </w:t>
      </w:r>
      <w:proofErr w:type="spellStart"/>
      <w:r w:rsidRPr="00A64596">
        <w:rPr>
          <w:lang w:val="ru-BY"/>
        </w:rPr>
        <w:t>step</w:t>
      </w:r>
      <w:proofErr w:type="spellEnd"/>
      <w:r w:rsidRPr="00A64596">
        <w:rPr>
          <w:lang w:val="ru-BY"/>
        </w:rPr>
        <w:t xml:space="preserve"> выполняется последовательно, в порядке их определения в </w:t>
      </w:r>
      <w:proofErr w:type="spellStart"/>
      <w:r w:rsidRPr="00A64596">
        <w:rPr>
          <w:lang w:val="ru-BY"/>
        </w:rPr>
        <w:t>job</w:t>
      </w:r>
      <w:proofErr w:type="spellEnd"/>
      <w:r w:rsidRPr="00A64596">
        <w:rPr>
          <w:lang w:val="ru-BY"/>
        </w:rPr>
        <w:t>.</w:t>
      </w:r>
    </w:p>
    <w:p w14:paraId="2D986469" w14:textId="77777777" w:rsidR="00E12B49" w:rsidRPr="00A64596" w:rsidRDefault="00E12B49" w:rsidP="00E12B49">
      <w:pPr>
        <w:rPr>
          <w:lang w:val="ru-BY"/>
        </w:rPr>
      </w:pPr>
      <w:r w:rsidRPr="00A64596">
        <w:rPr>
          <w:b/>
          <w:bCs/>
          <w:lang w:val="ru-BY"/>
        </w:rPr>
        <w:t xml:space="preserve">Основные элементы </w:t>
      </w:r>
      <w:proofErr w:type="spellStart"/>
      <w:r w:rsidRPr="00A64596">
        <w:rPr>
          <w:b/>
          <w:bCs/>
          <w:lang w:val="ru-BY"/>
        </w:rPr>
        <w:t>steps</w:t>
      </w:r>
      <w:proofErr w:type="spellEnd"/>
      <w:r w:rsidRPr="00A64596">
        <w:rPr>
          <w:b/>
          <w:bCs/>
          <w:lang w:val="ru-BY"/>
        </w:rPr>
        <w:t>:</w:t>
      </w:r>
    </w:p>
    <w:p w14:paraId="4A50CEDC" w14:textId="77777777" w:rsidR="00E12B49" w:rsidRPr="00A64596" w:rsidRDefault="00E12B49" w:rsidP="00E12B49">
      <w:pPr>
        <w:numPr>
          <w:ilvl w:val="0"/>
          <w:numId w:val="21"/>
        </w:numPr>
        <w:rPr>
          <w:lang w:val="ru-BY"/>
        </w:rPr>
      </w:pPr>
      <w:r w:rsidRPr="00A64596">
        <w:rPr>
          <w:b/>
          <w:bCs/>
          <w:lang w:val="ru-BY"/>
        </w:rPr>
        <w:t xml:space="preserve">Использование команд </w:t>
      </w:r>
      <w:proofErr w:type="spellStart"/>
      <w:r w:rsidRPr="00A64596">
        <w:rPr>
          <w:b/>
          <w:bCs/>
          <w:lang w:val="ru-BY"/>
        </w:rPr>
        <w:t>shell</w:t>
      </w:r>
      <w:proofErr w:type="spellEnd"/>
      <w:r w:rsidRPr="00A64596">
        <w:rPr>
          <w:lang w:val="ru-BY"/>
        </w:rPr>
        <w:t xml:space="preserve">: </w:t>
      </w:r>
      <w:proofErr w:type="spellStart"/>
      <w:r w:rsidRPr="00A64596">
        <w:rPr>
          <w:lang w:val="ru-BY"/>
        </w:rPr>
        <w:t>Steps</w:t>
      </w:r>
      <w:proofErr w:type="spellEnd"/>
      <w:r w:rsidRPr="00A64596">
        <w:rPr>
          <w:lang w:val="ru-BY"/>
        </w:rPr>
        <w:t xml:space="preserve"> могут включать команды </w:t>
      </w:r>
      <w:proofErr w:type="spellStart"/>
      <w:r w:rsidRPr="00A64596">
        <w:rPr>
          <w:lang w:val="ru-BY"/>
        </w:rPr>
        <w:t>shell</w:t>
      </w:r>
      <w:proofErr w:type="spellEnd"/>
      <w:r w:rsidRPr="00A64596">
        <w:rPr>
          <w:lang w:val="ru-BY"/>
        </w:rPr>
        <w:t>, такие как выполнение скриптов или вызов программ.</w:t>
      </w:r>
    </w:p>
    <w:p w14:paraId="191CA90A" w14:textId="77777777" w:rsidR="00E12B49" w:rsidRPr="00A64596" w:rsidRDefault="00E12B49" w:rsidP="00E12B49">
      <w:pPr>
        <w:numPr>
          <w:ilvl w:val="0"/>
          <w:numId w:val="21"/>
        </w:numPr>
        <w:rPr>
          <w:lang w:val="ru-BY"/>
        </w:rPr>
      </w:pPr>
      <w:r w:rsidRPr="00A64596">
        <w:rPr>
          <w:b/>
          <w:bCs/>
          <w:lang w:val="ru-BY"/>
        </w:rPr>
        <w:t xml:space="preserve">Использование </w:t>
      </w:r>
      <w:proofErr w:type="spellStart"/>
      <w:r w:rsidRPr="00A64596">
        <w:rPr>
          <w:b/>
          <w:bCs/>
          <w:lang w:val="ru-BY"/>
        </w:rPr>
        <w:t>actions</w:t>
      </w:r>
      <w:proofErr w:type="spellEnd"/>
      <w:r w:rsidRPr="00A64596">
        <w:rPr>
          <w:lang w:val="ru-BY"/>
        </w:rPr>
        <w:t xml:space="preserve">: </w:t>
      </w:r>
      <w:proofErr w:type="spellStart"/>
      <w:r w:rsidRPr="00A64596">
        <w:rPr>
          <w:lang w:val="ru-BY"/>
        </w:rPr>
        <w:t>Steps</w:t>
      </w:r>
      <w:proofErr w:type="spellEnd"/>
      <w:r w:rsidRPr="00A64596">
        <w:rPr>
          <w:lang w:val="ru-BY"/>
        </w:rPr>
        <w:t xml:space="preserve"> могут использовать готовые или пользовательские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 xml:space="preserve"> для выполнения специфических задач, таких как установка зависимостей, тестирование или деплой.</w:t>
      </w:r>
    </w:p>
    <w:p w14:paraId="7B8D934F" w14:textId="77777777" w:rsidR="00E12B49" w:rsidRPr="00A64596" w:rsidRDefault="00E12B49" w:rsidP="00E12B49">
      <w:pPr>
        <w:rPr>
          <w:b/>
          <w:bCs/>
          <w:lang w:val="ru-BY"/>
        </w:rPr>
      </w:pPr>
      <w:r w:rsidRPr="00A64596">
        <w:rPr>
          <w:b/>
          <w:bCs/>
          <w:lang w:val="ru-BY"/>
        </w:rPr>
        <w:t xml:space="preserve">4. </w:t>
      </w:r>
      <w:proofErr w:type="spellStart"/>
      <w:r w:rsidRPr="00A64596">
        <w:rPr>
          <w:b/>
          <w:bCs/>
          <w:lang w:val="ru-BY"/>
        </w:rPr>
        <w:t>Actions</w:t>
      </w:r>
      <w:proofErr w:type="spellEnd"/>
    </w:p>
    <w:p w14:paraId="01594420" w14:textId="77777777" w:rsidR="00E12B49" w:rsidRPr="00A64596" w:rsidRDefault="00E12B49" w:rsidP="00E12B49">
      <w:pPr>
        <w:rPr>
          <w:lang w:val="ru-BY"/>
        </w:rPr>
      </w:pPr>
      <w:proofErr w:type="spellStart"/>
      <w:r w:rsidRPr="00A64596">
        <w:rPr>
          <w:b/>
          <w:bCs/>
          <w:lang w:val="ru-BY"/>
        </w:rPr>
        <w:t>Actions</w:t>
      </w:r>
      <w:proofErr w:type="spellEnd"/>
      <w:r w:rsidRPr="00A64596">
        <w:rPr>
          <w:lang w:val="ru-BY"/>
        </w:rPr>
        <w:t xml:space="preserve"> — это специализированные команды, которые можно использовать в </w:t>
      </w:r>
      <w:proofErr w:type="spellStart"/>
      <w:r w:rsidRPr="00A64596">
        <w:rPr>
          <w:lang w:val="ru-BY"/>
        </w:rPr>
        <w:t>steps</w:t>
      </w:r>
      <w:proofErr w:type="spellEnd"/>
      <w:r w:rsidRPr="00A64596">
        <w:rPr>
          <w:lang w:val="ru-BY"/>
        </w:rPr>
        <w:t xml:space="preserve"> для выполнения конкретных задач.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 xml:space="preserve"> могут быть встроенными, полученными из </w:t>
      </w:r>
      <w:proofErr w:type="spellStart"/>
      <w:r w:rsidRPr="00A64596">
        <w:rPr>
          <w:lang w:val="ru-BY"/>
        </w:rPr>
        <w:t>GitHub</w:t>
      </w:r>
      <w:proofErr w:type="spellEnd"/>
      <w:r w:rsidRPr="00A64596">
        <w:rPr>
          <w:lang w:val="ru-BY"/>
        </w:rPr>
        <w:t xml:space="preserve"> </w:t>
      </w:r>
      <w:proofErr w:type="spellStart"/>
      <w:r w:rsidRPr="00A64596">
        <w:rPr>
          <w:lang w:val="ru-BY"/>
        </w:rPr>
        <w:t>Marketplace</w:t>
      </w:r>
      <w:proofErr w:type="spellEnd"/>
      <w:r w:rsidRPr="00A64596">
        <w:rPr>
          <w:lang w:val="ru-BY"/>
        </w:rPr>
        <w:t xml:space="preserve"> или созданными пользователями.</w:t>
      </w:r>
    </w:p>
    <w:p w14:paraId="58972E01" w14:textId="77777777" w:rsidR="00E12B49" w:rsidRPr="00A64596" w:rsidRDefault="00E12B49" w:rsidP="00E12B49">
      <w:pPr>
        <w:rPr>
          <w:lang w:val="ru-BY"/>
        </w:rPr>
      </w:pPr>
      <w:r w:rsidRPr="00A64596">
        <w:rPr>
          <w:b/>
          <w:bCs/>
          <w:lang w:val="ru-BY"/>
        </w:rPr>
        <w:t xml:space="preserve">Типы </w:t>
      </w:r>
      <w:proofErr w:type="spellStart"/>
      <w:r w:rsidRPr="00A64596">
        <w:rPr>
          <w:b/>
          <w:bCs/>
          <w:lang w:val="ru-BY"/>
        </w:rPr>
        <w:t>actions</w:t>
      </w:r>
      <w:proofErr w:type="spellEnd"/>
      <w:r w:rsidRPr="00A64596">
        <w:rPr>
          <w:b/>
          <w:bCs/>
          <w:lang w:val="ru-BY"/>
        </w:rPr>
        <w:t>:</w:t>
      </w:r>
    </w:p>
    <w:p w14:paraId="3ACCC6EA" w14:textId="77777777" w:rsidR="00E12B49" w:rsidRPr="00A64596" w:rsidRDefault="00E12B49" w:rsidP="00E12B49">
      <w:pPr>
        <w:numPr>
          <w:ilvl w:val="0"/>
          <w:numId w:val="22"/>
        </w:numPr>
        <w:rPr>
          <w:lang w:val="ru-BY"/>
        </w:rPr>
      </w:pPr>
      <w:r w:rsidRPr="00A64596">
        <w:rPr>
          <w:b/>
          <w:bCs/>
          <w:lang w:val="ru-BY"/>
        </w:rPr>
        <w:t xml:space="preserve">Официальные </w:t>
      </w:r>
      <w:proofErr w:type="spellStart"/>
      <w:r w:rsidRPr="00A64596">
        <w:rPr>
          <w:b/>
          <w:bCs/>
          <w:lang w:val="ru-BY"/>
        </w:rPr>
        <w:t>actions</w:t>
      </w:r>
      <w:proofErr w:type="spellEnd"/>
      <w:r w:rsidRPr="00A64596">
        <w:rPr>
          <w:lang w:val="ru-BY"/>
        </w:rPr>
        <w:t xml:space="preserve">: </w:t>
      </w:r>
      <w:proofErr w:type="spellStart"/>
      <w:r w:rsidRPr="00A64596">
        <w:rPr>
          <w:lang w:val="ru-BY"/>
        </w:rPr>
        <w:t>GitHub</w:t>
      </w:r>
      <w:proofErr w:type="spellEnd"/>
      <w:r w:rsidRPr="00A64596">
        <w:rPr>
          <w:lang w:val="ru-BY"/>
        </w:rPr>
        <w:t xml:space="preserve"> предоставляет официальные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 xml:space="preserve"> для выполнения общих задач, таких как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>/</w:t>
      </w:r>
      <w:proofErr w:type="spellStart"/>
      <w:r w:rsidRPr="00A64596">
        <w:rPr>
          <w:lang w:val="ru-BY"/>
        </w:rPr>
        <w:t>checkout</w:t>
      </w:r>
      <w:proofErr w:type="spellEnd"/>
      <w:r w:rsidRPr="00A64596">
        <w:rPr>
          <w:lang w:val="ru-BY"/>
        </w:rPr>
        <w:t xml:space="preserve"> для клонирования репозитория или для настройки окружения.</w:t>
      </w:r>
    </w:p>
    <w:p w14:paraId="5CF7C92F" w14:textId="77777777" w:rsidR="00E12B49" w:rsidRPr="00A64596" w:rsidRDefault="00E12B49" w:rsidP="00E12B49">
      <w:pPr>
        <w:numPr>
          <w:ilvl w:val="0"/>
          <w:numId w:val="22"/>
        </w:numPr>
        <w:rPr>
          <w:lang w:val="ru-BY"/>
        </w:rPr>
      </w:pPr>
      <w:r w:rsidRPr="00A64596">
        <w:rPr>
          <w:b/>
          <w:bCs/>
          <w:lang w:val="ru-BY"/>
        </w:rPr>
        <w:t xml:space="preserve">Пользовательские </w:t>
      </w:r>
      <w:proofErr w:type="spellStart"/>
      <w:r w:rsidRPr="00A64596">
        <w:rPr>
          <w:b/>
          <w:bCs/>
          <w:lang w:val="ru-BY"/>
        </w:rPr>
        <w:t>actions</w:t>
      </w:r>
      <w:proofErr w:type="spellEnd"/>
      <w:r w:rsidRPr="00A64596">
        <w:rPr>
          <w:lang w:val="ru-BY"/>
        </w:rPr>
        <w:t xml:space="preserve">: Разработчики могут создавать свои собственные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 xml:space="preserve">, которые могут быть повторно использованы в разных </w:t>
      </w:r>
      <w:proofErr w:type="spellStart"/>
      <w:r w:rsidRPr="00A64596">
        <w:rPr>
          <w:lang w:val="ru-BY"/>
        </w:rPr>
        <w:t>workflows</w:t>
      </w:r>
      <w:proofErr w:type="spellEnd"/>
      <w:r w:rsidRPr="00A64596">
        <w:rPr>
          <w:lang w:val="ru-BY"/>
        </w:rPr>
        <w:t xml:space="preserve">. Эти </w:t>
      </w:r>
      <w:proofErr w:type="spellStart"/>
      <w:r w:rsidRPr="00A64596">
        <w:rPr>
          <w:lang w:val="ru-BY"/>
        </w:rPr>
        <w:t>actions</w:t>
      </w:r>
      <w:proofErr w:type="spellEnd"/>
      <w:r w:rsidRPr="00A64596">
        <w:rPr>
          <w:lang w:val="ru-BY"/>
        </w:rPr>
        <w:t xml:space="preserve"> могут быть написаны на различных языках программирования, таких как JavaScript или </w:t>
      </w:r>
      <w:proofErr w:type="spellStart"/>
      <w:r w:rsidRPr="00A64596">
        <w:rPr>
          <w:lang w:val="ru-BY"/>
        </w:rPr>
        <w:t>PowerShell</w:t>
      </w:r>
      <w:proofErr w:type="spellEnd"/>
      <w:r w:rsidRPr="00A64596">
        <w:rPr>
          <w:lang w:val="ru-BY"/>
        </w:rPr>
        <w:t xml:space="preserve">, или упакованы в виде </w:t>
      </w:r>
      <w:proofErr w:type="spellStart"/>
      <w:r w:rsidRPr="00A64596">
        <w:rPr>
          <w:lang w:val="ru-BY"/>
        </w:rPr>
        <w:t>Docker</w:t>
      </w:r>
      <w:proofErr w:type="spellEnd"/>
      <w:r w:rsidRPr="00A64596">
        <w:rPr>
          <w:lang w:val="ru-BY"/>
        </w:rPr>
        <w:t xml:space="preserve"> контейнеров.</w:t>
      </w:r>
    </w:p>
    <w:p w14:paraId="28EE0989" w14:textId="77777777" w:rsidR="00E12B49" w:rsidRPr="00A64596" w:rsidRDefault="00E12B49" w:rsidP="00E12B49">
      <w:pPr>
        <w:rPr>
          <w:lang w:val="ru-BY"/>
        </w:rPr>
      </w:pPr>
      <w:r w:rsidRPr="00A64596">
        <w:rPr>
          <w:lang w:val="ru-BY"/>
        </w:rPr>
        <w:t>Эти компоненты взаимодействуют друг с другом, позволяя создавать мощные и гибкие автоматизированные процессы, которые помогают упростить и ускорить разработку и развертывание программного обеспечения.</w:t>
      </w:r>
    </w:p>
    <w:p w14:paraId="4EF0911B" w14:textId="77777777" w:rsidR="00E12B49" w:rsidRDefault="00E12B49" w:rsidP="00E12B49">
      <w:pPr>
        <w:suppressAutoHyphens w:val="0"/>
      </w:pPr>
    </w:p>
    <w:p w14:paraId="7DFB8575" w14:textId="77777777" w:rsidR="00E12B49" w:rsidRDefault="00E12B49" w:rsidP="00E12B49">
      <w:pPr>
        <w:suppressAutoHyphens w:val="0"/>
      </w:pPr>
    </w:p>
    <w:p w14:paraId="76862545" w14:textId="77777777" w:rsidR="00E12B49" w:rsidRDefault="00E12B49" w:rsidP="00E12B49">
      <w:pPr>
        <w:jc w:val="both"/>
      </w:pPr>
    </w:p>
    <w:sectPr w:rsidR="00E12B49">
      <w:footerReference w:type="default" r:id="rId22"/>
      <w:footerReference w:type="first" r:id="rId23"/>
      <w:pgSz w:w="11906" w:h="16838"/>
      <w:pgMar w:top="1021" w:right="567" w:bottom="1021" w:left="85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953DC" w14:textId="77777777" w:rsidR="00E313E2" w:rsidRDefault="00E313E2">
      <w:r>
        <w:separator/>
      </w:r>
    </w:p>
  </w:endnote>
  <w:endnote w:type="continuationSeparator" w:id="0">
    <w:p w14:paraId="6AE85237" w14:textId="77777777" w:rsidR="00E313E2" w:rsidRDefault="00E31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6045" w14:textId="6B9A6F5C" w:rsidR="00D340DE" w:rsidRDefault="000E0A18">
    <w:pPr>
      <w:pStyle w:val="af0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4F6863C2" wp14:editId="40CBF59D">
              <wp:simplePos x="0" y="0"/>
              <wp:positionH relativeFrom="page">
                <wp:posOffset>6729095</wp:posOffset>
              </wp:positionH>
              <wp:positionV relativeFrom="paragraph">
                <wp:posOffset>635</wp:posOffset>
              </wp:positionV>
              <wp:extent cx="466090" cy="200660"/>
              <wp:effectExtent l="4445" t="635" r="0" b="0"/>
              <wp:wrapSquare wrapText="largest"/>
              <wp:docPr id="133330167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090" cy="200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7E63C" w14:textId="77777777" w:rsidR="00D340DE" w:rsidRDefault="00D340DE">
                          <w:pPr>
                            <w:pStyle w:val="af0"/>
                          </w:pPr>
                          <w:r>
                            <w:rPr>
                              <w:rStyle w:val="a4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4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a4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4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Style w:val="a4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905" tIns="1905" rIns="1905" bIns="190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6863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29.85pt;margin-top:.05pt;width:36.7pt;height:15.8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" stroked="f">
              <v:textbox inset=".15pt,.15pt,.15pt,.15pt">
                <w:txbxContent>
                  <w:p w14:paraId="72C7E63C" w14:textId="77777777" w:rsidR="00D340DE" w:rsidRDefault="00D340DE">
                    <w:pPr>
                      <w:pStyle w:val="af0"/>
                    </w:pPr>
                    <w:r>
                      <w:rPr>
                        <w:rStyle w:val="a4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a4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a4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4"/>
                        <w:sz w:val="20"/>
                        <w:szCs w:val="20"/>
                      </w:rPr>
                      <w:t>0</w:t>
                    </w:r>
                    <w:r>
                      <w:rPr>
                        <w:rStyle w:val="a4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5D5DC" w14:textId="77777777" w:rsidR="00D340DE" w:rsidRDefault="00D340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79AA" w14:textId="77777777" w:rsidR="00E313E2" w:rsidRDefault="00E313E2">
      <w:r>
        <w:separator/>
      </w:r>
    </w:p>
  </w:footnote>
  <w:footnote w:type="continuationSeparator" w:id="0">
    <w:p w14:paraId="6750A3E4" w14:textId="77777777" w:rsidR="00E313E2" w:rsidRDefault="00E31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  <w:szCs w:val="28"/>
        <w:lang w:val="en-U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1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eastAsia="ru-RU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sz w:val="28"/>
        <w:szCs w:val="28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000000A"/>
    <w:multiLevelType w:val="multilevel"/>
    <w:tmpl w:val="B274A7F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eastAsia="ru-RU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lang w:eastAsia="ru-RU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  <w:lang w:eastAsia="ru-RU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0000010"/>
    <w:multiLevelType w:val="multi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 w:hint="default"/>
        <w:sz w:val="2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 w:hint="default"/>
        <w:sz w:val="2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 w:hint="default"/>
        <w:sz w:val="2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 w:hint="default"/>
        <w:sz w:val="20"/>
      </w:rPr>
    </w:lvl>
  </w:abstractNum>
  <w:abstractNum w:abstractNumId="16" w15:restartNumberingAfterBreak="0">
    <w:nsid w:val="00000011"/>
    <w:multiLevelType w:val="multi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02757C81"/>
    <w:multiLevelType w:val="multilevel"/>
    <w:tmpl w:val="655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C7FC9"/>
    <w:multiLevelType w:val="multilevel"/>
    <w:tmpl w:val="38D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D4066F"/>
    <w:multiLevelType w:val="multilevel"/>
    <w:tmpl w:val="15F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450DC"/>
    <w:multiLevelType w:val="multilevel"/>
    <w:tmpl w:val="8DC2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6B60CB"/>
    <w:multiLevelType w:val="multilevel"/>
    <w:tmpl w:val="3F1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10DD8"/>
    <w:multiLevelType w:val="hybridMultilevel"/>
    <w:tmpl w:val="DF263C58"/>
    <w:name w:val="WW8Num822"/>
    <w:lvl w:ilvl="0" w:tplc="9D0A1E96">
      <w:start w:val="1"/>
      <w:numFmt w:val="decimal"/>
      <w:lvlText w:val="2.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8EE39AE"/>
    <w:multiLevelType w:val="multilevel"/>
    <w:tmpl w:val="33E08F82"/>
    <w:lvl w:ilvl="0">
      <w:start w:val="1"/>
      <w:numFmt w:val="decimal"/>
      <w:lvlText w:val="3.2.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8" w:hanging="1440"/>
      </w:pPr>
      <w:rPr>
        <w:rFonts w:hint="default"/>
      </w:rPr>
    </w:lvl>
  </w:abstractNum>
  <w:abstractNum w:abstractNumId="24" w15:restartNumberingAfterBreak="0">
    <w:nsid w:val="75F870A6"/>
    <w:multiLevelType w:val="multilevel"/>
    <w:tmpl w:val="33E08F82"/>
    <w:name w:val="WW8Num82"/>
    <w:lvl w:ilvl="0">
      <w:start w:val="1"/>
      <w:numFmt w:val="decimal"/>
      <w:lvlText w:val="3.2.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8" w:hanging="1440"/>
      </w:pPr>
      <w:rPr>
        <w:rFonts w:hint="default"/>
      </w:rPr>
    </w:lvl>
  </w:abstractNum>
  <w:num w:numId="1" w16cid:durableId="1346328705">
    <w:abstractNumId w:val="0"/>
  </w:num>
  <w:num w:numId="2" w16cid:durableId="288628563">
    <w:abstractNumId w:val="1"/>
  </w:num>
  <w:num w:numId="3" w16cid:durableId="1656448881">
    <w:abstractNumId w:val="2"/>
  </w:num>
  <w:num w:numId="4" w16cid:durableId="787090340">
    <w:abstractNumId w:val="3"/>
  </w:num>
  <w:num w:numId="5" w16cid:durableId="1255438805">
    <w:abstractNumId w:val="4"/>
  </w:num>
  <w:num w:numId="6" w16cid:durableId="1074476163">
    <w:abstractNumId w:val="5"/>
  </w:num>
  <w:num w:numId="7" w16cid:durableId="830752667">
    <w:abstractNumId w:val="6"/>
  </w:num>
  <w:num w:numId="8" w16cid:durableId="945885720">
    <w:abstractNumId w:val="7"/>
  </w:num>
  <w:num w:numId="9" w16cid:durableId="1429888779">
    <w:abstractNumId w:val="8"/>
  </w:num>
  <w:num w:numId="10" w16cid:durableId="49501416">
    <w:abstractNumId w:val="9"/>
  </w:num>
  <w:num w:numId="11" w16cid:durableId="525824464">
    <w:abstractNumId w:val="10"/>
  </w:num>
  <w:num w:numId="12" w16cid:durableId="465588862">
    <w:abstractNumId w:val="11"/>
  </w:num>
  <w:num w:numId="13" w16cid:durableId="2054886473">
    <w:abstractNumId w:val="12"/>
  </w:num>
  <w:num w:numId="14" w16cid:durableId="1902208350">
    <w:abstractNumId w:val="13"/>
  </w:num>
  <w:num w:numId="15" w16cid:durableId="645671935">
    <w:abstractNumId w:val="14"/>
  </w:num>
  <w:num w:numId="16" w16cid:durableId="337541312">
    <w:abstractNumId w:val="15"/>
  </w:num>
  <w:num w:numId="17" w16cid:durableId="1088697227">
    <w:abstractNumId w:val="16"/>
  </w:num>
  <w:num w:numId="18" w16cid:durableId="1298802302">
    <w:abstractNumId w:val="24"/>
  </w:num>
  <w:num w:numId="19" w16cid:durableId="1383939532">
    <w:abstractNumId w:val="18"/>
  </w:num>
  <w:num w:numId="20" w16cid:durableId="2097246956">
    <w:abstractNumId w:val="17"/>
  </w:num>
  <w:num w:numId="21" w16cid:durableId="107235502">
    <w:abstractNumId w:val="19"/>
  </w:num>
  <w:num w:numId="22" w16cid:durableId="276180527">
    <w:abstractNumId w:val="21"/>
  </w:num>
  <w:num w:numId="23" w16cid:durableId="1011830774">
    <w:abstractNumId w:val="20"/>
  </w:num>
  <w:num w:numId="24" w16cid:durableId="1676496301">
    <w:abstractNumId w:val="23"/>
  </w:num>
  <w:num w:numId="25" w16cid:durableId="20499107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F1"/>
    <w:rsid w:val="00033243"/>
    <w:rsid w:val="00040C84"/>
    <w:rsid w:val="000D01FB"/>
    <w:rsid w:val="000E0A18"/>
    <w:rsid w:val="001037BA"/>
    <w:rsid w:val="001548A1"/>
    <w:rsid w:val="001B7FDB"/>
    <w:rsid w:val="001D71EA"/>
    <w:rsid w:val="00262148"/>
    <w:rsid w:val="00293672"/>
    <w:rsid w:val="002E3620"/>
    <w:rsid w:val="00305549"/>
    <w:rsid w:val="00336422"/>
    <w:rsid w:val="00356DCA"/>
    <w:rsid w:val="003C4205"/>
    <w:rsid w:val="003E7B63"/>
    <w:rsid w:val="00400953"/>
    <w:rsid w:val="004062CA"/>
    <w:rsid w:val="00413541"/>
    <w:rsid w:val="00427B8B"/>
    <w:rsid w:val="004C3EAF"/>
    <w:rsid w:val="004C5C44"/>
    <w:rsid w:val="005658F0"/>
    <w:rsid w:val="006134F1"/>
    <w:rsid w:val="00642310"/>
    <w:rsid w:val="00653F5A"/>
    <w:rsid w:val="006D5E25"/>
    <w:rsid w:val="007A6887"/>
    <w:rsid w:val="007D0C04"/>
    <w:rsid w:val="007E762E"/>
    <w:rsid w:val="00890459"/>
    <w:rsid w:val="0089640B"/>
    <w:rsid w:val="009007AE"/>
    <w:rsid w:val="00962CA8"/>
    <w:rsid w:val="00965568"/>
    <w:rsid w:val="009712E7"/>
    <w:rsid w:val="009E3B12"/>
    <w:rsid w:val="00A16BF1"/>
    <w:rsid w:val="00A65066"/>
    <w:rsid w:val="00A66FEA"/>
    <w:rsid w:val="00AC4317"/>
    <w:rsid w:val="00B60A65"/>
    <w:rsid w:val="00B84FE5"/>
    <w:rsid w:val="00BD3E04"/>
    <w:rsid w:val="00D167BE"/>
    <w:rsid w:val="00D17E18"/>
    <w:rsid w:val="00D340DE"/>
    <w:rsid w:val="00D7387B"/>
    <w:rsid w:val="00D9290C"/>
    <w:rsid w:val="00D933DB"/>
    <w:rsid w:val="00DC6E46"/>
    <w:rsid w:val="00DD5392"/>
    <w:rsid w:val="00E11F57"/>
    <w:rsid w:val="00E12B49"/>
    <w:rsid w:val="00E266FA"/>
    <w:rsid w:val="00E313E2"/>
    <w:rsid w:val="00E64410"/>
    <w:rsid w:val="00EB6DBC"/>
    <w:rsid w:val="00F13156"/>
    <w:rsid w:val="00F44058"/>
    <w:rsid w:val="00F46C87"/>
    <w:rsid w:val="00F52835"/>
    <w:rsid w:val="00FD31B6"/>
    <w:rsid w:val="00FF3B0C"/>
    <w:rsid w:val="00FF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D6493FB"/>
  <w15:chartTrackingRefBased/>
  <w15:docId w15:val="{1467C92B-0910-44C2-97D8-BB896EA3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val="ru-RU" w:eastAsia="zh-CN"/>
    </w:rPr>
  </w:style>
  <w:style w:type="paragraph" w:styleId="1">
    <w:name w:val="heading 1"/>
    <w:basedOn w:val="12"/>
    <w:next w:val="a0"/>
    <w:link w:val="13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uppressAutoHyphens w:val="0"/>
      <w:spacing w:before="280" w:after="280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0"/>
    <w:qFormat/>
    <w:pPr>
      <w:numPr>
        <w:ilvl w:val="3"/>
        <w:numId w:val="1"/>
      </w:numPr>
      <w:suppressAutoHyphens w:val="0"/>
      <w:spacing w:before="280" w:after="280"/>
      <w:outlineLvl w:val="3"/>
    </w:pPr>
    <w:rPr>
      <w:b/>
      <w:bCs/>
    </w:rPr>
  </w:style>
  <w:style w:type="paragraph" w:styleId="5">
    <w:name w:val="heading 5"/>
    <w:basedOn w:val="a"/>
    <w:next w:val="a0"/>
    <w:qFormat/>
    <w:pPr>
      <w:numPr>
        <w:ilvl w:val="4"/>
        <w:numId w:val="1"/>
      </w:numPr>
      <w:suppressAutoHyphens w:val="0"/>
      <w:spacing w:before="280" w:after="280"/>
      <w:outlineLvl w:val="4"/>
    </w:pPr>
    <w:rPr>
      <w:b/>
      <w:bCs/>
      <w:sz w:val="20"/>
      <w:szCs w:val="20"/>
    </w:rPr>
  </w:style>
  <w:style w:type="paragraph" w:styleId="6">
    <w:name w:val="heading 6"/>
    <w:basedOn w:val="a"/>
    <w:next w:val="a0"/>
    <w:qFormat/>
    <w:pPr>
      <w:numPr>
        <w:ilvl w:val="5"/>
        <w:numId w:val="1"/>
      </w:numPr>
      <w:suppressAutoHyphens w:val="0"/>
      <w:spacing w:before="280" w:after="280"/>
      <w:outlineLvl w:val="5"/>
    </w:pPr>
    <w:rPr>
      <w:b/>
      <w:bCs/>
      <w:sz w:val="15"/>
      <w:szCs w:val="1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4z0">
    <w:name w:val="WW8Num4z0"/>
    <w:rPr>
      <w:rFonts w:ascii="Symbol" w:hAnsi="Symbol" w:cs="Symbol" w:hint="default"/>
      <w:sz w:val="28"/>
      <w:szCs w:val="28"/>
      <w:lang w:val="en-US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7z0">
    <w:name w:val="WW8Num7z0"/>
    <w:rPr>
      <w:lang w:eastAsia="ru-RU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b w:val="0"/>
      <w:sz w:val="28"/>
      <w:szCs w:val="28"/>
    </w:rPr>
  </w:style>
  <w:style w:type="character" w:customStyle="1" w:styleId="WW8Num9z0">
    <w:name w:val="WW8Num9z0"/>
    <w:rPr>
      <w:sz w:val="28"/>
      <w:szCs w:val="28"/>
      <w:lang w:val="en-US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hAnsi="Symbol" w:cs="Symbol" w:hint="default"/>
      <w:sz w:val="20"/>
      <w:lang w:eastAsia="ru-RU"/>
    </w:rPr>
  </w:style>
  <w:style w:type="character" w:customStyle="1" w:styleId="WW8Num10z1">
    <w:name w:val="WW8Num10z1"/>
    <w:rPr>
      <w:rFonts w:ascii="Courier New" w:hAnsi="Courier New" w:cs="Courier New" w:hint="default"/>
      <w:sz w:val="20"/>
    </w:rPr>
  </w:style>
  <w:style w:type="character" w:customStyle="1" w:styleId="WW8Num10z2">
    <w:name w:val="WW8Num10z2"/>
    <w:rPr>
      <w:rFonts w:ascii="Wingdings" w:hAnsi="Wingdings" w:cs="Wingdings" w:hint="default"/>
      <w:sz w:val="20"/>
    </w:rPr>
  </w:style>
  <w:style w:type="character" w:customStyle="1" w:styleId="WW8Num11z0">
    <w:name w:val="WW8Num11z0"/>
    <w:rPr>
      <w:rFonts w:ascii="Symbol" w:hAnsi="Symbol" w:cs="Symbol" w:hint="default"/>
      <w:sz w:val="20"/>
    </w:rPr>
  </w:style>
  <w:style w:type="character" w:customStyle="1" w:styleId="WW8Num11z1">
    <w:name w:val="WW8Num11z1"/>
    <w:rPr>
      <w:rFonts w:ascii="Courier New" w:hAnsi="Courier New" w:cs="Courier New" w:hint="default"/>
      <w:sz w:val="20"/>
    </w:rPr>
  </w:style>
  <w:style w:type="character" w:customStyle="1" w:styleId="WW8Num11z2">
    <w:name w:val="WW8Num11z2"/>
    <w:rPr>
      <w:rFonts w:ascii="Wingdings" w:hAnsi="Wingdings" w:cs="Wingdings" w:hint="default"/>
      <w:sz w:val="20"/>
    </w:rPr>
  </w:style>
  <w:style w:type="character" w:customStyle="1" w:styleId="WW8Num12z0">
    <w:name w:val="WW8Num12z0"/>
    <w:rPr>
      <w:rFonts w:ascii="Symbol" w:hAnsi="Symbol" w:cs="Symbol" w:hint="default"/>
      <w:sz w:val="20"/>
    </w:rPr>
  </w:style>
  <w:style w:type="character" w:customStyle="1" w:styleId="WW8Num12z1">
    <w:name w:val="WW8Num12z1"/>
    <w:rPr>
      <w:rFonts w:ascii="Courier New" w:hAnsi="Courier New" w:cs="Courier New" w:hint="default"/>
      <w:sz w:val="20"/>
    </w:rPr>
  </w:style>
  <w:style w:type="character" w:customStyle="1" w:styleId="WW8Num12z2">
    <w:name w:val="WW8Num12z2"/>
    <w:rPr>
      <w:rFonts w:ascii="Wingdings" w:hAnsi="Wingdings" w:cs="Wingdings" w:hint="default"/>
      <w:sz w:val="20"/>
    </w:rPr>
  </w:style>
  <w:style w:type="character" w:customStyle="1" w:styleId="WW8Num13z0">
    <w:name w:val="WW8Num13z0"/>
    <w:rPr>
      <w:rFonts w:ascii="Symbol" w:hAnsi="Symbol" w:cs="Symbol" w:hint="default"/>
      <w:sz w:val="20"/>
    </w:rPr>
  </w:style>
  <w:style w:type="character" w:customStyle="1" w:styleId="WW8Num13z1">
    <w:name w:val="WW8Num13z1"/>
    <w:rPr>
      <w:rFonts w:ascii="Courier New" w:hAnsi="Courier New" w:cs="Courier New" w:hint="default"/>
      <w:sz w:val="20"/>
    </w:rPr>
  </w:style>
  <w:style w:type="character" w:customStyle="1" w:styleId="WW8Num13z2">
    <w:name w:val="WW8Num13z2"/>
    <w:rPr>
      <w:rFonts w:ascii="Wingdings" w:hAnsi="Wingdings" w:cs="Wingdings" w:hint="default"/>
      <w:sz w:val="20"/>
    </w:rPr>
  </w:style>
  <w:style w:type="character" w:customStyle="1" w:styleId="WW8Num14z0">
    <w:name w:val="WW8Num14z0"/>
    <w:rPr>
      <w:rFonts w:ascii="Symbol" w:hAnsi="Symbol" w:cs="Symbol" w:hint="default"/>
      <w:sz w:val="20"/>
      <w:lang w:eastAsia="ru-RU"/>
    </w:rPr>
  </w:style>
  <w:style w:type="character" w:customStyle="1" w:styleId="WW8Num14z1">
    <w:name w:val="WW8Num14z1"/>
    <w:rPr>
      <w:rFonts w:ascii="Courier New" w:hAnsi="Courier New" w:cs="Courier New" w:hint="default"/>
      <w:sz w:val="20"/>
    </w:rPr>
  </w:style>
  <w:style w:type="character" w:customStyle="1" w:styleId="WW8Num14z2">
    <w:name w:val="WW8Num14z2"/>
    <w:rPr>
      <w:rFonts w:ascii="Wingdings" w:hAnsi="Wingdings" w:cs="Wingdings" w:hint="default"/>
      <w:sz w:val="20"/>
    </w:rPr>
  </w:style>
  <w:style w:type="character" w:customStyle="1" w:styleId="WW8Num15z0">
    <w:name w:val="WW8Num15z0"/>
    <w:rPr>
      <w:rFonts w:ascii="Symbol" w:hAnsi="Symbol" w:cs="Symbol" w:hint="default"/>
      <w:sz w:val="20"/>
      <w:szCs w:val="20"/>
      <w:lang w:eastAsia="ru-RU"/>
    </w:rPr>
  </w:style>
  <w:style w:type="character" w:customStyle="1" w:styleId="WW8Num15z1">
    <w:name w:val="WW8Num15z1"/>
    <w:rPr>
      <w:rFonts w:ascii="Courier New" w:hAnsi="Courier New" w:cs="Courier New" w:hint="default"/>
      <w:sz w:val="20"/>
    </w:rPr>
  </w:style>
  <w:style w:type="character" w:customStyle="1" w:styleId="WW8Num15z2">
    <w:name w:val="WW8Num15z2"/>
    <w:rPr>
      <w:rFonts w:ascii="Wingdings" w:hAnsi="Wingdings" w:cs="Wingdings" w:hint="default"/>
      <w:sz w:val="20"/>
    </w:rPr>
  </w:style>
  <w:style w:type="character" w:customStyle="1" w:styleId="WW8Num16z0">
    <w:name w:val="WW8Num16z0"/>
    <w:rPr>
      <w:rFonts w:ascii="Symbol" w:hAnsi="Symbol" w:cs="Symbol" w:hint="default"/>
      <w:sz w:val="20"/>
    </w:rPr>
  </w:style>
  <w:style w:type="character" w:customStyle="1" w:styleId="WW8Num16z1">
    <w:name w:val="WW8Num16z1"/>
    <w:rPr>
      <w:rFonts w:ascii="OpenSymbol" w:hAnsi="OpenSymbol" w:cs="Courier New" w:hint="default"/>
      <w:sz w:val="20"/>
    </w:rPr>
  </w:style>
  <w:style w:type="character" w:customStyle="1" w:styleId="WW8Num17z0">
    <w:name w:val="WW8Num17z0"/>
    <w:rPr>
      <w:sz w:val="28"/>
      <w:szCs w:val="28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50">
    <w:name w:val="Основной шрифт абзаца5"/>
  </w:style>
  <w:style w:type="character" w:customStyle="1" w:styleId="WW8Num4z1">
    <w:name w:val="WW8Num4z1"/>
    <w:rPr>
      <w:rFonts w:ascii="Courier New" w:hAnsi="Courier New" w:cs="Courier New" w:hint="default"/>
      <w:sz w:val="20"/>
    </w:rPr>
  </w:style>
  <w:style w:type="character" w:customStyle="1" w:styleId="WW8Num4z2">
    <w:name w:val="WW8Num4z2"/>
    <w:rPr>
      <w:rFonts w:ascii="Wingdings" w:hAnsi="Wingdings" w:cs="Wingdings" w:hint="default"/>
      <w:sz w:val="20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2">
    <w:name w:val="WW8Num16z2"/>
    <w:rPr>
      <w:rFonts w:ascii="Wingdings" w:hAnsi="Wingdings" w:cs="Wingdings" w:hint="default"/>
      <w:sz w:val="20"/>
    </w:rPr>
  </w:style>
  <w:style w:type="character" w:customStyle="1" w:styleId="WW8Num18z0">
    <w:name w:val="WW8Num18z0"/>
    <w:rPr>
      <w:b w:val="0"/>
      <w:sz w:val="28"/>
      <w:szCs w:val="28"/>
    </w:rPr>
  </w:style>
  <w:style w:type="character" w:customStyle="1" w:styleId="WW8Num19z0">
    <w:name w:val="WW8Num19z0"/>
    <w:rPr>
      <w:sz w:val="28"/>
      <w:szCs w:val="28"/>
      <w:lang w:val="en-US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 w:hint="default"/>
      <w:sz w:val="20"/>
    </w:rPr>
  </w:style>
  <w:style w:type="character" w:customStyle="1" w:styleId="WW8Num20z1">
    <w:name w:val="WW8Num20z1"/>
    <w:rPr>
      <w:rFonts w:ascii="Courier New" w:hAnsi="Courier New" w:cs="Courier New" w:hint="default"/>
      <w:sz w:val="20"/>
    </w:rPr>
  </w:style>
  <w:style w:type="character" w:customStyle="1" w:styleId="WW8Num20z2">
    <w:name w:val="WW8Num20z2"/>
    <w:rPr>
      <w:rFonts w:ascii="Wingdings" w:hAnsi="Wingdings" w:cs="Wingdings" w:hint="default"/>
      <w:sz w:val="20"/>
    </w:rPr>
  </w:style>
  <w:style w:type="character" w:customStyle="1" w:styleId="WW8Num21z0">
    <w:name w:val="WW8Num21z0"/>
    <w:rPr>
      <w:rFonts w:ascii="Symbol" w:hAnsi="Symbol" w:cs="Symbol" w:hint="default"/>
      <w:sz w:val="20"/>
    </w:rPr>
  </w:style>
  <w:style w:type="character" w:customStyle="1" w:styleId="WW8Num21z1">
    <w:name w:val="WW8Num21z1"/>
    <w:rPr>
      <w:rFonts w:ascii="Courier New" w:hAnsi="Courier New" w:cs="Courier New" w:hint="default"/>
      <w:sz w:val="20"/>
    </w:rPr>
  </w:style>
  <w:style w:type="character" w:customStyle="1" w:styleId="WW8Num21z2">
    <w:name w:val="WW8Num21z2"/>
    <w:rPr>
      <w:rFonts w:ascii="Wingdings" w:hAnsi="Wingdings" w:cs="Wingdings" w:hint="default"/>
      <w:sz w:val="20"/>
    </w:rPr>
  </w:style>
  <w:style w:type="character" w:customStyle="1" w:styleId="WW8Num22z0">
    <w:name w:val="WW8Num22z0"/>
    <w:rPr>
      <w:rFonts w:ascii="Symbol" w:hAnsi="Symbol" w:cs="Symbol" w:hint="default"/>
      <w:sz w:val="20"/>
    </w:rPr>
  </w:style>
  <w:style w:type="character" w:customStyle="1" w:styleId="WW8Num22z1">
    <w:name w:val="WW8Num22z1"/>
    <w:rPr>
      <w:rFonts w:ascii="Courier New" w:hAnsi="Courier New" w:cs="Courier New" w:hint="default"/>
      <w:sz w:val="20"/>
    </w:rPr>
  </w:style>
  <w:style w:type="character" w:customStyle="1" w:styleId="WW8Num22z2">
    <w:name w:val="WW8Num22z2"/>
    <w:rPr>
      <w:rFonts w:ascii="Wingdings" w:hAnsi="Wingdings" w:cs="Wingdings" w:hint="default"/>
      <w:sz w:val="20"/>
    </w:rPr>
  </w:style>
  <w:style w:type="character" w:customStyle="1" w:styleId="WW8Num23z0">
    <w:name w:val="WW8Num23z0"/>
    <w:rPr>
      <w:rFonts w:ascii="Symbol" w:hAnsi="Symbol" w:cs="Symbol" w:hint="default"/>
      <w:sz w:val="20"/>
    </w:rPr>
  </w:style>
  <w:style w:type="character" w:customStyle="1" w:styleId="WW8Num23z1">
    <w:name w:val="WW8Num23z1"/>
    <w:rPr>
      <w:rFonts w:ascii="Courier New" w:hAnsi="Courier New" w:cs="Courier New" w:hint="default"/>
      <w:sz w:val="20"/>
    </w:rPr>
  </w:style>
  <w:style w:type="character" w:customStyle="1" w:styleId="WW8Num23z2">
    <w:name w:val="WW8Num23z2"/>
    <w:rPr>
      <w:rFonts w:ascii="Wingdings" w:hAnsi="Wingdings" w:cs="Wingdings" w:hint="default"/>
      <w:sz w:val="20"/>
    </w:rPr>
  </w:style>
  <w:style w:type="character" w:customStyle="1" w:styleId="WW8Num24z0">
    <w:name w:val="WW8Num24z0"/>
    <w:rPr>
      <w:rFonts w:ascii="Symbol" w:hAnsi="Symbol" w:cs="Symbol" w:hint="default"/>
      <w:sz w:val="20"/>
    </w:rPr>
  </w:style>
  <w:style w:type="character" w:customStyle="1" w:styleId="WW8Num24z1">
    <w:name w:val="WW8Num24z1"/>
    <w:rPr>
      <w:rFonts w:ascii="Courier New" w:hAnsi="Courier New" w:cs="Courier New" w:hint="default"/>
      <w:sz w:val="20"/>
    </w:rPr>
  </w:style>
  <w:style w:type="character" w:customStyle="1" w:styleId="WW8Num24z2">
    <w:name w:val="WW8Num24z2"/>
    <w:rPr>
      <w:rFonts w:ascii="Wingdings" w:hAnsi="Wingdings" w:cs="Wingdings" w:hint="default"/>
      <w:sz w:val="20"/>
    </w:rPr>
  </w:style>
  <w:style w:type="character" w:customStyle="1" w:styleId="WW8Num25z0">
    <w:name w:val="WW8Num25z0"/>
    <w:rPr>
      <w:rFonts w:ascii="Symbol" w:hAnsi="Symbol" w:cs="Symbol" w:hint="default"/>
      <w:sz w:val="20"/>
    </w:rPr>
  </w:style>
  <w:style w:type="character" w:customStyle="1" w:styleId="WW8Num25z1">
    <w:name w:val="WW8Num25z1"/>
    <w:rPr>
      <w:rFonts w:ascii="Courier New" w:hAnsi="Courier New" w:cs="Courier New" w:hint="default"/>
      <w:sz w:val="20"/>
    </w:rPr>
  </w:style>
  <w:style w:type="character" w:customStyle="1" w:styleId="WW8Num25z2">
    <w:name w:val="WW8Num25z2"/>
    <w:rPr>
      <w:rFonts w:ascii="Wingdings" w:hAnsi="Wingdings" w:cs="Wingdings" w:hint="default"/>
      <w:sz w:val="20"/>
    </w:rPr>
  </w:style>
  <w:style w:type="character" w:customStyle="1" w:styleId="WW8Num26z0">
    <w:name w:val="WW8Num26z0"/>
    <w:rPr>
      <w:rFonts w:ascii="Symbol" w:hAnsi="Symbol" w:cs="Symbol" w:hint="default"/>
      <w:sz w:val="20"/>
      <w:szCs w:val="20"/>
    </w:rPr>
  </w:style>
  <w:style w:type="character" w:customStyle="1" w:styleId="WW8Num26z1">
    <w:name w:val="WW8Num26z1"/>
    <w:rPr>
      <w:rFonts w:ascii="Courier New" w:hAnsi="Courier New" w:cs="Courier New" w:hint="default"/>
      <w:sz w:val="20"/>
    </w:rPr>
  </w:style>
  <w:style w:type="character" w:customStyle="1" w:styleId="WW8Num26z2">
    <w:name w:val="WW8Num26z2"/>
    <w:rPr>
      <w:rFonts w:ascii="Wingdings" w:hAnsi="Wingdings" w:cs="Wingdings" w:hint="default"/>
      <w:sz w:val="20"/>
    </w:rPr>
  </w:style>
  <w:style w:type="character" w:customStyle="1" w:styleId="40">
    <w:name w:val="Основной шрифт абзаца4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8z1">
    <w:name w:val="WW8Num18z1"/>
    <w:rPr>
      <w:rFonts w:ascii="Courier New" w:hAnsi="Courier New" w:cs="Courier New" w:hint="default"/>
      <w:sz w:val="20"/>
    </w:rPr>
  </w:style>
  <w:style w:type="character" w:customStyle="1" w:styleId="WW8Num18z2">
    <w:name w:val="WW8Num18z2"/>
    <w:rPr>
      <w:rFonts w:ascii="Wingdings" w:hAnsi="Wingdings" w:cs="Wingdings" w:hint="default"/>
      <w:sz w:val="20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30">
    <w:name w:val="Основной шрифт абзаца3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28z0">
    <w:name w:val="WW8Num28z0"/>
    <w:rPr>
      <w:rFonts w:ascii="Symbol" w:hAnsi="Symbol" w:cs="Symbol" w:hint="default"/>
      <w:sz w:val="20"/>
      <w:lang w:val="en-US"/>
    </w:rPr>
  </w:style>
  <w:style w:type="character" w:customStyle="1" w:styleId="WW8Num28z1">
    <w:name w:val="WW8Num28z1"/>
    <w:rPr>
      <w:rFonts w:ascii="Courier New" w:hAnsi="Courier New" w:cs="Courier New" w:hint="default"/>
      <w:sz w:val="20"/>
    </w:rPr>
  </w:style>
  <w:style w:type="character" w:customStyle="1" w:styleId="WW8Num28z2">
    <w:name w:val="WW8Num28z2"/>
    <w:rPr>
      <w:rFonts w:ascii="Wingdings" w:hAnsi="Wingdings" w:cs="Wingdings" w:hint="default"/>
      <w:sz w:val="20"/>
    </w:rPr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ascii="Symbol" w:hAnsi="Symbol" w:cs="Symbol" w:hint="default"/>
      <w:sz w:val="20"/>
    </w:rPr>
  </w:style>
  <w:style w:type="character" w:customStyle="1" w:styleId="WW8Num31z1">
    <w:name w:val="WW8Num31z1"/>
    <w:rPr>
      <w:rFonts w:ascii="Courier New" w:hAnsi="Courier New" w:cs="Courier New" w:hint="default"/>
      <w:sz w:val="20"/>
    </w:rPr>
  </w:style>
  <w:style w:type="character" w:customStyle="1" w:styleId="WW8Num31z2">
    <w:name w:val="WW8Num31z2"/>
    <w:rPr>
      <w:rFonts w:ascii="Wingdings" w:hAnsi="Wingdings" w:cs="Wingdings" w:hint="default"/>
      <w:sz w:val="20"/>
    </w:rPr>
  </w:style>
  <w:style w:type="character" w:customStyle="1" w:styleId="WW8Num32z0">
    <w:name w:val="WW8Num32z0"/>
    <w:rPr>
      <w:rFonts w:ascii="Symbol" w:hAnsi="Symbol" w:cs="Symbol" w:hint="default"/>
      <w:sz w:val="20"/>
    </w:rPr>
  </w:style>
  <w:style w:type="character" w:customStyle="1" w:styleId="WW8Num32z1">
    <w:name w:val="WW8Num32z1"/>
    <w:rPr>
      <w:rFonts w:ascii="Courier New" w:hAnsi="Courier New" w:cs="Courier New" w:hint="default"/>
      <w:sz w:val="20"/>
    </w:rPr>
  </w:style>
  <w:style w:type="character" w:customStyle="1" w:styleId="WW8Num32z2">
    <w:name w:val="WW8Num32z2"/>
    <w:rPr>
      <w:rFonts w:ascii="Wingdings" w:hAnsi="Wingdings" w:cs="Wingdings" w:hint="default"/>
      <w:sz w:val="20"/>
    </w:rPr>
  </w:style>
  <w:style w:type="character" w:customStyle="1" w:styleId="WW8Num33z0">
    <w:name w:val="WW8Num33z0"/>
    <w:rPr>
      <w:rFonts w:ascii="Symbol" w:hAnsi="Symbol" w:cs="Symbol" w:hint="default"/>
      <w:sz w:val="20"/>
    </w:rPr>
  </w:style>
  <w:style w:type="character" w:customStyle="1" w:styleId="WW8Num33z1">
    <w:name w:val="WW8Num33z1"/>
    <w:rPr>
      <w:rFonts w:ascii="Courier New" w:hAnsi="Courier New" w:cs="Courier New" w:hint="default"/>
      <w:sz w:val="20"/>
    </w:rPr>
  </w:style>
  <w:style w:type="character" w:customStyle="1" w:styleId="WW8Num33z2">
    <w:name w:val="WW8Num33z2"/>
    <w:rPr>
      <w:rFonts w:ascii="Wingdings" w:hAnsi="Wingdings" w:cs="Wingdings" w:hint="default"/>
      <w:sz w:val="20"/>
    </w:rPr>
  </w:style>
  <w:style w:type="character" w:customStyle="1" w:styleId="WW8Num34z0">
    <w:name w:val="WW8Num34z0"/>
    <w:rPr>
      <w:rFonts w:ascii="Symbol" w:hAnsi="Symbol" w:cs="Symbol" w:hint="default"/>
      <w:sz w:val="20"/>
    </w:rPr>
  </w:style>
  <w:style w:type="character" w:customStyle="1" w:styleId="WW8Num34z1">
    <w:name w:val="WW8Num34z1"/>
    <w:rPr>
      <w:rFonts w:ascii="Courier New" w:hAnsi="Courier New" w:cs="Courier New" w:hint="default"/>
      <w:sz w:val="20"/>
    </w:rPr>
  </w:style>
  <w:style w:type="character" w:customStyle="1" w:styleId="WW8Num34z2">
    <w:name w:val="WW8Num34z2"/>
    <w:rPr>
      <w:rFonts w:ascii="Wingdings" w:hAnsi="Wingdings" w:cs="Wingdings" w:hint="default"/>
      <w:sz w:val="20"/>
    </w:rPr>
  </w:style>
  <w:style w:type="character" w:customStyle="1" w:styleId="WW8Num35z0">
    <w:name w:val="WW8Num35z0"/>
    <w:rPr>
      <w:rFonts w:ascii="Symbol" w:hAnsi="Symbol" w:cs="Symbol" w:hint="default"/>
      <w:sz w:val="20"/>
    </w:rPr>
  </w:style>
  <w:style w:type="character" w:customStyle="1" w:styleId="WW8Num35z1">
    <w:name w:val="WW8Num35z1"/>
    <w:rPr>
      <w:rFonts w:ascii="Courier New" w:hAnsi="Courier New" w:cs="Courier New" w:hint="default"/>
      <w:sz w:val="20"/>
    </w:rPr>
  </w:style>
  <w:style w:type="character" w:customStyle="1" w:styleId="WW8Num35z2">
    <w:name w:val="WW8Num35z2"/>
    <w:rPr>
      <w:rFonts w:ascii="Wingdings" w:hAnsi="Wingdings" w:cs="Wingdings" w:hint="default"/>
      <w:sz w:val="20"/>
    </w:rPr>
  </w:style>
  <w:style w:type="character" w:customStyle="1" w:styleId="WW8Num36z0">
    <w:name w:val="WW8Num36z0"/>
    <w:rPr>
      <w:rFonts w:ascii="Symbol" w:hAnsi="Symbol" w:cs="Symbol" w:hint="default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  <w:sz w:val="20"/>
    </w:rPr>
  </w:style>
  <w:style w:type="character" w:customStyle="1" w:styleId="WW8Num38z1">
    <w:name w:val="WW8Num38z1"/>
    <w:rPr>
      <w:rFonts w:ascii="Courier New" w:hAnsi="Courier New" w:cs="Courier New" w:hint="default"/>
      <w:sz w:val="20"/>
    </w:rPr>
  </w:style>
  <w:style w:type="character" w:customStyle="1" w:styleId="WW8Num38z2">
    <w:name w:val="WW8Num38z2"/>
    <w:rPr>
      <w:rFonts w:ascii="Wingdings" w:hAnsi="Wingdings" w:cs="Wingdings" w:hint="default"/>
      <w:sz w:val="20"/>
    </w:rPr>
  </w:style>
  <w:style w:type="character" w:customStyle="1" w:styleId="WW8Num39z0">
    <w:name w:val="WW8Num39z0"/>
    <w:rPr>
      <w:rFonts w:ascii="Symbol" w:hAnsi="Symbol" w:cs="Symbol" w:hint="default"/>
      <w:sz w:val="20"/>
    </w:rPr>
  </w:style>
  <w:style w:type="character" w:customStyle="1" w:styleId="WW8Num39z1">
    <w:name w:val="WW8Num39z1"/>
    <w:rPr>
      <w:rFonts w:ascii="Courier New" w:hAnsi="Courier New" w:cs="Courier New" w:hint="default"/>
      <w:sz w:val="20"/>
    </w:rPr>
  </w:style>
  <w:style w:type="character" w:customStyle="1" w:styleId="WW8Num39z2">
    <w:name w:val="WW8Num39z2"/>
    <w:rPr>
      <w:rFonts w:ascii="Wingdings" w:hAnsi="Wingdings" w:cs="Wingdings" w:hint="default"/>
      <w:sz w:val="20"/>
    </w:rPr>
  </w:style>
  <w:style w:type="character" w:customStyle="1" w:styleId="WW8Num40z0">
    <w:name w:val="WW8Num40z0"/>
    <w:rPr>
      <w:rFonts w:ascii="Symbol" w:hAnsi="Symbol" w:cs="Symbol" w:hint="default"/>
      <w:sz w:val="20"/>
    </w:rPr>
  </w:style>
  <w:style w:type="character" w:customStyle="1" w:styleId="WW8Num40z1">
    <w:name w:val="WW8Num40z1"/>
    <w:rPr>
      <w:rFonts w:ascii="Courier New" w:hAnsi="Courier New" w:cs="Courier New" w:hint="default"/>
      <w:sz w:val="20"/>
    </w:rPr>
  </w:style>
  <w:style w:type="character" w:customStyle="1" w:styleId="WW8Num40z2">
    <w:name w:val="WW8Num40z2"/>
    <w:rPr>
      <w:rFonts w:ascii="Wingdings" w:hAnsi="Wingdings" w:cs="Wingdings" w:hint="default"/>
      <w:sz w:val="20"/>
    </w:rPr>
  </w:style>
  <w:style w:type="character" w:customStyle="1" w:styleId="WW8Num41z0">
    <w:name w:val="WW8Num41z0"/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ascii="Symbol" w:hAnsi="Symbol" w:cs="Symbol" w:hint="default"/>
      <w:sz w:val="20"/>
    </w:rPr>
  </w:style>
  <w:style w:type="character" w:customStyle="1" w:styleId="WW8Num42z1">
    <w:name w:val="WW8Num42z1"/>
    <w:rPr>
      <w:rFonts w:ascii="Courier New" w:hAnsi="Courier New" w:cs="Courier New" w:hint="default"/>
      <w:sz w:val="20"/>
    </w:rPr>
  </w:style>
  <w:style w:type="character" w:customStyle="1" w:styleId="WW8Num42z2">
    <w:name w:val="WW8Num42z2"/>
    <w:rPr>
      <w:rFonts w:ascii="Wingdings" w:hAnsi="Wingdings" w:cs="Wingdings" w:hint="default"/>
      <w:sz w:val="20"/>
    </w:rPr>
  </w:style>
  <w:style w:type="character" w:customStyle="1" w:styleId="WW8Num43z0">
    <w:name w:val="WW8Num43z0"/>
    <w:rPr>
      <w:rFonts w:hint="default"/>
      <w:sz w:val="28"/>
      <w:szCs w:val="28"/>
    </w:rPr>
  </w:style>
  <w:style w:type="character" w:customStyle="1" w:styleId="WW8Num43z1">
    <w:name w:val="WW8Num43z1"/>
    <w:rPr>
      <w:rFonts w:ascii="Courier New" w:hAnsi="Courier New" w:cs="Courier New" w:hint="default"/>
    </w:rPr>
  </w:style>
  <w:style w:type="character" w:customStyle="1" w:styleId="WW8Num43z2">
    <w:name w:val="WW8Num43z2"/>
    <w:rPr>
      <w:rFonts w:ascii="Wingdings" w:hAnsi="Wingdings" w:cs="Wingdings" w:hint="default"/>
    </w:rPr>
  </w:style>
  <w:style w:type="character" w:customStyle="1" w:styleId="WW8Num43z3">
    <w:name w:val="WW8Num43z3"/>
    <w:rPr>
      <w:rFonts w:ascii="Symbol" w:hAnsi="Symbol" w:cs="Symbol" w:hint="default"/>
    </w:rPr>
  </w:style>
  <w:style w:type="character" w:customStyle="1" w:styleId="WW8Num44z0">
    <w:name w:val="WW8Num44z0"/>
    <w:rPr>
      <w:rFonts w:ascii="Symbol" w:hAnsi="Symbol" w:cs="Symbol" w:hint="default"/>
      <w:sz w:val="20"/>
    </w:rPr>
  </w:style>
  <w:style w:type="character" w:customStyle="1" w:styleId="WW8Num44z1">
    <w:name w:val="WW8Num44z1"/>
    <w:rPr>
      <w:rFonts w:ascii="Courier New" w:hAnsi="Courier New" w:cs="Courier New" w:hint="default"/>
      <w:sz w:val="20"/>
    </w:rPr>
  </w:style>
  <w:style w:type="character" w:customStyle="1" w:styleId="WW8Num44z2">
    <w:name w:val="WW8Num44z2"/>
    <w:rPr>
      <w:rFonts w:ascii="Wingdings" w:hAnsi="Wingdings" w:cs="Wingdings" w:hint="default"/>
      <w:sz w:val="20"/>
    </w:rPr>
  </w:style>
  <w:style w:type="character" w:customStyle="1" w:styleId="20">
    <w:name w:val="Основной шрифт абзаца2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8z3">
    <w:name w:val="WW8Num28z3"/>
    <w:rPr>
      <w:rFonts w:ascii="Symbol" w:hAnsi="Symbol" w:cs="Symbol" w:hint="default"/>
    </w:rPr>
  </w:style>
  <w:style w:type="character" w:customStyle="1" w:styleId="14">
    <w:name w:val="Основной шрифт абзаца1"/>
  </w:style>
  <w:style w:type="character" w:styleId="a4">
    <w:name w:val="page number"/>
    <w:basedOn w:val="14"/>
  </w:style>
  <w:style w:type="character" w:styleId="a5">
    <w:name w:val="Hyperlink"/>
    <w:rPr>
      <w:color w:val="000080"/>
      <w:u w:val="single"/>
    </w:rPr>
  </w:style>
  <w:style w:type="character" w:customStyle="1" w:styleId="31">
    <w:name w:val="Заголовок 3 Знак"/>
    <w:rPr>
      <w:b/>
      <w:bCs/>
      <w:sz w:val="27"/>
      <w:szCs w:val="27"/>
    </w:rPr>
  </w:style>
  <w:style w:type="character" w:customStyle="1" w:styleId="41">
    <w:name w:val="Заголовок 4 Знак"/>
    <w:rPr>
      <w:b/>
      <w:bCs/>
      <w:sz w:val="24"/>
      <w:szCs w:val="24"/>
    </w:rPr>
  </w:style>
  <w:style w:type="character" w:customStyle="1" w:styleId="51">
    <w:name w:val="Заголовок 5 Знак"/>
    <w:rPr>
      <w:b/>
      <w:bCs/>
    </w:rPr>
  </w:style>
  <w:style w:type="character" w:customStyle="1" w:styleId="60">
    <w:name w:val="Заголовок 6 Знак"/>
    <w:rPr>
      <w:b/>
      <w:bCs/>
      <w:sz w:val="15"/>
      <w:szCs w:val="15"/>
    </w:rPr>
  </w:style>
  <w:style w:type="character" w:styleId="a6">
    <w:name w:val="FollowedHyperlink"/>
    <w:rPr>
      <w:color w:val="0000FF"/>
      <w:u w:val="single"/>
    </w:rPr>
  </w:style>
  <w:style w:type="character" w:customStyle="1" w:styleId="spelling-content-entity">
    <w:name w:val="spelling-content-entity"/>
  </w:style>
  <w:style w:type="character" w:customStyle="1" w:styleId="keyword">
    <w:name w:val="keyword"/>
  </w:style>
  <w:style w:type="character" w:customStyle="1" w:styleId="HTML">
    <w:name w:val="Стандартный HTML Знак"/>
    <w:rPr>
      <w:rFonts w:ascii="Courier New" w:hAnsi="Courier New" w:cs="Courier New"/>
      <w:lang w:eastAsia="zh-CN"/>
    </w:rPr>
  </w:style>
  <w:style w:type="character" w:customStyle="1" w:styleId="texample">
    <w:name w:val="texample"/>
  </w:style>
  <w:style w:type="character" w:customStyle="1" w:styleId="apple-style-span">
    <w:name w:val="apple-style-span"/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apple-converted-space">
    <w:name w:val="apple-converted-space"/>
  </w:style>
  <w:style w:type="character" w:customStyle="1" w:styleId="a7">
    <w:name w:val="Основной текст Знак"/>
    <w:rPr>
      <w:sz w:val="24"/>
      <w:szCs w:val="24"/>
      <w:lang w:eastAsia="zh-CN"/>
    </w:rPr>
  </w:style>
  <w:style w:type="character" w:styleId="a8">
    <w:name w:val="Strong"/>
    <w:qFormat/>
    <w:rPr>
      <w:b/>
      <w:bCs/>
    </w:rPr>
  </w:style>
  <w:style w:type="character" w:customStyle="1" w:styleId="a9">
    <w:name w:val="Определение"/>
  </w:style>
  <w:style w:type="character" w:styleId="aa">
    <w:name w:val="Emphasis"/>
    <w:qFormat/>
    <w:rPr>
      <w:i/>
      <w:iCs/>
    </w:rPr>
  </w:style>
  <w:style w:type="character" w:customStyle="1" w:styleId="ab">
    <w:name w:val="Исходный текст"/>
    <w:rPr>
      <w:rFonts w:ascii="Liberation Mono" w:eastAsia="NSimSun" w:hAnsi="Liberation Mono" w:cs="Liberation Mono"/>
    </w:rPr>
  </w:style>
  <w:style w:type="character" w:customStyle="1" w:styleId="ac">
    <w:name w:val="Верхний колонтитул Знак"/>
    <w:rPr>
      <w:sz w:val="24"/>
      <w:szCs w:val="24"/>
      <w:lang w:eastAsia="zh-CN"/>
    </w:rPr>
  </w:style>
  <w:style w:type="character" w:styleId="HTML0">
    <w:name w:val="HTML Code"/>
    <w:uiPriority w:val="99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b">
    <w:name w:val="b"/>
  </w:style>
  <w:style w:type="character" w:customStyle="1" w:styleId="ad">
    <w:name w:val="Символ нумерации"/>
  </w:style>
  <w:style w:type="paragraph" w:customStyle="1" w:styleId="22">
    <w:name w:val="Заголовок2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link w:val="15"/>
    <w:pPr>
      <w:spacing w:after="140" w:line="288" w:lineRule="auto"/>
    </w:pPr>
  </w:style>
  <w:style w:type="paragraph" w:styleId="ae">
    <w:name w:val="List"/>
    <w:basedOn w:val="a0"/>
    <w:rPr>
      <w:rFonts w:cs="Mang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52">
    <w:name w:val="Указатель5"/>
    <w:basedOn w:val="a"/>
    <w:pPr>
      <w:suppressLineNumbers/>
    </w:pPr>
    <w:rPr>
      <w:rFonts w:cs="Arial Unicode MS"/>
    </w:rPr>
  </w:style>
  <w:style w:type="paragraph" w:customStyle="1" w:styleId="12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42">
    <w:name w:val="Название объекта4"/>
    <w:basedOn w:val="12"/>
    <w:next w:val="a0"/>
    <w:pPr>
      <w:jc w:val="center"/>
    </w:pPr>
    <w:rPr>
      <w:b/>
      <w:bCs/>
      <w:sz w:val="56"/>
      <w:szCs w:val="56"/>
    </w:rPr>
  </w:style>
  <w:style w:type="paragraph" w:customStyle="1" w:styleId="43">
    <w:name w:val="Указатель4"/>
    <w:basedOn w:val="a"/>
    <w:pPr>
      <w:suppressLineNumbers/>
    </w:pPr>
    <w:rPr>
      <w:rFonts w:cs="Arial Unicode MS"/>
    </w:rPr>
  </w:style>
  <w:style w:type="paragraph" w:customStyle="1" w:styleId="32">
    <w:name w:val="Название объекта3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33">
    <w:name w:val="Указатель3"/>
    <w:basedOn w:val="a"/>
    <w:pPr>
      <w:suppressLineNumbers/>
    </w:pPr>
    <w:rPr>
      <w:rFonts w:cs="Mangal"/>
    </w:rPr>
  </w:style>
  <w:style w:type="paragraph" w:customStyle="1" w:styleId="23">
    <w:name w:val="Название объекта2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24">
    <w:name w:val="Указатель2"/>
    <w:basedOn w:val="a"/>
    <w:pPr>
      <w:suppressLineNumbers/>
    </w:pPr>
    <w:rPr>
      <w:rFonts w:cs="Mangal"/>
    </w:rPr>
  </w:style>
  <w:style w:type="paragraph" w:customStyle="1" w:styleId="16">
    <w:name w:val="Название объекта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7">
    <w:name w:val="Указатель1"/>
    <w:basedOn w:val="a"/>
    <w:pPr>
      <w:suppressLineNumbers/>
    </w:pPr>
    <w:rPr>
      <w:rFonts w:cs="Mangal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val="ru-RU" w:eastAsia="zh-CN"/>
    </w:rPr>
  </w:style>
  <w:style w:type="paragraph" w:styleId="af0">
    <w:name w:val="footer"/>
    <w:basedOn w:val="a"/>
    <w:link w:val="af1"/>
    <w:pPr>
      <w:tabs>
        <w:tab w:val="center" w:pos="4677"/>
        <w:tab w:val="right" w:pos="9355"/>
      </w:tabs>
    </w:pPr>
  </w:style>
  <w:style w:type="paragraph" w:customStyle="1" w:styleId="af2">
    <w:name w:val="Обычный (веб)"/>
    <w:basedOn w:val="a"/>
    <w:pPr>
      <w:spacing w:before="280" w:after="280"/>
    </w:pPr>
  </w:style>
  <w:style w:type="paragraph" w:styleId="HTML1">
    <w:name w:val="HTML Preformatted"/>
    <w:basedOn w:val="a"/>
    <w:link w:val="HTML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f3">
    <w:name w:val="Содержимое врезки"/>
    <w:basedOn w:val="a"/>
  </w:style>
  <w:style w:type="paragraph" w:customStyle="1" w:styleId="CodeText">
    <w:name w:val="Code Text"/>
    <w:basedOn w:val="a"/>
    <w:pPr>
      <w:widowControl w:val="0"/>
      <w:suppressAutoHyphens w:val="0"/>
      <w:spacing w:line="180" w:lineRule="atLeast"/>
      <w:ind w:left="567" w:right="432"/>
      <w:jc w:val="both"/>
    </w:pPr>
    <w:rPr>
      <w:rFonts w:ascii="Courier New" w:hAnsi="Courier New" w:cs="Courier New"/>
      <w:sz w:val="16"/>
      <w:szCs w:val="20"/>
      <w:lang w:val="en-US" w:eastAsia="ru-BY"/>
    </w:rPr>
  </w:style>
  <w:style w:type="paragraph" w:customStyle="1" w:styleId="11">
    <w:name w:val="Маркированный список1"/>
    <w:basedOn w:val="a"/>
    <w:pPr>
      <w:widowControl w:val="0"/>
      <w:numPr>
        <w:numId w:val="6"/>
      </w:numPr>
      <w:suppressAutoHyphens w:val="0"/>
      <w:spacing w:before="60" w:after="120" w:line="240" w:lineRule="atLeast"/>
      <w:contextualSpacing/>
      <w:jc w:val="both"/>
    </w:pPr>
    <w:rPr>
      <w:sz w:val="20"/>
      <w:szCs w:val="20"/>
    </w:rPr>
  </w:style>
  <w:style w:type="paragraph" w:customStyle="1" w:styleId="10">
    <w:name w:val="Нумерованный список1"/>
    <w:basedOn w:val="a"/>
    <w:pPr>
      <w:numPr>
        <w:numId w:val="3"/>
      </w:numPr>
      <w:contextualSpacing/>
    </w:pPr>
  </w:style>
  <w:style w:type="paragraph" w:customStyle="1" w:styleId="InfoBlue">
    <w:name w:val="InfoBlue"/>
    <w:basedOn w:val="a"/>
    <w:next w:val="a0"/>
    <w:pPr>
      <w:widowControl w:val="0"/>
      <w:tabs>
        <w:tab w:val="left" w:pos="162"/>
        <w:tab w:val="left" w:pos="1260"/>
      </w:tabs>
      <w:suppressAutoHyphens w:val="0"/>
      <w:spacing w:before="120" w:line="240" w:lineRule="atLeast"/>
      <w:ind w:left="158"/>
      <w:jc w:val="both"/>
    </w:pPr>
    <w:rPr>
      <w:i/>
      <w:color w:val="0000FF"/>
      <w:sz w:val="20"/>
      <w:szCs w:val="20"/>
    </w:rPr>
  </w:style>
  <w:style w:type="paragraph" w:customStyle="1" w:styleId="af4">
    <w:name w:val="Блочная цитата"/>
    <w:basedOn w:val="a"/>
    <w:pPr>
      <w:spacing w:after="283"/>
      <w:ind w:left="567" w:right="567"/>
    </w:pPr>
  </w:style>
  <w:style w:type="paragraph" w:styleId="af5">
    <w:name w:val="Subtitle"/>
    <w:basedOn w:val="12"/>
    <w:next w:val="a0"/>
    <w:link w:val="af6"/>
    <w:qFormat/>
    <w:pPr>
      <w:spacing w:before="60"/>
      <w:jc w:val="center"/>
    </w:pPr>
    <w:rPr>
      <w:sz w:val="36"/>
      <w:szCs w:val="36"/>
    </w:rPr>
  </w:style>
  <w:style w:type="paragraph" w:customStyle="1" w:styleId="af7">
    <w:name w:val="Заголовок списка"/>
    <w:basedOn w:val="a"/>
    <w:next w:val="af8"/>
  </w:style>
  <w:style w:type="paragraph" w:customStyle="1" w:styleId="af8">
    <w:name w:val="Содержимое списка"/>
    <w:basedOn w:val="a"/>
    <w:pPr>
      <w:ind w:left="567"/>
    </w:pPr>
  </w:style>
  <w:style w:type="paragraph" w:customStyle="1" w:styleId="af9">
    <w:name w:val="Текст в заданном формате"/>
    <w:basedOn w:val="a"/>
    <w:rPr>
      <w:rFonts w:ascii="Liberation Mono" w:eastAsia="NSimSun" w:hAnsi="Liberation Mono" w:cs="Liberation Mono"/>
      <w:sz w:val="20"/>
      <w:szCs w:val="20"/>
    </w:rPr>
  </w:style>
  <w:style w:type="paragraph" w:styleId="afa">
    <w:name w:val="header"/>
    <w:basedOn w:val="a"/>
    <w:link w:val="18"/>
    <w:pPr>
      <w:tabs>
        <w:tab w:val="center" w:pos="4677"/>
        <w:tab w:val="right" w:pos="9355"/>
      </w:tabs>
    </w:pPr>
  </w:style>
  <w:style w:type="paragraph" w:customStyle="1" w:styleId="afb">
    <w:name w:val="Содержимое таблицы"/>
    <w:basedOn w:val="a"/>
    <w:pPr>
      <w:suppressLineNumbers/>
    </w:pPr>
  </w:style>
  <w:style w:type="paragraph" w:customStyle="1" w:styleId="afc">
    <w:name w:val="Заголовок таблицы"/>
    <w:basedOn w:val="afb"/>
    <w:pPr>
      <w:jc w:val="center"/>
    </w:pPr>
    <w:rPr>
      <w:b/>
      <w:bCs/>
    </w:rPr>
  </w:style>
  <w:style w:type="character" w:styleId="afd">
    <w:name w:val="Unresolved Mention"/>
    <w:uiPriority w:val="99"/>
    <w:semiHidden/>
    <w:unhideWhenUsed/>
    <w:rsid w:val="000D01FB"/>
    <w:rPr>
      <w:color w:val="605E5C"/>
      <w:shd w:val="clear" w:color="auto" w:fill="E1DFDD"/>
    </w:rPr>
  </w:style>
  <w:style w:type="paragraph" w:styleId="afe">
    <w:name w:val="List Paragraph"/>
    <w:basedOn w:val="a"/>
    <w:uiPriority w:val="34"/>
    <w:qFormat/>
    <w:rsid w:val="00DD5392"/>
    <w:pPr>
      <w:ind w:left="720"/>
      <w:contextualSpacing/>
    </w:pPr>
  </w:style>
  <w:style w:type="character" w:customStyle="1" w:styleId="13">
    <w:name w:val="Заголовок 1 Знак"/>
    <w:basedOn w:val="a1"/>
    <w:link w:val="1"/>
    <w:rsid w:val="00E12B49"/>
    <w:rPr>
      <w:rFonts w:ascii="Liberation Sans" w:eastAsia="Microsoft YaHei" w:hAnsi="Liberation Sans" w:cs="Mangal"/>
      <w:b/>
      <w:bCs/>
      <w:sz w:val="36"/>
      <w:szCs w:val="36"/>
      <w:lang w:val="ru-RU" w:eastAsia="zh-CN"/>
    </w:rPr>
  </w:style>
  <w:style w:type="character" w:customStyle="1" w:styleId="15">
    <w:name w:val="Основной текст Знак1"/>
    <w:basedOn w:val="a1"/>
    <w:link w:val="a0"/>
    <w:rsid w:val="00E12B49"/>
    <w:rPr>
      <w:sz w:val="24"/>
      <w:szCs w:val="24"/>
      <w:lang w:val="ru-RU" w:eastAsia="zh-CN"/>
    </w:rPr>
  </w:style>
  <w:style w:type="character" w:customStyle="1" w:styleId="af1">
    <w:name w:val="Нижний колонтитул Знак"/>
    <w:basedOn w:val="a1"/>
    <w:link w:val="af0"/>
    <w:rsid w:val="00E12B49"/>
    <w:rPr>
      <w:sz w:val="24"/>
      <w:szCs w:val="24"/>
      <w:lang w:val="ru-RU" w:eastAsia="zh-CN"/>
    </w:rPr>
  </w:style>
  <w:style w:type="character" w:customStyle="1" w:styleId="HTML10">
    <w:name w:val="Стандартный HTML Знак1"/>
    <w:basedOn w:val="a1"/>
    <w:link w:val="HTML1"/>
    <w:rsid w:val="00E12B49"/>
    <w:rPr>
      <w:rFonts w:ascii="Courier New" w:hAnsi="Courier New" w:cs="Courier New"/>
      <w:lang w:val="ru-RU" w:eastAsia="zh-CN"/>
    </w:rPr>
  </w:style>
  <w:style w:type="character" w:customStyle="1" w:styleId="af6">
    <w:name w:val="Подзаголовок Знак"/>
    <w:basedOn w:val="a1"/>
    <w:link w:val="af5"/>
    <w:rsid w:val="00E12B49"/>
    <w:rPr>
      <w:rFonts w:ascii="Liberation Sans" w:eastAsia="Microsoft YaHei" w:hAnsi="Liberation Sans" w:cs="Mangal"/>
      <w:sz w:val="36"/>
      <w:szCs w:val="36"/>
      <w:lang w:val="ru-RU" w:eastAsia="zh-CN"/>
    </w:rPr>
  </w:style>
  <w:style w:type="character" w:customStyle="1" w:styleId="18">
    <w:name w:val="Верхний колонтитул Знак1"/>
    <w:basedOn w:val="a1"/>
    <w:link w:val="afa"/>
    <w:rsid w:val="00E12B49"/>
    <w:rPr>
      <w:sz w:val="24"/>
      <w:szCs w:val="24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7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sharp/efcore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ithub.com/ru/actions/concepts/workflows-and-actions/workflow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hyperlink" Target="https://docs.github.com/ru/actions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ef/core/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2157A-4D8A-45DA-BA50-67E91D250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7122</Words>
  <Characters>40599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</vt:lpstr>
    </vt:vector>
  </TitlesOfParts>
  <Company/>
  <LinksUpToDate>false</LinksUpToDate>
  <CharactersWithSpaces>47626</CharactersWithSpaces>
  <SharedDoc>false</SharedDoc>
  <HLinks>
    <vt:vector size="18" baseType="variant">
      <vt:variant>
        <vt:i4>3670077</vt:i4>
      </vt:variant>
      <vt:variant>
        <vt:i4>6</vt:i4>
      </vt:variant>
      <vt:variant>
        <vt:i4>0</vt:i4>
      </vt:variant>
      <vt:variant>
        <vt:i4>5</vt:i4>
      </vt:variant>
      <vt:variant>
        <vt:lpwstr>https://learn.microsoft.com/ru-ru/ef/core/</vt:lpwstr>
      </vt:variant>
      <vt:variant>
        <vt:lpwstr/>
      </vt:variant>
      <vt:variant>
        <vt:i4>4915291</vt:i4>
      </vt:variant>
      <vt:variant>
        <vt:i4>3</vt:i4>
      </vt:variant>
      <vt:variant>
        <vt:i4>0</vt:i4>
      </vt:variant>
      <vt:variant>
        <vt:i4>5</vt:i4>
      </vt:variant>
      <vt:variant>
        <vt:lpwstr>https://metanit.com/sharp/efcore/</vt:lpwstr>
      </vt:variant>
      <vt:variant>
        <vt:lpwstr/>
      </vt:variant>
      <vt:variant>
        <vt:i4>4325444</vt:i4>
      </vt:variant>
      <vt:variant>
        <vt:i4>0</vt:i4>
      </vt:variant>
      <vt:variant>
        <vt:i4>0</vt:i4>
      </vt:variant>
      <vt:variant>
        <vt:i4>5</vt:i4>
      </vt:variant>
      <vt:variant>
        <vt:lpwstr>https://docs.microsoft.com/ru-ru/ef/core/what-is-new/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subject/>
  <dc:creator>d149-02</dc:creator>
  <cp:keywords/>
  <cp:lastModifiedBy>ol as</cp:lastModifiedBy>
  <cp:revision>6</cp:revision>
  <cp:lastPrinted>1995-11-21T15:41:00Z</cp:lastPrinted>
  <dcterms:created xsi:type="dcterms:W3CDTF">2025-04-10T09:39:00Z</dcterms:created>
  <dcterms:modified xsi:type="dcterms:W3CDTF">2025-09-18T08:17:00Z</dcterms:modified>
</cp:coreProperties>
</file>