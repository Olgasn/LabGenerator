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C22F45" w14:textId="77777777" w:rsidR="00FD462E" w:rsidRDefault="00000000" w:rsidP="00F60D5F">
      <w:pPr>
        <w:pStyle w:val="CM9"/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 xml:space="preserve">Лабораторная работа </w:t>
      </w:r>
    </w:p>
    <w:p w14:paraId="699C4BC5" w14:textId="77777777" w:rsidR="00FD462E" w:rsidRDefault="00000000" w:rsidP="00F60D5F">
      <w:pPr>
        <w:pStyle w:val="LO-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«Создание Web-сервиса с использованием WEB API ASP.NET MVC (ASP.NET Core MVC) для работы с информацией из базы данных»</w:t>
      </w:r>
    </w:p>
    <w:p w14:paraId="2C13BF60" w14:textId="77777777" w:rsidR="00FD462E" w:rsidRDefault="00FD462E" w:rsidP="00F60D5F">
      <w:pPr>
        <w:pStyle w:val="LO-Normal"/>
        <w:jc w:val="center"/>
        <w:rPr>
          <w:rFonts w:ascii="Times New Roman" w:hAnsi="Times New Roman" w:cs="Times New Roman"/>
          <w:sz w:val="28"/>
          <w:szCs w:val="28"/>
        </w:rPr>
      </w:pPr>
    </w:p>
    <w:p w14:paraId="0CA1948E" w14:textId="2A4D0665" w:rsidR="00FD462E" w:rsidRDefault="00000000" w:rsidP="00F60D5F">
      <w:pPr>
        <w:pStyle w:val="LO-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F60D5F">
        <w:rPr>
          <w:rFonts w:ascii="Times New Roman" w:hAnsi="Times New Roman" w:cs="Times New Roman"/>
          <w:b/>
          <w:sz w:val="28"/>
          <w:szCs w:val="28"/>
        </w:rPr>
        <w:t>:</w:t>
      </w:r>
      <w:r w:rsidR="00F60D5F">
        <w:rPr>
          <w:rFonts w:ascii="Times New Roman" w:hAnsi="Times New Roman" w:cs="Times New Roman"/>
          <w:sz w:val="28"/>
          <w:szCs w:val="28"/>
        </w:rPr>
        <w:t xml:space="preserve"> ознакомиться</w:t>
      </w:r>
      <w:r>
        <w:rPr>
          <w:rFonts w:ascii="Times New Roman" w:hAnsi="Times New Roman" w:cs="Times New Roman"/>
          <w:sz w:val="28"/>
          <w:szCs w:val="28"/>
        </w:rPr>
        <w:t xml:space="preserve"> с возможностями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 xml:space="preserve"> по получению, отображению и изменение данных при помощи технологии WEB API.</w:t>
      </w:r>
    </w:p>
    <w:p w14:paraId="2DCCB46C" w14:textId="77777777" w:rsidR="00FD462E" w:rsidRDefault="00FD462E" w:rsidP="00F60D5F">
      <w:pPr>
        <w:pStyle w:val="LO-Normal"/>
        <w:jc w:val="both"/>
        <w:rPr>
          <w:rFonts w:ascii="Times New Roman" w:hAnsi="Times New Roman" w:cs="Times New Roman"/>
          <w:sz w:val="28"/>
          <w:szCs w:val="28"/>
        </w:rPr>
      </w:pPr>
    </w:p>
    <w:p w14:paraId="2686A3F7" w14:textId="4E8EF2CE" w:rsidR="00FD462E" w:rsidRPr="00F60D5F" w:rsidRDefault="00FD462E" w:rsidP="00F60D5F">
      <w:pPr>
        <w:keepNext/>
        <w:tabs>
          <w:tab w:val="left" w:pos="2130"/>
        </w:tabs>
      </w:pPr>
      <w:hyperlink w:anchor="sect2" w:history="1">
        <w:r>
          <w:rPr>
            <w:rStyle w:val="a5"/>
            <w:sz w:val="28"/>
            <w:szCs w:val="28"/>
          </w:rPr>
          <w:t>ЗАДАНИЕ</w:t>
        </w:r>
      </w:hyperlink>
    </w:p>
    <w:p w14:paraId="2224445D" w14:textId="20304377" w:rsidR="00FD462E" w:rsidRPr="00F60D5F" w:rsidRDefault="00FD462E" w:rsidP="00F60D5F">
      <w:pPr>
        <w:keepNext/>
      </w:pPr>
      <w:hyperlink w:anchor="sect4" w:history="1">
        <w:r>
          <w:rPr>
            <w:rStyle w:val="a5"/>
            <w:sz w:val="28"/>
            <w:szCs w:val="28"/>
          </w:rPr>
          <w:t>ОФОРМЛЕНИЕ ОТЧЕТА</w:t>
        </w:r>
      </w:hyperlink>
    </w:p>
    <w:p w14:paraId="645F7A1A" w14:textId="438A3E1A" w:rsidR="00FD462E" w:rsidRDefault="00FD462E" w:rsidP="00F60D5F">
      <w:pPr>
        <w:keepNext/>
      </w:pPr>
      <w:hyperlink w:anchor="sect5" w:history="1">
        <w:r>
          <w:rPr>
            <w:rStyle w:val="a5"/>
            <w:sz w:val="28"/>
            <w:szCs w:val="28"/>
          </w:rPr>
          <w:t>КОНТРОЛЬНЫЕ ВОПРОСЫ</w:t>
        </w:r>
      </w:hyperlink>
    </w:p>
    <w:p w14:paraId="44AFCA39" w14:textId="77777777" w:rsidR="00F60D5F" w:rsidRDefault="00F60D5F" w:rsidP="00F60D5F">
      <w:pPr>
        <w:pStyle w:val="LO-Normal"/>
        <w:keepNext/>
      </w:pPr>
      <w:hyperlink w:anchor="sect1" w:history="1">
        <w:r>
          <w:rPr>
            <w:rStyle w:val="a5"/>
            <w:rFonts w:ascii="Times New Roman" w:hAnsi="Times New Roman" w:cs="Times New Roman"/>
            <w:sz w:val="28"/>
            <w:szCs w:val="28"/>
          </w:rPr>
          <w:t>ТЕОРЕТИЧЕСКИЕ СВЕДЕНИЯ</w:t>
        </w:r>
      </w:hyperlink>
    </w:p>
    <w:p w14:paraId="26EDCC78" w14:textId="77777777" w:rsidR="00F60D5F" w:rsidRDefault="00F60D5F" w:rsidP="00F60D5F">
      <w:pPr>
        <w:keepNext/>
      </w:pPr>
      <w:hyperlink w:anchor="sect3" w:history="1">
        <w:r>
          <w:rPr>
            <w:rStyle w:val="a5"/>
            <w:sz w:val="28"/>
            <w:szCs w:val="28"/>
          </w:rPr>
          <w:t>МЕТОДИЧЕСКИЕ УКАЗАНИЯ И ПРИМЕРЫ</w:t>
        </w:r>
      </w:hyperlink>
    </w:p>
    <w:p w14:paraId="6163974A" w14:textId="5BD72C3F" w:rsidR="00F60D5F" w:rsidRPr="0088278E" w:rsidRDefault="00F60D5F" w:rsidP="00F60D5F">
      <w:pPr>
        <w:keepNext/>
      </w:pPr>
      <w:hyperlink w:anchor="sect6" w:history="1">
        <w:r>
          <w:rPr>
            <w:rStyle w:val="a5"/>
            <w:sz w:val="28"/>
            <w:szCs w:val="28"/>
          </w:rPr>
          <w:t>ЛИТЕРАТУРА</w:t>
        </w:r>
      </w:hyperlink>
    </w:p>
    <w:p w14:paraId="25A4B0FB" w14:textId="77777777" w:rsidR="00F60D5F" w:rsidRPr="00F60D5F" w:rsidRDefault="00F60D5F" w:rsidP="00F60D5F">
      <w:pPr>
        <w:pStyle w:val="af2"/>
        <w:spacing w:before="0" w:after="0"/>
        <w:jc w:val="both"/>
        <w:rPr>
          <w:color w:val="000000"/>
          <w:shd w:val="clear" w:color="auto" w:fill="F7F7FA"/>
        </w:rPr>
      </w:pPr>
      <w:bookmarkStart w:id="0" w:name="sect1"/>
    </w:p>
    <w:p w14:paraId="6B898938" w14:textId="77777777" w:rsidR="00F60D5F" w:rsidRPr="00F60D5F" w:rsidRDefault="00F60D5F" w:rsidP="00F60D5F">
      <w:pPr>
        <w:pStyle w:val="af2"/>
        <w:spacing w:before="0" w:after="0"/>
        <w:jc w:val="both"/>
        <w:rPr>
          <w:color w:val="000000"/>
          <w:shd w:val="clear" w:color="auto" w:fill="F7F7FA"/>
        </w:rPr>
      </w:pPr>
    </w:p>
    <w:p w14:paraId="6DF505CB" w14:textId="49EB9E91" w:rsidR="00FD462E" w:rsidRDefault="00000000" w:rsidP="00F60D5F">
      <w:pPr>
        <w:keepNext/>
        <w:rPr>
          <w:color w:val="000000"/>
          <w:sz w:val="28"/>
          <w:szCs w:val="28"/>
        </w:rPr>
      </w:pPr>
      <w:bookmarkStart w:id="1" w:name="sect3"/>
      <w:bookmarkStart w:id="2" w:name="sect2"/>
      <w:r>
        <w:rPr>
          <w:b/>
          <w:color w:val="000000"/>
          <w:sz w:val="28"/>
          <w:szCs w:val="28"/>
        </w:rPr>
        <w:t>ЗАДАНИЕ</w:t>
      </w:r>
    </w:p>
    <w:bookmarkEnd w:id="0"/>
    <w:bookmarkEnd w:id="1"/>
    <w:bookmarkEnd w:id="2"/>
    <w:p w14:paraId="6BEC34B4" w14:textId="77777777" w:rsidR="00FD462E" w:rsidRDefault="00FD462E" w:rsidP="00F60D5F">
      <w:pPr>
        <w:ind w:firstLine="708"/>
        <w:jc w:val="both"/>
        <w:rPr>
          <w:color w:val="000000"/>
          <w:sz w:val="28"/>
          <w:szCs w:val="28"/>
        </w:rPr>
      </w:pPr>
    </w:p>
    <w:p w14:paraId="5FAED640" w14:textId="4734AD05" w:rsidR="00FD462E" w:rsidRPr="00D11387" w:rsidRDefault="00855B75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 xml:space="preserve">1. Создать с использованием технологии </w:t>
      </w:r>
      <w:r w:rsidR="00F3560C" w:rsidRPr="00F3560C">
        <w:rPr>
          <w:sz w:val="28"/>
          <w:szCs w:val="28"/>
        </w:rPr>
        <w:t>ASP.NET Web API</w:t>
      </w:r>
      <w:r w:rsidR="00F3560C">
        <w:rPr>
          <w:sz w:val="28"/>
          <w:szCs w:val="28"/>
        </w:rPr>
        <w:t xml:space="preserve"> </w:t>
      </w:r>
      <w:r w:rsidRPr="00D11387">
        <w:rPr>
          <w:sz w:val="28"/>
          <w:szCs w:val="28"/>
          <w:lang w:val="en-US"/>
        </w:rPr>
        <w:t>Web</w:t>
      </w:r>
      <w:r w:rsidRPr="00D11387">
        <w:rPr>
          <w:sz w:val="28"/>
          <w:szCs w:val="28"/>
        </w:rPr>
        <w:t>-приложение, в котором организовать получение, отображение и изменение данных.</w:t>
      </w:r>
    </w:p>
    <w:p w14:paraId="515E2EA4" w14:textId="77777777" w:rsidR="00FD462E" w:rsidRPr="00D11387" w:rsidRDefault="00000000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Для этого необходимо:</w:t>
      </w:r>
    </w:p>
    <w:p w14:paraId="253017CE" w14:textId="77777777" w:rsidR="00FD462E" w:rsidRPr="00D11387" w:rsidRDefault="00000000" w:rsidP="00F60D5F">
      <w:pPr>
        <w:pStyle w:val="western"/>
        <w:numPr>
          <w:ilvl w:val="0"/>
          <w:numId w:val="9"/>
        </w:numPr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Создать (использовать</w:t>
      </w:r>
      <w:r w:rsidRPr="00D11387">
        <w:rPr>
          <w:sz w:val="28"/>
          <w:szCs w:val="28"/>
          <w:lang w:val="be-BY"/>
        </w:rPr>
        <w:t> ранее разработанные в </w:t>
      </w:r>
      <w:r w:rsidRPr="00D11387">
        <w:rPr>
          <w:sz w:val="28"/>
          <w:szCs w:val="28"/>
        </w:rPr>
        <w:t>предыдущих лабораторных работах):</w:t>
      </w:r>
    </w:p>
    <w:p w14:paraId="410E0597" w14:textId="77777777" w:rsidR="00FD462E" w:rsidRPr="00D11387" w:rsidRDefault="00000000" w:rsidP="00F60D5F">
      <w:pPr>
        <w:pStyle w:val="western"/>
        <w:numPr>
          <w:ilvl w:val="1"/>
          <w:numId w:val="9"/>
        </w:numPr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Классы, моделирующие не менее чем три таблицы базы данных согласно вашему варианту. Одна из таблиц обязательно должна находиться на стороне отношения «многие» связи с другой таблицей в схеме базы данных.</w:t>
      </w:r>
    </w:p>
    <w:p w14:paraId="51F93DD5" w14:textId="77777777" w:rsidR="00FD462E" w:rsidRPr="00D11387" w:rsidRDefault="00000000" w:rsidP="00F60D5F">
      <w:pPr>
        <w:pStyle w:val="western"/>
        <w:numPr>
          <w:ilvl w:val="1"/>
          <w:numId w:val="9"/>
        </w:numPr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Класс контекста данных для доступа к базе данных.</w:t>
      </w:r>
    </w:p>
    <w:p w14:paraId="61C5F542" w14:textId="77777777" w:rsidR="00FD462E" w:rsidRPr="00D11387" w:rsidRDefault="00000000" w:rsidP="00F60D5F">
      <w:pPr>
        <w:pStyle w:val="western"/>
        <w:numPr>
          <w:ilvl w:val="0"/>
          <w:numId w:val="9"/>
        </w:numPr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Создать контроллер для операций с данными таблицы, стоящей на стороне отношения «многие».</w:t>
      </w:r>
    </w:p>
    <w:p w14:paraId="025EDFDD" w14:textId="77777777" w:rsidR="00FD462E" w:rsidRPr="00D11387" w:rsidRDefault="00000000" w:rsidP="00F60D5F">
      <w:pPr>
        <w:pStyle w:val="western"/>
        <w:numPr>
          <w:ilvl w:val="0"/>
          <w:numId w:val="9"/>
        </w:numPr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 xml:space="preserve">Задокументировать </w:t>
      </w:r>
      <w:r w:rsidRPr="00D11387">
        <w:rPr>
          <w:sz w:val="28"/>
          <w:szCs w:val="28"/>
          <w:lang w:val="en-US"/>
        </w:rPr>
        <w:t>API</w:t>
      </w:r>
      <w:r w:rsidRPr="00D11387">
        <w:rPr>
          <w:sz w:val="28"/>
          <w:szCs w:val="28"/>
        </w:rPr>
        <w:t xml:space="preserve"> с помощью инструментов </w:t>
      </w:r>
      <w:r w:rsidRPr="00D11387">
        <w:rPr>
          <w:sz w:val="28"/>
          <w:szCs w:val="28"/>
          <w:lang w:val="en-US"/>
        </w:rPr>
        <w:t>Swagger</w:t>
      </w:r>
      <w:r w:rsidRPr="00D11387">
        <w:rPr>
          <w:sz w:val="28"/>
          <w:szCs w:val="28"/>
        </w:rPr>
        <w:t>.</w:t>
      </w:r>
    </w:p>
    <w:p w14:paraId="0CBED092" w14:textId="77777777" w:rsidR="00855B75" w:rsidRPr="00D11387" w:rsidRDefault="00855B75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2. Создать проект для покрытия методов котроллера модульными тестами, написать тесты и добиться их успешного прохождения.</w:t>
      </w:r>
    </w:p>
    <w:p w14:paraId="0F5415C2" w14:textId="2040D833" w:rsidR="00FD462E" w:rsidRPr="00D11387" w:rsidRDefault="00855B75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 w:rsidRPr="00D11387">
        <w:rPr>
          <w:sz w:val="28"/>
          <w:szCs w:val="28"/>
        </w:rPr>
        <w:t>3. Создать клиентское приложение в виде </w:t>
      </w:r>
      <w:r w:rsidRPr="00D11387">
        <w:rPr>
          <w:sz w:val="28"/>
          <w:szCs w:val="28"/>
          <w:lang w:val="en-US"/>
        </w:rPr>
        <w:t>HTML </w:t>
      </w:r>
      <w:r w:rsidRPr="00D11387">
        <w:rPr>
          <w:sz w:val="28"/>
          <w:szCs w:val="28"/>
        </w:rPr>
        <w:t xml:space="preserve">страницы для визуального выполнения всех операций с данными выбранной таблицы, </w:t>
      </w:r>
      <w:r w:rsidR="00CF7677" w:rsidRPr="00D11387">
        <w:rPr>
          <w:sz w:val="28"/>
          <w:szCs w:val="28"/>
        </w:rPr>
        <w:t>стоящей на стороне отношения «многие»</w:t>
      </w:r>
      <w:r w:rsidR="00CF7677">
        <w:rPr>
          <w:sz w:val="28"/>
          <w:szCs w:val="28"/>
        </w:rPr>
        <w:t xml:space="preserve">, </w:t>
      </w:r>
      <w:r w:rsidRPr="00D11387">
        <w:rPr>
          <w:sz w:val="28"/>
          <w:szCs w:val="28"/>
        </w:rPr>
        <w:t>использующ</w:t>
      </w:r>
      <w:r w:rsidR="00CF7677">
        <w:rPr>
          <w:sz w:val="28"/>
          <w:szCs w:val="28"/>
        </w:rPr>
        <w:t>ей</w:t>
      </w:r>
      <w:r w:rsidRPr="00D11387">
        <w:rPr>
          <w:sz w:val="28"/>
          <w:szCs w:val="28"/>
        </w:rPr>
        <w:t xml:space="preserve"> запросы к методам разработанного контроллера.</w:t>
      </w:r>
      <w:r w:rsidR="0088278E" w:rsidRPr="0088278E">
        <w:t xml:space="preserve"> </w:t>
      </w:r>
      <w:r w:rsidR="0088278E">
        <w:rPr>
          <w:sz w:val="28"/>
          <w:szCs w:val="28"/>
        </w:rPr>
        <w:t xml:space="preserve">На странице </w:t>
      </w:r>
      <w:r w:rsidR="0088278E" w:rsidRPr="0088278E">
        <w:rPr>
          <w:sz w:val="28"/>
          <w:szCs w:val="28"/>
        </w:rPr>
        <w:t>вместо кодов внешних ключей</w:t>
      </w:r>
      <w:r w:rsidR="0088278E">
        <w:rPr>
          <w:sz w:val="28"/>
          <w:szCs w:val="28"/>
        </w:rPr>
        <w:t xml:space="preserve"> </w:t>
      </w:r>
      <w:r w:rsidR="0088278E" w:rsidRPr="0088278E">
        <w:rPr>
          <w:sz w:val="28"/>
          <w:szCs w:val="28"/>
        </w:rPr>
        <w:t>выводить смысловые значения из связанных таблиц, стоящих на стороне отношения «один».</w:t>
      </w:r>
    </w:p>
    <w:p w14:paraId="77994C60" w14:textId="4F160ED3" w:rsidR="00D11387" w:rsidRPr="00D11387" w:rsidRDefault="00482A84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D11387" w:rsidRPr="00D11387">
        <w:rPr>
          <w:sz w:val="28"/>
          <w:szCs w:val="28"/>
        </w:rPr>
        <w:t>. Разместить созданное решение, содержащие проекты приложения и тестов, в свой репозитории на GitHub, создать README.md файл для этого репозитория.</w:t>
      </w:r>
    </w:p>
    <w:p w14:paraId="4F13E56A" w14:textId="66093197" w:rsidR="00D11387" w:rsidRPr="00D11387" w:rsidRDefault="00482A84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D11387" w:rsidRPr="00D11387">
        <w:rPr>
          <w:sz w:val="28"/>
          <w:szCs w:val="28"/>
        </w:rPr>
        <w:t xml:space="preserve">. Используя средство GitHub Actions, написать рабочий процесс, который будет осуществлять компиляцию решения и запуск тестов при любом изменении в репозитории. </w:t>
      </w:r>
    </w:p>
    <w:p w14:paraId="4954F058" w14:textId="34E3B74A" w:rsidR="00855B75" w:rsidRPr="0088278E" w:rsidRDefault="00482A84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D11387" w:rsidRPr="00D11387">
        <w:rPr>
          <w:sz w:val="28"/>
          <w:szCs w:val="28"/>
        </w:rPr>
        <w:t>. Отредактировать README.md файл опубликованного проекта, вставив в него код для создания эмблемы состояния рабочего процесса (status badge), показывающей, чем в данный момент завершился рабочий процесс</w:t>
      </w:r>
    </w:p>
    <w:p w14:paraId="3FC9C2FE" w14:textId="77777777" w:rsidR="00F60D5F" w:rsidRPr="0088278E" w:rsidRDefault="00F60D5F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</w:p>
    <w:p w14:paraId="699DF751" w14:textId="2A9BC341" w:rsidR="00F60D5F" w:rsidRDefault="00F60D5F" w:rsidP="00F60D5F">
      <w:pPr>
        <w:keepNext/>
        <w:rPr>
          <w:sz w:val="24"/>
          <w:szCs w:val="24"/>
        </w:rPr>
      </w:pPr>
      <w:r>
        <w:rPr>
          <w:b/>
          <w:sz w:val="28"/>
          <w:szCs w:val="28"/>
        </w:rPr>
        <w:t>ОФОРМЛЕНИЕ ОТЧЕТА</w:t>
      </w:r>
    </w:p>
    <w:p w14:paraId="6C25D483" w14:textId="77777777" w:rsidR="00F60D5F" w:rsidRPr="00D11387" w:rsidRDefault="00F60D5F" w:rsidP="00F60D5F">
      <w:pPr>
        <w:rPr>
          <w:sz w:val="28"/>
          <w:szCs w:val="28"/>
        </w:rPr>
      </w:pPr>
      <w:r w:rsidRPr="00D11387">
        <w:rPr>
          <w:sz w:val="28"/>
          <w:szCs w:val="28"/>
        </w:rPr>
        <w:t>Отчет должен содержать:</w:t>
      </w:r>
    </w:p>
    <w:p w14:paraId="77AA9A9C" w14:textId="77777777" w:rsidR="00C07897" w:rsidRPr="00D11387" w:rsidRDefault="00C07897" w:rsidP="00C07897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t>Ссылка на код разработанного проекта на GitHub.</w:t>
      </w:r>
    </w:p>
    <w:p w14:paraId="025689A0" w14:textId="77777777" w:rsidR="00F60D5F" w:rsidRPr="00D11387" w:rsidRDefault="00F60D5F" w:rsidP="00F60D5F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lastRenderedPageBreak/>
        <w:t>Исходные коды классов моделей и класса контекста данных.</w:t>
      </w:r>
    </w:p>
    <w:p w14:paraId="4CEA5F1E" w14:textId="77777777" w:rsidR="00F60D5F" w:rsidRPr="00D11387" w:rsidRDefault="00F60D5F" w:rsidP="00F60D5F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t>Код класса контроллера.</w:t>
      </w:r>
    </w:p>
    <w:p w14:paraId="564FF13E" w14:textId="77777777" w:rsidR="00F60D5F" w:rsidRPr="00D11387" w:rsidRDefault="00F60D5F" w:rsidP="00F60D5F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t>Код клиентского приложения.</w:t>
      </w:r>
    </w:p>
    <w:p w14:paraId="53E6C538" w14:textId="77777777" w:rsidR="00F60D5F" w:rsidRPr="00D11387" w:rsidRDefault="00F60D5F" w:rsidP="00F60D5F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t>Копии экранов, демонстрирующие возможности разработанного клиентского приложения.</w:t>
      </w:r>
    </w:p>
    <w:p w14:paraId="5728CC2F" w14:textId="77777777" w:rsidR="00F60D5F" w:rsidRPr="00D11387" w:rsidRDefault="00F60D5F" w:rsidP="00F60D5F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t xml:space="preserve">Копию экрана пользовательского интерфейса Swagger, демонстрирующего возможность работы с разработанным </w:t>
      </w:r>
      <w:r w:rsidRPr="00D11387">
        <w:rPr>
          <w:sz w:val="28"/>
          <w:szCs w:val="28"/>
          <w:lang w:val="en-US"/>
        </w:rPr>
        <w:t>Web</w:t>
      </w:r>
      <w:r w:rsidRPr="00D11387">
        <w:rPr>
          <w:sz w:val="28"/>
          <w:szCs w:val="28"/>
        </w:rPr>
        <w:t xml:space="preserve"> </w:t>
      </w:r>
      <w:r w:rsidRPr="00D11387">
        <w:rPr>
          <w:sz w:val="28"/>
          <w:szCs w:val="28"/>
          <w:lang w:val="en-US"/>
        </w:rPr>
        <w:t>API</w:t>
      </w:r>
      <w:r w:rsidRPr="00D11387">
        <w:rPr>
          <w:sz w:val="28"/>
          <w:szCs w:val="28"/>
        </w:rPr>
        <w:t>.</w:t>
      </w:r>
    </w:p>
    <w:p w14:paraId="532E14EB" w14:textId="77777777" w:rsidR="00F60D5F" w:rsidRPr="00D11387" w:rsidRDefault="00F60D5F" w:rsidP="00F60D5F">
      <w:pPr>
        <w:numPr>
          <w:ilvl w:val="0"/>
          <w:numId w:val="2"/>
        </w:numPr>
        <w:tabs>
          <w:tab w:val="left" w:pos="426"/>
        </w:tabs>
        <w:rPr>
          <w:sz w:val="28"/>
          <w:szCs w:val="28"/>
        </w:rPr>
      </w:pPr>
      <w:r w:rsidRPr="00D11387">
        <w:rPr>
          <w:sz w:val="28"/>
          <w:szCs w:val="28"/>
        </w:rPr>
        <w:t>Содержимое yml файла рабочего процесса.</w:t>
      </w:r>
    </w:p>
    <w:p w14:paraId="255FAEB6" w14:textId="349E5EDE" w:rsidR="00F60D5F" w:rsidRPr="00F60D5F" w:rsidRDefault="00F60D5F" w:rsidP="00F60D5F">
      <w:pPr>
        <w:pStyle w:val="af2"/>
        <w:spacing w:before="0" w:after="0"/>
        <w:jc w:val="both"/>
        <w:rPr>
          <w:color w:val="000000"/>
          <w:shd w:val="clear" w:color="auto" w:fill="F7F7FA"/>
        </w:rPr>
      </w:pPr>
      <w:r>
        <w:rPr>
          <w:color w:val="000000"/>
          <w:shd w:val="clear" w:color="auto" w:fill="F7F7FA"/>
        </w:rPr>
        <w:br w:type="page"/>
      </w:r>
    </w:p>
    <w:p w14:paraId="423D62B5" w14:textId="77777777" w:rsidR="00FD462E" w:rsidRDefault="00FD462E" w:rsidP="00F60D5F">
      <w:pPr>
        <w:rPr>
          <w:sz w:val="28"/>
          <w:szCs w:val="28"/>
        </w:rPr>
      </w:pPr>
      <w:bookmarkStart w:id="3" w:name="sect4"/>
    </w:p>
    <w:p w14:paraId="4800801D" w14:textId="0DC22260" w:rsidR="00FD462E" w:rsidRDefault="00000000" w:rsidP="00F60D5F">
      <w:pPr>
        <w:keepNext/>
        <w:rPr>
          <w:sz w:val="24"/>
          <w:szCs w:val="24"/>
        </w:rPr>
      </w:pPr>
      <w:bookmarkStart w:id="4" w:name="sect5"/>
      <w:bookmarkEnd w:id="3"/>
      <w:r>
        <w:rPr>
          <w:b/>
          <w:sz w:val="28"/>
          <w:szCs w:val="28"/>
        </w:rPr>
        <w:t>КОНТРОЛЬНЫЕ ВОПРОСЫ</w:t>
      </w:r>
    </w:p>
    <w:p w14:paraId="563FA184" w14:textId="77777777" w:rsidR="00FD462E" w:rsidRPr="00415C73" w:rsidRDefault="00000000" w:rsidP="00415C73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 xml:space="preserve">Что представляет собой технология </w:t>
      </w:r>
      <w:r w:rsidRPr="005264EF">
        <w:rPr>
          <w:rFonts w:ascii="Times New Roman" w:hAnsi="Times New Roman" w:cs="Times New Roman"/>
        </w:rPr>
        <w:t>Web</w:t>
      </w:r>
      <w:r w:rsidRPr="00415C73">
        <w:rPr>
          <w:rFonts w:ascii="Times New Roman" w:hAnsi="Times New Roman" w:cs="Times New Roman"/>
        </w:rPr>
        <w:t xml:space="preserve"> </w:t>
      </w:r>
      <w:r w:rsidRPr="005264EF">
        <w:rPr>
          <w:rFonts w:ascii="Times New Roman" w:hAnsi="Times New Roman" w:cs="Times New Roman"/>
        </w:rPr>
        <w:t>API</w:t>
      </w:r>
      <w:r w:rsidRPr="00415C73">
        <w:rPr>
          <w:rFonts w:ascii="Times New Roman" w:hAnsi="Times New Roman" w:cs="Times New Roman"/>
        </w:rPr>
        <w:t>?</w:t>
      </w:r>
    </w:p>
    <w:p w14:paraId="62241BA5" w14:textId="77777777" w:rsidR="00FD462E" w:rsidRPr="005264EF" w:rsidRDefault="00000000" w:rsidP="00415C73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 xml:space="preserve">Дайте общую характеристику </w:t>
      </w:r>
      <w:r w:rsidRPr="005264EF">
        <w:rPr>
          <w:rFonts w:ascii="Times New Roman" w:hAnsi="Times New Roman" w:cs="Times New Roman"/>
        </w:rPr>
        <w:t>REST</w:t>
      </w:r>
      <w:r w:rsidRPr="00415C73">
        <w:rPr>
          <w:rFonts w:ascii="Times New Roman" w:hAnsi="Times New Roman" w:cs="Times New Roman"/>
        </w:rPr>
        <w:t xml:space="preserve">-стиля? </w:t>
      </w:r>
    </w:p>
    <w:p w14:paraId="1E4568DA" w14:textId="77777777" w:rsidR="00FD462E" w:rsidRPr="005264EF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264EF">
        <w:rPr>
          <w:rFonts w:ascii="Times New Roman" w:hAnsi="Times New Roman" w:cs="Times New Roman"/>
        </w:rPr>
        <w:t>Для чего предназначены запросы типа GET, POST, PUT, DELETE?</w:t>
      </w:r>
    </w:p>
    <w:p w14:paraId="67D439DA" w14:textId="77777777" w:rsidR="00FD462E" w:rsidRPr="00415C73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>Какие действия необходимо выполнить для создания проекта Web API?</w:t>
      </w:r>
    </w:p>
    <w:p w14:paraId="53BC450C" w14:textId="674764AA" w:rsidR="00FD462E" w:rsidRPr="005264EF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>На что указывают специальные атрибуты [HttpGet], [HttpPost], [HttpP</w:t>
      </w:r>
      <w:r w:rsidRPr="005264EF">
        <w:rPr>
          <w:rFonts w:ascii="Times New Roman" w:hAnsi="Times New Roman" w:cs="Times New Roman"/>
        </w:rPr>
        <w:t>u</w:t>
      </w:r>
      <w:r w:rsidRPr="00415C73">
        <w:rPr>
          <w:rFonts w:ascii="Times New Roman" w:hAnsi="Times New Roman" w:cs="Times New Roman"/>
        </w:rPr>
        <w:t>t], [HttpDelete] в коде контроллера обработки запросов?</w:t>
      </w:r>
    </w:p>
    <w:p w14:paraId="289DD086" w14:textId="77777777" w:rsidR="005264EF" w:rsidRPr="005264EF" w:rsidRDefault="005264EF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264EF">
        <w:rPr>
          <w:rFonts w:ascii="Times New Roman" w:hAnsi="Times New Roman" w:cs="Times New Roman"/>
        </w:rPr>
        <w:t>Как в контроллере Web API осуществляется валидация данных и какую роль при этом играет объект ModelState?</w:t>
      </w:r>
    </w:p>
    <w:p w14:paraId="78B1C9ED" w14:textId="19E2B09A" w:rsidR="00FD462E" w:rsidRPr="005264EF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264EF">
        <w:rPr>
          <w:rFonts w:ascii="Times New Roman" w:hAnsi="Times New Roman" w:cs="Times New Roman"/>
        </w:rPr>
        <w:t xml:space="preserve">Какова последовательность действий для создания простейшего приложения по шаблону Web API, которое будет выполнять все основные операции с данными? </w:t>
      </w:r>
    </w:p>
    <w:p w14:paraId="579C90DE" w14:textId="6353B631" w:rsidR="00FD462E" w:rsidRPr="005264EF" w:rsidRDefault="005264EF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 можно использовать </w:t>
      </w:r>
      <w:r w:rsidR="00000000" w:rsidRPr="005264EF">
        <w:rPr>
          <w:rFonts w:ascii="Times New Roman" w:hAnsi="Times New Roman" w:cs="Times New Roman"/>
        </w:rPr>
        <w:t>для тестирования запросов типа GET, POST, PUT, DELETE.</w:t>
      </w:r>
    </w:p>
    <w:p w14:paraId="2C6E7396" w14:textId="77777777" w:rsidR="00FD462E" w:rsidRPr="00415C73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>Какова последовательность действий для создания веб-клиента с использованием представления в виде html-страницы?</w:t>
      </w:r>
    </w:p>
    <w:p w14:paraId="6B12B695" w14:textId="77777777" w:rsidR="00FD462E" w:rsidRPr="00415C73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 xml:space="preserve">Объясните основную логику кода </w:t>
      </w:r>
      <w:r w:rsidRPr="005264EF">
        <w:rPr>
          <w:rFonts w:ascii="Times New Roman" w:hAnsi="Times New Roman" w:cs="Times New Roman"/>
        </w:rPr>
        <w:t>html</w:t>
      </w:r>
      <w:r w:rsidRPr="00415C73">
        <w:rPr>
          <w:rFonts w:ascii="Times New Roman" w:hAnsi="Times New Roman" w:cs="Times New Roman"/>
        </w:rPr>
        <w:t>-страницы веб-клиента для изменения и удаления данных. Приведите пример кода.</w:t>
      </w:r>
    </w:p>
    <w:p w14:paraId="47F359D4" w14:textId="77777777" w:rsidR="00FD462E" w:rsidRPr="00415C73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 xml:space="preserve">Объясните основную логику кода </w:t>
      </w:r>
      <w:r w:rsidRPr="005264EF">
        <w:rPr>
          <w:rFonts w:ascii="Times New Roman" w:hAnsi="Times New Roman" w:cs="Times New Roman"/>
        </w:rPr>
        <w:t>html</w:t>
      </w:r>
      <w:r w:rsidRPr="00415C73">
        <w:rPr>
          <w:rFonts w:ascii="Times New Roman" w:hAnsi="Times New Roman" w:cs="Times New Roman"/>
        </w:rPr>
        <w:t>-страницы веб-клиента для добавления или редактирования данных. Приведите пример кода.</w:t>
      </w:r>
    </w:p>
    <w:p w14:paraId="5DCA02D7" w14:textId="77777777" w:rsidR="00FD462E" w:rsidRPr="005264EF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415C73">
        <w:rPr>
          <w:rFonts w:ascii="Times New Roman" w:hAnsi="Times New Roman" w:cs="Times New Roman"/>
        </w:rPr>
        <w:t xml:space="preserve">Организация валидации при работе в </w:t>
      </w:r>
      <w:bookmarkEnd w:id="4"/>
      <w:r w:rsidRPr="005264EF">
        <w:rPr>
          <w:rFonts w:ascii="Times New Roman" w:hAnsi="Times New Roman" w:cs="Times New Roman"/>
        </w:rPr>
        <w:t>Web</w:t>
      </w:r>
      <w:r w:rsidRPr="00415C73">
        <w:rPr>
          <w:rFonts w:ascii="Times New Roman" w:hAnsi="Times New Roman" w:cs="Times New Roman"/>
        </w:rPr>
        <w:t xml:space="preserve"> </w:t>
      </w:r>
      <w:r w:rsidRPr="005264EF">
        <w:rPr>
          <w:rFonts w:ascii="Times New Roman" w:hAnsi="Times New Roman" w:cs="Times New Roman"/>
        </w:rPr>
        <w:t>API</w:t>
      </w:r>
      <w:r w:rsidRPr="00415C73">
        <w:rPr>
          <w:rFonts w:ascii="Times New Roman" w:hAnsi="Times New Roman" w:cs="Times New Roman"/>
        </w:rPr>
        <w:t>?</w:t>
      </w:r>
    </w:p>
    <w:p w14:paraId="70D56CF4" w14:textId="77777777" w:rsidR="00FD462E" w:rsidRPr="005264EF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264EF">
        <w:rPr>
          <w:rFonts w:ascii="Times New Roman" w:hAnsi="Times New Roman" w:cs="Times New Roman"/>
        </w:rPr>
        <w:t xml:space="preserve">Для чего используется </w:t>
      </w:r>
      <w:bookmarkStart w:id="5" w:name="what-is-openapi"/>
      <w:bookmarkEnd w:id="5"/>
      <w:r w:rsidRPr="005264EF">
        <w:rPr>
          <w:rFonts w:ascii="Times New Roman" w:hAnsi="Times New Roman" w:cs="Times New Roman"/>
        </w:rPr>
        <w:t>OpenAPI?</w:t>
      </w:r>
    </w:p>
    <w:p w14:paraId="46C1BF6E" w14:textId="77777777" w:rsidR="00FD462E" w:rsidRPr="005264EF" w:rsidRDefault="00000000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264EF">
        <w:rPr>
          <w:rFonts w:ascii="Times New Roman" w:hAnsi="Times New Roman" w:cs="Times New Roman"/>
        </w:rPr>
        <w:t>Что такое Swagger?</w:t>
      </w:r>
    </w:p>
    <w:p w14:paraId="624DEF95" w14:textId="46E4A746" w:rsidR="005264EF" w:rsidRPr="005264EF" w:rsidRDefault="005264EF" w:rsidP="005264EF">
      <w:pPr>
        <w:pStyle w:val="LO-Normal"/>
        <w:widowControl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264EF">
        <w:rPr>
          <w:rFonts w:ascii="Times New Roman" w:hAnsi="Times New Roman" w:cs="Times New Roman"/>
        </w:rPr>
        <w:t>Какая функция JavaScript использовалась в клиентском приложении для отправки асинхронных запросов к API?</w:t>
      </w:r>
    </w:p>
    <w:p w14:paraId="7723A538" w14:textId="77777777" w:rsidR="00F60D5F" w:rsidRPr="005264EF" w:rsidRDefault="00F60D5F" w:rsidP="00F60D5F">
      <w:pPr>
        <w:rPr>
          <w:sz w:val="24"/>
          <w:szCs w:val="24"/>
        </w:rPr>
      </w:pPr>
    </w:p>
    <w:p w14:paraId="13BB028F" w14:textId="77777777" w:rsidR="00F60D5F" w:rsidRPr="005264EF" w:rsidRDefault="00F60D5F" w:rsidP="00F60D5F">
      <w:pPr>
        <w:rPr>
          <w:sz w:val="24"/>
          <w:szCs w:val="24"/>
        </w:rPr>
      </w:pPr>
    </w:p>
    <w:p w14:paraId="14CABAD2" w14:textId="77777777" w:rsidR="00F60D5F" w:rsidRPr="005264EF" w:rsidRDefault="00F60D5F" w:rsidP="00F60D5F">
      <w:pPr>
        <w:rPr>
          <w:sz w:val="24"/>
          <w:szCs w:val="24"/>
        </w:rPr>
      </w:pPr>
    </w:p>
    <w:p w14:paraId="06465D1D" w14:textId="77777777" w:rsidR="00F60D5F" w:rsidRPr="00F60D5F" w:rsidRDefault="00F60D5F" w:rsidP="00F60D5F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</w:p>
    <w:p w14:paraId="546EE040" w14:textId="77777777" w:rsidR="00F60D5F" w:rsidRDefault="00F60D5F" w:rsidP="00F60D5F">
      <w:pPr>
        <w:pStyle w:val="LO-Normal"/>
        <w:keepNext/>
        <w:rPr>
          <w:b/>
          <w:bCs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14:paraId="3C9DD25D" w14:textId="77777777" w:rsidR="00F60D5F" w:rsidRDefault="00F60D5F" w:rsidP="00F60D5F">
      <w:pPr>
        <w:jc w:val="both"/>
        <w:rPr>
          <w:b/>
          <w:bCs/>
          <w:color w:val="000000"/>
          <w:sz w:val="24"/>
          <w:szCs w:val="24"/>
          <w:lang w:eastAsia="ru-RU"/>
        </w:rPr>
      </w:pPr>
    </w:p>
    <w:p w14:paraId="0D9C0ED5" w14:textId="77777777" w:rsidR="00F60D5F" w:rsidRDefault="00F60D5F" w:rsidP="00F60D5F">
      <w:pPr>
        <w:jc w:val="both"/>
        <w:rPr>
          <w:color w:val="000000"/>
          <w:lang w:eastAsia="ru-RU"/>
        </w:rPr>
      </w:pPr>
      <w:r>
        <w:rPr>
          <w:b/>
          <w:bCs/>
          <w:color w:val="000000"/>
          <w:lang w:eastAsia="ru-RU"/>
        </w:rPr>
        <w:t>Web API</w:t>
      </w:r>
      <w:r>
        <w:rPr>
          <w:color w:val="000000"/>
          <w:lang w:eastAsia="ru-RU"/>
        </w:rPr>
        <w:t> представляет способ построения приложения ASP.NET, который специально создан для работы в стиле REST (Representation State Transfer или "передача состояния представления"). REST-архитектура предполагает применение следующих методов или типов запросов HTTP для взаимодействия с сервером:</w:t>
      </w:r>
    </w:p>
    <w:p w14:paraId="36F1BB13" w14:textId="77777777" w:rsidR="00F60D5F" w:rsidRDefault="00F60D5F" w:rsidP="00F60D5F">
      <w:pPr>
        <w:numPr>
          <w:ilvl w:val="0"/>
          <w:numId w:val="7"/>
        </w:numPr>
        <w:rPr>
          <w:color w:val="000000"/>
          <w:lang w:eastAsia="ru-RU"/>
        </w:rPr>
      </w:pPr>
      <w:r>
        <w:rPr>
          <w:color w:val="000000"/>
          <w:lang w:eastAsia="ru-RU"/>
        </w:rPr>
        <w:t>GET</w:t>
      </w:r>
    </w:p>
    <w:p w14:paraId="72A29C7E" w14:textId="77777777" w:rsidR="00F60D5F" w:rsidRDefault="00F60D5F" w:rsidP="00F60D5F">
      <w:pPr>
        <w:numPr>
          <w:ilvl w:val="0"/>
          <w:numId w:val="7"/>
        </w:numPr>
        <w:rPr>
          <w:color w:val="000000"/>
          <w:lang w:eastAsia="ru-RU"/>
        </w:rPr>
      </w:pPr>
      <w:r>
        <w:rPr>
          <w:color w:val="000000"/>
          <w:lang w:eastAsia="ru-RU"/>
        </w:rPr>
        <w:t>POST</w:t>
      </w:r>
    </w:p>
    <w:p w14:paraId="635A90BF" w14:textId="77777777" w:rsidR="00F60D5F" w:rsidRDefault="00F60D5F" w:rsidP="00F60D5F">
      <w:pPr>
        <w:numPr>
          <w:ilvl w:val="0"/>
          <w:numId w:val="7"/>
        </w:numPr>
        <w:rPr>
          <w:color w:val="000000"/>
          <w:lang w:eastAsia="ru-RU"/>
        </w:rPr>
      </w:pPr>
      <w:r>
        <w:rPr>
          <w:color w:val="000000"/>
          <w:lang w:eastAsia="ru-RU"/>
        </w:rPr>
        <w:t>PUT</w:t>
      </w:r>
    </w:p>
    <w:p w14:paraId="246FDCB6" w14:textId="77777777" w:rsidR="00F60D5F" w:rsidRDefault="00F60D5F" w:rsidP="00F60D5F">
      <w:pPr>
        <w:numPr>
          <w:ilvl w:val="0"/>
          <w:numId w:val="7"/>
        </w:numPr>
        <w:rPr>
          <w:color w:val="000000"/>
          <w:lang w:eastAsia="ru-RU"/>
        </w:rPr>
      </w:pPr>
      <w:r>
        <w:rPr>
          <w:color w:val="000000"/>
          <w:lang w:eastAsia="ru-RU"/>
        </w:rPr>
        <w:t>DELETE</w:t>
      </w:r>
    </w:p>
    <w:p w14:paraId="7272E61D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3CF2E8FC" w14:textId="77777777" w:rsidR="00F60D5F" w:rsidRDefault="00F60D5F" w:rsidP="00F60D5F">
      <w:pPr>
        <w:jc w:val="both"/>
      </w:pPr>
      <w:r>
        <w:t xml:space="preserve">REST-стиль удобен при создании различных Single Page Application, которые часто используют специальные javascript-фреймворки типа Angular, React или Knockout. </w:t>
      </w:r>
    </w:p>
    <w:p w14:paraId="4DE0EE87" w14:textId="77777777" w:rsidR="00F60D5F" w:rsidRDefault="00F60D5F" w:rsidP="00F60D5F">
      <w:pPr>
        <w:jc w:val="both"/>
      </w:pPr>
      <w:r>
        <w:t>Web API представляет собой веб-службу, к которой могут обращаться другие приложения. Причем эти приложения могут представлять любую технологию и платформу – это могут быть веб-приложения, мобильные или десктопные клиенты.</w:t>
      </w:r>
    </w:p>
    <w:p w14:paraId="492B88DC" w14:textId="77777777" w:rsidR="00F60D5F" w:rsidRDefault="00F60D5F" w:rsidP="00F60D5F">
      <w:pPr>
        <w:jc w:val="both"/>
      </w:pPr>
      <w:r>
        <w:t>Для создания проекта Web API необходимо среди типов проектов выбрать ASP.NET Core Web Application и далее среди шаблонов указать Web API:</w:t>
      </w:r>
    </w:p>
    <w:p w14:paraId="262E3544" w14:textId="77777777" w:rsidR="00F60D5F" w:rsidRDefault="00000000" w:rsidP="00F60D5F">
      <w:pPr>
        <w:jc w:val="both"/>
      </w:pPr>
      <w:r>
        <w:pict w14:anchorId="15687F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7.45pt;margin-top:1.8pt;width:427.45pt;height:328.6pt;z-index:2;mso-wrap-distance-left:0;mso-wrap-distance-right:0" o:allowincell="f" filled="t">
            <v:fill color2="black"/>
            <v:imagedata r:id="rId5" o:title="" croptop="-4f" cropbottom="-4f" cropleft="-3f" cropright="-3f"/>
            <w10:wrap type="topAndBottom"/>
          </v:shape>
        </w:pict>
      </w:r>
    </w:p>
    <w:p w14:paraId="55BE4745" w14:textId="77777777" w:rsidR="00F60D5F" w:rsidRPr="0088278E" w:rsidRDefault="00F60D5F" w:rsidP="00F60D5F">
      <w:pPr>
        <w:jc w:val="both"/>
        <w:rPr>
          <w:color w:val="000000"/>
          <w:highlight w:val="blue"/>
          <w:lang w:eastAsia="ru-RU"/>
        </w:rPr>
      </w:pPr>
    </w:p>
    <w:p w14:paraId="56AB4194" w14:textId="3854F92B" w:rsidR="007749E8" w:rsidRPr="0088278E" w:rsidRDefault="00000000" w:rsidP="00F60D5F">
      <w:pPr>
        <w:jc w:val="both"/>
        <w:rPr>
          <w:color w:val="000000"/>
          <w:highlight w:val="blue"/>
          <w:lang w:eastAsia="ru-RU"/>
        </w:rPr>
      </w:pPr>
      <w:r>
        <w:rPr>
          <w:noProof/>
          <w:color w:val="000000"/>
          <w:lang w:val="en-US" w:eastAsia="ru-RU"/>
        </w:rPr>
        <w:pict w14:anchorId="64FB4D9C">
          <v:shape id="_x0000_s1037" type="#_x0000_t75" style="position:absolute;left:0;text-align:left;margin-left:0;margin-top:0;width:481.8pt;height:338.3pt;z-index:3;mso-wrap-distance-left:0;mso-wrap-distance-right:0;mso-position-horizontal:center;mso-position-vertical:top;mso-position-vertical-relative:text" o:allowincell="f" filled="t">
            <v:fill color2="black"/>
            <v:imagedata r:id="rId6" o:title="" croptop="-6f" cropbottom="-6f" cropleft="-4f" cropright="-4f"/>
            <w10:wrap type="topAndBottom" side="largest"/>
          </v:shape>
        </w:pict>
      </w:r>
    </w:p>
    <w:p w14:paraId="02816038" w14:textId="77777777" w:rsidR="007749E8" w:rsidRPr="0088278E" w:rsidRDefault="007749E8" w:rsidP="00F60D5F">
      <w:pPr>
        <w:jc w:val="both"/>
        <w:rPr>
          <w:color w:val="000000"/>
          <w:highlight w:val="blue"/>
          <w:lang w:eastAsia="ru-RU"/>
        </w:rPr>
      </w:pPr>
    </w:p>
    <w:p w14:paraId="7FC10C89" w14:textId="15755748" w:rsidR="00F60D5F" w:rsidRDefault="00F60D5F" w:rsidP="00F60D5F">
      <w:pPr>
        <w:jc w:val="both"/>
        <w:rPr>
          <w:color w:val="000000"/>
          <w:shd w:val="clear" w:color="auto" w:fill="F7F7FA"/>
        </w:rPr>
      </w:pPr>
      <w:r>
        <w:t>Проект, который создается в Visual Studio, напоминает проект для MVC за тем исключением, что в нем не будет представлений:</w:t>
      </w:r>
    </w:p>
    <w:p w14:paraId="2C0AE83F" w14:textId="77777777" w:rsidR="00F60D5F" w:rsidRDefault="00F60D5F" w:rsidP="00F60D5F">
      <w:pPr>
        <w:pStyle w:val="af2"/>
        <w:spacing w:before="0" w:after="0"/>
        <w:jc w:val="both"/>
        <w:rPr>
          <w:color w:val="000000"/>
          <w:sz w:val="20"/>
          <w:szCs w:val="20"/>
          <w:shd w:val="clear" w:color="auto" w:fill="F7F7FA"/>
        </w:rPr>
      </w:pPr>
    </w:p>
    <w:p w14:paraId="397C71C2" w14:textId="77777777" w:rsidR="00F60D5F" w:rsidRDefault="005264EF" w:rsidP="00F60D5F">
      <w:pPr>
        <w:pStyle w:val="af2"/>
        <w:spacing w:before="0" w:after="0"/>
        <w:jc w:val="both"/>
        <w:rPr>
          <w:color w:val="000000"/>
          <w:sz w:val="20"/>
          <w:szCs w:val="20"/>
          <w:shd w:val="clear" w:color="auto" w:fill="F7F7FA"/>
        </w:rPr>
      </w:pPr>
      <w:r>
        <w:rPr>
          <w:color w:val="000000"/>
          <w:sz w:val="20"/>
          <w:szCs w:val="20"/>
          <w:highlight w:val="blue"/>
        </w:rPr>
        <w:pict w14:anchorId="511CAD88">
          <v:shape id="_x0000_i1025" type="#_x0000_t75" style="width:135.05pt;height:154.85pt" o:bordertopcolor="black" o:borderleftcolor="black" o:borderbottomcolor="black" o:borderrightcolor="black" filled="t">
            <v:fill color2="black"/>
            <v:imagedata r:id="rId7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624F424" w14:textId="77777777" w:rsidR="00F60D5F" w:rsidRDefault="00F60D5F" w:rsidP="00F60D5F">
      <w:pPr>
        <w:pStyle w:val="af2"/>
        <w:spacing w:before="0" w:after="0"/>
        <w:jc w:val="both"/>
        <w:rPr>
          <w:color w:val="000000"/>
          <w:sz w:val="20"/>
          <w:szCs w:val="20"/>
          <w:shd w:val="clear" w:color="auto" w:fill="F7F7FA"/>
          <w:lang w:val="en-US"/>
        </w:rPr>
      </w:pPr>
    </w:p>
    <w:p w14:paraId="34E12550" w14:textId="77777777" w:rsidR="007749E8" w:rsidRDefault="007749E8" w:rsidP="00F60D5F">
      <w:pPr>
        <w:pStyle w:val="af2"/>
        <w:spacing w:before="0" w:after="0"/>
        <w:jc w:val="both"/>
        <w:rPr>
          <w:color w:val="000000"/>
          <w:sz w:val="20"/>
          <w:szCs w:val="20"/>
          <w:shd w:val="clear" w:color="auto" w:fill="F7F7FA"/>
          <w:lang w:val="en-US"/>
        </w:rPr>
      </w:pPr>
    </w:p>
    <w:p w14:paraId="78EB334A" w14:textId="77777777" w:rsidR="007749E8" w:rsidRPr="007749E8" w:rsidRDefault="007749E8" w:rsidP="00F60D5F">
      <w:pPr>
        <w:pStyle w:val="af2"/>
        <w:spacing w:before="0" w:after="0"/>
        <w:jc w:val="both"/>
        <w:rPr>
          <w:color w:val="000000"/>
          <w:sz w:val="20"/>
          <w:szCs w:val="20"/>
          <w:shd w:val="clear" w:color="auto" w:fill="F7F7FA"/>
          <w:lang w:val="en-US"/>
        </w:rPr>
      </w:pPr>
    </w:p>
    <w:p w14:paraId="02B71306" w14:textId="77777777" w:rsidR="00F60D5F" w:rsidRDefault="00F60D5F" w:rsidP="00F60D5F">
      <w:pPr>
        <w:jc w:val="both"/>
      </w:pPr>
      <w:r>
        <w:t>Создадим тестовый контроллер ValuesConroller с действиями чтения и записи:</w:t>
      </w:r>
    </w:p>
    <w:p w14:paraId="44619017" w14:textId="561EB486" w:rsidR="00F60D5F" w:rsidRPr="0088278E" w:rsidRDefault="00F60D5F" w:rsidP="00F60D5F">
      <w:pPr>
        <w:jc w:val="both"/>
      </w:pPr>
    </w:p>
    <w:p w14:paraId="5D0ECCE1" w14:textId="283D8AC1" w:rsidR="007749E8" w:rsidRPr="0088278E" w:rsidRDefault="00000000" w:rsidP="00F60D5F">
      <w:pPr>
        <w:jc w:val="both"/>
      </w:pPr>
      <w:r>
        <w:rPr>
          <w:noProof/>
          <w:lang w:val="en-US"/>
        </w:rPr>
        <w:pict w14:anchorId="17DD42B9">
          <v:shape id="_x0000_s1038" type="#_x0000_t75" style="position:absolute;left:0;text-align:left;margin-left:0;margin-top:0;width:481.8pt;height:332.9pt;z-index:4;mso-wrap-distance-left:0;mso-wrap-distance-right:0;mso-position-horizontal:center;mso-position-vertical:top;mso-position-vertical-relative:text" o:allowincell="f" filled="t">
            <v:fill color2="black"/>
            <v:imagedata r:id="rId8" o:title="" croptop="-6f" cropbottom="-6f" cropleft="-4f" cropright="-4f"/>
            <w10:wrap type="topAndBottom" side="largest"/>
          </v:shape>
        </w:pict>
      </w:r>
    </w:p>
    <w:p w14:paraId="1879F9A9" w14:textId="77777777" w:rsidR="007749E8" w:rsidRPr="0088278E" w:rsidRDefault="007749E8" w:rsidP="00F60D5F">
      <w:pPr>
        <w:jc w:val="both"/>
      </w:pPr>
    </w:p>
    <w:p w14:paraId="6DE1A410" w14:textId="77777777" w:rsidR="00F60D5F" w:rsidRDefault="00F60D5F" w:rsidP="00F60D5F">
      <w:pPr>
        <w:jc w:val="both"/>
      </w:pPr>
      <w:r>
        <w:t>Он предназначен для обработки запросов и имеет следующий вид:</w:t>
      </w:r>
    </w:p>
    <w:p w14:paraId="045FE543" w14:textId="77777777" w:rsidR="00F60D5F" w:rsidRDefault="00F60D5F" w:rsidP="00F60D5F">
      <w:pPr>
        <w:jc w:val="both"/>
      </w:pPr>
    </w:p>
    <w:p w14:paraId="6DEB0118" w14:textId="77777777" w:rsidR="00F60D5F" w:rsidRDefault="00F60D5F" w:rsidP="00F60D5F">
      <w:pPr>
        <w:jc w:val="both"/>
      </w:pPr>
    </w:p>
    <w:p w14:paraId="6B95FA0A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hAnsi="Cascadia Mono" w:cs="Cascadia Mono"/>
          <w:color w:val="0000FF"/>
          <w:lang w:val="en-US"/>
        </w:rPr>
        <w:t>using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Microsoft.AspNetCore.Mvc;</w:t>
      </w:r>
    </w:p>
    <w:p w14:paraId="73A64971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</w:p>
    <w:p w14:paraId="4D5C5EF9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hAnsi="Cascadia Mono" w:cs="Cascadia Mono"/>
          <w:color w:val="008000"/>
          <w:lang w:val="en-US"/>
        </w:rPr>
        <w:t>// For more information on enabling Web API for empty projects, visit https://go.microsoft.com/fwlink/?LinkID=397860</w:t>
      </w:r>
    </w:p>
    <w:p w14:paraId="6BB45816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</w:p>
    <w:p w14:paraId="00A437D6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hAnsi="Cascadia Mono" w:cs="Cascadia Mono"/>
          <w:color w:val="0000FF"/>
          <w:lang w:val="en-US"/>
        </w:rPr>
        <w:t>namespace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HelloWebApi.Controllers</w:t>
      </w:r>
    </w:p>
    <w:p w14:paraId="36FEB953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hAnsi="Cascadia Mono" w:cs="Cascadia Mono"/>
          <w:color w:val="000000"/>
          <w:lang w:val="en-US"/>
        </w:rPr>
        <w:t>{</w:t>
      </w:r>
    </w:p>
    <w:p w14:paraId="651881EA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</w:t>
      </w:r>
      <w:r w:rsidRPr="004F6967">
        <w:rPr>
          <w:rFonts w:ascii="Cascadia Mono" w:hAnsi="Cascadia Mono" w:cs="Cascadia Mono"/>
          <w:color w:val="000000"/>
          <w:lang w:val="en-US"/>
        </w:rPr>
        <w:t>[Route(</w:t>
      </w:r>
      <w:r w:rsidRPr="004F6967">
        <w:rPr>
          <w:rFonts w:ascii="Cascadia Mono" w:hAnsi="Cascadia Mono" w:cs="Cascadia Mono"/>
          <w:color w:val="A31515"/>
          <w:lang w:val="en-US"/>
        </w:rPr>
        <w:t>"api/[controller]"</w:t>
      </w:r>
      <w:r w:rsidRPr="004F6967">
        <w:rPr>
          <w:rFonts w:ascii="Cascadia Mono" w:hAnsi="Cascadia Mono" w:cs="Cascadia Mono"/>
          <w:color w:val="000000"/>
          <w:lang w:val="en-US"/>
        </w:rPr>
        <w:t>)]</w:t>
      </w:r>
    </w:p>
    <w:p w14:paraId="783CCE5D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</w:t>
      </w:r>
      <w:r w:rsidRPr="004F6967">
        <w:rPr>
          <w:rFonts w:ascii="Cascadia Mono" w:hAnsi="Cascadia Mono" w:cs="Cascadia Mono"/>
          <w:color w:val="000000"/>
          <w:lang w:val="en-US"/>
        </w:rPr>
        <w:t>[ApiController]</w:t>
      </w:r>
    </w:p>
    <w:p w14:paraId="4FC5B640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</w:t>
      </w:r>
      <w:r w:rsidRPr="004F6967">
        <w:rPr>
          <w:rFonts w:ascii="Cascadia Mono" w:hAnsi="Cascadia Mono" w:cs="Cascadia Mono"/>
          <w:color w:val="0000FF"/>
          <w:lang w:val="en-US"/>
        </w:rPr>
        <w:t>public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class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2B91AF"/>
          <w:lang w:val="en-US"/>
        </w:rPr>
        <w:t>ValuesController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: ControllerBase</w:t>
      </w:r>
    </w:p>
    <w:p w14:paraId="6EEDA7D0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</w:t>
      </w:r>
      <w:r w:rsidRPr="004F6967">
        <w:rPr>
          <w:rFonts w:ascii="Cascadia Mono" w:hAnsi="Cascadia Mono" w:cs="Cascadia Mono"/>
          <w:color w:val="000000"/>
          <w:lang w:val="en-US"/>
        </w:rPr>
        <w:t>{</w:t>
      </w:r>
    </w:p>
    <w:p w14:paraId="2E4BCC5A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8000"/>
          <w:lang w:val="en-US"/>
        </w:rPr>
        <w:t>// GET: api/&lt;ValuesController&gt;</w:t>
      </w:r>
    </w:p>
    <w:p w14:paraId="2CEB60DA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[HttpGet]</w:t>
      </w:r>
    </w:p>
    <w:p w14:paraId="5CEF61F6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FF"/>
          <w:lang w:val="en-US"/>
        </w:rPr>
        <w:t>public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IEnumerable&lt;</w:t>
      </w:r>
      <w:r w:rsidRPr="004F6967">
        <w:rPr>
          <w:rFonts w:ascii="Cascadia Mono" w:hAnsi="Cascadia Mono" w:cs="Cascadia Mono"/>
          <w:color w:val="0000FF"/>
          <w:lang w:val="en-US"/>
        </w:rPr>
        <w:t>string</w:t>
      </w:r>
      <w:r w:rsidRPr="004F6967">
        <w:rPr>
          <w:rFonts w:ascii="Cascadia Mono" w:hAnsi="Cascadia Mono" w:cs="Cascadia Mono"/>
          <w:color w:val="000000"/>
          <w:lang w:val="en-US"/>
        </w:rPr>
        <w:t>&gt; Get()</w:t>
      </w:r>
    </w:p>
    <w:p w14:paraId="668E013E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{</w:t>
      </w:r>
    </w:p>
    <w:p w14:paraId="70D2906C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    </w:t>
      </w:r>
      <w:r w:rsidRPr="004F6967">
        <w:rPr>
          <w:rFonts w:ascii="Cascadia Mono" w:hAnsi="Cascadia Mono" w:cs="Cascadia Mono"/>
          <w:color w:val="0000FF"/>
          <w:lang w:val="en-US"/>
        </w:rPr>
        <w:t>return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new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string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[] { </w:t>
      </w:r>
      <w:r w:rsidRPr="004F6967">
        <w:rPr>
          <w:rFonts w:ascii="Cascadia Mono" w:hAnsi="Cascadia Mono" w:cs="Cascadia Mono"/>
          <w:color w:val="A31515"/>
          <w:lang w:val="en-US"/>
        </w:rPr>
        <w:t>"value1"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, </w:t>
      </w:r>
      <w:r w:rsidRPr="004F6967">
        <w:rPr>
          <w:rFonts w:ascii="Cascadia Mono" w:hAnsi="Cascadia Mono" w:cs="Cascadia Mono"/>
          <w:color w:val="A31515"/>
          <w:lang w:val="en-US"/>
        </w:rPr>
        <w:t>"value2"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};</w:t>
      </w:r>
    </w:p>
    <w:p w14:paraId="58FB6476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}</w:t>
      </w:r>
    </w:p>
    <w:p w14:paraId="3F49EBFE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</w:p>
    <w:p w14:paraId="11EF430C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8000"/>
          <w:lang w:val="en-US"/>
        </w:rPr>
        <w:t>// GET api/&lt;ValuesController&gt;/5</w:t>
      </w:r>
    </w:p>
    <w:p w14:paraId="22EBD9AF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[HttpGet(</w:t>
      </w:r>
      <w:r w:rsidRPr="004F6967">
        <w:rPr>
          <w:rFonts w:ascii="Cascadia Mono" w:hAnsi="Cascadia Mono" w:cs="Cascadia Mono"/>
          <w:color w:val="A31515"/>
          <w:lang w:val="en-US"/>
        </w:rPr>
        <w:t>"{id}"</w:t>
      </w:r>
      <w:r w:rsidRPr="004F6967">
        <w:rPr>
          <w:rFonts w:ascii="Cascadia Mono" w:hAnsi="Cascadia Mono" w:cs="Cascadia Mono"/>
          <w:color w:val="000000"/>
          <w:lang w:val="en-US"/>
        </w:rPr>
        <w:t>)]</w:t>
      </w:r>
    </w:p>
    <w:p w14:paraId="4D0ADC80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FF"/>
          <w:lang w:val="en-US"/>
        </w:rPr>
        <w:t>public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string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Get(</w:t>
      </w:r>
      <w:r w:rsidRPr="004F6967">
        <w:rPr>
          <w:rFonts w:ascii="Cascadia Mono" w:hAnsi="Cascadia Mono" w:cs="Cascadia Mono"/>
          <w:color w:val="0000FF"/>
          <w:lang w:val="en-US"/>
        </w:rPr>
        <w:t>int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id)</w:t>
      </w:r>
    </w:p>
    <w:p w14:paraId="34B9F0BE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{</w:t>
      </w:r>
    </w:p>
    <w:p w14:paraId="5C55857C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    </w:t>
      </w:r>
      <w:r w:rsidRPr="004F6967">
        <w:rPr>
          <w:rFonts w:ascii="Cascadia Mono" w:hAnsi="Cascadia Mono" w:cs="Cascadia Mono"/>
          <w:color w:val="0000FF"/>
          <w:lang w:val="en-US"/>
        </w:rPr>
        <w:t>return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A31515"/>
          <w:lang w:val="en-US"/>
        </w:rPr>
        <w:t>"value"</w:t>
      </w:r>
      <w:r w:rsidRPr="004F6967">
        <w:rPr>
          <w:rFonts w:ascii="Cascadia Mono" w:hAnsi="Cascadia Mono" w:cs="Cascadia Mono"/>
          <w:color w:val="000000"/>
          <w:lang w:val="en-US"/>
        </w:rPr>
        <w:t>;</w:t>
      </w:r>
    </w:p>
    <w:p w14:paraId="57EEC56E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}</w:t>
      </w:r>
    </w:p>
    <w:p w14:paraId="7E18EF90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</w:p>
    <w:p w14:paraId="1DAB6904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8000"/>
          <w:lang w:val="en-US"/>
        </w:rPr>
        <w:t>// POST api/&lt;ValuesController&gt;</w:t>
      </w:r>
    </w:p>
    <w:p w14:paraId="53E8821D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[HttpPost]</w:t>
      </w:r>
    </w:p>
    <w:p w14:paraId="19D46D33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FF"/>
          <w:lang w:val="en-US"/>
        </w:rPr>
        <w:t>public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void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Post([FromBody] </w:t>
      </w:r>
      <w:r w:rsidRPr="004F6967">
        <w:rPr>
          <w:rFonts w:ascii="Cascadia Mono" w:hAnsi="Cascadia Mono" w:cs="Cascadia Mono"/>
          <w:color w:val="0000FF"/>
          <w:lang w:val="en-US"/>
        </w:rPr>
        <w:t>string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value)</w:t>
      </w:r>
    </w:p>
    <w:p w14:paraId="056E0F21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{</w:t>
      </w:r>
    </w:p>
    <w:p w14:paraId="6A47110B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}</w:t>
      </w:r>
    </w:p>
    <w:p w14:paraId="4365CBB5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</w:p>
    <w:p w14:paraId="3344AA22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8000"/>
          <w:lang w:val="en-US"/>
        </w:rPr>
        <w:t>// PUT api/&lt;ValuesController&gt;/5</w:t>
      </w:r>
    </w:p>
    <w:p w14:paraId="6C3FA9D9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[HttpPut(</w:t>
      </w:r>
      <w:r w:rsidRPr="004F6967">
        <w:rPr>
          <w:rFonts w:ascii="Cascadia Mono" w:hAnsi="Cascadia Mono" w:cs="Cascadia Mono"/>
          <w:color w:val="A31515"/>
          <w:lang w:val="en-US"/>
        </w:rPr>
        <w:t>"{id}"</w:t>
      </w:r>
      <w:r w:rsidRPr="004F6967">
        <w:rPr>
          <w:rFonts w:ascii="Cascadia Mono" w:hAnsi="Cascadia Mono" w:cs="Cascadia Mono"/>
          <w:color w:val="000000"/>
          <w:lang w:val="en-US"/>
        </w:rPr>
        <w:t>)]</w:t>
      </w:r>
    </w:p>
    <w:p w14:paraId="6163DF51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FF"/>
          <w:lang w:val="en-US"/>
        </w:rPr>
        <w:t>public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void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Put(</w:t>
      </w:r>
      <w:r w:rsidRPr="004F6967">
        <w:rPr>
          <w:rFonts w:ascii="Cascadia Mono" w:hAnsi="Cascadia Mono" w:cs="Cascadia Mono"/>
          <w:color w:val="0000FF"/>
          <w:lang w:val="en-US"/>
        </w:rPr>
        <w:t>int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id, [FromBody] </w:t>
      </w:r>
      <w:r w:rsidRPr="004F6967">
        <w:rPr>
          <w:rFonts w:ascii="Cascadia Mono" w:hAnsi="Cascadia Mono" w:cs="Cascadia Mono"/>
          <w:color w:val="0000FF"/>
          <w:lang w:val="en-US"/>
        </w:rPr>
        <w:t>string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value)</w:t>
      </w:r>
    </w:p>
    <w:p w14:paraId="4F7B1F6F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{</w:t>
      </w:r>
    </w:p>
    <w:p w14:paraId="4171CC93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}</w:t>
      </w:r>
    </w:p>
    <w:p w14:paraId="45C208C8" w14:textId="77777777" w:rsidR="00F60D5F" w:rsidRPr="004F6967" w:rsidRDefault="00F60D5F" w:rsidP="00F60D5F">
      <w:pPr>
        <w:rPr>
          <w:rFonts w:ascii="Cascadia Mono" w:hAnsi="Cascadia Mono" w:cs="Cascadia Mono"/>
          <w:color w:val="000000"/>
          <w:lang w:val="en-US"/>
        </w:rPr>
      </w:pPr>
    </w:p>
    <w:p w14:paraId="3FD7B148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8000"/>
          <w:lang w:val="en-US"/>
        </w:rPr>
        <w:t>// DELETE api/&lt;ValuesController&gt;/5</w:t>
      </w:r>
    </w:p>
    <w:p w14:paraId="50B8DBB7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00"/>
          <w:lang w:val="en-US"/>
        </w:rPr>
        <w:t>[HttpDelete(</w:t>
      </w:r>
      <w:r w:rsidRPr="004F6967">
        <w:rPr>
          <w:rFonts w:ascii="Cascadia Mono" w:hAnsi="Cascadia Mono" w:cs="Cascadia Mono"/>
          <w:color w:val="A31515"/>
          <w:lang w:val="en-US"/>
        </w:rPr>
        <w:t>"{id}"</w:t>
      </w:r>
      <w:r w:rsidRPr="004F6967">
        <w:rPr>
          <w:rFonts w:ascii="Cascadia Mono" w:hAnsi="Cascadia Mono" w:cs="Cascadia Mono"/>
          <w:color w:val="000000"/>
          <w:lang w:val="en-US"/>
        </w:rPr>
        <w:t>)]</w:t>
      </w:r>
    </w:p>
    <w:p w14:paraId="5ED1DD09" w14:textId="77777777" w:rsidR="00F60D5F" w:rsidRPr="004F6967" w:rsidRDefault="00F60D5F" w:rsidP="00F60D5F">
      <w:pPr>
        <w:rPr>
          <w:rFonts w:ascii="Cascadia Mono" w:eastAsia="Cascadia Mono" w:hAnsi="Cascadia Mono" w:cs="Cascadia Mono"/>
          <w:color w:val="000000"/>
          <w:lang w:val="en-US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 w:rsidRPr="004F6967">
        <w:rPr>
          <w:rFonts w:ascii="Cascadia Mono" w:hAnsi="Cascadia Mono" w:cs="Cascadia Mono"/>
          <w:color w:val="0000FF"/>
          <w:lang w:val="en-US"/>
        </w:rPr>
        <w:t>public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</w:t>
      </w:r>
      <w:r w:rsidRPr="004F6967">
        <w:rPr>
          <w:rFonts w:ascii="Cascadia Mono" w:hAnsi="Cascadia Mono" w:cs="Cascadia Mono"/>
          <w:color w:val="0000FF"/>
          <w:lang w:val="en-US"/>
        </w:rPr>
        <w:t>void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Delete(</w:t>
      </w:r>
      <w:r w:rsidRPr="004F6967">
        <w:rPr>
          <w:rFonts w:ascii="Cascadia Mono" w:hAnsi="Cascadia Mono" w:cs="Cascadia Mono"/>
          <w:color w:val="0000FF"/>
          <w:lang w:val="en-US"/>
        </w:rPr>
        <w:t>int</w:t>
      </w:r>
      <w:r w:rsidRPr="004F6967">
        <w:rPr>
          <w:rFonts w:ascii="Cascadia Mono" w:hAnsi="Cascadia Mono" w:cs="Cascadia Mono"/>
          <w:color w:val="000000"/>
          <w:lang w:val="en-US"/>
        </w:rPr>
        <w:t xml:space="preserve"> id)</w:t>
      </w:r>
    </w:p>
    <w:p w14:paraId="34198F24" w14:textId="77777777" w:rsidR="00F60D5F" w:rsidRDefault="00F60D5F" w:rsidP="00F60D5F">
      <w:pPr>
        <w:rPr>
          <w:rFonts w:ascii="Cascadia Mono" w:eastAsia="Cascadia Mono" w:hAnsi="Cascadia Mono" w:cs="Cascadia Mono"/>
          <w:color w:val="000000"/>
        </w:rPr>
      </w:pPr>
      <w:r w:rsidRPr="004F6967">
        <w:rPr>
          <w:rFonts w:ascii="Cascadia Mono" w:eastAsia="Cascadia Mono" w:hAnsi="Cascadia Mono" w:cs="Cascadia Mono"/>
          <w:color w:val="000000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</w:rPr>
        <w:t>{</w:t>
      </w:r>
    </w:p>
    <w:p w14:paraId="53952EFE" w14:textId="77777777" w:rsidR="00F60D5F" w:rsidRDefault="00F60D5F" w:rsidP="00F60D5F">
      <w:pPr>
        <w:rPr>
          <w:rFonts w:ascii="Cascadia Mono" w:eastAsia="Cascadia Mono" w:hAnsi="Cascadia Mono" w:cs="Cascadia Mono"/>
          <w:color w:val="000000"/>
        </w:rPr>
      </w:pPr>
      <w:r>
        <w:rPr>
          <w:rFonts w:ascii="Cascadia Mono" w:eastAsia="Cascadia Mono" w:hAnsi="Cascadia Mono" w:cs="Cascadia Mono"/>
          <w:color w:val="000000"/>
        </w:rPr>
        <w:t xml:space="preserve">        </w:t>
      </w:r>
      <w:r>
        <w:rPr>
          <w:rFonts w:ascii="Cascadia Mono" w:hAnsi="Cascadia Mono" w:cs="Cascadia Mono"/>
          <w:color w:val="000000"/>
        </w:rPr>
        <w:t>}</w:t>
      </w:r>
    </w:p>
    <w:p w14:paraId="1D38BB17" w14:textId="77777777" w:rsidR="00F60D5F" w:rsidRDefault="00F60D5F" w:rsidP="00F60D5F">
      <w:pPr>
        <w:rPr>
          <w:rFonts w:ascii="Cascadia Mono" w:hAnsi="Cascadia Mono" w:cs="Cascadia Mono"/>
          <w:color w:val="000000"/>
        </w:rPr>
      </w:pPr>
      <w:r>
        <w:rPr>
          <w:rFonts w:ascii="Cascadia Mono" w:eastAsia="Cascadia Mono" w:hAnsi="Cascadia Mono" w:cs="Cascadia Mono"/>
          <w:color w:val="000000"/>
        </w:rPr>
        <w:t xml:space="preserve">    </w:t>
      </w:r>
      <w:r>
        <w:rPr>
          <w:rFonts w:ascii="Cascadia Mono" w:hAnsi="Cascadia Mono" w:cs="Cascadia Mono"/>
          <w:color w:val="000000"/>
        </w:rPr>
        <w:t>}</w:t>
      </w:r>
    </w:p>
    <w:p w14:paraId="246E1BA7" w14:textId="77777777" w:rsidR="00F60D5F" w:rsidRDefault="00F60D5F" w:rsidP="00F60D5F">
      <w:pPr>
        <w:jc w:val="both"/>
      </w:pPr>
      <w:r>
        <w:rPr>
          <w:rFonts w:ascii="Cascadia Mono" w:hAnsi="Cascadia Mono" w:cs="Cascadia Mono"/>
          <w:color w:val="000000"/>
        </w:rPr>
        <w:t>}</w:t>
      </w:r>
    </w:p>
    <w:p w14:paraId="2F279549" w14:textId="77777777" w:rsidR="00F60D5F" w:rsidRDefault="00F60D5F" w:rsidP="00F60D5F">
      <w:pPr>
        <w:jc w:val="both"/>
      </w:pPr>
    </w:p>
    <w:p w14:paraId="1C96CD2A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60498E36" w14:textId="77777777" w:rsidR="00F60D5F" w:rsidRDefault="00F60D5F" w:rsidP="00F60D5F">
      <w:pPr>
        <w:jc w:val="both"/>
      </w:pPr>
      <w:r>
        <w:t>Для контроллера определен один общий маршрут [Route("api/[controller]")]. В итоге обращение api/values будет соответствовать обращению к контроллеру ValuesController, причем почти ко всем действиям сразу (кроме метода Get(int id) - так как в данном случае необходим еще идентификатор, например, api/values/2).</w:t>
      </w:r>
    </w:p>
    <w:p w14:paraId="00E1922D" w14:textId="77777777" w:rsidR="00F60D5F" w:rsidRDefault="00F60D5F" w:rsidP="00F60D5F"/>
    <w:p w14:paraId="68B172AE" w14:textId="77777777" w:rsidR="00F60D5F" w:rsidRDefault="00F60D5F" w:rsidP="00F60D5F">
      <w:pPr>
        <w:jc w:val="both"/>
      </w:pPr>
      <w:r>
        <w:t>К методам контроллера применяются специальные атрибуты [HttpGet] или HttpPost, которые и указывают, какой именно тип запроса будет обрабатываться методом. Так, например, запрос GET api/values будет сопоставлен с методом IEnumerable&lt;string&gt; Get() и вернет в ответ клиенту коллекцию элементов string. Например, запустим проект и тогда увидим в браузере эту коллекцию строк:</w:t>
      </w:r>
    </w:p>
    <w:p w14:paraId="7A896F1A" w14:textId="77777777" w:rsidR="00F60D5F" w:rsidRDefault="00F60D5F" w:rsidP="00F60D5F"/>
    <w:p w14:paraId="05782159" w14:textId="77777777" w:rsidR="00F60D5F" w:rsidRDefault="005264EF" w:rsidP="00F60D5F">
      <w:pPr>
        <w:rPr>
          <w:color w:val="000000"/>
          <w:lang w:eastAsia="ru-RU"/>
        </w:rPr>
      </w:pPr>
      <w:r>
        <w:pict w14:anchorId="543A2E52">
          <v:shape id="_x0000_i1026" type="#_x0000_t75" style="width:217.9pt;height:117.6pt" o:bordertopcolor="black" o:borderleftcolor="black" o:borderbottomcolor="black" o:borderrightcolor="black" filled="t">
            <v:fill color2="black"/>
            <v:imagedata r:id="rId9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CA41232" w14:textId="77777777" w:rsidR="00F60D5F" w:rsidRDefault="00F60D5F" w:rsidP="00F60D5F">
      <w:pPr>
        <w:rPr>
          <w:color w:val="000000"/>
          <w:lang w:eastAsia="ru-RU"/>
        </w:rPr>
      </w:pPr>
    </w:p>
    <w:p w14:paraId="6D5AF136" w14:textId="77777777" w:rsidR="00F60D5F" w:rsidRDefault="00F60D5F" w:rsidP="00F60D5F">
      <w:r>
        <w:t>В то же время если в GET-запросе будет передан параметр api/values/7, то данному запросу будет соответствовать метод string Get(int id), так как он принимает параметр.</w:t>
      </w:r>
    </w:p>
    <w:p w14:paraId="54E497EE" w14:textId="77777777" w:rsidR="00F60D5F" w:rsidRDefault="00F60D5F" w:rsidP="00F60D5F"/>
    <w:p w14:paraId="60A57447" w14:textId="77777777" w:rsidR="00F60D5F" w:rsidRDefault="00F60D5F" w:rsidP="00F60D5F">
      <w:pPr>
        <w:rPr>
          <w:color w:val="000000"/>
          <w:shd w:val="clear" w:color="auto" w:fill="F7F7FA"/>
        </w:rPr>
      </w:pPr>
      <w:r>
        <w:t>Если же сервер получит запрос PUT с адресом api/values, то такой запрос будет сопоставлен с методом, к которому применяется атрибут HttpPut.</w:t>
      </w:r>
    </w:p>
    <w:p w14:paraId="466ABA6F" w14:textId="77777777" w:rsidR="00F60D5F" w:rsidRPr="00F60D5F" w:rsidRDefault="00F60D5F" w:rsidP="00F60D5F">
      <w:pPr>
        <w:pStyle w:val="western"/>
        <w:shd w:val="clear" w:color="auto" w:fill="FFFFFF"/>
        <w:spacing w:before="0" w:after="0"/>
        <w:jc w:val="both"/>
      </w:pPr>
    </w:p>
    <w:p w14:paraId="077F0AB8" w14:textId="77777777" w:rsidR="00F60D5F" w:rsidRDefault="00F60D5F" w:rsidP="00F60D5F">
      <w:pPr>
        <w:ind w:firstLine="426"/>
        <w:jc w:val="both"/>
      </w:pPr>
    </w:p>
    <w:p w14:paraId="2FCAF8E1" w14:textId="77777777" w:rsidR="00F60D5F" w:rsidRDefault="00F60D5F" w:rsidP="00F60D5F">
      <w:pPr>
        <w:ind w:firstLine="426"/>
        <w:jc w:val="both"/>
      </w:pPr>
    </w:p>
    <w:p w14:paraId="18BAA6E2" w14:textId="77777777" w:rsidR="00F60D5F" w:rsidRDefault="00F60D5F" w:rsidP="00F60D5F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>МЕТОДИЧЕСКИЕ УКАЗАНИЯ И ПРИМЕРЫ</w:t>
      </w:r>
    </w:p>
    <w:p w14:paraId="4BA0E918" w14:textId="77777777" w:rsidR="00F60D5F" w:rsidRDefault="00F60D5F" w:rsidP="00F60D5F">
      <w:pPr>
        <w:keepNext/>
        <w:rPr>
          <w:b/>
          <w:sz w:val="28"/>
          <w:szCs w:val="28"/>
        </w:rPr>
      </w:pPr>
    </w:p>
    <w:p w14:paraId="771B1203" w14:textId="77777777" w:rsidR="00F60D5F" w:rsidRDefault="00F60D5F" w:rsidP="00F60D5F">
      <w:pPr>
        <w:rPr>
          <w:b/>
          <w:sz w:val="24"/>
          <w:szCs w:val="24"/>
        </w:rPr>
      </w:pPr>
      <w:r>
        <w:rPr>
          <w:b/>
          <w:sz w:val="28"/>
          <w:szCs w:val="28"/>
        </w:rPr>
        <w:t>Создание контроллера</w:t>
      </w:r>
    </w:p>
    <w:p w14:paraId="648EE430" w14:textId="77777777" w:rsidR="00F60D5F" w:rsidRDefault="00F60D5F" w:rsidP="00F60D5F">
      <w:pPr>
        <w:jc w:val="both"/>
        <w:rPr>
          <w:b/>
          <w:sz w:val="24"/>
          <w:szCs w:val="24"/>
        </w:rPr>
      </w:pPr>
    </w:p>
    <w:p w14:paraId="58D5033E" w14:textId="77777777" w:rsidR="00F60D5F" w:rsidRDefault="00F60D5F" w:rsidP="00F60D5F">
      <w:pPr>
        <w:jc w:val="both"/>
      </w:pPr>
      <w:r>
        <w:t xml:space="preserve">Создадим простейшее приложение по шаблону Web API, которое будет выполнять все основные операции с данными. </w:t>
      </w:r>
    </w:p>
    <w:p w14:paraId="7EEA3A63" w14:textId="77777777" w:rsidR="00F60D5F" w:rsidRDefault="00F60D5F" w:rsidP="00F60D5F">
      <w:pPr>
        <w:jc w:val="both"/>
      </w:pPr>
    </w:p>
    <w:p w14:paraId="7ACED223" w14:textId="77777777" w:rsidR="00F60D5F" w:rsidRDefault="00F60D5F" w:rsidP="00F60D5F">
      <w:pPr>
        <w:jc w:val="both"/>
      </w:pPr>
      <w:r>
        <w:t>Для взаимодействия с MS SQL Server через Entity Framework необходим пакет </w:t>
      </w:r>
      <w:r>
        <w:rPr>
          <w:b/>
        </w:rPr>
        <w:t>Microsoft.EntityFrameworkCore.SqlServer</w:t>
      </w:r>
      <w:r>
        <w:t>. Перед работой с базой данных предварительно надо создать эту базу данных в соответствии с выше определенными моделями. И для этого потребуется пакет </w:t>
      </w:r>
      <w:r>
        <w:rPr>
          <w:b/>
        </w:rPr>
        <w:t>Microsoft.EntityFrameworkCore.Tools</w:t>
      </w:r>
      <w:r>
        <w:t>.</w:t>
      </w:r>
    </w:p>
    <w:p w14:paraId="6B607163" w14:textId="77777777" w:rsidR="00F60D5F" w:rsidRDefault="005264EF" w:rsidP="00F60D5F">
      <w:pPr>
        <w:jc w:val="both"/>
        <w:rPr>
          <w:i/>
        </w:rPr>
      </w:pPr>
      <w:r>
        <w:pict w14:anchorId="570FD98D">
          <v:shape id="_x0000_i1027" type="#_x0000_t75" style="width:241.05pt;height:160.7pt" o:bordertopcolor="black" o:borderleftcolor="black" o:borderbottomcolor="black" o:borderrightcolor="black" filled="t">
            <v:fill color2="black"/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DEAD9B9" w14:textId="77777777" w:rsidR="00F60D5F" w:rsidRDefault="00F60D5F" w:rsidP="00F60D5F">
      <w:pPr>
        <w:jc w:val="both"/>
        <w:rPr>
          <w:i/>
        </w:rPr>
      </w:pPr>
    </w:p>
    <w:p w14:paraId="65AF8AA9" w14:textId="77777777" w:rsidR="00F60D5F" w:rsidRDefault="00F60D5F" w:rsidP="00F60D5F">
      <w:pPr>
        <w:jc w:val="both"/>
      </w:pPr>
      <w:r>
        <w:t>Далее необходимо добавить в проект новую папку </w:t>
      </w:r>
      <w:r>
        <w:rPr>
          <w:b/>
        </w:rPr>
        <w:t>Models</w:t>
      </w:r>
      <w:r>
        <w:t xml:space="preserve">, а в нее поместить новый класс </w:t>
      </w:r>
      <w:r>
        <w:rPr>
          <w:b/>
        </w:rPr>
        <w:t>User</w:t>
      </w:r>
      <w:r>
        <w:t>:</w:t>
      </w:r>
    </w:p>
    <w:p w14:paraId="1A676A5C" w14:textId="77777777" w:rsidR="00F60D5F" w:rsidRDefault="00F60D5F" w:rsidP="00F60D5F">
      <w:pPr>
        <w:jc w:val="both"/>
      </w:pPr>
    </w:p>
    <w:p w14:paraId="0C6813A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 class</w:t>
      </w:r>
      <w:r>
        <w:rPr>
          <w:color w:val="000000"/>
          <w:lang w:val="en-US" w:eastAsia="ru-RU"/>
        </w:rPr>
        <w:t xml:space="preserve"> User</w:t>
      </w:r>
    </w:p>
    <w:p w14:paraId="0FC6CB68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5876112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public int</w:t>
      </w:r>
      <w:r>
        <w:rPr>
          <w:color w:val="000000"/>
          <w:lang w:val="en-US" w:eastAsia="ru-RU"/>
        </w:rPr>
        <w:t xml:space="preserve"> Id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447DAE4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public string</w:t>
      </w:r>
      <w:r>
        <w:rPr>
          <w:color w:val="000000"/>
          <w:lang w:val="en-US" w:eastAsia="ru-RU"/>
        </w:rPr>
        <w:t xml:space="preserve"> Name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2492FBAF" w14:textId="77777777" w:rsidR="00F60D5F" w:rsidRPr="004F6967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public int</w:t>
      </w:r>
      <w:r>
        <w:rPr>
          <w:color w:val="000000"/>
          <w:lang w:val="en-US" w:eastAsia="ru-RU"/>
        </w:rPr>
        <w:t xml:space="preserve"> Age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35CE3D05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4407B77E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77172BF8" w14:textId="77777777" w:rsidR="00F60D5F" w:rsidRDefault="00F60D5F" w:rsidP="00F60D5F">
      <w:pPr>
        <w:jc w:val="both"/>
      </w:pPr>
      <w:r>
        <w:t xml:space="preserve">Также необходимо добавить в папку </w:t>
      </w:r>
      <w:r>
        <w:rPr>
          <w:b/>
        </w:rPr>
        <w:t>Models</w:t>
      </w:r>
      <w:r>
        <w:t xml:space="preserve"> новый класс </w:t>
      </w:r>
      <w:r>
        <w:rPr>
          <w:b/>
        </w:rPr>
        <w:t>UsersContext</w:t>
      </w:r>
      <w:r>
        <w:t xml:space="preserve"> для взаимодействия с базой данных:</w:t>
      </w:r>
    </w:p>
    <w:p w14:paraId="4EFEC912" w14:textId="77777777" w:rsidR="00F60D5F" w:rsidRDefault="00F60D5F" w:rsidP="00F60D5F">
      <w:pPr>
        <w:jc w:val="both"/>
      </w:pPr>
    </w:p>
    <w:p w14:paraId="1F749AA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Microsoft.EntityFrameworkCore;</w:t>
      </w:r>
    </w:p>
    <w:p w14:paraId="575E77DF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5E29997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namespace</w:t>
      </w:r>
      <w:r>
        <w:rPr>
          <w:color w:val="000000"/>
          <w:lang w:val="en-US" w:eastAsia="ru-RU"/>
        </w:rPr>
        <w:t xml:space="preserve"> HelloWebApi.Models</w:t>
      </w:r>
    </w:p>
    <w:p w14:paraId="7CF1B3A2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5F8557A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public class</w:t>
      </w:r>
      <w:r>
        <w:rPr>
          <w:color w:val="000000"/>
          <w:lang w:val="en-US" w:eastAsia="ru-RU"/>
        </w:rPr>
        <w:t xml:space="preserve"> UsersContext : DbContext</w:t>
      </w:r>
    </w:p>
    <w:p w14:paraId="1980304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{</w:t>
      </w:r>
    </w:p>
    <w:p w14:paraId="65C8FDB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DbSet&lt;User&gt; Users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6ABB35B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UsersContext(DbContextOptions&lt;UsersContext&gt; options)</w:t>
      </w:r>
    </w:p>
    <w:p w14:paraId="2B08A990" w14:textId="77777777" w:rsidR="00F60D5F" w:rsidRPr="004F6967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000000"/>
          <w:lang w:eastAsia="ru-RU"/>
        </w:rPr>
        <w:t xml:space="preserve">: </w:t>
      </w:r>
      <w:r>
        <w:rPr>
          <w:color w:val="2E74B5"/>
          <w:lang w:val="en-US" w:eastAsia="ru-RU"/>
        </w:rPr>
        <w:t>base</w:t>
      </w:r>
      <w:r>
        <w:rPr>
          <w:color w:val="000000"/>
          <w:lang w:eastAsia="ru-RU"/>
        </w:rPr>
        <w:t>(</w:t>
      </w:r>
      <w:r>
        <w:rPr>
          <w:color w:val="000000"/>
          <w:lang w:val="en-US" w:eastAsia="ru-RU"/>
        </w:rPr>
        <w:t>options</w:t>
      </w:r>
      <w:r>
        <w:rPr>
          <w:color w:val="000000"/>
          <w:lang w:eastAsia="ru-RU"/>
        </w:rPr>
        <w:t>)</w:t>
      </w:r>
    </w:p>
    <w:p w14:paraId="065DCB5D" w14:textId="77777777" w:rsidR="00F60D5F" w:rsidRPr="004F6967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000000"/>
          <w:lang w:eastAsia="ru-RU"/>
        </w:rPr>
        <w:t>{ }</w:t>
      </w:r>
    </w:p>
    <w:p w14:paraId="574F5E4A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000000"/>
          <w:lang w:eastAsia="ru-RU"/>
        </w:rPr>
        <w:t>}</w:t>
      </w:r>
    </w:p>
    <w:p w14:paraId="1AE11CDE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491D3E46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01EAE42B" w14:textId="77777777" w:rsidR="00F60D5F" w:rsidRDefault="00F60D5F" w:rsidP="00F60D5F">
      <w:pPr>
        <w:jc w:val="both"/>
      </w:pPr>
      <w:r>
        <w:t xml:space="preserve">Установить контекст в классе </w:t>
      </w:r>
      <w:r>
        <w:rPr>
          <w:b/>
        </w:rPr>
        <w:t>Startup</w:t>
      </w:r>
      <w:r>
        <w:t>:</w:t>
      </w:r>
    </w:p>
    <w:p w14:paraId="2B3FE5D8" w14:textId="77777777" w:rsidR="00F60D5F" w:rsidRDefault="00F60D5F" w:rsidP="00F60D5F">
      <w:pPr>
        <w:jc w:val="both"/>
      </w:pPr>
    </w:p>
    <w:p w14:paraId="4D6146FE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Microsoft.AspNetCore.Builder;</w:t>
      </w:r>
    </w:p>
    <w:p w14:paraId="27ED5F9B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Microsoft.Extensions.DependencyInjection;</w:t>
      </w:r>
    </w:p>
    <w:p w14:paraId="58799546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Microsoft.EntityFrameworkCore;</w:t>
      </w:r>
    </w:p>
    <w:p w14:paraId="4B6081B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HelloWebApi.Models;</w:t>
      </w:r>
    </w:p>
    <w:p w14:paraId="505CF071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18810A4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namespace</w:t>
      </w:r>
      <w:r>
        <w:rPr>
          <w:color w:val="000000"/>
          <w:lang w:val="en-US" w:eastAsia="ru-RU"/>
        </w:rPr>
        <w:t xml:space="preserve"> HelloWebApi</w:t>
      </w:r>
    </w:p>
    <w:p w14:paraId="2973F68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60C4428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</w:t>
      </w:r>
      <w:r>
        <w:rPr>
          <w:color w:val="2E74B5"/>
          <w:lang w:val="en-US" w:eastAsia="ru-RU"/>
        </w:rPr>
        <w:t>class</w:t>
      </w:r>
      <w:r>
        <w:rPr>
          <w:color w:val="000000"/>
          <w:lang w:val="en-US" w:eastAsia="ru-RU"/>
        </w:rPr>
        <w:t xml:space="preserve"> Startup</w:t>
      </w:r>
    </w:p>
    <w:p w14:paraId="6438E71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{</w:t>
      </w:r>
    </w:p>
    <w:p w14:paraId="76066A7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</w:t>
      </w:r>
      <w:r>
        <w:rPr>
          <w:color w:val="2E74B5"/>
          <w:lang w:val="en-US" w:eastAsia="ru-RU"/>
        </w:rPr>
        <w:t>void</w:t>
      </w:r>
      <w:r>
        <w:rPr>
          <w:color w:val="000000"/>
          <w:lang w:val="en-US" w:eastAsia="ru-RU"/>
        </w:rPr>
        <w:t xml:space="preserve"> ConfigureServices(IServiceCollection services)</w:t>
      </w:r>
    </w:p>
    <w:p w14:paraId="6F2E7260" w14:textId="77777777" w:rsidR="00F60D5F" w:rsidRDefault="00F60D5F" w:rsidP="00F60D5F">
      <w:pPr>
        <w:rPr>
          <w:lang w:val="en-US"/>
        </w:rPr>
      </w:pPr>
      <w:r>
        <w:rPr>
          <w:color w:val="000000"/>
          <w:lang w:val="en-US" w:eastAsia="ru-RU"/>
        </w:rPr>
        <w:t>        {</w:t>
      </w:r>
    </w:p>
    <w:p w14:paraId="63E6BA7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lang w:val="en-US"/>
        </w:rPr>
        <w:t>           </w:t>
      </w:r>
      <w:r>
        <w:rPr>
          <w:color w:val="2E74B5"/>
          <w:lang w:val="en-US"/>
        </w:rPr>
        <w:t>String</w:t>
      </w:r>
      <w:r>
        <w:rPr>
          <w:lang w:val="en-US"/>
        </w:rPr>
        <w:t xml:space="preserve"> connection = </w:t>
      </w:r>
      <w:r>
        <w:rPr>
          <w:color w:val="C00000"/>
          <w:lang w:val="en-US"/>
        </w:rPr>
        <w:t>"Server = (localdb) \\ mssqllocaldb; Database = usersdbstore; Trusted_Connection = True;MultipleActiveResultSets = true"</w:t>
      </w:r>
      <w:r>
        <w:rPr>
          <w:lang w:val="en-US"/>
        </w:rPr>
        <w:t>;</w:t>
      </w:r>
    </w:p>
    <w:p w14:paraId="258D6A1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services.AddDbContext&lt;UsersContext&gt;(options =&gt; options.UseSqlServer(connection));</w:t>
      </w:r>
    </w:p>
    <w:p w14:paraId="3D2BA09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services.AddMvc();</w:t>
      </w:r>
    </w:p>
    <w:p w14:paraId="4DBB949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304074B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</w:t>
      </w:r>
    </w:p>
    <w:p w14:paraId="33CA871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</w:t>
      </w:r>
      <w:r>
        <w:rPr>
          <w:color w:val="2E74B5"/>
          <w:lang w:val="en-US" w:eastAsia="ru-RU"/>
        </w:rPr>
        <w:t>void</w:t>
      </w:r>
      <w:r>
        <w:rPr>
          <w:color w:val="000000"/>
          <w:lang w:val="en-US" w:eastAsia="ru-RU"/>
        </w:rPr>
        <w:t xml:space="preserve"> Configure(IApplicationBuilder app)</w:t>
      </w:r>
    </w:p>
    <w:p w14:paraId="7BAD6BCC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000000"/>
          <w:lang w:eastAsia="ru-RU"/>
        </w:rPr>
        <w:t>{</w:t>
      </w:r>
    </w:p>
    <w:p w14:paraId="470D6745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app.UseMvc();</w:t>
      </w:r>
    </w:p>
    <w:p w14:paraId="683FAD23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}</w:t>
      </w:r>
    </w:p>
    <w:p w14:paraId="6DE20735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}</w:t>
      </w:r>
    </w:p>
    <w:p w14:paraId="133B60E3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680095D7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79814DD7" w14:textId="77777777" w:rsidR="00F60D5F" w:rsidRDefault="00F60D5F" w:rsidP="00F60D5F">
      <w:pPr>
        <w:jc w:val="both"/>
      </w:pPr>
      <w:r>
        <w:t>Затем для создания базы данных необходимо перейти к окну </w:t>
      </w:r>
      <w:r>
        <w:rPr>
          <w:b/>
        </w:rPr>
        <w:t>Package Manager Console</w:t>
      </w:r>
      <w:r>
        <w:t> (Его можно найти в меню </w:t>
      </w:r>
      <w:r>
        <w:rPr>
          <w:b/>
        </w:rPr>
        <w:t>Tools - Nuget Package Manager - Package Manager Console</w:t>
      </w:r>
      <w:r>
        <w:t>) и выполнить в нем последовательно две команды:</w:t>
      </w:r>
    </w:p>
    <w:p w14:paraId="70943128" w14:textId="77777777" w:rsidR="00F60D5F" w:rsidRDefault="005264EF" w:rsidP="00F60D5F">
      <w:pPr>
        <w:jc w:val="both"/>
      </w:pPr>
      <w:r>
        <w:pict w14:anchorId="1619E74B">
          <v:shape id="_x0000_i1028" type="#_x0000_t75" style="width:449.05pt;height:30.75pt" filled="t">
            <v:fill color2="black"/>
            <v:imagedata r:id="rId11" o:title="" croptop="-695f" cropbottom="-695f" cropleft="-48f" cropright="-48f"/>
          </v:shape>
        </w:pict>
      </w:r>
    </w:p>
    <w:p w14:paraId="002EB5B5" w14:textId="77777777" w:rsidR="00F60D5F" w:rsidRDefault="00F60D5F" w:rsidP="00F60D5F">
      <w:pPr>
        <w:jc w:val="both"/>
      </w:pPr>
      <w:r>
        <w:t>Эта команда добавит в проект новую миграцию.</w:t>
      </w:r>
    </w:p>
    <w:p w14:paraId="1AFDA311" w14:textId="77777777" w:rsidR="00F60D5F" w:rsidRDefault="00F60D5F" w:rsidP="00F60D5F">
      <w:pPr>
        <w:jc w:val="both"/>
      </w:pPr>
    </w:p>
    <w:p w14:paraId="0F659381" w14:textId="77777777" w:rsidR="00F60D5F" w:rsidRDefault="005264EF" w:rsidP="00F60D5F">
      <w:pPr>
        <w:jc w:val="both"/>
      </w:pPr>
      <w:r>
        <w:pict w14:anchorId="7ACADF64">
          <v:shape id="_x0000_i1029" type="#_x0000_t75" style="width:450.7pt;height:27.75pt" filled="t">
            <v:fill color2="black"/>
            <v:imagedata r:id="rId12" o:title="" croptop="-672f" cropbottom="-672f" cropleft="-48f" cropright="-48f"/>
          </v:shape>
        </w:pict>
      </w:r>
    </w:p>
    <w:p w14:paraId="46D872EF" w14:textId="77777777" w:rsidR="00F60D5F" w:rsidRDefault="00F60D5F" w:rsidP="00F60D5F">
      <w:pPr>
        <w:jc w:val="both"/>
      </w:pPr>
      <w:r>
        <w:t>Эта команда по миграции Initial сгенерирует базу данных.</w:t>
      </w:r>
    </w:p>
    <w:p w14:paraId="78BE2811" w14:textId="77777777" w:rsidR="00F60D5F" w:rsidRDefault="00F60D5F" w:rsidP="00F60D5F"/>
    <w:p w14:paraId="32140DEF" w14:textId="77777777" w:rsidR="00F60D5F" w:rsidRDefault="005264E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pict w14:anchorId="53E8F38B">
          <v:shape id="_x0000_i1030" type="#_x0000_t75" style="width:6in;height:100.15pt" o:bordertopcolor="black" o:borderleftcolor="black" o:borderbottomcolor="black" o:borderrightcolor="black" filled="t">
            <v:fill color2="black"/>
            <v:imagedata r:id="rId13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6676A1B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085E7750" w14:textId="77777777" w:rsidR="00F60D5F" w:rsidRDefault="00F60D5F" w:rsidP="00F60D5F">
      <w:pPr>
        <w:jc w:val="both"/>
      </w:pPr>
      <w:r>
        <w:t xml:space="preserve">Далее необходимо добавить в папку </w:t>
      </w:r>
      <w:r>
        <w:rPr>
          <w:b/>
        </w:rPr>
        <w:t>Controllers</w:t>
      </w:r>
      <w:r>
        <w:t xml:space="preserve"> новый контроллер. Для этого при добавлении нового элемента в проект можно использовать шаблон </w:t>
      </w:r>
      <w:r>
        <w:rPr>
          <w:b/>
        </w:rPr>
        <w:t>Web API Controller Class</w:t>
      </w:r>
      <w:r>
        <w:t>:</w:t>
      </w:r>
    </w:p>
    <w:p w14:paraId="2B13E1F3" w14:textId="77777777" w:rsidR="00F60D5F" w:rsidRDefault="00000000" w:rsidP="00F60D5F">
      <w:pPr>
        <w:jc w:val="both"/>
      </w:pPr>
      <w:r>
        <w:pict w14:anchorId="1E558003">
          <v:shape id="_x0000_s1033" type="#_x0000_t75" style="position:absolute;left:0;text-align:left;margin-left:0;margin-top:0;width:322.85pt;height:223.95pt;z-index:1;mso-wrap-distance-left:0;mso-wrap-distance-right:0;mso-position-horizontal:center;mso-position-vertical:top" o:allowincell="f" filled="t">
            <v:fill opacity="0" color2="black"/>
            <v:imagedata r:id="rId14" o:title="" croptop="-33f" cropbottom="-33f" cropleft="-23f" cropright="-23f"/>
            <w10:wrap type="topAndBottom"/>
          </v:shape>
        </w:pict>
      </w:r>
    </w:p>
    <w:p w14:paraId="34CFEF5C" w14:textId="77777777" w:rsidR="00F60D5F" w:rsidRDefault="00F60D5F" w:rsidP="00F60D5F">
      <w:pPr>
        <w:jc w:val="both"/>
      </w:pPr>
    </w:p>
    <w:p w14:paraId="281E6C39" w14:textId="77777777" w:rsidR="00F60D5F" w:rsidRDefault="00F60D5F" w:rsidP="00F60D5F">
      <w:pPr>
        <w:jc w:val="both"/>
      </w:pPr>
      <w:r>
        <w:t xml:space="preserve">Назовем новый элемент </w:t>
      </w:r>
      <w:r>
        <w:rPr>
          <w:b/>
        </w:rPr>
        <w:t>UsersController</w:t>
      </w:r>
      <w:r>
        <w:t>.</w:t>
      </w:r>
    </w:p>
    <w:p w14:paraId="322A8B58" w14:textId="77777777" w:rsidR="00F60D5F" w:rsidRDefault="00F60D5F" w:rsidP="00F60D5F">
      <w:pPr>
        <w:jc w:val="both"/>
      </w:pPr>
      <w:r>
        <w:t>После его создания изменим его код следующим образом:</w:t>
      </w:r>
    </w:p>
    <w:p w14:paraId="25307122" w14:textId="77777777" w:rsidR="00F60D5F" w:rsidRDefault="00F60D5F" w:rsidP="00F60D5F">
      <w:pPr>
        <w:jc w:val="both"/>
      </w:pPr>
    </w:p>
    <w:p w14:paraId="4E70E7BD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System.Collections.Generic;</w:t>
      </w:r>
    </w:p>
    <w:p w14:paraId="5C7714F3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System.Linq;</w:t>
      </w:r>
    </w:p>
    <w:p w14:paraId="5F6B9F91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Microsoft.EntityFrameworkCore;</w:t>
      </w:r>
    </w:p>
    <w:p w14:paraId="3ED57017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Microsoft.AspNetCore.Mvc;</w:t>
      </w:r>
    </w:p>
    <w:p w14:paraId="1D3A0A3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HelloWebApi.Models;</w:t>
      </w:r>
    </w:p>
    <w:p w14:paraId="56A663A7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4849D3A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namespace</w:t>
      </w:r>
      <w:r>
        <w:rPr>
          <w:color w:val="000000"/>
          <w:lang w:val="en-US" w:eastAsia="ru-RU"/>
        </w:rPr>
        <w:t xml:space="preserve"> HelloWebApi.Controllers</w:t>
      </w:r>
    </w:p>
    <w:p w14:paraId="534ACE7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77E0A38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[Route(</w:t>
      </w:r>
      <w:r>
        <w:rPr>
          <w:color w:val="C00000"/>
          <w:lang w:val="en-US" w:eastAsia="ru-RU"/>
        </w:rPr>
        <w:t>"api/[controller]"</w:t>
      </w:r>
      <w:r>
        <w:rPr>
          <w:color w:val="000000"/>
          <w:lang w:val="en-US" w:eastAsia="ru-RU"/>
        </w:rPr>
        <w:t>)]</w:t>
      </w:r>
    </w:p>
    <w:p w14:paraId="7FEE06CB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public class</w:t>
      </w:r>
      <w:r>
        <w:rPr>
          <w:color w:val="000000"/>
          <w:lang w:val="en-US" w:eastAsia="ru-RU"/>
        </w:rPr>
        <w:t xml:space="preserve"> UsersController : Controller</w:t>
      </w:r>
    </w:p>
    <w:p w14:paraId="6987A61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{</w:t>
      </w:r>
    </w:p>
    <w:p w14:paraId="13FB7C1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UsersContext db;</w:t>
      </w:r>
    </w:p>
    <w:p w14:paraId="31D3B5D3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UsersController(UsersContext context)</w:t>
      </w:r>
    </w:p>
    <w:p w14:paraId="21F3401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0BEE5D1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this</w:t>
      </w:r>
      <w:r>
        <w:rPr>
          <w:color w:val="000000"/>
          <w:lang w:val="en-US" w:eastAsia="ru-RU"/>
        </w:rPr>
        <w:t>.db = context;</w:t>
      </w:r>
    </w:p>
    <w:p w14:paraId="52751D2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 xml:space="preserve">if </w:t>
      </w:r>
      <w:r>
        <w:rPr>
          <w:color w:val="000000"/>
          <w:lang w:val="en-US" w:eastAsia="ru-RU"/>
        </w:rPr>
        <w:t>(!db.Users.Any())</w:t>
      </w:r>
    </w:p>
    <w:p w14:paraId="71ED5CE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{</w:t>
      </w:r>
    </w:p>
    <w:p w14:paraId="3A11F90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db.Users.Add(</w:t>
      </w:r>
      <w:r>
        <w:rPr>
          <w:color w:val="2E74B5"/>
          <w:lang w:val="en-US" w:eastAsia="ru-RU"/>
        </w:rPr>
        <w:t>new</w:t>
      </w:r>
      <w:r>
        <w:rPr>
          <w:color w:val="000000"/>
          <w:lang w:val="en-US" w:eastAsia="ru-RU"/>
        </w:rPr>
        <w:t xml:space="preserve"> User { Name = </w:t>
      </w:r>
      <w:r>
        <w:rPr>
          <w:color w:val="C00000"/>
          <w:lang w:val="en-US" w:eastAsia="ru-RU"/>
        </w:rPr>
        <w:t>"Tom"</w:t>
      </w:r>
      <w:r>
        <w:rPr>
          <w:color w:val="000000"/>
          <w:lang w:val="en-US" w:eastAsia="ru-RU"/>
        </w:rPr>
        <w:t>, Age = 26 });</w:t>
      </w:r>
    </w:p>
    <w:p w14:paraId="5E8BB67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db.Users.Add(</w:t>
      </w:r>
      <w:r>
        <w:rPr>
          <w:color w:val="2E74B5"/>
          <w:lang w:val="en-US" w:eastAsia="ru-RU"/>
        </w:rPr>
        <w:t>new</w:t>
      </w:r>
      <w:r>
        <w:rPr>
          <w:color w:val="000000"/>
          <w:lang w:val="en-US" w:eastAsia="ru-RU"/>
        </w:rPr>
        <w:t xml:space="preserve"> User { Name = </w:t>
      </w:r>
      <w:r>
        <w:rPr>
          <w:color w:val="C00000"/>
          <w:lang w:val="en-US" w:eastAsia="ru-RU"/>
        </w:rPr>
        <w:t>"Alice"</w:t>
      </w:r>
      <w:r>
        <w:rPr>
          <w:color w:val="000000"/>
          <w:lang w:val="en-US" w:eastAsia="ru-RU"/>
        </w:rPr>
        <w:t>, Age = 31 });</w:t>
      </w:r>
    </w:p>
    <w:p w14:paraId="30E4F30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db.SaveChanges();</w:t>
      </w:r>
    </w:p>
    <w:p w14:paraId="5A4BA1D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}</w:t>
      </w:r>
    </w:p>
    <w:p w14:paraId="228D8B1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2B1D586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1FD554F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[HttpGet]</w:t>
      </w:r>
    </w:p>
    <w:p w14:paraId="562950A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IEnumerable&lt;User&gt; Get()</w:t>
      </w:r>
    </w:p>
    <w:p w14:paraId="0A074CF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551F773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return db.Users.ToList();</w:t>
      </w:r>
    </w:p>
    <w:p w14:paraId="332D65A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6FA0937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  <w:r>
        <w:rPr>
          <w:color w:val="538135"/>
          <w:lang w:val="en-US" w:eastAsia="ru-RU"/>
        </w:rPr>
        <w:t>        // GET api/users/5</w:t>
      </w:r>
    </w:p>
    <w:p w14:paraId="7E47704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[HttpGet</w:t>
      </w:r>
      <w:r>
        <w:rPr>
          <w:color w:val="C00000"/>
          <w:lang w:val="en-US" w:eastAsia="ru-RU"/>
        </w:rPr>
        <w:t>("{id}"</w:t>
      </w:r>
      <w:r>
        <w:rPr>
          <w:color w:val="000000"/>
          <w:lang w:val="en-US" w:eastAsia="ru-RU"/>
        </w:rPr>
        <w:t>)]</w:t>
      </w:r>
    </w:p>
    <w:p w14:paraId="15AC8C9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IActionResult Get(</w:t>
      </w:r>
      <w:r>
        <w:rPr>
          <w:color w:val="2E74B5"/>
          <w:lang w:val="en-US" w:eastAsia="ru-RU"/>
        </w:rPr>
        <w:t>int</w:t>
      </w:r>
      <w:r>
        <w:rPr>
          <w:color w:val="000000"/>
          <w:lang w:val="en-US" w:eastAsia="ru-RU"/>
        </w:rPr>
        <w:t xml:space="preserve"> id)</w:t>
      </w:r>
    </w:p>
    <w:p w14:paraId="179A93D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202652C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User user = db.Users.FirstOrDefault(x =&gt; x.Id == id);</w:t>
      </w:r>
    </w:p>
    <w:p w14:paraId="79438F6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 xml:space="preserve"> (user == </w:t>
      </w:r>
      <w:r>
        <w:rPr>
          <w:color w:val="2E74B5"/>
          <w:lang w:val="en-US" w:eastAsia="ru-RU"/>
        </w:rPr>
        <w:t>null</w:t>
      </w:r>
      <w:r>
        <w:rPr>
          <w:color w:val="000000"/>
          <w:lang w:val="en-US" w:eastAsia="ru-RU"/>
        </w:rPr>
        <w:t>)</w:t>
      </w:r>
    </w:p>
    <w:p w14:paraId="2FE1A28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NotFound();</w:t>
      </w:r>
    </w:p>
    <w:p w14:paraId="7E25311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</w:t>
      </w:r>
      <w:r>
        <w:rPr>
          <w:color w:val="2E74B5"/>
          <w:lang w:val="en-US" w:eastAsia="ru-RU"/>
        </w:rPr>
        <w:t>new</w:t>
      </w:r>
      <w:r>
        <w:rPr>
          <w:color w:val="000000"/>
          <w:lang w:val="en-US" w:eastAsia="ru-RU"/>
        </w:rPr>
        <w:t xml:space="preserve"> ObjectResult(user);</w:t>
      </w:r>
    </w:p>
    <w:p w14:paraId="73DA337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14F49DD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  <w:r>
        <w:rPr>
          <w:color w:val="538135"/>
          <w:lang w:val="en-US" w:eastAsia="ru-RU"/>
        </w:rPr>
        <w:t>        // POST api/users</w:t>
      </w:r>
    </w:p>
    <w:p w14:paraId="07572914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[HttpPost]</w:t>
      </w:r>
    </w:p>
    <w:p w14:paraId="35CFA90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public</w:t>
      </w:r>
      <w:r>
        <w:rPr>
          <w:color w:val="000000"/>
          <w:lang w:val="en-US" w:eastAsia="ru-RU"/>
        </w:rPr>
        <w:t xml:space="preserve"> IActionResult Post([FromBody]User user)</w:t>
      </w:r>
    </w:p>
    <w:p w14:paraId="7A9527D1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472583C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    if</w:t>
      </w:r>
      <w:r>
        <w:rPr>
          <w:color w:val="000000"/>
          <w:lang w:val="en-US" w:eastAsia="ru-RU"/>
        </w:rPr>
        <w:t xml:space="preserve"> (user==</w:t>
      </w:r>
      <w:r>
        <w:rPr>
          <w:color w:val="2E74B5"/>
          <w:lang w:val="en-US" w:eastAsia="ru-RU"/>
        </w:rPr>
        <w:t>null</w:t>
      </w:r>
      <w:r>
        <w:rPr>
          <w:color w:val="000000"/>
          <w:lang w:val="en-US" w:eastAsia="ru-RU"/>
        </w:rPr>
        <w:t>)</w:t>
      </w:r>
    </w:p>
    <w:p w14:paraId="053E012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{</w:t>
      </w:r>
    </w:p>
    <w:p w14:paraId="36BEF90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BadRequest();</w:t>
      </w:r>
    </w:p>
    <w:p w14:paraId="5765574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}</w:t>
      </w:r>
    </w:p>
    <w:p w14:paraId="65D29D7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5BF04B3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db.Users.Add(user);</w:t>
      </w:r>
    </w:p>
    <w:p w14:paraId="2C82DE3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db.SaveChanges();</w:t>
      </w:r>
    </w:p>
    <w:p w14:paraId="3393BE4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Ok(user);</w:t>
      </w:r>
    </w:p>
    <w:p w14:paraId="45F7322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374D1C1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  <w:r>
        <w:rPr>
          <w:color w:val="538135"/>
          <w:lang w:val="en-US" w:eastAsia="ru-RU"/>
        </w:rPr>
        <w:t>        // PUT api/users/</w:t>
      </w:r>
    </w:p>
    <w:p w14:paraId="243BE1E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[HttpPut]</w:t>
      </w:r>
    </w:p>
    <w:p w14:paraId="2856D15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IActionResult Put([FromBody]User user)</w:t>
      </w:r>
    </w:p>
    <w:p w14:paraId="25AA79D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1811B2A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 xml:space="preserve"> (user==</w:t>
      </w:r>
      <w:r>
        <w:rPr>
          <w:color w:val="2E74B5"/>
          <w:lang w:val="en-US" w:eastAsia="ru-RU"/>
        </w:rPr>
        <w:t>null</w:t>
      </w:r>
      <w:r>
        <w:rPr>
          <w:color w:val="000000"/>
          <w:lang w:val="en-US" w:eastAsia="ru-RU"/>
        </w:rPr>
        <w:t>)</w:t>
      </w:r>
    </w:p>
    <w:p w14:paraId="7A009B2B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{</w:t>
      </w:r>
    </w:p>
    <w:p w14:paraId="044DB84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BadRequest();</w:t>
      </w:r>
    </w:p>
    <w:p w14:paraId="34A37F2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}</w:t>
      </w:r>
    </w:p>
    <w:p w14:paraId="7F5171E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 xml:space="preserve"> (!db.Users.Any(x =&gt; x.Id == user.Id))</w:t>
      </w:r>
    </w:p>
    <w:p w14:paraId="728A8A7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{</w:t>
      </w:r>
    </w:p>
    <w:p w14:paraId="47F0082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NotFound();</w:t>
      </w:r>
    </w:p>
    <w:p w14:paraId="5E765853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}</w:t>
      </w:r>
    </w:p>
    <w:p w14:paraId="7D2747E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66FE94B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db.Update(user);</w:t>
      </w:r>
    </w:p>
    <w:p w14:paraId="4F9C90BD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    db.SaveChanges();</w:t>
      </w:r>
    </w:p>
    <w:p w14:paraId="44699573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    return</w:t>
      </w:r>
      <w:r>
        <w:rPr>
          <w:color w:val="000000"/>
          <w:lang w:val="en-US" w:eastAsia="ru-RU"/>
        </w:rPr>
        <w:t xml:space="preserve"> Ok(user);</w:t>
      </w:r>
    </w:p>
    <w:p w14:paraId="2197411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42A98AF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7D44FD9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</w:t>
      </w:r>
      <w:r>
        <w:rPr>
          <w:color w:val="538135"/>
          <w:lang w:val="en-US" w:eastAsia="ru-RU"/>
        </w:rPr>
        <w:t> // DELETE api/users/5</w:t>
      </w:r>
    </w:p>
    <w:p w14:paraId="5AC29912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[HttpDelete(</w:t>
      </w:r>
      <w:r>
        <w:rPr>
          <w:color w:val="C00000"/>
          <w:lang w:val="en-US" w:eastAsia="ru-RU"/>
        </w:rPr>
        <w:t>"{id}"</w:t>
      </w:r>
      <w:r>
        <w:rPr>
          <w:color w:val="000000"/>
          <w:lang w:val="en-US" w:eastAsia="ru-RU"/>
        </w:rPr>
        <w:t>)]</w:t>
      </w:r>
    </w:p>
    <w:p w14:paraId="76773F5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public</w:t>
      </w:r>
      <w:r>
        <w:rPr>
          <w:color w:val="000000"/>
          <w:lang w:val="en-US" w:eastAsia="ru-RU"/>
        </w:rPr>
        <w:t xml:space="preserve"> IActionResult Delete(</w:t>
      </w:r>
      <w:r>
        <w:rPr>
          <w:color w:val="2E74B5"/>
          <w:lang w:val="en-US" w:eastAsia="ru-RU"/>
        </w:rPr>
        <w:t xml:space="preserve">int </w:t>
      </w:r>
      <w:r>
        <w:rPr>
          <w:color w:val="000000"/>
          <w:lang w:val="en-US" w:eastAsia="ru-RU"/>
        </w:rPr>
        <w:t>id)</w:t>
      </w:r>
    </w:p>
    <w:p w14:paraId="57C6242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6766D37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User user = db.Users.FirstOrDefault(x =&gt; x.Id == id);</w:t>
      </w:r>
    </w:p>
    <w:p w14:paraId="6ECABB5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>(user==</w:t>
      </w:r>
      <w:r>
        <w:rPr>
          <w:color w:val="2E74B5"/>
          <w:lang w:val="en-US" w:eastAsia="ru-RU"/>
        </w:rPr>
        <w:t>null</w:t>
      </w:r>
      <w:r>
        <w:rPr>
          <w:color w:val="000000"/>
          <w:lang w:val="en-US" w:eastAsia="ru-RU"/>
        </w:rPr>
        <w:t>)</w:t>
      </w:r>
    </w:p>
    <w:p w14:paraId="7281ED4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{</w:t>
      </w:r>
    </w:p>
    <w:p w14:paraId="7D7842D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NotFound();</w:t>
      </w:r>
    </w:p>
    <w:p w14:paraId="09A9E73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}</w:t>
      </w:r>
    </w:p>
    <w:p w14:paraId="5616DA4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db.Users.Remove(user);</w:t>
      </w:r>
    </w:p>
    <w:p w14:paraId="45BFC3D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db.SaveChanges();</w:t>
      </w:r>
    </w:p>
    <w:p w14:paraId="68C8A282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eastAsia="ru-RU"/>
        </w:rPr>
        <w:t>return</w:t>
      </w:r>
      <w:r>
        <w:rPr>
          <w:color w:val="000000"/>
          <w:lang w:eastAsia="ru-RU"/>
        </w:rPr>
        <w:t xml:space="preserve"> Ok(user);</w:t>
      </w:r>
    </w:p>
    <w:p w14:paraId="740F572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}</w:t>
      </w:r>
    </w:p>
    <w:p w14:paraId="0B8F4BA9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}</w:t>
      </w:r>
    </w:p>
    <w:p w14:paraId="135659CE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72BFEB48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47B212E1" w14:textId="77777777" w:rsidR="00F60D5F" w:rsidRDefault="00F60D5F" w:rsidP="00F60D5F">
      <w:pPr>
        <w:jc w:val="both"/>
      </w:pPr>
      <w:r>
        <w:t>В конструкторе контроллера мы получаем контекст данных и используем его для операций с данными. Также в контроллере добавляем ряд начальных данных.</w:t>
      </w:r>
    </w:p>
    <w:p w14:paraId="158B26F8" w14:textId="77777777" w:rsidR="00F60D5F" w:rsidRDefault="00F60D5F" w:rsidP="00F60D5F">
      <w:pPr>
        <w:jc w:val="both"/>
      </w:pPr>
    </w:p>
    <w:p w14:paraId="1662BAC8" w14:textId="77777777" w:rsidR="00F60D5F" w:rsidRDefault="00F60D5F" w:rsidP="00F60D5F">
      <w:pPr>
        <w:jc w:val="both"/>
      </w:pPr>
      <w:r>
        <w:t>Запустим приложение и обратимся по пути api/users:</w:t>
      </w:r>
    </w:p>
    <w:p w14:paraId="64A45775" w14:textId="77777777" w:rsidR="00F60D5F" w:rsidRDefault="00F60D5F" w:rsidP="00F60D5F">
      <w:pPr>
        <w:jc w:val="both"/>
      </w:pPr>
    </w:p>
    <w:p w14:paraId="0FBC0451" w14:textId="77777777" w:rsidR="00F60D5F" w:rsidRDefault="005264EF" w:rsidP="00F60D5F">
      <w:pPr>
        <w:jc w:val="both"/>
      </w:pPr>
      <w:r>
        <w:pict w14:anchorId="2AD3EAD9">
          <v:shape id="_x0000_i1031" type="#_x0000_t75" style="width:245.95pt;height:110.95pt" o:bordertopcolor="black" o:borderleftcolor="black" o:borderbottomcolor="black" o:borderrightcolor="black" filled="t">
            <v:fill color2="black"/>
            <v:imagedata r:id="rId15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AFE3E9D" w14:textId="77777777" w:rsidR="00F60D5F" w:rsidRDefault="00F60D5F" w:rsidP="00F60D5F">
      <w:pPr>
        <w:jc w:val="both"/>
      </w:pPr>
      <w:r>
        <w:t>Поскольку запрос из адресной строки браузера представляет GET-запрос, то его будет обрабатывать метод:</w:t>
      </w:r>
    </w:p>
    <w:p w14:paraId="46B4E6CD" w14:textId="77777777" w:rsidR="00F60D5F" w:rsidRDefault="00F60D5F" w:rsidP="00F60D5F">
      <w:pPr>
        <w:jc w:val="both"/>
      </w:pPr>
    </w:p>
    <w:p w14:paraId="2507112E" w14:textId="77777777" w:rsidR="00F60D5F" w:rsidRDefault="00F60D5F" w:rsidP="00F60D5F">
      <w:pPr>
        <w:rPr>
          <w:color w:val="2E74B5"/>
          <w:lang w:val="en-US"/>
        </w:rPr>
      </w:pPr>
      <w:r>
        <w:rPr>
          <w:lang w:val="en-US"/>
        </w:rPr>
        <w:t>[HttpGet]</w:t>
      </w:r>
    </w:p>
    <w:p w14:paraId="1B2AC8DC" w14:textId="77777777" w:rsidR="00F60D5F" w:rsidRPr="004F6967" w:rsidRDefault="00F60D5F" w:rsidP="00F60D5F">
      <w:pPr>
        <w:rPr>
          <w:lang w:val="en-US"/>
        </w:rPr>
      </w:pPr>
      <w:r>
        <w:rPr>
          <w:color w:val="2E74B5"/>
          <w:lang w:val="en-US"/>
        </w:rPr>
        <w:t>public</w:t>
      </w:r>
      <w:r>
        <w:rPr>
          <w:lang w:val="en-US"/>
        </w:rPr>
        <w:t xml:space="preserve"> IEnumerable&lt;User&gt; Get()</w:t>
      </w:r>
    </w:p>
    <w:p w14:paraId="53686DC6" w14:textId="77777777" w:rsidR="00F60D5F" w:rsidRDefault="00F60D5F" w:rsidP="00F60D5F">
      <w:r>
        <w:t>{</w:t>
      </w:r>
    </w:p>
    <w:p w14:paraId="68481434" w14:textId="77777777" w:rsidR="00F60D5F" w:rsidRDefault="00F60D5F" w:rsidP="00F60D5F">
      <w:r>
        <w:t>    </w:t>
      </w:r>
      <w:r>
        <w:rPr>
          <w:color w:val="2E74B5"/>
        </w:rPr>
        <w:t>return</w:t>
      </w:r>
      <w:r>
        <w:t xml:space="preserve"> db.Users.ToList();</w:t>
      </w:r>
    </w:p>
    <w:p w14:paraId="303BEF79" w14:textId="77777777" w:rsidR="00F60D5F" w:rsidRDefault="00F60D5F" w:rsidP="00F60D5F">
      <w:r>
        <w:t>}</w:t>
      </w:r>
    </w:p>
    <w:p w14:paraId="065ED3F8" w14:textId="77777777" w:rsidR="00F60D5F" w:rsidRDefault="00F60D5F" w:rsidP="00F60D5F">
      <w:pPr>
        <w:jc w:val="both"/>
      </w:pPr>
    </w:p>
    <w:p w14:paraId="7EF690DB" w14:textId="77777777" w:rsidR="00F60D5F" w:rsidRDefault="00F60D5F" w:rsidP="00F60D5F">
      <w:pPr>
        <w:jc w:val="both"/>
      </w:pPr>
      <w:r>
        <w:t>Этот метод возвратит всех пользователей из базы данных. Поэтому в браузере мы увидим все те данные, которые были добавлены в конструкторе.</w:t>
      </w:r>
    </w:p>
    <w:p w14:paraId="54201180" w14:textId="77777777" w:rsidR="00F60D5F" w:rsidRDefault="00F60D5F" w:rsidP="00F60D5F">
      <w:pPr>
        <w:jc w:val="both"/>
      </w:pPr>
    </w:p>
    <w:p w14:paraId="6D4C43B9" w14:textId="77777777" w:rsidR="00F60D5F" w:rsidRDefault="00F60D5F" w:rsidP="00F60D5F">
      <w:r>
        <w:t>Таким образом, был создан контроллер Web API, и протестирована работа метода GET. Однако напрямую из строки браузера кроме запросов GET другие типы запросов мы протестировать не можем.</w:t>
      </w:r>
    </w:p>
    <w:p w14:paraId="21CF0373" w14:textId="77777777" w:rsidR="00F60D5F" w:rsidRDefault="00F60D5F" w:rsidP="00F60D5F"/>
    <w:p w14:paraId="1DC41458" w14:textId="77777777" w:rsidR="00F60D5F" w:rsidRDefault="00F60D5F" w:rsidP="00F60D5F">
      <w:pPr>
        <w:jc w:val="both"/>
        <w:rPr>
          <w:b/>
        </w:rPr>
      </w:pPr>
      <w:r>
        <w:rPr>
          <w:b/>
        </w:rPr>
        <w:t>Тестирование контроллера</w:t>
      </w:r>
    </w:p>
    <w:p w14:paraId="064D24FA" w14:textId="77777777" w:rsidR="00F60D5F" w:rsidRDefault="00F60D5F" w:rsidP="00F60D5F">
      <w:pPr>
        <w:jc w:val="both"/>
        <w:rPr>
          <w:b/>
        </w:rPr>
      </w:pPr>
    </w:p>
    <w:p w14:paraId="5890365A" w14:textId="77777777" w:rsidR="00F60D5F" w:rsidRDefault="00F60D5F" w:rsidP="00F60D5F">
      <w:r>
        <w:t>Для тестирования контроллера Web API можно применять специальные инструменты, которые устанавливаются в виде отдельных приложений, либо в виде расширений для браузеров, например, </w:t>
      </w:r>
      <w:r>
        <w:rPr>
          <w:b/>
        </w:rPr>
        <w:t>Fiddler</w:t>
      </w:r>
      <w:r>
        <w:t> или </w:t>
      </w:r>
      <w:r>
        <w:rPr>
          <w:b/>
        </w:rPr>
        <w:t>Postman</w:t>
      </w:r>
      <w:r>
        <w:t>. Однако Visual Studio предоставляет еще один способ - ввод команд в окне </w:t>
      </w:r>
      <w:r>
        <w:rPr>
          <w:b/>
        </w:rPr>
        <w:t>Package Manager Console</w:t>
      </w:r>
      <w:r>
        <w:t xml:space="preserve">, которое для отправки запросов использует оболочку </w:t>
      </w:r>
      <w:r>
        <w:rPr>
          <w:b/>
        </w:rPr>
        <w:t>PowerShell</w:t>
      </w:r>
      <w:r>
        <w:t>.</w:t>
      </w:r>
    </w:p>
    <w:p w14:paraId="2F8208FE" w14:textId="77777777" w:rsidR="00F60D5F" w:rsidRDefault="00F60D5F" w:rsidP="00F60D5F"/>
    <w:p w14:paraId="2A9FBA23" w14:textId="77777777" w:rsidR="00F60D5F" w:rsidRDefault="00F60D5F" w:rsidP="00F60D5F">
      <w:pPr>
        <w:rPr>
          <w:b/>
        </w:rPr>
      </w:pPr>
      <w:r>
        <w:rPr>
          <w:b/>
        </w:rPr>
        <w:t>Использование PowerShell</w:t>
      </w:r>
    </w:p>
    <w:p w14:paraId="4CB49D97" w14:textId="77777777" w:rsidR="00F60D5F" w:rsidRDefault="00F60D5F" w:rsidP="00F60D5F">
      <w:pPr>
        <w:rPr>
          <w:b/>
        </w:rPr>
      </w:pPr>
    </w:p>
    <w:p w14:paraId="480E91A2" w14:textId="77777777" w:rsidR="00F60D5F" w:rsidRDefault="00F60D5F" w:rsidP="00F60D5F">
      <w:pPr>
        <w:rPr>
          <w:b/>
        </w:rPr>
      </w:pPr>
      <w:r>
        <w:rPr>
          <w:b/>
        </w:rPr>
        <w:t>Тестирование GET-запросов</w:t>
      </w:r>
    </w:p>
    <w:p w14:paraId="71F5BD47" w14:textId="77777777" w:rsidR="00F60D5F" w:rsidRDefault="00F60D5F" w:rsidP="00F60D5F">
      <w:pPr>
        <w:rPr>
          <w:b/>
        </w:rPr>
      </w:pPr>
    </w:p>
    <w:p w14:paraId="7B6B4D4B" w14:textId="77777777" w:rsidR="00F60D5F" w:rsidRDefault="00F60D5F" w:rsidP="00F60D5F">
      <w:pPr>
        <w:jc w:val="both"/>
      </w:pPr>
      <w:r>
        <w:t>Например, в данном примере приложение запускается по адресу http://localhost:51396. Поэтому для тестирования GET-запроса на получение списка объектов от контроллера UsersController нужно ввести в Package Manager Console следующую команду:</w:t>
      </w:r>
    </w:p>
    <w:p w14:paraId="5E8123DD" w14:textId="77777777" w:rsidR="00F60D5F" w:rsidRDefault="00F60D5F" w:rsidP="00F60D5F">
      <w:pPr>
        <w:jc w:val="both"/>
      </w:pPr>
    </w:p>
    <w:p w14:paraId="1B49CB99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color w:val="000000"/>
          <w:lang w:val="en-US" w:eastAsia="ru-RU"/>
        </w:rPr>
      </w:pPr>
      <w:r>
        <w:rPr>
          <w:rFonts w:ascii="Times New Roman" w:hAnsi="Times New Roman" w:cs="Times New Roman"/>
          <w:color w:val="000000"/>
          <w:lang w:val="en-US"/>
        </w:rPr>
        <w:t>Invoke-RestMethod http://localhost:51396/api/users -Method GET</w:t>
      </w:r>
    </w:p>
    <w:p w14:paraId="79147F26" w14:textId="77777777" w:rsidR="00F60D5F" w:rsidRDefault="00F60D5F" w:rsidP="00F60D5F">
      <w:pPr>
        <w:rPr>
          <w:color w:val="000000"/>
          <w:lang w:val="en-US" w:eastAsia="ru-RU"/>
        </w:rPr>
      </w:pPr>
    </w:p>
    <w:p w14:paraId="225EDB74" w14:textId="77777777" w:rsidR="00F60D5F" w:rsidRDefault="005264EF" w:rsidP="00F60D5F">
      <w:pPr>
        <w:rPr>
          <w:b/>
          <w:lang w:val="en-US"/>
        </w:rPr>
      </w:pPr>
      <w:r>
        <w:rPr>
          <w:lang w:val="en-US"/>
        </w:rPr>
        <w:pict w14:anchorId="1EE54806">
          <v:shape id="_x0000_i1032" type="#_x0000_t75" style="width:295.8pt;height:116.4pt" o:bordertopcolor="black" o:borderleftcolor="black" o:borderbottomcolor="black" o:borderrightcolor="black" filled="t">
            <v:fill color2="black"/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2C15B45A" w14:textId="77777777" w:rsidR="00F60D5F" w:rsidRDefault="00F60D5F" w:rsidP="00F60D5F">
      <w:pPr>
        <w:jc w:val="both"/>
        <w:rPr>
          <w:b/>
          <w:lang w:val="en-US"/>
        </w:rPr>
      </w:pPr>
    </w:p>
    <w:p w14:paraId="57B4B7E9" w14:textId="77777777" w:rsidR="00F60D5F" w:rsidRPr="004F6967" w:rsidRDefault="00F60D5F" w:rsidP="00F60D5F">
      <w:pPr>
        <w:jc w:val="both"/>
        <w:rPr>
          <w:color w:val="000000"/>
        </w:rPr>
      </w:pPr>
      <w:r>
        <w:t>Для тестирования другого GET-метода, который возвращает пользователя по id, ввести другой запрос:</w:t>
      </w:r>
    </w:p>
    <w:p w14:paraId="4B004FF8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Invoke-RestMethod http://localhost:51396/api/users/1 -Method GET</w:t>
      </w:r>
    </w:p>
    <w:p w14:paraId="6608AD44" w14:textId="77777777" w:rsidR="00F60D5F" w:rsidRDefault="00F60D5F" w:rsidP="00F60D5F">
      <w:pPr>
        <w:jc w:val="both"/>
        <w:rPr>
          <w:color w:val="000000"/>
          <w:lang w:val="en-US"/>
        </w:rPr>
      </w:pPr>
    </w:p>
    <w:p w14:paraId="75EBF12D" w14:textId="77777777" w:rsidR="00F60D5F" w:rsidRDefault="00F60D5F" w:rsidP="00F60D5F">
      <w:pPr>
        <w:jc w:val="both"/>
        <w:rPr>
          <w:lang w:val="en-US"/>
        </w:rPr>
      </w:pPr>
      <w:r>
        <w:t>И</w:t>
      </w:r>
      <w:r>
        <w:rPr>
          <w:lang w:val="en-US"/>
        </w:rPr>
        <w:t xml:space="preserve"> Package Manager Console </w:t>
      </w:r>
      <w:r>
        <w:t>выведет</w:t>
      </w:r>
      <w:r>
        <w:rPr>
          <w:lang w:val="en-US"/>
        </w:rPr>
        <w:t>:</w:t>
      </w:r>
    </w:p>
    <w:p w14:paraId="779045A1" w14:textId="77777777" w:rsidR="00F60D5F" w:rsidRDefault="00F60D5F" w:rsidP="00F60D5F">
      <w:pPr>
        <w:jc w:val="both"/>
        <w:rPr>
          <w:lang w:val="en-US"/>
        </w:rPr>
      </w:pPr>
    </w:p>
    <w:p w14:paraId="74CC1C1C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id name age</w:t>
      </w:r>
    </w:p>
    <w:p w14:paraId="555F4A4B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-- ---- ---</w:t>
      </w:r>
    </w:p>
    <w:p w14:paraId="43B1FD48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1 Tom   26</w:t>
      </w:r>
    </w:p>
    <w:p w14:paraId="1E4E8B6D" w14:textId="77777777" w:rsidR="00F60D5F" w:rsidRDefault="00F60D5F" w:rsidP="00F60D5F">
      <w:pPr>
        <w:rPr>
          <w:b/>
          <w:color w:val="000000"/>
        </w:rPr>
      </w:pPr>
    </w:p>
    <w:p w14:paraId="46478706" w14:textId="77777777" w:rsidR="00F60D5F" w:rsidRDefault="00F60D5F" w:rsidP="00F60D5F">
      <w:pPr>
        <w:rPr>
          <w:b/>
        </w:rPr>
      </w:pPr>
      <w:r>
        <w:rPr>
          <w:b/>
        </w:rPr>
        <w:t>Тестирование POST-запросов</w:t>
      </w:r>
    </w:p>
    <w:p w14:paraId="4113D463" w14:textId="77777777" w:rsidR="00F60D5F" w:rsidRDefault="00F60D5F" w:rsidP="00F60D5F">
      <w:pPr>
        <w:rPr>
          <w:b/>
        </w:rPr>
      </w:pPr>
    </w:p>
    <w:p w14:paraId="30C7A053" w14:textId="77777777" w:rsidR="00F60D5F" w:rsidRDefault="00F60D5F" w:rsidP="00F60D5F">
      <w:r>
        <w:t>Для тестирования POST-запроса необходимо передать объект в формате json с указанием некоторой дополнительной информацией. Для данного примера команда выглядела бы так:</w:t>
      </w:r>
    </w:p>
    <w:p w14:paraId="755E5921" w14:textId="77777777" w:rsidR="00F60D5F" w:rsidRDefault="00F60D5F" w:rsidP="00F60D5F"/>
    <w:p w14:paraId="3F8E440B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Invoke</w:t>
      </w:r>
      <w:r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  <w:lang w:val="en-US"/>
        </w:rPr>
        <w:t>RestMethod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lang w:val="en-US"/>
        </w:rPr>
        <w:t>http</w:t>
      </w:r>
      <w:r>
        <w:rPr>
          <w:rFonts w:ascii="Times New Roman" w:hAnsi="Times New Roman" w:cs="Times New Roman"/>
          <w:color w:val="000000"/>
        </w:rPr>
        <w:t>://</w:t>
      </w:r>
      <w:r>
        <w:rPr>
          <w:rFonts w:ascii="Times New Roman" w:hAnsi="Times New Roman" w:cs="Times New Roman"/>
          <w:color w:val="000000"/>
          <w:lang w:val="en-US"/>
        </w:rPr>
        <w:t>localhost</w:t>
      </w:r>
      <w:r>
        <w:rPr>
          <w:rFonts w:ascii="Times New Roman" w:hAnsi="Times New Roman" w:cs="Times New Roman"/>
          <w:color w:val="000000"/>
        </w:rPr>
        <w:t>:51396/</w:t>
      </w:r>
      <w:r>
        <w:rPr>
          <w:rFonts w:ascii="Times New Roman" w:hAnsi="Times New Roman" w:cs="Times New Roman"/>
          <w:color w:val="000000"/>
          <w:lang w:val="en-US"/>
        </w:rPr>
        <w:t>api</w:t>
      </w:r>
      <w:r>
        <w:rPr>
          <w:rFonts w:ascii="Times New Roman" w:hAnsi="Times New Roman" w:cs="Times New Roman"/>
          <w:color w:val="000000"/>
        </w:rPr>
        <w:t>/</w:t>
      </w:r>
      <w:r>
        <w:rPr>
          <w:rFonts w:ascii="Times New Roman" w:hAnsi="Times New Roman" w:cs="Times New Roman"/>
          <w:color w:val="000000"/>
          <w:lang w:val="en-US"/>
        </w:rPr>
        <w:t>users</w:t>
      </w:r>
      <w:r>
        <w:rPr>
          <w:rFonts w:ascii="Times New Roman" w:hAnsi="Times New Roman" w:cs="Times New Roman"/>
          <w:color w:val="000000"/>
        </w:rPr>
        <w:t xml:space="preserve"> -</w:t>
      </w:r>
      <w:r>
        <w:rPr>
          <w:rFonts w:ascii="Times New Roman" w:hAnsi="Times New Roman" w:cs="Times New Roman"/>
          <w:color w:val="000000"/>
          <w:lang w:val="en-US"/>
        </w:rPr>
        <w:t>Method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lang w:val="en-US"/>
        </w:rPr>
        <w:t>POST</w:t>
      </w:r>
      <w:r>
        <w:rPr>
          <w:rFonts w:ascii="Times New Roman" w:hAnsi="Times New Roman" w:cs="Times New Roman"/>
          <w:color w:val="000000"/>
        </w:rPr>
        <w:t xml:space="preserve"> -</w:t>
      </w:r>
      <w:r>
        <w:rPr>
          <w:rFonts w:ascii="Times New Roman" w:hAnsi="Times New Roman" w:cs="Times New Roman"/>
          <w:color w:val="000000"/>
          <w:lang w:val="en-US"/>
        </w:rPr>
        <w:t>Body</w:t>
      </w:r>
      <w:r>
        <w:rPr>
          <w:rFonts w:ascii="Times New Roman" w:hAnsi="Times New Roman" w:cs="Times New Roman"/>
          <w:color w:val="000000"/>
        </w:rPr>
        <w:t xml:space="preserve"> (@{</w:t>
      </w:r>
      <w:r>
        <w:rPr>
          <w:rFonts w:ascii="Times New Roman" w:hAnsi="Times New Roman" w:cs="Times New Roman"/>
          <w:color w:val="000000"/>
          <w:lang w:val="en-US"/>
        </w:rPr>
        <w:t>name</w:t>
      </w:r>
      <w:r>
        <w:rPr>
          <w:rFonts w:ascii="Times New Roman" w:hAnsi="Times New Roman" w:cs="Times New Roman"/>
          <w:color w:val="000000"/>
        </w:rPr>
        <w:t xml:space="preserve"> = "</w:t>
      </w:r>
      <w:r>
        <w:rPr>
          <w:rFonts w:ascii="Times New Roman" w:hAnsi="Times New Roman" w:cs="Times New Roman"/>
          <w:color w:val="000000"/>
          <w:lang w:val="en-US"/>
        </w:rPr>
        <w:t>Bob</w:t>
      </w:r>
      <w:r>
        <w:rPr>
          <w:rFonts w:ascii="Times New Roman" w:hAnsi="Times New Roman" w:cs="Times New Roman"/>
          <w:color w:val="000000"/>
        </w:rPr>
        <w:t xml:space="preserve">"; </w:t>
      </w:r>
      <w:r>
        <w:rPr>
          <w:rFonts w:ascii="Times New Roman" w:hAnsi="Times New Roman" w:cs="Times New Roman"/>
          <w:color w:val="000000"/>
          <w:lang w:val="en-US"/>
        </w:rPr>
        <w:t>age</w:t>
      </w:r>
      <w:r>
        <w:rPr>
          <w:rFonts w:ascii="Times New Roman" w:hAnsi="Times New Roman" w:cs="Times New Roman"/>
          <w:color w:val="000000"/>
        </w:rPr>
        <w:t xml:space="preserve"> = "35"} | </w:t>
      </w:r>
      <w:r>
        <w:rPr>
          <w:rFonts w:ascii="Times New Roman" w:hAnsi="Times New Roman" w:cs="Times New Roman"/>
          <w:color w:val="000000"/>
          <w:lang w:val="en-US"/>
        </w:rPr>
        <w:t>ConvertTo</w:t>
      </w:r>
      <w:r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  <w:lang w:val="en-US"/>
        </w:rPr>
        <w:t>Json</w:t>
      </w:r>
      <w:r>
        <w:rPr>
          <w:rFonts w:ascii="Times New Roman" w:hAnsi="Times New Roman" w:cs="Times New Roman"/>
          <w:color w:val="000000"/>
        </w:rPr>
        <w:t>) -</w:t>
      </w:r>
      <w:r>
        <w:rPr>
          <w:rFonts w:ascii="Times New Roman" w:hAnsi="Times New Roman" w:cs="Times New Roman"/>
          <w:color w:val="000000"/>
          <w:lang w:val="en-US"/>
        </w:rPr>
        <w:t>ContentType</w:t>
      </w:r>
      <w:r>
        <w:rPr>
          <w:rFonts w:ascii="Times New Roman" w:hAnsi="Times New Roman" w:cs="Times New Roman"/>
          <w:color w:val="000000"/>
        </w:rPr>
        <w:t xml:space="preserve"> "</w:t>
      </w:r>
      <w:r>
        <w:rPr>
          <w:rFonts w:ascii="Times New Roman" w:hAnsi="Times New Roman" w:cs="Times New Roman"/>
          <w:color w:val="000000"/>
          <w:lang w:val="en-US"/>
        </w:rPr>
        <w:t>application</w:t>
      </w:r>
      <w:r>
        <w:rPr>
          <w:rFonts w:ascii="Times New Roman" w:hAnsi="Times New Roman" w:cs="Times New Roman"/>
          <w:color w:val="000000"/>
        </w:rPr>
        <w:t>/</w:t>
      </w:r>
      <w:r>
        <w:rPr>
          <w:rFonts w:ascii="Times New Roman" w:hAnsi="Times New Roman" w:cs="Times New Roman"/>
          <w:color w:val="000000"/>
          <w:lang w:val="en-US"/>
        </w:rPr>
        <w:t>json</w:t>
      </w:r>
      <w:r>
        <w:rPr>
          <w:rFonts w:ascii="Times New Roman" w:hAnsi="Times New Roman" w:cs="Times New Roman"/>
          <w:color w:val="000000"/>
        </w:rPr>
        <w:t>"</w:t>
      </w:r>
    </w:p>
    <w:p w14:paraId="4FD539FB" w14:textId="77777777" w:rsidR="00F60D5F" w:rsidRDefault="00F60D5F" w:rsidP="00F60D5F">
      <w:pPr>
        <w:rPr>
          <w:color w:val="000000"/>
        </w:rPr>
      </w:pPr>
    </w:p>
    <w:p w14:paraId="421E1FCF" w14:textId="77777777" w:rsidR="00F60D5F" w:rsidRDefault="00F60D5F" w:rsidP="00F60D5F">
      <w:pPr>
        <w:jc w:val="both"/>
      </w:pPr>
      <w:r>
        <w:t>Аргумент -Body в этой команде указывает на тело запроса - тот объект, который будет отправляться на сервер. В нашем примере это объект класса User, поэтому все его значения имеют ключи, которые соответствуют названиям свойств класса User. Кроме того, указываем с помощью флага ConvertTo-Json, что объект будет отправляться в формате JSON. А дополнительный аргумент -ContentType устанавливает в запросе заголовок Content-Type. В итоге, эта команда возвратит следующий результат:</w:t>
      </w:r>
    </w:p>
    <w:p w14:paraId="18B728EF" w14:textId="77777777" w:rsidR="00F60D5F" w:rsidRDefault="00F60D5F" w:rsidP="00F60D5F">
      <w:pPr>
        <w:jc w:val="both"/>
      </w:pPr>
    </w:p>
    <w:p w14:paraId="45AA1F68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id name age</w:t>
      </w:r>
    </w:p>
    <w:p w14:paraId="2A83B6AB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-- ---- ---</w:t>
      </w:r>
    </w:p>
    <w:p w14:paraId="1A038874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3 Bob   35</w:t>
      </w:r>
    </w:p>
    <w:p w14:paraId="149684D0" w14:textId="77777777" w:rsidR="00F60D5F" w:rsidRDefault="00F60D5F" w:rsidP="00F60D5F">
      <w:pPr>
        <w:rPr>
          <w:color w:val="000000"/>
        </w:rPr>
      </w:pPr>
    </w:p>
    <w:p w14:paraId="6D71DBA7" w14:textId="77777777" w:rsidR="00F60D5F" w:rsidRDefault="00F60D5F" w:rsidP="00F60D5F">
      <w:r>
        <w:t>После этого можно повторно получить список пользователей и увидеть в нем добавленный объект:</w:t>
      </w:r>
    </w:p>
    <w:p w14:paraId="4404896F" w14:textId="77777777" w:rsidR="00F60D5F" w:rsidRDefault="00F60D5F" w:rsidP="00F60D5F"/>
    <w:p w14:paraId="7D193339" w14:textId="77777777" w:rsidR="00F60D5F" w:rsidRDefault="005264EF" w:rsidP="00F60D5F">
      <w:r>
        <w:pict w14:anchorId="5D08C2B4">
          <v:shape id="_x0000_i1033" type="#_x0000_t75" style="width:303.6pt;height:158.4pt" o:bordertopcolor="black" o:borderleftcolor="black" o:borderbottomcolor="black" o:borderrightcolor="black" filled="t">
            <v:fill color2="black"/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ACF11FC" w14:textId="77777777" w:rsidR="00F60D5F" w:rsidRDefault="00F60D5F" w:rsidP="00F60D5F"/>
    <w:p w14:paraId="04F1C931" w14:textId="77777777" w:rsidR="00F60D5F" w:rsidRDefault="00F60D5F" w:rsidP="00F60D5F">
      <w:r>
        <w:rPr>
          <w:b/>
        </w:rPr>
        <w:t>Тестирование PUT-запросов</w:t>
      </w:r>
    </w:p>
    <w:p w14:paraId="4AC00BB5" w14:textId="77777777" w:rsidR="00F60D5F" w:rsidRDefault="00F60D5F" w:rsidP="00F60D5F">
      <w:pPr>
        <w:jc w:val="both"/>
      </w:pPr>
      <w:r>
        <w:t>Для тестирования PUT-запроса передается так же объект, только в данном случае уже надо указать id редактируемого объекта:</w:t>
      </w:r>
    </w:p>
    <w:p w14:paraId="448DED5B" w14:textId="77777777" w:rsidR="00F60D5F" w:rsidRDefault="00F60D5F" w:rsidP="00F60D5F"/>
    <w:p w14:paraId="13D7844B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Invoke-RestMethod http://localhost:51396/api/users -Method PUT -Body (@{id = "3"; name = "Bob Marley"; age = "44"} | ConvertTo-Json) -ContentType "application/json"</w:t>
      </w:r>
    </w:p>
    <w:p w14:paraId="4DFAE89E" w14:textId="77777777" w:rsidR="00F60D5F" w:rsidRDefault="00F60D5F" w:rsidP="00F60D5F">
      <w:pPr>
        <w:rPr>
          <w:color w:val="000000"/>
          <w:lang w:val="en-US"/>
        </w:rPr>
      </w:pPr>
    </w:p>
    <w:p w14:paraId="2DBAD828" w14:textId="77777777" w:rsidR="00F60D5F" w:rsidRDefault="005264EF" w:rsidP="00F60D5F">
      <w:pPr>
        <w:jc w:val="both"/>
        <w:rPr>
          <w:b/>
          <w:lang w:val="en-US"/>
        </w:rPr>
      </w:pPr>
      <w:r>
        <w:rPr>
          <w:b/>
          <w:lang w:val="en-US"/>
        </w:rPr>
        <w:pict w14:anchorId="342259E5">
          <v:shape id="_x0000_i1034" type="#_x0000_t75" style="width:299.4pt;height:196.8pt" o:bordertopcolor="black" o:borderleftcolor="black" o:borderbottomcolor="black" o:borderrightcolor="black" filled="t">
            <v:fill color2="black"/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4033970" w14:textId="77777777" w:rsidR="00F60D5F" w:rsidRDefault="00F60D5F" w:rsidP="00F60D5F">
      <w:pPr>
        <w:jc w:val="both"/>
        <w:rPr>
          <w:b/>
          <w:lang w:val="en-US"/>
        </w:rPr>
      </w:pPr>
    </w:p>
    <w:p w14:paraId="3ABF85C2" w14:textId="77777777" w:rsidR="00F60D5F" w:rsidRDefault="00F60D5F" w:rsidP="00F60D5F">
      <w:pPr>
        <w:jc w:val="both"/>
      </w:pPr>
      <w:r>
        <w:rPr>
          <w:b/>
        </w:rPr>
        <w:t>Тестирование запросов DELETE</w:t>
      </w:r>
    </w:p>
    <w:p w14:paraId="607B37EB" w14:textId="77777777" w:rsidR="00F60D5F" w:rsidRDefault="00F60D5F" w:rsidP="00F60D5F">
      <w:pPr>
        <w:jc w:val="both"/>
      </w:pPr>
      <w:r>
        <w:t>В запросе DELETE необходимо передать id удаляемого объекта:</w:t>
      </w:r>
    </w:p>
    <w:p w14:paraId="721D2768" w14:textId="77777777" w:rsidR="00F60D5F" w:rsidRDefault="00F60D5F" w:rsidP="00F60D5F">
      <w:pPr>
        <w:jc w:val="both"/>
      </w:pPr>
    </w:p>
    <w:p w14:paraId="637DB658" w14:textId="77777777" w:rsidR="00F60D5F" w:rsidRDefault="00F60D5F" w:rsidP="00F60D5F">
      <w:pPr>
        <w:pStyle w:val="HTML1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7F7FA"/>
        <w:rPr>
          <w:b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Invoke-RestMethod http://localhost:51396/api/users/3 -Method DELETE</w:t>
      </w:r>
    </w:p>
    <w:p w14:paraId="68C927A8" w14:textId="77777777" w:rsidR="00F60D5F" w:rsidRDefault="00F60D5F" w:rsidP="00F60D5F">
      <w:pPr>
        <w:jc w:val="both"/>
        <w:rPr>
          <w:b/>
          <w:color w:val="000000"/>
          <w:lang w:val="en-US"/>
        </w:rPr>
      </w:pPr>
    </w:p>
    <w:p w14:paraId="08034222" w14:textId="77777777" w:rsidR="00F60D5F" w:rsidRDefault="005264EF" w:rsidP="00F60D5F">
      <w:pPr>
        <w:keepNext/>
        <w:rPr>
          <w:b/>
        </w:rPr>
      </w:pPr>
      <w:r>
        <w:rPr>
          <w:b/>
        </w:rPr>
        <w:pict w14:anchorId="24DF6C40">
          <v:shape id="_x0000_i1035" type="#_x0000_t75" style="width:312.6pt;height:150pt" o:bordertopcolor="black" o:borderleftcolor="black" o:borderbottomcolor="black" o:borderrightcolor="black" filled="t">
            <v:fill color2="black"/>
            <v:imagedata r:id="rId19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000CCDA0" w14:textId="77777777" w:rsidR="00F60D5F" w:rsidRDefault="00F60D5F" w:rsidP="00F60D5F">
      <w:pPr>
        <w:keepNext/>
        <w:rPr>
          <w:b/>
        </w:rPr>
      </w:pPr>
    </w:p>
    <w:p w14:paraId="06391A3E" w14:textId="77777777" w:rsidR="00F60D5F" w:rsidRDefault="00F60D5F" w:rsidP="00F60D5F">
      <w:pPr>
        <w:rPr>
          <w:b/>
        </w:rPr>
      </w:pPr>
      <w:r>
        <w:rPr>
          <w:b/>
        </w:rPr>
        <w:t>Создание клиента для WEB API</w:t>
      </w:r>
    </w:p>
    <w:p w14:paraId="57B068F5" w14:textId="77777777" w:rsidR="00F60D5F" w:rsidRDefault="00F60D5F" w:rsidP="00F60D5F">
      <w:pPr>
        <w:rPr>
          <w:b/>
        </w:rPr>
      </w:pPr>
    </w:p>
    <w:p w14:paraId="25B75B7C" w14:textId="77777777" w:rsidR="00F60D5F" w:rsidRDefault="00F60D5F" w:rsidP="00F60D5F">
      <w:pPr>
        <w:jc w:val="both"/>
      </w:pPr>
      <w:r>
        <w:t>Создадим для контроллера визуальную часть, которая будет представлять веб-страницу. То есть из веб-страницы будем отправлять запросы к контроллеру и обрабатывать ответ от контроллера.</w:t>
      </w:r>
    </w:p>
    <w:p w14:paraId="063D7B91" w14:textId="77777777" w:rsidR="00F60D5F" w:rsidRDefault="00F60D5F" w:rsidP="00F60D5F">
      <w:pPr>
        <w:jc w:val="both"/>
      </w:pPr>
      <w:r>
        <w:t>Для создания веб-клиента можно использовать представления MVC, так и обычные html-страницы. Например, используем второй способ. Для этого добавим в папку wwwroot новый элемент HTML Page, который назовем "index.html":</w:t>
      </w:r>
    </w:p>
    <w:p w14:paraId="7FBA2324" w14:textId="77777777" w:rsidR="00F60D5F" w:rsidRDefault="00F60D5F" w:rsidP="00F60D5F">
      <w:pPr>
        <w:jc w:val="both"/>
      </w:pPr>
    </w:p>
    <w:p w14:paraId="22E3287F" w14:textId="77777777" w:rsidR="00F60D5F" w:rsidRDefault="005264EF" w:rsidP="00F60D5F">
      <w:pPr>
        <w:jc w:val="both"/>
      </w:pPr>
      <w:r>
        <w:pict w14:anchorId="2A48A6B9">
          <v:shape id="_x0000_i1036" type="#_x0000_t75" style="width:309.6pt;height:177.6pt" o:bordertopcolor="black" o:borderleftcolor="black" o:borderbottomcolor="black" o:borderrightcolor="black" filled="t">
            <v:fill color2="black"/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F9552E5" w14:textId="77777777" w:rsidR="00F60D5F" w:rsidRDefault="00F60D5F" w:rsidP="00F60D5F">
      <w:pPr>
        <w:jc w:val="both"/>
      </w:pPr>
    </w:p>
    <w:p w14:paraId="1E9A1554" w14:textId="77777777" w:rsidR="00F60D5F" w:rsidRDefault="00F60D5F" w:rsidP="00F60D5F">
      <w:pPr>
        <w:jc w:val="both"/>
      </w:pPr>
      <w:r>
        <w:t xml:space="preserve">Затем изменим класс </w:t>
      </w:r>
      <w:r>
        <w:rPr>
          <w:b/>
        </w:rPr>
        <w:t>Startup</w:t>
      </w:r>
      <w:r>
        <w:t>, добавив в метод метод </w:t>
      </w:r>
      <w:r>
        <w:rPr>
          <w:b/>
        </w:rPr>
        <w:t>Configure()</w:t>
      </w:r>
      <w:r>
        <w:t> для вызова для работы со статическими файлами:</w:t>
      </w:r>
    </w:p>
    <w:p w14:paraId="1830EDFE" w14:textId="77777777" w:rsidR="00F60D5F" w:rsidRDefault="00F60D5F" w:rsidP="00F60D5F"/>
    <w:p w14:paraId="2826DEC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app.UseDefaultFiles();</w:t>
      </w:r>
    </w:p>
    <w:p w14:paraId="763D1FED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app.UseStaticFiles();</w:t>
      </w:r>
    </w:p>
    <w:p w14:paraId="21FECAAD" w14:textId="77777777" w:rsidR="00F60D5F" w:rsidRDefault="00F60D5F" w:rsidP="00F60D5F">
      <w:pPr>
        <w:rPr>
          <w:color w:val="000000"/>
          <w:lang w:eastAsia="ru-RU"/>
        </w:rPr>
      </w:pPr>
    </w:p>
    <w:p w14:paraId="46B200D3" w14:textId="77777777" w:rsidR="00F60D5F" w:rsidRDefault="00F60D5F" w:rsidP="00F60D5F">
      <w:pPr>
        <w:jc w:val="both"/>
        <w:rPr>
          <w:b/>
        </w:rPr>
      </w:pPr>
      <w:r>
        <w:t>Благодаря этому можно обратиться напрямую к веб-станице, например, по пути </w:t>
      </w:r>
      <w:r>
        <w:rPr>
          <w:b/>
        </w:rPr>
        <w:t>http://localhost:xxxx/index.html.</w:t>
      </w:r>
    </w:p>
    <w:p w14:paraId="35D67E69" w14:textId="77777777" w:rsidR="00F60D5F" w:rsidRDefault="00F60D5F" w:rsidP="00F60D5F">
      <w:pPr>
        <w:jc w:val="both"/>
        <w:rPr>
          <w:b/>
        </w:rPr>
      </w:pPr>
    </w:p>
    <w:p w14:paraId="00BC613C" w14:textId="77777777" w:rsidR="00F60D5F" w:rsidRDefault="00F60D5F" w:rsidP="00F60D5F">
      <w:pPr>
        <w:rPr>
          <w:b/>
        </w:rPr>
      </w:pPr>
    </w:p>
    <w:p w14:paraId="55EADB2A" w14:textId="77777777" w:rsidR="00F60D5F" w:rsidRDefault="00F60D5F" w:rsidP="00F60D5F">
      <w:r>
        <w:t>Изменим файл</w:t>
      </w:r>
      <w:r w:rsidRPr="004F6967">
        <w:t xml:space="preserve"> </w:t>
      </w:r>
      <w:r>
        <w:t>index.html:</w:t>
      </w:r>
    </w:p>
    <w:p w14:paraId="2DE6C615" w14:textId="77777777" w:rsidR="00F60D5F" w:rsidRDefault="00F60D5F" w:rsidP="00F60D5F"/>
    <w:p w14:paraId="0949E12F" w14:textId="77777777" w:rsidR="00F60D5F" w:rsidRDefault="00F60D5F" w:rsidP="00F60D5F">
      <w:pPr>
        <w:rPr>
          <w:rFonts w:ascii="Arial" w:hAnsi="Arial" w:cs="Consolas"/>
          <w:color w:val="808080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&lt;!</w:t>
      </w:r>
      <w:r>
        <w:rPr>
          <w:rFonts w:ascii="Arial" w:hAnsi="Arial" w:cs="Consolas"/>
          <w:color w:val="569CD6"/>
          <w:lang w:val="ru-BY" w:eastAsia="ru-BY"/>
        </w:rPr>
        <w:t>DOCTYPE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html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72507B79" w14:textId="77777777" w:rsidR="00F60D5F" w:rsidRDefault="00F60D5F" w:rsidP="00F60D5F">
      <w:pPr>
        <w:rPr>
          <w:rFonts w:ascii="Arial" w:hAnsi="Arial" w:cs="Consolas"/>
          <w:color w:val="808080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html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149DC20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head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03293DC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meta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charset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"utf-8"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808080"/>
          <w:lang w:val="ru-BY" w:eastAsia="ru-BY"/>
        </w:rPr>
        <w:t>/&gt;</w:t>
      </w:r>
    </w:p>
    <w:p w14:paraId="60335D0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meta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"viewport"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content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"width=device-width"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808080"/>
          <w:lang w:val="ru-BY" w:eastAsia="ru-BY"/>
        </w:rPr>
        <w:t>/&gt;</w:t>
      </w:r>
    </w:p>
    <w:p w14:paraId="2D847A5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title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Список пользователей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title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4E5606D7" w14:textId="77777777" w:rsidR="00F60D5F" w:rsidRDefault="00F60D5F" w:rsidP="00F60D5F">
      <w:pPr>
        <w:rPr>
          <w:rFonts w:ascii="Arial" w:hAnsi="Arial" w:cs="Consolas"/>
          <w:color w:val="808080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link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href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"https://stackpath.bootstrapcdn.com/bootstrap/4.4.0/css/bootstrap.min.css"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rel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"stylesheet"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808080"/>
          <w:lang w:val="ru-BY" w:eastAsia="ru-BY"/>
        </w:rPr>
        <w:t>/&gt;</w:t>
      </w:r>
    </w:p>
    <w:p w14:paraId="55513887" w14:textId="77777777" w:rsidR="00F60D5F" w:rsidRDefault="00F60D5F" w:rsidP="00F60D5F">
      <w:pPr>
        <w:rPr>
          <w:rFonts w:ascii="Arial" w:hAnsi="Arial" w:cs="Consolas"/>
          <w:color w:val="808080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head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27F2656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body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192878B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h2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Список пользователей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h2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40AB874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"userForm"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0F7097BE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input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type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"hidden"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"id"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"0"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808080"/>
          <w:lang w:val="ru-BY" w:eastAsia="ru-BY"/>
        </w:rPr>
        <w:t>/&gt;</w:t>
      </w:r>
    </w:p>
    <w:p w14:paraId="6D7A004E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"form-group col-md-5"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7C6A979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label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for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"name"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Имя: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label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20463B0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input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"form-control"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"name"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808080"/>
          <w:lang w:val="ru-BY" w:eastAsia="ru-BY"/>
        </w:rPr>
        <w:t>/&gt;</w:t>
      </w:r>
    </w:p>
    <w:p w14:paraId="41530D7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2A37DE6E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"form-group col-md-5"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3C5CD9C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label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for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"age"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Возраст: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label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511BB3D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input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"form-control"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"age"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type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"number"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808080"/>
          <w:lang w:val="ru-BY" w:eastAsia="ru-BY"/>
        </w:rPr>
        <w:t>/&gt;</w:t>
      </w:r>
    </w:p>
    <w:p w14:paraId="2ECFCF7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7557128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"panel-body"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286F6A8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button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type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"submit"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"submit"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"btn btn-primary"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Сохранить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button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5556F65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a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"reset"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"btn btn-primary"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Сбросить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a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0435490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0B3ED70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form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04CBE05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table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class</w:t>
      </w:r>
      <w:r>
        <w:rPr>
          <w:rFonts w:ascii="Arial" w:hAnsi="Arial" w:cs="Consolas"/>
          <w:color w:val="D4D4D4"/>
          <w:lang w:val="ru-BY" w:eastAsia="ru-BY"/>
        </w:rPr>
        <w:t>=</w:t>
      </w:r>
      <w:r>
        <w:rPr>
          <w:rFonts w:ascii="Arial" w:hAnsi="Arial" w:cs="Consolas"/>
          <w:color w:val="CE9178"/>
          <w:lang w:val="ru-BY" w:eastAsia="ru-BY"/>
        </w:rPr>
        <w:t>"table table-condensed table-striped  col-md-6"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1C6A374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thead</w:t>
      </w:r>
      <w:r>
        <w:rPr>
          <w:rFonts w:ascii="Arial" w:hAnsi="Arial" w:cs="Consolas"/>
          <w:color w:val="808080"/>
          <w:lang w:val="ru-BY" w:eastAsia="ru-BY"/>
        </w:rPr>
        <w:t>&gt;&lt;</w:t>
      </w:r>
      <w:r>
        <w:rPr>
          <w:rFonts w:ascii="Arial" w:hAnsi="Arial" w:cs="Consolas"/>
          <w:color w:val="569CD6"/>
          <w:lang w:val="ru-BY" w:eastAsia="ru-BY"/>
        </w:rPr>
        <w:t>tr</w:t>
      </w:r>
      <w:r>
        <w:rPr>
          <w:rFonts w:ascii="Arial" w:hAnsi="Arial" w:cs="Consolas"/>
          <w:color w:val="808080"/>
          <w:lang w:val="ru-BY" w:eastAsia="ru-BY"/>
        </w:rPr>
        <w:t>&gt;&lt;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Id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&gt;&lt;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Имя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&gt;&lt;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возраст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&gt;&lt;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&gt;&lt;/</w:t>
      </w:r>
      <w:r>
        <w:rPr>
          <w:rFonts w:ascii="Arial" w:hAnsi="Arial" w:cs="Consolas"/>
          <w:color w:val="569CD6"/>
          <w:lang w:val="ru-BY" w:eastAsia="ru-BY"/>
        </w:rPr>
        <w:t>th</w:t>
      </w:r>
      <w:r>
        <w:rPr>
          <w:rFonts w:ascii="Arial" w:hAnsi="Arial" w:cs="Consolas"/>
          <w:color w:val="808080"/>
          <w:lang w:val="ru-BY" w:eastAsia="ru-BY"/>
        </w:rPr>
        <w:t>&gt;&lt;/</w:t>
      </w:r>
      <w:r>
        <w:rPr>
          <w:rFonts w:ascii="Arial" w:hAnsi="Arial" w:cs="Consolas"/>
          <w:color w:val="569CD6"/>
          <w:lang w:val="ru-BY" w:eastAsia="ru-BY"/>
        </w:rPr>
        <w:t>tr</w:t>
      </w:r>
      <w:r>
        <w:rPr>
          <w:rFonts w:ascii="Arial" w:hAnsi="Arial" w:cs="Consolas"/>
          <w:color w:val="808080"/>
          <w:lang w:val="ru-BY" w:eastAsia="ru-BY"/>
        </w:rPr>
        <w:t>&gt;&lt;/</w:t>
      </w:r>
      <w:r>
        <w:rPr>
          <w:rFonts w:ascii="Arial" w:hAnsi="Arial" w:cs="Consolas"/>
          <w:color w:val="569CD6"/>
          <w:lang w:val="ru-BY" w:eastAsia="ru-BY"/>
        </w:rPr>
        <w:t>thead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31D8930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tbody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5C8DA91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tbody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419CDBF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table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39AFF2FE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808080"/>
          <w:lang w:val="ru-BY" w:eastAsia="ru-BY"/>
        </w:rPr>
        <w:t>&gt;</w:t>
      </w:r>
      <w:r>
        <w:rPr>
          <w:rFonts w:ascii="Arial" w:hAnsi="Arial" w:cs="Consolas"/>
          <w:color w:val="D4D4D4"/>
          <w:lang w:val="ru-BY" w:eastAsia="ru-BY"/>
        </w:rPr>
        <w:t>2019 © Metanit.com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div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2E09C6B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</w:t>
      </w:r>
      <w:r>
        <w:rPr>
          <w:rFonts w:ascii="Arial" w:hAnsi="Arial" w:cs="Consolas"/>
          <w:color w:val="569CD6"/>
          <w:lang w:val="ru-BY" w:eastAsia="ru-BY"/>
        </w:rPr>
        <w:t>script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4818A55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Получение всех пользователей</w:t>
      </w:r>
    </w:p>
    <w:p w14:paraId="748C763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async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GetUsers</w:t>
      </w:r>
      <w:r>
        <w:rPr>
          <w:rFonts w:ascii="Arial" w:hAnsi="Arial" w:cs="Consolas"/>
          <w:color w:val="D4D4D4"/>
          <w:lang w:val="ru-BY" w:eastAsia="ru-BY"/>
        </w:rPr>
        <w:t>() {</w:t>
      </w:r>
    </w:p>
    <w:p w14:paraId="4B9FF3D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6A9955"/>
          <w:lang w:val="ru-BY" w:eastAsia="ru-BY"/>
        </w:rPr>
        <w:t>// отправляет запрос и получаем ответ</w:t>
      </w:r>
    </w:p>
    <w:p w14:paraId="525B8E6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fetch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"/api/users"</w:t>
      </w:r>
      <w:r>
        <w:rPr>
          <w:rFonts w:ascii="Arial" w:hAnsi="Arial" w:cs="Consolas"/>
          <w:color w:val="D4D4D4"/>
          <w:lang w:val="ru-BY" w:eastAsia="ru-BY"/>
        </w:rPr>
        <w:t>, {</w:t>
      </w:r>
    </w:p>
    <w:p w14:paraId="1D72B77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method: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"GET"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54F55D5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headers:</w:t>
      </w:r>
      <w:r>
        <w:rPr>
          <w:rFonts w:ascii="Arial" w:hAnsi="Arial" w:cs="Consolas"/>
          <w:color w:val="D4D4D4"/>
          <w:lang w:val="ru-BY" w:eastAsia="ru-BY"/>
        </w:rPr>
        <w:t> { </w:t>
      </w:r>
      <w:r>
        <w:rPr>
          <w:rFonts w:ascii="Arial" w:hAnsi="Arial" w:cs="Consolas"/>
          <w:color w:val="CE9178"/>
          <w:lang w:val="ru-BY" w:eastAsia="ru-BY"/>
        </w:rPr>
        <w:t>"Accept"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 }</w:t>
      </w:r>
    </w:p>
    <w:p w14:paraId="6409EDC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6BF2CC3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6A9955"/>
          <w:lang w:val="ru-BY" w:eastAsia="ru-BY"/>
        </w:rPr>
        <w:t>// если запрос прошел нормально</w:t>
      </w:r>
    </w:p>
    <w:p w14:paraId="5C9168A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if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ok</w:t>
      </w:r>
      <w:r>
        <w:rPr>
          <w:rFonts w:ascii="Arial" w:hAnsi="Arial" w:cs="Consolas"/>
          <w:color w:val="D4D4D4"/>
          <w:lang w:val="ru-BY" w:eastAsia="ru-BY"/>
        </w:rPr>
        <w:t> === </w:t>
      </w:r>
      <w:r>
        <w:rPr>
          <w:rFonts w:ascii="Arial" w:hAnsi="Arial" w:cs="Consolas"/>
          <w:color w:val="569CD6"/>
          <w:lang w:val="ru-BY" w:eastAsia="ru-BY"/>
        </w:rPr>
        <w:t>true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516855C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6A9955"/>
          <w:lang w:val="ru-BY" w:eastAsia="ru-BY"/>
        </w:rPr>
        <w:t>// получаем данные</w:t>
      </w:r>
    </w:p>
    <w:p w14:paraId="2AAFE3A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users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38BE2DA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let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rows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querySelector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"tbody"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72EA364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4FC1FF"/>
          <w:lang w:val="ru-BY" w:eastAsia="ru-BY"/>
        </w:rPr>
        <w:t>users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forEach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=&gt;</w:t>
      </w:r>
      <w:r>
        <w:rPr>
          <w:rFonts w:ascii="Arial" w:hAnsi="Arial" w:cs="Consolas"/>
          <w:color w:val="D4D4D4"/>
          <w:lang w:val="ru-BY" w:eastAsia="ru-BY"/>
        </w:rPr>
        <w:t> {</w:t>
      </w:r>
    </w:p>
    <w:p w14:paraId="1E31677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6A9955"/>
          <w:lang w:val="ru-BY" w:eastAsia="ru-BY"/>
        </w:rPr>
        <w:t>// добавляем полученные элементы в таблицу</w:t>
      </w:r>
    </w:p>
    <w:p w14:paraId="685AE4B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9CDCFE"/>
          <w:lang w:val="ru-BY" w:eastAsia="ru-BY"/>
        </w:rPr>
        <w:t>rows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DCDCAA"/>
          <w:lang w:val="ru-BY" w:eastAsia="ru-BY"/>
        </w:rPr>
        <w:t>row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));</w:t>
      </w:r>
    </w:p>
    <w:p w14:paraId="0205524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});</w:t>
      </w:r>
    </w:p>
    <w:p w14:paraId="2132CCD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</w:t>
      </w:r>
    </w:p>
    <w:p w14:paraId="34E9BD9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061AEDA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Получение одного пользователя</w:t>
      </w:r>
    </w:p>
    <w:p w14:paraId="521CB29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async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GetUser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31FBC27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fetch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"/api/users/"</w:t>
      </w:r>
      <w:r>
        <w:rPr>
          <w:rFonts w:ascii="Arial" w:hAnsi="Arial" w:cs="Consolas"/>
          <w:color w:val="D4D4D4"/>
          <w:lang w:val="ru-BY" w:eastAsia="ru-BY"/>
        </w:rPr>
        <w:t> + 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, {</w:t>
      </w:r>
    </w:p>
    <w:p w14:paraId="22601BE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method: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"GET"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5C1A7FF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headers:</w:t>
      </w:r>
      <w:r>
        <w:rPr>
          <w:rFonts w:ascii="Arial" w:hAnsi="Arial" w:cs="Consolas"/>
          <w:color w:val="D4D4D4"/>
          <w:lang w:val="ru-BY" w:eastAsia="ru-BY"/>
        </w:rPr>
        <w:t> { </w:t>
      </w:r>
      <w:r>
        <w:rPr>
          <w:rFonts w:ascii="Arial" w:hAnsi="Arial" w:cs="Consolas"/>
          <w:color w:val="CE9178"/>
          <w:lang w:val="ru-BY" w:eastAsia="ru-BY"/>
        </w:rPr>
        <w:t>"Accept"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 }</w:t>
      </w:r>
    </w:p>
    <w:p w14:paraId="7FAC493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0F82F54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if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ok</w:t>
      </w:r>
      <w:r>
        <w:rPr>
          <w:rFonts w:ascii="Arial" w:hAnsi="Arial" w:cs="Consolas"/>
          <w:color w:val="D4D4D4"/>
          <w:lang w:val="ru-BY" w:eastAsia="ru-BY"/>
        </w:rPr>
        <w:t> === </w:t>
      </w:r>
      <w:r>
        <w:rPr>
          <w:rFonts w:ascii="Arial" w:hAnsi="Arial" w:cs="Consolas"/>
          <w:color w:val="569CD6"/>
          <w:lang w:val="ru-BY" w:eastAsia="ru-BY"/>
        </w:rPr>
        <w:t>true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2E08037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0479332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forms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"userForm"</w:t>
      </w:r>
      <w:r>
        <w:rPr>
          <w:rFonts w:ascii="Arial" w:hAnsi="Arial" w:cs="Consolas"/>
          <w:color w:val="D4D4D4"/>
          <w:lang w:val="ru-BY" w:eastAsia="ru-BY"/>
        </w:rPr>
        <w:t>];</w:t>
      </w:r>
    </w:p>
    <w:p w14:paraId="38AB8FD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"id"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28B9376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"name"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648FCC5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"age"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age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7B9E7EC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</w:t>
      </w:r>
    </w:p>
    <w:p w14:paraId="0A73082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7A0C112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Добавление пользователя</w:t>
      </w:r>
    </w:p>
    <w:p w14:paraId="3BFC3C8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async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CreateUser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userName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userAge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56ABA61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120FBB6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fetch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"api/users"</w:t>
      </w:r>
      <w:r>
        <w:rPr>
          <w:rFonts w:ascii="Arial" w:hAnsi="Arial" w:cs="Consolas"/>
          <w:color w:val="D4D4D4"/>
          <w:lang w:val="ru-BY" w:eastAsia="ru-BY"/>
        </w:rPr>
        <w:t>, {</w:t>
      </w:r>
    </w:p>
    <w:p w14:paraId="0094A88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method: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"POST"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6212C5B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headers:</w:t>
      </w:r>
      <w:r>
        <w:rPr>
          <w:rFonts w:ascii="Arial" w:hAnsi="Arial" w:cs="Consolas"/>
          <w:color w:val="D4D4D4"/>
          <w:lang w:val="ru-BY" w:eastAsia="ru-BY"/>
        </w:rPr>
        <w:t> { </w:t>
      </w:r>
      <w:r>
        <w:rPr>
          <w:rFonts w:ascii="Arial" w:hAnsi="Arial" w:cs="Consolas"/>
          <w:color w:val="CE9178"/>
          <w:lang w:val="ru-BY" w:eastAsia="ru-BY"/>
        </w:rPr>
        <w:t>"Accept"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CE9178"/>
          <w:lang w:val="ru-BY" w:eastAsia="ru-BY"/>
        </w:rPr>
        <w:t>"Content-Type"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 },</w:t>
      </w:r>
    </w:p>
    <w:p w14:paraId="0537186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body: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EC9B0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stringify</w:t>
      </w:r>
      <w:r>
        <w:rPr>
          <w:rFonts w:ascii="Arial" w:hAnsi="Arial" w:cs="Consolas"/>
          <w:color w:val="D4D4D4"/>
          <w:lang w:val="ru-BY" w:eastAsia="ru-BY"/>
        </w:rPr>
        <w:t>({</w:t>
      </w:r>
    </w:p>
    <w:p w14:paraId="2DB00B7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9CDCFE"/>
          <w:lang w:val="ru-BY" w:eastAsia="ru-BY"/>
        </w:rPr>
        <w:t>name: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userName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55B4010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9CDCFE"/>
          <w:lang w:val="ru-BY" w:eastAsia="ru-BY"/>
        </w:rPr>
        <w:t>age: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parseInt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userAge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B5CEA8"/>
          <w:lang w:val="ru-BY" w:eastAsia="ru-BY"/>
        </w:rPr>
        <w:t>10</w:t>
      </w:r>
      <w:r>
        <w:rPr>
          <w:rFonts w:ascii="Arial" w:hAnsi="Arial" w:cs="Consolas"/>
          <w:color w:val="D4D4D4"/>
          <w:lang w:val="ru-BY" w:eastAsia="ru-BY"/>
        </w:rPr>
        <w:t>)</w:t>
      </w:r>
    </w:p>
    <w:p w14:paraId="759984D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})</w:t>
      </w:r>
    </w:p>
    <w:p w14:paraId="1D896D7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3C394DC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if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ok</w:t>
      </w:r>
      <w:r>
        <w:rPr>
          <w:rFonts w:ascii="Arial" w:hAnsi="Arial" w:cs="Consolas"/>
          <w:color w:val="D4D4D4"/>
          <w:lang w:val="ru-BY" w:eastAsia="ru-BY"/>
        </w:rPr>
        <w:t> === </w:t>
      </w:r>
      <w:r>
        <w:rPr>
          <w:rFonts w:ascii="Arial" w:hAnsi="Arial" w:cs="Consolas"/>
          <w:color w:val="569CD6"/>
          <w:lang w:val="ru-BY" w:eastAsia="ru-BY"/>
        </w:rPr>
        <w:t>true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7D69226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4558DCB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DCDCAA"/>
          <w:lang w:val="ru-BY" w:eastAsia="ru-BY"/>
        </w:rPr>
        <w:t>reset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7D17836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querySelector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"tbody"</w:t>
      </w:r>
      <w:r>
        <w:rPr>
          <w:rFonts w:ascii="Arial" w:hAnsi="Arial" w:cs="Consolas"/>
          <w:color w:val="D4D4D4"/>
          <w:lang w:val="ru-BY" w:eastAsia="ru-BY"/>
        </w:rPr>
        <w:t>).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DCDCAA"/>
          <w:lang w:val="ru-BY" w:eastAsia="ru-BY"/>
        </w:rPr>
        <w:t>row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));</w:t>
      </w:r>
    </w:p>
    <w:p w14:paraId="0A1A335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</w:t>
      </w:r>
    </w:p>
    <w:p w14:paraId="2A2F2C7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6EC90DF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Изменение пользователя</w:t>
      </w:r>
    </w:p>
    <w:p w14:paraId="3228D26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async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EditUser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userId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userName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userAge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631CC35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fetch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"api/users"</w:t>
      </w:r>
      <w:r>
        <w:rPr>
          <w:rFonts w:ascii="Arial" w:hAnsi="Arial" w:cs="Consolas"/>
          <w:color w:val="D4D4D4"/>
          <w:lang w:val="ru-BY" w:eastAsia="ru-BY"/>
        </w:rPr>
        <w:t>, {</w:t>
      </w:r>
    </w:p>
    <w:p w14:paraId="617F899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method: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"PUT"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74CF737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headers:</w:t>
      </w:r>
      <w:r>
        <w:rPr>
          <w:rFonts w:ascii="Arial" w:hAnsi="Arial" w:cs="Consolas"/>
          <w:color w:val="D4D4D4"/>
          <w:lang w:val="ru-BY" w:eastAsia="ru-BY"/>
        </w:rPr>
        <w:t> { </w:t>
      </w:r>
      <w:r>
        <w:rPr>
          <w:rFonts w:ascii="Arial" w:hAnsi="Arial" w:cs="Consolas"/>
          <w:color w:val="CE9178"/>
          <w:lang w:val="ru-BY" w:eastAsia="ru-BY"/>
        </w:rPr>
        <w:t>"Accept"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CE9178"/>
          <w:lang w:val="ru-BY" w:eastAsia="ru-BY"/>
        </w:rPr>
        <w:t>"Content-Type"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 },</w:t>
      </w:r>
    </w:p>
    <w:p w14:paraId="558ECE1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body: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EC9B0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stringify</w:t>
      </w:r>
      <w:r>
        <w:rPr>
          <w:rFonts w:ascii="Arial" w:hAnsi="Arial" w:cs="Consolas"/>
          <w:color w:val="D4D4D4"/>
          <w:lang w:val="ru-BY" w:eastAsia="ru-BY"/>
        </w:rPr>
        <w:t>({</w:t>
      </w:r>
    </w:p>
    <w:p w14:paraId="628430A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9CDCFE"/>
          <w:lang w:val="ru-BY" w:eastAsia="ru-BY"/>
        </w:rPr>
        <w:t>id: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parseInt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userId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B5CEA8"/>
          <w:lang w:val="ru-BY" w:eastAsia="ru-BY"/>
        </w:rPr>
        <w:t>10</w:t>
      </w:r>
      <w:r>
        <w:rPr>
          <w:rFonts w:ascii="Arial" w:hAnsi="Arial" w:cs="Consolas"/>
          <w:color w:val="D4D4D4"/>
          <w:lang w:val="ru-BY" w:eastAsia="ru-BY"/>
        </w:rPr>
        <w:t>),</w:t>
      </w:r>
    </w:p>
    <w:p w14:paraId="044A4AC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9CDCFE"/>
          <w:lang w:val="ru-BY" w:eastAsia="ru-BY"/>
        </w:rPr>
        <w:t>name: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9CDCFE"/>
          <w:lang w:val="ru-BY" w:eastAsia="ru-BY"/>
        </w:rPr>
        <w:t>userName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3123C0A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    </w:t>
      </w:r>
      <w:r>
        <w:rPr>
          <w:rFonts w:ascii="Arial" w:hAnsi="Arial" w:cs="Consolas"/>
          <w:color w:val="9CDCFE"/>
          <w:lang w:val="ru-BY" w:eastAsia="ru-BY"/>
        </w:rPr>
        <w:t>age: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parseInt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userAge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B5CEA8"/>
          <w:lang w:val="ru-BY" w:eastAsia="ru-BY"/>
        </w:rPr>
        <w:t>10</w:t>
      </w:r>
      <w:r>
        <w:rPr>
          <w:rFonts w:ascii="Arial" w:hAnsi="Arial" w:cs="Consolas"/>
          <w:color w:val="D4D4D4"/>
          <w:lang w:val="ru-BY" w:eastAsia="ru-BY"/>
        </w:rPr>
        <w:t>)</w:t>
      </w:r>
    </w:p>
    <w:p w14:paraId="43A1E8D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})</w:t>
      </w:r>
    </w:p>
    <w:p w14:paraId="356F09E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7FDABAE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if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ok</w:t>
      </w:r>
      <w:r>
        <w:rPr>
          <w:rFonts w:ascii="Arial" w:hAnsi="Arial" w:cs="Consolas"/>
          <w:color w:val="D4D4D4"/>
          <w:lang w:val="ru-BY" w:eastAsia="ru-BY"/>
        </w:rPr>
        <w:t> === </w:t>
      </w:r>
      <w:r>
        <w:rPr>
          <w:rFonts w:ascii="Arial" w:hAnsi="Arial" w:cs="Consolas"/>
          <w:color w:val="569CD6"/>
          <w:lang w:val="ru-BY" w:eastAsia="ru-BY"/>
        </w:rPr>
        <w:t>true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05420D2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51FFA97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DCDCAA"/>
          <w:lang w:val="ru-BY" w:eastAsia="ru-BY"/>
        </w:rPr>
        <w:t>reset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5816518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querySelector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"tr[data-rowid='"</w:t>
      </w:r>
      <w:r>
        <w:rPr>
          <w:rFonts w:ascii="Arial" w:hAnsi="Arial" w:cs="Consolas"/>
          <w:color w:val="D4D4D4"/>
          <w:lang w:val="ru-BY" w:eastAsia="ru-BY"/>
        </w:rPr>
        <w:t> +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 + </w:t>
      </w:r>
      <w:r>
        <w:rPr>
          <w:rFonts w:ascii="Arial" w:hAnsi="Arial" w:cs="Consolas"/>
          <w:color w:val="CE9178"/>
          <w:lang w:val="ru-BY" w:eastAsia="ru-BY"/>
        </w:rPr>
        <w:t>"']"</w:t>
      </w:r>
      <w:r>
        <w:rPr>
          <w:rFonts w:ascii="Arial" w:hAnsi="Arial" w:cs="Consolas"/>
          <w:color w:val="D4D4D4"/>
          <w:lang w:val="ru-BY" w:eastAsia="ru-BY"/>
        </w:rPr>
        <w:t>).</w:t>
      </w:r>
      <w:r>
        <w:rPr>
          <w:rFonts w:ascii="Arial" w:hAnsi="Arial" w:cs="Consolas"/>
          <w:color w:val="DCDCAA"/>
          <w:lang w:val="ru-BY" w:eastAsia="ru-BY"/>
        </w:rPr>
        <w:t>replaceWith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DCDCAA"/>
          <w:lang w:val="ru-BY" w:eastAsia="ru-BY"/>
        </w:rPr>
        <w:t>row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));</w:t>
      </w:r>
    </w:p>
    <w:p w14:paraId="6B43044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</w:t>
      </w:r>
    </w:p>
    <w:p w14:paraId="05072BC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7F261B3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Удаление пользователя</w:t>
      </w:r>
    </w:p>
    <w:p w14:paraId="73EF359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async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DeleteUser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3AE6F03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fetch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"/api/users/"</w:t>
      </w:r>
      <w:r>
        <w:rPr>
          <w:rFonts w:ascii="Arial" w:hAnsi="Arial" w:cs="Consolas"/>
          <w:color w:val="D4D4D4"/>
          <w:lang w:val="ru-BY" w:eastAsia="ru-BY"/>
        </w:rPr>
        <w:t> + 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, {</w:t>
      </w:r>
    </w:p>
    <w:p w14:paraId="48994CA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method: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"DELETE"</w:t>
      </w:r>
      <w:r>
        <w:rPr>
          <w:rFonts w:ascii="Arial" w:hAnsi="Arial" w:cs="Consolas"/>
          <w:color w:val="D4D4D4"/>
          <w:lang w:val="ru-BY" w:eastAsia="ru-BY"/>
        </w:rPr>
        <w:t>,</w:t>
      </w:r>
    </w:p>
    <w:p w14:paraId="3C1EC67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headers:</w:t>
      </w:r>
      <w:r>
        <w:rPr>
          <w:rFonts w:ascii="Arial" w:hAnsi="Arial" w:cs="Consolas"/>
          <w:color w:val="D4D4D4"/>
          <w:lang w:val="ru-BY" w:eastAsia="ru-BY"/>
        </w:rPr>
        <w:t> { </w:t>
      </w:r>
      <w:r>
        <w:rPr>
          <w:rFonts w:ascii="Arial" w:hAnsi="Arial" w:cs="Consolas"/>
          <w:color w:val="CE9178"/>
          <w:lang w:val="ru-BY" w:eastAsia="ru-BY"/>
        </w:rPr>
        <w:t>"Accept"</w:t>
      </w:r>
      <w:r>
        <w:rPr>
          <w:rFonts w:ascii="Arial" w:hAnsi="Arial" w:cs="Consolas"/>
          <w:color w:val="9CDCFE"/>
          <w:lang w:val="ru-BY" w:eastAsia="ru-BY"/>
        </w:rPr>
        <w:t>: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CE9178"/>
          <w:lang w:val="ru-BY" w:eastAsia="ru-BY"/>
        </w:rPr>
        <w:t>"application/json"</w:t>
      </w:r>
      <w:r>
        <w:rPr>
          <w:rFonts w:ascii="Arial" w:hAnsi="Arial" w:cs="Consolas"/>
          <w:color w:val="D4D4D4"/>
          <w:lang w:val="ru-BY" w:eastAsia="ru-BY"/>
        </w:rPr>
        <w:t> }</w:t>
      </w:r>
    </w:p>
    <w:p w14:paraId="03B0794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24288B0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if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ok</w:t>
      </w:r>
      <w:r>
        <w:rPr>
          <w:rFonts w:ascii="Arial" w:hAnsi="Arial" w:cs="Consolas"/>
          <w:color w:val="D4D4D4"/>
          <w:lang w:val="ru-BY" w:eastAsia="ru-BY"/>
        </w:rPr>
        <w:t> === </w:t>
      </w:r>
      <w:r>
        <w:rPr>
          <w:rFonts w:ascii="Arial" w:hAnsi="Arial" w:cs="Consolas"/>
          <w:color w:val="569CD6"/>
          <w:lang w:val="ru-BY" w:eastAsia="ru-BY"/>
        </w:rPr>
        <w:t>true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426A724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C586C0"/>
          <w:lang w:val="ru-BY" w:eastAsia="ru-BY"/>
        </w:rPr>
        <w:t>await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response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json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08AE9C0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querySelector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"tr[data-rowid='"</w:t>
      </w:r>
      <w:r>
        <w:rPr>
          <w:rFonts w:ascii="Arial" w:hAnsi="Arial" w:cs="Consolas"/>
          <w:color w:val="D4D4D4"/>
          <w:lang w:val="ru-BY" w:eastAsia="ru-BY"/>
        </w:rPr>
        <w:t> + </w:t>
      </w:r>
      <w:r>
        <w:rPr>
          <w:rFonts w:ascii="Arial" w:hAnsi="Arial" w:cs="Consolas"/>
          <w:color w:val="4FC1FF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 + </w:t>
      </w:r>
      <w:r>
        <w:rPr>
          <w:rFonts w:ascii="Arial" w:hAnsi="Arial" w:cs="Consolas"/>
          <w:color w:val="CE9178"/>
          <w:lang w:val="ru-BY" w:eastAsia="ru-BY"/>
        </w:rPr>
        <w:t>"']"</w:t>
      </w:r>
      <w:r>
        <w:rPr>
          <w:rFonts w:ascii="Arial" w:hAnsi="Arial" w:cs="Consolas"/>
          <w:color w:val="D4D4D4"/>
          <w:lang w:val="ru-BY" w:eastAsia="ru-BY"/>
        </w:rPr>
        <w:t>).</w:t>
      </w:r>
      <w:r>
        <w:rPr>
          <w:rFonts w:ascii="Arial" w:hAnsi="Arial" w:cs="Consolas"/>
          <w:color w:val="DCDCAA"/>
          <w:lang w:val="ru-BY" w:eastAsia="ru-BY"/>
        </w:rPr>
        <w:t>remove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2DA4A60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</w:t>
      </w:r>
    </w:p>
    <w:p w14:paraId="2081A96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294C352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6BA0BCA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сброс формы</w:t>
      </w:r>
    </w:p>
    <w:p w14:paraId="1071A96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reset</w:t>
      </w:r>
      <w:r>
        <w:rPr>
          <w:rFonts w:ascii="Arial" w:hAnsi="Arial" w:cs="Consolas"/>
          <w:color w:val="D4D4D4"/>
          <w:lang w:val="ru-BY" w:eastAsia="ru-BY"/>
        </w:rPr>
        <w:t>() {</w:t>
      </w:r>
    </w:p>
    <w:p w14:paraId="737BEB4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forms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"userForm"</w:t>
      </w:r>
      <w:r>
        <w:rPr>
          <w:rFonts w:ascii="Arial" w:hAnsi="Arial" w:cs="Consolas"/>
          <w:color w:val="D4D4D4"/>
          <w:lang w:val="ru-BY" w:eastAsia="ru-BY"/>
        </w:rPr>
        <w:t>];</w:t>
      </w:r>
    </w:p>
    <w:p w14:paraId="73FE7C2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reset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04EDD13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"id"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B5CEA8"/>
          <w:lang w:val="ru-BY" w:eastAsia="ru-BY"/>
        </w:rPr>
        <w:t>0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327F035E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4DB0FA5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создание строки для таблицы</w:t>
      </w:r>
    </w:p>
    <w:p w14:paraId="19801F7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DCDCAA"/>
          <w:lang w:val="ru-BY" w:eastAsia="ru-BY"/>
        </w:rPr>
        <w:t>row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6342EAF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193E144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"tr"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7D9CA0E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setAttribute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"data-rowid"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7CD50E0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14886CE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idTd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"td"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50C78B1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idTd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1230377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idTd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5ECCB3F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6E20B52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nameTd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"td"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77D1F89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nameTd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4D39F8C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nameTd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440A520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5AFA691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ageTd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"td"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539E127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ageTd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age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7238004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ageTd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6970815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1C1E815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linksTd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"td"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595553F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3983887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editLink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"a"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0616431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editLink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setAttribute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"data-id"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1F18ED1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editLink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setAttribute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"style"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CE9178"/>
          <w:lang w:val="ru-BY" w:eastAsia="ru-BY"/>
        </w:rPr>
        <w:t>"cursor:pointer;padding:15px;"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1A4BC75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editLink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"Изменить"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682A715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editLink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addEventListener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"click"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=&gt;</w:t>
      </w:r>
      <w:r>
        <w:rPr>
          <w:rFonts w:ascii="Arial" w:hAnsi="Arial" w:cs="Consolas"/>
          <w:color w:val="D4D4D4"/>
          <w:lang w:val="ru-BY" w:eastAsia="ru-BY"/>
        </w:rPr>
        <w:t> {</w:t>
      </w:r>
    </w:p>
    <w:p w14:paraId="3F4A638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23D82A5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preventDefault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36DD740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DCDCAA"/>
          <w:lang w:val="ru-BY" w:eastAsia="ru-BY"/>
        </w:rPr>
        <w:t>GetUser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68B9B06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36B204B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linksTd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editLink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666AAB8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254340D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removeLink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createElement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"a"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201B806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removeLink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setAttribute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"data-id"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5A19B26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removeLink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setAttribute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"style"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CE9178"/>
          <w:lang w:val="ru-BY" w:eastAsia="ru-BY"/>
        </w:rPr>
        <w:t>"cursor:pointer;padding:15px;"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26DE021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removeLink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"Удалить"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2E03230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removeLink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addEventListener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"click"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=&gt;</w:t>
      </w:r>
      <w:r>
        <w:rPr>
          <w:rFonts w:ascii="Arial" w:hAnsi="Arial" w:cs="Consolas"/>
          <w:color w:val="D4D4D4"/>
          <w:lang w:val="ru-BY" w:eastAsia="ru-BY"/>
        </w:rPr>
        <w:t> {</w:t>
      </w:r>
    </w:p>
    <w:p w14:paraId="49642C0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22FA940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preventDefault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020E08A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DCDCAA"/>
          <w:lang w:val="ru-BY" w:eastAsia="ru-BY"/>
        </w:rPr>
        <w:t>DeleteUser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9CDCFE"/>
          <w:lang w:val="ru-BY" w:eastAsia="ru-BY"/>
        </w:rPr>
        <w:t>user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6F6E609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});</w:t>
      </w:r>
    </w:p>
    <w:p w14:paraId="787C0846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4956559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linksTd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removeLink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101EA54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appendChild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linksTd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02B74E5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4D452643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return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tr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70D9BD3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</w:t>
      </w:r>
    </w:p>
    <w:p w14:paraId="6C3C045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сброс значений формы</w:t>
      </w:r>
    </w:p>
    <w:p w14:paraId="5580AF3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getElementById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"reset"</w:t>
      </w:r>
      <w:r>
        <w:rPr>
          <w:rFonts w:ascii="Arial" w:hAnsi="Arial" w:cs="Consolas"/>
          <w:color w:val="D4D4D4"/>
          <w:lang w:val="ru-BY" w:eastAsia="ru-BY"/>
        </w:rPr>
        <w:t>).</w:t>
      </w:r>
      <w:r>
        <w:rPr>
          <w:rFonts w:ascii="Arial" w:hAnsi="Arial" w:cs="Consolas"/>
          <w:color w:val="DCDCAA"/>
          <w:lang w:val="ru-BY" w:eastAsia="ru-BY"/>
        </w:rPr>
        <w:t>click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569CD6"/>
          <w:lang w:val="ru-BY" w:eastAsia="ru-BY"/>
        </w:rPr>
        <w:t>function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) {</w:t>
      </w:r>
    </w:p>
    <w:p w14:paraId="44CEB0D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4862019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preventDefault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72E4CD0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DCDCAA"/>
          <w:lang w:val="ru-BY" w:eastAsia="ru-BY"/>
        </w:rPr>
        <w:t>reset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4E99B1E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})</w:t>
      </w:r>
    </w:p>
    <w:p w14:paraId="794B8FA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62D339EF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отправка формы</w:t>
      </w:r>
    </w:p>
    <w:p w14:paraId="5C626342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forms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"userForm"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DCDCAA"/>
          <w:lang w:val="ru-BY" w:eastAsia="ru-BY"/>
        </w:rPr>
        <w:t>addEventListener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CE9178"/>
          <w:lang w:val="ru-BY" w:eastAsia="ru-BY"/>
        </w:rPr>
        <w:t>"submit"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569CD6"/>
          <w:lang w:val="ru-BY" w:eastAsia="ru-BY"/>
        </w:rPr>
        <w:t>=&gt;</w:t>
      </w:r>
      <w:r>
        <w:rPr>
          <w:rFonts w:ascii="Arial" w:hAnsi="Arial" w:cs="Consolas"/>
          <w:color w:val="D4D4D4"/>
          <w:lang w:val="ru-BY" w:eastAsia="ru-BY"/>
        </w:rPr>
        <w:t> {</w:t>
      </w:r>
    </w:p>
    <w:p w14:paraId="4586C839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9CDCFE"/>
          <w:lang w:val="ru-BY" w:eastAsia="ru-BY"/>
        </w:rPr>
        <w:t>e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DCDCAA"/>
          <w:lang w:val="ru-BY" w:eastAsia="ru-BY"/>
        </w:rPr>
        <w:t>preventDefault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5EBC061A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9CDCFE"/>
          <w:lang w:val="ru-BY" w:eastAsia="ru-BY"/>
        </w:rPr>
        <w:t>document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4FC1FF"/>
          <w:lang w:val="ru-BY" w:eastAsia="ru-BY"/>
        </w:rPr>
        <w:t>forms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"userForm"</w:t>
      </w:r>
      <w:r>
        <w:rPr>
          <w:rFonts w:ascii="Arial" w:hAnsi="Arial" w:cs="Consolas"/>
          <w:color w:val="D4D4D4"/>
          <w:lang w:val="ru-BY" w:eastAsia="ru-BY"/>
        </w:rPr>
        <w:t>];</w:t>
      </w:r>
    </w:p>
    <w:p w14:paraId="6E42F3A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"id"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198A3034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"name"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6567E8F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569CD6"/>
          <w:lang w:val="ru-BY" w:eastAsia="ru-BY"/>
        </w:rPr>
        <w:t>const</w:t>
      </w:r>
      <w:r>
        <w:rPr>
          <w:rFonts w:ascii="Arial" w:hAnsi="Arial" w:cs="Consolas"/>
          <w:color w:val="D4D4D4"/>
          <w:lang w:val="ru-BY" w:eastAsia="ru-BY"/>
        </w:rPr>
        <w:t> </w:t>
      </w:r>
      <w:r>
        <w:rPr>
          <w:rFonts w:ascii="Arial" w:hAnsi="Arial" w:cs="Consolas"/>
          <w:color w:val="4FC1FF"/>
          <w:lang w:val="ru-BY" w:eastAsia="ru-BY"/>
        </w:rPr>
        <w:t>age</w:t>
      </w:r>
      <w:r>
        <w:rPr>
          <w:rFonts w:ascii="Arial" w:hAnsi="Arial" w:cs="Consolas"/>
          <w:color w:val="D4D4D4"/>
          <w:lang w:val="ru-BY" w:eastAsia="ru-BY"/>
        </w:rPr>
        <w:t> = </w:t>
      </w:r>
      <w:r>
        <w:rPr>
          <w:rFonts w:ascii="Arial" w:hAnsi="Arial" w:cs="Consolas"/>
          <w:color w:val="4FC1FF"/>
          <w:lang w:val="ru-BY" w:eastAsia="ru-BY"/>
        </w:rPr>
        <w:t>form</w:t>
      </w:r>
      <w:r>
        <w:rPr>
          <w:rFonts w:ascii="Arial" w:hAnsi="Arial" w:cs="Consolas"/>
          <w:color w:val="D4D4D4"/>
          <w:lang w:val="ru-BY" w:eastAsia="ru-BY"/>
        </w:rPr>
        <w:t>.</w:t>
      </w:r>
      <w:r>
        <w:rPr>
          <w:rFonts w:ascii="Arial" w:hAnsi="Arial" w:cs="Consolas"/>
          <w:color w:val="9CDCFE"/>
          <w:lang w:val="ru-BY" w:eastAsia="ru-BY"/>
        </w:rPr>
        <w:t>elements</w:t>
      </w:r>
      <w:r>
        <w:rPr>
          <w:rFonts w:ascii="Arial" w:hAnsi="Arial" w:cs="Consolas"/>
          <w:color w:val="D4D4D4"/>
          <w:lang w:val="ru-BY" w:eastAsia="ru-BY"/>
        </w:rPr>
        <w:t>[</w:t>
      </w:r>
      <w:r>
        <w:rPr>
          <w:rFonts w:ascii="Arial" w:hAnsi="Arial" w:cs="Consolas"/>
          <w:color w:val="CE9178"/>
          <w:lang w:val="ru-BY" w:eastAsia="ru-BY"/>
        </w:rPr>
        <w:t>"age"</w:t>
      </w:r>
      <w:r>
        <w:rPr>
          <w:rFonts w:ascii="Arial" w:hAnsi="Arial" w:cs="Consolas"/>
          <w:color w:val="D4D4D4"/>
          <w:lang w:val="ru-BY" w:eastAsia="ru-BY"/>
        </w:rPr>
        <w:t>].</w:t>
      </w:r>
      <w:r>
        <w:rPr>
          <w:rFonts w:ascii="Arial" w:hAnsi="Arial" w:cs="Consolas"/>
          <w:color w:val="9CDCFE"/>
          <w:lang w:val="ru-BY" w:eastAsia="ru-BY"/>
        </w:rPr>
        <w:t>value</w:t>
      </w:r>
      <w:r>
        <w:rPr>
          <w:rFonts w:ascii="Arial" w:hAnsi="Arial" w:cs="Consolas"/>
          <w:color w:val="D4D4D4"/>
          <w:lang w:val="ru-BY" w:eastAsia="ru-BY"/>
        </w:rPr>
        <w:t>;</w:t>
      </w:r>
    </w:p>
    <w:p w14:paraId="5E616721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if</w:t>
      </w:r>
      <w:r>
        <w:rPr>
          <w:rFonts w:ascii="Arial" w:hAnsi="Arial" w:cs="Consolas"/>
          <w:color w:val="D4D4D4"/>
          <w:lang w:val="ru-BY" w:eastAsia="ru-BY"/>
        </w:rPr>
        <w:t> (</w:t>
      </w:r>
      <w:r>
        <w:rPr>
          <w:rFonts w:ascii="Arial" w:hAnsi="Arial" w:cs="Consolas"/>
          <w:color w:val="4FC1FF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 == </w:t>
      </w:r>
      <w:r>
        <w:rPr>
          <w:rFonts w:ascii="Arial" w:hAnsi="Arial" w:cs="Consolas"/>
          <w:color w:val="B5CEA8"/>
          <w:lang w:val="ru-BY" w:eastAsia="ru-BY"/>
        </w:rPr>
        <w:t>0</w:t>
      </w:r>
      <w:r>
        <w:rPr>
          <w:rFonts w:ascii="Arial" w:hAnsi="Arial" w:cs="Consolas"/>
          <w:color w:val="D4D4D4"/>
          <w:lang w:val="ru-BY" w:eastAsia="ru-BY"/>
        </w:rPr>
        <w:t>)</w:t>
      </w:r>
    </w:p>
    <w:p w14:paraId="59BE528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DCDCAA"/>
          <w:lang w:val="ru-BY" w:eastAsia="ru-BY"/>
        </w:rPr>
        <w:t>CreateUser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4FC1FF"/>
          <w:lang w:val="ru-BY" w:eastAsia="ru-BY"/>
        </w:rPr>
        <w:t>age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7571C4D5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</w:t>
      </w:r>
      <w:r>
        <w:rPr>
          <w:rFonts w:ascii="Arial" w:hAnsi="Arial" w:cs="Consolas"/>
          <w:color w:val="C586C0"/>
          <w:lang w:val="ru-BY" w:eastAsia="ru-BY"/>
        </w:rPr>
        <w:t>else</w:t>
      </w:r>
    </w:p>
    <w:p w14:paraId="289928E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        </w:t>
      </w:r>
      <w:r>
        <w:rPr>
          <w:rFonts w:ascii="Arial" w:hAnsi="Arial" w:cs="Consolas"/>
          <w:color w:val="DCDCAA"/>
          <w:lang w:val="ru-BY" w:eastAsia="ru-BY"/>
        </w:rPr>
        <w:t>EditUser</w:t>
      </w:r>
      <w:r>
        <w:rPr>
          <w:rFonts w:ascii="Arial" w:hAnsi="Arial" w:cs="Consolas"/>
          <w:color w:val="D4D4D4"/>
          <w:lang w:val="ru-BY" w:eastAsia="ru-BY"/>
        </w:rPr>
        <w:t>(</w:t>
      </w:r>
      <w:r>
        <w:rPr>
          <w:rFonts w:ascii="Arial" w:hAnsi="Arial" w:cs="Consolas"/>
          <w:color w:val="4FC1FF"/>
          <w:lang w:val="ru-BY" w:eastAsia="ru-BY"/>
        </w:rPr>
        <w:t>id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4FC1FF"/>
          <w:lang w:val="ru-BY" w:eastAsia="ru-BY"/>
        </w:rPr>
        <w:t>name</w:t>
      </w:r>
      <w:r>
        <w:rPr>
          <w:rFonts w:ascii="Arial" w:hAnsi="Arial" w:cs="Consolas"/>
          <w:color w:val="D4D4D4"/>
          <w:lang w:val="ru-BY" w:eastAsia="ru-BY"/>
        </w:rPr>
        <w:t>, </w:t>
      </w:r>
      <w:r>
        <w:rPr>
          <w:rFonts w:ascii="Arial" w:hAnsi="Arial" w:cs="Consolas"/>
          <w:color w:val="4FC1FF"/>
          <w:lang w:val="ru-BY" w:eastAsia="ru-BY"/>
        </w:rPr>
        <w:t>age</w:t>
      </w:r>
      <w:r>
        <w:rPr>
          <w:rFonts w:ascii="Arial" w:hAnsi="Arial" w:cs="Consolas"/>
          <w:color w:val="D4D4D4"/>
          <w:lang w:val="ru-BY" w:eastAsia="ru-BY"/>
        </w:rPr>
        <w:t>);</w:t>
      </w:r>
    </w:p>
    <w:p w14:paraId="16C1D8D8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});</w:t>
      </w:r>
    </w:p>
    <w:p w14:paraId="25A8842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4CE3848B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6A9955"/>
          <w:lang w:val="ru-BY" w:eastAsia="ru-BY"/>
        </w:rPr>
        <w:t>// загрузка пользователей</w:t>
      </w:r>
    </w:p>
    <w:p w14:paraId="4F60AC4D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    </w:t>
      </w:r>
      <w:r>
        <w:rPr>
          <w:rFonts w:ascii="Arial" w:hAnsi="Arial" w:cs="Consolas"/>
          <w:color w:val="DCDCAA"/>
          <w:lang w:val="ru-BY" w:eastAsia="ru-BY"/>
        </w:rPr>
        <w:t>GetUsers</w:t>
      </w:r>
      <w:r>
        <w:rPr>
          <w:rFonts w:ascii="Arial" w:hAnsi="Arial" w:cs="Consolas"/>
          <w:color w:val="D4D4D4"/>
          <w:lang w:val="ru-BY" w:eastAsia="ru-BY"/>
        </w:rPr>
        <w:t>();</w:t>
      </w:r>
    </w:p>
    <w:p w14:paraId="4ABEDDB7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174C83DC" w14:textId="77777777" w:rsidR="00F60D5F" w:rsidRDefault="00F60D5F" w:rsidP="00F60D5F">
      <w:pPr>
        <w:rPr>
          <w:rFonts w:ascii="Arial" w:hAnsi="Arial" w:cs="Consolas"/>
          <w:color w:val="808080"/>
          <w:lang w:val="ru-BY" w:eastAsia="ru-BY"/>
        </w:rPr>
      </w:pPr>
      <w:r>
        <w:rPr>
          <w:rFonts w:ascii="Arial" w:hAnsi="Arial" w:cs="Consolas"/>
          <w:color w:val="D4D4D4"/>
          <w:lang w:val="ru-BY" w:eastAsia="ru-BY"/>
        </w:rPr>
        <w:t>    </w:t>
      </w: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script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6D6B423F" w14:textId="77777777" w:rsidR="00F60D5F" w:rsidRDefault="00F60D5F" w:rsidP="00F60D5F">
      <w:pPr>
        <w:rPr>
          <w:rFonts w:ascii="Arial" w:hAnsi="Arial" w:cs="Consolas"/>
          <w:color w:val="808080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body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46D954FC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  <w:r>
        <w:rPr>
          <w:rFonts w:ascii="Arial" w:hAnsi="Arial" w:cs="Consolas"/>
          <w:color w:val="808080"/>
          <w:lang w:val="ru-BY" w:eastAsia="ru-BY"/>
        </w:rPr>
        <w:t>&lt;/</w:t>
      </w:r>
      <w:r>
        <w:rPr>
          <w:rFonts w:ascii="Arial" w:hAnsi="Arial" w:cs="Consolas"/>
          <w:color w:val="569CD6"/>
          <w:lang w:val="ru-BY" w:eastAsia="ru-BY"/>
        </w:rPr>
        <w:t>html</w:t>
      </w:r>
      <w:r>
        <w:rPr>
          <w:rFonts w:ascii="Arial" w:hAnsi="Arial" w:cs="Consolas"/>
          <w:color w:val="808080"/>
          <w:lang w:val="ru-BY" w:eastAsia="ru-BY"/>
        </w:rPr>
        <w:t>&gt;</w:t>
      </w:r>
    </w:p>
    <w:p w14:paraId="1A9E292E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409E9730" w14:textId="77777777" w:rsidR="00F60D5F" w:rsidRDefault="00F60D5F" w:rsidP="00F60D5F">
      <w:pPr>
        <w:rPr>
          <w:rFonts w:ascii="Arial" w:hAnsi="Arial" w:cs="Consolas"/>
          <w:color w:val="D4D4D4"/>
          <w:lang w:val="ru-BY" w:eastAsia="ru-BY"/>
        </w:rPr>
      </w:pPr>
    </w:p>
    <w:p w14:paraId="1F1ADF3C" w14:textId="77777777" w:rsidR="00F60D5F" w:rsidRDefault="00F60D5F" w:rsidP="00F60D5F">
      <w:pPr>
        <w:jc w:val="both"/>
      </w:pPr>
      <w:r>
        <w:t>Основная логика здесь заключена в коде javascript. При загрузке страницы в браузере получаем все объекты из БД с помощью функции GetUsers. Для добавления строк в таблицу используется функция row(), которая возвращает строку. В этой строке будут определены ссылки для изменения и удаления пользователя.</w:t>
      </w:r>
    </w:p>
    <w:p w14:paraId="64F2CF9F" w14:textId="77777777" w:rsidR="00F60D5F" w:rsidRDefault="00F60D5F" w:rsidP="00F60D5F">
      <w:pPr>
        <w:jc w:val="both"/>
      </w:pPr>
    </w:p>
    <w:p w14:paraId="5213E3E6" w14:textId="77777777" w:rsidR="00F60D5F" w:rsidRDefault="00F60D5F" w:rsidP="00F60D5F">
      <w:pPr>
        <w:jc w:val="both"/>
      </w:pPr>
      <w:r>
        <w:t>Ссылка для изменения пользователя с помощью функции GetUser() получает с сервера выделенного пользователя. И выделенный пользователь добавляется в форму над таблицей. Эта же форма применяется и для добавления объекта. С помощью скрытого поля, которое хранит id пользователя, мы можем узнать, какое действие выполняется – добавление или редактирование. Если id равен 0, то выполняется функция CreateUser, которая отправляет данные в POST-запросе.</w:t>
      </w:r>
    </w:p>
    <w:p w14:paraId="601ABFED" w14:textId="77777777" w:rsidR="00F60D5F" w:rsidRDefault="00F60D5F" w:rsidP="00F60D5F">
      <w:pPr>
        <w:jc w:val="both"/>
      </w:pPr>
      <w:r>
        <w:t>Если же ранее пользователь был загружен на форму, и в скрытом поле сохранился его id, то выполняется функция EditUser, которая отправляет PUT-запрос.</w:t>
      </w:r>
    </w:p>
    <w:p w14:paraId="7D41CAF9" w14:textId="77777777" w:rsidR="00F60D5F" w:rsidRDefault="00F60D5F" w:rsidP="00F60D5F"/>
    <w:p w14:paraId="6014B787" w14:textId="77777777" w:rsidR="00F60D5F" w:rsidRDefault="00F60D5F" w:rsidP="00F60D5F">
      <w:pPr>
        <w:jc w:val="both"/>
      </w:pPr>
      <w:r>
        <w:t>При нажатии на ссылку "Удалить" выполняется DELETE-запрос, который по id удаляет пользователя.</w:t>
      </w:r>
    </w:p>
    <w:p w14:paraId="15D1A6AA" w14:textId="77777777" w:rsidR="00F60D5F" w:rsidRDefault="00F60D5F" w:rsidP="00F60D5F">
      <w:pPr>
        <w:jc w:val="both"/>
      </w:pPr>
    </w:p>
    <w:p w14:paraId="26F37B76" w14:textId="77777777" w:rsidR="00F60D5F" w:rsidRDefault="005264EF" w:rsidP="00F60D5F">
      <w:pPr>
        <w:jc w:val="both"/>
      </w:pPr>
      <w:r>
        <w:pict w14:anchorId="4030C805">
          <v:shape id="_x0000_i1037" type="#_x0000_t75" style="width:220.8pt;height:213pt" o:bordertopcolor="black" o:borderleftcolor="black" o:borderbottomcolor="black" o:borderrightcolor="black" filled="t">
            <v:fill color2="black"/>
            <v:imagedata r:id="rId21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5D41E14" w14:textId="77777777" w:rsidR="00F60D5F" w:rsidRDefault="00F60D5F" w:rsidP="00F60D5F"/>
    <w:p w14:paraId="1592D8A8" w14:textId="77777777" w:rsidR="00F60D5F" w:rsidRDefault="00F60D5F" w:rsidP="00F60D5F">
      <w:pPr>
        <w:rPr>
          <w:b/>
        </w:rPr>
      </w:pPr>
      <w:r>
        <w:rPr>
          <w:b/>
        </w:rPr>
        <w:t>Валидация в Web API</w:t>
      </w:r>
    </w:p>
    <w:p w14:paraId="3D8E7461" w14:textId="77777777" w:rsidR="00F60D5F" w:rsidRDefault="00F60D5F" w:rsidP="00F60D5F">
      <w:pPr>
        <w:rPr>
          <w:b/>
        </w:rPr>
      </w:pPr>
    </w:p>
    <w:p w14:paraId="1D1394CB" w14:textId="77777777" w:rsidR="00F60D5F" w:rsidRDefault="00F60D5F" w:rsidP="00F60D5F">
      <w:pPr>
        <w:jc w:val="both"/>
      </w:pPr>
      <w:r>
        <w:t xml:space="preserve">При работе в ASP.NET Core MVC валидация осуществляется с помощью значения ModelState.IsValid, которая проверяет корректность модели. Если модель проходит валидацию, то происходит перенаправление на определенное действие, если не проходит валидацию, то происходит возвращение представления с ошибками. </w:t>
      </w:r>
    </w:p>
    <w:p w14:paraId="133FE446" w14:textId="77777777" w:rsidR="00F60D5F" w:rsidRDefault="00F60D5F" w:rsidP="00F60D5F">
      <w:pPr>
        <w:jc w:val="both"/>
      </w:pPr>
      <w:r>
        <w:t>Web API использует иную модель обработки запросов, взаимодействие между сервером и клиентом происходит главным образом через Ajax, что накладывает свои ограничения на валидацию данных.</w:t>
      </w:r>
    </w:p>
    <w:p w14:paraId="15251192" w14:textId="77777777" w:rsidR="00F60D5F" w:rsidRDefault="00F60D5F" w:rsidP="00F60D5F">
      <w:pPr>
        <w:jc w:val="both"/>
      </w:pPr>
    </w:p>
    <w:p w14:paraId="4A1FD419" w14:textId="77777777" w:rsidR="00F60D5F" w:rsidRDefault="00F60D5F" w:rsidP="00F60D5F">
      <w:pPr>
        <w:jc w:val="both"/>
      </w:pPr>
      <w:r>
        <w:t>При использовании Web API состояние обработки запроса на сервере мы можем контролировать с помощью статусных кодов:</w:t>
      </w:r>
    </w:p>
    <w:p w14:paraId="4218968D" w14:textId="77777777" w:rsidR="00F60D5F" w:rsidRDefault="00F60D5F" w:rsidP="00F60D5F">
      <w:pPr>
        <w:jc w:val="both"/>
      </w:pPr>
    </w:p>
    <w:p w14:paraId="44548666" w14:textId="77777777" w:rsidR="00F60D5F" w:rsidRDefault="00F60D5F" w:rsidP="00F60D5F">
      <w:pPr>
        <w:numPr>
          <w:ilvl w:val="0"/>
          <w:numId w:val="5"/>
        </w:numPr>
        <w:jc w:val="both"/>
      </w:pPr>
      <w:r>
        <w:t>200: статус Ok. Указывает на удачное выполнение запроса</w:t>
      </w:r>
    </w:p>
    <w:p w14:paraId="79B4D576" w14:textId="77777777" w:rsidR="00F60D5F" w:rsidRDefault="00F60D5F" w:rsidP="00F60D5F">
      <w:pPr>
        <w:numPr>
          <w:ilvl w:val="0"/>
          <w:numId w:val="5"/>
        </w:numPr>
        <w:jc w:val="both"/>
      </w:pPr>
      <w:r>
        <w:t>201: статус Created. Указывает на успешное создание объекта, как правило, используется в запросах POST</w:t>
      </w:r>
    </w:p>
    <w:p w14:paraId="296E0AFA" w14:textId="77777777" w:rsidR="00F60D5F" w:rsidRDefault="00F60D5F" w:rsidP="00F60D5F">
      <w:pPr>
        <w:numPr>
          <w:ilvl w:val="0"/>
          <w:numId w:val="5"/>
        </w:numPr>
        <w:jc w:val="both"/>
      </w:pPr>
      <w:r>
        <w:t>204: статус NoContent - запрос прошел успешно, например, после удаления</w:t>
      </w:r>
    </w:p>
    <w:p w14:paraId="7DA7DD14" w14:textId="77777777" w:rsidR="00F60D5F" w:rsidRDefault="00F60D5F" w:rsidP="00F60D5F">
      <w:pPr>
        <w:numPr>
          <w:ilvl w:val="0"/>
          <w:numId w:val="5"/>
        </w:numPr>
        <w:jc w:val="both"/>
      </w:pPr>
      <w:r>
        <w:t>400: статус BadRequest - ошибка при выполнении запроса</w:t>
      </w:r>
    </w:p>
    <w:p w14:paraId="2BD93450" w14:textId="77777777" w:rsidR="00F60D5F" w:rsidRDefault="00F60D5F" w:rsidP="00F60D5F">
      <w:pPr>
        <w:numPr>
          <w:ilvl w:val="0"/>
          <w:numId w:val="5"/>
        </w:numPr>
        <w:jc w:val="both"/>
      </w:pPr>
      <w:r>
        <w:t>401: статус Unathorized - пользователь не авторизован</w:t>
      </w:r>
    </w:p>
    <w:p w14:paraId="46B8B834" w14:textId="77777777" w:rsidR="00F60D5F" w:rsidRDefault="00F60D5F" w:rsidP="00F60D5F">
      <w:pPr>
        <w:numPr>
          <w:ilvl w:val="0"/>
          <w:numId w:val="5"/>
        </w:numPr>
        <w:jc w:val="both"/>
      </w:pPr>
      <w:r>
        <w:t>403: статус Forbidden - доступ запрещен</w:t>
      </w:r>
    </w:p>
    <w:p w14:paraId="377F863F" w14:textId="77777777" w:rsidR="00F60D5F" w:rsidRDefault="00F60D5F" w:rsidP="00F60D5F">
      <w:pPr>
        <w:numPr>
          <w:ilvl w:val="0"/>
          <w:numId w:val="5"/>
        </w:numPr>
        <w:jc w:val="both"/>
      </w:pPr>
      <w:r>
        <w:t>404: статус NotFound - ресурс не найден</w:t>
      </w:r>
    </w:p>
    <w:p w14:paraId="324DF32F" w14:textId="77777777" w:rsidR="00F60D5F" w:rsidRDefault="00F60D5F" w:rsidP="00F60D5F">
      <w:pPr>
        <w:jc w:val="both"/>
      </w:pPr>
    </w:p>
    <w:p w14:paraId="737712CF" w14:textId="77777777" w:rsidR="00F60D5F" w:rsidRDefault="00F60D5F" w:rsidP="00F60D5F">
      <w:pPr>
        <w:jc w:val="both"/>
      </w:pPr>
      <w:r>
        <w:t>Отправляя определенный статусный код, мы уже даем клиенту знать о характере возникшей ошибки или статусе запросе.</w:t>
      </w:r>
    </w:p>
    <w:p w14:paraId="3A198D01" w14:textId="77777777" w:rsidR="00F60D5F" w:rsidRDefault="00F60D5F" w:rsidP="00F60D5F">
      <w:pPr>
        <w:jc w:val="both"/>
      </w:pPr>
      <w:r>
        <w:t>Но мы не ограничены статусными кодами и, как и в MVC, можем использовать для валидации объект ModelState.</w:t>
      </w:r>
    </w:p>
    <w:p w14:paraId="0143384F" w14:textId="77777777" w:rsidR="00F60D5F" w:rsidRDefault="00F60D5F" w:rsidP="00F60D5F">
      <w:pPr>
        <w:jc w:val="both"/>
      </w:pPr>
    </w:p>
    <w:p w14:paraId="0AD3D31E" w14:textId="77777777" w:rsidR="00F60D5F" w:rsidRDefault="00F60D5F" w:rsidP="00F60D5F">
      <w:pPr>
        <w:jc w:val="both"/>
      </w:pPr>
      <w:r>
        <w:t xml:space="preserve">Добавим в модель </w:t>
      </w:r>
      <w:r>
        <w:rPr>
          <w:lang w:val="en-US"/>
        </w:rPr>
        <w:t>User</w:t>
      </w:r>
      <w:r>
        <w:t xml:space="preserve"> атрибуты валидации:</w:t>
      </w:r>
    </w:p>
    <w:p w14:paraId="7B56E403" w14:textId="77777777" w:rsidR="00F60D5F" w:rsidRDefault="00F60D5F" w:rsidP="00F60D5F">
      <w:pPr>
        <w:jc w:val="both"/>
      </w:pPr>
    </w:p>
    <w:p w14:paraId="4F7642A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System.ComponentModel.DataAnnotations;</w:t>
      </w:r>
    </w:p>
    <w:p w14:paraId="06E911EA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3660E56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namespace</w:t>
      </w:r>
      <w:r>
        <w:rPr>
          <w:color w:val="000000"/>
          <w:lang w:val="en-US" w:eastAsia="ru-RU"/>
        </w:rPr>
        <w:t xml:space="preserve"> HelloWebApi.Models</w:t>
      </w:r>
    </w:p>
    <w:p w14:paraId="3E4E288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57761AD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public class</w:t>
      </w:r>
      <w:r>
        <w:rPr>
          <w:color w:val="000000"/>
          <w:lang w:val="en-US" w:eastAsia="ru-RU"/>
        </w:rPr>
        <w:t xml:space="preserve"> User</w:t>
      </w:r>
    </w:p>
    <w:p w14:paraId="68F06260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{</w:t>
      </w:r>
    </w:p>
    <w:p w14:paraId="68FAE68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public int</w:t>
      </w:r>
      <w:r>
        <w:rPr>
          <w:color w:val="000000"/>
          <w:lang w:val="en-US" w:eastAsia="ru-RU"/>
        </w:rPr>
        <w:t xml:space="preserve"> Id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7C6A80DC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 xml:space="preserve">        [Required(ErrorMessage = </w:t>
      </w:r>
      <w:r>
        <w:rPr>
          <w:color w:val="C00000"/>
          <w:lang w:val="en-US" w:eastAsia="ru-RU"/>
        </w:rPr>
        <w:t>"</w:t>
      </w:r>
      <w:r>
        <w:rPr>
          <w:color w:val="C00000"/>
          <w:lang w:eastAsia="ru-RU"/>
        </w:rPr>
        <w:t>Укажите</w:t>
      </w:r>
      <w:r>
        <w:rPr>
          <w:color w:val="C00000"/>
          <w:lang w:val="en-US" w:eastAsia="ru-RU"/>
        </w:rPr>
        <w:t xml:space="preserve"> </w:t>
      </w:r>
      <w:r>
        <w:rPr>
          <w:color w:val="C00000"/>
          <w:lang w:eastAsia="ru-RU"/>
        </w:rPr>
        <w:t>имя</w:t>
      </w:r>
      <w:r>
        <w:rPr>
          <w:color w:val="C00000"/>
          <w:lang w:val="en-US" w:eastAsia="ru-RU"/>
        </w:rPr>
        <w:t xml:space="preserve"> </w:t>
      </w:r>
      <w:r>
        <w:rPr>
          <w:color w:val="C00000"/>
          <w:lang w:eastAsia="ru-RU"/>
        </w:rPr>
        <w:t>пользователя</w:t>
      </w:r>
      <w:r>
        <w:rPr>
          <w:color w:val="C00000"/>
          <w:lang w:val="en-US" w:eastAsia="ru-RU"/>
        </w:rPr>
        <w:t>"</w:t>
      </w:r>
      <w:r>
        <w:rPr>
          <w:color w:val="000000"/>
          <w:lang w:val="en-US" w:eastAsia="ru-RU"/>
        </w:rPr>
        <w:t>)]</w:t>
      </w:r>
    </w:p>
    <w:p w14:paraId="1CDE847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public</w:t>
      </w:r>
      <w:r>
        <w:rPr>
          <w:color w:val="000000"/>
          <w:lang w:val="en-US" w:eastAsia="ru-RU"/>
        </w:rPr>
        <w:t xml:space="preserve"> </w:t>
      </w:r>
      <w:r>
        <w:rPr>
          <w:color w:val="2E74B5"/>
          <w:lang w:val="en-US" w:eastAsia="ru-RU"/>
        </w:rPr>
        <w:t>string</w:t>
      </w:r>
      <w:r>
        <w:rPr>
          <w:color w:val="000000"/>
          <w:lang w:val="en-US" w:eastAsia="ru-RU"/>
        </w:rPr>
        <w:t xml:space="preserve"> Name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1F8D7FF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000000"/>
          <w:lang w:eastAsia="ru-RU"/>
        </w:rPr>
        <w:t xml:space="preserve">[Range(1, 100, ErrorMessage = </w:t>
      </w:r>
      <w:r>
        <w:rPr>
          <w:color w:val="C00000"/>
          <w:lang w:eastAsia="ru-RU"/>
        </w:rPr>
        <w:t>"Возраст должен быть в промежутке от 1 до 100"</w:t>
      </w:r>
      <w:r>
        <w:rPr>
          <w:color w:val="000000"/>
          <w:lang w:eastAsia="ru-RU"/>
        </w:rPr>
        <w:t>)]</w:t>
      </w:r>
    </w:p>
    <w:p w14:paraId="1272BDF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 xml:space="preserve">        [Required(ErrorMessage = </w:t>
      </w:r>
      <w:r>
        <w:rPr>
          <w:color w:val="C00000"/>
          <w:lang w:eastAsia="ru-RU"/>
        </w:rPr>
        <w:t>"Укажите возраст пользователя"</w:t>
      </w:r>
      <w:r>
        <w:rPr>
          <w:color w:val="000000"/>
          <w:lang w:eastAsia="ru-RU"/>
        </w:rPr>
        <w:t>)]</w:t>
      </w:r>
    </w:p>
    <w:p w14:paraId="56EE45A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eastAsia="ru-RU"/>
        </w:rPr>
        <w:t>        </w:t>
      </w:r>
      <w:r>
        <w:rPr>
          <w:color w:val="2E74B5"/>
          <w:lang w:val="en-US" w:eastAsia="ru-RU"/>
        </w:rPr>
        <w:t>public int</w:t>
      </w:r>
      <w:r>
        <w:rPr>
          <w:color w:val="000000"/>
          <w:lang w:val="en-US" w:eastAsia="ru-RU"/>
        </w:rPr>
        <w:t xml:space="preserve"> Age { </w:t>
      </w:r>
      <w:r>
        <w:rPr>
          <w:color w:val="2E74B5"/>
          <w:lang w:val="en-US" w:eastAsia="ru-RU"/>
        </w:rPr>
        <w:t>get</w:t>
      </w:r>
      <w:r>
        <w:rPr>
          <w:color w:val="000000"/>
          <w:lang w:val="en-US" w:eastAsia="ru-RU"/>
        </w:rPr>
        <w:t xml:space="preserve">; </w:t>
      </w:r>
      <w:r>
        <w:rPr>
          <w:color w:val="2E74B5"/>
          <w:lang w:val="en-US" w:eastAsia="ru-RU"/>
        </w:rPr>
        <w:t>set</w:t>
      </w:r>
      <w:r>
        <w:rPr>
          <w:color w:val="000000"/>
          <w:lang w:val="en-US" w:eastAsia="ru-RU"/>
        </w:rPr>
        <w:t>; }</w:t>
      </w:r>
    </w:p>
    <w:p w14:paraId="0DF410B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000000"/>
          <w:lang w:eastAsia="ru-RU"/>
        </w:rPr>
        <w:t>}</w:t>
      </w:r>
    </w:p>
    <w:p w14:paraId="6731CA31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7C269CDA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705C5C57" w14:textId="77777777" w:rsidR="00F60D5F" w:rsidRDefault="00F60D5F" w:rsidP="00F60D5F">
      <w:r>
        <w:t>Поскольку изменилось определение модели, выполним миграцию базы данных.</w:t>
      </w:r>
    </w:p>
    <w:p w14:paraId="224F6D45" w14:textId="77777777" w:rsidR="00F60D5F" w:rsidRDefault="00F60D5F" w:rsidP="00F60D5F"/>
    <w:p w14:paraId="5C1FA6B0" w14:textId="77777777" w:rsidR="00F60D5F" w:rsidRDefault="00F60D5F" w:rsidP="00F60D5F">
      <w:r>
        <w:t>Далее добавим в код контроллера валидацию. Для этого изменим метод, обрабатывающий запросы POST:</w:t>
      </w:r>
    </w:p>
    <w:p w14:paraId="454A97BC" w14:textId="77777777" w:rsidR="00F60D5F" w:rsidRDefault="00F60D5F" w:rsidP="00F60D5F"/>
    <w:p w14:paraId="59ABF36B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System.Collections.Generic;</w:t>
      </w:r>
    </w:p>
    <w:p w14:paraId="34A62DD5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System.Linq;</w:t>
      </w:r>
    </w:p>
    <w:p w14:paraId="663915AD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Microsoft.EntityFrameworkCore;</w:t>
      </w:r>
    </w:p>
    <w:p w14:paraId="37016AC2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Microsoft.AspNetCore.Mvc;</w:t>
      </w:r>
    </w:p>
    <w:p w14:paraId="4C69774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using</w:t>
      </w:r>
      <w:r>
        <w:rPr>
          <w:color w:val="000000"/>
          <w:lang w:val="en-US" w:eastAsia="ru-RU"/>
        </w:rPr>
        <w:t xml:space="preserve"> HelloWebApi.Models;</w:t>
      </w:r>
    </w:p>
    <w:p w14:paraId="0512DB95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3F7E9A5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namespace</w:t>
      </w:r>
      <w:r>
        <w:rPr>
          <w:color w:val="000000"/>
          <w:lang w:val="en-US" w:eastAsia="ru-RU"/>
        </w:rPr>
        <w:t xml:space="preserve"> HelloWebApi.Controllers</w:t>
      </w:r>
    </w:p>
    <w:p w14:paraId="76F44383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13CEEA1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[Route(</w:t>
      </w:r>
      <w:r>
        <w:rPr>
          <w:color w:val="C00000"/>
          <w:lang w:val="en-US" w:eastAsia="ru-RU"/>
        </w:rPr>
        <w:t>"api/[controller]"</w:t>
      </w:r>
      <w:r>
        <w:rPr>
          <w:color w:val="000000"/>
          <w:lang w:val="en-US" w:eastAsia="ru-RU"/>
        </w:rPr>
        <w:t>)]</w:t>
      </w:r>
    </w:p>
    <w:p w14:paraId="03F7EED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public class</w:t>
      </w:r>
      <w:r>
        <w:rPr>
          <w:color w:val="000000"/>
          <w:lang w:val="en-US" w:eastAsia="ru-RU"/>
        </w:rPr>
        <w:t xml:space="preserve"> UsersController : Controller</w:t>
      </w:r>
    </w:p>
    <w:p w14:paraId="5992908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{</w:t>
      </w:r>
    </w:p>
    <w:p w14:paraId="66C0B1B6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UsersContext db;</w:t>
      </w:r>
    </w:p>
    <w:p w14:paraId="096E855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    public</w:t>
      </w:r>
      <w:r>
        <w:rPr>
          <w:color w:val="000000"/>
          <w:lang w:val="en-US" w:eastAsia="ru-RU"/>
        </w:rPr>
        <w:t xml:space="preserve"> UsersController(UsersContext context)</w:t>
      </w:r>
    </w:p>
    <w:p w14:paraId="6FFCFAA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572868B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this</w:t>
      </w:r>
      <w:r>
        <w:rPr>
          <w:color w:val="000000"/>
          <w:lang w:val="en-US" w:eastAsia="ru-RU"/>
        </w:rPr>
        <w:t>.db = context;</w:t>
      </w:r>
    </w:p>
    <w:p w14:paraId="4445966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 xml:space="preserve"> (!db.Users.Any())</w:t>
      </w:r>
    </w:p>
    <w:p w14:paraId="3CA9006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{</w:t>
      </w:r>
    </w:p>
    <w:p w14:paraId="3A80843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db.Users.Add(</w:t>
      </w:r>
      <w:r>
        <w:rPr>
          <w:color w:val="2E74B5"/>
          <w:lang w:val="en-US" w:eastAsia="ru-RU"/>
        </w:rPr>
        <w:t>new</w:t>
      </w:r>
      <w:r>
        <w:rPr>
          <w:color w:val="000000"/>
          <w:lang w:val="en-US" w:eastAsia="ru-RU"/>
        </w:rPr>
        <w:t xml:space="preserve"> User { Name = </w:t>
      </w:r>
      <w:r>
        <w:rPr>
          <w:color w:val="C00000"/>
          <w:lang w:val="en-US" w:eastAsia="ru-RU"/>
        </w:rPr>
        <w:t>"Tom"</w:t>
      </w:r>
      <w:r>
        <w:rPr>
          <w:color w:val="000000"/>
          <w:lang w:val="en-US" w:eastAsia="ru-RU"/>
        </w:rPr>
        <w:t>, Age = 26 });</w:t>
      </w:r>
    </w:p>
    <w:p w14:paraId="6F5C4EC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db.Users.Add(</w:t>
      </w:r>
      <w:r>
        <w:rPr>
          <w:color w:val="2E74B5"/>
          <w:lang w:val="en-US" w:eastAsia="ru-RU"/>
        </w:rPr>
        <w:t>new</w:t>
      </w:r>
      <w:r>
        <w:rPr>
          <w:color w:val="000000"/>
          <w:lang w:val="en-US" w:eastAsia="ru-RU"/>
        </w:rPr>
        <w:t xml:space="preserve"> User { Name = </w:t>
      </w:r>
      <w:r>
        <w:rPr>
          <w:color w:val="C00000"/>
          <w:lang w:val="en-US" w:eastAsia="ru-RU"/>
        </w:rPr>
        <w:t>"Alice"</w:t>
      </w:r>
      <w:r>
        <w:rPr>
          <w:color w:val="000000"/>
          <w:lang w:val="en-US" w:eastAsia="ru-RU"/>
        </w:rPr>
        <w:t>, Age = 31 });</w:t>
      </w:r>
    </w:p>
    <w:p w14:paraId="4346EF4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db.SaveChanges();</w:t>
      </w:r>
    </w:p>
    <w:p w14:paraId="135544B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}</w:t>
      </w:r>
    </w:p>
    <w:p w14:paraId="4938F6F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29684D0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216109A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[HttpGet]</w:t>
      </w:r>
    </w:p>
    <w:p w14:paraId="22BCE16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IEnumerable&lt;User&gt; Get()</w:t>
      </w:r>
    </w:p>
    <w:p w14:paraId="4320F98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{</w:t>
      </w:r>
    </w:p>
    <w:p w14:paraId="63125FB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db.Users.ToList();</w:t>
      </w:r>
    </w:p>
    <w:p w14:paraId="52EF43A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}</w:t>
      </w:r>
    </w:p>
    <w:p w14:paraId="40042D46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7B499FB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385623"/>
          <w:lang w:val="en-US" w:eastAsia="ru-RU"/>
        </w:rPr>
        <w:t>        // POST api/users</w:t>
      </w:r>
    </w:p>
    <w:p w14:paraId="5280D55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[HttpPost]</w:t>
      </w:r>
    </w:p>
    <w:p w14:paraId="33847A4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public IActionResult Post([FromBody]User user)</w:t>
      </w:r>
    </w:p>
    <w:p w14:paraId="7C543801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000000"/>
          <w:lang w:eastAsia="ru-RU"/>
        </w:rPr>
        <w:t>{</w:t>
      </w:r>
    </w:p>
    <w:p w14:paraId="45F5775F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</w:t>
      </w:r>
      <w:r>
        <w:rPr>
          <w:color w:val="2E74B5"/>
          <w:lang w:eastAsia="ru-RU"/>
        </w:rPr>
        <w:t>if</w:t>
      </w:r>
      <w:r>
        <w:rPr>
          <w:color w:val="000000"/>
          <w:lang w:eastAsia="ru-RU"/>
        </w:rPr>
        <w:t xml:space="preserve"> (user==</w:t>
      </w:r>
      <w:r>
        <w:rPr>
          <w:color w:val="2E74B5"/>
          <w:lang w:eastAsia="ru-RU"/>
        </w:rPr>
        <w:t>null</w:t>
      </w:r>
      <w:r>
        <w:rPr>
          <w:color w:val="000000"/>
          <w:lang w:eastAsia="ru-RU"/>
        </w:rPr>
        <w:t>)</w:t>
      </w:r>
    </w:p>
    <w:p w14:paraId="74F15ED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{</w:t>
      </w:r>
    </w:p>
    <w:p w14:paraId="6AD02416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    ModelState.AddModelError(</w:t>
      </w:r>
      <w:r>
        <w:rPr>
          <w:color w:val="C00000"/>
          <w:lang w:eastAsia="ru-RU"/>
        </w:rPr>
        <w:t>""</w:t>
      </w:r>
      <w:r>
        <w:rPr>
          <w:color w:val="000000"/>
          <w:lang w:eastAsia="ru-RU"/>
        </w:rPr>
        <w:t xml:space="preserve">, </w:t>
      </w:r>
      <w:r>
        <w:rPr>
          <w:color w:val="C00000"/>
          <w:lang w:eastAsia="ru-RU"/>
        </w:rPr>
        <w:t>"Не указаны данные для пользователя"</w:t>
      </w:r>
      <w:r>
        <w:rPr>
          <w:color w:val="000000"/>
          <w:lang w:eastAsia="ru-RU"/>
        </w:rPr>
        <w:t>);</w:t>
      </w:r>
    </w:p>
    <w:p w14:paraId="4E055302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    </w:t>
      </w:r>
      <w:r>
        <w:rPr>
          <w:color w:val="2E74B5"/>
          <w:lang w:eastAsia="ru-RU"/>
        </w:rPr>
        <w:t>return</w:t>
      </w:r>
      <w:r>
        <w:rPr>
          <w:color w:val="000000"/>
          <w:lang w:eastAsia="ru-RU"/>
        </w:rPr>
        <w:t xml:space="preserve"> BadRequest(ModelState);</w:t>
      </w:r>
    </w:p>
    <w:p w14:paraId="3D4E46AC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}</w:t>
      </w:r>
    </w:p>
    <w:p w14:paraId="7EFA113E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</w:t>
      </w:r>
      <w:r>
        <w:rPr>
          <w:color w:val="385623"/>
          <w:lang w:eastAsia="ru-RU"/>
        </w:rPr>
        <w:t>// обработка частных случаев валидации</w:t>
      </w:r>
    </w:p>
    <w:p w14:paraId="5A7472C7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</w:t>
      </w:r>
      <w:r>
        <w:rPr>
          <w:color w:val="2E74B5"/>
          <w:lang w:eastAsia="ru-RU"/>
        </w:rPr>
        <w:t>if</w:t>
      </w:r>
      <w:r>
        <w:rPr>
          <w:color w:val="000000"/>
          <w:lang w:eastAsia="ru-RU"/>
        </w:rPr>
        <w:t xml:space="preserve"> (user.Age==99)</w:t>
      </w:r>
    </w:p>
    <w:p w14:paraId="406434DA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    ModelState.AddModelError(</w:t>
      </w:r>
      <w:r>
        <w:rPr>
          <w:color w:val="C00000"/>
          <w:lang w:eastAsia="ru-RU"/>
        </w:rPr>
        <w:t>"Age"</w:t>
      </w:r>
      <w:r>
        <w:rPr>
          <w:color w:val="000000"/>
          <w:lang w:eastAsia="ru-RU"/>
        </w:rPr>
        <w:t xml:space="preserve">, </w:t>
      </w:r>
      <w:r>
        <w:rPr>
          <w:color w:val="C00000"/>
          <w:lang w:eastAsia="ru-RU"/>
        </w:rPr>
        <w:t>"Возраст не должен быть равен 99"</w:t>
      </w:r>
      <w:r>
        <w:rPr>
          <w:color w:val="000000"/>
          <w:lang w:eastAsia="ru-RU"/>
        </w:rPr>
        <w:t>);</w:t>
      </w:r>
    </w:p>
    <w:p w14:paraId="5F4C7300" w14:textId="77777777" w:rsidR="00F60D5F" w:rsidRDefault="00F60D5F" w:rsidP="00F60D5F">
      <w:pPr>
        <w:rPr>
          <w:color w:val="2E74B5"/>
          <w:lang w:eastAsia="ru-RU"/>
        </w:rPr>
      </w:pPr>
      <w:r>
        <w:rPr>
          <w:color w:val="000000"/>
          <w:lang w:eastAsia="ru-RU"/>
        </w:rPr>
        <w:t> </w:t>
      </w:r>
    </w:p>
    <w:p w14:paraId="12E49EBE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2E74B5"/>
          <w:lang w:eastAsia="ru-RU"/>
        </w:rPr>
        <w:t>            if</w:t>
      </w:r>
      <w:r>
        <w:rPr>
          <w:color w:val="000000"/>
          <w:lang w:eastAsia="ru-RU"/>
        </w:rPr>
        <w:t xml:space="preserve"> (user.Name == </w:t>
      </w:r>
      <w:r>
        <w:rPr>
          <w:color w:val="C00000"/>
          <w:lang w:eastAsia="ru-RU"/>
        </w:rPr>
        <w:t>"admin"</w:t>
      </w:r>
      <w:r>
        <w:rPr>
          <w:color w:val="000000"/>
          <w:lang w:eastAsia="ru-RU"/>
        </w:rPr>
        <w:t>)</w:t>
      </w:r>
    </w:p>
    <w:p w14:paraId="67AAAD65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{</w:t>
      </w:r>
    </w:p>
    <w:p w14:paraId="19CAFBBF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    ModelState.AddModelError(</w:t>
      </w:r>
      <w:r>
        <w:rPr>
          <w:color w:val="C00000"/>
          <w:lang w:eastAsia="ru-RU"/>
        </w:rPr>
        <w:t>"Name"</w:t>
      </w:r>
      <w:r>
        <w:rPr>
          <w:color w:val="000000"/>
          <w:lang w:eastAsia="ru-RU"/>
        </w:rPr>
        <w:t xml:space="preserve">, </w:t>
      </w:r>
      <w:r>
        <w:rPr>
          <w:color w:val="C00000"/>
          <w:lang w:eastAsia="ru-RU"/>
        </w:rPr>
        <w:t>"Недопустимое имя пользователя - admin"</w:t>
      </w:r>
      <w:r>
        <w:rPr>
          <w:color w:val="000000"/>
          <w:lang w:eastAsia="ru-RU"/>
        </w:rPr>
        <w:t>);</w:t>
      </w:r>
    </w:p>
    <w:p w14:paraId="1B289220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}</w:t>
      </w:r>
    </w:p>
    <w:p w14:paraId="7E7A90E4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        </w:t>
      </w:r>
      <w:r>
        <w:rPr>
          <w:color w:val="385623"/>
          <w:lang w:eastAsia="ru-RU"/>
        </w:rPr>
        <w:t>// если есть ошибки - возвращаем ошибку 400</w:t>
      </w:r>
    </w:p>
    <w:p w14:paraId="3F156EAB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eastAsia="ru-RU"/>
        </w:rPr>
        <w:t>        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 xml:space="preserve"> (!ModelState.IsValid)</w:t>
      </w:r>
    </w:p>
    <w:p w14:paraId="3443691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BadRequest(ModelState);</w:t>
      </w:r>
    </w:p>
    <w:p w14:paraId="19228DF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5DAC0514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val="en-US" w:eastAsia="ru-RU"/>
        </w:rPr>
        <w:t>            </w:t>
      </w:r>
      <w:r>
        <w:rPr>
          <w:color w:val="385623"/>
          <w:lang w:eastAsia="ru-RU"/>
        </w:rPr>
        <w:t>// если ошибок нет, сохраняем в базу данных</w:t>
      </w:r>
    </w:p>
    <w:p w14:paraId="2B4BC8C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eastAsia="ru-RU"/>
        </w:rPr>
        <w:t>            </w:t>
      </w:r>
      <w:r>
        <w:rPr>
          <w:color w:val="000000"/>
          <w:lang w:val="en-US" w:eastAsia="ru-RU"/>
        </w:rPr>
        <w:t>db.Users.Add(user);</w:t>
      </w:r>
    </w:p>
    <w:p w14:paraId="15614A97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    db.SaveChanges();</w:t>
      </w:r>
    </w:p>
    <w:p w14:paraId="5077385B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2E74B5"/>
          <w:lang w:val="en-US" w:eastAsia="ru-RU"/>
        </w:rPr>
        <w:t>            </w:t>
      </w:r>
      <w:r>
        <w:rPr>
          <w:color w:val="2E74B5"/>
          <w:lang w:eastAsia="ru-RU"/>
        </w:rPr>
        <w:t>return</w:t>
      </w:r>
      <w:r>
        <w:rPr>
          <w:color w:val="000000"/>
          <w:lang w:eastAsia="ru-RU"/>
        </w:rPr>
        <w:t xml:space="preserve"> Ok(user);</w:t>
      </w:r>
    </w:p>
    <w:p w14:paraId="08B9C910" w14:textId="77777777" w:rsidR="00F60D5F" w:rsidRDefault="00F60D5F" w:rsidP="00F60D5F">
      <w:pPr>
        <w:rPr>
          <w:color w:val="385623"/>
          <w:lang w:eastAsia="ru-RU"/>
        </w:rPr>
      </w:pPr>
      <w:r>
        <w:rPr>
          <w:color w:val="000000"/>
          <w:lang w:eastAsia="ru-RU"/>
        </w:rPr>
        <w:t>        }</w:t>
      </w:r>
    </w:p>
    <w:p w14:paraId="5A6321A9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385623"/>
          <w:lang w:eastAsia="ru-RU"/>
        </w:rPr>
        <w:t>        // остальные методы</w:t>
      </w:r>
    </w:p>
    <w:p w14:paraId="280F28BD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}</w:t>
      </w:r>
    </w:p>
    <w:p w14:paraId="689A940E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0D2EBC2C" w14:textId="77777777" w:rsidR="00F60D5F" w:rsidRDefault="00F60D5F" w:rsidP="00F60D5F">
      <w:pPr>
        <w:rPr>
          <w:color w:val="000000"/>
          <w:lang w:eastAsia="ru-RU"/>
        </w:rPr>
      </w:pPr>
    </w:p>
    <w:p w14:paraId="54F5AAB7" w14:textId="77777777" w:rsidR="00F60D5F" w:rsidRDefault="00F60D5F" w:rsidP="00F60D5F">
      <w:r>
        <w:t>С помощью объекта ModelState здесь валидируется полученная модель User. Но кроме проверки свойства ModelState.IsValid мы также можем добавить и еще дополнительные проверки. Например:</w:t>
      </w:r>
    </w:p>
    <w:p w14:paraId="6FA31A4D" w14:textId="77777777" w:rsidR="00F60D5F" w:rsidRDefault="00F60D5F" w:rsidP="00F60D5F"/>
    <w:p w14:paraId="5F34E46C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2E74B5"/>
          <w:lang w:eastAsia="ru-RU"/>
        </w:rPr>
        <w:t>if</w:t>
      </w:r>
      <w:r>
        <w:rPr>
          <w:color w:val="000000"/>
          <w:lang w:eastAsia="ru-RU"/>
        </w:rPr>
        <w:t xml:space="preserve"> (user.Name == </w:t>
      </w:r>
      <w:r>
        <w:rPr>
          <w:color w:val="C00000"/>
          <w:lang w:eastAsia="ru-RU"/>
        </w:rPr>
        <w:t>"admin"</w:t>
      </w:r>
      <w:r>
        <w:rPr>
          <w:color w:val="000000"/>
          <w:lang w:eastAsia="ru-RU"/>
        </w:rPr>
        <w:t>)</w:t>
      </w:r>
    </w:p>
    <w:p w14:paraId="0B2BE52B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{</w:t>
      </w:r>
    </w:p>
    <w:p w14:paraId="2E03659C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ModelState.AddModelError(</w:t>
      </w:r>
      <w:r>
        <w:rPr>
          <w:color w:val="C00000"/>
          <w:lang w:eastAsia="ru-RU"/>
        </w:rPr>
        <w:t>"Name"</w:t>
      </w:r>
      <w:r>
        <w:rPr>
          <w:color w:val="000000"/>
          <w:lang w:eastAsia="ru-RU"/>
        </w:rPr>
        <w:t xml:space="preserve">, </w:t>
      </w:r>
      <w:r>
        <w:rPr>
          <w:color w:val="C00000"/>
          <w:lang w:eastAsia="ru-RU"/>
        </w:rPr>
        <w:t>"Недопустимое имя пользователя - admin"</w:t>
      </w:r>
      <w:r>
        <w:rPr>
          <w:color w:val="000000"/>
          <w:lang w:eastAsia="ru-RU"/>
        </w:rPr>
        <w:t>);</w:t>
      </w:r>
    </w:p>
    <w:p w14:paraId="535DD3FC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519A3ADF" w14:textId="77777777" w:rsidR="00F60D5F" w:rsidRDefault="00F60D5F" w:rsidP="00F60D5F">
      <w:pPr>
        <w:rPr>
          <w:color w:val="000000"/>
          <w:lang w:eastAsia="ru-RU"/>
        </w:rPr>
      </w:pPr>
    </w:p>
    <w:p w14:paraId="24D14C10" w14:textId="77777777" w:rsidR="00F60D5F" w:rsidRDefault="00F60D5F" w:rsidP="00F60D5F">
      <w:pPr>
        <w:jc w:val="both"/>
      </w:pPr>
      <w:r>
        <w:t>Для добавления дополнительной ошибки используется метод ModelState.AddModelError, первый параметр которого - ключ ошибки, а второй - сообщение об ошибке. В качестве ключа можно использовать любое значение, но по умолчанию система сохраняет все ошибки свойств модели по ключу "Название_свойства". Поэтому все ошибки, связанные со свойством Name, сохраняются по ключу "Name". Причем по одному ключу можно указать множество ошибок.</w:t>
      </w:r>
    </w:p>
    <w:p w14:paraId="0C5FCD7E" w14:textId="77777777" w:rsidR="00F60D5F" w:rsidRDefault="00F60D5F" w:rsidP="00F60D5F">
      <w:pPr>
        <w:jc w:val="both"/>
      </w:pPr>
      <w:r>
        <w:t>Все ошибки валидации сохраняются в объекте ModelState, который передается в метод BadRequest и, таким образом, отправляется клиенту вместе с ошибкой 400.</w:t>
      </w:r>
    </w:p>
    <w:p w14:paraId="525B1FC8" w14:textId="77777777" w:rsidR="00F60D5F" w:rsidRDefault="00F60D5F" w:rsidP="00F60D5F">
      <w:pPr>
        <w:jc w:val="both"/>
      </w:pPr>
    </w:p>
    <w:p w14:paraId="0CDF20AA" w14:textId="77777777" w:rsidR="00F60D5F" w:rsidRDefault="00F60D5F" w:rsidP="00F60D5F">
      <w:pPr>
        <w:jc w:val="both"/>
      </w:pPr>
      <w:r>
        <w:t>Теперь рассмотрим, как можно получить эти ошибки на стороне клиента. Необходимо изменить код веб-страницы index.html следующим образом: определить для вывода ошибок специальный блок с id="errors". При получении ошибки в функции CreateUser() срабатывает функция error, первый параметр которой хранит все данные об ошибке, в том числе и посланный объект ModelState. Добавляемый фрагмент выглядит следующим образом:</w:t>
      </w:r>
    </w:p>
    <w:p w14:paraId="66F4C789" w14:textId="77777777" w:rsidR="00F60D5F" w:rsidRDefault="00F60D5F" w:rsidP="00F60D5F">
      <w:pPr>
        <w:jc w:val="both"/>
      </w:pPr>
    </w:p>
    <w:p w14:paraId="5797D24C" w14:textId="77777777" w:rsidR="00F60D5F" w:rsidRPr="004F6967" w:rsidRDefault="00F60D5F" w:rsidP="00F60D5F">
      <w:r>
        <w:rPr>
          <w:lang w:val="en-US"/>
        </w:rPr>
        <w:t>error</w:t>
      </w:r>
      <w:r>
        <w:t xml:space="preserve">: </w:t>
      </w:r>
      <w:r>
        <w:rPr>
          <w:color w:val="2E74B5"/>
          <w:lang w:val="en-US"/>
        </w:rPr>
        <w:t>function</w:t>
      </w:r>
      <w:r>
        <w:t xml:space="preserve"> (</w:t>
      </w:r>
      <w:r>
        <w:rPr>
          <w:lang w:val="en-US"/>
        </w:rPr>
        <w:t>jxqr</w:t>
      </w:r>
      <w:r>
        <w:t xml:space="preserve">, </w:t>
      </w:r>
      <w:r>
        <w:rPr>
          <w:lang w:val="en-US"/>
        </w:rPr>
        <w:t>error</w:t>
      </w:r>
      <w:r>
        <w:t xml:space="preserve">, </w:t>
      </w:r>
      <w:r>
        <w:rPr>
          <w:lang w:val="en-US"/>
        </w:rPr>
        <w:t>status</w:t>
      </w:r>
      <w:r>
        <w:t>) {</w:t>
      </w:r>
    </w:p>
    <w:p w14:paraId="766B8D4A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</w:t>
      </w:r>
      <w:r>
        <w:rPr>
          <w:color w:val="385623"/>
          <w:lang w:val="en-US"/>
        </w:rPr>
        <w:t xml:space="preserve">// </w:t>
      </w:r>
      <w:r>
        <w:rPr>
          <w:color w:val="385623"/>
        </w:rPr>
        <w:t>парсинг</w:t>
      </w:r>
      <w:r>
        <w:rPr>
          <w:color w:val="385623"/>
          <w:lang w:val="en-US"/>
        </w:rPr>
        <w:t xml:space="preserve"> json-</w:t>
      </w:r>
      <w:r>
        <w:rPr>
          <w:color w:val="385623"/>
        </w:rPr>
        <w:t>объекта</w:t>
      </w:r>
    </w:p>
    <w:p w14:paraId="17184E5D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if(jxqr.responseText===</w:t>
      </w:r>
      <w:r>
        <w:rPr>
          <w:color w:val="C00000"/>
          <w:lang w:val="en-US"/>
        </w:rPr>
        <w:t>""</w:t>
      </w:r>
      <w:r>
        <w:rPr>
          <w:lang w:val="en-US"/>
        </w:rPr>
        <w:t>){</w:t>
      </w:r>
    </w:p>
    <w:p w14:paraId="1A8310A4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$(</w:t>
      </w:r>
      <w:r>
        <w:rPr>
          <w:color w:val="C00000"/>
          <w:lang w:val="en-US"/>
        </w:rPr>
        <w:t>'#errors'</w:t>
      </w:r>
      <w:r>
        <w:rPr>
          <w:lang w:val="en-US"/>
        </w:rPr>
        <w:t>).append(</w:t>
      </w:r>
      <w:r>
        <w:rPr>
          <w:color w:val="C00000"/>
          <w:lang w:val="en-US"/>
        </w:rPr>
        <w:t>"&lt;h3&gt;"</w:t>
      </w:r>
      <w:r>
        <w:rPr>
          <w:lang w:val="en-US"/>
        </w:rPr>
        <w:t xml:space="preserve"> + jxqr.statusText + </w:t>
      </w:r>
      <w:r>
        <w:rPr>
          <w:color w:val="C00000"/>
          <w:lang w:val="en-US"/>
        </w:rPr>
        <w:t>"&lt;/h3&gt;"</w:t>
      </w:r>
      <w:r>
        <w:rPr>
          <w:lang w:val="en-US"/>
        </w:rPr>
        <w:t>);</w:t>
      </w:r>
    </w:p>
    <w:p w14:paraId="312228AA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}</w:t>
      </w:r>
    </w:p>
    <w:p w14:paraId="067EC75F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</w:t>
      </w:r>
      <w:r>
        <w:rPr>
          <w:color w:val="2E74B5"/>
          <w:lang w:val="en-US"/>
        </w:rPr>
        <w:t>else</w:t>
      </w:r>
      <w:r>
        <w:rPr>
          <w:lang w:val="en-US"/>
        </w:rPr>
        <w:t>{</w:t>
      </w:r>
    </w:p>
    <w:p w14:paraId="48B3312C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</w:t>
      </w:r>
      <w:r>
        <w:rPr>
          <w:color w:val="2E74B5"/>
          <w:lang w:val="en-US"/>
        </w:rPr>
        <w:t>var</w:t>
      </w:r>
      <w:r>
        <w:rPr>
          <w:lang w:val="en-US"/>
        </w:rPr>
        <w:t xml:space="preserve"> response = JSON.parse(jxqr.responseText);</w:t>
      </w:r>
    </w:p>
    <w:p w14:paraId="1D723E87" w14:textId="77777777" w:rsidR="00F60D5F" w:rsidRDefault="00F60D5F" w:rsidP="00F60D5F">
      <w:r>
        <w:rPr>
          <w:lang w:val="en-US"/>
        </w:rPr>
        <w:t>        </w:t>
      </w:r>
      <w:r>
        <w:rPr>
          <w:color w:val="385623"/>
        </w:rPr>
        <w:t>// добавляем общие ошибки модели</w:t>
      </w:r>
    </w:p>
    <w:p w14:paraId="42D576D7" w14:textId="77777777" w:rsidR="00F60D5F" w:rsidRDefault="00F60D5F" w:rsidP="00F60D5F">
      <w:r>
        <w:t>        </w:t>
      </w:r>
      <w:r>
        <w:rPr>
          <w:color w:val="2E74B5"/>
        </w:rPr>
        <w:t>if</w:t>
      </w:r>
      <w:r>
        <w:t xml:space="preserve"> (response[</w:t>
      </w:r>
      <w:r>
        <w:rPr>
          <w:color w:val="C00000"/>
        </w:rPr>
        <w:t>''</w:t>
      </w:r>
      <w:r>
        <w:t>]) {</w:t>
      </w:r>
    </w:p>
    <w:p w14:paraId="123CFFFB" w14:textId="77777777" w:rsidR="00F60D5F" w:rsidRDefault="00F60D5F" w:rsidP="00F60D5F">
      <w:r>
        <w:t> </w:t>
      </w:r>
    </w:p>
    <w:p w14:paraId="49350CE9" w14:textId="77777777" w:rsidR="00F60D5F" w:rsidRDefault="00F60D5F" w:rsidP="00F60D5F">
      <w:pPr>
        <w:rPr>
          <w:lang w:val="en-US"/>
        </w:rPr>
      </w:pPr>
      <w:r>
        <w:t>            </w:t>
      </w:r>
      <w:r>
        <w:rPr>
          <w:lang w:val="en-US"/>
        </w:rPr>
        <w:t>$.each(response[</w:t>
      </w:r>
      <w:r>
        <w:rPr>
          <w:color w:val="C00000"/>
          <w:lang w:val="en-US"/>
        </w:rPr>
        <w:t>''</w:t>
      </w:r>
      <w:r>
        <w:rPr>
          <w:lang w:val="en-US"/>
        </w:rPr>
        <w:t xml:space="preserve">], </w:t>
      </w:r>
      <w:r>
        <w:rPr>
          <w:color w:val="2E74B5"/>
          <w:lang w:val="en-US"/>
        </w:rPr>
        <w:t>function</w:t>
      </w:r>
      <w:r>
        <w:rPr>
          <w:lang w:val="en-US"/>
        </w:rPr>
        <w:t xml:space="preserve"> (index, item) {</w:t>
      </w:r>
    </w:p>
    <w:p w14:paraId="133D207D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    $(</w:t>
      </w:r>
      <w:r>
        <w:rPr>
          <w:color w:val="C00000"/>
          <w:lang w:val="en-US"/>
        </w:rPr>
        <w:t>'#errors'</w:t>
      </w:r>
      <w:r>
        <w:rPr>
          <w:lang w:val="en-US"/>
        </w:rPr>
        <w:t>).append(</w:t>
      </w:r>
      <w:r>
        <w:rPr>
          <w:color w:val="C00000"/>
          <w:lang w:val="en-US"/>
        </w:rPr>
        <w:t>"&lt;p&gt;"</w:t>
      </w:r>
      <w:r>
        <w:rPr>
          <w:lang w:val="en-US"/>
        </w:rPr>
        <w:t xml:space="preserve"> + item + </w:t>
      </w:r>
      <w:r>
        <w:rPr>
          <w:color w:val="C00000"/>
          <w:lang w:val="en-US"/>
        </w:rPr>
        <w:t>"&lt;/p&gt;"</w:t>
      </w:r>
      <w:r>
        <w:rPr>
          <w:lang w:val="en-US"/>
        </w:rPr>
        <w:t>);</w:t>
      </w:r>
    </w:p>
    <w:p w14:paraId="2B1406B8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});</w:t>
      </w:r>
    </w:p>
    <w:p w14:paraId="3A529A3C" w14:textId="77777777" w:rsidR="00F60D5F" w:rsidRDefault="00F60D5F" w:rsidP="00F60D5F">
      <w:pPr>
        <w:rPr>
          <w:color w:val="385623"/>
          <w:lang w:val="en-US"/>
        </w:rPr>
      </w:pPr>
      <w:r>
        <w:rPr>
          <w:lang w:val="en-US"/>
        </w:rPr>
        <w:t>        }</w:t>
      </w:r>
    </w:p>
    <w:p w14:paraId="0DF3BE07" w14:textId="77777777" w:rsidR="00F60D5F" w:rsidRDefault="00F60D5F" w:rsidP="00F60D5F">
      <w:pPr>
        <w:rPr>
          <w:lang w:val="en-US"/>
        </w:rPr>
      </w:pPr>
      <w:r>
        <w:rPr>
          <w:color w:val="385623"/>
          <w:lang w:val="en-US"/>
        </w:rPr>
        <w:t xml:space="preserve">        // </w:t>
      </w:r>
      <w:r>
        <w:rPr>
          <w:color w:val="385623"/>
        </w:rPr>
        <w:t>добавляем</w:t>
      </w:r>
      <w:r>
        <w:rPr>
          <w:color w:val="385623"/>
          <w:lang w:val="en-US"/>
        </w:rPr>
        <w:t xml:space="preserve"> </w:t>
      </w:r>
      <w:r>
        <w:rPr>
          <w:color w:val="385623"/>
        </w:rPr>
        <w:t>ошибки</w:t>
      </w:r>
      <w:r>
        <w:rPr>
          <w:color w:val="385623"/>
          <w:lang w:val="en-US"/>
        </w:rPr>
        <w:t xml:space="preserve"> </w:t>
      </w:r>
      <w:r>
        <w:rPr>
          <w:color w:val="385623"/>
        </w:rPr>
        <w:t>свойства</w:t>
      </w:r>
      <w:r>
        <w:rPr>
          <w:color w:val="385623"/>
          <w:lang w:val="en-US"/>
        </w:rPr>
        <w:t xml:space="preserve"> Name</w:t>
      </w:r>
    </w:p>
    <w:p w14:paraId="5ACDB7EE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</w:t>
      </w:r>
      <w:r>
        <w:rPr>
          <w:color w:val="2E74B5"/>
          <w:lang w:val="en-US"/>
        </w:rPr>
        <w:t>if</w:t>
      </w:r>
      <w:r>
        <w:rPr>
          <w:lang w:val="en-US"/>
        </w:rPr>
        <w:t xml:space="preserve"> (response[</w:t>
      </w:r>
      <w:r>
        <w:rPr>
          <w:color w:val="C00000"/>
          <w:lang w:val="en-US"/>
        </w:rPr>
        <w:t>'Name'</w:t>
      </w:r>
      <w:r>
        <w:rPr>
          <w:lang w:val="en-US"/>
        </w:rPr>
        <w:t>]) {</w:t>
      </w:r>
    </w:p>
    <w:p w14:paraId="211617CE" w14:textId="77777777" w:rsidR="00F60D5F" w:rsidRDefault="00F60D5F" w:rsidP="00F60D5F">
      <w:pPr>
        <w:rPr>
          <w:lang w:val="en-US"/>
        </w:rPr>
      </w:pPr>
      <w:r>
        <w:rPr>
          <w:lang w:val="en-US"/>
        </w:rPr>
        <w:t> </w:t>
      </w:r>
    </w:p>
    <w:p w14:paraId="679BF45A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$.each(response[</w:t>
      </w:r>
      <w:r>
        <w:rPr>
          <w:color w:val="C00000"/>
          <w:lang w:val="en-US"/>
        </w:rPr>
        <w:t>'Name'</w:t>
      </w:r>
      <w:r>
        <w:rPr>
          <w:lang w:val="en-US"/>
        </w:rPr>
        <w:t>], function (index, item) {</w:t>
      </w:r>
    </w:p>
    <w:p w14:paraId="64FA1B93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    $(</w:t>
      </w:r>
      <w:r>
        <w:rPr>
          <w:color w:val="C00000"/>
          <w:lang w:val="en-US"/>
        </w:rPr>
        <w:t>'#errors'</w:t>
      </w:r>
      <w:r>
        <w:rPr>
          <w:lang w:val="en-US"/>
        </w:rPr>
        <w:t>).append(</w:t>
      </w:r>
      <w:r>
        <w:rPr>
          <w:color w:val="C00000"/>
          <w:lang w:val="en-US"/>
        </w:rPr>
        <w:t>"&lt;p&gt;"</w:t>
      </w:r>
      <w:r>
        <w:rPr>
          <w:lang w:val="en-US"/>
        </w:rPr>
        <w:t xml:space="preserve"> + item + </w:t>
      </w:r>
      <w:r>
        <w:rPr>
          <w:color w:val="C00000"/>
          <w:lang w:val="en-US"/>
        </w:rPr>
        <w:t>"&lt;/p&gt;"</w:t>
      </w:r>
      <w:r>
        <w:rPr>
          <w:lang w:val="en-US"/>
        </w:rPr>
        <w:t>);</w:t>
      </w:r>
    </w:p>
    <w:p w14:paraId="6A00D268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});</w:t>
      </w:r>
    </w:p>
    <w:p w14:paraId="3C94D139" w14:textId="77777777" w:rsidR="00F60D5F" w:rsidRDefault="00F60D5F" w:rsidP="00F60D5F">
      <w:pPr>
        <w:rPr>
          <w:color w:val="385623"/>
          <w:lang w:val="en-US"/>
        </w:rPr>
      </w:pPr>
      <w:r>
        <w:rPr>
          <w:lang w:val="en-US"/>
        </w:rPr>
        <w:t>        }</w:t>
      </w:r>
    </w:p>
    <w:p w14:paraId="342B51B2" w14:textId="77777777" w:rsidR="00F60D5F" w:rsidRDefault="00F60D5F" w:rsidP="00F60D5F">
      <w:pPr>
        <w:rPr>
          <w:lang w:val="en-US"/>
        </w:rPr>
      </w:pPr>
      <w:r>
        <w:rPr>
          <w:color w:val="385623"/>
          <w:lang w:val="en-US"/>
        </w:rPr>
        <w:t xml:space="preserve">        // </w:t>
      </w:r>
      <w:r>
        <w:rPr>
          <w:color w:val="385623"/>
        </w:rPr>
        <w:t>добавляем</w:t>
      </w:r>
      <w:r>
        <w:rPr>
          <w:color w:val="385623"/>
          <w:lang w:val="en-US"/>
        </w:rPr>
        <w:t xml:space="preserve"> </w:t>
      </w:r>
      <w:r>
        <w:rPr>
          <w:color w:val="385623"/>
        </w:rPr>
        <w:t>ошибки</w:t>
      </w:r>
      <w:r>
        <w:rPr>
          <w:color w:val="385623"/>
          <w:lang w:val="en-US"/>
        </w:rPr>
        <w:t xml:space="preserve"> </w:t>
      </w:r>
      <w:r>
        <w:rPr>
          <w:color w:val="385623"/>
        </w:rPr>
        <w:t>свойства</w:t>
      </w:r>
      <w:r>
        <w:rPr>
          <w:color w:val="385623"/>
          <w:lang w:val="en-US"/>
        </w:rPr>
        <w:t xml:space="preserve"> Age</w:t>
      </w:r>
    </w:p>
    <w:p w14:paraId="7CE9F945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</w:t>
      </w:r>
      <w:r>
        <w:rPr>
          <w:color w:val="2E74B5"/>
          <w:lang w:val="en-US"/>
        </w:rPr>
        <w:t>if</w:t>
      </w:r>
      <w:r>
        <w:rPr>
          <w:lang w:val="en-US"/>
        </w:rPr>
        <w:t xml:space="preserve"> (response[</w:t>
      </w:r>
      <w:r>
        <w:rPr>
          <w:color w:val="C00000"/>
          <w:lang w:val="en-US"/>
        </w:rPr>
        <w:t>'Age'</w:t>
      </w:r>
      <w:r>
        <w:rPr>
          <w:lang w:val="en-US"/>
        </w:rPr>
        <w:t>]) {</w:t>
      </w:r>
    </w:p>
    <w:p w14:paraId="370CC394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$.each(response[</w:t>
      </w:r>
      <w:r>
        <w:rPr>
          <w:color w:val="C00000"/>
          <w:lang w:val="en-US"/>
        </w:rPr>
        <w:t>'Age'</w:t>
      </w:r>
      <w:r>
        <w:rPr>
          <w:lang w:val="en-US"/>
        </w:rPr>
        <w:t xml:space="preserve">], </w:t>
      </w:r>
      <w:r>
        <w:rPr>
          <w:color w:val="2E74B5"/>
          <w:lang w:val="en-US"/>
        </w:rPr>
        <w:t>function</w:t>
      </w:r>
      <w:r>
        <w:rPr>
          <w:lang w:val="en-US"/>
        </w:rPr>
        <w:t xml:space="preserve"> (index, item) {</w:t>
      </w:r>
    </w:p>
    <w:p w14:paraId="7FB7D3D0" w14:textId="77777777" w:rsidR="00F60D5F" w:rsidRDefault="00F60D5F" w:rsidP="00F60D5F">
      <w:pPr>
        <w:rPr>
          <w:lang w:val="en-US"/>
        </w:rPr>
      </w:pPr>
      <w:r>
        <w:rPr>
          <w:lang w:val="en-US"/>
        </w:rPr>
        <w:t>                $(</w:t>
      </w:r>
      <w:r>
        <w:rPr>
          <w:color w:val="C00000"/>
          <w:lang w:val="en-US"/>
        </w:rPr>
        <w:t>'#errors'</w:t>
      </w:r>
      <w:r>
        <w:rPr>
          <w:lang w:val="en-US"/>
        </w:rPr>
        <w:t>).append(</w:t>
      </w:r>
      <w:r>
        <w:rPr>
          <w:color w:val="C00000"/>
          <w:lang w:val="en-US"/>
        </w:rPr>
        <w:t>"&lt;p&gt;"</w:t>
      </w:r>
      <w:r>
        <w:rPr>
          <w:lang w:val="en-US"/>
        </w:rPr>
        <w:t xml:space="preserve"> + item + </w:t>
      </w:r>
      <w:r>
        <w:rPr>
          <w:color w:val="C00000"/>
          <w:lang w:val="en-US"/>
        </w:rPr>
        <w:t>"&lt;/p&gt;"</w:t>
      </w:r>
      <w:r>
        <w:rPr>
          <w:lang w:val="en-US"/>
        </w:rPr>
        <w:t>);</w:t>
      </w:r>
    </w:p>
    <w:p w14:paraId="4A45C49A" w14:textId="77777777" w:rsidR="00F60D5F" w:rsidRDefault="00F60D5F" w:rsidP="00F60D5F">
      <w:r>
        <w:rPr>
          <w:lang w:val="en-US"/>
        </w:rPr>
        <w:t>            </w:t>
      </w:r>
      <w:r>
        <w:t>});</w:t>
      </w:r>
    </w:p>
    <w:p w14:paraId="71943377" w14:textId="77777777" w:rsidR="00F60D5F" w:rsidRDefault="00F60D5F" w:rsidP="00F60D5F">
      <w:r>
        <w:t>        }</w:t>
      </w:r>
    </w:p>
    <w:p w14:paraId="5D874F2B" w14:textId="77777777" w:rsidR="00F60D5F" w:rsidRDefault="00F60D5F" w:rsidP="00F60D5F">
      <w:r>
        <w:t>    }</w:t>
      </w:r>
    </w:p>
    <w:p w14:paraId="2AF5170A" w14:textId="77777777" w:rsidR="00F60D5F" w:rsidRDefault="00F60D5F" w:rsidP="00F60D5F">
      <w:r>
        <w:t>                     </w:t>
      </w:r>
    </w:p>
    <w:p w14:paraId="17819C1F" w14:textId="77777777" w:rsidR="00F60D5F" w:rsidRDefault="00F60D5F" w:rsidP="00F60D5F">
      <w:r>
        <w:t>    $(</w:t>
      </w:r>
      <w:r>
        <w:rPr>
          <w:color w:val="C00000"/>
        </w:rPr>
        <w:t>'#errors'</w:t>
      </w:r>
      <w:r>
        <w:t>).show();</w:t>
      </w:r>
    </w:p>
    <w:p w14:paraId="624F21A8" w14:textId="77777777" w:rsidR="00F60D5F" w:rsidRDefault="00F60D5F" w:rsidP="00F60D5F">
      <w:r>
        <w:t>}</w:t>
      </w:r>
    </w:p>
    <w:p w14:paraId="10CB266A" w14:textId="77777777" w:rsidR="00F60D5F" w:rsidRDefault="00F60D5F" w:rsidP="00F60D5F">
      <w:pPr>
        <w:jc w:val="both"/>
      </w:pPr>
    </w:p>
    <w:p w14:paraId="5C8D7810" w14:textId="77777777" w:rsidR="00F60D5F" w:rsidRDefault="00F60D5F" w:rsidP="00F60D5F">
      <w:pPr>
        <w:jc w:val="both"/>
      </w:pPr>
      <w:r>
        <w:t>Но чтобы обратиться к ошибкам, надо пройти несколько уровней вложенности. Например, чтобы получить ошибки свойства Age, придется использовать вызов response['Age']. Получение сообщения об ошибках происходит по тем же ключам, которые были определены в контроллере. Причем каждый из таких вызовов представляет собой массив.</w:t>
      </w:r>
    </w:p>
    <w:p w14:paraId="3A43E98F" w14:textId="77777777" w:rsidR="00F60D5F" w:rsidRDefault="00F60D5F" w:rsidP="00F60D5F">
      <w:pPr>
        <w:jc w:val="both"/>
      </w:pPr>
      <w:r>
        <w:t>И теперь если ввести некорретные данные, мы получим сообщения об ошибках.</w:t>
      </w:r>
    </w:p>
    <w:p w14:paraId="5A63F46E" w14:textId="77777777" w:rsidR="00F60D5F" w:rsidRDefault="00F60D5F" w:rsidP="00F60D5F">
      <w:pPr>
        <w:jc w:val="both"/>
      </w:pPr>
    </w:p>
    <w:p w14:paraId="47A505DD" w14:textId="77777777" w:rsidR="00F60D5F" w:rsidRDefault="005264E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pict w14:anchorId="2A76463A">
          <v:shape id="_x0000_i1038" type="#_x0000_t75" style="width:196.8pt;height:282pt" o:bordertopcolor="black" o:borderleftcolor="black" o:borderbottomcolor="black" o:borderrightcolor="black" filled="t">
            <v:fill color2="black"/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20DECA53" w14:textId="77777777" w:rsidR="00F60D5F" w:rsidRDefault="00F60D5F" w:rsidP="00F60D5F">
      <w:pPr>
        <w:rPr>
          <w:color w:val="000000"/>
          <w:lang w:eastAsia="ru-RU"/>
        </w:rPr>
      </w:pPr>
    </w:p>
    <w:p w14:paraId="1E04A03B" w14:textId="77777777" w:rsidR="00F60D5F" w:rsidRDefault="00F60D5F" w:rsidP="00F60D5F">
      <w:pPr>
        <w:rPr>
          <w:b/>
        </w:rPr>
      </w:pPr>
      <w:r>
        <w:rPr>
          <w:b/>
        </w:rPr>
        <w:t>Content negotiation</w:t>
      </w:r>
    </w:p>
    <w:p w14:paraId="3283B540" w14:textId="77777777" w:rsidR="00F60D5F" w:rsidRDefault="00F60D5F" w:rsidP="00F60D5F">
      <w:pPr>
        <w:rPr>
          <w:b/>
        </w:rPr>
      </w:pPr>
    </w:p>
    <w:p w14:paraId="01CD2C79" w14:textId="77777777" w:rsidR="00F60D5F" w:rsidRDefault="00F60D5F" w:rsidP="00F60D5F">
      <w:pPr>
        <w:jc w:val="both"/>
      </w:pPr>
      <w:r>
        <w:t>Когда метод контроллера возвращает ответ, то инфраструктура MVC определяет, в каком формате этот ответ лучше отправить клиенту. Формат контента зависит от ряда факторов: какой формат принимает клиент, какой формат может генерировать MVC, политика форматирования, возвращаемый методом тип.</w:t>
      </w:r>
    </w:p>
    <w:p w14:paraId="372FD7BA" w14:textId="77777777" w:rsidR="00F60D5F" w:rsidRDefault="00F60D5F" w:rsidP="00F60D5F">
      <w:pPr>
        <w:jc w:val="both"/>
        <w:rPr>
          <w:lang w:val="en-US"/>
        </w:rPr>
      </w:pPr>
      <w:r>
        <w:t>Иногда метод контроллера возвращает результат в конкретном формате. Например, с помощью метода Content мы можем возвратить объект string, а с помощью метода Json() можно возвратить объект, сериализованый в формат json. Однако контроллеры в Web API для возвращения результата используют самые различные методы, а не только Json и Content. Например</w:t>
      </w:r>
      <w:r>
        <w:rPr>
          <w:lang w:val="en-US"/>
        </w:rPr>
        <w:t>:</w:t>
      </w:r>
    </w:p>
    <w:p w14:paraId="4173D623" w14:textId="77777777" w:rsidR="00F60D5F" w:rsidRDefault="00F60D5F" w:rsidP="00F60D5F">
      <w:pPr>
        <w:jc w:val="both"/>
        <w:rPr>
          <w:lang w:val="en-US"/>
        </w:rPr>
      </w:pPr>
    </w:p>
    <w:p w14:paraId="13EAC5D9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[HttpGet]</w:t>
      </w:r>
    </w:p>
    <w:p w14:paraId="30B4D41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IEnumerable&lt;User&gt; Get()</w:t>
      </w:r>
    </w:p>
    <w:p w14:paraId="24399AC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50F27F2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db.Users.ToList();</w:t>
      </w:r>
    </w:p>
    <w:p w14:paraId="0204FF5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}</w:t>
      </w:r>
    </w:p>
    <w:p w14:paraId="14C4965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54C7F9AC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[HttpGet(</w:t>
      </w:r>
      <w:r>
        <w:rPr>
          <w:color w:val="C00000"/>
          <w:lang w:val="en-US" w:eastAsia="ru-RU"/>
        </w:rPr>
        <w:t>"{id}"</w:t>
      </w:r>
      <w:r>
        <w:rPr>
          <w:color w:val="000000"/>
          <w:lang w:val="en-US" w:eastAsia="ru-RU"/>
        </w:rPr>
        <w:t>)]</w:t>
      </w:r>
    </w:p>
    <w:p w14:paraId="16C20E3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IActionResult Get(</w:t>
      </w:r>
      <w:r>
        <w:rPr>
          <w:color w:val="2E74B5"/>
          <w:lang w:val="en-US" w:eastAsia="ru-RU"/>
        </w:rPr>
        <w:t>int</w:t>
      </w:r>
      <w:r>
        <w:rPr>
          <w:color w:val="000000"/>
          <w:lang w:val="en-US" w:eastAsia="ru-RU"/>
        </w:rPr>
        <w:t xml:space="preserve"> id)</w:t>
      </w:r>
    </w:p>
    <w:p w14:paraId="2DA7CF1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19C1466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User user = db.Users.FirstOrDefault(x =&gt; x.Id == id);</w:t>
      </w:r>
    </w:p>
    <w:p w14:paraId="26B7BAF6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if</w:t>
      </w:r>
      <w:r>
        <w:rPr>
          <w:color w:val="000000"/>
          <w:lang w:val="en-US" w:eastAsia="ru-RU"/>
        </w:rPr>
        <w:t xml:space="preserve"> (user == </w:t>
      </w:r>
      <w:r>
        <w:rPr>
          <w:color w:val="2E74B5"/>
          <w:lang w:val="en-US" w:eastAsia="ru-RU"/>
        </w:rPr>
        <w:t>null</w:t>
      </w:r>
      <w:r>
        <w:rPr>
          <w:color w:val="000000"/>
          <w:lang w:val="en-US" w:eastAsia="ru-RU"/>
        </w:rPr>
        <w:t>)</w:t>
      </w:r>
    </w:p>
    <w:p w14:paraId="718C3067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    return NotFound();</w:t>
      </w:r>
    </w:p>
    <w:p w14:paraId="2A29D2B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return</w:t>
      </w:r>
      <w:r>
        <w:rPr>
          <w:color w:val="000000"/>
          <w:lang w:val="en-US" w:eastAsia="ru-RU"/>
        </w:rPr>
        <w:t xml:space="preserve"> </w:t>
      </w:r>
      <w:r>
        <w:rPr>
          <w:color w:val="2E74B5"/>
          <w:lang w:val="en-US" w:eastAsia="ru-RU"/>
        </w:rPr>
        <w:t>new</w:t>
      </w:r>
      <w:r>
        <w:rPr>
          <w:color w:val="000000"/>
          <w:lang w:val="en-US" w:eastAsia="ru-RU"/>
        </w:rPr>
        <w:t xml:space="preserve"> ObjectResult(user);</w:t>
      </w:r>
    </w:p>
    <w:p w14:paraId="21863EC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}</w:t>
      </w:r>
    </w:p>
    <w:p w14:paraId="36223E64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5AC058B8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[HttpDelete(</w:t>
      </w:r>
      <w:r>
        <w:rPr>
          <w:color w:val="C00000"/>
          <w:lang w:val="en-US" w:eastAsia="ru-RU"/>
        </w:rPr>
        <w:t>"{id}"</w:t>
      </w:r>
      <w:r>
        <w:rPr>
          <w:color w:val="000000"/>
          <w:lang w:val="en-US" w:eastAsia="ru-RU"/>
        </w:rPr>
        <w:t>)]</w:t>
      </w:r>
    </w:p>
    <w:p w14:paraId="2018753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IActionResult Delete(int id)</w:t>
      </w:r>
    </w:p>
    <w:p w14:paraId="6556A2A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47AB371D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    User user = db.Users.FirstOrDefault(x =&gt; x.Id == id);</w:t>
      </w:r>
    </w:p>
    <w:p w14:paraId="0E6E27D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    if</w:t>
      </w:r>
      <w:r>
        <w:rPr>
          <w:color w:val="000000"/>
          <w:lang w:val="en-US" w:eastAsia="ru-RU"/>
        </w:rPr>
        <w:t>(user==</w:t>
      </w:r>
      <w:r>
        <w:rPr>
          <w:color w:val="2E74B5"/>
          <w:lang w:val="en-US" w:eastAsia="ru-RU"/>
        </w:rPr>
        <w:t>null</w:t>
      </w:r>
      <w:r>
        <w:rPr>
          <w:color w:val="000000"/>
          <w:lang w:val="en-US" w:eastAsia="ru-RU"/>
        </w:rPr>
        <w:t>)</w:t>
      </w:r>
    </w:p>
    <w:p w14:paraId="32FAD71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{</w:t>
      </w:r>
    </w:p>
    <w:p w14:paraId="5C1B715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NotFound();</w:t>
      </w:r>
    </w:p>
    <w:p w14:paraId="23D7EF79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}</w:t>
      </w:r>
    </w:p>
    <w:p w14:paraId="2E0AB8C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db.Users.Remove(user);</w:t>
      </w:r>
    </w:p>
    <w:p w14:paraId="6C5F1FC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db.SaveChanges();</w:t>
      </w:r>
    </w:p>
    <w:p w14:paraId="1853EB3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Ok(user);</w:t>
      </w:r>
    </w:p>
    <w:p w14:paraId="66728A0B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}</w:t>
      </w:r>
    </w:p>
    <w:p w14:paraId="5326C0A1" w14:textId="77777777" w:rsidR="00F60D5F" w:rsidRDefault="00F60D5F" w:rsidP="00F60D5F">
      <w:pPr>
        <w:jc w:val="both"/>
        <w:rPr>
          <w:color w:val="000000"/>
          <w:lang w:val="en-US" w:eastAsia="ru-RU"/>
        </w:rPr>
      </w:pPr>
    </w:p>
    <w:p w14:paraId="10B8CB44" w14:textId="77777777" w:rsidR="00F60D5F" w:rsidRDefault="00F60D5F" w:rsidP="00F60D5F">
      <w:pPr>
        <w:jc w:val="both"/>
      </w:pPr>
      <w:r>
        <w:t>Первый</w:t>
      </w:r>
      <w:r>
        <w:rPr>
          <w:lang w:val="en-US"/>
        </w:rPr>
        <w:t xml:space="preserve"> </w:t>
      </w:r>
      <w:r>
        <w:t>метод</w:t>
      </w:r>
      <w:r>
        <w:rPr>
          <w:lang w:val="en-US"/>
        </w:rPr>
        <w:t> Get </w:t>
      </w:r>
      <w:r>
        <w:t>возвращает</w:t>
      </w:r>
      <w:r>
        <w:rPr>
          <w:lang w:val="en-US"/>
        </w:rPr>
        <w:t xml:space="preserve"> </w:t>
      </w:r>
      <w:r>
        <w:t>коллекция</w:t>
      </w:r>
      <w:r>
        <w:rPr>
          <w:lang w:val="en-US"/>
        </w:rPr>
        <w:t xml:space="preserve"> </w:t>
      </w:r>
      <w:r>
        <w:t>элементов</w:t>
      </w:r>
      <w:r>
        <w:rPr>
          <w:lang w:val="en-US"/>
        </w:rPr>
        <w:t xml:space="preserve"> IEnumerable&lt;User&gt;. </w:t>
      </w:r>
      <w:r>
        <w:t>Однако здесь следует правило, если метод возвращает стандартный POCO-объект, то на самом деле неявно возвращается объект ObjectResult, в который оборачивается POCO-объект. То есть в случае с методом Get мы могли бы написать:</w:t>
      </w:r>
    </w:p>
    <w:p w14:paraId="1C5A9CF6" w14:textId="77777777" w:rsidR="00F60D5F" w:rsidRDefault="00F60D5F" w:rsidP="00F60D5F">
      <w:pPr>
        <w:jc w:val="both"/>
      </w:pPr>
    </w:p>
    <w:p w14:paraId="5B44581E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[HttpGet]</w:t>
      </w:r>
    </w:p>
    <w:p w14:paraId="67F54D10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IActionResult Get()</w:t>
      </w:r>
    </w:p>
    <w:p w14:paraId="489A5AAB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649535A0" w14:textId="77777777" w:rsidR="00F60D5F" w:rsidRPr="004F6967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return new</w:t>
      </w:r>
      <w:r>
        <w:rPr>
          <w:color w:val="000000"/>
          <w:lang w:val="en-US" w:eastAsia="ru-RU"/>
        </w:rPr>
        <w:t xml:space="preserve"> ObjectResult(db.Users.ToList());</w:t>
      </w:r>
    </w:p>
    <w:p w14:paraId="4B371D5B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1C6E0AEC" w14:textId="77777777" w:rsidR="00F60D5F" w:rsidRDefault="00F60D5F" w:rsidP="00F60D5F">
      <w:pPr>
        <w:rPr>
          <w:color w:val="000000"/>
          <w:lang w:eastAsia="ru-RU"/>
        </w:rPr>
      </w:pPr>
    </w:p>
    <w:p w14:paraId="44A5B190" w14:textId="77777777" w:rsidR="00F60D5F" w:rsidRDefault="00F60D5F" w:rsidP="00F60D5F">
      <w:pPr>
        <w:jc w:val="both"/>
      </w:pPr>
      <w:r>
        <w:t>Когда происходит передача в метод, который отправляет определенный статусный код, например, в метод Ok(), то он также возвращает объект класса ObjectResult, точнее один из наследников этого класса. Например, выражение return Ok(user); возвращает объект OkObjectResult.</w:t>
      </w:r>
    </w:p>
    <w:p w14:paraId="2399B323" w14:textId="77777777" w:rsidR="00F60D5F" w:rsidRDefault="00F60D5F" w:rsidP="00F60D5F">
      <w:pPr>
        <w:jc w:val="both"/>
      </w:pPr>
      <w:r>
        <w:t>Использование типа ObjectResult во всех случаях имеет важное значение, так как он реализует такую функциональность, как Content negotiation.</w:t>
      </w:r>
    </w:p>
    <w:p w14:paraId="5A7A06AD" w14:textId="77777777" w:rsidR="00F60D5F" w:rsidRDefault="00F60D5F" w:rsidP="00F60D5F">
      <w:pPr>
        <w:jc w:val="both"/>
      </w:pPr>
      <w:r>
        <w:t>Content negotiation предполагает процесс согласования между сервером и клиентом по поводу типа контента, который отправляется клиенту.</w:t>
      </w:r>
    </w:p>
    <w:p w14:paraId="165F0732" w14:textId="77777777" w:rsidR="00F60D5F" w:rsidRDefault="00F60D5F" w:rsidP="00F60D5F">
      <w:pPr>
        <w:jc w:val="both"/>
      </w:pPr>
      <w:r>
        <w:t>Если метод возвращает ответ в виде строки, то есть объекта string, эта строка отправляется клиенту как есть, а для заголовка Content-Type устанавливается значение text/plain. Данные простейших типов, как int или DateTime, при оправке также форматируются в строку.</w:t>
      </w:r>
    </w:p>
    <w:p w14:paraId="56A3D5AA" w14:textId="77777777" w:rsidR="00F60D5F" w:rsidRDefault="00F60D5F" w:rsidP="00F60D5F">
      <w:pPr>
        <w:jc w:val="both"/>
      </w:pPr>
      <w:r>
        <w:t>А для объектов классов отправляемые данные в ObjectResult по умолчанию форматируются в формат JSON, а для заголовка Content-Type устанавливается значение application/json.</w:t>
      </w:r>
    </w:p>
    <w:p w14:paraId="6648C60E" w14:textId="77777777" w:rsidR="00F60D5F" w:rsidRDefault="00F60D5F" w:rsidP="00F60D5F">
      <w:pPr>
        <w:jc w:val="both"/>
      </w:pPr>
    </w:p>
    <w:p w14:paraId="10E2E520" w14:textId="77777777" w:rsidR="00F60D5F" w:rsidRDefault="00F60D5F" w:rsidP="00F60D5F">
      <w:r>
        <w:rPr>
          <w:b/>
        </w:rPr>
        <w:t>Заголовок Accept</w:t>
      </w:r>
    </w:p>
    <w:p w14:paraId="6B7CAE86" w14:textId="77777777" w:rsidR="00F60D5F" w:rsidRDefault="00F60D5F" w:rsidP="00F60D5F">
      <w:r>
        <w:t xml:space="preserve">Большинство браузеров включают в запрос заголовок Accept, который указывает набор форматов, предпочтительных для получения ответа. В частности, браузер Google Chrome в запросе отправляет следующий заголовок Accept: </w:t>
      </w:r>
    </w:p>
    <w:p w14:paraId="294049D6" w14:textId="77777777" w:rsidR="00F60D5F" w:rsidRDefault="00F60D5F" w:rsidP="00F60D5F"/>
    <w:p w14:paraId="225D53A9" w14:textId="77777777" w:rsidR="00F60D5F" w:rsidRDefault="00F60D5F" w:rsidP="00F60D5F">
      <w:pPr>
        <w:rPr>
          <w:lang w:val="en-US"/>
        </w:rPr>
      </w:pPr>
      <w:r>
        <w:rPr>
          <w:lang w:val="en-US"/>
        </w:rPr>
        <w:t>Accept: text/html,application/xhtml + xml,application/xml;q = 0.9,image/webp,*/*;q = 0.8</w:t>
      </w:r>
    </w:p>
    <w:p w14:paraId="715F47B8" w14:textId="77777777" w:rsidR="00F60D5F" w:rsidRDefault="00F60D5F" w:rsidP="00F60D5F">
      <w:pPr>
        <w:jc w:val="both"/>
        <w:rPr>
          <w:lang w:val="en-US"/>
        </w:rPr>
      </w:pPr>
    </w:p>
    <w:p w14:paraId="6F4F4910" w14:textId="77777777" w:rsidR="00F60D5F" w:rsidRDefault="00F60D5F" w:rsidP="00F60D5F">
      <w:pPr>
        <w:jc w:val="both"/>
      </w:pPr>
      <w:r>
        <w:t>Этот заголовок указывает, что предпочтительными форматами для браузера являются HTML, XHTML, XML и WEBP (для изображений). Значение q, которое может указываться после каждого формата, обозначает вес данного формата. По умолчанию, если q не указан, то каждый формат имеет вес 1.0.А, к примеру, значение q=0.9 для формата application/xml указывает, что браузер принимает данные в XML, но предпочитает форматы HTML и XHTML (для которых по умолчанию вес 1.0). Две звездочки в конце */* говорят о том, что браузер может принимать любой формат, но в соответствии с его весом q=0.8 он будет менее предпочтительным по сравнению с ранее указанными форматами.</w:t>
      </w:r>
    </w:p>
    <w:p w14:paraId="4FB2E851" w14:textId="77777777" w:rsidR="00F60D5F" w:rsidRDefault="00F60D5F" w:rsidP="00F60D5F">
      <w:pPr>
        <w:jc w:val="both"/>
      </w:pPr>
      <w:r>
        <w:t>То есть данным заголовком Google Chrome говорит, что он предпочитает данные в формате HTML или XHTML, а изображения - в формате WEBP. Если форматы HTML и XHTML недоступны, то можно отправить данные в XML. Если же ни один из этих форматов недоступен для отправки ответа, тогда браузер может принять ответ в любом формате.</w:t>
      </w:r>
    </w:p>
    <w:p w14:paraId="1D874EDC" w14:textId="77777777" w:rsidR="00F60D5F" w:rsidRDefault="00F60D5F" w:rsidP="00F60D5F">
      <w:pPr>
        <w:jc w:val="both"/>
      </w:pPr>
    </w:p>
    <w:p w14:paraId="6AE902D2" w14:textId="77777777" w:rsidR="00F60D5F" w:rsidRDefault="00F60D5F" w:rsidP="00F60D5F">
      <w:r>
        <w:rPr>
          <w:b/>
        </w:rPr>
        <w:t>Форматирование ответа в xml</w:t>
      </w:r>
    </w:p>
    <w:p w14:paraId="081E1546" w14:textId="77777777" w:rsidR="00F60D5F" w:rsidRDefault="00F60D5F" w:rsidP="00F60D5F">
      <w:r>
        <w:t>Добавим через NuGet в проект пакет Microsoft.AspNetCore.Mvc.Formatters.Xml:</w:t>
      </w:r>
    </w:p>
    <w:p w14:paraId="0522CFF6" w14:textId="77777777" w:rsidR="00F60D5F" w:rsidRDefault="00F60D5F" w:rsidP="00F60D5F">
      <w:pPr>
        <w:jc w:val="both"/>
      </w:pPr>
    </w:p>
    <w:p w14:paraId="2390C651" w14:textId="77777777" w:rsidR="00F60D5F" w:rsidRDefault="005264EF" w:rsidP="00F60D5F">
      <w:pPr>
        <w:jc w:val="both"/>
        <w:rPr>
          <w:color w:val="000000"/>
          <w:lang w:eastAsia="ru-RU"/>
        </w:rPr>
      </w:pPr>
      <w:r>
        <w:pict w14:anchorId="1670F3D1">
          <v:shape id="_x0000_i1039" type="#_x0000_t75" style="width:228.6pt;height:166.2pt" o:bordertopcolor="black" o:borderleftcolor="black" o:borderbottomcolor="black" o:borderrightcolor="black" filled="t">
            <v:fill color2="black"/>
            <v:imagedata r:id="rId23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0414E2E0" w14:textId="77777777" w:rsidR="00F60D5F" w:rsidRDefault="00F60D5F" w:rsidP="00F60D5F">
      <w:pPr>
        <w:jc w:val="both"/>
        <w:rPr>
          <w:color w:val="000000"/>
          <w:lang w:eastAsia="ru-RU"/>
        </w:rPr>
      </w:pPr>
    </w:p>
    <w:p w14:paraId="30506FDC" w14:textId="77777777" w:rsidR="00F60D5F" w:rsidRDefault="00F60D5F" w:rsidP="00F60D5F">
      <w:r>
        <w:t>Добавим форматировщик XmlSerializerFormatters к сервисам MVC в классе Startup.cs:</w:t>
      </w:r>
    </w:p>
    <w:p w14:paraId="18E02583" w14:textId="77777777" w:rsidR="00F60D5F" w:rsidRDefault="00F60D5F" w:rsidP="00F60D5F"/>
    <w:p w14:paraId="6A0BDD3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 void</w:t>
      </w:r>
      <w:r>
        <w:rPr>
          <w:color w:val="000000"/>
          <w:lang w:val="en-US" w:eastAsia="ru-RU"/>
        </w:rPr>
        <w:t xml:space="preserve"> ConfigureServices(IServiceCollection services)</w:t>
      </w:r>
    </w:p>
    <w:p w14:paraId="643283E2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00FA6D71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services.AddMvc().AddXmlDataContractSerializerFormatters();</w:t>
      </w:r>
    </w:p>
    <w:p w14:paraId="22453097" w14:textId="77777777" w:rsidR="00F60D5F" w:rsidRPr="004F6967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 </w:t>
      </w:r>
      <w:r>
        <w:rPr>
          <w:color w:val="385623"/>
          <w:lang w:val="en-US" w:eastAsia="ru-RU"/>
        </w:rPr>
        <w:t xml:space="preserve">// </w:t>
      </w:r>
      <w:r>
        <w:rPr>
          <w:color w:val="385623"/>
          <w:lang w:eastAsia="ru-RU"/>
        </w:rPr>
        <w:t>остальной</w:t>
      </w:r>
      <w:r>
        <w:rPr>
          <w:color w:val="385623"/>
          <w:lang w:val="en-US" w:eastAsia="ru-RU"/>
        </w:rPr>
        <w:t xml:space="preserve"> </w:t>
      </w:r>
      <w:r>
        <w:rPr>
          <w:color w:val="385623"/>
          <w:lang w:eastAsia="ru-RU"/>
        </w:rPr>
        <w:t>код</w:t>
      </w:r>
      <w:r>
        <w:rPr>
          <w:color w:val="385623"/>
          <w:lang w:val="en-US" w:eastAsia="ru-RU"/>
        </w:rPr>
        <w:t xml:space="preserve"> </w:t>
      </w:r>
      <w:r>
        <w:rPr>
          <w:color w:val="385623"/>
          <w:lang w:eastAsia="ru-RU"/>
        </w:rPr>
        <w:t>метода</w:t>
      </w:r>
    </w:p>
    <w:p w14:paraId="5365CE99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14:paraId="03B39C57" w14:textId="77777777" w:rsidR="00F60D5F" w:rsidRDefault="00F60D5F" w:rsidP="00F60D5F">
      <w:pPr>
        <w:rPr>
          <w:color w:val="000000"/>
          <w:lang w:eastAsia="ru-RU"/>
        </w:rPr>
      </w:pPr>
    </w:p>
    <w:p w14:paraId="1C815BD2" w14:textId="77777777" w:rsidR="00F60D5F" w:rsidRDefault="00F60D5F" w:rsidP="00F60D5F">
      <w:r>
        <w:t>В качестве альтернативы можно также использовать другой способ:</w:t>
      </w:r>
    </w:p>
    <w:p w14:paraId="29AC5331" w14:textId="77777777" w:rsidR="00F60D5F" w:rsidRDefault="00F60D5F" w:rsidP="00F60D5F"/>
    <w:p w14:paraId="530058B7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services.AddMvc(options =&gt;</w:t>
      </w:r>
    </w:p>
    <w:p w14:paraId="4F583D1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072DA389" w14:textId="77777777" w:rsidR="00F60D5F" w:rsidRPr="004F6967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options.OutputFormatters.Add(new XmlDataContractSerializerOutputFormatter());</w:t>
      </w:r>
    </w:p>
    <w:p w14:paraId="7CE76701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});</w:t>
      </w:r>
    </w:p>
    <w:p w14:paraId="54677FF5" w14:textId="77777777" w:rsidR="00F60D5F" w:rsidRDefault="00F60D5F" w:rsidP="00F60D5F">
      <w:pPr>
        <w:rPr>
          <w:color w:val="000000"/>
          <w:lang w:eastAsia="ru-RU"/>
        </w:rPr>
      </w:pPr>
    </w:p>
    <w:p w14:paraId="21A4B7BE" w14:textId="77777777" w:rsidR="00F60D5F" w:rsidRDefault="00F60D5F" w:rsidP="00F60D5F">
      <w:pPr>
        <w:jc w:val="both"/>
      </w:pPr>
      <w:r>
        <w:t>Вне зависимости от того, какой из этих двух способов будет применяться, для сериализации ответа будет использоваться класс System.Runtime.Serialization.DataContractSerializer.</w:t>
      </w:r>
    </w:p>
    <w:p w14:paraId="4729B06A" w14:textId="77777777" w:rsidR="00F60D5F" w:rsidRDefault="00F60D5F" w:rsidP="00F60D5F">
      <w:pPr>
        <w:jc w:val="both"/>
      </w:pPr>
      <w:r>
        <w:t>В качестве альтернативы для сериализации данных в xml можно использовать класс System.Xml.Serialization.XmlSerializer:</w:t>
      </w:r>
    </w:p>
    <w:p w14:paraId="2561BBC9" w14:textId="77777777" w:rsidR="00F60D5F" w:rsidRDefault="00F60D5F" w:rsidP="00F60D5F">
      <w:pPr>
        <w:jc w:val="both"/>
      </w:pPr>
    </w:p>
    <w:p w14:paraId="316DC95D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 void</w:t>
      </w:r>
      <w:r>
        <w:rPr>
          <w:color w:val="000000"/>
          <w:lang w:val="en-US" w:eastAsia="ru-RU"/>
        </w:rPr>
        <w:t xml:space="preserve"> ConfigureServices(IServiceCollection services)</w:t>
      </w:r>
    </w:p>
    <w:p w14:paraId="5BD2C93A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407EAB1C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services.AddMvc().AddXmlSerializerFormatters();</w:t>
      </w:r>
    </w:p>
    <w:p w14:paraId="5677205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</w:t>
      </w:r>
    </w:p>
    <w:p w14:paraId="3321B621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385623"/>
          <w:lang w:val="en-US" w:eastAsia="ru-RU"/>
        </w:rPr>
        <w:t xml:space="preserve">// </w:t>
      </w:r>
      <w:r>
        <w:rPr>
          <w:color w:val="385623"/>
          <w:lang w:eastAsia="ru-RU"/>
        </w:rPr>
        <w:t>альтернативный</w:t>
      </w:r>
      <w:r>
        <w:rPr>
          <w:color w:val="385623"/>
          <w:lang w:val="en-US" w:eastAsia="ru-RU"/>
        </w:rPr>
        <w:t xml:space="preserve"> </w:t>
      </w:r>
      <w:r>
        <w:rPr>
          <w:color w:val="385623"/>
          <w:lang w:eastAsia="ru-RU"/>
        </w:rPr>
        <w:t>способ</w:t>
      </w:r>
    </w:p>
    <w:p w14:paraId="2F54CCC2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385623"/>
          <w:lang w:val="en-US" w:eastAsia="ru-RU"/>
        </w:rPr>
        <w:t>    // services.AddMvc(options =&gt;</w:t>
      </w:r>
    </w:p>
    <w:p w14:paraId="633FEDDD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385623"/>
          <w:lang w:val="en-US" w:eastAsia="ru-RU"/>
        </w:rPr>
        <w:t>    // {</w:t>
      </w:r>
    </w:p>
    <w:p w14:paraId="26952AC0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385623"/>
          <w:lang w:val="en-US" w:eastAsia="ru-RU"/>
        </w:rPr>
        <w:t>    //      options.OutputFormatters.Add(new XmlSerializerOutputFormatter());</w:t>
      </w:r>
    </w:p>
    <w:p w14:paraId="4395DE11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385623"/>
          <w:lang w:val="en-US" w:eastAsia="ru-RU"/>
        </w:rPr>
        <w:t>    // });</w:t>
      </w:r>
    </w:p>
    <w:p w14:paraId="6775159B" w14:textId="77777777" w:rsidR="00F60D5F" w:rsidRDefault="00F60D5F" w:rsidP="00F60D5F">
      <w:pPr>
        <w:rPr>
          <w:color w:val="385623"/>
          <w:lang w:val="en-US" w:eastAsia="ru-RU"/>
        </w:rPr>
      </w:pPr>
      <w:r>
        <w:rPr>
          <w:color w:val="385623"/>
          <w:lang w:val="en-US" w:eastAsia="ru-RU"/>
        </w:rPr>
        <w:t>     </w:t>
      </w:r>
    </w:p>
    <w:p w14:paraId="11CAB693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385623"/>
          <w:lang w:val="en-US" w:eastAsia="ru-RU"/>
        </w:rPr>
        <w:t xml:space="preserve">    // </w:t>
      </w:r>
      <w:r>
        <w:rPr>
          <w:color w:val="385623"/>
          <w:lang w:eastAsia="ru-RU"/>
        </w:rPr>
        <w:t>остальной</w:t>
      </w:r>
      <w:r>
        <w:rPr>
          <w:color w:val="385623"/>
          <w:lang w:val="en-US" w:eastAsia="ru-RU"/>
        </w:rPr>
        <w:t xml:space="preserve"> </w:t>
      </w:r>
      <w:r>
        <w:rPr>
          <w:color w:val="385623"/>
          <w:lang w:eastAsia="ru-RU"/>
        </w:rPr>
        <w:t>код</w:t>
      </w:r>
      <w:r>
        <w:rPr>
          <w:color w:val="385623"/>
          <w:lang w:val="en-US" w:eastAsia="ru-RU"/>
        </w:rPr>
        <w:t xml:space="preserve"> </w:t>
      </w:r>
      <w:r>
        <w:rPr>
          <w:color w:val="385623"/>
          <w:lang w:eastAsia="ru-RU"/>
        </w:rPr>
        <w:t>метода</w:t>
      </w:r>
    </w:p>
    <w:p w14:paraId="28CAE205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}</w:t>
      </w:r>
    </w:p>
    <w:p w14:paraId="0A4DB1A3" w14:textId="77777777" w:rsidR="00F60D5F" w:rsidRDefault="00F60D5F" w:rsidP="00F60D5F">
      <w:pPr>
        <w:rPr>
          <w:color w:val="000000"/>
          <w:lang w:val="en-US" w:eastAsia="ru-RU"/>
        </w:rPr>
      </w:pPr>
    </w:p>
    <w:p w14:paraId="61A46931" w14:textId="77777777" w:rsidR="00F60D5F" w:rsidRPr="004F6967" w:rsidRDefault="00F60D5F" w:rsidP="00F60D5F">
      <w:pPr>
        <w:jc w:val="both"/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данном</w:t>
      </w:r>
      <w:r>
        <w:rPr>
          <w:lang w:val="en-US"/>
        </w:rPr>
        <w:t xml:space="preserve"> </w:t>
      </w:r>
      <w:r>
        <w:t>случае</w:t>
      </w:r>
      <w:r>
        <w:rPr>
          <w:lang w:val="en-US"/>
        </w:rPr>
        <w:t xml:space="preserve"> </w:t>
      </w:r>
      <w:r>
        <w:t>разница</w:t>
      </w:r>
      <w:r>
        <w:rPr>
          <w:lang w:val="en-US"/>
        </w:rPr>
        <w:t xml:space="preserve"> </w:t>
      </w:r>
      <w:r>
        <w:t>между</w:t>
      </w:r>
      <w:r>
        <w:rPr>
          <w:lang w:val="en-US"/>
        </w:rPr>
        <w:t xml:space="preserve"> XmlDataContractSerializerOutputFormatter </w:t>
      </w:r>
      <w:r>
        <w:t>и</w:t>
      </w:r>
      <w:r>
        <w:rPr>
          <w:lang w:val="en-US"/>
        </w:rPr>
        <w:t> XmlSerializerOutputFormatter </w:t>
      </w:r>
      <w:r>
        <w:t>будет</w:t>
      </w:r>
      <w:r>
        <w:rPr>
          <w:lang w:val="en-US"/>
        </w:rPr>
        <w:t xml:space="preserve"> </w:t>
      </w:r>
      <w:r>
        <w:t>небольшая</w:t>
      </w:r>
      <w:r>
        <w:rPr>
          <w:lang w:val="en-US"/>
        </w:rPr>
        <w:t xml:space="preserve"> </w:t>
      </w:r>
      <w:r>
        <w:t>за</w:t>
      </w:r>
      <w:r>
        <w:rPr>
          <w:lang w:val="en-US"/>
        </w:rPr>
        <w:t xml:space="preserve"> </w:t>
      </w:r>
      <w:r>
        <w:t>тем</w:t>
      </w:r>
      <w:r>
        <w:rPr>
          <w:lang w:val="en-US"/>
        </w:rPr>
        <w:t xml:space="preserve"> </w:t>
      </w:r>
      <w:r>
        <w:t>исключением</w:t>
      </w:r>
      <w:r>
        <w:rPr>
          <w:lang w:val="en-US"/>
        </w:rPr>
        <w:t xml:space="preserve">, </w:t>
      </w:r>
      <w:r>
        <w:t>что</w:t>
      </w:r>
      <w:r>
        <w:rPr>
          <w:lang w:val="en-US"/>
        </w:rPr>
        <w:t xml:space="preserve"> XmlSerializerOutputFormatter </w:t>
      </w:r>
      <w:r>
        <w:t>на</w:t>
      </w:r>
      <w:r>
        <w:rPr>
          <w:lang w:val="en-US"/>
        </w:rPr>
        <w:t xml:space="preserve"> </w:t>
      </w:r>
      <w:r>
        <w:t>клиентские</w:t>
      </w:r>
      <w:r>
        <w:rPr>
          <w:lang w:val="en-US"/>
        </w:rPr>
        <w:t xml:space="preserve"> </w:t>
      </w:r>
      <w:r>
        <w:t>приложения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.NET, </w:t>
      </w:r>
      <w:r>
        <w:t>которые</w:t>
      </w:r>
      <w:r>
        <w:rPr>
          <w:lang w:val="en-US"/>
        </w:rPr>
        <w:t xml:space="preserve"> </w:t>
      </w:r>
      <w:r>
        <w:t>используют</w:t>
      </w:r>
      <w:r>
        <w:rPr>
          <w:lang w:val="en-US"/>
        </w:rPr>
        <w:t xml:space="preserve"> </w:t>
      </w:r>
      <w:r>
        <w:t>старые</w:t>
      </w:r>
      <w:r>
        <w:rPr>
          <w:lang w:val="en-US"/>
        </w:rPr>
        <w:t xml:space="preserve"> </w:t>
      </w:r>
      <w:r>
        <w:t>версии</w:t>
      </w:r>
      <w:r>
        <w:rPr>
          <w:lang w:val="en-US"/>
        </w:rPr>
        <w:t xml:space="preserve"> </w:t>
      </w:r>
      <w:r>
        <w:t>фреймворка</w:t>
      </w:r>
      <w:r>
        <w:rPr>
          <w:lang w:val="en-US"/>
        </w:rPr>
        <w:t xml:space="preserve"> </w:t>
      </w:r>
      <w:r>
        <w:t>при</w:t>
      </w:r>
      <w:r>
        <w:rPr>
          <w:lang w:val="en-US"/>
        </w:rPr>
        <w:t xml:space="preserve"> </w:t>
      </w:r>
      <w:r>
        <w:t>работе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XML.</w:t>
      </w:r>
    </w:p>
    <w:p w14:paraId="7B6478BB" w14:textId="77777777" w:rsidR="00F60D5F" w:rsidRDefault="00F60D5F" w:rsidP="00F60D5F">
      <w:pPr>
        <w:jc w:val="both"/>
      </w:pPr>
      <w:r>
        <w:t>В этом случае, если клиент будет отправлять в запросе, например, к методу:</w:t>
      </w:r>
    </w:p>
    <w:p w14:paraId="58788868" w14:textId="77777777" w:rsidR="00F60D5F" w:rsidRDefault="00F60D5F" w:rsidP="00F60D5F">
      <w:pPr>
        <w:jc w:val="both"/>
      </w:pPr>
    </w:p>
    <w:p w14:paraId="2315DBF8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[HttpGet]</w:t>
      </w:r>
    </w:p>
    <w:p w14:paraId="18A478E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IEnumerable&lt;User&gt; Get()</w:t>
      </w:r>
    </w:p>
    <w:p w14:paraId="78C0395E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{</w:t>
      </w:r>
    </w:p>
    <w:p w14:paraId="0165D578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    </w:t>
      </w:r>
      <w:r>
        <w:rPr>
          <w:color w:val="2E74B5"/>
          <w:lang w:val="en-US" w:eastAsia="ru-RU"/>
        </w:rPr>
        <w:t>return</w:t>
      </w:r>
      <w:r>
        <w:rPr>
          <w:color w:val="000000"/>
          <w:lang w:val="en-US" w:eastAsia="ru-RU"/>
        </w:rPr>
        <w:t xml:space="preserve"> db.Users.ToList();</w:t>
      </w:r>
    </w:p>
    <w:p w14:paraId="3ABB1C0F" w14:textId="77777777" w:rsidR="00F60D5F" w:rsidRDefault="00F60D5F" w:rsidP="00F60D5F">
      <w:pPr>
        <w:rPr>
          <w:color w:val="000000"/>
          <w:lang w:val="en-US" w:eastAsia="ru-RU"/>
        </w:rPr>
      </w:pPr>
      <w:r>
        <w:rPr>
          <w:color w:val="000000"/>
          <w:lang w:val="en-US" w:eastAsia="ru-RU"/>
        </w:rPr>
        <w:t>}</w:t>
      </w:r>
    </w:p>
    <w:p w14:paraId="37303F85" w14:textId="77777777" w:rsidR="00F60D5F" w:rsidRDefault="00F60D5F" w:rsidP="00F60D5F">
      <w:pPr>
        <w:rPr>
          <w:color w:val="000000"/>
          <w:lang w:val="en-US" w:eastAsia="ru-RU"/>
        </w:rPr>
      </w:pPr>
    </w:p>
    <w:p w14:paraId="5101AEFA" w14:textId="77777777" w:rsidR="00F60D5F" w:rsidRDefault="00F60D5F" w:rsidP="00F60D5F">
      <w:pPr>
        <w:rPr>
          <w:lang w:val="en-US"/>
        </w:rPr>
      </w:pPr>
      <w:r>
        <w:t>следующий</w:t>
      </w:r>
      <w:r>
        <w:rPr>
          <w:lang w:val="en-US"/>
        </w:rPr>
        <w:t xml:space="preserve"> </w:t>
      </w:r>
      <w:r>
        <w:t>заголовок</w:t>
      </w:r>
    </w:p>
    <w:p w14:paraId="48A2889B" w14:textId="77777777" w:rsidR="00F60D5F" w:rsidRDefault="00F60D5F" w:rsidP="00F60D5F">
      <w:pPr>
        <w:rPr>
          <w:lang w:val="en-US"/>
        </w:rPr>
      </w:pPr>
    </w:p>
    <w:p w14:paraId="1E5F8FB5" w14:textId="77777777" w:rsidR="00F60D5F" w:rsidRDefault="00F60D5F" w:rsidP="00F60D5F">
      <w:r>
        <w:t>Accept: application/xml</w:t>
      </w:r>
    </w:p>
    <w:p w14:paraId="5318CDB9" w14:textId="77777777" w:rsidR="00F60D5F" w:rsidRDefault="00F60D5F" w:rsidP="00F60D5F"/>
    <w:p w14:paraId="79990A2B" w14:textId="77777777" w:rsidR="00F60D5F" w:rsidRDefault="00F60D5F" w:rsidP="00F60D5F">
      <w:r>
        <w:t>То сервер будет отправлять данные в формате xml. Если бы мы не указали заголовок Accept, то данные по прежнему передавались бы в формате json.</w:t>
      </w:r>
    </w:p>
    <w:p w14:paraId="7F281D43" w14:textId="77777777" w:rsidR="00F60D5F" w:rsidRDefault="00F60D5F" w:rsidP="00F60D5F"/>
    <w:p w14:paraId="40F7871B" w14:textId="77777777" w:rsidR="00F60D5F" w:rsidRDefault="00F60D5F" w:rsidP="00F60D5F">
      <w:pPr>
        <w:rPr>
          <w:b/>
        </w:rPr>
      </w:pPr>
      <w:r>
        <w:rPr>
          <w:b/>
        </w:rPr>
        <w:t>Атрибут Produces</w:t>
      </w:r>
    </w:p>
    <w:p w14:paraId="7306E2B5" w14:textId="77777777" w:rsidR="00F60D5F" w:rsidRDefault="00F60D5F" w:rsidP="00F60D5F">
      <w:pPr>
        <w:rPr>
          <w:b/>
        </w:rPr>
      </w:pPr>
    </w:p>
    <w:p w14:paraId="6A343A07" w14:textId="77777777" w:rsidR="00F60D5F" w:rsidRDefault="00F60D5F" w:rsidP="00F60D5F">
      <w:pPr>
        <w:jc w:val="both"/>
      </w:pPr>
      <w:r>
        <w:t>Мы можем переопределить систему согласования типа контента с помощью атрибута Produces. Этот атрибут выступает своего рода фильтром, который изменяет тип контента для объекта ObjectResult. В качестве значения в этот атрибут передается тип содержимого:</w:t>
      </w:r>
    </w:p>
    <w:p w14:paraId="70A31D8B" w14:textId="77777777" w:rsidR="00F60D5F" w:rsidRDefault="00F60D5F" w:rsidP="00F60D5F"/>
    <w:p w14:paraId="3CB15921" w14:textId="77777777" w:rsidR="00F60D5F" w:rsidRPr="004F6967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[HttpGet]</w:t>
      </w:r>
    </w:p>
    <w:p w14:paraId="7AB515BC" w14:textId="77777777" w:rsidR="00F60D5F" w:rsidRDefault="00F60D5F" w:rsidP="00F60D5F">
      <w:pPr>
        <w:rPr>
          <w:color w:val="2E74B5"/>
          <w:lang w:val="en-US" w:eastAsia="ru-RU"/>
        </w:rPr>
      </w:pPr>
      <w:r>
        <w:rPr>
          <w:color w:val="000000"/>
          <w:lang w:val="en-US" w:eastAsia="ru-RU"/>
        </w:rPr>
        <w:t>[Produces("application/json")]</w:t>
      </w:r>
    </w:p>
    <w:p w14:paraId="100FC9D5" w14:textId="77777777" w:rsidR="00F60D5F" w:rsidRPr="004F6967" w:rsidRDefault="00F60D5F" w:rsidP="00F60D5F">
      <w:pPr>
        <w:rPr>
          <w:color w:val="000000"/>
          <w:lang w:val="en-US" w:eastAsia="ru-RU"/>
        </w:rPr>
      </w:pPr>
      <w:r>
        <w:rPr>
          <w:color w:val="2E74B5"/>
          <w:lang w:val="en-US" w:eastAsia="ru-RU"/>
        </w:rPr>
        <w:t>public</w:t>
      </w:r>
      <w:r>
        <w:rPr>
          <w:color w:val="000000"/>
          <w:lang w:val="en-US" w:eastAsia="ru-RU"/>
        </w:rPr>
        <w:t xml:space="preserve"> IEnumerable&lt;User&gt; Get()</w:t>
      </w:r>
    </w:p>
    <w:p w14:paraId="48BE9FA9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{</w:t>
      </w:r>
    </w:p>
    <w:p w14:paraId="53FFE179" w14:textId="77777777" w:rsidR="00F60D5F" w:rsidRDefault="00F60D5F" w:rsidP="00F60D5F">
      <w:pPr>
        <w:rPr>
          <w:color w:val="000000"/>
          <w:lang w:eastAsia="ru-RU"/>
        </w:rPr>
      </w:pPr>
      <w:r>
        <w:rPr>
          <w:color w:val="000000"/>
          <w:lang w:eastAsia="ru-RU"/>
        </w:rPr>
        <w:t>    </w:t>
      </w:r>
      <w:r>
        <w:rPr>
          <w:color w:val="2E74B5"/>
          <w:lang w:eastAsia="ru-RU"/>
        </w:rPr>
        <w:t>return</w:t>
      </w:r>
      <w:r>
        <w:rPr>
          <w:color w:val="000000"/>
          <w:lang w:eastAsia="ru-RU"/>
        </w:rPr>
        <w:t xml:space="preserve"> db.Users.ToList();</w:t>
      </w:r>
    </w:p>
    <w:p w14:paraId="1A79B8F3" w14:textId="77777777" w:rsidR="00F60D5F" w:rsidRDefault="00F60D5F" w:rsidP="00F60D5F">
      <w:r>
        <w:rPr>
          <w:color w:val="000000"/>
          <w:lang w:eastAsia="ru-RU"/>
        </w:rPr>
        <w:t>}</w:t>
      </w:r>
    </w:p>
    <w:p w14:paraId="4AB8FB86" w14:textId="77777777" w:rsidR="00F60D5F" w:rsidRDefault="00F60D5F" w:rsidP="00F60D5F">
      <w:pPr>
        <w:jc w:val="both"/>
        <w:rPr>
          <w:sz w:val="24"/>
          <w:szCs w:val="24"/>
        </w:rPr>
      </w:pPr>
      <w:r>
        <w:t>В данном случае, даже если приложение использует сериализацию ответа в формат XML, а клиент в запросе указывает заголовок "Accept: application/xml", данные все равно будут отправляться в формате json.</w:t>
      </w:r>
    </w:p>
    <w:p w14:paraId="08B7C7FE" w14:textId="77777777" w:rsidR="00F60D5F" w:rsidRPr="00F60D5F" w:rsidRDefault="00F60D5F" w:rsidP="00F60D5F">
      <w:pPr>
        <w:rPr>
          <w:sz w:val="24"/>
          <w:szCs w:val="24"/>
        </w:rPr>
      </w:pPr>
    </w:p>
    <w:p w14:paraId="2A86B8B3" w14:textId="77777777" w:rsidR="00F60D5F" w:rsidRPr="004F6967" w:rsidRDefault="00F60D5F" w:rsidP="00F60D5F">
      <w:pPr>
        <w:rPr>
          <w:b/>
          <w:sz w:val="28"/>
          <w:szCs w:val="28"/>
        </w:rPr>
      </w:pPr>
    </w:p>
    <w:p w14:paraId="11D9C34B" w14:textId="77777777" w:rsidR="00FD462E" w:rsidRDefault="00FD462E" w:rsidP="00F60D5F">
      <w:pPr>
        <w:keepNext/>
        <w:rPr>
          <w:b/>
          <w:sz w:val="28"/>
          <w:szCs w:val="28"/>
        </w:rPr>
      </w:pPr>
      <w:bookmarkStart w:id="6" w:name="sect6"/>
    </w:p>
    <w:p w14:paraId="6A25D009" w14:textId="1F34EF8F" w:rsidR="00FD462E" w:rsidRDefault="00000000" w:rsidP="00F60D5F">
      <w:pPr>
        <w:keepNext/>
        <w:rPr>
          <w:sz w:val="24"/>
          <w:szCs w:val="24"/>
        </w:rPr>
      </w:pPr>
      <w:r>
        <w:rPr>
          <w:b/>
          <w:color w:val="000000"/>
          <w:sz w:val="28"/>
          <w:szCs w:val="28"/>
        </w:rPr>
        <w:t>ЛИТЕРАТУРА</w:t>
      </w:r>
      <w:bookmarkEnd w:id="6"/>
    </w:p>
    <w:p w14:paraId="47AAE786" w14:textId="77777777" w:rsidR="00FD462E" w:rsidRPr="004F6967" w:rsidRDefault="00000000" w:rsidP="00F60D5F">
      <w:pPr>
        <w:numPr>
          <w:ilvl w:val="0"/>
          <w:numId w:val="4"/>
        </w:numPr>
        <w:autoSpaceDE w:val="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Руководство по ASP.NET Core.</w:t>
      </w:r>
      <w:r w:rsidRPr="004F696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Web API.  </w:t>
      </w:r>
      <w:r w:rsidRPr="004F6967">
        <w:rPr>
          <w:sz w:val="24"/>
          <w:szCs w:val="24"/>
          <w:lang w:val="en-US"/>
        </w:rPr>
        <w:t xml:space="preserve">- </w:t>
      </w:r>
      <w:hyperlink r:id="rId24" w:history="1">
        <w:r w:rsidR="004F6967" w:rsidRPr="00A544CF">
          <w:rPr>
            <w:rStyle w:val="a5"/>
            <w:sz w:val="24"/>
            <w:szCs w:val="24"/>
            <w:lang w:val="en-US"/>
          </w:rPr>
          <w:t>https://metanit.com/sharp/aspnet6/11.1.php</w:t>
        </w:r>
      </w:hyperlink>
      <w:r w:rsidR="004F6967">
        <w:rPr>
          <w:sz w:val="24"/>
          <w:szCs w:val="24"/>
          <w:lang w:val="en-US"/>
        </w:rPr>
        <w:t xml:space="preserve"> </w:t>
      </w:r>
    </w:p>
    <w:p w14:paraId="0280DBFF" w14:textId="77777777" w:rsidR="00FD462E" w:rsidRDefault="00000000" w:rsidP="00F60D5F">
      <w:pPr>
        <w:numPr>
          <w:ilvl w:val="0"/>
          <w:numId w:val="4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Создание </w:t>
      </w:r>
      <w:r>
        <w:rPr>
          <w:sz w:val="24"/>
          <w:szCs w:val="24"/>
          <w:lang w:val="en-US"/>
        </w:rPr>
        <w:t>Web</w:t>
      </w:r>
      <w:r w:rsidRPr="004F696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API</w:t>
      </w:r>
      <w:r>
        <w:rPr>
          <w:sz w:val="24"/>
          <w:szCs w:val="24"/>
        </w:rPr>
        <w:t xml:space="preserve"> с помощью ASP.NET Core - </w:t>
      </w:r>
      <w:hyperlink r:id="rId25" w:history="1">
        <w:r w:rsidR="004F6967" w:rsidRPr="00A544CF">
          <w:rPr>
            <w:rStyle w:val="a5"/>
            <w:sz w:val="24"/>
            <w:szCs w:val="24"/>
          </w:rPr>
          <w:t>https://learn.microsoft.com/ru-ru/aspnet/core/web-api/?view=aspnetcore-8.0</w:t>
        </w:r>
      </w:hyperlink>
      <w:r w:rsidR="004F6967" w:rsidRPr="004F6967">
        <w:rPr>
          <w:sz w:val="24"/>
          <w:szCs w:val="24"/>
        </w:rPr>
        <w:t xml:space="preserve"> </w:t>
      </w:r>
    </w:p>
    <w:p w14:paraId="248470B9" w14:textId="77777777" w:rsidR="00FD462E" w:rsidRDefault="00000000" w:rsidP="00F60D5F">
      <w:pPr>
        <w:numPr>
          <w:ilvl w:val="0"/>
          <w:numId w:val="4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Пример на </w:t>
      </w:r>
      <w:r>
        <w:rPr>
          <w:sz w:val="24"/>
          <w:szCs w:val="24"/>
          <w:lang w:val="en-US"/>
        </w:rPr>
        <w:t>GitHub</w:t>
      </w:r>
      <w:r>
        <w:rPr>
          <w:sz w:val="24"/>
          <w:szCs w:val="24"/>
        </w:rPr>
        <w:t xml:space="preserve"> - </w:t>
      </w:r>
      <w:hyperlink r:id="rId26" w:history="1">
        <w:r w:rsidR="00FD462E">
          <w:rPr>
            <w:rStyle w:val="a5"/>
            <w:sz w:val="24"/>
            <w:szCs w:val="24"/>
          </w:rPr>
          <w:t>https://github.com/Olgasn/FuelStationWebApi</w:t>
        </w:r>
      </w:hyperlink>
    </w:p>
    <w:p w14:paraId="07E52DB3" w14:textId="77777777" w:rsidR="00FD462E" w:rsidRPr="004F6967" w:rsidRDefault="00000000" w:rsidP="00F60D5F">
      <w:pPr>
        <w:numPr>
          <w:ilvl w:val="0"/>
          <w:numId w:val="4"/>
        </w:numPr>
        <w:autoSpaceDE w:val="0"/>
        <w:jc w:val="both"/>
        <w:rPr>
          <w:sz w:val="24"/>
          <w:szCs w:val="24"/>
        </w:rPr>
      </w:pPr>
      <w:bookmarkStart w:id="7" w:name="aspnet-core-web-api-documentation-with-s"/>
      <w:bookmarkEnd w:id="7"/>
      <w:r>
        <w:rPr>
          <w:sz w:val="24"/>
          <w:szCs w:val="24"/>
        </w:rPr>
        <w:t xml:space="preserve">Документация по веб-API ASP.NET Core с использованием Swagger (OpenAPI) </w:t>
      </w:r>
      <w:r w:rsidRPr="004F6967">
        <w:rPr>
          <w:sz w:val="24"/>
          <w:szCs w:val="24"/>
        </w:rPr>
        <w:t xml:space="preserve">- </w:t>
      </w:r>
      <w:hyperlink r:id="rId27" w:history="1">
        <w:r w:rsidR="004F6967" w:rsidRPr="00A544CF">
          <w:rPr>
            <w:rStyle w:val="a5"/>
          </w:rPr>
          <w:t>https://learn.microsoft.com/ru-ru/aspnet/core/tutorials/web-api-help-pages-using-swagger?view=aspnetcore-8.0</w:t>
        </w:r>
      </w:hyperlink>
    </w:p>
    <w:p w14:paraId="7E16D0E3" w14:textId="77777777" w:rsidR="00FD462E" w:rsidRDefault="00000000" w:rsidP="00F60D5F">
      <w:pPr>
        <w:numPr>
          <w:ilvl w:val="0"/>
          <w:numId w:val="4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Улучшение процесса разработки API с помощью документации по Swagger - </w:t>
      </w:r>
      <w:hyperlink r:id="rId28" w:history="1">
        <w:r w:rsidR="004F6967" w:rsidRPr="00A544CF">
          <w:rPr>
            <w:rStyle w:val="a5"/>
            <w:sz w:val="24"/>
            <w:szCs w:val="24"/>
          </w:rPr>
          <w:t>https://docs.microsoft.com/ru-ru/learn/modules/improve-api-developer-experience-with-swagger/</w:t>
        </w:r>
      </w:hyperlink>
    </w:p>
    <w:p w14:paraId="4C58A2C1" w14:textId="77777777" w:rsidR="00FD462E" w:rsidRDefault="00FD462E" w:rsidP="00F60D5F">
      <w:pPr>
        <w:autoSpaceDE w:val="0"/>
        <w:ind w:left="360"/>
        <w:jc w:val="both"/>
        <w:rPr>
          <w:sz w:val="24"/>
          <w:szCs w:val="24"/>
        </w:rPr>
      </w:pPr>
    </w:p>
    <w:p w14:paraId="7F689D8D" w14:textId="77777777" w:rsidR="00AA63C2" w:rsidRDefault="00AA63C2" w:rsidP="00F60D5F">
      <w:pPr>
        <w:autoSpaceDE w:val="0"/>
        <w:ind w:left="360"/>
        <w:jc w:val="both"/>
        <w:rPr>
          <w:sz w:val="24"/>
          <w:szCs w:val="24"/>
        </w:rPr>
      </w:pPr>
    </w:p>
    <w:sectPr w:rsidR="00AA63C2" w:rsidSect="00F60D5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ohit Hindi">
    <w:charset w:val="80"/>
    <w:family w:val="auto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432" w:hanging="432"/>
      </w:pPr>
      <w:rPr>
        <w:i/>
        <w:sz w:val="28"/>
        <w:szCs w:val="28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i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i/>
        <w:color w:val="000000"/>
        <w:sz w:val="28"/>
        <w:szCs w:val="28"/>
        <w:lang w:val="en-US" w:eastAsia="ru-RU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/>
        <w:color w:val="000000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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63B111B"/>
    <w:multiLevelType w:val="hybridMultilevel"/>
    <w:tmpl w:val="DDF22B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63499"/>
    <w:multiLevelType w:val="hybridMultilevel"/>
    <w:tmpl w:val="358EE4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75E33"/>
    <w:multiLevelType w:val="hybridMultilevel"/>
    <w:tmpl w:val="F3D24F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040989">
    <w:abstractNumId w:val="0"/>
  </w:num>
  <w:num w:numId="2" w16cid:durableId="1797797474">
    <w:abstractNumId w:val="1"/>
  </w:num>
  <w:num w:numId="3" w16cid:durableId="198973689">
    <w:abstractNumId w:val="2"/>
  </w:num>
  <w:num w:numId="4" w16cid:durableId="1176262137">
    <w:abstractNumId w:val="3"/>
  </w:num>
  <w:num w:numId="5" w16cid:durableId="2115511689">
    <w:abstractNumId w:val="4"/>
  </w:num>
  <w:num w:numId="6" w16cid:durableId="563687055">
    <w:abstractNumId w:val="5"/>
  </w:num>
  <w:num w:numId="7" w16cid:durableId="1820220623">
    <w:abstractNumId w:val="6"/>
  </w:num>
  <w:num w:numId="8" w16cid:durableId="721904321">
    <w:abstractNumId w:val="9"/>
  </w:num>
  <w:num w:numId="9" w16cid:durableId="1668897906">
    <w:abstractNumId w:val="7"/>
  </w:num>
  <w:num w:numId="10" w16cid:durableId="168373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compat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967"/>
    <w:rsid w:val="00415C73"/>
    <w:rsid w:val="00482A84"/>
    <w:rsid w:val="004F6967"/>
    <w:rsid w:val="005264EF"/>
    <w:rsid w:val="00572661"/>
    <w:rsid w:val="00765497"/>
    <w:rsid w:val="007749E8"/>
    <w:rsid w:val="00855B75"/>
    <w:rsid w:val="0088278E"/>
    <w:rsid w:val="00A000EB"/>
    <w:rsid w:val="00AA09D2"/>
    <w:rsid w:val="00AA63C2"/>
    <w:rsid w:val="00BE57B1"/>
    <w:rsid w:val="00C07897"/>
    <w:rsid w:val="00CF7677"/>
    <w:rsid w:val="00D11387"/>
    <w:rsid w:val="00ED7E94"/>
    <w:rsid w:val="00EF6F41"/>
    <w:rsid w:val="00F3560C"/>
    <w:rsid w:val="00F60D5F"/>
    <w:rsid w:val="00FC794D"/>
    <w:rsid w:val="00FD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oNotEmbedSmartTags/>
  <w:decimalSymbol w:val=","/>
  <w:listSeparator w:val=";"/>
  <w14:docId w14:val="126AF3E2"/>
  <w15:chartTrackingRefBased/>
  <w15:docId w15:val="{5C41370B-4773-44E6-8286-0460BCFC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100" w:after="10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pacing w:before="100" w:after="100"/>
      <w:outlineLvl w:val="4"/>
    </w:pPr>
    <w:rPr>
      <w:b/>
      <w:bCs/>
    </w:rPr>
  </w:style>
  <w:style w:type="paragraph" w:styleId="6">
    <w:name w:val="heading 6"/>
    <w:basedOn w:val="a"/>
    <w:next w:val="a0"/>
    <w:qFormat/>
    <w:pPr>
      <w:numPr>
        <w:ilvl w:val="5"/>
        <w:numId w:val="1"/>
      </w:numPr>
      <w:spacing w:before="100" w:after="100"/>
      <w:outlineLvl w:val="5"/>
    </w:pPr>
    <w:rPr>
      <w:b/>
      <w:bCs/>
      <w:sz w:val="15"/>
      <w:szCs w:val="1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i/>
      <w:sz w:val="28"/>
      <w:szCs w:val="28"/>
    </w:rPr>
  </w:style>
  <w:style w:type="character" w:customStyle="1" w:styleId="WW8Num2z0">
    <w:name w:val="WW8Num2z0"/>
    <w:rPr>
      <w:i/>
      <w:sz w:val="28"/>
      <w:szCs w:val="28"/>
    </w:rPr>
  </w:style>
  <w:style w:type="character" w:customStyle="1" w:styleId="WW8Num3z0">
    <w:name w:val="WW8Num3z0"/>
    <w:rPr>
      <w:rFonts w:ascii="Times New Roman" w:hAnsi="Times New Roman" w:cs="Times New Roman"/>
      <w:i/>
      <w:color w:val="000000"/>
      <w:sz w:val="28"/>
      <w:szCs w:val="28"/>
      <w:lang w:val="en-US" w:eastAsia="ru-RU"/>
    </w:rPr>
  </w:style>
  <w:style w:type="character" w:customStyle="1" w:styleId="WW8Num4z0">
    <w:name w:val="WW8Num4z0"/>
    <w:rPr>
      <w:i/>
      <w:color w:val="000000"/>
      <w:sz w:val="28"/>
      <w:szCs w:val="28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lang w:val="en-US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40">
    <w:name w:val="Основной шрифт абзаца4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 w:hint="default"/>
      <w:sz w:val="20"/>
      <w:szCs w:val="24"/>
    </w:rPr>
  </w:style>
  <w:style w:type="character" w:customStyle="1" w:styleId="WW8Num9z0">
    <w:name w:val="WW8Num9z0"/>
    <w:rPr>
      <w:sz w:val="24"/>
      <w:szCs w:val="24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sz w:val="24"/>
      <w:szCs w:val="24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sz w:val="24"/>
      <w:szCs w:val="24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Symbol" w:hAnsi="Symbol" w:cs="Symbol" w:hint="default"/>
      <w:color w:val="000000"/>
      <w:sz w:val="20"/>
      <w:szCs w:val="24"/>
    </w:rPr>
  </w:style>
  <w:style w:type="character" w:customStyle="1" w:styleId="WW8Num12z1">
    <w:name w:val="WW8Num12z1"/>
    <w:rPr>
      <w:rFonts w:ascii="Courier New" w:hAnsi="Courier New" w:cs="Courier New" w:hint="default"/>
      <w:sz w:val="20"/>
    </w:rPr>
  </w:style>
  <w:style w:type="character" w:customStyle="1" w:styleId="WW8Num12z2">
    <w:name w:val="WW8Num12z2"/>
    <w:rPr>
      <w:rFonts w:ascii="Wingdings" w:hAnsi="Wingdings" w:cs="Wingdings" w:hint="default"/>
      <w:sz w:val="20"/>
    </w:rPr>
  </w:style>
  <w:style w:type="character" w:customStyle="1" w:styleId="WW8Num13z0">
    <w:name w:val="WW8Num13z0"/>
    <w:rPr>
      <w:rFonts w:ascii="Symbol" w:hAnsi="Symbol" w:cs="Symbol" w:hint="default"/>
      <w:sz w:val="20"/>
      <w:szCs w:val="24"/>
    </w:rPr>
  </w:style>
  <w:style w:type="character" w:customStyle="1" w:styleId="WW8Num14z0">
    <w:name w:val="WW8Num14z0"/>
    <w:rPr>
      <w:sz w:val="24"/>
      <w:szCs w:val="24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hAnsi="Symbol" w:cs="Symbol" w:hint="default"/>
      <w:sz w:val="20"/>
      <w:szCs w:val="24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Symbol" w:hAnsi="Symbol" w:cs="Symbol" w:hint="default"/>
      <w:sz w:val="20"/>
    </w:rPr>
  </w:style>
  <w:style w:type="character" w:customStyle="1" w:styleId="WW8Num18z0">
    <w:name w:val="WW8Num18z0"/>
    <w:rPr>
      <w:rFonts w:ascii="Symbol" w:hAnsi="Symbol" w:cs="Symbol" w:hint="default"/>
      <w:sz w:val="20"/>
    </w:rPr>
  </w:style>
  <w:style w:type="character" w:customStyle="1" w:styleId="WW8Num18z1">
    <w:name w:val="WW8Num18z1"/>
    <w:rPr>
      <w:rFonts w:ascii="Wingdings" w:hAnsi="Wingdings" w:cs="Wingdings"/>
      <w:sz w:val="24"/>
      <w:szCs w:val="24"/>
    </w:rPr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i/>
      <w:sz w:val="28"/>
      <w:szCs w:val="28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color w:val="000000"/>
      <w:sz w:val="28"/>
      <w:szCs w:val="28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Symbol" w:hAnsi="Symbol" w:cs="Symbol" w:hint="default"/>
      <w:sz w:val="20"/>
    </w:rPr>
  </w:style>
  <w:style w:type="character" w:customStyle="1" w:styleId="WW8Num24z1">
    <w:name w:val="WW8Num24z1"/>
    <w:rPr>
      <w:rFonts w:ascii="Courier New" w:hAnsi="Courier New" w:cs="Courier New" w:hint="default"/>
      <w:sz w:val="20"/>
    </w:rPr>
  </w:style>
  <w:style w:type="character" w:customStyle="1" w:styleId="WW8Num24z2">
    <w:name w:val="WW8Num24z2"/>
    <w:rPr>
      <w:rFonts w:ascii="Wingdings" w:hAnsi="Wingdings" w:cs="Wingdings" w:hint="default"/>
      <w:sz w:val="20"/>
    </w:rPr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Symbol" w:hAnsi="Symbol" w:cs="Symbol" w:hint="default"/>
      <w:sz w:val="20"/>
    </w:rPr>
  </w:style>
  <w:style w:type="character" w:customStyle="1" w:styleId="WW8Num26z1">
    <w:name w:val="WW8Num26z1"/>
    <w:rPr>
      <w:rFonts w:ascii="Courier New" w:hAnsi="Courier New" w:cs="Courier New" w:hint="default"/>
      <w:sz w:val="20"/>
    </w:rPr>
  </w:style>
  <w:style w:type="character" w:customStyle="1" w:styleId="WW8Num26z2">
    <w:name w:val="WW8Num26z2"/>
    <w:rPr>
      <w:rFonts w:ascii="Wingdings" w:hAnsi="Wingdings" w:cs="Wingdings" w:hint="default"/>
      <w:sz w:val="20"/>
    </w:rPr>
  </w:style>
  <w:style w:type="character" w:customStyle="1" w:styleId="30">
    <w:name w:val="Основной шрифт абзаца3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St17z0">
    <w:name w:val="WW8NumSt17z0"/>
    <w:rPr>
      <w:rFonts w:ascii="Symbol" w:hAnsi="Symbol" w:cs="Symbol" w:hint="default"/>
      <w:sz w:val="20"/>
    </w:rPr>
  </w:style>
  <w:style w:type="character" w:customStyle="1" w:styleId="20">
    <w:name w:val="Основной шрифт абзаца2"/>
  </w:style>
  <w:style w:type="character" w:customStyle="1" w:styleId="WW8Num3z1">
    <w:name w:val="WW8Num3z1"/>
    <w:rPr>
      <w:rFonts w:ascii="Courier New" w:hAnsi="Courier New" w:cs="Courier New"/>
      <w:sz w:val="20"/>
    </w:rPr>
  </w:style>
  <w:style w:type="character" w:customStyle="1" w:styleId="WW8Num3z2">
    <w:name w:val="WW8Num3z2"/>
    <w:rPr>
      <w:rFonts w:ascii="Wingdings" w:hAnsi="Wingdings" w:cs="Wingdings"/>
      <w:sz w:val="20"/>
    </w:rPr>
  </w:style>
  <w:style w:type="character" w:customStyle="1" w:styleId="WW8Num8z1">
    <w:name w:val="WW8Num8z1"/>
    <w:rPr>
      <w:rFonts w:ascii="Courier New" w:hAnsi="Courier New" w:cs="Courier New"/>
      <w:sz w:val="20"/>
    </w:rPr>
  </w:style>
  <w:style w:type="character" w:customStyle="1" w:styleId="WW8Num8z2">
    <w:name w:val="WW8Num8z2"/>
    <w:rPr>
      <w:rFonts w:ascii="Wingdings" w:hAnsi="Wingdings" w:cs="Wingdings"/>
      <w:sz w:val="20"/>
    </w:rPr>
  </w:style>
  <w:style w:type="character" w:customStyle="1" w:styleId="WW8Num13z1">
    <w:name w:val="WW8Num13z1"/>
    <w:rPr>
      <w:rFonts w:ascii="Courier New" w:hAnsi="Courier New" w:cs="Courier New"/>
      <w:sz w:val="20"/>
    </w:rPr>
  </w:style>
  <w:style w:type="character" w:customStyle="1" w:styleId="WW8Num13z2">
    <w:name w:val="WW8Num13z2"/>
    <w:rPr>
      <w:rFonts w:ascii="Wingdings" w:hAnsi="Wingdings" w:cs="Wingdings"/>
      <w:sz w:val="20"/>
    </w:rPr>
  </w:style>
  <w:style w:type="character" w:customStyle="1" w:styleId="WW8Num27z0">
    <w:name w:val="WW8Num27z0"/>
    <w:rPr>
      <w:rFonts w:ascii="Symbol" w:hAnsi="Symbol" w:cs="Symbol"/>
      <w:sz w:val="20"/>
    </w:rPr>
  </w:style>
  <w:style w:type="character" w:customStyle="1" w:styleId="WW8Num27z1">
    <w:name w:val="WW8Num27z1"/>
    <w:rPr>
      <w:rFonts w:ascii="Courier New" w:hAnsi="Courier New" w:cs="Courier New"/>
      <w:sz w:val="20"/>
    </w:rPr>
  </w:style>
  <w:style w:type="character" w:customStyle="1" w:styleId="WW8Num27z2">
    <w:name w:val="WW8Num27z2"/>
    <w:rPr>
      <w:rFonts w:ascii="Wingdings" w:hAnsi="Wingdings" w:cs="Wingdings"/>
      <w:sz w:val="20"/>
    </w:rPr>
  </w:style>
  <w:style w:type="character" w:customStyle="1" w:styleId="WW8Num28z0">
    <w:name w:val="WW8Num28z0"/>
    <w:rPr>
      <w:rFonts w:ascii="Symbol" w:hAnsi="Symbol" w:cs="Symbol"/>
      <w:sz w:val="20"/>
    </w:rPr>
  </w:style>
  <w:style w:type="character" w:customStyle="1" w:styleId="WW8Num28z1">
    <w:name w:val="WW8Num28z1"/>
    <w:rPr>
      <w:rFonts w:ascii="Courier New" w:hAnsi="Courier New" w:cs="Courier New"/>
      <w:sz w:val="20"/>
    </w:rPr>
  </w:style>
  <w:style w:type="character" w:customStyle="1" w:styleId="WW8Num28z2">
    <w:name w:val="WW8Num28z2"/>
    <w:rPr>
      <w:rFonts w:ascii="Wingdings" w:hAnsi="Wingdings" w:cs="Wingdings"/>
      <w:sz w:val="20"/>
    </w:rPr>
  </w:style>
  <w:style w:type="character" w:customStyle="1" w:styleId="WW8Num29z0">
    <w:name w:val="WW8Num29z0"/>
    <w:rPr>
      <w:rFonts w:ascii="Symbol" w:hAnsi="Symbol" w:cs="Symbol"/>
      <w:sz w:val="20"/>
    </w:rPr>
  </w:style>
  <w:style w:type="character" w:customStyle="1" w:styleId="WW8Num29z1">
    <w:name w:val="WW8Num29z1"/>
    <w:rPr>
      <w:rFonts w:ascii="Courier New" w:hAnsi="Courier New" w:cs="Courier New"/>
      <w:sz w:val="20"/>
    </w:rPr>
  </w:style>
  <w:style w:type="character" w:customStyle="1" w:styleId="WW8Num29z2">
    <w:name w:val="WW8Num29z2"/>
    <w:rPr>
      <w:rFonts w:ascii="Wingdings" w:hAnsi="Wingdings" w:cs="Wingdings"/>
      <w:sz w:val="20"/>
    </w:rPr>
  </w:style>
  <w:style w:type="character" w:customStyle="1" w:styleId="WW8Num30z0">
    <w:name w:val="WW8Num30z0"/>
    <w:rPr>
      <w:rFonts w:ascii="Symbol" w:hAnsi="Symbol" w:cs="Symbol"/>
      <w:sz w:val="20"/>
    </w:rPr>
  </w:style>
  <w:style w:type="character" w:customStyle="1" w:styleId="WW8Num30z1">
    <w:name w:val="WW8Num30z1"/>
    <w:rPr>
      <w:rFonts w:ascii="Courier New" w:hAnsi="Courier New" w:cs="Courier New"/>
      <w:sz w:val="20"/>
    </w:rPr>
  </w:style>
  <w:style w:type="character" w:customStyle="1" w:styleId="WW8Num30z2">
    <w:name w:val="WW8Num30z2"/>
    <w:rPr>
      <w:rFonts w:ascii="Wingdings" w:hAnsi="Wingdings" w:cs="Wingdings"/>
      <w:sz w:val="20"/>
    </w:rPr>
  </w:style>
  <w:style w:type="character" w:customStyle="1" w:styleId="WW8Num31z0">
    <w:name w:val="WW8Num31z0"/>
    <w:rPr>
      <w:rFonts w:ascii="Symbol" w:hAnsi="Symbol" w:cs="Symbol"/>
      <w:sz w:val="20"/>
    </w:rPr>
  </w:style>
  <w:style w:type="character" w:customStyle="1" w:styleId="WW8Num31z1">
    <w:name w:val="WW8Num31z1"/>
    <w:rPr>
      <w:rFonts w:ascii="Courier New" w:hAnsi="Courier New" w:cs="Courier New"/>
      <w:sz w:val="20"/>
    </w:rPr>
  </w:style>
  <w:style w:type="character" w:customStyle="1" w:styleId="WW8Num31z2">
    <w:name w:val="WW8Num31z2"/>
    <w:rPr>
      <w:rFonts w:ascii="Wingdings" w:hAnsi="Wingdings" w:cs="Wingdings"/>
      <w:sz w:val="20"/>
    </w:rPr>
  </w:style>
  <w:style w:type="character" w:customStyle="1" w:styleId="WW8Num32z0">
    <w:name w:val="WW8Num32z0"/>
    <w:rPr>
      <w:rFonts w:ascii="Symbol" w:hAnsi="Symbol" w:cs="Symbol"/>
      <w:sz w:val="20"/>
    </w:rPr>
  </w:style>
  <w:style w:type="character" w:customStyle="1" w:styleId="WW8Num32z1">
    <w:name w:val="WW8Num32z1"/>
    <w:rPr>
      <w:rFonts w:ascii="Courier New" w:hAnsi="Courier New" w:cs="Courier New"/>
      <w:sz w:val="20"/>
    </w:rPr>
  </w:style>
  <w:style w:type="character" w:customStyle="1" w:styleId="WW8Num32z2">
    <w:name w:val="WW8Num32z2"/>
    <w:rPr>
      <w:rFonts w:ascii="Wingdings" w:hAnsi="Wingdings" w:cs="Wingdings"/>
      <w:sz w:val="20"/>
    </w:rPr>
  </w:style>
  <w:style w:type="character" w:customStyle="1" w:styleId="WW8Num33z0">
    <w:name w:val="WW8Num33z0"/>
    <w:rPr>
      <w:rFonts w:ascii="Symbol" w:hAnsi="Symbol" w:cs="Symbol"/>
      <w:sz w:val="20"/>
    </w:rPr>
  </w:style>
  <w:style w:type="character" w:customStyle="1" w:styleId="WW8Num33z1">
    <w:name w:val="WW8Num33z1"/>
    <w:rPr>
      <w:rFonts w:ascii="Courier New" w:hAnsi="Courier New" w:cs="Courier New"/>
      <w:sz w:val="20"/>
    </w:rPr>
  </w:style>
  <w:style w:type="character" w:customStyle="1" w:styleId="WW8Num33z2">
    <w:name w:val="WW8Num33z2"/>
    <w:rPr>
      <w:rFonts w:ascii="Wingdings" w:hAnsi="Wingdings" w:cs="Wingdings"/>
      <w:sz w:val="20"/>
    </w:rPr>
  </w:style>
  <w:style w:type="character" w:customStyle="1" w:styleId="WW8Num34z0">
    <w:name w:val="WW8Num34z0"/>
    <w:rPr>
      <w:rFonts w:ascii="Symbol" w:hAnsi="Symbol" w:cs="Symbol"/>
      <w:sz w:val="20"/>
    </w:rPr>
  </w:style>
  <w:style w:type="character" w:customStyle="1" w:styleId="WW8Num34z1">
    <w:name w:val="WW8Num34z1"/>
    <w:rPr>
      <w:rFonts w:ascii="Courier New" w:hAnsi="Courier New" w:cs="Courier New"/>
      <w:sz w:val="20"/>
    </w:rPr>
  </w:style>
  <w:style w:type="character" w:customStyle="1" w:styleId="WW8Num34z2">
    <w:name w:val="WW8Num34z2"/>
    <w:rPr>
      <w:rFonts w:ascii="Wingdings" w:hAnsi="Wingdings" w:cs="Wingdings"/>
      <w:sz w:val="20"/>
    </w:rPr>
  </w:style>
  <w:style w:type="character" w:customStyle="1" w:styleId="WW8Num35z0">
    <w:name w:val="WW8Num35z0"/>
    <w:rPr>
      <w:rFonts w:ascii="Symbol" w:hAnsi="Symbol" w:cs="Symbol"/>
      <w:sz w:val="20"/>
    </w:rPr>
  </w:style>
  <w:style w:type="character" w:customStyle="1" w:styleId="WW8Num35z1">
    <w:name w:val="WW8Num35z1"/>
    <w:rPr>
      <w:rFonts w:ascii="Courier New" w:hAnsi="Courier New" w:cs="Courier New"/>
      <w:sz w:val="20"/>
    </w:rPr>
  </w:style>
  <w:style w:type="character" w:customStyle="1" w:styleId="WW8Num35z2">
    <w:name w:val="WW8Num35z2"/>
    <w:rPr>
      <w:rFonts w:ascii="Wingdings" w:hAnsi="Wingdings" w:cs="Wingdings"/>
      <w:sz w:val="20"/>
    </w:rPr>
  </w:style>
  <w:style w:type="character" w:customStyle="1" w:styleId="WW8Num36z0">
    <w:name w:val="WW8Num36z0"/>
    <w:rPr>
      <w:rFonts w:ascii="Symbol" w:hAnsi="Symbol" w:cs="Symbol"/>
      <w:sz w:val="20"/>
    </w:rPr>
  </w:style>
  <w:style w:type="character" w:customStyle="1" w:styleId="WW8Num36z1">
    <w:name w:val="WW8Num36z1"/>
    <w:rPr>
      <w:rFonts w:ascii="Courier New" w:hAnsi="Courier New" w:cs="Courier New"/>
      <w:sz w:val="20"/>
    </w:rPr>
  </w:style>
  <w:style w:type="character" w:customStyle="1" w:styleId="WW8Num36z2">
    <w:name w:val="WW8Num36z2"/>
    <w:rPr>
      <w:rFonts w:ascii="Wingdings" w:hAnsi="Wingdings" w:cs="Wingdings"/>
      <w:sz w:val="20"/>
    </w:rPr>
  </w:style>
  <w:style w:type="character" w:customStyle="1" w:styleId="WW8Num38z0">
    <w:name w:val="WW8Num38z0"/>
    <w:rPr>
      <w:rFonts w:ascii="Symbol" w:hAnsi="Symbol" w:cs="Symbol"/>
      <w:sz w:val="20"/>
    </w:rPr>
  </w:style>
  <w:style w:type="character" w:customStyle="1" w:styleId="WW8Num38z1">
    <w:name w:val="WW8Num38z1"/>
    <w:rPr>
      <w:rFonts w:ascii="Courier New" w:hAnsi="Courier New" w:cs="Courier New"/>
      <w:sz w:val="20"/>
    </w:rPr>
  </w:style>
  <w:style w:type="character" w:customStyle="1" w:styleId="WW8Num38z2">
    <w:name w:val="WW8Num38z2"/>
    <w:rPr>
      <w:rFonts w:ascii="Wingdings" w:hAnsi="Wingdings" w:cs="Wingdings"/>
      <w:sz w:val="20"/>
    </w:rPr>
  </w:style>
  <w:style w:type="character" w:customStyle="1" w:styleId="WW8Num39z0">
    <w:name w:val="WW8Num39z0"/>
    <w:rPr>
      <w:rFonts w:ascii="Symbol" w:hAnsi="Symbol" w:cs="Symbol"/>
      <w:sz w:val="20"/>
    </w:rPr>
  </w:style>
  <w:style w:type="character" w:customStyle="1" w:styleId="WW8Num39z1">
    <w:name w:val="WW8Num39z1"/>
    <w:rPr>
      <w:rFonts w:ascii="Courier New" w:hAnsi="Courier New" w:cs="Courier New"/>
      <w:sz w:val="20"/>
    </w:rPr>
  </w:style>
  <w:style w:type="character" w:customStyle="1" w:styleId="WW8Num39z2">
    <w:name w:val="WW8Num39z2"/>
    <w:rPr>
      <w:rFonts w:ascii="Wingdings" w:hAnsi="Wingdings" w:cs="Wingdings"/>
      <w:sz w:val="20"/>
    </w:rPr>
  </w:style>
  <w:style w:type="character" w:customStyle="1" w:styleId="WW8Num41z0">
    <w:name w:val="WW8Num41z0"/>
    <w:rPr>
      <w:rFonts w:ascii="Symbol" w:hAnsi="Symbol" w:cs="Symbol"/>
      <w:sz w:val="20"/>
    </w:rPr>
  </w:style>
  <w:style w:type="character" w:customStyle="1" w:styleId="WW8Num41z1">
    <w:name w:val="WW8Num41z1"/>
    <w:rPr>
      <w:rFonts w:ascii="Courier New" w:hAnsi="Courier New" w:cs="Courier New"/>
      <w:sz w:val="20"/>
    </w:rPr>
  </w:style>
  <w:style w:type="character" w:customStyle="1" w:styleId="WW8Num41z2">
    <w:name w:val="WW8Num41z2"/>
    <w:rPr>
      <w:rFonts w:ascii="Wingdings" w:hAnsi="Wingdings" w:cs="Wingdings"/>
      <w:sz w:val="20"/>
    </w:rPr>
  </w:style>
  <w:style w:type="character" w:customStyle="1" w:styleId="WW8Num42z0">
    <w:name w:val="WW8Num42z0"/>
    <w:rPr>
      <w:rFonts w:ascii="Symbol" w:hAnsi="Symbol" w:cs="Symbol"/>
      <w:sz w:val="20"/>
    </w:rPr>
  </w:style>
  <w:style w:type="character" w:customStyle="1" w:styleId="WW8Num42z1">
    <w:name w:val="WW8Num42z1"/>
    <w:rPr>
      <w:rFonts w:ascii="Courier New" w:hAnsi="Courier New" w:cs="Courier New"/>
      <w:sz w:val="20"/>
    </w:rPr>
  </w:style>
  <w:style w:type="character" w:customStyle="1" w:styleId="WW8Num42z2">
    <w:name w:val="WW8Num42z2"/>
    <w:rPr>
      <w:rFonts w:ascii="Wingdings" w:hAnsi="Wingdings" w:cs="Wingdings"/>
      <w:sz w:val="20"/>
    </w:rPr>
  </w:style>
  <w:style w:type="character" w:customStyle="1" w:styleId="WW8Num43z0">
    <w:name w:val="WW8Num43z0"/>
    <w:rPr>
      <w:rFonts w:ascii="Symbol" w:hAnsi="Symbol" w:cs="Symbol"/>
      <w:sz w:val="20"/>
    </w:rPr>
  </w:style>
  <w:style w:type="character" w:customStyle="1" w:styleId="WW8Num43z1">
    <w:name w:val="WW8Num43z1"/>
    <w:rPr>
      <w:rFonts w:ascii="Courier New" w:hAnsi="Courier New" w:cs="Courier New"/>
      <w:sz w:val="20"/>
    </w:rPr>
  </w:style>
  <w:style w:type="character" w:customStyle="1" w:styleId="WW8Num43z2">
    <w:name w:val="WW8Num43z2"/>
    <w:rPr>
      <w:rFonts w:ascii="Wingdings" w:hAnsi="Wingdings" w:cs="Wingdings"/>
      <w:sz w:val="20"/>
    </w:rPr>
  </w:style>
  <w:style w:type="character" w:customStyle="1" w:styleId="WW8Num44z0">
    <w:name w:val="WW8Num44z0"/>
    <w:rPr>
      <w:rFonts w:ascii="Symbol" w:hAnsi="Symbol" w:cs="Symbol"/>
      <w:sz w:val="20"/>
    </w:rPr>
  </w:style>
  <w:style w:type="character" w:customStyle="1" w:styleId="WW8Num44z1">
    <w:name w:val="WW8Num44z1"/>
    <w:rPr>
      <w:rFonts w:ascii="Courier New" w:hAnsi="Courier New" w:cs="Courier New"/>
      <w:sz w:val="20"/>
    </w:rPr>
  </w:style>
  <w:style w:type="character" w:customStyle="1" w:styleId="WW8Num44z2">
    <w:name w:val="WW8Num44z2"/>
    <w:rPr>
      <w:rFonts w:ascii="Wingdings" w:hAnsi="Wingdings" w:cs="Wingdings"/>
      <w:sz w:val="20"/>
    </w:rPr>
  </w:style>
  <w:style w:type="character" w:customStyle="1" w:styleId="WW8Num45z0">
    <w:name w:val="WW8Num45z0"/>
    <w:rPr>
      <w:rFonts w:ascii="Symbol" w:hAnsi="Symbol" w:cs="Symbol"/>
      <w:sz w:val="20"/>
    </w:rPr>
  </w:style>
  <w:style w:type="character" w:customStyle="1" w:styleId="WW8Num45z1">
    <w:name w:val="WW8Num45z1"/>
    <w:rPr>
      <w:rFonts w:ascii="Courier New" w:hAnsi="Courier New" w:cs="Courier New"/>
      <w:sz w:val="20"/>
    </w:rPr>
  </w:style>
  <w:style w:type="character" w:customStyle="1" w:styleId="WW8Num45z2">
    <w:name w:val="WW8Num45z2"/>
    <w:rPr>
      <w:rFonts w:ascii="Wingdings" w:hAnsi="Wingdings" w:cs="Wingdings"/>
      <w:sz w:val="20"/>
    </w:rPr>
  </w:style>
  <w:style w:type="character" w:customStyle="1" w:styleId="WW8Num46z0">
    <w:name w:val="WW8Num46z0"/>
    <w:rPr>
      <w:rFonts w:ascii="Symbol" w:hAnsi="Symbol" w:cs="Symbol"/>
      <w:sz w:val="20"/>
    </w:rPr>
  </w:style>
  <w:style w:type="character" w:customStyle="1" w:styleId="WW8Num46z1">
    <w:name w:val="WW8Num46z1"/>
    <w:rPr>
      <w:rFonts w:ascii="Courier New" w:hAnsi="Courier New" w:cs="Courier New"/>
      <w:sz w:val="20"/>
    </w:rPr>
  </w:style>
  <w:style w:type="character" w:customStyle="1" w:styleId="WW8Num46z2">
    <w:name w:val="WW8Num46z2"/>
    <w:rPr>
      <w:rFonts w:ascii="Wingdings" w:hAnsi="Wingdings" w:cs="Wingdings"/>
      <w:sz w:val="20"/>
    </w:rPr>
  </w:style>
  <w:style w:type="character" w:customStyle="1" w:styleId="WW8Num47z0">
    <w:name w:val="WW8Num47z0"/>
    <w:rPr>
      <w:rFonts w:ascii="Symbol" w:hAnsi="Symbol" w:cs="Symbol"/>
      <w:sz w:val="20"/>
    </w:rPr>
  </w:style>
  <w:style w:type="character" w:customStyle="1" w:styleId="WW8Num47z1">
    <w:name w:val="WW8Num47z1"/>
    <w:rPr>
      <w:rFonts w:ascii="Courier New" w:hAnsi="Courier New" w:cs="Courier New"/>
      <w:sz w:val="20"/>
    </w:rPr>
  </w:style>
  <w:style w:type="character" w:customStyle="1" w:styleId="WW8Num47z2">
    <w:name w:val="WW8Num47z2"/>
    <w:rPr>
      <w:rFonts w:ascii="Wingdings" w:hAnsi="Wingdings" w:cs="Wingdings"/>
      <w:sz w:val="20"/>
    </w:rPr>
  </w:style>
  <w:style w:type="character" w:customStyle="1" w:styleId="WW8Num48z0">
    <w:name w:val="WW8Num48z0"/>
    <w:rPr>
      <w:rFonts w:ascii="Symbol" w:hAnsi="Symbol" w:cs="Symbol"/>
      <w:sz w:val="20"/>
    </w:rPr>
  </w:style>
  <w:style w:type="character" w:customStyle="1" w:styleId="WW8Num48z1">
    <w:name w:val="WW8Num48z1"/>
    <w:rPr>
      <w:rFonts w:ascii="Courier New" w:hAnsi="Courier New" w:cs="Courier New"/>
      <w:sz w:val="20"/>
    </w:rPr>
  </w:style>
  <w:style w:type="character" w:customStyle="1" w:styleId="WW8Num48z2">
    <w:name w:val="WW8Num48z2"/>
    <w:rPr>
      <w:rFonts w:ascii="Wingdings" w:hAnsi="Wingdings" w:cs="Wingdings"/>
      <w:sz w:val="20"/>
    </w:rPr>
  </w:style>
  <w:style w:type="character" w:customStyle="1" w:styleId="WW8Num49z0">
    <w:name w:val="WW8Num49z0"/>
    <w:rPr>
      <w:rFonts w:ascii="Symbol" w:hAnsi="Symbol" w:cs="Symbol"/>
      <w:sz w:val="20"/>
    </w:rPr>
  </w:style>
  <w:style w:type="character" w:customStyle="1" w:styleId="WW8Num49z1">
    <w:name w:val="WW8Num49z1"/>
    <w:rPr>
      <w:rFonts w:ascii="Courier New" w:hAnsi="Courier New" w:cs="Courier New"/>
      <w:sz w:val="20"/>
    </w:rPr>
  </w:style>
  <w:style w:type="character" w:customStyle="1" w:styleId="WW8Num49z2">
    <w:name w:val="WW8Num49z2"/>
    <w:rPr>
      <w:rFonts w:ascii="Wingdings" w:hAnsi="Wingdings" w:cs="Wingdings"/>
      <w:sz w:val="20"/>
    </w:rPr>
  </w:style>
  <w:style w:type="character" w:customStyle="1" w:styleId="WW8Num50z0">
    <w:name w:val="WW8Num50z0"/>
    <w:rPr>
      <w:rFonts w:ascii="Symbol" w:hAnsi="Symbol" w:cs="Symbol"/>
      <w:sz w:val="20"/>
    </w:rPr>
  </w:style>
  <w:style w:type="character" w:customStyle="1" w:styleId="WW8Num50z1">
    <w:name w:val="WW8Num50z1"/>
    <w:rPr>
      <w:rFonts w:ascii="Courier New" w:hAnsi="Courier New" w:cs="Courier New"/>
      <w:sz w:val="20"/>
    </w:rPr>
  </w:style>
  <w:style w:type="character" w:customStyle="1" w:styleId="WW8Num50z2">
    <w:name w:val="WW8Num50z2"/>
    <w:rPr>
      <w:rFonts w:ascii="Wingdings" w:hAnsi="Wingdings" w:cs="Wingdings"/>
      <w:sz w:val="20"/>
    </w:rPr>
  </w:style>
  <w:style w:type="character" w:customStyle="1" w:styleId="WW8Num51z0">
    <w:name w:val="WW8Num51z0"/>
    <w:rPr>
      <w:rFonts w:ascii="Symbol" w:hAnsi="Symbol" w:cs="Symbol"/>
      <w:sz w:val="20"/>
    </w:rPr>
  </w:style>
  <w:style w:type="character" w:customStyle="1" w:styleId="WW8Num51z1">
    <w:name w:val="WW8Num51z1"/>
    <w:rPr>
      <w:rFonts w:ascii="Courier New" w:hAnsi="Courier New" w:cs="Courier New"/>
      <w:sz w:val="20"/>
    </w:rPr>
  </w:style>
  <w:style w:type="character" w:customStyle="1" w:styleId="WW8Num51z2">
    <w:name w:val="WW8Num51z2"/>
    <w:rPr>
      <w:rFonts w:ascii="Wingdings" w:hAnsi="Wingdings" w:cs="Wingdings"/>
      <w:sz w:val="20"/>
    </w:rPr>
  </w:style>
  <w:style w:type="character" w:customStyle="1" w:styleId="WW8Num52z0">
    <w:name w:val="WW8Num52z0"/>
    <w:rPr>
      <w:rFonts w:ascii="Symbol" w:hAnsi="Symbol" w:cs="Symbol"/>
      <w:sz w:val="20"/>
    </w:rPr>
  </w:style>
  <w:style w:type="character" w:customStyle="1" w:styleId="WW8Num52z1">
    <w:name w:val="WW8Num52z1"/>
    <w:rPr>
      <w:rFonts w:ascii="Courier New" w:hAnsi="Courier New" w:cs="Courier New"/>
      <w:sz w:val="20"/>
    </w:rPr>
  </w:style>
  <w:style w:type="character" w:customStyle="1" w:styleId="WW8Num52z2">
    <w:name w:val="WW8Num52z2"/>
    <w:rPr>
      <w:rFonts w:ascii="Wingdings" w:hAnsi="Wingdings" w:cs="Wingdings"/>
      <w:sz w:val="20"/>
    </w:rPr>
  </w:style>
  <w:style w:type="character" w:customStyle="1" w:styleId="WW8Num53z0">
    <w:name w:val="WW8Num53z0"/>
    <w:rPr>
      <w:rFonts w:ascii="Symbol" w:hAnsi="Symbol" w:cs="Symbol"/>
      <w:sz w:val="20"/>
    </w:rPr>
  </w:style>
  <w:style w:type="character" w:customStyle="1" w:styleId="WW8Num53z1">
    <w:name w:val="WW8Num53z1"/>
    <w:rPr>
      <w:rFonts w:ascii="Courier New" w:hAnsi="Courier New" w:cs="Courier New"/>
      <w:sz w:val="20"/>
    </w:rPr>
  </w:style>
  <w:style w:type="character" w:customStyle="1" w:styleId="WW8Num53z2">
    <w:name w:val="WW8Num53z2"/>
    <w:rPr>
      <w:rFonts w:ascii="Wingdings" w:hAnsi="Wingdings" w:cs="Wingdings"/>
      <w:sz w:val="20"/>
    </w:rPr>
  </w:style>
  <w:style w:type="character" w:customStyle="1" w:styleId="WW8Num54z0">
    <w:name w:val="WW8Num54z0"/>
    <w:rPr>
      <w:rFonts w:ascii="Symbol" w:hAnsi="Symbol" w:cs="Symbol"/>
      <w:sz w:val="20"/>
    </w:rPr>
  </w:style>
  <w:style w:type="character" w:customStyle="1" w:styleId="WW8Num54z1">
    <w:name w:val="WW8Num54z1"/>
    <w:rPr>
      <w:rFonts w:ascii="Courier New" w:hAnsi="Courier New" w:cs="Courier New"/>
      <w:sz w:val="20"/>
    </w:rPr>
  </w:style>
  <w:style w:type="character" w:customStyle="1" w:styleId="WW8Num54z2">
    <w:name w:val="WW8Num54z2"/>
    <w:rPr>
      <w:rFonts w:ascii="Wingdings" w:hAnsi="Wingdings" w:cs="Wingdings"/>
      <w:sz w:val="20"/>
    </w:rPr>
  </w:style>
  <w:style w:type="character" w:customStyle="1" w:styleId="WW8Num55z0">
    <w:name w:val="WW8Num55z0"/>
    <w:rPr>
      <w:rFonts w:ascii="Symbol" w:hAnsi="Symbol" w:cs="Symbol"/>
      <w:sz w:val="20"/>
    </w:rPr>
  </w:style>
  <w:style w:type="character" w:customStyle="1" w:styleId="WW8Num55z1">
    <w:name w:val="WW8Num55z1"/>
    <w:rPr>
      <w:rFonts w:ascii="Courier New" w:hAnsi="Courier New" w:cs="Courier New"/>
      <w:sz w:val="20"/>
    </w:rPr>
  </w:style>
  <w:style w:type="character" w:customStyle="1" w:styleId="WW8Num55z2">
    <w:name w:val="WW8Num55z2"/>
    <w:rPr>
      <w:rFonts w:ascii="Wingdings" w:hAnsi="Wingdings" w:cs="Wingdings"/>
      <w:sz w:val="20"/>
    </w:rPr>
  </w:style>
  <w:style w:type="character" w:customStyle="1" w:styleId="WW8Num56z0">
    <w:name w:val="WW8Num56z0"/>
    <w:rPr>
      <w:rFonts w:ascii="Symbol" w:hAnsi="Symbol" w:cs="Symbol"/>
      <w:sz w:val="20"/>
    </w:rPr>
  </w:style>
  <w:style w:type="character" w:customStyle="1" w:styleId="WW8Num56z1">
    <w:name w:val="WW8Num56z1"/>
    <w:rPr>
      <w:rFonts w:ascii="Courier New" w:hAnsi="Courier New" w:cs="Courier New"/>
      <w:sz w:val="20"/>
    </w:rPr>
  </w:style>
  <w:style w:type="character" w:customStyle="1" w:styleId="WW8Num56z2">
    <w:name w:val="WW8Num56z2"/>
    <w:rPr>
      <w:rFonts w:ascii="Wingdings" w:hAnsi="Wingdings" w:cs="Wingdings"/>
      <w:sz w:val="20"/>
    </w:rPr>
  </w:style>
  <w:style w:type="character" w:customStyle="1" w:styleId="WW8Num57z0">
    <w:name w:val="WW8Num57z0"/>
    <w:rPr>
      <w:rFonts w:ascii="Symbol" w:hAnsi="Symbol" w:cs="Symbol"/>
      <w:sz w:val="20"/>
    </w:rPr>
  </w:style>
  <w:style w:type="character" w:customStyle="1" w:styleId="WW8Num57z1">
    <w:name w:val="WW8Num57z1"/>
    <w:rPr>
      <w:rFonts w:ascii="Courier New" w:hAnsi="Courier New" w:cs="Courier New"/>
      <w:sz w:val="20"/>
    </w:rPr>
  </w:style>
  <w:style w:type="character" w:customStyle="1" w:styleId="WW8Num57z2">
    <w:name w:val="WW8Num57z2"/>
    <w:rPr>
      <w:rFonts w:ascii="Wingdings" w:hAnsi="Wingdings" w:cs="Wingdings"/>
      <w:sz w:val="20"/>
    </w:rPr>
  </w:style>
  <w:style w:type="character" w:customStyle="1" w:styleId="WW8Num58z0">
    <w:name w:val="WW8Num58z0"/>
    <w:rPr>
      <w:rFonts w:ascii="Symbol" w:hAnsi="Symbol" w:cs="Symbol"/>
      <w:sz w:val="20"/>
    </w:rPr>
  </w:style>
  <w:style w:type="character" w:customStyle="1" w:styleId="WW8Num58z1">
    <w:name w:val="WW8Num58z1"/>
    <w:rPr>
      <w:rFonts w:ascii="Courier New" w:hAnsi="Courier New" w:cs="Courier New"/>
      <w:sz w:val="20"/>
    </w:rPr>
  </w:style>
  <w:style w:type="character" w:customStyle="1" w:styleId="WW8Num58z2">
    <w:name w:val="WW8Num58z2"/>
    <w:rPr>
      <w:rFonts w:ascii="Wingdings" w:hAnsi="Wingdings" w:cs="Wingdings"/>
      <w:sz w:val="20"/>
    </w:rPr>
  </w:style>
  <w:style w:type="character" w:customStyle="1" w:styleId="WW8Num59z0">
    <w:name w:val="WW8Num59z0"/>
    <w:rPr>
      <w:rFonts w:ascii="Symbol" w:hAnsi="Symbol" w:cs="Symbol"/>
      <w:sz w:val="20"/>
    </w:rPr>
  </w:style>
  <w:style w:type="character" w:customStyle="1" w:styleId="WW8Num59z1">
    <w:name w:val="WW8Num59z1"/>
    <w:rPr>
      <w:rFonts w:ascii="Courier New" w:hAnsi="Courier New" w:cs="Courier New"/>
      <w:sz w:val="20"/>
    </w:rPr>
  </w:style>
  <w:style w:type="character" w:customStyle="1" w:styleId="WW8Num59z2">
    <w:name w:val="WW8Num59z2"/>
    <w:rPr>
      <w:rFonts w:ascii="Wingdings" w:hAnsi="Wingdings" w:cs="Wingdings"/>
      <w:sz w:val="20"/>
    </w:rPr>
  </w:style>
  <w:style w:type="character" w:customStyle="1" w:styleId="WW8Num60z0">
    <w:name w:val="WW8Num60z0"/>
    <w:rPr>
      <w:rFonts w:ascii="Symbol" w:hAnsi="Symbol" w:cs="Symbol"/>
      <w:sz w:val="20"/>
    </w:rPr>
  </w:style>
  <w:style w:type="character" w:customStyle="1" w:styleId="WW8Num60z1">
    <w:name w:val="WW8Num60z1"/>
    <w:rPr>
      <w:rFonts w:ascii="Courier New" w:hAnsi="Courier New" w:cs="Courier New"/>
      <w:sz w:val="20"/>
    </w:rPr>
  </w:style>
  <w:style w:type="character" w:customStyle="1" w:styleId="WW8Num60z2">
    <w:name w:val="WW8Num60z2"/>
    <w:rPr>
      <w:rFonts w:ascii="Wingdings" w:hAnsi="Wingdings" w:cs="Wingdings"/>
      <w:sz w:val="20"/>
    </w:rPr>
  </w:style>
  <w:style w:type="character" w:customStyle="1" w:styleId="WW8Num61z0">
    <w:name w:val="WW8Num61z0"/>
    <w:rPr>
      <w:rFonts w:ascii="Symbol" w:hAnsi="Symbol" w:cs="Symbol"/>
      <w:sz w:val="20"/>
    </w:rPr>
  </w:style>
  <w:style w:type="character" w:customStyle="1" w:styleId="WW8Num61z1">
    <w:name w:val="WW8Num61z1"/>
    <w:rPr>
      <w:rFonts w:ascii="Courier New" w:hAnsi="Courier New" w:cs="Courier New"/>
      <w:sz w:val="20"/>
    </w:rPr>
  </w:style>
  <w:style w:type="character" w:customStyle="1" w:styleId="WW8Num61z2">
    <w:name w:val="WW8Num61z2"/>
    <w:rPr>
      <w:rFonts w:ascii="Wingdings" w:hAnsi="Wingdings" w:cs="Wingdings"/>
      <w:sz w:val="20"/>
    </w:rPr>
  </w:style>
  <w:style w:type="character" w:customStyle="1" w:styleId="WW8Num62z0">
    <w:name w:val="WW8Num62z0"/>
    <w:rPr>
      <w:rFonts w:ascii="Symbol" w:hAnsi="Symbol" w:cs="Symbol"/>
      <w:sz w:val="20"/>
    </w:rPr>
  </w:style>
  <w:style w:type="character" w:customStyle="1" w:styleId="WW8Num62z1">
    <w:name w:val="WW8Num62z1"/>
    <w:rPr>
      <w:rFonts w:ascii="Courier New" w:hAnsi="Courier New" w:cs="Courier New"/>
      <w:sz w:val="20"/>
    </w:rPr>
  </w:style>
  <w:style w:type="character" w:customStyle="1" w:styleId="WW8Num62z2">
    <w:name w:val="WW8Num62z2"/>
    <w:rPr>
      <w:rFonts w:ascii="Wingdings" w:hAnsi="Wingdings" w:cs="Wingdings"/>
      <w:sz w:val="20"/>
    </w:rPr>
  </w:style>
  <w:style w:type="character" w:customStyle="1" w:styleId="WW8Num63z0">
    <w:name w:val="WW8Num63z0"/>
    <w:rPr>
      <w:rFonts w:ascii="Symbol" w:hAnsi="Symbol" w:cs="Symbol"/>
      <w:sz w:val="20"/>
    </w:rPr>
  </w:style>
  <w:style w:type="character" w:customStyle="1" w:styleId="WW8Num63z1">
    <w:name w:val="WW8Num63z1"/>
    <w:rPr>
      <w:rFonts w:ascii="Courier New" w:hAnsi="Courier New" w:cs="Courier New"/>
      <w:sz w:val="20"/>
    </w:rPr>
  </w:style>
  <w:style w:type="character" w:customStyle="1" w:styleId="WW8Num63z2">
    <w:name w:val="WW8Num63z2"/>
    <w:rPr>
      <w:rFonts w:ascii="Wingdings" w:hAnsi="Wingdings" w:cs="Wingdings"/>
      <w:sz w:val="20"/>
    </w:rPr>
  </w:style>
  <w:style w:type="character" w:customStyle="1" w:styleId="WW8Num64z0">
    <w:name w:val="WW8Num64z0"/>
    <w:rPr>
      <w:rFonts w:ascii="Symbol" w:hAnsi="Symbol" w:cs="Symbol"/>
      <w:sz w:val="20"/>
    </w:rPr>
  </w:style>
  <w:style w:type="character" w:customStyle="1" w:styleId="WW8Num64z1">
    <w:name w:val="WW8Num64z1"/>
    <w:rPr>
      <w:rFonts w:ascii="Courier New" w:hAnsi="Courier New" w:cs="Courier New"/>
      <w:sz w:val="20"/>
    </w:rPr>
  </w:style>
  <w:style w:type="character" w:customStyle="1" w:styleId="WW8Num64z2">
    <w:name w:val="WW8Num64z2"/>
    <w:rPr>
      <w:rFonts w:ascii="Wingdings" w:hAnsi="Wingdings" w:cs="Wingdings"/>
      <w:sz w:val="20"/>
    </w:rPr>
  </w:style>
  <w:style w:type="character" w:customStyle="1" w:styleId="WW8Num65z0">
    <w:name w:val="WW8Num65z0"/>
    <w:rPr>
      <w:rFonts w:ascii="Symbol" w:hAnsi="Symbol" w:cs="Symbol"/>
      <w:sz w:val="20"/>
    </w:rPr>
  </w:style>
  <w:style w:type="character" w:customStyle="1" w:styleId="WW8Num65z1">
    <w:name w:val="WW8Num65z1"/>
    <w:rPr>
      <w:rFonts w:ascii="Courier New" w:hAnsi="Courier New" w:cs="Courier New"/>
      <w:sz w:val="20"/>
    </w:rPr>
  </w:style>
  <w:style w:type="character" w:customStyle="1" w:styleId="WW8Num65z2">
    <w:name w:val="WW8Num65z2"/>
    <w:rPr>
      <w:rFonts w:ascii="Wingdings" w:hAnsi="Wingdings" w:cs="Wingdings"/>
      <w:sz w:val="20"/>
    </w:rPr>
  </w:style>
  <w:style w:type="character" w:customStyle="1" w:styleId="WW8Num66z0">
    <w:name w:val="WW8Num66z0"/>
    <w:rPr>
      <w:rFonts w:ascii="Symbol" w:hAnsi="Symbol" w:cs="Symbol"/>
      <w:sz w:val="20"/>
    </w:rPr>
  </w:style>
  <w:style w:type="character" w:customStyle="1" w:styleId="WW8Num66z1">
    <w:name w:val="WW8Num66z1"/>
    <w:rPr>
      <w:rFonts w:ascii="Courier New" w:hAnsi="Courier New" w:cs="Courier New"/>
      <w:sz w:val="20"/>
    </w:rPr>
  </w:style>
  <w:style w:type="character" w:customStyle="1" w:styleId="WW8Num66z2">
    <w:name w:val="WW8Num66z2"/>
    <w:rPr>
      <w:rFonts w:ascii="Wingdings" w:hAnsi="Wingdings" w:cs="Wingdings"/>
      <w:sz w:val="20"/>
    </w:rPr>
  </w:style>
  <w:style w:type="character" w:customStyle="1" w:styleId="WW8Num68z0">
    <w:name w:val="WW8Num68z0"/>
    <w:rPr>
      <w:rFonts w:ascii="Symbol" w:hAnsi="Symbol" w:cs="Symbol"/>
      <w:sz w:val="20"/>
    </w:rPr>
  </w:style>
  <w:style w:type="character" w:customStyle="1" w:styleId="WW8Num68z1">
    <w:name w:val="WW8Num68z1"/>
    <w:rPr>
      <w:rFonts w:ascii="Courier New" w:hAnsi="Courier New" w:cs="Courier New"/>
      <w:sz w:val="20"/>
    </w:rPr>
  </w:style>
  <w:style w:type="character" w:customStyle="1" w:styleId="WW8Num68z2">
    <w:name w:val="WW8Num68z2"/>
    <w:rPr>
      <w:rFonts w:ascii="Wingdings" w:hAnsi="Wingdings" w:cs="Wingdings"/>
      <w:sz w:val="20"/>
    </w:rPr>
  </w:style>
  <w:style w:type="character" w:customStyle="1" w:styleId="WW8Num69z0">
    <w:name w:val="WW8Num69z0"/>
    <w:rPr>
      <w:rFonts w:ascii="Symbol" w:hAnsi="Symbol" w:cs="Symbol"/>
      <w:sz w:val="20"/>
    </w:rPr>
  </w:style>
  <w:style w:type="character" w:customStyle="1" w:styleId="WW8Num69z1">
    <w:name w:val="WW8Num69z1"/>
    <w:rPr>
      <w:rFonts w:ascii="Courier New" w:hAnsi="Courier New" w:cs="Courier New"/>
      <w:sz w:val="20"/>
    </w:rPr>
  </w:style>
  <w:style w:type="character" w:customStyle="1" w:styleId="WW8Num69z2">
    <w:name w:val="WW8Num69z2"/>
    <w:rPr>
      <w:rFonts w:ascii="Wingdings" w:hAnsi="Wingdings" w:cs="Wingdings"/>
      <w:sz w:val="20"/>
    </w:rPr>
  </w:style>
  <w:style w:type="character" w:customStyle="1" w:styleId="WW8Num70z0">
    <w:name w:val="WW8Num70z0"/>
    <w:rPr>
      <w:rFonts w:ascii="Symbol" w:hAnsi="Symbol" w:cs="Symbol"/>
      <w:sz w:val="20"/>
    </w:rPr>
  </w:style>
  <w:style w:type="character" w:customStyle="1" w:styleId="WW8Num70z1">
    <w:name w:val="WW8Num70z1"/>
    <w:rPr>
      <w:rFonts w:ascii="Courier New" w:hAnsi="Courier New" w:cs="Courier New"/>
      <w:sz w:val="20"/>
    </w:rPr>
  </w:style>
  <w:style w:type="character" w:customStyle="1" w:styleId="WW8Num70z2">
    <w:name w:val="WW8Num70z2"/>
    <w:rPr>
      <w:rFonts w:ascii="Wingdings" w:hAnsi="Wingdings" w:cs="Wingdings"/>
      <w:sz w:val="20"/>
    </w:rPr>
  </w:style>
  <w:style w:type="character" w:customStyle="1" w:styleId="WW8Num71z0">
    <w:name w:val="WW8Num71z0"/>
    <w:rPr>
      <w:rFonts w:ascii="Symbol" w:hAnsi="Symbol" w:cs="Symbol"/>
      <w:sz w:val="20"/>
    </w:rPr>
  </w:style>
  <w:style w:type="character" w:customStyle="1" w:styleId="WW8Num71z1">
    <w:name w:val="WW8Num71z1"/>
    <w:rPr>
      <w:rFonts w:ascii="Courier New" w:hAnsi="Courier New" w:cs="Courier New"/>
      <w:sz w:val="20"/>
    </w:rPr>
  </w:style>
  <w:style w:type="character" w:customStyle="1" w:styleId="WW8Num71z2">
    <w:name w:val="WW8Num71z2"/>
    <w:rPr>
      <w:rFonts w:ascii="Wingdings" w:hAnsi="Wingdings" w:cs="Wingdings"/>
      <w:sz w:val="20"/>
    </w:rPr>
  </w:style>
  <w:style w:type="character" w:customStyle="1" w:styleId="WW8Num72z0">
    <w:name w:val="WW8Num72z0"/>
    <w:rPr>
      <w:rFonts w:ascii="Symbol" w:hAnsi="Symbol" w:cs="Symbol"/>
      <w:sz w:val="20"/>
    </w:rPr>
  </w:style>
  <w:style w:type="character" w:customStyle="1" w:styleId="WW8Num72z1">
    <w:name w:val="WW8Num72z1"/>
    <w:rPr>
      <w:rFonts w:ascii="Courier New" w:hAnsi="Courier New" w:cs="Courier New"/>
      <w:sz w:val="20"/>
    </w:rPr>
  </w:style>
  <w:style w:type="character" w:customStyle="1" w:styleId="WW8Num72z2">
    <w:name w:val="WW8Num72z2"/>
    <w:rPr>
      <w:rFonts w:ascii="Wingdings" w:hAnsi="Wingdings" w:cs="Wingdings"/>
      <w:sz w:val="20"/>
    </w:rPr>
  </w:style>
  <w:style w:type="character" w:customStyle="1" w:styleId="WW8Num73z0">
    <w:name w:val="WW8Num73z0"/>
    <w:rPr>
      <w:rFonts w:ascii="Symbol" w:hAnsi="Symbol" w:cs="Symbol"/>
      <w:sz w:val="20"/>
    </w:rPr>
  </w:style>
  <w:style w:type="character" w:customStyle="1" w:styleId="WW8Num73z1">
    <w:name w:val="WW8Num73z1"/>
    <w:rPr>
      <w:rFonts w:ascii="Courier New" w:hAnsi="Courier New" w:cs="Courier New"/>
      <w:sz w:val="20"/>
    </w:rPr>
  </w:style>
  <w:style w:type="character" w:customStyle="1" w:styleId="WW8Num73z2">
    <w:name w:val="WW8Num73z2"/>
    <w:rPr>
      <w:rFonts w:ascii="Wingdings" w:hAnsi="Wingdings" w:cs="Wingdings"/>
      <w:sz w:val="20"/>
    </w:rPr>
  </w:style>
  <w:style w:type="character" w:customStyle="1" w:styleId="WW8Num74z0">
    <w:name w:val="WW8Num74z0"/>
    <w:rPr>
      <w:rFonts w:ascii="Symbol" w:hAnsi="Symbol" w:cs="Symbol"/>
      <w:sz w:val="20"/>
    </w:rPr>
  </w:style>
  <w:style w:type="character" w:customStyle="1" w:styleId="WW8Num74z1">
    <w:name w:val="WW8Num74z1"/>
    <w:rPr>
      <w:rFonts w:ascii="Courier New" w:hAnsi="Courier New" w:cs="Courier New"/>
      <w:sz w:val="20"/>
    </w:rPr>
  </w:style>
  <w:style w:type="character" w:customStyle="1" w:styleId="WW8Num74z2">
    <w:name w:val="WW8Num74z2"/>
    <w:rPr>
      <w:rFonts w:ascii="Wingdings" w:hAnsi="Wingdings" w:cs="Wingdings"/>
      <w:sz w:val="20"/>
    </w:rPr>
  </w:style>
  <w:style w:type="character" w:customStyle="1" w:styleId="WW8Num75z1">
    <w:name w:val="WW8Num75z1"/>
    <w:rPr>
      <w:rFonts w:ascii="Courier New" w:hAnsi="Courier New" w:cs="Courier New"/>
      <w:sz w:val="20"/>
    </w:rPr>
  </w:style>
  <w:style w:type="character" w:customStyle="1" w:styleId="WW8Num76z0">
    <w:name w:val="WW8Num76z0"/>
    <w:rPr>
      <w:rFonts w:ascii="Symbol" w:hAnsi="Symbol" w:cs="Symbol"/>
      <w:sz w:val="20"/>
    </w:rPr>
  </w:style>
  <w:style w:type="character" w:customStyle="1" w:styleId="WW8Num76z1">
    <w:name w:val="WW8Num76z1"/>
    <w:rPr>
      <w:rFonts w:ascii="Courier New" w:hAnsi="Courier New" w:cs="Courier New"/>
      <w:sz w:val="20"/>
    </w:rPr>
  </w:style>
  <w:style w:type="character" w:customStyle="1" w:styleId="WW8Num76z2">
    <w:name w:val="WW8Num76z2"/>
    <w:rPr>
      <w:rFonts w:ascii="Wingdings" w:hAnsi="Wingdings" w:cs="Wingdings"/>
      <w:sz w:val="20"/>
    </w:rPr>
  </w:style>
  <w:style w:type="character" w:customStyle="1" w:styleId="WW8Num77z0">
    <w:name w:val="WW8Num77z0"/>
    <w:rPr>
      <w:rFonts w:ascii="Symbol" w:hAnsi="Symbol" w:cs="Symbol"/>
      <w:sz w:val="20"/>
    </w:rPr>
  </w:style>
  <w:style w:type="character" w:customStyle="1" w:styleId="WW8Num77z1">
    <w:name w:val="WW8Num77z1"/>
    <w:rPr>
      <w:rFonts w:ascii="Courier New" w:hAnsi="Courier New" w:cs="Courier New"/>
      <w:sz w:val="20"/>
    </w:rPr>
  </w:style>
  <w:style w:type="character" w:customStyle="1" w:styleId="WW8Num77z2">
    <w:name w:val="WW8Num77z2"/>
    <w:rPr>
      <w:rFonts w:ascii="Wingdings" w:hAnsi="Wingdings" w:cs="Wingdings"/>
      <w:sz w:val="20"/>
    </w:rPr>
  </w:style>
  <w:style w:type="character" w:customStyle="1" w:styleId="WW8Num78z0">
    <w:name w:val="WW8Num78z0"/>
    <w:rPr>
      <w:rFonts w:ascii="Symbol" w:hAnsi="Symbol" w:cs="Symbol"/>
      <w:sz w:val="20"/>
    </w:rPr>
  </w:style>
  <w:style w:type="character" w:customStyle="1" w:styleId="WW8Num78z1">
    <w:name w:val="WW8Num78z1"/>
    <w:rPr>
      <w:rFonts w:ascii="Courier New" w:hAnsi="Courier New" w:cs="Courier New"/>
      <w:sz w:val="20"/>
    </w:rPr>
  </w:style>
  <w:style w:type="character" w:customStyle="1" w:styleId="WW8Num78z2">
    <w:name w:val="WW8Num78z2"/>
    <w:rPr>
      <w:rFonts w:ascii="Wingdings" w:hAnsi="Wingdings" w:cs="Wingdings"/>
      <w:sz w:val="20"/>
    </w:rPr>
  </w:style>
  <w:style w:type="character" w:customStyle="1" w:styleId="WW8Num79z0">
    <w:name w:val="WW8Num79z0"/>
    <w:rPr>
      <w:rFonts w:ascii="Symbol" w:hAnsi="Symbol" w:cs="Symbol"/>
      <w:sz w:val="20"/>
    </w:rPr>
  </w:style>
  <w:style w:type="character" w:customStyle="1" w:styleId="WW8Num79z1">
    <w:name w:val="WW8Num79z1"/>
    <w:rPr>
      <w:rFonts w:ascii="Courier New" w:hAnsi="Courier New" w:cs="Courier New"/>
      <w:sz w:val="20"/>
    </w:rPr>
  </w:style>
  <w:style w:type="character" w:customStyle="1" w:styleId="WW8Num79z2">
    <w:name w:val="WW8Num79z2"/>
    <w:rPr>
      <w:rFonts w:ascii="Wingdings" w:hAnsi="Wingdings" w:cs="Wingdings"/>
      <w:sz w:val="20"/>
    </w:rPr>
  </w:style>
  <w:style w:type="character" w:customStyle="1" w:styleId="WW8Num80z0">
    <w:name w:val="WW8Num80z0"/>
    <w:rPr>
      <w:rFonts w:ascii="Symbol" w:hAnsi="Symbol" w:cs="Symbol"/>
      <w:sz w:val="20"/>
    </w:rPr>
  </w:style>
  <w:style w:type="character" w:customStyle="1" w:styleId="WW8Num80z1">
    <w:name w:val="WW8Num80z1"/>
    <w:rPr>
      <w:rFonts w:ascii="Courier New" w:hAnsi="Courier New" w:cs="Courier New"/>
      <w:sz w:val="20"/>
    </w:rPr>
  </w:style>
  <w:style w:type="character" w:customStyle="1" w:styleId="WW8Num80z2">
    <w:name w:val="WW8Num80z2"/>
    <w:rPr>
      <w:rFonts w:ascii="Wingdings" w:hAnsi="Wingdings" w:cs="Wingdings"/>
      <w:sz w:val="20"/>
    </w:rPr>
  </w:style>
  <w:style w:type="character" w:customStyle="1" w:styleId="WW8Num81z0">
    <w:name w:val="WW8Num81z0"/>
    <w:rPr>
      <w:rFonts w:ascii="Symbol" w:hAnsi="Symbol" w:cs="Symbol"/>
      <w:sz w:val="20"/>
    </w:rPr>
  </w:style>
  <w:style w:type="character" w:customStyle="1" w:styleId="WW8Num81z1">
    <w:name w:val="WW8Num81z1"/>
    <w:rPr>
      <w:rFonts w:ascii="Courier New" w:hAnsi="Courier New" w:cs="Courier New"/>
      <w:sz w:val="20"/>
    </w:rPr>
  </w:style>
  <w:style w:type="character" w:customStyle="1" w:styleId="WW8Num81z2">
    <w:name w:val="WW8Num81z2"/>
    <w:rPr>
      <w:rFonts w:ascii="Wingdings" w:hAnsi="Wingdings" w:cs="Wingdings"/>
      <w:sz w:val="20"/>
    </w:rPr>
  </w:style>
  <w:style w:type="character" w:customStyle="1" w:styleId="WW8Num82z0">
    <w:name w:val="WW8Num82z0"/>
    <w:rPr>
      <w:rFonts w:ascii="Symbol" w:hAnsi="Symbol" w:cs="Symbol"/>
      <w:sz w:val="20"/>
    </w:rPr>
  </w:style>
  <w:style w:type="character" w:customStyle="1" w:styleId="WW8Num82z1">
    <w:name w:val="WW8Num82z1"/>
    <w:rPr>
      <w:rFonts w:ascii="Courier New" w:hAnsi="Courier New" w:cs="Courier New"/>
      <w:sz w:val="20"/>
    </w:rPr>
  </w:style>
  <w:style w:type="character" w:customStyle="1" w:styleId="WW8Num82z2">
    <w:name w:val="WW8Num82z2"/>
    <w:rPr>
      <w:rFonts w:ascii="Wingdings" w:hAnsi="Wingdings" w:cs="Wingdings"/>
      <w:sz w:val="20"/>
    </w:rPr>
  </w:style>
  <w:style w:type="character" w:customStyle="1" w:styleId="10">
    <w:name w:val="Основной шрифт абзаца1"/>
  </w:style>
  <w:style w:type="character" w:customStyle="1" w:styleId="31">
    <w:name w:val="Заголовок 3 Знак"/>
    <w:rPr>
      <w:b/>
      <w:bCs/>
      <w:sz w:val="27"/>
      <w:szCs w:val="27"/>
    </w:rPr>
  </w:style>
  <w:style w:type="character" w:customStyle="1" w:styleId="41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styleId="a4">
    <w:name w:val="page number"/>
    <w:basedOn w:val="10"/>
  </w:style>
  <w:style w:type="character" w:customStyle="1" w:styleId="keyworddef">
    <w:name w:val="keyword_def"/>
    <w:basedOn w:val="10"/>
  </w:style>
  <w:style w:type="character" w:customStyle="1" w:styleId="keyword">
    <w:name w:val="keyword"/>
    <w:basedOn w:val="10"/>
  </w:style>
  <w:style w:type="character" w:customStyle="1" w:styleId="texample">
    <w:name w:val="texample"/>
    <w:basedOn w:val="10"/>
  </w:style>
  <w:style w:type="character" w:customStyle="1" w:styleId="HTML">
    <w:name w:val="Стандартный HTML Знак"/>
    <w:rPr>
      <w:rFonts w:ascii="Courier New" w:hAnsi="Courier New" w:cs="Courier New"/>
    </w:rPr>
  </w:style>
  <w:style w:type="character" w:styleId="a5">
    <w:name w:val="Hyperlink"/>
    <w:rPr>
      <w:color w:val="0000FF"/>
      <w:u w:val="single"/>
    </w:rPr>
  </w:style>
  <w:style w:type="character" w:customStyle="1" w:styleId="50">
    <w:name w:val="Заголовок 5 Знак"/>
    <w:rPr>
      <w:b/>
      <w:bCs/>
    </w:rPr>
  </w:style>
  <w:style w:type="character" w:customStyle="1" w:styleId="60">
    <w:name w:val="Заголовок 6 Знак"/>
    <w:rPr>
      <w:b/>
      <w:bCs/>
      <w:sz w:val="15"/>
      <w:szCs w:val="15"/>
    </w:rPr>
  </w:style>
  <w:style w:type="character" w:styleId="a6">
    <w:name w:val="FollowedHyperlink"/>
    <w:rPr>
      <w:color w:val="800080"/>
      <w:u w:val="single"/>
    </w:rPr>
  </w:style>
  <w:style w:type="character" w:customStyle="1" w:styleId="xmlemitalic">
    <w:name w:val="xml_em_italic"/>
    <w:basedOn w:val="10"/>
  </w:style>
  <w:style w:type="character" w:customStyle="1" w:styleId="11">
    <w:name w:val="Заголовок 1 Знак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a7">
    <w:name w:val="Текст выноски Знак"/>
    <w:rPr>
      <w:rFonts w:ascii="Tahoma" w:hAnsi="Tahoma" w:cs="Tahoma"/>
      <w:sz w:val="16"/>
      <w:szCs w:val="16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8">
    <w:name w:val="Символ нумерации"/>
  </w:style>
  <w:style w:type="character" w:customStyle="1" w:styleId="texample1">
    <w:name w:val="texample1"/>
    <w:rPr>
      <w:rFonts w:ascii="Courier New" w:hAnsi="Courier New" w:cs="Courier New" w:hint="default"/>
      <w:color w:val="222222"/>
      <w:sz w:val="20"/>
      <w:szCs w:val="20"/>
    </w:rPr>
  </w:style>
  <w:style w:type="character" w:customStyle="1" w:styleId="keyword1">
    <w:name w:val="keyword1"/>
    <w:rPr>
      <w:i/>
      <w:iCs/>
    </w:rPr>
  </w:style>
  <w:style w:type="character" w:customStyle="1" w:styleId="keyworddef1">
    <w:name w:val="keyword_def1"/>
    <w:rPr>
      <w:b/>
      <w:bCs/>
      <w:i/>
      <w:iCs/>
    </w:rPr>
  </w:style>
  <w:style w:type="character" w:customStyle="1" w:styleId="b">
    <w:name w:val="b"/>
  </w:style>
  <w:style w:type="character" w:styleId="HTML0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ii">
    <w:name w:val="ii"/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rPr>
      <w:rFonts w:ascii="OpenSymbol" w:eastAsia="OpenSymbol" w:hAnsi="OpenSymbol" w:cs="OpenSymbol"/>
    </w:rPr>
  </w:style>
  <w:style w:type="paragraph" w:customStyle="1" w:styleId="22">
    <w:name w:val="Заголовок2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link w:val="ab"/>
    <w:pPr>
      <w:spacing w:after="120"/>
    </w:pPr>
  </w:style>
  <w:style w:type="paragraph" w:styleId="ac">
    <w:name w:val="List"/>
    <w:basedOn w:val="a0"/>
    <w:rPr>
      <w:rFonts w:cs="Lohit Hind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42">
    <w:name w:val="Указатель4"/>
    <w:basedOn w:val="a"/>
    <w:pPr>
      <w:suppressLineNumbers/>
    </w:pPr>
    <w:rPr>
      <w:rFonts w:cs="Arial Unicode MS"/>
    </w:rPr>
  </w:style>
  <w:style w:type="paragraph" w:customStyle="1" w:styleId="12">
    <w:name w:val="Заголовок1"/>
    <w:basedOn w:val="a"/>
    <w:next w:val="a0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23">
    <w:name w:val="Название объекта2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32">
    <w:name w:val="Указатель3"/>
    <w:basedOn w:val="a"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4">
    <w:name w:val="Указатель2"/>
    <w:basedOn w:val="a"/>
    <w:pPr>
      <w:suppressLineNumbers/>
    </w:pPr>
    <w:rPr>
      <w:rFonts w:cs="Mang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15">
    <w:name w:val="Указатель1"/>
    <w:basedOn w:val="a"/>
    <w:pPr>
      <w:suppressLineNumbers/>
    </w:pPr>
    <w:rPr>
      <w:rFonts w:cs="Lohit Hindi"/>
    </w:rPr>
  </w:style>
  <w:style w:type="paragraph" w:customStyle="1" w:styleId="LO-Normal">
    <w:name w:val="LO-Normal"/>
    <w:pPr>
      <w:widowControl w:val="0"/>
      <w:suppressAutoHyphens/>
      <w:autoSpaceDE w:val="0"/>
    </w:pPr>
    <w:rPr>
      <w:rFonts w:ascii="Tahoma" w:eastAsia="Arial" w:hAnsi="Tahoma" w:cs="Tahoma"/>
      <w:color w:val="000000"/>
      <w:sz w:val="24"/>
      <w:szCs w:val="24"/>
      <w:lang w:val="ru-RU" w:eastAsia="zh-CN"/>
    </w:rPr>
  </w:style>
  <w:style w:type="paragraph" w:customStyle="1" w:styleId="CM9">
    <w:name w:val="CM9"/>
    <w:basedOn w:val="LO-Normal"/>
    <w:next w:val="LO-Normal"/>
    <w:pPr>
      <w:spacing w:after="225"/>
    </w:pPr>
    <w:rPr>
      <w:rFonts w:cs="Times New Roman"/>
    </w:rPr>
  </w:style>
  <w:style w:type="paragraph" w:customStyle="1" w:styleId="CM11">
    <w:name w:val="CM11"/>
    <w:basedOn w:val="LO-Normal"/>
    <w:next w:val="LO-Normal"/>
    <w:pPr>
      <w:spacing w:after="323"/>
    </w:pPr>
    <w:rPr>
      <w:rFonts w:cs="Times New Roman"/>
    </w:rPr>
  </w:style>
  <w:style w:type="paragraph" w:customStyle="1" w:styleId="CM3">
    <w:name w:val="CM3"/>
    <w:basedOn w:val="LO-Normal"/>
    <w:next w:val="LO-Normal"/>
    <w:pPr>
      <w:spacing w:line="243" w:lineRule="atLeast"/>
    </w:pPr>
    <w:rPr>
      <w:rFonts w:cs="Times New Roman"/>
    </w:rPr>
  </w:style>
  <w:style w:type="paragraph" w:customStyle="1" w:styleId="CM12">
    <w:name w:val="CM12"/>
    <w:basedOn w:val="LO-Normal"/>
    <w:next w:val="LO-Normal"/>
    <w:pPr>
      <w:spacing w:after="118"/>
    </w:pPr>
    <w:rPr>
      <w:rFonts w:cs="Times New Roman"/>
    </w:rPr>
  </w:style>
  <w:style w:type="paragraph" w:customStyle="1" w:styleId="CM7">
    <w:name w:val="CM7"/>
    <w:basedOn w:val="LO-Normal"/>
    <w:next w:val="LO-Normal"/>
    <w:pPr>
      <w:spacing w:line="240" w:lineRule="atLeast"/>
    </w:pPr>
    <w:rPr>
      <w:rFonts w:cs="Times New Roman"/>
    </w:rPr>
  </w:style>
  <w:style w:type="paragraph" w:customStyle="1" w:styleId="CM8">
    <w:name w:val="CM8"/>
    <w:basedOn w:val="LO-Normal"/>
    <w:next w:val="LO-Normal"/>
    <w:pPr>
      <w:spacing w:line="243" w:lineRule="atLeast"/>
    </w:pPr>
    <w:rPr>
      <w:rFonts w:cs="Times New Roman"/>
    </w:rPr>
  </w:style>
  <w:style w:type="paragraph" w:customStyle="1" w:styleId="ae">
    <w:name w:val="Верхний и нижний колонтитулы"/>
    <w:basedOn w:val="a"/>
    <w:pPr>
      <w:suppressLineNumbers/>
      <w:tabs>
        <w:tab w:val="center" w:pos="4819"/>
        <w:tab w:val="right" w:pos="9638"/>
      </w:tabs>
    </w:pPr>
  </w:style>
  <w:style w:type="paragraph" w:customStyle="1" w:styleId="af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styleId="af0">
    <w:name w:val="footer"/>
    <w:basedOn w:val="a"/>
    <w:link w:val="af1"/>
    <w:pPr>
      <w:tabs>
        <w:tab w:val="center" w:pos="4677"/>
        <w:tab w:val="right" w:pos="9355"/>
      </w:tabs>
    </w:pPr>
  </w:style>
  <w:style w:type="paragraph" w:customStyle="1" w:styleId="af2">
    <w:name w:val="Обычный (веб)"/>
    <w:basedOn w:val="a"/>
    <w:pPr>
      <w:spacing w:before="100" w:after="100"/>
    </w:pPr>
    <w:rPr>
      <w:sz w:val="24"/>
      <w:szCs w:val="24"/>
    </w:rPr>
  </w:style>
  <w:style w:type="paragraph" w:styleId="HTML1">
    <w:name w:val="HTML Preformatted"/>
    <w:basedOn w:val="a"/>
    <w:link w:val="HTML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16">
    <w:name w:val="toc 1"/>
    <w:basedOn w:val="a"/>
    <w:next w:val="a"/>
    <w:pPr>
      <w:spacing w:before="360"/>
    </w:pPr>
    <w:rPr>
      <w:rFonts w:ascii="Cambria" w:hAnsi="Cambria" w:cs="Cambria"/>
      <w:b/>
      <w:bCs/>
      <w:caps/>
      <w:sz w:val="24"/>
      <w:szCs w:val="24"/>
    </w:rPr>
  </w:style>
  <w:style w:type="paragraph" w:styleId="25">
    <w:name w:val="toc 2"/>
    <w:basedOn w:val="a"/>
    <w:next w:val="a"/>
    <w:pPr>
      <w:spacing w:before="240"/>
    </w:pPr>
    <w:rPr>
      <w:rFonts w:ascii="Calibri" w:hAnsi="Calibri" w:cs="Calibri"/>
      <w:b/>
      <w:bCs/>
    </w:rPr>
  </w:style>
  <w:style w:type="paragraph" w:styleId="33">
    <w:name w:val="toc 3"/>
    <w:basedOn w:val="a"/>
    <w:next w:val="a"/>
    <w:pPr>
      <w:ind w:left="200"/>
    </w:pPr>
    <w:rPr>
      <w:rFonts w:ascii="Calibri" w:hAnsi="Calibri" w:cs="Calibri"/>
    </w:rPr>
  </w:style>
  <w:style w:type="paragraph" w:styleId="43">
    <w:name w:val="toc 4"/>
    <w:basedOn w:val="a"/>
    <w:next w:val="a"/>
    <w:pPr>
      <w:ind w:left="400"/>
    </w:pPr>
    <w:rPr>
      <w:rFonts w:ascii="Calibri" w:hAnsi="Calibri" w:cs="Calibri"/>
    </w:rPr>
  </w:style>
  <w:style w:type="paragraph" w:styleId="51">
    <w:name w:val="toc 5"/>
    <w:basedOn w:val="a"/>
    <w:next w:val="a"/>
    <w:pPr>
      <w:ind w:left="600"/>
    </w:pPr>
    <w:rPr>
      <w:rFonts w:ascii="Calibri" w:hAnsi="Calibri" w:cs="Calibri"/>
    </w:rPr>
  </w:style>
  <w:style w:type="paragraph" w:styleId="61">
    <w:name w:val="toc 6"/>
    <w:basedOn w:val="a"/>
    <w:next w:val="a"/>
    <w:pPr>
      <w:ind w:left="800"/>
    </w:pPr>
    <w:rPr>
      <w:rFonts w:ascii="Calibri" w:hAnsi="Calibri" w:cs="Calibri"/>
    </w:rPr>
  </w:style>
  <w:style w:type="paragraph" w:styleId="7">
    <w:name w:val="toc 7"/>
    <w:basedOn w:val="a"/>
    <w:next w:val="a"/>
    <w:pPr>
      <w:ind w:left="1000"/>
    </w:pPr>
    <w:rPr>
      <w:rFonts w:ascii="Calibri" w:hAnsi="Calibri" w:cs="Calibri"/>
    </w:rPr>
  </w:style>
  <w:style w:type="paragraph" w:styleId="8">
    <w:name w:val="toc 8"/>
    <w:basedOn w:val="a"/>
    <w:next w:val="a"/>
    <w:pPr>
      <w:ind w:left="1200"/>
    </w:pPr>
    <w:rPr>
      <w:rFonts w:ascii="Calibri" w:hAnsi="Calibri" w:cs="Calibri"/>
    </w:rPr>
  </w:style>
  <w:style w:type="paragraph" w:styleId="9">
    <w:name w:val="toc 9"/>
    <w:basedOn w:val="a"/>
    <w:next w:val="a"/>
    <w:pPr>
      <w:ind w:left="1400"/>
    </w:pPr>
    <w:rPr>
      <w:rFonts w:ascii="Calibri" w:hAnsi="Calibri" w:cs="Calibri"/>
    </w:rPr>
  </w:style>
  <w:style w:type="paragraph" w:customStyle="1" w:styleId="17">
    <w:name w:val="Заголовок таблицы ссылок1"/>
    <w:basedOn w:val="1"/>
    <w:next w:val="a"/>
    <w:pPr>
      <w:keepLines/>
      <w:numPr>
        <w:numId w:val="0"/>
      </w:numPr>
      <w:spacing w:before="480" w:after="0" w:line="276" w:lineRule="auto"/>
      <w:outlineLvl w:val="9"/>
    </w:pPr>
    <w:rPr>
      <w:color w:val="365F91"/>
      <w:sz w:val="28"/>
      <w:szCs w:val="28"/>
    </w:rPr>
  </w:style>
  <w:style w:type="paragraph" w:styleId="af3">
    <w:name w:val="Balloon Text"/>
    <w:basedOn w:val="a"/>
    <w:link w:val="18"/>
    <w:rPr>
      <w:rFonts w:ascii="Tahoma" w:hAnsi="Tahoma" w:cs="Tahoma"/>
      <w:sz w:val="16"/>
      <w:szCs w:val="16"/>
    </w:rPr>
  </w:style>
  <w:style w:type="paragraph" w:customStyle="1" w:styleId="af4">
    <w:name w:val="Содержимое таблицы"/>
    <w:basedOn w:val="a"/>
    <w:pPr>
      <w:suppressLineNumbers/>
    </w:pPr>
  </w:style>
  <w:style w:type="paragraph" w:customStyle="1" w:styleId="af5">
    <w:name w:val="Заголовок таблицы"/>
    <w:basedOn w:val="af4"/>
    <w:pPr>
      <w:jc w:val="center"/>
    </w:pPr>
    <w:rPr>
      <w:b/>
      <w:bCs/>
    </w:rPr>
  </w:style>
  <w:style w:type="paragraph" w:customStyle="1" w:styleId="af6">
    <w:name w:val="Содержимое врезки"/>
    <w:basedOn w:val="a0"/>
  </w:style>
  <w:style w:type="paragraph" w:styleId="af7">
    <w:name w:val="header"/>
    <w:basedOn w:val="a"/>
    <w:link w:val="af8"/>
    <w:pPr>
      <w:suppressLineNumbers/>
      <w:tabs>
        <w:tab w:val="center" w:pos="4819"/>
        <w:tab w:val="right" w:pos="9638"/>
      </w:tabs>
    </w:p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val="ru-RU" w:eastAsia="zh-CN"/>
    </w:rPr>
  </w:style>
  <w:style w:type="paragraph" w:customStyle="1" w:styleId="western">
    <w:name w:val="western"/>
    <w:basedOn w:val="a"/>
    <w:pPr>
      <w:spacing w:before="100" w:after="100"/>
    </w:pPr>
    <w:rPr>
      <w:sz w:val="24"/>
      <w:szCs w:val="24"/>
    </w:rPr>
  </w:style>
  <w:style w:type="character" w:styleId="af9">
    <w:name w:val="Unresolved Mention"/>
    <w:uiPriority w:val="99"/>
    <w:semiHidden/>
    <w:unhideWhenUsed/>
    <w:rsid w:val="004F6967"/>
    <w:rPr>
      <w:color w:val="605E5C"/>
      <w:shd w:val="clear" w:color="auto" w:fill="E1DFDD"/>
    </w:rPr>
  </w:style>
  <w:style w:type="character" w:customStyle="1" w:styleId="ab">
    <w:name w:val="Основной текст Знак"/>
    <w:link w:val="a0"/>
    <w:rsid w:val="00F60D5F"/>
    <w:rPr>
      <w:lang w:val="ru-RU" w:eastAsia="zh-CN"/>
    </w:rPr>
  </w:style>
  <w:style w:type="character" w:customStyle="1" w:styleId="af1">
    <w:name w:val="Нижний колонтитул Знак"/>
    <w:link w:val="af0"/>
    <w:rsid w:val="00F60D5F"/>
    <w:rPr>
      <w:lang w:val="ru-RU" w:eastAsia="zh-CN"/>
    </w:rPr>
  </w:style>
  <w:style w:type="character" w:customStyle="1" w:styleId="HTML10">
    <w:name w:val="Стандартный HTML Знак1"/>
    <w:link w:val="HTML1"/>
    <w:rsid w:val="00F60D5F"/>
    <w:rPr>
      <w:rFonts w:ascii="Courier New" w:hAnsi="Courier New" w:cs="Courier New"/>
      <w:lang w:val="ru-RU" w:eastAsia="zh-CN"/>
    </w:rPr>
  </w:style>
  <w:style w:type="character" w:customStyle="1" w:styleId="18">
    <w:name w:val="Текст выноски Знак1"/>
    <w:link w:val="af3"/>
    <w:rsid w:val="00F60D5F"/>
    <w:rPr>
      <w:rFonts w:ascii="Tahoma" w:hAnsi="Tahoma" w:cs="Tahoma"/>
      <w:sz w:val="16"/>
      <w:szCs w:val="16"/>
      <w:lang w:val="ru-RU" w:eastAsia="zh-CN"/>
    </w:rPr>
  </w:style>
  <w:style w:type="character" w:customStyle="1" w:styleId="af8">
    <w:name w:val="Верхний колонтитул Знак"/>
    <w:link w:val="af7"/>
    <w:rsid w:val="00F60D5F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Olgasn/FuelStationWebApi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learn.microsoft.com/ru-ru/aspnet/core/web-api/?view=aspnetcore-8.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metanit.com/sharp/aspnet6/11.1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ocs.microsoft.com/ru-ru/learn/modules/improve-api-developer-experience-with-swagger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learn.microsoft.com/ru-ru/aspnet/core/tutorials/web-api-help-pages-using-swagger?view=aspnetcore-8.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5458</Words>
  <Characters>31117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</vt:lpstr>
    </vt:vector>
  </TitlesOfParts>
  <Company/>
  <LinksUpToDate>false</LinksUpToDate>
  <CharactersWithSpaces>36502</CharactersWithSpaces>
  <SharedDoc>false</SharedDoc>
  <HLinks>
    <vt:vector size="66" baseType="variant">
      <vt:variant>
        <vt:i4>720979</vt:i4>
      </vt:variant>
      <vt:variant>
        <vt:i4>30</vt:i4>
      </vt:variant>
      <vt:variant>
        <vt:i4>0</vt:i4>
      </vt:variant>
      <vt:variant>
        <vt:i4>5</vt:i4>
      </vt:variant>
      <vt:variant>
        <vt:lpwstr>https://docs.microsoft.com/ru-ru/learn/modules/improve-api-developer-experience-with-swagger/</vt:lpwstr>
      </vt:variant>
      <vt:variant>
        <vt:lpwstr/>
      </vt:variant>
      <vt:variant>
        <vt:i4>5898323</vt:i4>
      </vt:variant>
      <vt:variant>
        <vt:i4>27</vt:i4>
      </vt:variant>
      <vt:variant>
        <vt:i4>0</vt:i4>
      </vt:variant>
      <vt:variant>
        <vt:i4>5</vt:i4>
      </vt:variant>
      <vt:variant>
        <vt:lpwstr>https://learn.microsoft.com/ru-ru/aspnet/core/tutorials/web-api-help-pages-using-swagger?view=aspnetcore-8.0</vt:lpwstr>
      </vt:variant>
      <vt:variant>
        <vt:lpwstr/>
      </vt:variant>
      <vt:variant>
        <vt:i4>3866681</vt:i4>
      </vt:variant>
      <vt:variant>
        <vt:i4>24</vt:i4>
      </vt:variant>
      <vt:variant>
        <vt:i4>0</vt:i4>
      </vt:variant>
      <vt:variant>
        <vt:i4>5</vt:i4>
      </vt:variant>
      <vt:variant>
        <vt:lpwstr>https://github.com/Olgasn/FuelStationWebApi</vt:lpwstr>
      </vt:variant>
      <vt:variant>
        <vt:lpwstr/>
      </vt:variant>
      <vt:variant>
        <vt:i4>6619254</vt:i4>
      </vt:variant>
      <vt:variant>
        <vt:i4>21</vt:i4>
      </vt:variant>
      <vt:variant>
        <vt:i4>0</vt:i4>
      </vt:variant>
      <vt:variant>
        <vt:i4>5</vt:i4>
      </vt:variant>
      <vt:variant>
        <vt:lpwstr>https://learn.microsoft.com/ru-ru/aspnet/core/web-api/?view=aspnetcore-8.0</vt:lpwstr>
      </vt:variant>
      <vt:variant>
        <vt:lpwstr/>
      </vt:variant>
      <vt:variant>
        <vt:i4>6357044</vt:i4>
      </vt:variant>
      <vt:variant>
        <vt:i4>18</vt:i4>
      </vt:variant>
      <vt:variant>
        <vt:i4>0</vt:i4>
      </vt:variant>
      <vt:variant>
        <vt:i4>5</vt:i4>
      </vt:variant>
      <vt:variant>
        <vt:lpwstr>https://metanit.com/sharp/aspnet6/11.1.php</vt:lpwstr>
      </vt:variant>
      <vt:variant>
        <vt:lpwstr/>
      </vt:variant>
      <vt:variant>
        <vt:i4>1114128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sect6</vt:lpwstr>
      </vt:variant>
      <vt:variant>
        <vt:i4>1114128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sect5</vt:lpwstr>
      </vt:variant>
      <vt:variant>
        <vt:i4>1114128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sect4</vt:lpwstr>
      </vt:variant>
      <vt:variant>
        <vt:i4>1114128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sect3</vt:lpwstr>
      </vt:variant>
      <vt:variant>
        <vt:i4>1114128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sect2</vt:lpwstr>
      </vt:variant>
      <vt:variant>
        <vt:i4>1114128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sect1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</dc:title>
  <dc:subject/>
  <dc:creator>profile</dc:creator>
  <cp:keywords/>
  <cp:lastModifiedBy>ol as</cp:lastModifiedBy>
  <cp:revision>12</cp:revision>
  <cp:lastPrinted>1899-12-31T22:00:00Z</cp:lastPrinted>
  <dcterms:created xsi:type="dcterms:W3CDTF">2025-11-10T12:36:00Z</dcterms:created>
  <dcterms:modified xsi:type="dcterms:W3CDTF">2025-12-02T06:35:00Z</dcterms:modified>
</cp:coreProperties>
</file>